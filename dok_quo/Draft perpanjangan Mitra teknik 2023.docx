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rsidR="00176442" w:rsidRPr="004F2AF7" w:rsidRDefault="00991D2D" w:rsidP="00991D2D">
      <w:pPr>
        <w:pStyle w:val="Default"/>
        <w:spacing w:line="276" w:lineRule="auto"/>
        <w:jc w:val="center"/>
        <w:rPr>
          <w:color w:val="000000" w:themeColor="text1"/>
          <w:lang w:val="en-US"/>
        </w:rPr>
      </w:pPr>
      <w:r>
        <w:rPr>
          <w:b/>
          <w:bCs/>
          <w:color w:val="000000" w:themeColor="text1"/>
          <w:lang w:val="en-US"/>
        </w:rPr>
        <w:t>CV. MITRA TEKNIK</w:t>
      </w:r>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991D2D" w:rsidRPr="005B423D" w:rsidRDefault="00991D2D" w:rsidP="004F2AF7">
      <w:pPr>
        <w:pStyle w:val="Default"/>
        <w:pBdr>
          <w:bottom w:val="double" w:sz="6" w:space="1" w:color="auto"/>
        </w:pBdr>
        <w:spacing w:line="276" w:lineRule="auto"/>
        <w:jc w:val="center"/>
        <w:rPr>
          <w:b/>
          <w:bCs/>
          <w:color w:val="000000" w:themeColor="text1"/>
          <w:lang w:val="en-US"/>
        </w:rPr>
      </w:pPr>
      <w:r>
        <w:rPr>
          <w:b/>
          <w:bCs/>
          <w:color w:val="000000" w:themeColor="text1"/>
          <w:lang w:val="en-US"/>
        </w:rPr>
        <w:t>JEPARA FACTORY</w:t>
      </w:r>
    </w:p>
    <w:p w:rsidR="002D5193" w:rsidRDefault="002D5193" w:rsidP="004F2AF7">
      <w:pPr>
        <w:pStyle w:val="Default"/>
        <w:spacing w:line="276" w:lineRule="auto"/>
        <w:jc w:val="center"/>
        <w:rPr>
          <w:color w:val="000000" w:themeColor="text1"/>
        </w:rPr>
      </w:pPr>
      <w:r w:rsidRPr="002D5193">
        <w:rPr>
          <w:color w:val="000000" w:themeColor="text1"/>
        </w:rPr>
        <w:t>SAMIJF/LKM-LA/06-2023/074</w:t>
      </w:r>
    </w:p>
    <w:p w:rsidR="00F33B45" w:rsidRPr="004F2AF7" w:rsidRDefault="00F33B45"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Pada hari</w:t>
      </w:r>
      <w:r w:rsidR="00991D2D">
        <w:rPr>
          <w:color w:val="000000" w:themeColor="text1"/>
          <w:lang w:val="en-US"/>
        </w:rPr>
        <w:t xml:space="preserve"> </w:t>
      </w:r>
      <w:proofErr w:type="spellStart"/>
      <w:r w:rsidR="00984F60">
        <w:rPr>
          <w:color w:val="000000" w:themeColor="text1"/>
          <w:lang w:val="en-US"/>
        </w:rPr>
        <w:t>Kamis</w:t>
      </w:r>
      <w:proofErr w:type="spellEnd"/>
      <w:r w:rsidR="002E2F55">
        <w:rPr>
          <w:color w:val="000000" w:themeColor="text1"/>
          <w:lang w:val="en-US"/>
        </w:rPr>
        <w:t xml:space="preserve"> </w:t>
      </w:r>
      <w:proofErr w:type="spellStart"/>
      <w:r w:rsidR="00991D2D">
        <w:rPr>
          <w:color w:val="000000" w:themeColor="text1"/>
          <w:lang w:val="en-US"/>
        </w:rPr>
        <w:t>tanggal</w:t>
      </w:r>
      <w:proofErr w:type="spellEnd"/>
      <w:r w:rsidR="00991D2D">
        <w:rPr>
          <w:color w:val="000000" w:themeColor="text1"/>
          <w:lang w:val="en-US"/>
        </w:rPr>
        <w:t xml:space="preserve"> </w:t>
      </w:r>
      <w:proofErr w:type="spellStart"/>
      <w:r w:rsidR="00984F60">
        <w:rPr>
          <w:color w:val="000000" w:themeColor="text1"/>
          <w:lang w:val="en-US"/>
        </w:rPr>
        <w:t>Delapan</w:t>
      </w:r>
      <w:proofErr w:type="spellEnd"/>
      <w:r w:rsidR="002E2F55">
        <w:rPr>
          <w:color w:val="000000" w:themeColor="text1"/>
          <w:lang w:val="en-US"/>
        </w:rPr>
        <w:t xml:space="preserve"> </w:t>
      </w:r>
      <w:proofErr w:type="spellStart"/>
      <w:r w:rsidR="00991D2D">
        <w:rPr>
          <w:color w:val="000000" w:themeColor="text1"/>
          <w:lang w:val="en-US"/>
        </w:rPr>
        <w:t>bulan</w:t>
      </w:r>
      <w:proofErr w:type="spellEnd"/>
      <w:r w:rsidR="00991D2D">
        <w:rPr>
          <w:color w:val="000000" w:themeColor="text1"/>
          <w:lang w:val="en-US"/>
        </w:rPr>
        <w:t xml:space="preserve"> </w:t>
      </w:r>
      <w:proofErr w:type="spellStart"/>
      <w:r w:rsidR="00984F60">
        <w:rPr>
          <w:color w:val="000000" w:themeColor="text1"/>
          <w:lang w:val="en-US"/>
        </w:rPr>
        <w:t>Juni</w:t>
      </w:r>
      <w:proofErr w:type="spellEnd"/>
      <w:r w:rsidR="00991D2D">
        <w:rPr>
          <w:color w:val="000000" w:themeColor="text1"/>
          <w:lang w:val="en-US"/>
        </w:rPr>
        <w:t xml:space="preserve"> </w:t>
      </w:r>
      <w:proofErr w:type="spellStart"/>
      <w:r w:rsidR="00991D2D">
        <w:rPr>
          <w:color w:val="000000" w:themeColor="text1"/>
          <w:lang w:val="en-US"/>
        </w:rPr>
        <w:t>tahun</w:t>
      </w:r>
      <w:proofErr w:type="spellEnd"/>
      <w:r w:rsidR="00991D2D">
        <w:rPr>
          <w:color w:val="000000" w:themeColor="text1"/>
          <w:lang w:val="en-US"/>
        </w:rPr>
        <w:t xml:space="preserve"> </w:t>
      </w:r>
      <w:proofErr w:type="spellStart"/>
      <w:r w:rsidR="00991D2D">
        <w:rPr>
          <w:color w:val="000000" w:themeColor="text1"/>
          <w:lang w:val="en-US"/>
        </w:rPr>
        <w:t>Dua</w:t>
      </w:r>
      <w:proofErr w:type="spellEnd"/>
      <w:r w:rsidR="00991D2D">
        <w:rPr>
          <w:color w:val="000000" w:themeColor="text1"/>
          <w:lang w:val="en-US"/>
        </w:rPr>
        <w:t xml:space="preserve"> </w:t>
      </w:r>
      <w:proofErr w:type="spellStart"/>
      <w:r w:rsidR="00991D2D">
        <w:rPr>
          <w:color w:val="000000" w:themeColor="text1"/>
          <w:lang w:val="en-US"/>
        </w:rPr>
        <w:t>Ribu</w:t>
      </w:r>
      <w:proofErr w:type="spellEnd"/>
      <w:r w:rsidR="00991D2D">
        <w:rPr>
          <w:color w:val="000000" w:themeColor="text1"/>
          <w:lang w:val="en-US"/>
        </w:rPr>
        <w:t xml:space="preserve"> </w:t>
      </w:r>
      <w:proofErr w:type="spellStart"/>
      <w:r w:rsidR="00991D2D">
        <w:rPr>
          <w:color w:val="000000" w:themeColor="text1"/>
          <w:lang w:val="en-US"/>
        </w:rPr>
        <w:t>Dua</w:t>
      </w:r>
      <w:proofErr w:type="spellEnd"/>
      <w:r w:rsidR="00991D2D">
        <w:rPr>
          <w:color w:val="000000" w:themeColor="text1"/>
          <w:lang w:val="en-US"/>
        </w:rPr>
        <w:t xml:space="preserve"> </w:t>
      </w:r>
      <w:proofErr w:type="spellStart"/>
      <w:r w:rsidR="00991D2D">
        <w:rPr>
          <w:color w:val="000000" w:themeColor="text1"/>
          <w:lang w:val="en-US"/>
        </w:rPr>
        <w:t>Puluh</w:t>
      </w:r>
      <w:proofErr w:type="spellEnd"/>
      <w:r w:rsidR="00991D2D">
        <w:rPr>
          <w:color w:val="000000" w:themeColor="text1"/>
          <w:lang w:val="en-US"/>
        </w:rPr>
        <w:t xml:space="preserve"> </w:t>
      </w:r>
      <w:proofErr w:type="spellStart"/>
      <w:r w:rsidR="00984F60">
        <w:rPr>
          <w:color w:val="000000" w:themeColor="text1"/>
          <w:lang w:val="en-US"/>
        </w:rPr>
        <w:t>Tiga</w:t>
      </w:r>
      <w:proofErr w:type="spellEnd"/>
      <w:r w:rsidR="002E2F55">
        <w:rPr>
          <w:color w:val="000000" w:themeColor="text1"/>
          <w:lang w:val="en-US"/>
        </w:rPr>
        <w:t xml:space="preserve"> </w:t>
      </w:r>
      <w:r w:rsidR="00991D2D">
        <w:rPr>
          <w:color w:val="000000" w:themeColor="text1"/>
          <w:lang w:val="en-US"/>
        </w:rPr>
        <w:t>(</w:t>
      </w:r>
      <w:r w:rsidR="00984F60">
        <w:rPr>
          <w:color w:val="000000" w:themeColor="text1"/>
          <w:lang w:val="en-US"/>
        </w:rPr>
        <w:t>08-06</w:t>
      </w:r>
      <w:r w:rsidR="00991D2D">
        <w:rPr>
          <w:color w:val="000000" w:themeColor="text1"/>
          <w:lang w:val="en-US"/>
        </w:rPr>
        <w:t>-202</w:t>
      </w:r>
      <w:r w:rsidR="00984F60">
        <w:rPr>
          <w:color w:val="000000" w:themeColor="text1"/>
          <w:lang w:val="en-US"/>
        </w:rPr>
        <w:t>3</w:t>
      </w:r>
      <w:r w:rsidR="00991D2D">
        <w:rPr>
          <w:color w:val="000000" w:themeColor="text1"/>
          <w:lang w:val="en-US"/>
        </w:rPr>
        <w:t>)</w:t>
      </w:r>
      <w:r w:rsidR="00F33B45" w:rsidRPr="004F2AF7">
        <w:rPr>
          <w:i/>
          <w:color w:val="000000" w:themeColor="text1"/>
          <w:lang w:val="en-US"/>
        </w:rPr>
        <w:t xml:space="preserve"> </w:t>
      </w:r>
      <w:r w:rsidRPr="004F2AF7">
        <w:rPr>
          <w:color w:val="000000" w:themeColor="text1"/>
        </w:rPr>
        <w:t xml:space="preserve">bertempat di </w:t>
      </w:r>
      <w:proofErr w:type="spellStart"/>
      <w:r w:rsidR="00991D2D">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5B423D"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proofErr w:type="spellStart"/>
      <w:r w:rsidR="00991D2D">
        <w:rPr>
          <w:color w:val="000000" w:themeColor="text1"/>
          <w:lang w:val="en-US"/>
        </w:rPr>
        <w:t>Romi</w:t>
      </w:r>
      <w:proofErr w:type="spellEnd"/>
      <w:r w:rsidR="00991D2D">
        <w:rPr>
          <w:color w:val="000000" w:themeColor="text1"/>
          <w:lang w:val="en-US"/>
        </w:rPr>
        <w:t xml:space="preserve"> Ari </w:t>
      </w:r>
      <w:proofErr w:type="spellStart"/>
      <w:r w:rsidR="00991D2D">
        <w:rPr>
          <w:color w:val="000000" w:themeColor="text1"/>
          <w:lang w:val="en-US"/>
        </w:rPr>
        <w:t>Susanto</w:t>
      </w:r>
      <w:proofErr w:type="spellEnd"/>
    </w:p>
    <w:p w:rsidR="001A1104" w:rsidRPr="005B423D"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744E37">
        <w:rPr>
          <w:color w:val="000000" w:themeColor="text1"/>
          <w:lang w:val="en-US"/>
        </w:rPr>
        <w:t>Direktur</w:t>
      </w:r>
      <w:proofErr w:type="spellEnd"/>
    </w:p>
    <w:p w:rsidR="001A1104" w:rsidRPr="005B423D"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744E37">
        <w:rPr>
          <w:color w:val="000000" w:themeColor="text1"/>
          <w:lang w:val="en-US"/>
        </w:rPr>
        <w:t xml:space="preserve">Jl. Bukit </w:t>
      </w:r>
      <w:proofErr w:type="spellStart"/>
      <w:r w:rsidR="00744E37">
        <w:rPr>
          <w:color w:val="000000" w:themeColor="text1"/>
          <w:lang w:val="en-US"/>
        </w:rPr>
        <w:t>Barisan</w:t>
      </w:r>
      <w:proofErr w:type="spellEnd"/>
      <w:r w:rsidR="00744E37">
        <w:rPr>
          <w:color w:val="000000" w:themeColor="text1"/>
          <w:lang w:val="en-US"/>
        </w:rPr>
        <w:t xml:space="preserve"> B1/8, </w:t>
      </w:r>
      <w:proofErr w:type="spellStart"/>
      <w:r w:rsidR="00744E37">
        <w:rPr>
          <w:color w:val="000000" w:themeColor="text1"/>
          <w:lang w:val="en-US"/>
        </w:rPr>
        <w:t>Permata</w:t>
      </w:r>
      <w:proofErr w:type="spellEnd"/>
      <w:r w:rsidR="00744E37">
        <w:rPr>
          <w:color w:val="000000" w:themeColor="text1"/>
          <w:lang w:val="en-US"/>
        </w:rPr>
        <w:t xml:space="preserve"> </w:t>
      </w:r>
      <w:proofErr w:type="spellStart"/>
      <w:r w:rsidR="00744E37">
        <w:rPr>
          <w:color w:val="000000" w:themeColor="text1"/>
          <w:lang w:val="en-US"/>
        </w:rPr>
        <w:t>Puri</w:t>
      </w:r>
      <w:proofErr w:type="spellEnd"/>
      <w:r w:rsidR="00744E37">
        <w:rPr>
          <w:color w:val="000000" w:themeColor="text1"/>
          <w:lang w:val="en-US"/>
        </w:rPr>
        <w:t xml:space="preserve">, </w:t>
      </w:r>
      <w:proofErr w:type="spellStart"/>
      <w:r w:rsidR="00744E37">
        <w:rPr>
          <w:color w:val="000000" w:themeColor="text1"/>
          <w:lang w:val="en-US"/>
        </w:rPr>
        <w:t>Bringin</w:t>
      </w:r>
      <w:proofErr w:type="spellEnd"/>
      <w:r w:rsidR="00744E37">
        <w:rPr>
          <w:color w:val="000000" w:themeColor="text1"/>
          <w:lang w:val="en-US"/>
        </w:rPr>
        <w:t xml:space="preserve">, </w:t>
      </w:r>
      <w:proofErr w:type="spellStart"/>
      <w:r w:rsidR="00744E37">
        <w:rPr>
          <w:color w:val="000000" w:themeColor="text1"/>
          <w:lang w:val="en-US"/>
        </w:rPr>
        <w:t>Ngaliyan</w:t>
      </w:r>
      <w:proofErr w:type="spellEnd"/>
      <w:r w:rsidR="00744E37">
        <w:rPr>
          <w:color w:val="000000" w:themeColor="text1"/>
          <w:lang w:val="en-US"/>
        </w:rPr>
        <w:t xml:space="preserve">, Semarang, </w:t>
      </w:r>
      <w:proofErr w:type="spellStart"/>
      <w:r w:rsidR="00744E37">
        <w:rPr>
          <w:color w:val="000000" w:themeColor="text1"/>
          <w:lang w:val="en-US"/>
        </w:rPr>
        <w:t>Jawa</w:t>
      </w:r>
      <w:proofErr w:type="spellEnd"/>
      <w:r w:rsidR="00744E37">
        <w:rPr>
          <w:color w:val="000000" w:themeColor="text1"/>
          <w:lang w:val="en-US"/>
        </w:rPr>
        <w:t xml:space="preserve"> Tengah</w:t>
      </w:r>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744E37">
        <w:rPr>
          <w:color w:val="000000" w:themeColor="text1"/>
          <w:lang w:val="en-US"/>
        </w:rPr>
        <w:t xml:space="preserve"> </w:t>
      </w:r>
      <w:r w:rsidR="00744E37" w:rsidRPr="005B423D">
        <w:rPr>
          <w:b/>
          <w:color w:val="000000" w:themeColor="text1"/>
          <w:lang w:val="en-US"/>
        </w:rPr>
        <w:t>CV. MITRA TEKNIK</w:t>
      </w:r>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2D4563"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7B2911">
        <w:rPr>
          <w:color w:val="000000" w:themeColor="text1"/>
          <w:lang w:val="en-US"/>
        </w:rPr>
        <w:t xml:space="preserve">Kawasaki </w:t>
      </w:r>
      <w:proofErr w:type="spellStart"/>
      <w:r w:rsidR="007B2911">
        <w:rPr>
          <w:color w:val="000000" w:themeColor="text1"/>
          <w:lang w:val="en-US"/>
        </w:rPr>
        <w:t>Nozomi</w:t>
      </w:r>
      <w:proofErr w:type="spellEnd"/>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w:t>
      </w:r>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5B423D"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perusahaan</w:t>
      </w:r>
      <w:r w:rsidR="00744E37">
        <w:rPr>
          <w:color w:val="000000" w:themeColor="text1"/>
          <w:lang w:val="en-US"/>
        </w:rPr>
        <w:t xml:space="preserve"> PERDAGANGAN UMUM &amp; JASA</w:t>
      </w:r>
      <w:r w:rsidR="00451346" w:rsidRPr="004F2AF7">
        <w:rPr>
          <w:i/>
          <w:color w:val="000000" w:themeColor="text1"/>
        </w:rPr>
        <w:t xml:space="preserve"> </w:t>
      </w:r>
      <w:r w:rsidR="00D21C54" w:rsidRPr="004F2AF7">
        <w:rPr>
          <w:color w:val="000000" w:themeColor="text1"/>
        </w:rPr>
        <w:t xml:space="preserve">sesuai </w:t>
      </w:r>
      <w:r w:rsidR="00052833" w:rsidRPr="004F2AF7">
        <w:rPr>
          <w:color w:val="000000" w:themeColor="text1"/>
        </w:rPr>
        <w:t>Akta No.</w:t>
      </w:r>
      <w:r w:rsidR="00744E37">
        <w:rPr>
          <w:color w:val="000000" w:themeColor="text1"/>
          <w:lang w:val="en-US"/>
        </w:rPr>
        <w:t xml:space="preserve"> 05</w:t>
      </w:r>
      <w:r w:rsidR="00451346" w:rsidRPr="004F2AF7">
        <w:rPr>
          <w:color w:val="000000" w:themeColor="text1"/>
        </w:rPr>
        <w:t xml:space="preserve"> </w:t>
      </w:r>
      <w:r w:rsidR="00052833" w:rsidRPr="004F2AF7">
        <w:rPr>
          <w:color w:val="000000" w:themeColor="text1"/>
        </w:rPr>
        <w:t>tanggal</w:t>
      </w:r>
      <w:r w:rsidR="00744E37">
        <w:rPr>
          <w:color w:val="000000" w:themeColor="text1"/>
          <w:lang w:val="en-US"/>
        </w:rPr>
        <w:t xml:space="preserve"> 15 September 2020</w:t>
      </w:r>
      <w:r w:rsidR="00451346" w:rsidRPr="004F2AF7">
        <w:rPr>
          <w:color w:val="000000" w:themeColor="text1"/>
        </w:rPr>
        <w:t xml:space="preserve"> yang dibuat dihadapan </w:t>
      </w:r>
      <w:r w:rsidR="00AE7298">
        <w:rPr>
          <w:color w:val="000000" w:themeColor="text1"/>
          <w:lang w:val="en-US"/>
        </w:rPr>
        <w:t xml:space="preserve">Achmad </w:t>
      </w:r>
      <w:proofErr w:type="spellStart"/>
      <w:r w:rsidR="00AE7298">
        <w:rPr>
          <w:color w:val="000000" w:themeColor="text1"/>
          <w:lang w:val="en-US"/>
        </w:rPr>
        <w:t>Nurachman</w:t>
      </w:r>
      <w:proofErr w:type="spellEnd"/>
      <w:r w:rsidR="00AE7298">
        <w:rPr>
          <w:color w:val="000000" w:themeColor="text1"/>
          <w:lang w:val="en-US"/>
        </w:rPr>
        <w:t xml:space="preserve">, </w:t>
      </w:r>
      <w:proofErr w:type="spellStart"/>
      <w:r w:rsidR="00AE7298">
        <w:rPr>
          <w:color w:val="000000" w:themeColor="text1"/>
          <w:lang w:val="en-US"/>
        </w:rPr>
        <w:t>Sarjana</w:t>
      </w:r>
      <w:proofErr w:type="spellEnd"/>
      <w:r w:rsidR="00AE7298">
        <w:rPr>
          <w:color w:val="000000" w:themeColor="text1"/>
          <w:lang w:val="en-US"/>
        </w:rPr>
        <w:t xml:space="preserve"> </w:t>
      </w:r>
      <w:proofErr w:type="spellStart"/>
      <w:r w:rsidR="00AE7298">
        <w:rPr>
          <w:color w:val="000000" w:themeColor="text1"/>
          <w:lang w:val="en-US"/>
        </w:rPr>
        <w:t>Hukum</w:t>
      </w:r>
      <w:proofErr w:type="spellEnd"/>
      <w:r w:rsidR="00052833" w:rsidRPr="004F2AF7">
        <w:rPr>
          <w:color w:val="000000" w:themeColor="text1"/>
        </w:rPr>
        <w:t>, Notaris di</w:t>
      </w:r>
      <w:r w:rsidR="00451346" w:rsidRPr="004F2AF7">
        <w:rPr>
          <w:color w:val="000000" w:themeColor="text1"/>
        </w:rPr>
        <w:t xml:space="preserve"> </w:t>
      </w:r>
      <w:r w:rsidR="00AE7298">
        <w:rPr>
          <w:color w:val="000000" w:themeColor="text1"/>
          <w:lang w:val="en-US"/>
        </w:rPr>
        <w:t>Semarang</w:t>
      </w:r>
      <w:r w:rsidR="00052833" w:rsidRPr="004F2AF7">
        <w:rPr>
          <w:color w:val="000000" w:themeColor="text1"/>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C0263C" w:rsidRPr="004F2AF7" w:rsidRDefault="00C0263C" w:rsidP="005B423D">
      <w:pPr>
        <w:pStyle w:val="Default"/>
        <w:spacing w:line="276" w:lineRule="auto"/>
        <w:ind w:left="567"/>
        <w:jc w:val="both"/>
        <w:rPr>
          <w:color w:val="000000" w:themeColor="text1"/>
        </w:rPr>
      </w:pPr>
    </w:p>
    <w:p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4F2AF7">
      <w:pPr>
        <w:pStyle w:val="Default"/>
        <w:spacing w:line="276" w:lineRule="auto"/>
        <w:jc w:val="both"/>
        <w:rPr>
          <w:color w:val="000000" w:themeColor="text1"/>
        </w:rPr>
      </w:pPr>
    </w:p>
    <w:p w:rsidR="007F510D" w:rsidRPr="004F2AF7" w:rsidRDefault="00DE3B51" w:rsidP="004F2AF7">
      <w:pPr>
        <w:pStyle w:val="Default"/>
        <w:spacing w:line="276" w:lineRule="auto"/>
        <w:jc w:val="both"/>
        <w:rPr>
          <w:b/>
          <w:bCs/>
          <w:color w:val="000000" w:themeColor="text1"/>
        </w:rPr>
      </w:pPr>
      <w:r w:rsidRPr="004F2AF7">
        <w:rPr>
          <w:color w:val="000000" w:themeColor="text1"/>
        </w:rPr>
        <w:lastRenderedPageBreak/>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w:t>
      </w:r>
      <w:r w:rsidR="00984F60">
        <w:rPr>
          <w:bCs/>
          <w:iCs/>
          <w:color w:val="000000" w:themeColor="text1"/>
          <w:lang w:val="en-US"/>
        </w:rPr>
        <w:t xml:space="preserve">Maintenance </w:t>
      </w:r>
      <w:proofErr w:type="spellStart"/>
      <w:r w:rsidR="00984F60">
        <w:rPr>
          <w:bCs/>
          <w:iCs/>
          <w:color w:val="000000" w:themeColor="text1"/>
          <w:lang w:val="en-US"/>
        </w:rPr>
        <w:t>mesin</w:t>
      </w:r>
      <w:proofErr w:type="spellEnd"/>
      <w:r w:rsidR="00984F60">
        <w:rPr>
          <w:bCs/>
          <w:iCs/>
          <w:color w:val="000000" w:themeColor="text1"/>
          <w:lang w:val="en-US"/>
        </w:rPr>
        <w:t xml:space="preserve"> </w:t>
      </w:r>
      <w:proofErr w:type="spellStart"/>
      <w:r w:rsidR="00984F60">
        <w:rPr>
          <w:bCs/>
          <w:iCs/>
          <w:color w:val="000000" w:themeColor="text1"/>
          <w:lang w:val="en-US"/>
        </w:rPr>
        <w:t>absensi</w:t>
      </w:r>
      <w:proofErr w:type="spellEnd"/>
      <w:r w:rsidR="004921CB">
        <w:rPr>
          <w:bCs/>
          <w:iCs/>
          <w:color w:val="000000" w:themeColor="text1"/>
          <w:lang w:val="en-US"/>
        </w:rPr>
        <w:t xml:space="preserve"> </w:t>
      </w:r>
      <w:r w:rsidRPr="004F2AF7">
        <w:rPr>
          <w:bCs/>
          <w:iCs/>
          <w:color w:val="000000" w:themeColor="text1"/>
        </w:rPr>
        <w:t xml:space="preserve">di </w:t>
      </w:r>
      <w:r w:rsidRPr="004F2AF7">
        <w:rPr>
          <w:color w:val="000000" w:themeColor="text1"/>
        </w:rPr>
        <w:t>PT. Semarang Autocomp Manufacturing Indonesia</w:t>
      </w:r>
      <w:r w:rsidR="00984F60">
        <w:rPr>
          <w:color w:val="000000" w:themeColor="text1"/>
          <w:lang w:val="en-US"/>
        </w:rPr>
        <w:t>.</w:t>
      </w:r>
    </w:p>
    <w:p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proofErr w:type="spellStart"/>
      <w:r w:rsidR="00A67E4C" w:rsidRPr="00FB5AE6">
        <w:rPr>
          <w:lang w:val="en-US"/>
        </w:rPr>
        <w:t>dan</w:t>
      </w:r>
      <w:proofErr w:type="spellEnd"/>
      <w:r w:rsidR="00A67E4C" w:rsidRPr="00FB5AE6">
        <w:rPr>
          <w:lang w:val="en-US"/>
        </w:rPr>
        <w:t xml:space="preserve"> </w:t>
      </w:r>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r w:rsidR="00A67E4C" w:rsidRPr="00FB5AE6">
        <w:rPr>
          <w:b/>
          <w:lang w:val="en-US"/>
        </w:rPr>
        <w:t>Para</w:t>
      </w:r>
      <w:r w:rsidR="00A67E4C" w:rsidRPr="00FB5AE6">
        <w:rPr>
          <w:lang w:val="en-US"/>
        </w:rPr>
        <w:t xml:space="preserve"> </w:t>
      </w:r>
      <w:proofErr w:type="spellStart"/>
      <w:r w:rsidR="00A67E4C" w:rsidRPr="00FB5AE6">
        <w:rPr>
          <w:b/>
          <w:lang w:val="en-US"/>
        </w:rPr>
        <w:t>Pihak</w:t>
      </w:r>
      <w:proofErr w:type="spellEnd"/>
      <w:r w:rsidR="00A67E4C" w:rsidRPr="00FB5AE6">
        <w:rPr>
          <w:b/>
        </w:rPr>
        <w:t>.</w:t>
      </w:r>
    </w:p>
    <w:p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C0263C" w:rsidRPr="005B423D" w:rsidRDefault="00761B6C" w:rsidP="005B423D">
      <w:pPr>
        <w:pStyle w:val="Default"/>
        <w:numPr>
          <w:ilvl w:val="0"/>
          <w:numId w:val="10"/>
        </w:numPr>
        <w:spacing w:line="276" w:lineRule="auto"/>
        <w:ind w:left="567" w:hanging="567"/>
        <w:jc w:val="both"/>
        <w:rPr>
          <w:b/>
          <w:bCs/>
          <w:color w:val="000000" w:themeColor="text1"/>
          <w:lang w:val="en-US"/>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C0263C" w:rsidRDefault="00C0263C"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w:t>
      </w:r>
      <w:proofErr w:type="spellStart"/>
      <w:r w:rsidR="00FC0358">
        <w:rPr>
          <w:bCs/>
          <w:color w:val="000000" w:themeColor="text1"/>
          <w:lang w:val="en-US"/>
        </w:rPr>
        <w:t>dan</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w:t>
      </w:r>
      <w:r w:rsidRPr="004F2AF7">
        <w:rPr>
          <w:bCs/>
          <w:color w:val="000000" w:themeColor="text1"/>
        </w:rPr>
        <w:lastRenderedPageBreak/>
        <w:t xml:space="preserve">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4F2AF7">
      <w:pPr>
        <w:pStyle w:val="Default"/>
        <w:spacing w:line="276" w:lineRule="auto"/>
        <w:jc w:val="center"/>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rsidR="00A812BE" w:rsidRPr="004F2AF7" w:rsidRDefault="00A812BE" w:rsidP="004F2AF7">
      <w:pPr>
        <w:pStyle w:val="Default"/>
        <w:tabs>
          <w:tab w:val="left" w:pos="360"/>
        </w:tabs>
        <w:spacing w:line="276" w:lineRule="auto"/>
        <w:ind w:left="360"/>
        <w:jc w:val="both"/>
        <w:rPr>
          <w:bCs/>
          <w:color w:val="000000" w:themeColor="text1"/>
        </w:rPr>
      </w:pPr>
    </w:p>
    <w:p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r>
      <w:r w:rsidR="00C0263C">
        <w:rPr>
          <w:color w:val="000000" w:themeColor="text1"/>
          <w:lang w:val="en-US"/>
        </w:rPr>
        <w:t>: 135-00-0625046-6</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lastRenderedPageBreak/>
        <w:t>Atas nama</w:t>
      </w:r>
      <w:r w:rsidRPr="004F2AF7">
        <w:rPr>
          <w:color w:val="000000" w:themeColor="text1"/>
        </w:rPr>
        <w:tab/>
      </w:r>
      <w:r w:rsidRPr="004F2AF7">
        <w:rPr>
          <w:color w:val="000000" w:themeColor="text1"/>
        </w:rPr>
        <w:tab/>
        <w:t xml:space="preserve">: </w:t>
      </w:r>
      <w:r w:rsidR="00C0263C">
        <w:rPr>
          <w:color w:val="000000" w:themeColor="text1"/>
          <w:lang w:val="en-US"/>
        </w:rPr>
        <w:t>CV. MITRA TEKNIK</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r>
      <w:r w:rsidR="00C0263C">
        <w:rPr>
          <w:color w:val="000000" w:themeColor="text1"/>
          <w:lang w:val="en-US"/>
        </w:rPr>
        <w:t>: MANDIRI</w:t>
      </w:r>
    </w:p>
    <w:p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r>
      <w:r w:rsidR="00C0263C">
        <w:rPr>
          <w:color w:val="000000" w:themeColor="text1"/>
          <w:lang w:val="en-US"/>
        </w:rPr>
        <w:t xml:space="preserve">: Kantor </w:t>
      </w:r>
      <w:proofErr w:type="spellStart"/>
      <w:r w:rsidR="00C0263C">
        <w:rPr>
          <w:color w:val="000000" w:themeColor="text1"/>
          <w:lang w:val="en-US"/>
        </w:rPr>
        <w:t>Cabang</w:t>
      </w:r>
      <w:proofErr w:type="spellEnd"/>
      <w:r w:rsidR="00C0263C">
        <w:rPr>
          <w:color w:val="000000" w:themeColor="text1"/>
          <w:lang w:val="en-US"/>
        </w:rPr>
        <w:t xml:space="preserve"> </w:t>
      </w:r>
      <w:proofErr w:type="spellStart"/>
      <w:r w:rsidR="00C0263C">
        <w:rPr>
          <w:color w:val="000000" w:themeColor="text1"/>
          <w:lang w:val="en-US"/>
        </w:rPr>
        <w:t>Pemuda</w:t>
      </w:r>
      <w:proofErr w:type="spellEnd"/>
      <w:r w:rsidR="00C0263C">
        <w:rPr>
          <w:color w:val="000000" w:themeColor="text1"/>
          <w:lang w:val="en-US"/>
        </w:rPr>
        <w:t xml:space="preserve"> - Semarang</w:t>
      </w:r>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w:t>
      </w:r>
      <w:r w:rsidR="00C0263C">
        <w:rPr>
          <w:color w:val="000000" w:themeColor="text1"/>
          <w:lang w:val="en-US"/>
        </w:rPr>
        <w:t>14</w:t>
      </w:r>
      <w:r w:rsidR="00C4481B" w:rsidRPr="004F2AF7">
        <w:rPr>
          <w:color w:val="000000" w:themeColor="text1"/>
        </w:rPr>
        <w:t xml:space="preserve"> </w:t>
      </w:r>
      <w:r w:rsidR="009644E5" w:rsidRPr="004F2AF7">
        <w:rPr>
          <w:color w:val="000000" w:themeColor="text1"/>
        </w:rPr>
        <w:t>(</w:t>
      </w:r>
      <w:proofErr w:type="spellStart"/>
      <w:r w:rsidR="00C0263C">
        <w:rPr>
          <w:color w:val="000000" w:themeColor="text1"/>
          <w:lang w:val="en-US"/>
        </w:rPr>
        <w:t>empat</w:t>
      </w:r>
      <w:proofErr w:type="spellEnd"/>
      <w:r w:rsidR="00C0263C">
        <w:rPr>
          <w:color w:val="000000" w:themeColor="text1"/>
          <w:lang w:val="en-US"/>
        </w:rPr>
        <w:t xml:space="preserve"> </w:t>
      </w:r>
      <w:proofErr w:type="spellStart"/>
      <w:r w:rsidR="00C0263C">
        <w:rPr>
          <w:color w:val="000000" w:themeColor="text1"/>
          <w:lang w:val="en-US"/>
        </w:rPr>
        <w:t>belas</w:t>
      </w:r>
      <w:proofErr w:type="spellEnd"/>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Perjanjian ini berlaku selama satu (1) tahun sejak tanggal</w:t>
      </w:r>
      <w:r w:rsidR="006C61B9">
        <w:rPr>
          <w:rFonts w:eastAsiaTheme="minorEastAsia" w:cs="Times New Roman"/>
          <w:color w:val="000000"/>
          <w:kern w:val="0"/>
          <w:lang w:val="en-US" w:eastAsia="id-ID" w:bidi="ar-SA"/>
        </w:rPr>
        <w:t xml:space="preserve"> 01 </w:t>
      </w:r>
      <w:proofErr w:type="spellStart"/>
      <w:r w:rsidR="006C61B9">
        <w:rPr>
          <w:rFonts w:eastAsiaTheme="minorEastAsia" w:cs="Times New Roman"/>
          <w:color w:val="000000"/>
          <w:kern w:val="0"/>
          <w:lang w:val="en-US" w:eastAsia="id-ID" w:bidi="ar-SA"/>
        </w:rPr>
        <w:t>Juli</w:t>
      </w:r>
      <w:proofErr w:type="spellEnd"/>
      <w:r w:rsidR="006C61B9">
        <w:rPr>
          <w:rFonts w:eastAsiaTheme="minorEastAsia" w:cs="Times New Roman"/>
          <w:color w:val="000000"/>
          <w:kern w:val="0"/>
          <w:lang w:val="en-US" w:eastAsia="id-ID" w:bidi="ar-SA"/>
        </w:rPr>
        <w:t xml:space="preserve"> 202</w:t>
      </w:r>
      <w:r w:rsidR="00984F60">
        <w:rPr>
          <w:rFonts w:eastAsiaTheme="minorEastAsia" w:cs="Times New Roman"/>
          <w:color w:val="000000"/>
          <w:kern w:val="0"/>
          <w:lang w:val="en-US" w:eastAsia="id-ID" w:bidi="ar-SA"/>
        </w:rPr>
        <w:t>3</w:t>
      </w:r>
      <w:r w:rsidR="006C61B9">
        <w:rPr>
          <w:rFonts w:eastAsiaTheme="minorEastAsia" w:cs="Times New Roman"/>
          <w:color w:val="000000"/>
          <w:kern w:val="0"/>
          <w:lang w:val="en-US" w:eastAsia="id-ID" w:bidi="ar-SA"/>
        </w:rPr>
        <w:t xml:space="preserve"> </w:t>
      </w:r>
      <w:r w:rsidR="00E16BCC" w:rsidRPr="004F2AF7">
        <w:rPr>
          <w:rFonts w:eastAsiaTheme="minorEastAsia" w:cs="Times New Roman"/>
          <w:color w:val="000000"/>
          <w:kern w:val="0"/>
          <w:lang w:val="id-ID" w:eastAsia="id-ID" w:bidi="ar-SA"/>
        </w:rPr>
        <w:t xml:space="preserve">sampai dengan tanggal </w:t>
      </w:r>
      <w:r w:rsidR="006C61B9">
        <w:rPr>
          <w:rFonts w:eastAsiaTheme="minorEastAsia" w:cs="Times New Roman"/>
          <w:color w:val="000000"/>
          <w:kern w:val="0"/>
          <w:lang w:val="en-US" w:eastAsia="id-ID" w:bidi="ar-SA"/>
        </w:rPr>
        <w:t xml:space="preserve">30 </w:t>
      </w:r>
      <w:proofErr w:type="spellStart"/>
      <w:r w:rsidR="006C61B9">
        <w:rPr>
          <w:rFonts w:eastAsiaTheme="minorEastAsia" w:cs="Times New Roman"/>
          <w:color w:val="000000"/>
          <w:kern w:val="0"/>
          <w:lang w:val="en-US" w:eastAsia="id-ID" w:bidi="ar-SA"/>
        </w:rPr>
        <w:t>Juni</w:t>
      </w:r>
      <w:proofErr w:type="spellEnd"/>
      <w:r w:rsidR="006C61B9">
        <w:rPr>
          <w:rFonts w:eastAsiaTheme="minorEastAsia" w:cs="Times New Roman"/>
          <w:color w:val="000000"/>
          <w:kern w:val="0"/>
          <w:lang w:val="en-US" w:eastAsia="id-ID" w:bidi="ar-SA"/>
        </w:rPr>
        <w:t xml:space="preserve"> 202</w:t>
      </w:r>
      <w:r w:rsidR="00984F60">
        <w:rPr>
          <w:rFonts w:eastAsiaTheme="minorEastAsia" w:cs="Times New Roman"/>
          <w:color w:val="000000"/>
          <w:kern w:val="0"/>
          <w:lang w:val="en-US" w:eastAsia="id-ID" w:bidi="ar-SA"/>
        </w:rPr>
        <w:t>4</w:t>
      </w:r>
      <w:r w:rsidR="002E2F55">
        <w:rPr>
          <w:rFonts w:eastAsiaTheme="minorEastAsia" w:cs="Times New Roman"/>
          <w:color w:val="000000"/>
          <w:kern w:val="0"/>
          <w:lang w:val="en-US" w:eastAsia="id-ID" w:bidi="ar-SA"/>
        </w:rPr>
        <w:t>.</w:t>
      </w:r>
    </w:p>
    <w:p w:rsidR="00AC58E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w:t>
      </w:r>
      <w:r w:rsidR="00E16BCC" w:rsidRPr="004F2AF7">
        <w:rPr>
          <w:rFonts w:eastAsiaTheme="minorEastAsia" w:cs="Times New Roman"/>
          <w:color w:val="000000"/>
          <w:kern w:val="0"/>
          <w:lang w:val="id-ID" w:eastAsia="id-ID" w:bidi="ar-SA"/>
        </w:rPr>
        <w:t xml:space="preserve">diperpanjang berdasarkan kesepakatan </w:t>
      </w:r>
      <w:r w:rsidR="00E16BCC" w:rsidRPr="004F2AF7">
        <w:rPr>
          <w:rFonts w:eastAsiaTheme="minorEastAsia" w:cs="Times New Roman"/>
          <w:b/>
          <w:color w:val="000000"/>
          <w:kern w:val="0"/>
          <w:lang w:val="id-ID" w:eastAsia="id-ID" w:bidi="ar-SA"/>
        </w:rPr>
        <w:t>Para Pihak</w:t>
      </w:r>
      <w:r w:rsidR="00E16BCC" w:rsidRPr="004F2AF7">
        <w:rPr>
          <w:rFonts w:eastAsiaTheme="minorEastAsia" w:cs="Times New Roman"/>
          <w:color w:val="000000"/>
          <w:kern w:val="0"/>
          <w:lang w:val="id-ID" w:eastAsia="id-ID" w:bidi="ar-SA"/>
        </w:rPr>
        <w:t xml:space="preserve"> dengan pemberitahuan tertulis 3 (tiga) bulan sebelum berakhirnya perjanjian</w:t>
      </w:r>
      <w:r w:rsidR="0084356D" w:rsidRPr="004F2AF7">
        <w:rPr>
          <w:rFonts w:eastAsiaTheme="minorEastAsia" w:cs="Times New Roman"/>
          <w:color w:val="000000"/>
          <w:kern w:val="0"/>
          <w:lang w:val="id-ID" w:eastAsia="id-ID" w:bidi="ar-SA"/>
        </w:rPr>
        <w:t>.</w:t>
      </w:r>
    </w:p>
    <w:p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rsidR="005B423D" w:rsidRPr="005B423D" w:rsidRDefault="005B423D" w:rsidP="002D4563">
      <w:pPr>
        <w:widowControl w:val="0"/>
        <w:spacing w:after="0"/>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lastRenderedPageBreak/>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rsidR="00AF2584" w:rsidRPr="004F2AF7" w:rsidRDefault="00AF2584" w:rsidP="004F2AF7">
      <w:pPr>
        <w:spacing w:after="0"/>
        <w:jc w:val="center"/>
        <w:rPr>
          <w:rFonts w:ascii="Times New Roman" w:hAnsi="Times New Roman" w:cs="Times New Roman"/>
          <w:b/>
          <w:color w:val="000000" w:themeColor="text1"/>
          <w:sz w:val="24"/>
          <w:szCs w:val="24"/>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w:t>
      </w:r>
      <w:proofErr w:type="spellEnd"/>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r w:rsidR="006C61B9">
        <w:rPr>
          <w:rFonts w:cs="Times New Roman"/>
          <w:lang w:val="en-US"/>
        </w:rPr>
        <w:t>CV. MITRA TEKNIK</w:t>
      </w:r>
    </w:p>
    <w:p w:rsidR="00AB39A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w:t>
      </w:r>
      <w:r w:rsidR="006C61B9">
        <w:rPr>
          <w:rFonts w:cs="Times New Roman"/>
        </w:rPr>
        <w:t xml:space="preserve"> Jl. Bukit </w:t>
      </w:r>
      <w:proofErr w:type="spellStart"/>
      <w:r w:rsidR="006C61B9">
        <w:rPr>
          <w:rFonts w:cs="Times New Roman"/>
        </w:rPr>
        <w:t>Barisan</w:t>
      </w:r>
      <w:proofErr w:type="spellEnd"/>
      <w:r w:rsidR="006C61B9">
        <w:rPr>
          <w:rFonts w:cs="Times New Roman"/>
        </w:rPr>
        <w:t xml:space="preserve"> B1/8, </w:t>
      </w:r>
      <w:proofErr w:type="spellStart"/>
      <w:r w:rsidR="006C61B9">
        <w:rPr>
          <w:rFonts w:cs="Times New Roman"/>
        </w:rPr>
        <w:t>Permata</w:t>
      </w:r>
      <w:proofErr w:type="spellEnd"/>
      <w:r w:rsidR="006C61B9">
        <w:rPr>
          <w:rFonts w:cs="Times New Roman"/>
        </w:rPr>
        <w:t xml:space="preserve"> </w:t>
      </w:r>
      <w:proofErr w:type="spellStart"/>
      <w:r w:rsidR="006C61B9">
        <w:rPr>
          <w:rFonts w:cs="Times New Roman"/>
        </w:rPr>
        <w:t>Puri</w:t>
      </w:r>
      <w:proofErr w:type="spellEnd"/>
      <w:r w:rsidR="006C61B9">
        <w:rPr>
          <w:rFonts w:cs="Times New Roman"/>
        </w:rPr>
        <w:t xml:space="preserve">, </w:t>
      </w:r>
      <w:proofErr w:type="spellStart"/>
      <w:r w:rsidR="006C61B9">
        <w:rPr>
          <w:rFonts w:cs="Times New Roman"/>
        </w:rPr>
        <w:t>Bringin</w:t>
      </w:r>
      <w:proofErr w:type="spellEnd"/>
      <w:r w:rsidR="006C61B9">
        <w:rPr>
          <w:rFonts w:cs="Times New Roman"/>
        </w:rPr>
        <w:t xml:space="preserve">, </w:t>
      </w:r>
      <w:proofErr w:type="spellStart"/>
      <w:r w:rsidR="006C61B9">
        <w:rPr>
          <w:rFonts w:cs="Times New Roman"/>
        </w:rPr>
        <w:t>Ngaliyan</w:t>
      </w:r>
      <w:proofErr w:type="spellEnd"/>
      <w:r w:rsidR="006C61B9">
        <w:rPr>
          <w:rFonts w:cs="Times New Roman"/>
        </w:rPr>
        <w:t>, Semarang</w:t>
      </w: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6C61B9">
        <w:rPr>
          <w:rFonts w:cs="Times New Roman"/>
        </w:rPr>
        <w:t>024-7609131 / 0853 2900 0202</w:t>
      </w:r>
    </w:p>
    <w:p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6C61B9">
        <w:rPr>
          <w:rFonts w:cs="Times New Roman"/>
        </w:rPr>
        <w:t xml:space="preserve">: </w:t>
      </w:r>
      <w:hyperlink r:id="rId9" w:history="1">
        <w:r w:rsidR="006C61B9" w:rsidRPr="00CD1C4F">
          <w:rPr>
            <w:rStyle w:val="Hyperlink"/>
            <w:rFonts w:cs="Times New Roman"/>
          </w:rPr>
          <w:t>info@mitrateknik.co.id</w:t>
        </w:r>
      </w:hyperlink>
      <w:r w:rsidR="006C61B9">
        <w:rPr>
          <w:rFonts w:cs="Times New Roman"/>
        </w:rPr>
        <w:t xml:space="preserve"> , </w:t>
      </w:r>
      <w:hyperlink r:id="rId10" w:history="1">
        <w:r w:rsidR="006C61B9" w:rsidRPr="00CD1C4F">
          <w:rPr>
            <w:rStyle w:val="Hyperlink"/>
            <w:rFonts w:cs="Times New Roman"/>
          </w:rPr>
          <w:t>romi@mitrateknik.co.id</w:t>
        </w:r>
      </w:hyperlink>
      <w:r w:rsidR="006C61B9">
        <w:rPr>
          <w:rFonts w:cs="Times New Roman"/>
        </w:rPr>
        <w:t xml:space="preserve"> </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proofErr w:type="spellStart"/>
      <w:r w:rsidR="006C61B9">
        <w:rPr>
          <w:rFonts w:cs="Times New Roman"/>
          <w:lang w:val="en-US"/>
        </w:rPr>
        <w:t>Romi</w:t>
      </w:r>
      <w:proofErr w:type="spellEnd"/>
      <w:r w:rsidR="006C61B9">
        <w:rPr>
          <w:rFonts w:cs="Times New Roman"/>
          <w:lang w:val="en-US"/>
        </w:rPr>
        <w:t xml:space="preserve"> Ari </w:t>
      </w:r>
      <w:proofErr w:type="spellStart"/>
      <w:r w:rsidR="006C61B9">
        <w:rPr>
          <w:rFonts w:cs="Times New Roman"/>
          <w:lang w:val="en-US"/>
        </w:rPr>
        <w:t>Susanto</w:t>
      </w:r>
      <w:proofErr w:type="spellEnd"/>
    </w:p>
    <w:p w:rsidR="00EF15BE" w:rsidRPr="004F2AF7" w:rsidRDefault="00EF15BE" w:rsidP="004F2AF7">
      <w:pPr>
        <w:pStyle w:val="ListParagraph"/>
        <w:spacing w:line="276" w:lineRule="auto"/>
        <w:ind w:left="567"/>
        <w:jc w:val="both"/>
        <w:rPr>
          <w:rFonts w:cs="Times New Roman"/>
          <w:color w:val="000000" w:themeColor="text1"/>
        </w:rPr>
      </w:pPr>
    </w:p>
    <w:p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2952FC" w:rsidRDefault="001E0CD7" w:rsidP="005B423D">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p>
    <w:p w:rsidR="001E0CD7" w:rsidRPr="005B423D" w:rsidRDefault="002952FC" w:rsidP="005B423D">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6C61B9">
        <w:rPr>
          <w:rFonts w:cs="Times New Roman"/>
          <w:color w:val="000000" w:themeColor="text1"/>
        </w:rPr>
        <w:t>0291 - 7512101</w:t>
      </w:r>
    </w:p>
    <w:p w:rsidR="00EF15BE" w:rsidRPr="004F2AF7" w:rsidRDefault="001E0CD7" w:rsidP="004F2AF7">
      <w:pPr>
        <w:pStyle w:val="ListParagraph"/>
        <w:spacing w:line="276" w:lineRule="auto"/>
        <w:ind w:left="567"/>
        <w:jc w:val="both"/>
        <w:rPr>
          <w:rFonts w:cs="Times New Roman"/>
          <w:color w:val="000000" w:themeColor="text1"/>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hyperlink r:id="rId11" w:history="1">
        <w:r w:rsidR="006C61B9" w:rsidRPr="00CD1C4F">
          <w:rPr>
            <w:rStyle w:val="Hyperlink"/>
            <w:rFonts w:cs="Times New Roman"/>
            <w:lang w:val="en-US"/>
          </w:rPr>
          <w:t>ga_03@sami-jf.co.id</w:t>
        </w:r>
      </w:hyperlink>
      <w:r w:rsidR="006C61B9">
        <w:rPr>
          <w:rFonts w:cs="Times New Roman"/>
          <w:lang w:val="en-US"/>
        </w:rPr>
        <w:t xml:space="preserve"> </w:t>
      </w:r>
    </w:p>
    <w:p w:rsidR="00EF15BE" w:rsidRPr="004F2AF7" w:rsidRDefault="001E0CD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sidR="006C61B9">
        <w:rPr>
          <w:rFonts w:cs="Times New Roman"/>
          <w:color w:val="000000" w:themeColor="text1"/>
          <w:lang w:val="en-US"/>
        </w:rPr>
        <w:t xml:space="preserve">Bu </w:t>
      </w:r>
      <w:proofErr w:type="spellStart"/>
      <w:r w:rsidR="006C61B9">
        <w:rPr>
          <w:rFonts w:cs="Times New Roman"/>
          <w:color w:val="000000" w:themeColor="text1"/>
          <w:lang w:val="en-US"/>
        </w:rPr>
        <w:t>Aya</w:t>
      </w:r>
      <w:proofErr w:type="spellEnd"/>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Default="004D7437" w:rsidP="004F2AF7">
      <w:pPr>
        <w:pStyle w:val="ListParagraph"/>
        <w:spacing w:line="276" w:lineRule="auto"/>
        <w:ind w:left="567"/>
        <w:jc w:val="both"/>
        <w:rPr>
          <w:rFonts w:cs="Times New Roman"/>
          <w:color w:val="000000" w:themeColor="text1"/>
          <w:lang w:val="en-US"/>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rsidR="00FA69BD" w:rsidRPr="00B1283C" w:rsidRDefault="00FA69BD" w:rsidP="00FA69BD">
      <w:pPr>
        <w:pStyle w:val="ListParagraph"/>
        <w:numPr>
          <w:ilvl w:val="0"/>
          <w:numId w:val="36"/>
        </w:numPr>
        <w:suppressAutoHyphens w:val="0"/>
        <w:spacing w:line="276" w:lineRule="auto"/>
        <w:ind w:left="567" w:hanging="567"/>
        <w:contextualSpacing/>
        <w:jc w:val="both"/>
        <w:rPr>
          <w:rFonts w:cs="Times New Roman"/>
          <w:color w:val="000000" w:themeColor="text1"/>
        </w:rPr>
      </w:pPr>
      <w:r w:rsidRPr="00B1283C">
        <w:rPr>
          <w:rFonts w:cs="Times New Roman"/>
          <w:color w:val="000000" w:themeColor="text1"/>
          <w:lang w:val="id-ID"/>
        </w:rPr>
        <w:t>Audit.</w:t>
      </w:r>
    </w:p>
    <w:p w:rsidR="00FA69BD" w:rsidRPr="002D4563" w:rsidRDefault="00FA69BD" w:rsidP="002D4563">
      <w:pPr>
        <w:pStyle w:val="ListParagraph"/>
        <w:suppressAutoHyphens w:val="0"/>
        <w:spacing w:line="276" w:lineRule="auto"/>
        <w:ind w:left="567"/>
        <w:contextualSpacing/>
        <w:jc w:val="both"/>
        <w:rPr>
          <w:rFonts w:cs="Times New Roman"/>
          <w:color w:val="000000" w:themeColor="text1"/>
          <w:lang w:val="en-US"/>
        </w:rPr>
      </w:pPr>
      <w:r w:rsidRPr="00B1283C">
        <w:rPr>
          <w:rFonts w:cs="Times New Roman"/>
          <w:color w:val="000000"/>
          <w:lang w:val="id-ID"/>
        </w:rPr>
        <w:t>Para</w:t>
      </w:r>
      <w:r w:rsidRPr="00B1283C">
        <w:rPr>
          <w:rFonts w:cs="Times New Roman"/>
          <w:lang w:val="id-ID"/>
        </w:rPr>
        <w:t xml:space="preserve"> </w:t>
      </w:r>
      <w:r w:rsidRPr="00B1283C">
        <w:rPr>
          <w:rFonts w:cs="Times New Roman"/>
          <w:color w:val="000000"/>
          <w:lang w:val="id-ID"/>
        </w:rPr>
        <w:t>Pihak</w:t>
      </w:r>
      <w:r w:rsidRPr="00B1283C">
        <w:rPr>
          <w:rFonts w:cs="Times New Roman"/>
          <w:lang w:val="id-ID"/>
        </w:rPr>
        <w:t xml:space="preserve"> </w:t>
      </w:r>
      <w:r w:rsidRPr="00B1283C">
        <w:rPr>
          <w:rFonts w:cs="Times New Roman"/>
          <w:color w:val="000000"/>
          <w:lang w:val="id-ID"/>
        </w:rPr>
        <w:t>berhak</w:t>
      </w:r>
      <w:r w:rsidRPr="00B1283C">
        <w:rPr>
          <w:rFonts w:cs="Times New Roman"/>
          <w:lang w:val="id-ID"/>
        </w:rPr>
        <w:t xml:space="preserve"> </w:t>
      </w:r>
      <w:r w:rsidRPr="00B1283C">
        <w:rPr>
          <w:rFonts w:cs="Times New Roman"/>
          <w:color w:val="000000"/>
          <w:lang w:val="id-ID"/>
        </w:rPr>
        <w:t>melakukan</w:t>
      </w:r>
      <w:r w:rsidRPr="00B1283C">
        <w:rPr>
          <w:rFonts w:cs="Times New Roman"/>
          <w:lang w:val="id-ID"/>
        </w:rPr>
        <w:t xml:space="preserve"> </w:t>
      </w:r>
      <w:r w:rsidRPr="00B1283C">
        <w:rPr>
          <w:rFonts w:cs="Times New Roman"/>
          <w:color w:val="000000"/>
          <w:lang w:val="id-ID"/>
        </w:rPr>
        <w:t>audit</w:t>
      </w:r>
      <w:r w:rsidRPr="00B1283C">
        <w:rPr>
          <w:rFonts w:cs="Times New Roman"/>
          <w:lang w:val="id-ID"/>
        </w:rPr>
        <w:t xml:space="preserve"> </w:t>
      </w:r>
      <w:r w:rsidRPr="00B1283C">
        <w:rPr>
          <w:rFonts w:cs="Times New Roman"/>
          <w:color w:val="000000"/>
          <w:lang w:val="id-ID"/>
        </w:rPr>
        <w:t>terhadap</w:t>
      </w:r>
      <w:r w:rsidRPr="00B1283C">
        <w:rPr>
          <w:rFonts w:cs="Times New Roman"/>
          <w:lang w:val="id-ID"/>
        </w:rPr>
        <w:t xml:space="preserve"> pelaksanaan </w:t>
      </w:r>
      <w:r w:rsidRPr="00B1283C">
        <w:rPr>
          <w:rFonts w:cs="Times New Roman"/>
          <w:color w:val="000000"/>
          <w:lang w:val="id-ID"/>
        </w:rPr>
        <w:t>perjanjian</w:t>
      </w:r>
      <w:r w:rsidRPr="00B1283C">
        <w:rPr>
          <w:rFonts w:cs="Times New Roman"/>
          <w:lang w:val="id-ID"/>
        </w:rPr>
        <w:t xml:space="preserve"> </w:t>
      </w:r>
      <w:r w:rsidRPr="00B1283C">
        <w:rPr>
          <w:rFonts w:cs="Times New Roman"/>
          <w:color w:val="000000"/>
          <w:lang w:val="id-ID"/>
        </w:rPr>
        <w:t>ini.</w:t>
      </w:r>
    </w:p>
    <w:p w:rsidR="001E0CD7" w:rsidRPr="002D4563" w:rsidRDefault="001E0CD7" w:rsidP="002D4563">
      <w:pPr>
        <w:pStyle w:val="ListParagraph"/>
        <w:numPr>
          <w:ilvl w:val="0"/>
          <w:numId w:val="36"/>
        </w:numPr>
        <w:ind w:left="540" w:hanging="540"/>
        <w:contextualSpacing/>
        <w:jc w:val="both"/>
        <w:rPr>
          <w:rFonts w:cs="Times New Roman"/>
          <w:color w:val="000000" w:themeColor="text1"/>
        </w:rPr>
      </w:pPr>
      <w:proofErr w:type="spellStart"/>
      <w:r w:rsidRPr="002D4563">
        <w:rPr>
          <w:rFonts w:cs="Times New Roman"/>
          <w:color w:val="000000" w:themeColor="text1"/>
        </w:rPr>
        <w:t>Hukum</w:t>
      </w:r>
      <w:proofErr w:type="spellEnd"/>
      <w:r w:rsidRPr="002D4563">
        <w:rPr>
          <w:rFonts w:cs="Times New Roman"/>
          <w:color w:val="000000" w:themeColor="text1"/>
        </w:rPr>
        <w:t xml:space="preserve"> yang </w:t>
      </w:r>
      <w:proofErr w:type="spellStart"/>
      <w:r w:rsidRPr="002D4563">
        <w:rPr>
          <w:rFonts w:cs="Times New Roman"/>
          <w:color w:val="000000" w:themeColor="text1"/>
        </w:rPr>
        <w:t>berlaku</w:t>
      </w:r>
      <w:proofErr w:type="spellEnd"/>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dan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rsidR="0084356D" w:rsidRPr="004F2AF7" w:rsidRDefault="0084356D" w:rsidP="004F2AF7">
      <w:pPr>
        <w:spacing w:after="0"/>
        <w:jc w:val="both"/>
        <w:rPr>
          <w:rFonts w:ascii="Times New Roman" w:hAnsi="Times New Roman" w:cs="Times New Roman"/>
          <w:color w:val="000000" w:themeColor="text1"/>
          <w:sz w:val="24"/>
          <w:szCs w:val="24"/>
        </w:rPr>
      </w:pPr>
    </w:p>
    <w:p w:rsidR="00C20180" w:rsidRPr="005B423D" w:rsidRDefault="001E0CD7" w:rsidP="004F2AF7">
      <w:pPr>
        <w:spacing w:after="0"/>
        <w:jc w:val="both"/>
        <w:rPr>
          <w:rFonts w:ascii="Times New Roman" w:hAnsi="Times New Roman" w:cs="Times New Roman"/>
          <w:color w:val="000000" w:themeColor="text1"/>
          <w:sz w:val="24"/>
          <w:szCs w:val="24"/>
          <w:lang w:val="en-US"/>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pPr>
              <w:widowControl w:val="0"/>
              <w:autoSpaceDE w:val="0"/>
              <w:autoSpaceDN w:val="0"/>
              <w:adjustRightInd w:val="0"/>
              <w:spacing w:after="0"/>
              <w:ind w:right="105"/>
              <w:jc w:val="center"/>
              <w:rPr>
                <w:rFonts w:ascii="Times New Roman" w:hAnsi="Times New Roman" w:cs="Times New Roman"/>
                <w:i/>
                <w:color w:val="000000" w:themeColor="text1"/>
                <w:sz w:val="24"/>
                <w:szCs w:val="24"/>
              </w:rPr>
            </w:pPr>
            <w:r w:rsidRPr="004F2AF7">
              <w:rPr>
                <w:rFonts w:ascii="Times New Roman" w:hAnsi="Times New Roman" w:cs="Times New Roman"/>
                <w:b/>
                <w:bCs/>
                <w:color w:val="000000" w:themeColor="text1"/>
                <w:sz w:val="24"/>
                <w:szCs w:val="24"/>
              </w:rPr>
              <w:t>PIHAK PERTAMA</w:t>
            </w:r>
          </w:p>
          <w:p w:rsidR="00414AE8" w:rsidRPr="005B423D" w:rsidRDefault="00EA3DD9"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CV. MITRA TEKNIK</w:t>
            </w: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EA3DD9" w:rsidRDefault="00EA3DD9"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EA3DD9" w:rsidRDefault="00EA3DD9"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EA3DD9" w:rsidRDefault="00EA3DD9"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EA3DD9" w:rsidRPr="005B423D" w:rsidRDefault="00EA3DD9"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u w:val="single"/>
                <w:lang w:val="en-US"/>
              </w:rPr>
            </w:pPr>
            <w:proofErr w:type="spellStart"/>
            <w:r w:rsidRPr="005B423D">
              <w:rPr>
                <w:rFonts w:ascii="Times New Roman" w:hAnsi="Times New Roman" w:cs="Times New Roman"/>
                <w:b/>
                <w:bCs/>
                <w:color w:val="000000" w:themeColor="text1"/>
                <w:sz w:val="24"/>
                <w:szCs w:val="24"/>
                <w:u w:val="single"/>
                <w:lang w:val="en-US"/>
              </w:rPr>
              <w:t>Romi</w:t>
            </w:r>
            <w:proofErr w:type="spellEnd"/>
            <w:r w:rsidRPr="005B423D">
              <w:rPr>
                <w:rFonts w:ascii="Times New Roman" w:hAnsi="Times New Roman" w:cs="Times New Roman"/>
                <w:b/>
                <w:bCs/>
                <w:color w:val="000000" w:themeColor="text1"/>
                <w:sz w:val="24"/>
                <w:szCs w:val="24"/>
                <w:u w:val="single"/>
                <w:lang w:val="en-US"/>
              </w:rPr>
              <w:t xml:space="preserve"> Ari </w:t>
            </w:r>
            <w:proofErr w:type="spellStart"/>
            <w:r w:rsidRPr="005B423D">
              <w:rPr>
                <w:rFonts w:ascii="Times New Roman" w:hAnsi="Times New Roman" w:cs="Times New Roman"/>
                <w:b/>
                <w:bCs/>
                <w:color w:val="000000" w:themeColor="text1"/>
                <w:sz w:val="24"/>
                <w:szCs w:val="24"/>
                <w:u w:val="single"/>
                <w:lang w:val="en-US"/>
              </w:rPr>
              <w:t>Susanto</w:t>
            </w:r>
            <w:proofErr w:type="spellEnd"/>
          </w:p>
          <w:p w:rsidR="007749D3" w:rsidRPr="004F2AF7" w:rsidRDefault="00EA3DD9">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proofErr w:type="spellStart"/>
            <w:r>
              <w:rPr>
                <w:rFonts w:ascii="Times New Roman" w:hAnsi="Times New Roman" w:cs="Times New Roman"/>
                <w:color w:val="000000" w:themeColor="text1"/>
                <w:sz w:val="24"/>
                <w:szCs w:val="24"/>
                <w:lang w:val="en-US"/>
              </w:rPr>
              <w:t>Direktur</w:t>
            </w:r>
            <w:proofErr w:type="spellEnd"/>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2D4563" w:rsidRDefault="007B2911"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0250C0" w:rsidRPr="005B423D" w:rsidRDefault="000250C0" w:rsidP="004F2AF7">
      <w:pPr>
        <w:pStyle w:val="Default"/>
        <w:tabs>
          <w:tab w:val="center" w:pos="7560"/>
        </w:tabs>
        <w:spacing w:line="276" w:lineRule="auto"/>
        <w:jc w:val="both"/>
        <w:rPr>
          <w:b/>
          <w:bCs/>
          <w:color w:val="000000" w:themeColor="text1"/>
          <w:lang w:val="en-US"/>
        </w:rPr>
      </w:pPr>
    </w:p>
    <w:p w:rsidR="0094347D" w:rsidRPr="004F2AF7" w:rsidRDefault="0094347D" w:rsidP="004F2AF7">
      <w:pPr>
        <w:pStyle w:val="Default"/>
        <w:tabs>
          <w:tab w:val="center" w:pos="7560"/>
        </w:tabs>
        <w:spacing w:line="276" w:lineRule="auto"/>
        <w:jc w:val="both"/>
        <w:rPr>
          <w:bCs/>
          <w:color w:val="000000" w:themeColor="text1"/>
        </w:rPr>
      </w:pPr>
      <w:bookmarkStart w:id="0" w:name="_GoBack"/>
      <w:bookmarkEnd w:id="0"/>
    </w:p>
    <w:sectPr w:rsidR="0094347D" w:rsidRPr="004F2AF7" w:rsidSect="00041EE8">
      <w:footerReference w:type="default" r:id="rId12"/>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36AE" w:rsidRDefault="00C836AE" w:rsidP="001A0EC8">
      <w:pPr>
        <w:spacing w:after="0" w:line="240" w:lineRule="auto"/>
      </w:pPr>
      <w:r>
        <w:separator/>
      </w:r>
    </w:p>
  </w:endnote>
  <w:endnote w:type="continuationSeparator" w:id="0">
    <w:p w:rsidR="00C836AE" w:rsidRDefault="00C836AE"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4921CB" w:rsidRPr="001A1104" w:rsidTr="007D7353">
      <w:trPr>
        <w:trHeight w:val="710"/>
      </w:trPr>
      <w:tc>
        <w:tcPr>
          <w:tcW w:w="850" w:type="dxa"/>
        </w:tcPr>
        <w:p w:rsidR="004921CB" w:rsidRPr="001A1104" w:rsidRDefault="004921CB"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4921CB" w:rsidRPr="001A1104" w:rsidRDefault="004921CB" w:rsidP="00F31FB4">
          <w:pPr>
            <w:pStyle w:val="Footer"/>
            <w:rPr>
              <w:rFonts w:ascii="Times New Roman" w:hAnsi="Times New Roman" w:cs="Times New Roman"/>
              <w:sz w:val="16"/>
              <w:szCs w:val="16"/>
            </w:rPr>
          </w:pPr>
        </w:p>
        <w:p w:rsidR="004921CB" w:rsidRPr="001A1104" w:rsidRDefault="004921CB" w:rsidP="00F31FB4">
          <w:pPr>
            <w:pStyle w:val="Footer"/>
            <w:jc w:val="center"/>
            <w:rPr>
              <w:rFonts w:ascii="Times New Roman" w:hAnsi="Times New Roman" w:cs="Times New Roman"/>
              <w:sz w:val="16"/>
              <w:szCs w:val="16"/>
            </w:rPr>
          </w:pPr>
        </w:p>
        <w:p w:rsidR="004921CB" w:rsidRPr="001A1104" w:rsidRDefault="004921CB" w:rsidP="00F31FB4">
          <w:pPr>
            <w:pStyle w:val="Footer"/>
            <w:jc w:val="center"/>
            <w:rPr>
              <w:rFonts w:ascii="Times New Roman" w:hAnsi="Times New Roman" w:cs="Times New Roman"/>
              <w:sz w:val="16"/>
              <w:szCs w:val="16"/>
            </w:rPr>
          </w:pPr>
        </w:p>
      </w:tc>
      <w:tc>
        <w:tcPr>
          <w:tcW w:w="851" w:type="dxa"/>
        </w:tcPr>
        <w:p w:rsidR="004921CB" w:rsidRPr="001A1104" w:rsidRDefault="004921CB"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4921CB" w:rsidRPr="001A1104" w:rsidRDefault="004921CB"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4921CB" w:rsidRPr="001A1104" w:rsidRDefault="004921CB"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4921CB" w:rsidRPr="001A1104" w:rsidRDefault="004921CB">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2D4563">
      <w:rPr>
        <w:rFonts w:ascii="Times New Roman" w:hAnsi="Times New Roman" w:cs="Times New Roman"/>
        <w:b/>
        <w:noProof/>
        <w:sz w:val="16"/>
        <w:szCs w:val="16"/>
      </w:rPr>
      <w:t>6</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2D4563">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rsidR="002D5193" w:rsidRPr="002D5193" w:rsidRDefault="002D5193" w:rsidP="002D5193">
    <w:pPr>
      <w:pStyle w:val="Footer"/>
      <w:rPr>
        <w:rFonts w:ascii="Times New Roman" w:hAnsi="Times New Roman" w:cs="Times New Roman"/>
        <w:color w:val="000000" w:themeColor="text1"/>
        <w:sz w:val="16"/>
        <w:szCs w:val="16"/>
      </w:rPr>
    </w:pPr>
    <w:r w:rsidRPr="002D5193">
      <w:rPr>
        <w:rFonts w:ascii="Times New Roman" w:hAnsi="Times New Roman" w:cs="Times New Roman"/>
        <w:color w:val="000000" w:themeColor="text1"/>
        <w:sz w:val="16"/>
        <w:szCs w:val="16"/>
      </w:rPr>
      <w:t>SAMIJF/LKM-LA/06-2023/074</w:t>
    </w:r>
  </w:p>
  <w:p w:rsidR="004921CB" w:rsidRPr="001A1104" w:rsidRDefault="005B423D" w:rsidP="00F33B45">
    <w:pPr>
      <w:pStyle w:val="Default"/>
      <w:spacing w:line="276" w:lineRule="auto"/>
      <w:rPr>
        <w:color w:val="000000" w:themeColor="text1"/>
        <w:sz w:val="16"/>
        <w:szCs w:val="16"/>
      </w:rPr>
    </w:pPr>
    <w:r>
      <w:rPr>
        <w:color w:val="000000" w:themeColor="text1"/>
        <w:sz w:val="16"/>
        <w:szCs w:val="16"/>
        <w:lang w:val="en-US"/>
      </w:rPr>
      <w:t>CV. MITRA TEKNIK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36AE" w:rsidRDefault="00C836AE" w:rsidP="001A0EC8">
      <w:pPr>
        <w:spacing w:after="0" w:line="240" w:lineRule="auto"/>
      </w:pPr>
      <w:r>
        <w:separator/>
      </w:r>
    </w:p>
  </w:footnote>
  <w:footnote w:type="continuationSeparator" w:id="0">
    <w:p w:rsidR="00C836AE" w:rsidRDefault="00C836AE"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8"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 w:numId="36">
    <w:abstractNumId w:val="3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comments="0" w:insDel="0" w:formatting="0" w:inkAnnotations="0"/>
  <w:trackRevisions/>
  <w:defaultTabStop w:val="720"/>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2D9F"/>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D4563"/>
    <w:rsid w:val="002D5193"/>
    <w:rsid w:val="002E2F55"/>
    <w:rsid w:val="002E36F1"/>
    <w:rsid w:val="002E3882"/>
    <w:rsid w:val="002E3D4A"/>
    <w:rsid w:val="002E634B"/>
    <w:rsid w:val="002F2DE3"/>
    <w:rsid w:val="002F2FBD"/>
    <w:rsid w:val="00313CF4"/>
    <w:rsid w:val="003213F6"/>
    <w:rsid w:val="003505BA"/>
    <w:rsid w:val="003567B4"/>
    <w:rsid w:val="0035701F"/>
    <w:rsid w:val="00361FDF"/>
    <w:rsid w:val="00364052"/>
    <w:rsid w:val="003646D6"/>
    <w:rsid w:val="00364ECB"/>
    <w:rsid w:val="00370997"/>
    <w:rsid w:val="00374E42"/>
    <w:rsid w:val="003750C5"/>
    <w:rsid w:val="00392558"/>
    <w:rsid w:val="003C5922"/>
    <w:rsid w:val="003E63D8"/>
    <w:rsid w:val="003F0264"/>
    <w:rsid w:val="003F4FD7"/>
    <w:rsid w:val="003F5ED0"/>
    <w:rsid w:val="003F74DB"/>
    <w:rsid w:val="004112A0"/>
    <w:rsid w:val="00414AE8"/>
    <w:rsid w:val="00415D5A"/>
    <w:rsid w:val="004166BB"/>
    <w:rsid w:val="00424E0D"/>
    <w:rsid w:val="00451346"/>
    <w:rsid w:val="0046058D"/>
    <w:rsid w:val="00465955"/>
    <w:rsid w:val="00482CD8"/>
    <w:rsid w:val="0048477C"/>
    <w:rsid w:val="004921CB"/>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A6D39"/>
    <w:rsid w:val="005B05C3"/>
    <w:rsid w:val="005B2481"/>
    <w:rsid w:val="005B423D"/>
    <w:rsid w:val="005C1299"/>
    <w:rsid w:val="005C1806"/>
    <w:rsid w:val="005D74EB"/>
    <w:rsid w:val="005F72BA"/>
    <w:rsid w:val="006007C3"/>
    <w:rsid w:val="0060474E"/>
    <w:rsid w:val="006257F5"/>
    <w:rsid w:val="00637F9E"/>
    <w:rsid w:val="00652BDB"/>
    <w:rsid w:val="006578F3"/>
    <w:rsid w:val="006643C9"/>
    <w:rsid w:val="00681E76"/>
    <w:rsid w:val="00682701"/>
    <w:rsid w:val="0068476C"/>
    <w:rsid w:val="0069154D"/>
    <w:rsid w:val="006921BD"/>
    <w:rsid w:val="00694166"/>
    <w:rsid w:val="00695E68"/>
    <w:rsid w:val="006A2E10"/>
    <w:rsid w:val="006B584B"/>
    <w:rsid w:val="006C01EA"/>
    <w:rsid w:val="006C61B9"/>
    <w:rsid w:val="006D1A1C"/>
    <w:rsid w:val="006D3013"/>
    <w:rsid w:val="006F3111"/>
    <w:rsid w:val="006F458E"/>
    <w:rsid w:val="006F69B6"/>
    <w:rsid w:val="00700E71"/>
    <w:rsid w:val="007047A8"/>
    <w:rsid w:val="007129D7"/>
    <w:rsid w:val="00723AC8"/>
    <w:rsid w:val="00725D8B"/>
    <w:rsid w:val="007314BB"/>
    <w:rsid w:val="007347F0"/>
    <w:rsid w:val="00734C31"/>
    <w:rsid w:val="00744E37"/>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B2911"/>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4F60"/>
    <w:rsid w:val="009850FF"/>
    <w:rsid w:val="00991D2D"/>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E7298"/>
    <w:rsid w:val="00AF2584"/>
    <w:rsid w:val="00B02046"/>
    <w:rsid w:val="00B02DA1"/>
    <w:rsid w:val="00B04A0F"/>
    <w:rsid w:val="00B0726F"/>
    <w:rsid w:val="00B33166"/>
    <w:rsid w:val="00B41120"/>
    <w:rsid w:val="00B42BD1"/>
    <w:rsid w:val="00B44053"/>
    <w:rsid w:val="00B674C0"/>
    <w:rsid w:val="00B752B9"/>
    <w:rsid w:val="00B8566F"/>
    <w:rsid w:val="00B907C6"/>
    <w:rsid w:val="00B97F45"/>
    <w:rsid w:val="00BA24E6"/>
    <w:rsid w:val="00BA5E6B"/>
    <w:rsid w:val="00BB1696"/>
    <w:rsid w:val="00BB7F0A"/>
    <w:rsid w:val="00BC7620"/>
    <w:rsid w:val="00BD2109"/>
    <w:rsid w:val="00BE3F10"/>
    <w:rsid w:val="00BF3E6E"/>
    <w:rsid w:val="00BF56B8"/>
    <w:rsid w:val="00BF75D9"/>
    <w:rsid w:val="00C0263C"/>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6AE"/>
    <w:rsid w:val="00C83D73"/>
    <w:rsid w:val="00C91D9A"/>
    <w:rsid w:val="00CA42F7"/>
    <w:rsid w:val="00CC0247"/>
    <w:rsid w:val="00CD3FD1"/>
    <w:rsid w:val="00CD4D92"/>
    <w:rsid w:val="00CE1E7C"/>
    <w:rsid w:val="00D026D9"/>
    <w:rsid w:val="00D03155"/>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36C0"/>
    <w:rsid w:val="00E353B1"/>
    <w:rsid w:val="00E43C9F"/>
    <w:rsid w:val="00E46359"/>
    <w:rsid w:val="00E47D9D"/>
    <w:rsid w:val="00E930F0"/>
    <w:rsid w:val="00E94CFB"/>
    <w:rsid w:val="00EA31F6"/>
    <w:rsid w:val="00EA3DD9"/>
    <w:rsid w:val="00EA7074"/>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A69BD"/>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5:docId w15:val="{105D0D6A-A1F7-4E44-9CD1-981D5FD31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 w:type="paragraph" w:styleId="Revision">
    <w:name w:val="Revision"/>
    <w:hidden/>
    <w:uiPriority w:val="99"/>
    <w:semiHidden/>
    <w:rsid w:val="002D45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a_03@sami-jf.co.id" TargetMode="External"/><Relationship Id="rId5" Type="http://schemas.openxmlformats.org/officeDocument/2006/relationships/webSettings" Target="webSettings.xml"/><Relationship Id="rId10" Type="http://schemas.openxmlformats.org/officeDocument/2006/relationships/hyperlink" Target="mailto:romi@mitrateknik.co.id" TargetMode="External"/><Relationship Id="rId4" Type="http://schemas.openxmlformats.org/officeDocument/2006/relationships/settings" Target="settings.xml"/><Relationship Id="rId9" Type="http://schemas.openxmlformats.org/officeDocument/2006/relationships/hyperlink" Target="mailto:info@mitrateknik.co.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6655B7-7712-41F8-8E41-A342145BD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7</Pages>
  <Words>2121</Words>
  <Characters>12096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14</cp:revision>
  <cp:lastPrinted>2023-06-22T02:41:00Z</cp:lastPrinted>
  <dcterms:created xsi:type="dcterms:W3CDTF">2021-06-04T09:10:00Z</dcterms:created>
  <dcterms:modified xsi:type="dcterms:W3CDTF">2023-06-22T02:53:00Z</dcterms:modified>
</cp:coreProperties>
</file>