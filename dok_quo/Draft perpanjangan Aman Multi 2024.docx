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CF4B5A" w14:textId="77777777"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14:paraId="638A7F5B" w14:textId="77777777" w:rsidR="002006E4" w:rsidRPr="007315A3" w:rsidRDefault="002006E4" w:rsidP="004F2AF7">
      <w:pPr>
        <w:pStyle w:val="Default"/>
        <w:spacing w:line="276" w:lineRule="auto"/>
        <w:jc w:val="center"/>
        <w:rPr>
          <w:color w:val="000000" w:themeColor="text1"/>
          <w:lang w:val="en-US"/>
        </w:rPr>
      </w:pPr>
      <w:r>
        <w:rPr>
          <w:b/>
          <w:bCs/>
          <w:color w:val="000000" w:themeColor="text1"/>
          <w:lang w:val="en-US"/>
        </w:rPr>
        <w:t>a</w:t>
      </w:r>
      <w:r w:rsidR="00A62477" w:rsidRPr="004F2AF7">
        <w:rPr>
          <w:b/>
          <w:bCs/>
          <w:color w:val="000000" w:themeColor="text1"/>
        </w:rPr>
        <w:t>ntara</w:t>
      </w:r>
    </w:p>
    <w:p w14:paraId="5344A0B9" w14:textId="77777777" w:rsidR="00176442" w:rsidRPr="007315A3" w:rsidRDefault="00964389" w:rsidP="00964389">
      <w:pPr>
        <w:pStyle w:val="Default"/>
        <w:spacing w:line="276" w:lineRule="auto"/>
        <w:jc w:val="center"/>
        <w:rPr>
          <w:color w:val="000000" w:themeColor="text1"/>
        </w:rPr>
      </w:pPr>
      <w:r>
        <w:rPr>
          <w:b/>
          <w:bCs/>
          <w:color w:val="000000" w:themeColor="text1"/>
        </w:rPr>
        <w:t>PT. AMAN MULTI INDONESIA</w:t>
      </w:r>
    </w:p>
    <w:p w14:paraId="0AD6AACF" w14:textId="77777777"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14:paraId="68637341" w14:textId="77777777"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p>
    <w:p w14:paraId="0B3DE07B" w14:textId="3117A8A7" w:rsidR="00932F56" w:rsidRDefault="00FD0414" w:rsidP="004F2AF7">
      <w:pPr>
        <w:pStyle w:val="Default"/>
        <w:spacing w:line="276" w:lineRule="auto"/>
        <w:jc w:val="center"/>
      </w:pPr>
      <w:bookmarkStart w:id="0" w:name="_GoBack"/>
      <w:r w:rsidRPr="00FD0414">
        <w:t>SAMIJF/LKM-LA/05-2024/074</w:t>
      </w:r>
    </w:p>
    <w:bookmarkEnd w:id="0"/>
    <w:p w14:paraId="2709E7B0" w14:textId="77777777" w:rsidR="00FD0414" w:rsidRPr="00B1283C" w:rsidRDefault="00FD0414" w:rsidP="004F2AF7">
      <w:pPr>
        <w:pStyle w:val="Default"/>
        <w:spacing w:line="276" w:lineRule="auto"/>
        <w:jc w:val="center"/>
        <w:rPr>
          <w:color w:val="000000" w:themeColor="text1"/>
          <w:lang w:val="en-US"/>
        </w:rPr>
      </w:pPr>
    </w:p>
    <w:p w14:paraId="0A09C4E9" w14:textId="39EFE625"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r w:rsidR="00FD0414">
        <w:rPr>
          <w:color w:val="000000" w:themeColor="text1"/>
          <w:lang w:val="en-US"/>
        </w:rPr>
        <w:t>Kamis</w:t>
      </w:r>
      <w:r w:rsidR="00964389">
        <w:rPr>
          <w:color w:val="000000" w:themeColor="text1"/>
        </w:rPr>
        <w:t>,</w:t>
      </w:r>
      <w:r w:rsidR="00B1283C">
        <w:rPr>
          <w:color w:val="000000" w:themeColor="text1"/>
          <w:lang w:val="en-US"/>
        </w:rPr>
        <w:t xml:space="preserve"> tanggal </w:t>
      </w:r>
      <w:r w:rsidR="00FD0414">
        <w:rPr>
          <w:color w:val="000000" w:themeColor="text1"/>
          <w:lang w:val="en-US"/>
        </w:rPr>
        <w:t>Enam</w:t>
      </w:r>
      <w:r w:rsidR="00F642E5">
        <w:rPr>
          <w:color w:val="000000" w:themeColor="text1"/>
          <w:lang w:val="en-US"/>
        </w:rPr>
        <w:t xml:space="preserve"> </w:t>
      </w:r>
      <w:r w:rsidR="00B1283C">
        <w:rPr>
          <w:color w:val="000000" w:themeColor="text1"/>
          <w:lang w:val="en-US"/>
        </w:rPr>
        <w:t xml:space="preserve">bulan </w:t>
      </w:r>
      <w:r w:rsidR="00FD0414">
        <w:rPr>
          <w:color w:val="000000" w:themeColor="text1"/>
          <w:lang w:val="en-US"/>
        </w:rPr>
        <w:t>Jun</w:t>
      </w:r>
      <w:r w:rsidR="00E3759B">
        <w:rPr>
          <w:color w:val="000000" w:themeColor="text1"/>
          <w:lang w:val="en-US"/>
        </w:rPr>
        <w:t>i</w:t>
      </w:r>
      <w:r w:rsidR="00B1283C">
        <w:rPr>
          <w:color w:val="000000" w:themeColor="text1"/>
          <w:lang w:val="en-US"/>
        </w:rPr>
        <w:t xml:space="preserve"> tahun dua ribu dua puluh </w:t>
      </w:r>
      <w:r w:rsidR="00302D8D">
        <w:rPr>
          <w:color w:val="000000" w:themeColor="text1"/>
          <w:lang w:val="en-US"/>
        </w:rPr>
        <w:t>empat</w:t>
      </w:r>
      <w:r w:rsidR="00F642E5">
        <w:rPr>
          <w:color w:val="000000" w:themeColor="text1"/>
          <w:lang w:val="en-US"/>
        </w:rPr>
        <w:t xml:space="preserve"> (</w:t>
      </w:r>
      <w:r w:rsidR="00FD0414">
        <w:rPr>
          <w:color w:val="000000" w:themeColor="text1"/>
          <w:lang w:val="en-US"/>
        </w:rPr>
        <w:t>06-06</w:t>
      </w:r>
      <w:r w:rsidR="00302D8D">
        <w:rPr>
          <w:color w:val="000000" w:themeColor="text1"/>
          <w:lang w:val="en-US"/>
        </w:rPr>
        <w:t>-2024</w:t>
      </w:r>
      <w:r w:rsidR="00B1283C">
        <w:rPr>
          <w:color w:val="000000" w:themeColor="text1"/>
          <w:lang w:val="en-US"/>
        </w:rPr>
        <w:t>)</w:t>
      </w:r>
      <w:r w:rsidR="00F33B45" w:rsidRPr="004F2AF7">
        <w:rPr>
          <w:i/>
          <w:color w:val="000000" w:themeColor="text1"/>
          <w:lang w:val="en-US"/>
        </w:rPr>
        <w:t xml:space="preserve"> </w:t>
      </w:r>
      <w:r w:rsidRPr="004F2AF7">
        <w:rPr>
          <w:color w:val="000000" w:themeColor="text1"/>
        </w:rPr>
        <w:t xml:space="preserve">bertempat di </w:t>
      </w:r>
      <w:r w:rsidR="00B1283C">
        <w:rPr>
          <w:bCs/>
          <w:color w:val="000000" w:themeColor="text1"/>
          <w:lang w:val="en-US"/>
        </w:rPr>
        <w:t>Jepara</w:t>
      </w:r>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14:paraId="33D3C768" w14:textId="77777777" w:rsidR="001A1104" w:rsidRPr="004F2AF7" w:rsidRDefault="001A1104" w:rsidP="004F2AF7">
      <w:pPr>
        <w:pStyle w:val="Default"/>
        <w:spacing w:line="276" w:lineRule="auto"/>
        <w:jc w:val="both"/>
        <w:rPr>
          <w:color w:val="000000" w:themeColor="text1"/>
        </w:rPr>
      </w:pPr>
    </w:p>
    <w:p w14:paraId="5E95C1CD" w14:textId="661769F5" w:rsidR="001A1104" w:rsidRPr="00200916"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200916">
        <w:rPr>
          <w:color w:val="000000" w:themeColor="text1"/>
          <w:lang w:val="en-US"/>
        </w:rPr>
        <w:t>Marnoto</w:t>
      </w:r>
    </w:p>
    <w:p w14:paraId="3238CF0C" w14:textId="2BC8C4CB" w:rsidR="001A1104" w:rsidRPr="00200916"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r w:rsidR="00964389">
        <w:rPr>
          <w:color w:val="000000" w:themeColor="text1"/>
        </w:rPr>
        <w:t>D</w:t>
      </w:r>
      <w:r w:rsidR="00200916">
        <w:rPr>
          <w:color w:val="000000" w:themeColor="text1"/>
          <w:lang w:val="en-US"/>
        </w:rPr>
        <w:t>irektur</w:t>
      </w:r>
      <w:r w:rsidR="00D65A85">
        <w:rPr>
          <w:color w:val="000000" w:themeColor="text1"/>
          <w:lang w:val="en-US"/>
        </w:rPr>
        <w:t xml:space="preserve"> Utama</w:t>
      </w:r>
    </w:p>
    <w:p w14:paraId="486BBB01" w14:textId="285C1A1A" w:rsidR="001A1104" w:rsidRPr="004F2AF7" w:rsidRDefault="00E3759B" w:rsidP="004F2AF7">
      <w:pPr>
        <w:pStyle w:val="Default"/>
        <w:spacing w:line="276" w:lineRule="auto"/>
        <w:jc w:val="both"/>
        <w:rPr>
          <w:color w:val="000000" w:themeColor="text1"/>
        </w:rPr>
      </w:pPr>
      <w:r>
        <w:rPr>
          <w:color w:val="000000" w:themeColor="text1"/>
        </w:rPr>
        <w:t>Alamat kantor</w:t>
      </w:r>
      <w:r>
        <w:rPr>
          <w:color w:val="000000" w:themeColor="text1"/>
        </w:rPr>
        <w:tab/>
        <w:t xml:space="preserve">: </w:t>
      </w:r>
      <w:r w:rsidR="00964389">
        <w:rPr>
          <w:color w:val="000000" w:themeColor="text1"/>
        </w:rPr>
        <w:t>Jl. Pudaksari V no. 15 RT. 003/RW. 006 Pudakpayung, Banyumanik - Semarang</w:t>
      </w:r>
    </w:p>
    <w:p w14:paraId="67F1DF51"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964389" w:rsidRPr="007315A3">
        <w:rPr>
          <w:color w:val="000000" w:themeColor="text1"/>
        </w:rPr>
        <w:t>PT. AMAN MULTI INDONESIA</w:t>
      </w:r>
      <w:r w:rsidRPr="007315A3">
        <w:rPr>
          <w:color w:val="000000" w:themeColor="text1"/>
        </w:rPr>
        <w:t>,</w:t>
      </w:r>
      <w:r w:rsidRPr="004F2AF7">
        <w:rPr>
          <w:color w:val="000000" w:themeColor="text1"/>
        </w:rPr>
        <w:t xml:space="preserve"> untuk selanjutnya disebut </w:t>
      </w:r>
      <w:r w:rsidRPr="004F2AF7">
        <w:rPr>
          <w:b/>
          <w:bCs/>
          <w:color w:val="000000" w:themeColor="text1"/>
        </w:rPr>
        <w:t>Pihak Pertama.</w:t>
      </w:r>
    </w:p>
    <w:p w14:paraId="45110AFB" w14:textId="77777777" w:rsidR="001A1104" w:rsidRPr="004F2AF7" w:rsidRDefault="001A1104" w:rsidP="004F2AF7">
      <w:pPr>
        <w:pStyle w:val="Default"/>
        <w:spacing w:line="276" w:lineRule="auto"/>
        <w:jc w:val="both"/>
        <w:rPr>
          <w:color w:val="000000" w:themeColor="text1"/>
        </w:rPr>
      </w:pPr>
    </w:p>
    <w:p w14:paraId="39DF0FE2" w14:textId="7BA38008" w:rsidR="001A1104" w:rsidRPr="00E3759B"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E3759B">
        <w:rPr>
          <w:color w:val="000000" w:themeColor="text1"/>
          <w:lang w:val="en-US"/>
        </w:rPr>
        <w:t>Kawasaki Nozomi</w:t>
      </w:r>
    </w:p>
    <w:p w14:paraId="3D711CA1" w14:textId="77777777"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14:paraId="376429ED" w14:textId="77777777"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14:paraId="18A92FFC" w14:textId="77777777"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Jepara Kudus KM 28 Ds. Sengonbugel, Kec. Mayong </w:t>
      </w:r>
    </w:p>
    <w:p w14:paraId="2DA28395" w14:textId="77777777"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Kab. Jepara</w:t>
      </w:r>
    </w:p>
    <w:p w14:paraId="4E9EA4F9"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14:paraId="372BC6FD" w14:textId="77777777" w:rsidR="001A0EC8" w:rsidRPr="004F2AF7" w:rsidRDefault="001A0EC8" w:rsidP="004F2AF7">
      <w:pPr>
        <w:pStyle w:val="Default"/>
        <w:spacing w:line="276" w:lineRule="auto"/>
        <w:jc w:val="both"/>
        <w:rPr>
          <w:color w:val="000000" w:themeColor="text1"/>
        </w:rPr>
      </w:pPr>
    </w:p>
    <w:p w14:paraId="257DAC48" w14:textId="77777777"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14:paraId="61470DDC" w14:textId="77777777" w:rsidR="000F7A42" w:rsidRPr="004F2AF7" w:rsidRDefault="000F7A42" w:rsidP="004F2AF7">
      <w:pPr>
        <w:pStyle w:val="Default"/>
        <w:spacing w:line="276" w:lineRule="auto"/>
        <w:jc w:val="both"/>
        <w:rPr>
          <w:color w:val="000000" w:themeColor="text1"/>
        </w:rPr>
      </w:pPr>
    </w:p>
    <w:p w14:paraId="7DEBAA9A" w14:textId="77777777"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14:paraId="54FCD58C" w14:textId="503270D1"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perusahaan</w:t>
      </w:r>
      <w:r w:rsidR="00964389">
        <w:rPr>
          <w:i/>
          <w:color w:val="000000" w:themeColor="text1"/>
        </w:rPr>
        <w:t xml:space="preserve">  suplier Alat Pemadam Api</w:t>
      </w:r>
      <w:r w:rsidR="00451346" w:rsidRPr="004F2AF7">
        <w:rPr>
          <w:i/>
          <w:color w:val="000000" w:themeColor="text1"/>
        </w:rPr>
        <w:t xml:space="preserve"> </w:t>
      </w:r>
      <w:r w:rsidR="00D21C54" w:rsidRPr="004F2AF7">
        <w:rPr>
          <w:color w:val="000000" w:themeColor="text1"/>
        </w:rPr>
        <w:t xml:space="preserve">sesuai </w:t>
      </w:r>
      <w:r w:rsidR="00052833" w:rsidRPr="004F2AF7">
        <w:rPr>
          <w:color w:val="000000" w:themeColor="text1"/>
        </w:rPr>
        <w:t xml:space="preserve">Akta No. </w:t>
      </w:r>
      <w:r w:rsidR="00964389">
        <w:rPr>
          <w:color w:val="000000" w:themeColor="text1"/>
        </w:rPr>
        <w:t>16</w:t>
      </w:r>
      <w:r w:rsidR="00451346" w:rsidRPr="004F2AF7">
        <w:rPr>
          <w:color w:val="000000" w:themeColor="text1"/>
        </w:rPr>
        <w:t xml:space="preserve"> </w:t>
      </w:r>
      <w:r w:rsidR="00052833" w:rsidRPr="004F2AF7">
        <w:rPr>
          <w:color w:val="000000" w:themeColor="text1"/>
        </w:rPr>
        <w:t xml:space="preserve">tanggal </w:t>
      </w:r>
      <w:r w:rsidR="00964389">
        <w:rPr>
          <w:color w:val="000000" w:themeColor="text1"/>
        </w:rPr>
        <w:t xml:space="preserve">17 Agustus 2020 </w:t>
      </w:r>
      <w:r w:rsidR="00451346" w:rsidRPr="004F2AF7">
        <w:rPr>
          <w:color w:val="000000" w:themeColor="text1"/>
        </w:rPr>
        <w:t xml:space="preserve">yang dibuat dihadapan </w:t>
      </w:r>
      <w:r w:rsidR="00964389">
        <w:rPr>
          <w:color w:val="000000" w:themeColor="text1"/>
        </w:rPr>
        <w:t>Riefki Adian, Sarjana Hukum,</w:t>
      </w:r>
      <w:r w:rsidR="00052833" w:rsidRPr="004F2AF7">
        <w:rPr>
          <w:color w:val="000000" w:themeColor="text1"/>
        </w:rPr>
        <w:t xml:space="preserve"> Notaris di</w:t>
      </w:r>
      <w:r w:rsidR="00451346" w:rsidRPr="004F2AF7">
        <w:rPr>
          <w:color w:val="000000" w:themeColor="text1"/>
        </w:rPr>
        <w:t xml:space="preserve"> </w:t>
      </w:r>
      <w:r w:rsidR="00964389">
        <w:rPr>
          <w:color w:val="000000" w:themeColor="text1"/>
        </w:rPr>
        <w:t xml:space="preserve">Jl. KH. Asy’ari Kaliwungu, Kendal, </w:t>
      </w:r>
      <w:r w:rsidR="00052833" w:rsidRPr="004F2AF7">
        <w:rPr>
          <w:color w:val="000000" w:themeColor="text1"/>
        </w:rPr>
        <w:t xml:space="preserve"> dan telah memperoleh persetujuan dan pengesahan dari Menteri Kehakiman Republik Indonesia No. </w:t>
      </w:r>
      <w:r w:rsidR="00964389">
        <w:rPr>
          <w:i/>
          <w:color w:val="000000" w:themeColor="text1"/>
        </w:rPr>
        <w:t>C.03916 HT.01.01.TH.2002</w:t>
      </w:r>
      <w:r w:rsidR="00052833" w:rsidRPr="004F2AF7">
        <w:rPr>
          <w:color w:val="000000" w:themeColor="text1"/>
        </w:rPr>
        <w:t xml:space="preserve">tanggal </w:t>
      </w:r>
      <w:r w:rsidR="00964389">
        <w:rPr>
          <w:color w:val="000000" w:themeColor="text1"/>
        </w:rPr>
        <w:t>11 Maret 2002</w:t>
      </w:r>
      <w:r w:rsidR="00D65A85">
        <w:rPr>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14:paraId="02994297" w14:textId="77777777"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14:paraId="4C9C4F74" w14:textId="77777777" w:rsidR="001A1104" w:rsidRPr="004F2AF7" w:rsidRDefault="001A1104" w:rsidP="004F2AF7">
      <w:pPr>
        <w:pStyle w:val="Default"/>
        <w:spacing w:line="276" w:lineRule="auto"/>
        <w:jc w:val="both"/>
        <w:rPr>
          <w:color w:val="000000" w:themeColor="text1"/>
        </w:rPr>
      </w:pPr>
    </w:p>
    <w:p w14:paraId="23A1029E" w14:textId="1D654B77" w:rsidR="007F510D" w:rsidRPr="004F2AF7" w:rsidRDefault="00DE3B51" w:rsidP="004F2AF7">
      <w:pPr>
        <w:pStyle w:val="Default"/>
        <w:spacing w:line="276" w:lineRule="auto"/>
        <w:jc w:val="both"/>
        <w:rPr>
          <w:b/>
          <w:bCs/>
          <w:color w:val="000000" w:themeColor="text1"/>
        </w:rPr>
      </w:pPr>
      <w:r w:rsidRPr="004F2AF7">
        <w:rPr>
          <w:color w:val="000000" w:themeColor="text1"/>
        </w:rPr>
        <w:lastRenderedPageBreak/>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14:paraId="72EE19F9" w14:textId="77777777" w:rsidR="00B674C0" w:rsidRPr="004F2AF7" w:rsidRDefault="00B674C0" w:rsidP="004F2AF7">
      <w:pPr>
        <w:pStyle w:val="Default"/>
        <w:spacing w:line="276" w:lineRule="auto"/>
        <w:jc w:val="both"/>
        <w:rPr>
          <w:b/>
          <w:bCs/>
          <w:color w:val="000000" w:themeColor="text1"/>
        </w:rPr>
      </w:pPr>
    </w:p>
    <w:p w14:paraId="3367569A"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14:paraId="1E721037" w14:textId="77777777"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14:paraId="3A736A19" w14:textId="248624B4" w:rsidR="00DA0807" w:rsidRPr="00FD0414" w:rsidRDefault="00245D5B" w:rsidP="007315A3">
      <w:pPr>
        <w:pStyle w:val="Default"/>
        <w:numPr>
          <w:ilvl w:val="0"/>
          <w:numId w:val="22"/>
        </w:numPr>
        <w:spacing w:line="276" w:lineRule="auto"/>
        <w:ind w:left="567" w:hanging="567"/>
        <w:jc w:val="both"/>
        <w:rPr>
          <w:color w:val="000000" w:themeColor="text1"/>
        </w:rPr>
      </w:pPr>
      <w:r w:rsidRPr="004F2AF7">
        <w:rPr>
          <w:bCs/>
          <w:iCs/>
          <w:color w:val="000000" w:themeColor="text1"/>
        </w:rPr>
        <w:t xml:space="preserve">Objek perjanjian ini adalah pembelian/pengadaan </w:t>
      </w:r>
      <w:r w:rsidR="002006E4">
        <w:rPr>
          <w:bCs/>
          <w:iCs/>
          <w:color w:val="000000" w:themeColor="text1"/>
          <w:lang w:val="en-US"/>
        </w:rPr>
        <w:t>Alat Pemadam Api</w:t>
      </w:r>
      <w:r w:rsidRPr="004F2AF7">
        <w:rPr>
          <w:bCs/>
          <w:iCs/>
          <w:color w:val="000000" w:themeColor="text1"/>
        </w:rPr>
        <w:t xml:space="preserve"> di </w:t>
      </w:r>
      <w:r w:rsidRPr="004F2AF7">
        <w:rPr>
          <w:color w:val="000000" w:themeColor="text1"/>
        </w:rPr>
        <w:t xml:space="preserve">PT. Semarang Autocomp </w:t>
      </w:r>
      <w:r w:rsidR="00FD0414">
        <w:rPr>
          <w:color w:val="000000" w:themeColor="text1"/>
        </w:rPr>
        <w:t>Manufacturing Indonesia.</w:t>
      </w:r>
    </w:p>
    <w:p w14:paraId="78BA16CC" w14:textId="77777777"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r w:rsidR="00A67E4C" w:rsidRPr="00FB5AE6">
        <w:rPr>
          <w:lang w:val="en-US"/>
        </w:rPr>
        <w:t xml:space="preserve">dan untuk produk yang tidak disebutkan pada ayat 1 diatas, harus berdasarkan Surat Penawaran yang disetujui </w:t>
      </w:r>
      <w:r w:rsidR="00A67E4C" w:rsidRPr="00FB5AE6">
        <w:rPr>
          <w:b/>
          <w:lang w:val="en-US"/>
        </w:rPr>
        <w:t>Para</w:t>
      </w:r>
      <w:r w:rsidR="00A67E4C" w:rsidRPr="00FB5AE6">
        <w:rPr>
          <w:lang w:val="en-US"/>
        </w:rPr>
        <w:t xml:space="preserve"> </w:t>
      </w:r>
      <w:r w:rsidR="00A67E4C" w:rsidRPr="00FB5AE6">
        <w:rPr>
          <w:b/>
          <w:lang w:val="en-US"/>
        </w:rPr>
        <w:t>Pihak</w:t>
      </w:r>
      <w:r w:rsidR="00A67E4C" w:rsidRPr="00FB5AE6">
        <w:rPr>
          <w:b/>
        </w:rPr>
        <w:t>.</w:t>
      </w:r>
    </w:p>
    <w:p w14:paraId="21F9C6EE" w14:textId="77777777"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r w:rsidRPr="008E7BD2">
        <w:rPr>
          <w:color w:val="000000" w:themeColor="text1"/>
          <w:lang w:val="en-US"/>
        </w:rPr>
        <w:t>i.</w:t>
      </w:r>
    </w:p>
    <w:p w14:paraId="0A893FD1" w14:textId="77777777" w:rsidR="00932F56" w:rsidRDefault="00932F56" w:rsidP="00932F56">
      <w:pPr>
        <w:pStyle w:val="Default"/>
        <w:spacing w:line="276" w:lineRule="auto"/>
        <w:rPr>
          <w:b/>
          <w:bCs/>
          <w:color w:val="000000" w:themeColor="text1"/>
        </w:rPr>
      </w:pPr>
    </w:p>
    <w:p w14:paraId="7B2821D6"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14:paraId="4DA6F82A"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14:paraId="198B52FB"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14:paraId="10FB13FE"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0B3AC294"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6847704B"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17ABE6DC"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14:paraId="38C431D5"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14:paraId="59B87CCA" w14:textId="77777777"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15982501"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08D0661E" w14:textId="77777777" w:rsidR="00414AE8" w:rsidRPr="004F2AF7" w:rsidRDefault="00414AE8" w:rsidP="004F2AF7">
      <w:pPr>
        <w:pStyle w:val="Default"/>
        <w:spacing w:line="276" w:lineRule="auto"/>
        <w:jc w:val="center"/>
        <w:rPr>
          <w:b/>
          <w:bCs/>
          <w:color w:val="000000" w:themeColor="text1"/>
        </w:rPr>
      </w:pPr>
    </w:p>
    <w:p w14:paraId="3DEA3CB4"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14:paraId="5E279AE2"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14:paraId="306DB39C"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7B902389"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14:paraId="63B043FD"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14:paraId="7C2D3F9C" w14:textId="77777777"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Pihak Pertama</w:t>
      </w:r>
      <w:r w:rsidRPr="004F2AF7">
        <w:rPr>
          <w:bCs/>
          <w:color w:val="000000" w:themeColor="text1"/>
        </w:rPr>
        <w:t xml:space="preserve"> menjamin bahwa semua produk </w:t>
      </w:r>
      <w:r w:rsidR="00FC0358">
        <w:rPr>
          <w:bCs/>
          <w:color w:val="000000" w:themeColor="text1"/>
          <w:lang w:val="en-US"/>
        </w:rPr>
        <w:t>termasuk bahan pengemasan</w:t>
      </w:r>
      <w:r w:rsidR="00E930F0">
        <w:rPr>
          <w:bCs/>
          <w:color w:val="000000" w:themeColor="text1"/>
          <w:lang w:val="en-US"/>
        </w:rPr>
        <w:t xml:space="preserve"> atau packing</w:t>
      </w:r>
      <w:r w:rsidR="00FC0358">
        <w:rPr>
          <w:bCs/>
          <w:color w:val="000000" w:themeColor="text1"/>
          <w:lang w:val="en-US"/>
        </w:rPr>
        <w:t xml:space="preserve"> dan bahan pelindung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lebih lengkap terkait list GADSL dapat mengakses link berikut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14:paraId="6EEE49CA" w14:textId="77777777"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r>
        <w:rPr>
          <w:bCs/>
          <w:color w:val="000000" w:themeColor="text1"/>
          <w:lang w:val="en-US"/>
        </w:rPr>
        <w:t>dan</w:t>
      </w:r>
      <w:r w:rsidRPr="001E6F70">
        <w:rPr>
          <w:bCs/>
          <w:color w:val="000000" w:themeColor="text1"/>
        </w:rPr>
        <w:t xml:space="preserve"> juga harus menyertakan </w:t>
      </w:r>
      <w:r>
        <w:rPr>
          <w:bCs/>
          <w:color w:val="000000" w:themeColor="text1"/>
          <w:lang w:val="en-US"/>
        </w:rPr>
        <w:t xml:space="preserve">data informasi </w:t>
      </w:r>
      <w:r w:rsidRPr="001B511F">
        <w:t>International Material Data System (IMDS) dan Safety Data Sheet (SDS) terkait dengan zat kandungan yang dibuat berdasarkan Global Harmony System (GHS)</w:t>
      </w:r>
      <w:r>
        <w:rPr>
          <w:lang w:val="en-US"/>
        </w:rPr>
        <w:t>.</w:t>
      </w:r>
    </w:p>
    <w:p w14:paraId="4FF55C70" w14:textId="64C03DB5" w:rsidR="00D65A85" w:rsidRPr="00302D8D" w:rsidRDefault="00370997" w:rsidP="00302D8D">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14:paraId="12E823CF" w14:textId="77777777" w:rsidR="00D65A85" w:rsidRDefault="00D65A85" w:rsidP="004F2AF7">
      <w:pPr>
        <w:pStyle w:val="Default"/>
        <w:spacing w:line="276" w:lineRule="auto"/>
        <w:jc w:val="center"/>
        <w:rPr>
          <w:b/>
          <w:bCs/>
          <w:color w:val="000000" w:themeColor="text1"/>
        </w:rPr>
      </w:pPr>
    </w:p>
    <w:p w14:paraId="789802A4"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14:paraId="7AAA5904"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14:paraId="7425F000"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14:paraId="6E753273" w14:textId="77777777"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14:paraId="211D48C3"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7B7D125D" w14:textId="77777777" w:rsidR="00A87434" w:rsidRPr="004F2AF7" w:rsidRDefault="00A87434" w:rsidP="004F2AF7">
      <w:pPr>
        <w:pStyle w:val="Default"/>
        <w:spacing w:line="276" w:lineRule="auto"/>
        <w:jc w:val="center"/>
        <w:rPr>
          <w:bCs/>
          <w:color w:val="000000" w:themeColor="text1"/>
        </w:rPr>
      </w:pPr>
    </w:p>
    <w:p w14:paraId="08367C77" w14:textId="77777777"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14:paraId="2D518C51" w14:textId="77777777"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14:paraId="2C80C3E9"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14:paraId="62E89C3B" w14:textId="77777777"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14:paraId="10BE746E"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14:paraId="75855023" w14:textId="77777777" w:rsidR="00A812BE" w:rsidRPr="004F2AF7" w:rsidRDefault="00A812BE" w:rsidP="004F2AF7">
      <w:pPr>
        <w:pStyle w:val="Default"/>
        <w:tabs>
          <w:tab w:val="left" w:pos="360"/>
        </w:tabs>
        <w:spacing w:line="276" w:lineRule="auto"/>
        <w:ind w:left="360"/>
        <w:jc w:val="both"/>
        <w:rPr>
          <w:bCs/>
          <w:color w:val="000000" w:themeColor="text1"/>
        </w:rPr>
      </w:pPr>
    </w:p>
    <w:p w14:paraId="1660470D" w14:textId="77777777"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14:paraId="06928CC7" w14:textId="77777777" w:rsidR="00A812BE" w:rsidRPr="004F2AF7" w:rsidRDefault="00A812BE" w:rsidP="004F2AF7">
      <w:pPr>
        <w:pStyle w:val="Default"/>
        <w:spacing w:line="276" w:lineRule="auto"/>
        <w:jc w:val="center"/>
        <w:rPr>
          <w:b/>
          <w:bCs/>
          <w:color w:val="auto"/>
        </w:rPr>
      </w:pPr>
      <w:r w:rsidRPr="004F2AF7">
        <w:rPr>
          <w:b/>
          <w:bCs/>
          <w:color w:val="auto"/>
        </w:rPr>
        <w:t>Tata Cara Pembayaran</w:t>
      </w:r>
    </w:p>
    <w:p w14:paraId="3F2F539C" w14:textId="77777777"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lastRenderedPageBreak/>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14:paraId="15A74CAF" w14:textId="77777777"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964389">
        <w:rPr>
          <w:color w:val="000000" w:themeColor="text1"/>
        </w:rPr>
        <w:t>2223351000</w:t>
      </w:r>
    </w:p>
    <w:p w14:paraId="4E359437" w14:textId="77777777"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964389">
        <w:rPr>
          <w:color w:val="000000" w:themeColor="text1"/>
        </w:rPr>
        <w:t>PT. AMAN MULTI INDONESIA</w:t>
      </w:r>
    </w:p>
    <w:p w14:paraId="7883D61F" w14:textId="77777777"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964389">
        <w:rPr>
          <w:color w:val="000000" w:themeColor="text1"/>
        </w:rPr>
        <w:t>Bank Central Asia</w:t>
      </w:r>
    </w:p>
    <w:p w14:paraId="74BA62C9" w14:textId="1FF0DABA"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224D21">
        <w:rPr>
          <w:color w:val="000000" w:themeColor="text1"/>
          <w:lang w:val="en-US"/>
        </w:rPr>
        <w:t xml:space="preserve"> </w:t>
      </w:r>
      <w:r w:rsidR="00964389">
        <w:rPr>
          <w:color w:val="000000" w:themeColor="text1"/>
        </w:rPr>
        <w:t>Jl. Gatot Subroto ( Ruko Town Square Blok A3-A4 ) Ungaran, Kab. Semarang</w:t>
      </w:r>
    </w:p>
    <w:p w14:paraId="2D6CBF38" w14:textId="77777777"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14:paraId="3FF0871C" w14:textId="77777777"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14:paraId="7603C57E" w14:textId="77777777" w:rsidR="00224D21" w:rsidRDefault="00224D21" w:rsidP="00932F56">
      <w:pPr>
        <w:pStyle w:val="Default"/>
        <w:spacing w:line="276" w:lineRule="auto"/>
        <w:rPr>
          <w:b/>
          <w:bCs/>
          <w:color w:val="000000" w:themeColor="text1"/>
        </w:rPr>
      </w:pPr>
    </w:p>
    <w:p w14:paraId="761BDBD3"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14:paraId="25CD12F5" w14:textId="77777777"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14:paraId="475D0AA9" w14:textId="6E724702"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2006E4">
        <w:rPr>
          <w:rFonts w:eastAsiaTheme="minorEastAsia" w:cs="Times New Roman"/>
          <w:color w:val="000000"/>
          <w:kern w:val="0"/>
          <w:lang w:val="en-US" w:eastAsia="id-ID" w:bidi="ar-SA"/>
        </w:rPr>
        <w:t>1 Juli</w:t>
      </w:r>
      <w:r w:rsidR="00AC089F">
        <w:rPr>
          <w:rFonts w:eastAsiaTheme="minorEastAsia" w:cs="Times New Roman"/>
          <w:color w:val="000000"/>
          <w:kern w:val="0"/>
          <w:lang w:val="id-ID" w:eastAsia="id-ID" w:bidi="ar-SA"/>
        </w:rPr>
        <w:t xml:space="preserve"> 2023</w:t>
      </w:r>
      <w:r w:rsidR="00964389" w:rsidRPr="004F2AF7">
        <w:rPr>
          <w:rFonts w:eastAsiaTheme="minorEastAsia" w:cs="Times New Roman"/>
          <w:color w:val="000000"/>
          <w:kern w:val="0"/>
          <w:lang w:val="id-ID" w:eastAsia="id-ID" w:bidi="ar-SA"/>
        </w:rPr>
        <w:t xml:space="preserve"> </w:t>
      </w:r>
      <w:r w:rsidR="00E16BCC" w:rsidRPr="004F2AF7">
        <w:rPr>
          <w:rFonts w:eastAsiaTheme="minorEastAsia" w:cs="Times New Roman"/>
          <w:color w:val="000000"/>
          <w:kern w:val="0"/>
          <w:lang w:val="id-ID" w:eastAsia="id-ID" w:bidi="ar-SA"/>
        </w:rPr>
        <w:t xml:space="preserve">sampai dengan tanggal </w:t>
      </w:r>
      <w:r w:rsidR="002006E4">
        <w:rPr>
          <w:rFonts w:eastAsiaTheme="minorEastAsia" w:cs="Times New Roman"/>
          <w:color w:val="000000"/>
          <w:kern w:val="0"/>
          <w:lang w:val="en-US" w:eastAsia="id-ID" w:bidi="ar-SA"/>
        </w:rPr>
        <w:t>30 Juni</w:t>
      </w:r>
      <w:r w:rsidR="00AC089F">
        <w:rPr>
          <w:rFonts w:eastAsiaTheme="minorEastAsia" w:cs="Times New Roman"/>
          <w:color w:val="000000"/>
          <w:kern w:val="0"/>
          <w:lang w:val="id-ID" w:eastAsia="id-ID" w:bidi="ar-SA"/>
        </w:rPr>
        <w:t xml:space="preserve"> 2024</w:t>
      </w:r>
      <w:r w:rsidR="002006E4">
        <w:rPr>
          <w:rFonts w:eastAsiaTheme="minorEastAsia" w:cs="Times New Roman"/>
          <w:color w:val="000000"/>
          <w:kern w:val="0"/>
          <w:lang w:val="en-US" w:eastAsia="id-ID" w:bidi="ar-SA"/>
        </w:rPr>
        <w:t>.</w:t>
      </w:r>
    </w:p>
    <w:p w14:paraId="576EBE13" w14:textId="4E884F84" w:rsidR="00AC58E9" w:rsidRPr="00302D8D" w:rsidRDefault="00302D8D" w:rsidP="00302D8D">
      <w:pPr>
        <w:pStyle w:val="ListParagraph"/>
        <w:numPr>
          <w:ilvl w:val="0"/>
          <w:numId w:val="23"/>
        </w:numPr>
        <w:spacing w:line="276" w:lineRule="auto"/>
        <w:ind w:left="567" w:hanging="567"/>
        <w:jc w:val="both"/>
        <w:rPr>
          <w:rFonts w:cs="Times New Roman"/>
          <w:color w:val="000000"/>
          <w:lang w:val="id-ID" w:eastAsia="id-ID" w:bidi="ar-SA"/>
        </w:rPr>
      </w:pPr>
      <w:r w:rsidRPr="00734F48">
        <w:rPr>
          <w:rFonts w:cs="Times New Roman"/>
          <w:color w:val="000000"/>
          <w:lang w:val="id-ID" w:eastAsia="id-ID" w:bidi="ar-SA"/>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p>
    <w:p w14:paraId="4E7EC015" w14:textId="77777777"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14:paraId="6F9BD605"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14:paraId="486E6957"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14:paraId="4ECBFB42"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r w:rsidRPr="004F2AF7">
        <w:rPr>
          <w:lang w:val="en-US"/>
        </w:rPr>
        <w:t xml:space="preserve">tidak bertanggung jawab atas segala kerugian yang timbul diakibatkan oleh </w:t>
      </w:r>
      <w:r w:rsidRPr="004F2AF7">
        <w:t>force majeure</w:t>
      </w:r>
      <w:r w:rsidRPr="004F2AF7">
        <w:rPr>
          <w:lang w:val="en-US"/>
        </w:rPr>
        <w:t>.</w:t>
      </w:r>
    </w:p>
    <w:p w14:paraId="0272E5DA"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Kondisi yang dapat diterima sebagai </w:t>
      </w:r>
      <w:r w:rsidRPr="004F2AF7">
        <w:t>force majeure</w:t>
      </w:r>
      <w:r w:rsidRPr="004F2AF7">
        <w:rPr>
          <w:lang w:val="en-US"/>
        </w:rPr>
        <w:t xml:space="preserve"> oleh </w:t>
      </w:r>
      <w:r w:rsidR="0084356D" w:rsidRPr="004F2AF7">
        <w:rPr>
          <w:b/>
        </w:rPr>
        <w:t>Para Pihak</w:t>
      </w:r>
      <w:r w:rsidRPr="004F2AF7">
        <w:rPr>
          <w:lang w:val="en-US"/>
        </w:rPr>
        <w:t xml:space="preserve"> adalah </w:t>
      </w:r>
      <w:r w:rsidR="0084356D" w:rsidRPr="004F2AF7">
        <w:t>p</w:t>
      </w:r>
      <w:r w:rsidR="0084356D" w:rsidRPr="004F2AF7">
        <w:rPr>
          <w:lang w:val="en-US"/>
        </w:rPr>
        <w:t xml:space="preserve">erang, huru-hara, sabotase, </w:t>
      </w:r>
      <w:r w:rsidRPr="004F2AF7">
        <w:rPr>
          <w:lang w:val="en-US"/>
        </w:rPr>
        <w:t>terorisme, penutupan oleh pemerintah, bencana alam yang dikatagorikan sebagai b</w:t>
      </w:r>
      <w:r w:rsidR="0084356D" w:rsidRPr="004F2AF7">
        <w:t>en</w:t>
      </w:r>
      <w:r w:rsidRPr="004F2AF7">
        <w:rPr>
          <w:lang w:val="en-US"/>
        </w:rPr>
        <w:t>cana nasional yang dibuktikan dengan ditetapkan oleh pemerintah.</w:t>
      </w:r>
    </w:p>
    <w:p w14:paraId="0CE88BA1"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Pemberitahuan </w:t>
      </w:r>
      <w:r w:rsidR="0084356D" w:rsidRPr="004F2AF7">
        <w:t>keadaan</w:t>
      </w:r>
      <w:r w:rsidRPr="004F2AF7">
        <w:rPr>
          <w:lang w:val="en-US"/>
        </w:rPr>
        <w:t xml:space="preserve"> </w:t>
      </w:r>
      <w:r w:rsidRPr="004F2AF7">
        <w:t>force majeure</w:t>
      </w:r>
      <w:r w:rsidRPr="004F2AF7">
        <w:rPr>
          <w:lang w:val="en-US"/>
        </w:rPr>
        <w:t xml:space="preserve"> dibuat secara tertulis maksimal dalam waktu 7 (tujuh) hari dari tanggal kejadian didukung dengan bukti.</w:t>
      </w:r>
    </w:p>
    <w:p w14:paraId="50415224"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Pemberitahuan kejadian </w:t>
      </w:r>
      <w:r w:rsidRPr="004F2AF7">
        <w:t>force majeure</w:t>
      </w:r>
      <w:r w:rsidRPr="004F2AF7">
        <w:rPr>
          <w:lang w:val="en-US"/>
        </w:rPr>
        <w:t xml:space="preserve"> diterima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ditanggapi dalam waktu 3 (tiga) hari dari tanggal penerimaan pemberitahuan </w:t>
      </w:r>
      <w:r w:rsidRPr="004F2AF7">
        <w:t>force majeure</w:t>
      </w:r>
      <w:r w:rsidRPr="004F2AF7">
        <w:rPr>
          <w:lang w:val="en-US"/>
        </w:rPr>
        <w:t>. Apabila pemberitahuan tersebut tidak ditanggapi maka dianggap</w:t>
      </w:r>
      <w:r w:rsidRPr="004F2AF7">
        <w:t xml:space="preserve"> </w:t>
      </w:r>
      <w:r w:rsidRPr="004F2AF7">
        <w:rPr>
          <w:lang w:val="en-US"/>
        </w:rPr>
        <w:t xml:space="preserve">telah menerima  kejadian </w:t>
      </w:r>
      <w:r w:rsidRPr="004F2AF7">
        <w:t>force majeure</w:t>
      </w:r>
      <w:r w:rsidRPr="004F2AF7">
        <w:rPr>
          <w:lang w:val="en-US"/>
        </w:rPr>
        <w:t xml:space="preserve"> tersebut.</w:t>
      </w:r>
    </w:p>
    <w:p w14:paraId="74F917D1" w14:textId="77777777"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14:paraId="13139B4C" w14:textId="77777777"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14:paraId="72397B83" w14:textId="77777777"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14:paraId="224446AE"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14:paraId="30583EE1"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lastRenderedPageBreak/>
        <w:t>Para Pihak</w:t>
      </w:r>
      <w:r w:rsidRPr="004F2AF7">
        <w:rPr>
          <w:rFonts w:cs="Times New Roman"/>
          <w:bCs/>
          <w:color w:val="000000" w:themeColor="text1"/>
        </w:rPr>
        <w:t xml:space="preserve"> tidak akan membuka kerahasiaan </w:t>
      </w:r>
      <w:r w:rsidRPr="004F2AF7">
        <w:rPr>
          <w:rFonts w:cs="Times New Roman"/>
          <w:bCs/>
          <w:color w:val="000000" w:themeColor="text1"/>
          <w:lang w:val="id-ID"/>
        </w:rPr>
        <w:t>informasi perusahaan</w:t>
      </w:r>
      <w:r w:rsidRPr="004F2AF7">
        <w:rPr>
          <w:rFonts w:cs="Times New Roman"/>
          <w:bCs/>
          <w:color w:val="000000" w:themeColor="text1"/>
        </w:rPr>
        <w:t xml:space="preserve"> kepada </w:t>
      </w:r>
      <w:r w:rsidRPr="004F2AF7">
        <w:rPr>
          <w:rFonts w:cs="Times New Roman"/>
          <w:bCs/>
          <w:color w:val="000000" w:themeColor="text1"/>
          <w:lang w:val="id-ID"/>
        </w:rPr>
        <w:t>Pihak Ketiga</w:t>
      </w:r>
      <w:r w:rsidRPr="004F2AF7">
        <w:rPr>
          <w:rFonts w:cs="Times New Roman"/>
          <w:bCs/>
          <w:color w:val="000000" w:themeColor="text1"/>
        </w:rPr>
        <w:t xml:space="preserve"> tanpa persetujuan tertulis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44710405"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3EB41C31"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berperan serta menjaga aset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1EAA5E9E"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mengambil gambar/ video dalam bentuk apapun selain </w:t>
      </w:r>
      <w:r w:rsidR="009B5971" w:rsidRPr="004F2AF7">
        <w:rPr>
          <w:rFonts w:cs="Times New Roman"/>
          <w:bCs/>
          <w:color w:val="000000" w:themeColor="text1"/>
          <w:lang w:val="id-ID"/>
        </w:rPr>
        <w:t xml:space="preserve">untuk </w:t>
      </w:r>
      <w:r w:rsidRPr="004F2AF7">
        <w:rPr>
          <w:rFonts w:cs="Times New Roman"/>
          <w:bCs/>
          <w:color w:val="000000" w:themeColor="text1"/>
        </w:rPr>
        <w:t xml:space="preserve">kepentingan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08FC8C93"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memasuki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mengakses system informasi tanpa seijin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09BC6E42" w14:textId="49F8488E" w:rsidR="00224D21" w:rsidRPr="00932F56" w:rsidRDefault="008E1462" w:rsidP="00932F56">
      <w:pPr>
        <w:pStyle w:val="ListParagraph"/>
        <w:numPr>
          <w:ilvl w:val="0"/>
          <w:numId w:val="29"/>
        </w:numPr>
        <w:suppressAutoHyphens w:val="0"/>
        <w:spacing w:line="276" w:lineRule="auto"/>
        <w:ind w:left="567" w:hanging="567"/>
        <w:contextualSpacing/>
        <w:jc w:val="both"/>
        <w:rPr>
          <w:rFonts w:cs="Times New Roman"/>
          <w:b/>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wajib menyampaikan semua ketentuan ini kepada semua karyawan yang berkaitan dengan perjanjian ini.</w:t>
      </w:r>
      <w:r w:rsidRPr="004F2AF7">
        <w:rPr>
          <w:rFonts w:cs="Times New Roman"/>
          <w:color w:val="000000"/>
        </w:rPr>
        <w:t xml:space="preserve"> </w:t>
      </w:r>
    </w:p>
    <w:p w14:paraId="3F263371" w14:textId="77777777" w:rsidR="00932F56" w:rsidRDefault="00932F56" w:rsidP="004F2AF7">
      <w:pPr>
        <w:widowControl w:val="0"/>
        <w:spacing w:after="0"/>
        <w:jc w:val="center"/>
        <w:rPr>
          <w:rFonts w:ascii="Times New Roman" w:hAnsi="Times New Roman" w:cs="Times New Roman"/>
          <w:b/>
          <w:bCs/>
          <w:color w:val="000000" w:themeColor="text1"/>
          <w:sz w:val="24"/>
          <w:szCs w:val="24"/>
        </w:rPr>
      </w:pPr>
    </w:p>
    <w:p w14:paraId="71C2AD62" w14:textId="77777777"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54827B9E" w14:textId="77777777"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2CCD2F58"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lang w:val="id-ID"/>
        </w:rPr>
        <w:t xml:space="preserve"> wajib</w:t>
      </w:r>
      <w:r w:rsidRPr="004F2AF7">
        <w:rPr>
          <w:rFonts w:cs="Times New Roman"/>
          <w:bCs/>
          <w:color w:val="000000" w:themeColor="text1"/>
        </w:rPr>
        <w:t xml:space="preserve"> mematuhi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K</w:t>
      </w:r>
      <w:r w:rsidRPr="004F2AF7">
        <w:rPr>
          <w:rFonts w:cs="Times New Roman"/>
          <w:b/>
          <w:bCs/>
          <w:color w:val="000000" w:themeColor="text1"/>
        </w:rPr>
        <w:t>edu</w:t>
      </w:r>
      <w:r w:rsidRPr="004F2AF7">
        <w:rPr>
          <w:rFonts w:cs="Times New Roman"/>
          <w:b/>
          <w:bCs/>
          <w:color w:val="000000" w:themeColor="text1"/>
          <w:lang w:val="id-ID"/>
        </w:rPr>
        <w:t>a</w:t>
      </w:r>
      <w:r w:rsidRPr="004F2AF7">
        <w:rPr>
          <w:rFonts w:cs="Times New Roman"/>
          <w:bCs/>
          <w:color w:val="000000" w:themeColor="text1"/>
          <w:lang w:val="id-ID"/>
        </w:rPr>
        <w:t>.</w:t>
      </w:r>
    </w:p>
    <w:p w14:paraId="569E1FBB"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bertanggung jawab atas kecelakaan kerja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r w:rsidRPr="004F2AF7">
        <w:rPr>
          <w:rFonts w:cs="Times New Roman"/>
          <w:bCs/>
          <w:color w:val="000000" w:themeColor="text1"/>
        </w:rPr>
        <w:t>pada saat proses pekerjaan.</w:t>
      </w:r>
    </w:p>
    <w:p w14:paraId="0B341DD5"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akan selalu menjaga kebersihan dan kerapihan disekitar area tempat pekerjaan.</w:t>
      </w:r>
    </w:p>
    <w:p w14:paraId="69692023" w14:textId="77777777"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r w:rsidRPr="004F2AF7">
        <w:rPr>
          <w:rFonts w:cs="Times New Roman"/>
          <w:bCs/>
          <w:color w:val="000000" w:themeColor="text1"/>
        </w:rPr>
        <w:t xml:space="preserve">Apabila </w:t>
      </w:r>
      <w:r w:rsidRPr="004F2AF7">
        <w:rPr>
          <w:rFonts w:cs="Times New Roman"/>
          <w:b/>
          <w:color w:val="000000"/>
        </w:rPr>
        <w:t>Pihak Pertama</w:t>
      </w:r>
      <w:r w:rsidR="00AB39AE" w:rsidRPr="004F2AF7">
        <w:rPr>
          <w:rFonts w:cs="Times New Roman"/>
          <w:color w:val="000000"/>
          <w:lang w:val="id-ID"/>
        </w:rPr>
        <w:t xml:space="preserve"> </w:t>
      </w:r>
      <w:r w:rsidRPr="004F2AF7">
        <w:rPr>
          <w:rFonts w:cs="Times New Roman"/>
          <w:bCs/>
          <w:color w:val="000000" w:themeColor="text1"/>
        </w:rPr>
        <w:t xml:space="preserve">mendapat teguran tertulis lebih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r w:rsidR="0095718C" w:rsidRPr="004F2AF7">
        <w:rPr>
          <w:rFonts w:cs="Times New Roman"/>
          <w:bCs/>
          <w:color w:val="000000" w:themeColor="text1"/>
          <w:lang w:val="en-US"/>
        </w:rPr>
        <w:t xml:space="preserve">pelanggaran </w:t>
      </w:r>
      <w:r w:rsidR="0095718C" w:rsidRPr="004F2AF7">
        <w:rPr>
          <w:rFonts w:cs="Times New Roman"/>
          <w:bCs/>
          <w:color w:val="000000" w:themeColor="text1"/>
          <w:lang w:val="id-ID"/>
        </w:rPr>
        <w:t>K</w:t>
      </w:r>
      <w:r w:rsidRPr="004F2AF7">
        <w:rPr>
          <w:rFonts w:cs="Times New Roman"/>
          <w:bCs/>
          <w:color w:val="000000" w:themeColor="text1"/>
          <w:lang w:val="en-US"/>
        </w:rPr>
        <w:t xml:space="preserve">3 oleh </w:t>
      </w:r>
      <w:r w:rsidRPr="004F2AF7">
        <w:rPr>
          <w:rFonts w:cs="Times New Roman"/>
          <w:b/>
          <w:bCs/>
          <w:color w:val="000000" w:themeColor="text1"/>
          <w:lang w:val="en-US"/>
        </w:rPr>
        <w:t>Pihak Pertama</w:t>
      </w:r>
      <w:r w:rsidRPr="004F2AF7">
        <w:rPr>
          <w:rFonts w:cs="Times New Roman"/>
          <w:bCs/>
          <w:color w:val="000000" w:themeColor="text1"/>
          <w:lang w:val="en-US"/>
        </w:rPr>
        <w:t xml:space="preserve"> atau pekerjanya pada saat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r w:rsidR="0046058D" w:rsidRPr="004F2AF7">
        <w:rPr>
          <w:rFonts w:cs="Times New Roman"/>
          <w:bCs/>
          <w:color w:val="000000" w:themeColor="text1"/>
        </w:rPr>
        <w:t xml:space="preserve">maka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P</w:t>
      </w:r>
      <w:r w:rsidRPr="004F2AF7">
        <w:rPr>
          <w:rFonts w:cs="Times New Roman"/>
          <w:b/>
          <w:bCs/>
          <w:color w:val="000000" w:themeColor="text1"/>
        </w:rPr>
        <w:t>ertama</w:t>
      </w:r>
      <w:r w:rsidRPr="004F2AF7">
        <w:rPr>
          <w:rFonts w:cs="Times New Roman"/>
          <w:bCs/>
          <w:color w:val="000000" w:themeColor="text1"/>
        </w:rPr>
        <w:t xml:space="preserve">  bersedia untuk </w:t>
      </w:r>
      <w:r w:rsidRPr="004F2AF7">
        <w:rPr>
          <w:rFonts w:cs="Times New Roman"/>
          <w:bCs/>
          <w:color w:val="000000" w:themeColor="text1"/>
          <w:lang w:val="id-ID"/>
        </w:rPr>
        <w:t>dikenakan</w:t>
      </w:r>
      <w:r w:rsidRPr="004F2AF7">
        <w:rPr>
          <w:rFonts w:cs="Times New Roman"/>
          <w:bCs/>
          <w:color w:val="000000" w:themeColor="text1"/>
        </w:rPr>
        <w:t xml:space="preserve"> sanksi denda sebesar Rp 5.000.000 (lima juta rupiah) </w:t>
      </w:r>
      <w:r w:rsidRPr="004F2AF7">
        <w:rPr>
          <w:rFonts w:cs="Times New Roman"/>
          <w:bCs/>
          <w:color w:val="000000" w:themeColor="text1"/>
          <w:lang w:val="id-ID"/>
        </w:rPr>
        <w:t xml:space="preserve">yang </w:t>
      </w:r>
      <w:r w:rsidRPr="004F2AF7">
        <w:rPr>
          <w:rFonts w:cs="Times New Roman"/>
          <w:bCs/>
          <w:color w:val="000000" w:themeColor="text1"/>
          <w:lang w:val="en-US"/>
        </w:rPr>
        <w:t xml:space="preserve">dapat </w:t>
      </w:r>
      <w:r w:rsidRPr="004F2AF7">
        <w:rPr>
          <w:rFonts w:cs="Times New Roman"/>
          <w:bCs/>
          <w:color w:val="000000" w:themeColor="text1"/>
          <w:lang w:val="id-ID"/>
        </w:rPr>
        <w:t xml:space="preserve">dipotongkan dari sisa pembayaran yang ada. </w:t>
      </w:r>
    </w:p>
    <w:p w14:paraId="0102BB8E" w14:textId="77777777"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14:paraId="60E1EC15" w14:textId="77777777"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Pasal 1</w:t>
      </w:r>
      <w:r w:rsidR="00D124E1" w:rsidRPr="004F2AF7">
        <w:rPr>
          <w:rFonts w:cs="Times New Roman"/>
          <w:b/>
          <w:color w:val="000000" w:themeColor="text1"/>
          <w:lang w:val="id-ID"/>
        </w:rPr>
        <w:t>1</w:t>
      </w:r>
    </w:p>
    <w:p w14:paraId="562AD5FE" w14:textId="77777777"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Pemberian Hadiah</w:t>
      </w:r>
      <w:r w:rsidR="00745D12" w:rsidRPr="004F2AF7">
        <w:rPr>
          <w:rFonts w:cs="Times New Roman"/>
          <w:b/>
          <w:color w:val="000000" w:themeColor="text1"/>
          <w:lang w:val="id-ID"/>
        </w:rPr>
        <w:t xml:space="preserve"> atau Janji</w:t>
      </w:r>
    </w:p>
    <w:p w14:paraId="446059F3"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r w:rsidRPr="004F2AF7">
        <w:rPr>
          <w:rFonts w:cs="Times New Roman"/>
          <w:color w:val="000000" w:themeColor="text1"/>
        </w:rPr>
        <w:t>untuk memberikan hadiah</w:t>
      </w:r>
      <w:r w:rsidRPr="004F2AF7">
        <w:rPr>
          <w:rFonts w:cs="Times New Roman"/>
          <w:color w:val="000000" w:themeColor="text1"/>
          <w:lang w:val="id-ID"/>
        </w:rPr>
        <w:t xml:space="preserve"> dalam bentuk apapun baik </w:t>
      </w:r>
      <w:r w:rsidRPr="004F2AF7">
        <w:rPr>
          <w:rFonts w:cs="Times New Roman"/>
          <w:color w:val="000000" w:themeColor="text1"/>
        </w:rPr>
        <w:t xml:space="preserve">berupa </w:t>
      </w:r>
      <w:r w:rsidRPr="004F2AF7">
        <w:rPr>
          <w:rFonts w:cs="Times New Roman"/>
          <w:color w:val="000000" w:themeColor="text1"/>
          <w:lang w:val="id-ID"/>
        </w:rPr>
        <w:t xml:space="preserve">uang, </w:t>
      </w:r>
      <w:r w:rsidRPr="004F2AF7">
        <w:rPr>
          <w:rFonts w:cs="Times New Roman"/>
          <w:color w:val="000000" w:themeColor="text1"/>
        </w:rPr>
        <w:t xml:space="preserve">barang atau bentuk </w:t>
      </w:r>
      <w:r w:rsidRPr="004F2AF7">
        <w:rPr>
          <w:rFonts w:cs="Times New Roman"/>
          <w:color w:val="000000" w:themeColor="text1"/>
          <w:lang w:val="id-ID"/>
        </w:rPr>
        <w:t xml:space="preserve">lainnya yang bernilai uang dan </w:t>
      </w:r>
      <w:r w:rsidRPr="004F2AF7">
        <w:rPr>
          <w:rFonts w:cs="Times New Roman"/>
          <w:color w:val="000000" w:themeColor="text1"/>
        </w:rPr>
        <w:t xml:space="preserve">bersifat pribadi kepada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3F678F9A"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02FCD600"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38AA6351"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7BB0DF6F"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4B78A155"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6DD20508"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2D17E4DD" w14:textId="77777777"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14:paraId="08B3CDED" w14:textId="77777777"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14:paraId="74EFB631" w14:textId="77777777"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14:paraId="2B2D5F60" w14:textId="77777777"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06B0BD2C"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14:paraId="4555E58D"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14:paraId="0B541E47"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14:paraId="351A4B48"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14:paraId="4CC6D98E" w14:textId="77777777"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14:paraId="0394F29C" w14:textId="77777777"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042BEBDE" w14:textId="77777777" w:rsidR="00361FDF" w:rsidRPr="004F2AF7" w:rsidRDefault="00361FDF" w:rsidP="004F2AF7">
      <w:pPr>
        <w:pStyle w:val="Default"/>
        <w:spacing w:line="276" w:lineRule="auto"/>
        <w:jc w:val="center"/>
        <w:rPr>
          <w:b/>
          <w:bCs/>
          <w:color w:val="000000" w:themeColor="text1"/>
        </w:rPr>
      </w:pPr>
    </w:p>
    <w:p w14:paraId="24046909"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14:paraId="583E3963" w14:textId="77777777"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6B166103" w14:textId="3576AF44" w:rsidR="000E0F85" w:rsidRPr="00932F56"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54949445" w14:textId="77777777" w:rsidR="0084356D" w:rsidRPr="004F2AF7" w:rsidRDefault="0084356D" w:rsidP="004F2AF7">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004F2AF7" w:rsidRPr="004F2AF7">
        <w:rPr>
          <w:rFonts w:ascii="Times New Roman" w:hAnsi="Times New Roman" w:cs="Times New Roman"/>
          <w:b/>
          <w:sz w:val="24"/>
          <w:szCs w:val="24"/>
        </w:rPr>
        <w:t>4</w:t>
      </w:r>
    </w:p>
    <w:p w14:paraId="6308EF5C" w14:textId="77777777"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14:paraId="68D38385" w14:textId="77777777"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15698320"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 xml:space="preserve">Dalam pelaksanaan perjanjian ini </w:t>
      </w:r>
      <w:r w:rsidRPr="004F2AF7">
        <w:rPr>
          <w:rFonts w:cs="Times New Roman"/>
          <w:lang w:val="en-US"/>
        </w:rPr>
        <w:t xml:space="preserve">mentaati </w:t>
      </w:r>
      <w:r w:rsidRPr="004F2AF7">
        <w:rPr>
          <w:rFonts w:cs="Times New Roman"/>
        </w:rPr>
        <w:t>peraturan perundang-undangan yang berlaku.</w:t>
      </w:r>
    </w:p>
    <w:p w14:paraId="0BD81521"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Usia P</w:t>
      </w:r>
      <w:r w:rsidRPr="004F2AF7">
        <w:rPr>
          <w:rFonts w:cs="Times New Roman"/>
          <w:lang w:val="en-US"/>
        </w:rPr>
        <w:t>e</w:t>
      </w:r>
      <w:r w:rsidRPr="004F2AF7">
        <w:rPr>
          <w:rFonts w:cs="Times New Roman"/>
        </w:rPr>
        <w:t>kerja yang dipekerjakan di perusahaan masing-masing Pihak tidak bertentangan dengan ketentuan dalam Undang-undang Ketenagakerjaan.</w:t>
      </w:r>
    </w:p>
    <w:p w14:paraId="7BAF56CC"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Dalam hal terdapat pelanggaran peraturan yang dilakukan oleh salah satu Pihak, maka Para Pihak sepakat untuk tidak melibatkan Pihak yang lain dalam kasus pelanggaran peraturan tersebut.</w:t>
      </w:r>
    </w:p>
    <w:p w14:paraId="10A1B8B6" w14:textId="77777777" w:rsidR="00AF2584" w:rsidRPr="004F2AF7" w:rsidRDefault="00AF2584" w:rsidP="004F2AF7">
      <w:pPr>
        <w:spacing w:after="0"/>
        <w:jc w:val="center"/>
        <w:rPr>
          <w:rFonts w:ascii="Times New Roman" w:hAnsi="Times New Roman" w:cs="Times New Roman"/>
          <w:b/>
          <w:color w:val="000000" w:themeColor="text1"/>
          <w:sz w:val="24"/>
          <w:szCs w:val="24"/>
        </w:rPr>
      </w:pPr>
    </w:p>
    <w:p w14:paraId="2737E779" w14:textId="77777777"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14:paraId="26B7E021" w14:textId="77777777"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771E1D4A" w14:textId="77777777"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r w:rsidRPr="004F2AF7">
        <w:rPr>
          <w:rFonts w:cs="Times New Roman"/>
          <w:color w:val="000000" w:themeColor="text1"/>
        </w:rPr>
        <w:t>Perubahan Perjanjian</w:t>
      </w:r>
    </w:p>
    <w:p w14:paraId="59568EC7"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 xml:space="preserve">Setiap syarat dan ketentuan yang belum atau tidak diatur </w:t>
      </w:r>
      <w:r w:rsidR="001B567F" w:rsidRPr="004F2AF7">
        <w:rPr>
          <w:rFonts w:cs="Times New Roman"/>
          <w:color w:val="000000" w:themeColor="text1"/>
        </w:rPr>
        <w:t>dalam perjanji</w:t>
      </w:r>
      <w:r w:rsidR="001B567F" w:rsidRPr="004F2AF7">
        <w:rPr>
          <w:rFonts w:cs="Times New Roman"/>
          <w:color w:val="000000" w:themeColor="text1"/>
          <w:lang w:val="id-ID"/>
        </w:rPr>
        <w:t>an</w:t>
      </w:r>
      <w:r w:rsidRPr="004F2AF7">
        <w:rPr>
          <w:rFonts w:cs="Times New Roman"/>
          <w:color w:val="000000" w:themeColor="text1"/>
        </w:rPr>
        <w:t xml:space="preserve"> akan dibicarakan, dinegosiasikan dan ditambahkan berdasarkan kesepakatan </w:t>
      </w:r>
      <w:r w:rsidR="00EF15BE" w:rsidRPr="004F2AF7">
        <w:rPr>
          <w:rFonts w:cs="Times New Roman"/>
          <w:b/>
          <w:color w:val="000000" w:themeColor="text1"/>
        </w:rPr>
        <w:t>Para Pih</w:t>
      </w:r>
      <w:r w:rsidR="00EF15BE" w:rsidRPr="004F2AF7">
        <w:rPr>
          <w:rFonts w:cs="Times New Roman"/>
          <w:b/>
          <w:color w:val="000000" w:themeColor="text1"/>
          <w:lang w:val="id-ID"/>
        </w:rPr>
        <w:t>ak</w:t>
      </w:r>
      <w:r w:rsidR="00EF15BE" w:rsidRPr="004F2AF7">
        <w:rPr>
          <w:rFonts w:cs="Times New Roman"/>
          <w:color w:val="000000" w:themeColor="text1"/>
        </w:rPr>
        <w:t>.</w:t>
      </w:r>
    </w:p>
    <w:p w14:paraId="68B03B89"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w:t>
      </w:r>
      <w:r w:rsidR="001B567F" w:rsidRPr="004F2AF7">
        <w:rPr>
          <w:rFonts w:cs="Times New Roman"/>
          <w:color w:val="000000" w:themeColor="text1"/>
        </w:rPr>
        <w:t>egala perubahan</w:t>
      </w:r>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penambahan </w:t>
      </w:r>
      <w:r w:rsidR="001B567F" w:rsidRPr="004F2AF7">
        <w:rPr>
          <w:rFonts w:cs="Times New Roman"/>
          <w:color w:val="000000" w:themeColor="text1"/>
          <w:lang w:val="id-ID"/>
        </w:rPr>
        <w:t>isi</w:t>
      </w:r>
      <w:r w:rsidRPr="004F2AF7">
        <w:rPr>
          <w:rFonts w:cs="Times New Roman"/>
          <w:color w:val="000000" w:themeColor="text1"/>
        </w:rPr>
        <w:t xml:space="preserve"> p</w:t>
      </w:r>
      <w:r w:rsidR="001B567F" w:rsidRPr="004F2AF7">
        <w:rPr>
          <w:rFonts w:cs="Times New Roman"/>
          <w:color w:val="000000" w:themeColor="text1"/>
        </w:rPr>
        <w:t>erjanjian tidak berlaku</w:t>
      </w:r>
      <w:r w:rsidRPr="004F2AF7">
        <w:rPr>
          <w:rFonts w:cs="Times New Roman"/>
          <w:color w:val="000000" w:themeColor="text1"/>
        </w:rPr>
        <w:t xml:space="preserve"> kecual</w:t>
      </w:r>
      <w:r w:rsidR="001B567F" w:rsidRPr="004F2AF7">
        <w:rPr>
          <w:rFonts w:cs="Times New Roman"/>
          <w:color w:val="000000" w:themeColor="text1"/>
        </w:rPr>
        <w:t xml:space="preserve">i disepakati secara tertulis oleh </w:t>
      </w:r>
      <w:r w:rsidR="00EF15BE" w:rsidRPr="004F2AF7">
        <w:rPr>
          <w:rFonts w:cs="Times New Roman"/>
          <w:b/>
          <w:color w:val="000000" w:themeColor="text1"/>
        </w:rPr>
        <w:t>Para Pihak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yang tidak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r w:rsidRPr="004F2AF7">
        <w:rPr>
          <w:rFonts w:cs="Times New Roman"/>
          <w:color w:val="000000" w:themeColor="text1"/>
        </w:rPr>
        <w:t>pisahkan.</w:t>
      </w:r>
    </w:p>
    <w:p w14:paraId="4BE8EF67" w14:textId="77777777"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Korespondensi atau pemberitahuan</w:t>
      </w:r>
    </w:p>
    <w:p w14:paraId="42352D31" w14:textId="77777777"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r w:rsidRPr="004F2AF7">
        <w:rPr>
          <w:rFonts w:cs="Times New Roman"/>
          <w:color w:val="000000" w:themeColor="text1"/>
        </w:rPr>
        <w:t xml:space="preserve">Setiap korespondensi </w:t>
      </w:r>
      <w:r w:rsidR="001E0CD7" w:rsidRPr="004F2AF7">
        <w:rPr>
          <w:rFonts w:cs="Times New Roman"/>
          <w:color w:val="000000" w:themeColor="text1"/>
        </w:rPr>
        <w:t xml:space="preserve">akan disampaikan melalui </w:t>
      </w:r>
      <w:r w:rsidRPr="004F2AF7">
        <w:rPr>
          <w:rFonts w:cs="Times New Roman"/>
          <w:color w:val="000000" w:themeColor="text1"/>
        </w:rPr>
        <w:t>pos tercatat, jasa kurir,</w:t>
      </w:r>
      <w:r w:rsidR="001E0CD7" w:rsidRPr="004F2AF7">
        <w:rPr>
          <w:rFonts w:cs="Times New Roman"/>
          <w:color w:val="000000" w:themeColor="text1"/>
        </w:rPr>
        <w:t xml:space="preserve"> surat elektronik atau diserahkan langsung dan dialamatkan ke:</w:t>
      </w:r>
    </w:p>
    <w:p w14:paraId="0D13846D" w14:textId="77777777"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14:paraId="40CBF1FC" w14:textId="77777777" w:rsidR="00EF15BE" w:rsidRPr="00964389" w:rsidRDefault="00EF15BE" w:rsidP="004F2AF7">
      <w:pPr>
        <w:pStyle w:val="ListParagraph"/>
        <w:spacing w:line="276" w:lineRule="auto"/>
        <w:ind w:left="567"/>
        <w:jc w:val="both"/>
        <w:rPr>
          <w:rFonts w:cs="Times New Roman"/>
          <w:lang w:val="id-ID"/>
        </w:rPr>
      </w:pPr>
      <w:r w:rsidRPr="004F2AF7">
        <w:rPr>
          <w:rFonts w:cs="Times New Roman"/>
          <w:b/>
        </w:rPr>
        <w:t>Pihak Pertama</w:t>
      </w:r>
      <w:r w:rsidRPr="004F2AF7">
        <w:rPr>
          <w:rFonts w:cs="Times New Roman"/>
        </w:rPr>
        <w:tab/>
        <w:t>:</w:t>
      </w:r>
      <w:r w:rsidR="00AB39AE" w:rsidRPr="004F2AF7">
        <w:rPr>
          <w:rFonts w:cs="Times New Roman"/>
          <w:lang w:val="id-ID"/>
        </w:rPr>
        <w:t xml:space="preserve"> </w:t>
      </w:r>
      <w:r w:rsidR="00964389">
        <w:rPr>
          <w:rFonts w:cs="Times New Roman"/>
          <w:color w:val="000000" w:themeColor="text1"/>
          <w:lang w:val="id-ID"/>
        </w:rPr>
        <w:t>PT. AMAN MULTI INDONESIA</w:t>
      </w:r>
    </w:p>
    <w:p w14:paraId="660271B0" w14:textId="77777777" w:rsidR="00D65A85" w:rsidRDefault="00EF15BE" w:rsidP="00D65A85">
      <w:pPr>
        <w:pStyle w:val="ListParagraph"/>
        <w:spacing w:line="276" w:lineRule="auto"/>
        <w:ind w:left="567"/>
        <w:jc w:val="both"/>
        <w:rPr>
          <w:rFonts w:cs="Times New Roman"/>
          <w:color w:val="000000" w:themeColor="text1"/>
          <w:lang w:val="en-US"/>
        </w:rPr>
      </w:pPr>
      <w:r w:rsidRPr="004F2AF7">
        <w:rPr>
          <w:rFonts w:cs="Times New Roman"/>
        </w:rPr>
        <w:t xml:space="preserve">Alamat </w:t>
      </w:r>
      <w:r w:rsidRPr="004F2AF7">
        <w:rPr>
          <w:rFonts w:cs="Times New Roman"/>
        </w:rPr>
        <w:tab/>
      </w:r>
      <w:r w:rsidRPr="004F2AF7">
        <w:rPr>
          <w:rFonts w:cs="Times New Roman"/>
        </w:rPr>
        <w:tab/>
        <w:t xml:space="preserve">: </w:t>
      </w:r>
      <w:r w:rsidR="00964389">
        <w:rPr>
          <w:rFonts w:cs="Times New Roman"/>
          <w:color w:val="000000" w:themeColor="text1"/>
          <w:lang w:val="id-ID"/>
        </w:rPr>
        <w:t xml:space="preserve">Jl. </w:t>
      </w:r>
      <w:r w:rsidR="00D65A85">
        <w:rPr>
          <w:rFonts w:cs="Times New Roman"/>
          <w:color w:val="000000" w:themeColor="text1"/>
          <w:lang w:val="en-US"/>
        </w:rPr>
        <w:t>Gatot Subroto No. 31 RT 01 RW 03, Tarubudaya, Bandarjo,</w:t>
      </w:r>
    </w:p>
    <w:p w14:paraId="6B0F26B6" w14:textId="52BCA2C6" w:rsidR="00AB39AE" w:rsidRPr="00D65A85" w:rsidRDefault="00D65A85" w:rsidP="00D65A85">
      <w:pPr>
        <w:pStyle w:val="ListParagraph"/>
        <w:spacing w:line="276" w:lineRule="auto"/>
        <w:ind w:left="2007" w:firstLine="153"/>
        <w:jc w:val="both"/>
        <w:rPr>
          <w:rFonts w:cs="Times New Roman"/>
          <w:color w:val="000000" w:themeColor="text1"/>
          <w:lang w:val="en-US"/>
        </w:rPr>
      </w:pPr>
      <w:r>
        <w:rPr>
          <w:rFonts w:cs="Times New Roman"/>
          <w:color w:val="000000" w:themeColor="text1"/>
          <w:lang w:val="en-US"/>
        </w:rPr>
        <w:t xml:space="preserve">  </w:t>
      </w:r>
      <w:r w:rsidRPr="00D65A85">
        <w:rPr>
          <w:rFonts w:cs="Times New Roman"/>
          <w:color w:val="000000" w:themeColor="text1"/>
          <w:lang w:val="en-US"/>
        </w:rPr>
        <w:t>Ungaran Barat</w:t>
      </w:r>
      <w:r>
        <w:rPr>
          <w:rFonts w:cs="Times New Roman"/>
          <w:color w:val="000000" w:themeColor="text1"/>
          <w:lang w:val="en-US"/>
        </w:rPr>
        <w:t>. Kabupaten Semarang - 50517</w:t>
      </w:r>
    </w:p>
    <w:p w14:paraId="3F4D0FF9" w14:textId="5D67A3AE" w:rsidR="00EF15BE" w:rsidRPr="00D65A85" w:rsidRDefault="00EF15BE" w:rsidP="004F2AF7">
      <w:pPr>
        <w:pStyle w:val="ListParagraph"/>
        <w:spacing w:line="276" w:lineRule="auto"/>
        <w:ind w:left="567"/>
        <w:jc w:val="both"/>
        <w:rPr>
          <w:rFonts w:cs="Times New Roman"/>
          <w:lang w:val="en-US"/>
        </w:rPr>
      </w:pPr>
      <w:r w:rsidRPr="004F2AF7">
        <w:rPr>
          <w:rFonts w:cs="Times New Roman"/>
        </w:rPr>
        <w:t>Telepon</w:t>
      </w:r>
      <w:r w:rsidRPr="004F2AF7">
        <w:rPr>
          <w:rFonts w:cs="Times New Roman"/>
        </w:rPr>
        <w:tab/>
      </w:r>
      <w:r w:rsidRPr="004F2AF7">
        <w:rPr>
          <w:rFonts w:cs="Times New Roman"/>
        </w:rPr>
        <w:tab/>
        <w:t xml:space="preserve">: </w:t>
      </w:r>
      <w:r w:rsidR="00964389">
        <w:rPr>
          <w:rFonts w:cs="Times New Roman"/>
          <w:color w:val="000000" w:themeColor="text1"/>
          <w:lang w:val="id-ID"/>
        </w:rPr>
        <w:t xml:space="preserve">024 - </w:t>
      </w:r>
      <w:r w:rsidR="00D65A85">
        <w:rPr>
          <w:rFonts w:cs="Times New Roman"/>
          <w:color w:val="000000" w:themeColor="text1"/>
          <w:lang w:val="en-US"/>
        </w:rPr>
        <w:t>76907032</w:t>
      </w:r>
    </w:p>
    <w:p w14:paraId="0A6AA70A" w14:textId="77777777" w:rsidR="00EF15BE" w:rsidRPr="00964389"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964389">
        <w:rPr>
          <w:rFonts w:cs="Times New Roman"/>
          <w:color w:val="000000" w:themeColor="text1"/>
          <w:lang w:val="id-ID"/>
        </w:rPr>
        <w:t>amanmultiindonesia@gmail.com</w:t>
      </w:r>
    </w:p>
    <w:p w14:paraId="3896ED78" w14:textId="77777777" w:rsidR="00EF15BE" w:rsidRPr="00E752C8"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E752C8">
        <w:rPr>
          <w:rFonts w:cs="Times New Roman"/>
          <w:color w:val="000000" w:themeColor="text1"/>
          <w:lang w:val="id-ID"/>
        </w:rPr>
        <w:t>DINDA - 085640077704</w:t>
      </w:r>
    </w:p>
    <w:p w14:paraId="1120EF56" w14:textId="77777777" w:rsidR="00EF15BE" w:rsidRPr="004F2AF7" w:rsidRDefault="00EF15BE" w:rsidP="004F2AF7">
      <w:pPr>
        <w:pStyle w:val="ListParagraph"/>
        <w:spacing w:line="276" w:lineRule="auto"/>
        <w:ind w:left="567"/>
        <w:jc w:val="both"/>
        <w:rPr>
          <w:rFonts w:cs="Times New Roman"/>
          <w:color w:val="000000" w:themeColor="text1"/>
        </w:rPr>
      </w:pPr>
    </w:p>
    <w:p w14:paraId="378A6872" w14:textId="77777777" w:rsidR="001E0CD7" w:rsidRPr="004F2AF7" w:rsidRDefault="00EF15BE" w:rsidP="004F2AF7">
      <w:pPr>
        <w:pStyle w:val="ListParagraph"/>
        <w:spacing w:line="276" w:lineRule="auto"/>
        <w:ind w:left="567"/>
        <w:jc w:val="both"/>
        <w:rPr>
          <w:rFonts w:cs="Times New Roman"/>
          <w:color w:val="000000" w:themeColor="text1"/>
          <w:lang w:val="id-ID"/>
        </w:rPr>
      </w:pPr>
      <w:r w:rsidRPr="004F2AF7">
        <w:rPr>
          <w:rFonts w:cs="Times New Roman"/>
          <w:b/>
          <w:color w:val="000000" w:themeColor="text1"/>
        </w:rPr>
        <w:t>Pihak Kedua</w:t>
      </w:r>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14:paraId="53D5ABB7" w14:textId="77777777" w:rsidR="002952FC" w:rsidRDefault="001E0CD7" w:rsidP="007315A3">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Jepara Kudus KM 28 Ds. Sengonbugel, Kec. Mayong </w:t>
      </w:r>
    </w:p>
    <w:p w14:paraId="47295E34" w14:textId="77777777" w:rsidR="001E0CD7" w:rsidRPr="007315A3" w:rsidRDefault="002952FC" w:rsidP="007315A3">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Kab. Jepara</w:t>
      </w:r>
    </w:p>
    <w:p w14:paraId="190FB8C0" w14:textId="77777777" w:rsidR="001E0CD7" w:rsidRPr="004F2AF7" w:rsidRDefault="001E0CD7" w:rsidP="004F2AF7">
      <w:pPr>
        <w:pStyle w:val="ListParagraph"/>
        <w:spacing w:line="276" w:lineRule="auto"/>
        <w:ind w:left="567"/>
        <w:jc w:val="both"/>
        <w:rPr>
          <w:rFonts w:cs="Times New Roman"/>
          <w:color w:val="000000" w:themeColor="text1"/>
        </w:rPr>
      </w:pPr>
      <w:r w:rsidRPr="004F2AF7">
        <w:rPr>
          <w:rFonts w:cs="Times New Roman"/>
          <w:color w:val="000000" w:themeColor="text1"/>
        </w:rPr>
        <w:t>Telepon</w:t>
      </w:r>
      <w:r w:rsidRPr="004F2AF7">
        <w:rPr>
          <w:rFonts w:cs="Times New Roman"/>
          <w:color w:val="000000" w:themeColor="text1"/>
        </w:rPr>
        <w:tab/>
      </w:r>
      <w:r w:rsidRPr="004F2AF7">
        <w:rPr>
          <w:rFonts w:cs="Times New Roman"/>
          <w:color w:val="000000" w:themeColor="text1"/>
        </w:rPr>
        <w:tab/>
        <w:t xml:space="preserve">: </w:t>
      </w:r>
      <w:r w:rsidR="002006E4">
        <w:rPr>
          <w:rFonts w:cs="Times New Roman"/>
          <w:color w:val="000000" w:themeColor="text1"/>
        </w:rPr>
        <w:t>0291-7512101</w:t>
      </w:r>
    </w:p>
    <w:p w14:paraId="0B2F58A6" w14:textId="77777777" w:rsidR="00EF15BE" w:rsidRPr="007315A3"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2006E4">
        <w:rPr>
          <w:rFonts w:cs="Times New Roman"/>
          <w:lang w:val="en-US"/>
        </w:rPr>
        <w:t>ga_03@sami-jf.co.id</w:t>
      </w:r>
    </w:p>
    <w:p w14:paraId="326882F1" w14:textId="77777777" w:rsidR="00EF15BE" w:rsidRPr="007315A3"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sidR="002006E4">
        <w:rPr>
          <w:rFonts w:cs="Times New Roman"/>
          <w:color w:val="000000" w:themeColor="text1"/>
          <w:lang w:val="en-US"/>
        </w:rPr>
        <w:t>Ibu Aya</w:t>
      </w:r>
    </w:p>
    <w:p w14:paraId="6E741896" w14:textId="77777777"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14:paraId="76E025CE" w14:textId="77777777"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14:paraId="10173EA8" w14:textId="77777777" w:rsidR="00C5376B"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rPr>
        <w:t>Apabila terjadi pemutusan</w:t>
      </w:r>
      <w:r w:rsidRPr="004F2AF7">
        <w:rPr>
          <w:rFonts w:cs="Times New Roman"/>
          <w:color w:val="000000" w:themeColor="text1"/>
          <w:lang w:val="id-ID"/>
        </w:rPr>
        <w:t xml:space="preserve"> atau</w:t>
      </w:r>
      <w:r w:rsidR="001E0CD7" w:rsidRPr="004F2AF7">
        <w:rPr>
          <w:rFonts w:cs="Times New Roman"/>
          <w:color w:val="000000" w:themeColor="text1"/>
        </w:rPr>
        <w:t xml:space="preserve"> pembatalan</w:t>
      </w:r>
      <w:r w:rsidR="003213F6" w:rsidRPr="004F2AF7">
        <w:rPr>
          <w:rFonts w:cs="Times New Roman"/>
          <w:color w:val="000000" w:themeColor="text1"/>
        </w:rPr>
        <w:t xml:space="preserve"> terhadap perjanjian, </w:t>
      </w:r>
      <w:r w:rsidR="00EF15BE" w:rsidRPr="004F2AF7">
        <w:rPr>
          <w:rFonts w:cs="Times New Roman"/>
          <w:b/>
          <w:color w:val="000000" w:themeColor="text1"/>
        </w:rPr>
        <w:t>Para Pihak</w:t>
      </w:r>
      <w:r w:rsidR="00EF15BE" w:rsidRPr="004F2AF7">
        <w:rPr>
          <w:rFonts w:cs="Times New Roman"/>
          <w:color w:val="000000" w:themeColor="text1"/>
        </w:rPr>
        <w:t xml:space="preserve"> </w:t>
      </w:r>
      <w:r w:rsidR="003213F6" w:rsidRPr="004F2AF7">
        <w:rPr>
          <w:rFonts w:cs="Times New Roman"/>
          <w:color w:val="000000" w:themeColor="text1"/>
        </w:rPr>
        <w:t xml:space="preserve">sepakat </w:t>
      </w:r>
      <w:r w:rsidR="001E0CD7" w:rsidRPr="004F2AF7">
        <w:rPr>
          <w:rFonts w:cs="Times New Roman"/>
          <w:color w:val="000000" w:themeColor="text1"/>
        </w:rPr>
        <w:t>mengabai</w:t>
      </w:r>
      <w:r w:rsidR="003213F6" w:rsidRPr="004F2AF7">
        <w:rPr>
          <w:rFonts w:cs="Times New Roman"/>
          <w:color w:val="000000" w:themeColor="text1"/>
        </w:rPr>
        <w:t xml:space="preserve">kan berlakunya </w:t>
      </w:r>
      <w:r w:rsidR="001E0CD7" w:rsidRPr="004F2AF7">
        <w:rPr>
          <w:rFonts w:cs="Times New Roman"/>
          <w:color w:val="000000" w:themeColor="text1"/>
        </w:rPr>
        <w:t>pasal 1266 Kitab Undang</w:t>
      </w:r>
      <w:r w:rsidR="003213F6" w:rsidRPr="004F2AF7">
        <w:rPr>
          <w:rFonts w:cs="Times New Roman"/>
          <w:color w:val="000000" w:themeColor="text1"/>
        </w:rPr>
        <w:t>-Undang Hukum Perdata Indonesia</w:t>
      </w:r>
      <w:r w:rsidR="003213F6" w:rsidRPr="004F2AF7">
        <w:rPr>
          <w:rFonts w:cs="Times New Roman"/>
          <w:color w:val="000000" w:themeColor="text1"/>
          <w:lang w:val="id-ID"/>
        </w:rPr>
        <w:t>.</w:t>
      </w:r>
    </w:p>
    <w:p w14:paraId="46F7C794" w14:textId="77777777" w:rsidR="00CB465C" w:rsidRPr="00B1283C" w:rsidRDefault="00CB465C" w:rsidP="00CB465C">
      <w:pPr>
        <w:pStyle w:val="ListParagraph"/>
        <w:numPr>
          <w:ilvl w:val="0"/>
          <w:numId w:val="36"/>
        </w:numPr>
        <w:suppressAutoHyphens w:val="0"/>
        <w:spacing w:line="276" w:lineRule="auto"/>
        <w:ind w:left="567" w:hanging="567"/>
        <w:contextualSpacing/>
        <w:jc w:val="both"/>
        <w:rPr>
          <w:rFonts w:cs="Times New Roman"/>
          <w:color w:val="000000" w:themeColor="text1"/>
        </w:rPr>
      </w:pPr>
      <w:r w:rsidRPr="00B1283C">
        <w:rPr>
          <w:rFonts w:cs="Times New Roman"/>
          <w:color w:val="000000" w:themeColor="text1"/>
          <w:lang w:val="id-ID"/>
        </w:rPr>
        <w:t>Audit.</w:t>
      </w:r>
    </w:p>
    <w:p w14:paraId="30B370FB" w14:textId="7D699BAD" w:rsidR="00CB465C" w:rsidRPr="00B1283C" w:rsidRDefault="00CB465C" w:rsidP="00CB465C">
      <w:pPr>
        <w:pStyle w:val="ListParagraph"/>
        <w:suppressAutoHyphens w:val="0"/>
        <w:spacing w:line="276" w:lineRule="auto"/>
        <w:ind w:left="567"/>
        <w:contextualSpacing/>
        <w:jc w:val="both"/>
        <w:rPr>
          <w:rFonts w:cs="Times New Roman"/>
          <w:color w:val="000000" w:themeColor="text1"/>
        </w:rPr>
      </w:pPr>
      <w:r w:rsidRPr="00B1283C">
        <w:rPr>
          <w:rFonts w:cs="Times New Roman"/>
          <w:color w:val="000000"/>
          <w:lang w:val="id-ID"/>
        </w:rPr>
        <w:t>Para</w:t>
      </w:r>
      <w:r w:rsidRPr="00B1283C">
        <w:rPr>
          <w:rFonts w:cs="Times New Roman"/>
          <w:lang w:val="id-ID"/>
        </w:rPr>
        <w:t xml:space="preserve"> </w:t>
      </w:r>
      <w:r w:rsidRPr="00B1283C">
        <w:rPr>
          <w:rFonts w:cs="Times New Roman"/>
          <w:color w:val="000000"/>
          <w:lang w:val="id-ID"/>
        </w:rPr>
        <w:t>Pihak</w:t>
      </w:r>
      <w:r w:rsidRPr="00B1283C">
        <w:rPr>
          <w:rFonts w:cs="Times New Roman"/>
          <w:lang w:val="id-ID"/>
        </w:rPr>
        <w:t xml:space="preserve"> </w:t>
      </w:r>
      <w:r w:rsidRPr="00B1283C">
        <w:rPr>
          <w:rFonts w:cs="Times New Roman"/>
          <w:color w:val="000000"/>
          <w:lang w:val="id-ID"/>
        </w:rPr>
        <w:t>berhak</w:t>
      </w:r>
      <w:r w:rsidRPr="00B1283C">
        <w:rPr>
          <w:rFonts w:cs="Times New Roman"/>
          <w:lang w:val="id-ID"/>
        </w:rPr>
        <w:t xml:space="preserve"> </w:t>
      </w:r>
      <w:r w:rsidRPr="00B1283C">
        <w:rPr>
          <w:rFonts w:cs="Times New Roman"/>
          <w:color w:val="000000"/>
          <w:lang w:val="id-ID"/>
        </w:rPr>
        <w:t>melakukan</w:t>
      </w:r>
      <w:r w:rsidRPr="00B1283C">
        <w:rPr>
          <w:rFonts w:cs="Times New Roman"/>
          <w:lang w:val="id-ID"/>
        </w:rPr>
        <w:t xml:space="preserve"> </w:t>
      </w:r>
      <w:r w:rsidRPr="00B1283C">
        <w:rPr>
          <w:rFonts w:cs="Times New Roman"/>
          <w:color w:val="000000"/>
          <w:lang w:val="id-ID"/>
        </w:rPr>
        <w:t>audit</w:t>
      </w:r>
      <w:r w:rsidRPr="00B1283C">
        <w:rPr>
          <w:rFonts w:cs="Times New Roman"/>
          <w:lang w:val="id-ID"/>
        </w:rPr>
        <w:t xml:space="preserve"> </w:t>
      </w:r>
      <w:r w:rsidRPr="00B1283C">
        <w:rPr>
          <w:rFonts w:cs="Times New Roman"/>
          <w:color w:val="000000"/>
          <w:lang w:val="id-ID"/>
        </w:rPr>
        <w:t>terhadap</w:t>
      </w:r>
      <w:r w:rsidRPr="00B1283C">
        <w:rPr>
          <w:rFonts w:cs="Times New Roman"/>
          <w:lang w:val="id-ID"/>
        </w:rPr>
        <w:t xml:space="preserve"> pelaksanaan </w:t>
      </w:r>
      <w:r w:rsidRPr="00B1283C">
        <w:rPr>
          <w:rFonts w:cs="Times New Roman"/>
          <w:color w:val="000000"/>
          <w:lang w:val="id-ID"/>
        </w:rPr>
        <w:t>perjanjian</w:t>
      </w:r>
      <w:r w:rsidRPr="00B1283C">
        <w:rPr>
          <w:rFonts w:cs="Times New Roman"/>
          <w:lang w:val="id-ID"/>
        </w:rPr>
        <w:t xml:space="preserve"> </w:t>
      </w:r>
      <w:r w:rsidRPr="00B1283C">
        <w:rPr>
          <w:rFonts w:cs="Times New Roman"/>
          <w:color w:val="000000"/>
          <w:lang w:val="id-ID"/>
        </w:rPr>
        <w:t>ini.</w:t>
      </w:r>
    </w:p>
    <w:p w14:paraId="66CB7F62" w14:textId="2159EE6D" w:rsidR="001E0CD7" w:rsidRPr="004F2AF7" w:rsidRDefault="001E0CD7" w:rsidP="00CB465C">
      <w:pPr>
        <w:pStyle w:val="ListParagraph"/>
        <w:numPr>
          <w:ilvl w:val="0"/>
          <w:numId w:val="36"/>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Hukum yang berlaku</w:t>
      </w:r>
    </w:p>
    <w:p w14:paraId="27E2AFF7" w14:textId="77777777"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Perjanjian</w:t>
      </w:r>
      <w:r w:rsidR="00F00A90" w:rsidRPr="004F2AF7">
        <w:rPr>
          <w:rFonts w:cs="Times New Roman"/>
          <w:color w:val="000000" w:themeColor="text1"/>
          <w:lang w:val="id-ID"/>
        </w:rPr>
        <w:t xml:space="preserve"> </w:t>
      </w:r>
      <w:r w:rsidR="003213F6" w:rsidRPr="004F2AF7">
        <w:rPr>
          <w:rFonts w:cs="Times New Roman"/>
          <w:color w:val="000000" w:themeColor="text1"/>
        </w:rPr>
        <w:t>ini dan pelaksanaan</w:t>
      </w:r>
      <w:r w:rsidRPr="004F2AF7">
        <w:rPr>
          <w:rFonts w:cs="Times New Roman"/>
          <w:color w:val="000000" w:themeColor="text1"/>
        </w:rPr>
        <w:t xml:space="preserve">nya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68C8039B" w14:textId="37F222EC" w:rsidR="00FB1B6D" w:rsidRPr="00FD0414"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r w:rsidRPr="004F2AF7">
        <w:rPr>
          <w:rFonts w:cs="Times New Roman"/>
          <w:color w:val="000000"/>
        </w:rPr>
        <w:t xml:space="preserve">Apabila </w:t>
      </w:r>
      <w:r w:rsidRPr="004F2AF7">
        <w:rPr>
          <w:rFonts w:cs="Times New Roman"/>
          <w:color w:val="000000"/>
          <w:lang w:val="id-ID"/>
        </w:rPr>
        <w:t>di</w:t>
      </w:r>
      <w:r w:rsidRPr="004F2AF7">
        <w:rPr>
          <w:rFonts w:cs="Times New Roman"/>
          <w:color w:val="000000"/>
        </w:rPr>
        <w:t xml:space="preserve">kemudian hari terbit perundangan baru, </w:t>
      </w:r>
      <w:r w:rsidRPr="004F2AF7">
        <w:rPr>
          <w:rFonts w:cs="Times New Roman"/>
          <w:color w:val="000000"/>
          <w:lang w:val="id-ID"/>
        </w:rPr>
        <w:t>agar</w:t>
      </w:r>
      <w:r w:rsidRPr="004F2AF7">
        <w:rPr>
          <w:rFonts w:cs="Times New Roman"/>
          <w:color w:val="000000"/>
        </w:rPr>
        <w:t xml:space="preserve"> pasal-pasal </w:t>
      </w:r>
      <w:r w:rsidRPr="004F2AF7">
        <w:rPr>
          <w:rFonts w:cs="Times New Roman"/>
          <w:color w:val="000000"/>
          <w:lang w:val="id-ID"/>
        </w:rPr>
        <w:t xml:space="preserve">dalam </w:t>
      </w:r>
      <w:r w:rsidRPr="004F2AF7">
        <w:rPr>
          <w:rFonts w:cs="Times New Roman"/>
          <w:color w:val="000000"/>
        </w:rPr>
        <w:t xml:space="preserve">perjanjian ini </w:t>
      </w:r>
      <w:r w:rsidRPr="004F2AF7">
        <w:rPr>
          <w:rFonts w:cs="Times New Roman"/>
          <w:color w:val="000000"/>
          <w:lang w:val="id-ID"/>
        </w:rPr>
        <w:t>tidak</w:t>
      </w:r>
      <w:r w:rsidRPr="004F2AF7">
        <w:rPr>
          <w:rFonts w:cs="Times New Roman"/>
          <w:color w:val="000000"/>
        </w:rPr>
        <w:t xml:space="preserve"> bertentangan dengan perundangan baru tersebut</w:t>
      </w:r>
      <w:r w:rsidRPr="004F2AF7">
        <w:rPr>
          <w:rFonts w:cs="Times New Roman"/>
          <w:color w:val="000000"/>
          <w:lang w:val="id-ID"/>
        </w:rPr>
        <w:t>, maka</w:t>
      </w:r>
      <w:r w:rsidRPr="004F2AF7">
        <w:rPr>
          <w:rFonts w:cs="Times New Roman"/>
          <w:color w:val="000000"/>
        </w:rPr>
        <w:t xml:space="preserve"> akan dimusyawarahkan kembali oleh </w:t>
      </w:r>
      <w:r w:rsidRPr="004F2AF7">
        <w:rPr>
          <w:rFonts w:cs="Times New Roman"/>
          <w:b/>
          <w:color w:val="000000"/>
        </w:rPr>
        <w:t>Para Pihak</w:t>
      </w:r>
      <w:r w:rsidRPr="004F2AF7">
        <w:rPr>
          <w:rFonts w:cs="Times New Roman"/>
          <w:color w:val="000000"/>
        </w:rPr>
        <w:t xml:space="preserve"> dengan tidak membatalkan perjanjian ini.</w:t>
      </w:r>
    </w:p>
    <w:p w14:paraId="0121A30E" w14:textId="77777777" w:rsidR="00FB1B6D" w:rsidRPr="004F2AF7" w:rsidRDefault="00FB1B6D" w:rsidP="004F2AF7">
      <w:pPr>
        <w:spacing w:after="0"/>
        <w:jc w:val="both"/>
        <w:rPr>
          <w:rFonts w:ascii="Times New Roman" w:hAnsi="Times New Roman" w:cs="Times New Roman"/>
          <w:color w:val="000000" w:themeColor="text1"/>
          <w:sz w:val="24"/>
          <w:szCs w:val="24"/>
        </w:rPr>
      </w:pPr>
    </w:p>
    <w:p w14:paraId="3C789B56" w14:textId="77777777"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14:paraId="79EC184B" w14:textId="77777777" w:rsidR="00C20180" w:rsidRPr="004F2AF7" w:rsidRDefault="00C20180" w:rsidP="004F2AF7">
      <w:pPr>
        <w:spacing w:after="0"/>
        <w:jc w:val="both"/>
        <w:rPr>
          <w:rFonts w:ascii="Times New Roman" w:hAnsi="Times New Roman" w:cs="Times New Roman"/>
          <w:color w:val="000000" w:themeColor="text1"/>
          <w:sz w:val="24"/>
          <w:szCs w:val="24"/>
        </w:rPr>
      </w:pPr>
    </w:p>
    <w:p w14:paraId="716CDE38" w14:textId="77777777"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14:paraId="1A3C7A1C" w14:textId="77777777" w:rsidTr="00C20180">
        <w:trPr>
          <w:trHeight w:val="1483"/>
        </w:trPr>
        <w:tc>
          <w:tcPr>
            <w:tcW w:w="2400" w:type="pct"/>
            <w:vAlign w:val="bottom"/>
          </w:tcPr>
          <w:p w14:paraId="7895F69D" w14:textId="77777777"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2C22D102" w14:textId="77777777" w:rsidR="007749D3" w:rsidRPr="001B692D" w:rsidRDefault="00E752C8"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1B692D">
              <w:rPr>
                <w:rFonts w:ascii="Times New Roman" w:hAnsi="Times New Roman" w:cs="Times New Roman"/>
                <w:b/>
                <w:color w:val="000000" w:themeColor="text1"/>
                <w:sz w:val="24"/>
                <w:szCs w:val="24"/>
              </w:rPr>
              <w:t>PT. AMAN MULTI INDONESIA</w:t>
            </w:r>
          </w:p>
          <w:p w14:paraId="4EB909D3" w14:textId="77777777"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2BBAC429"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70430F0"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6D62B13" w14:textId="77777777"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513F411B" w14:textId="77777777"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02B19469" w14:textId="77777777"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71972D53" w14:textId="77777777" w:rsidR="00F33B45" w:rsidRPr="007315A3" w:rsidRDefault="002006E4"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MARNOTO</w:t>
            </w:r>
          </w:p>
          <w:p w14:paraId="4FB2B74C" w14:textId="77777777" w:rsidR="007749D3" w:rsidRPr="00E752C8" w:rsidRDefault="00E752C8"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t>Direktur</w:t>
            </w:r>
          </w:p>
        </w:tc>
        <w:tc>
          <w:tcPr>
            <w:tcW w:w="2600" w:type="pct"/>
            <w:vAlign w:val="bottom"/>
          </w:tcPr>
          <w:p w14:paraId="162ECFFB"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1CED7CD8"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14:paraId="5DDB27D5"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3B940D84"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39D75373"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4A93C18" w14:textId="77777777"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3B732BFA"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C6AE5B2" w14:textId="17D7DDBC" w:rsidR="007749D3" w:rsidRPr="00AC089F" w:rsidRDefault="00AC089F"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Kawasaki Nozomi</w:t>
            </w:r>
          </w:p>
          <w:p w14:paraId="3BFAA944" w14:textId="77777777"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14:paraId="1D2546EF" w14:textId="77777777" w:rsidR="000250C0" w:rsidRPr="004F2AF7" w:rsidRDefault="000250C0" w:rsidP="004F2AF7">
      <w:pPr>
        <w:pStyle w:val="Default"/>
        <w:tabs>
          <w:tab w:val="center" w:pos="7560"/>
        </w:tabs>
        <w:spacing w:line="276" w:lineRule="auto"/>
        <w:jc w:val="both"/>
        <w:rPr>
          <w:b/>
          <w:bCs/>
          <w:color w:val="000000" w:themeColor="text1"/>
        </w:rPr>
      </w:pPr>
    </w:p>
    <w:p w14:paraId="3A1F1298" w14:textId="77777777"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64C83B" w14:textId="77777777" w:rsidR="008D39F0" w:rsidRDefault="008D39F0" w:rsidP="001A0EC8">
      <w:pPr>
        <w:spacing w:after="0" w:line="240" w:lineRule="auto"/>
      </w:pPr>
      <w:r>
        <w:separator/>
      </w:r>
    </w:p>
  </w:endnote>
  <w:endnote w:type="continuationSeparator" w:id="0">
    <w:p w14:paraId="014483EB" w14:textId="77777777" w:rsidR="008D39F0" w:rsidRDefault="008D39F0"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14:paraId="359C9DBD" w14:textId="77777777" w:rsidTr="007D7353">
      <w:trPr>
        <w:trHeight w:val="710"/>
      </w:trPr>
      <w:tc>
        <w:tcPr>
          <w:tcW w:w="850" w:type="dxa"/>
        </w:tcPr>
        <w:p w14:paraId="46A8B76D"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5191A2F1" w14:textId="77777777" w:rsidR="00B42BD1" w:rsidRPr="001A1104" w:rsidRDefault="00B42BD1" w:rsidP="00F31FB4">
          <w:pPr>
            <w:pStyle w:val="Footer"/>
            <w:rPr>
              <w:rFonts w:ascii="Times New Roman" w:hAnsi="Times New Roman" w:cs="Times New Roman"/>
              <w:sz w:val="16"/>
              <w:szCs w:val="16"/>
            </w:rPr>
          </w:pPr>
        </w:p>
        <w:p w14:paraId="5B24E94A" w14:textId="77777777" w:rsidR="00B42BD1" w:rsidRPr="001A1104" w:rsidRDefault="00B42BD1" w:rsidP="00F31FB4">
          <w:pPr>
            <w:pStyle w:val="Footer"/>
            <w:jc w:val="center"/>
            <w:rPr>
              <w:rFonts w:ascii="Times New Roman" w:hAnsi="Times New Roman" w:cs="Times New Roman"/>
              <w:sz w:val="16"/>
              <w:szCs w:val="16"/>
            </w:rPr>
          </w:pPr>
        </w:p>
        <w:p w14:paraId="3216B1BF" w14:textId="77777777" w:rsidR="00B42BD1" w:rsidRPr="001A1104" w:rsidRDefault="00B42BD1" w:rsidP="00F31FB4">
          <w:pPr>
            <w:pStyle w:val="Footer"/>
            <w:jc w:val="center"/>
            <w:rPr>
              <w:rFonts w:ascii="Times New Roman" w:hAnsi="Times New Roman" w:cs="Times New Roman"/>
              <w:sz w:val="16"/>
              <w:szCs w:val="16"/>
            </w:rPr>
          </w:pPr>
        </w:p>
      </w:tc>
      <w:tc>
        <w:tcPr>
          <w:tcW w:w="851" w:type="dxa"/>
        </w:tcPr>
        <w:p w14:paraId="2BADBB83"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42FF633C"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5A8EDC0C"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545C2C48" w14:textId="77777777"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957EB9">
      <w:rPr>
        <w:rFonts w:ascii="Times New Roman" w:hAnsi="Times New Roman" w:cs="Times New Roman"/>
        <w:b/>
        <w:noProof/>
        <w:sz w:val="16"/>
        <w:szCs w:val="16"/>
      </w:rPr>
      <w:t>1</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957EB9">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14:paraId="0F3D49F8" w14:textId="54C5016E" w:rsidR="00FB1B6D" w:rsidRPr="00FD0414" w:rsidRDefault="00FD0414" w:rsidP="00FB1B6D">
    <w:pPr>
      <w:pStyle w:val="Default"/>
      <w:rPr>
        <w:color w:val="000000" w:themeColor="text1"/>
        <w:sz w:val="16"/>
        <w:szCs w:val="16"/>
      </w:rPr>
    </w:pPr>
    <w:r w:rsidRPr="00FD0414">
      <w:rPr>
        <w:color w:val="000000" w:themeColor="text1"/>
        <w:sz w:val="16"/>
        <w:szCs w:val="16"/>
      </w:rPr>
      <w:t>SAMIJF/LKM-LA/05-2024/074</w:t>
    </w:r>
  </w:p>
  <w:p w14:paraId="14652DD3" w14:textId="6E514738" w:rsidR="00B42BD1" w:rsidRPr="001A1104" w:rsidRDefault="000E0F85" w:rsidP="00F33B45">
    <w:pPr>
      <w:pStyle w:val="Default"/>
      <w:spacing w:line="276" w:lineRule="auto"/>
      <w:rPr>
        <w:color w:val="000000" w:themeColor="text1"/>
        <w:sz w:val="16"/>
        <w:szCs w:val="16"/>
      </w:rPr>
    </w:pPr>
    <w:r>
      <w:rPr>
        <w:color w:val="000000" w:themeColor="text1"/>
        <w:sz w:val="16"/>
        <w:szCs w:val="16"/>
        <w:lang w:val="en-US"/>
      </w:rPr>
      <w:t>PT</w:t>
    </w:r>
    <w:r w:rsidR="002006E4">
      <w:rPr>
        <w:color w:val="000000" w:themeColor="text1"/>
        <w:sz w:val="16"/>
        <w:szCs w:val="16"/>
        <w:lang w:val="en-US"/>
      </w:rPr>
      <w:t>. AMAN MULTI INDONESIA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DCF686" w14:textId="77777777" w:rsidR="008D39F0" w:rsidRDefault="008D39F0" w:rsidP="001A0EC8">
      <w:pPr>
        <w:spacing w:after="0" w:line="240" w:lineRule="auto"/>
      </w:pPr>
      <w:r>
        <w:separator/>
      </w:r>
    </w:p>
  </w:footnote>
  <w:footnote w:type="continuationSeparator" w:id="0">
    <w:p w14:paraId="28BEA8FC" w14:textId="77777777" w:rsidR="008D39F0" w:rsidRDefault="008D39F0"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8" w15:restartNumberingAfterBreak="0">
    <w:nsid w:val="7B4D00F2"/>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 w:numId="36">
    <w:abstractNumId w:val="3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comments="0" w:insDel="0" w:formatting="0"/>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42"/>
    <w:rsid w:val="000016A6"/>
    <w:rsid w:val="00002861"/>
    <w:rsid w:val="0000685A"/>
    <w:rsid w:val="00011391"/>
    <w:rsid w:val="000133E9"/>
    <w:rsid w:val="000208EE"/>
    <w:rsid w:val="000250C0"/>
    <w:rsid w:val="0003139A"/>
    <w:rsid w:val="0003666B"/>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0F85"/>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A0EC8"/>
    <w:rsid w:val="001A1104"/>
    <w:rsid w:val="001A5DFD"/>
    <w:rsid w:val="001B567F"/>
    <w:rsid w:val="001B692D"/>
    <w:rsid w:val="001E0CD7"/>
    <w:rsid w:val="001E5A94"/>
    <w:rsid w:val="001E5DF7"/>
    <w:rsid w:val="001E6F70"/>
    <w:rsid w:val="001E7C01"/>
    <w:rsid w:val="001F4635"/>
    <w:rsid w:val="002006E4"/>
    <w:rsid w:val="00200916"/>
    <w:rsid w:val="00200A76"/>
    <w:rsid w:val="00213EEA"/>
    <w:rsid w:val="00223ABB"/>
    <w:rsid w:val="00224D21"/>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02D8D"/>
    <w:rsid w:val="00313CF4"/>
    <w:rsid w:val="003213F6"/>
    <w:rsid w:val="003505BA"/>
    <w:rsid w:val="003567B4"/>
    <w:rsid w:val="0035701F"/>
    <w:rsid w:val="00361FDF"/>
    <w:rsid w:val="00364052"/>
    <w:rsid w:val="003646D6"/>
    <w:rsid w:val="00364ECB"/>
    <w:rsid w:val="00370997"/>
    <w:rsid w:val="00374E42"/>
    <w:rsid w:val="003750C5"/>
    <w:rsid w:val="00392558"/>
    <w:rsid w:val="003A294D"/>
    <w:rsid w:val="003C5922"/>
    <w:rsid w:val="003E63D8"/>
    <w:rsid w:val="003F0264"/>
    <w:rsid w:val="003F4FD7"/>
    <w:rsid w:val="003F5ED0"/>
    <w:rsid w:val="003F74DB"/>
    <w:rsid w:val="004112A0"/>
    <w:rsid w:val="00414AE8"/>
    <w:rsid w:val="00415D5A"/>
    <w:rsid w:val="004166BB"/>
    <w:rsid w:val="00424E0D"/>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A6D39"/>
    <w:rsid w:val="005B05C3"/>
    <w:rsid w:val="005B2481"/>
    <w:rsid w:val="005C1299"/>
    <w:rsid w:val="005C1806"/>
    <w:rsid w:val="005D74EB"/>
    <w:rsid w:val="005F72BA"/>
    <w:rsid w:val="006007C3"/>
    <w:rsid w:val="0060474E"/>
    <w:rsid w:val="006257F5"/>
    <w:rsid w:val="00637F9E"/>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15A3"/>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C254E"/>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39F0"/>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2F56"/>
    <w:rsid w:val="009367D1"/>
    <w:rsid w:val="0094347D"/>
    <w:rsid w:val="0094635A"/>
    <w:rsid w:val="00954086"/>
    <w:rsid w:val="0095718C"/>
    <w:rsid w:val="00957EB9"/>
    <w:rsid w:val="00964389"/>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2F5C"/>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089F"/>
    <w:rsid w:val="00AC58E9"/>
    <w:rsid w:val="00AD185B"/>
    <w:rsid w:val="00AD3B24"/>
    <w:rsid w:val="00AD7185"/>
    <w:rsid w:val="00AE5C24"/>
    <w:rsid w:val="00AF2584"/>
    <w:rsid w:val="00B02046"/>
    <w:rsid w:val="00B02DA1"/>
    <w:rsid w:val="00B04A0F"/>
    <w:rsid w:val="00B0726F"/>
    <w:rsid w:val="00B1283C"/>
    <w:rsid w:val="00B33166"/>
    <w:rsid w:val="00B41120"/>
    <w:rsid w:val="00B42BD1"/>
    <w:rsid w:val="00B44053"/>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B465C"/>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65A85"/>
    <w:rsid w:val="00D74CF8"/>
    <w:rsid w:val="00D826E6"/>
    <w:rsid w:val="00D95567"/>
    <w:rsid w:val="00DA080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36C0"/>
    <w:rsid w:val="00E353B1"/>
    <w:rsid w:val="00E3759B"/>
    <w:rsid w:val="00E46359"/>
    <w:rsid w:val="00E47D9D"/>
    <w:rsid w:val="00E752C8"/>
    <w:rsid w:val="00E930F0"/>
    <w:rsid w:val="00E94CFB"/>
    <w:rsid w:val="00EA31F6"/>
    <w:rsid w:val="00EA7074"/>
    <w:rsid w:val="00EB46FD"/>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35B29"/>
    <w:rsid w:val="00F475F6"/>
    <w:rsid w:val="00F608C1"/>
    <w:rsid w:val="00F61558"/>
    <w:rsid w:val="00F642E5"/>
    <w:rsid w:val="00F65F2C"/>
    <w:rsid w:val="00F82055"/>
    <w:rsid w:val="00F83283"/>
    <w:rsid w:val="00F85898"/>
    <w:rsid w:val="00F87CB1"/>
    <w:rsid w:val="00F93734"/>
    <w:rsid w:val="00FA1814"/>
    <w:rsid w:val="00FB0D2C"/>
    <w:rsid w:val="00FB1B6D"/>
    <w:rsid w:val="00FB22B8"/>
    <w:rsid w:val="00FB239E"/>
    <w:rsid w:val="00FB277C"/>
    <w:rsid w:val="00FB3EBB"/>
    <w:rsid w:val="00FB4651"/>
    <w:rsid w:val="00FC0358"/>
    <w:rsid w:val="00FC2703"/>
    <w:rsid w:val="00FD0414"/>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36C8F28"/>
  <w15:docId w15:val="{E318B3B9-F9FF-46B6-976E-51844A7AA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9155AB-08E8-43F2-82E5-D4B2200A6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7</Pages>
  <Words>2171</Words>
  <Characters>12375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72</cp:revision>
  <cp:lastPrinted>2024-06-06T04:25:00Z</cp:lastPrinted>
  <dcterms:created xsi:type="dcterms:W3CDTF">2018-09-19T07:23:00Z</dcterms:created>
  <dcterms:modified xsi:type="dcterms:W3CDTF">2024-06-06T04:57:00Z</dcterms:modified>
</cp:coreProperties>
</file>