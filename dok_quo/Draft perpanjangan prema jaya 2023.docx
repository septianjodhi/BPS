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601394" w:rsidRDefault="003671DA" w:rsidP="004F2AF7">
      <w:pPr>
        <w:pStyle w:val="Default"/>
        <w:spacing w:line="276" w:lineRule="auto"/>
        <w:jc w:val="center"/>
        <w:rPr>
          <w:b/>
          <w:bCs/>
          <w:color w:val="auto"/>
          <w:lang w:val="en-US"/>
        </w:rPr>
      </w:pPr>
      <w:r w:rsidRPr="004F2AF7">
        <w:rPr>
          <w:b/>
          <w:bCs/>
          <w:color w:val="000000" w:themeColor="text1"/>
        </w:rPr>
        <w:t>A</w:t>
      </w:r>
      <w:r w:rsidR="00A62477" w:rsidRPr="004F2AF7">
        <w:rPr>
          <w:b/>
          <w:bCs/>
          <w:color w:val="000000" w:themeColor="text1"/>
        </w:rPr>
        <w:t>ntara</w:t>
      </w:r>
    </w:p>
    <w:p w:rsidR="003671DA" w:rsidRPr="00601394" w:rsidRDefault="003671DA" w:rsidP="004F2AF7">
      <w:pPr>
        <w:pStyle w:val="Default"/>
        <w:spacing w:line="276" w:lineRule="auto"/>
        <w:jc w:val="center"/>
        <w:rPr>
          <w:color w:val="auto"/>
          <w:lang w:val="en-US"/>
        </w:rPr>
      </w:pPr>
      <w:r w:rsidRPr="00601394">
        <w:rPr>
          <w:b/>
          <w:bCs/>
          <w:color w:val="auto"/>
          <w:lang w:val="en-US"/>
        </w:rPr>
        <w:t>CV. PREMA JAYA</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bookmarkStart w:id="0" w:name="_GoBack"/>
      <w:bookmarkEnd w:id="0"/>
    </w:p>
    <w:p w:rsidR="00E93390" w:rsidRDefault="00E93390" w:rsidP="004F2AF7">
      <w:pPr>
        <w:pStyle w:val="Default"/>
        <w:spacing w:line="276" w:lineRule="auto"/>
        <w:jc w:val="center"/>
      </w:pPr>
      <w:r w:rsidRPr="00E93390">
        <w:t>SAMIJF/LKM-LA/05-2023/052</w:t>
      </w:r>
    </w:p>
    <w:p w:rsidR="00A219EA" w:rsidRPr="004F2AF7" w:rsidRDefault="00A219EA"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676F2D">
        <w:rPr>
          <w:color w:val="000000" w:themeColor="text1"/>
          <w:lang w:val="en-US"/>
        </w:rPr>
        <w:t>Senin</w:t>
      </w:r>
      <w:proofErr w:type="spellEnd"/>
      <w:r w:rsidR="00676F2D">
        <w:rPr>
          <w:color w:val="000000" w:themeColor="text1"/>
          <w:lang w:val="en-US"/>
        </w:rPr>
        <w:t xml:space="preserve"> </w:t>
      </w:r>
      <w:proofErr w:type="spellStart"/>
      <w:r w:rsidR="009F4368">
        <w:rPr>
          <w:color w:val="000000" w:themeColor="text1"/>
          <w:lang w:val="en-US"/>
        </w:rPr>
        <w:t>tanggal</w:t>
      </w:r>
      <w:proofErr w:type="spellEnd"/>
      <w:r w:rsidR="009F4368">
        <w:rPr>
          <w:color w:val="000000" w:themeColor="text1"/>
          <w:lang w:val="en-US"/>
        </w:rPr>
        <w:t xml:space="preserve"> </w:t>
      </w:r>
      <w:r w:rsidR="00225CB8">
        <w:rPr>
          <w:color w:val="000000" w:themeColor="text1"/>
          <w:lang w:val="en-US"/>
        </w:rPr>
        <w:t>Lima</w:t>
      </w:r>
      <w:r w:rsidR="00676F2D">
        <w:rPr>
          <w:color w:val="000000" w:themeColor="text1"/>
          <w:lang w:val="en-US"/>
        </w:rPr>
        <w:t xml:space="preserve"> </w:t>
      </w:r>
      <w:proofErr w:type="spellStart"/>
      <w:r w:rsidR="009F4368">
        <w:rPr>
          <w:color w:val="000000" w:themeColor="text1"/>
          <w:lang w:val="en-US"/>
        </w:rPr>
        <w:t>bulan</w:t>
      </w:r>
      <w:proofErr w:type="spellEnd"/>
      <w:r w:rsidR="009F4368">
        <w:rPr>
          <w:color w:val="000000" w:themeColor="text1"/>
          <w:lang w:val="en-US"/>
        </w:rPr>
        <w:t xml:space="preserve"> </w:t>
      </w:r>
      <w:proofErr w:type="spellStart"/>
      <w:r w:rsidR="00676F2D">
        <w:rPr>
          <w:color w:val="000000" w:themeColor="text1"/>
          <w:lang w:val="en-US"/>
        </w:rPr>
        <w:t>Juni</w:t>
      </w:r>
      <w:proofErr w:type="spellEnd"/>
      <w:r w:rsidR="00676F2D">
        <w:rPr>
          <w:color w:val="000000" w:themeColor="text1"/>
          <w:lang w:val="en-US"/>
        </w:rPr>
        <w:t xml:space="preserve"> </w:t>
      </w:r>
      <w:proofErr w:type="spellStart"/>
      <w:r w:rsidR="009F4368">
        <w:rPr>
          <w:color w:val="000000" w:themeColor="text1"/>
          <w:lang w:val="en-US"/>
        </w:rPr>
        <w:t>tahun</w:t>
      </w:r>
      <w:proofErr w:type="spellEnd"/>
      <w:r w:rsidR="009F4368">
        <w:rPr>
          <w:color w:val="000000" w:themeColor="text1"/>
          <w:lang w:val="en-US"/>
        </w:rPr>
        <w:t xml:space="preserve"> </w:t>
      </w:r>
      <w:proofErr w:type="spellStart"/>
      <w:r w:rsidR="009F4368">
        <w:rPr>
          <w:color w:val="000000" w:themeColor="text1"/>
          <w:lang w:val="en-US"/>
        </w:rPr>
        <w:t>Dua</w:t>
      </w:r>
      <w:proofErr w:type="spellEnd"/>
      <w:r w:rsidR="009F4368">
        <w:rPr>
          <w:color w:val="000000" w:themeColor="text1"/>
          <w:lang w:val="en-US"/>
        </w:rPr>
        <w:t xml:space="preserve"> </w:t>
      </w:r>
      <w:proofErr w:type="spellStart"/>
      <w:r w:rsidR="009F4368">
        <w:rPr>
          <w:color w:val="000000" w:themeColor="text1"/>
          <w:lang w:val="en-US"/>
        </w:rPr>
        <w:t>ribu</w:t>
      </w:r>
      <w:proofErr w:type="spellEnd"/>
      <w:r w:rsidR="009F4368">
        <w:rPr>
          <w:color w:val="000000" w:themeColor="text1"/>
          <w:lang w:val="en-US"/>
        </w:rPr>
        <w:t xml:space="preserve"> </w:t>
      </w:r>
      <w:proofErr w:type="spellStart"/>
      <w:r w:rsidR="009F4368">
        <w:rPr>
          <w:color w:val="000000" w:themeColor="text1"/>
          <w:lang w:val="en-US"/>
        </w:rPr>
        <w:t>dua</w:t>
      </w:r>
      <w:proofErr w:type="spellEnd"/>
      <w:r w:rsidR="009F4368">
        <w:rPr>
          <w:color w:val="000000" w:themeColor="text1"/>
          <w:lang w:val="en-US"/>
        </w:rPr>
        <w:t xml:space="preserve"> </w:t>
      </w:r>
      <w:proofErr w:type="spellStart"/>
      <w:r w:rsidR="009F4368">
        <w:rPr>
          <w:color w:val="000000" w:themeColor="text1"/>
          <w:lang w:val="en-US"/>
        </w:rPr>
        <w:t>puluh</w:t>
      </w:r>
      <w:proofErr w:type="spellEnd"/>
      <w:r w:rsidR="009F4368">
        <w:rPr>
          <w:color w:val="000000" w:themeColor="text1"/>
          <w:lang w:val="en-US"/>
        </w:rPr>
        <w:t xml:space="preserve"> </w:t>
      </w:r>
      <w:proofErr w:type="spellStart"/>
      <w:r w:rsidR="00225CB8">
        <w:rPr>
          <w:color w:val="000000" w:themeColor="text1"/>
          <w:lang w:val="en-US"/>
        </w:rPr>
        <w:t>tiga</w:t>
      </w:r>
      <w:proofErr w:type="spellEnd"/>
      <w:r w:rsidR="00676F2D">
        <w:rPr>
          <w:color w:val="000000" w:themeColor="text1"/>
          <w:lang w:val="en-US"/>
        </w:rPr>
        <w:t xml:space="preserve"> </w:t>
      </w:r>
      <w:r w:rsidR="009F4368">
        <w:rPr>
          <w:color w:val="000000" w:themeColor="text1"/>
          <w:lang w:val="en-US"/>
        </w:rPr>
        <w:t>(0</w:t>
      </w:r>
      <w:r w:rsidR="00225CB8">
        <w:rPr>
          <w:color w:val="000000" w:themeColor="text1"/>
          <w:lang w:val="en-US"/>
        </w:rPr>
        <w:t>5</w:t>
      </w:r>
      <w:r w:rsidR="009F4368">
        <w:rPr>
          <w:color w:val="000000" w:themeColor="text1"/>
          <w:lang w:val="en-US"/>
        </w:rPr>
        <w:t>-0</w:t>
      </w:r>
      <w:r w:rsidR="00A219EA">
        <w:rPr>
          <w:color w:val="000000" w:themeColor="text1"/>
          <w:lang w:val="en-US"/>
        </w:rPr>
        <w:t>6</w:t>
      </w:r>
      <w:r w:rsidR="009F4368">
        <w:rPr>
          <w:color w:val="000000" w:themeColor="text1"/>
          <w:lang w:val="en-US"/>
        </w:rPr>
        <w:t>-202</w:t>
      </w:r>
      <w:r w:rsidR="00225CB8">
        <w:rPr>
          <w:color w:val="000000" w:themeColor="text1"/>
          <w:lang w:val="en-US"/>
        </w:rPr>
        <w:t>3</w:t>
      </w:r>
      <w:r w:rsidR="009F4368">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9F4368">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601394"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3671DA">
        <w:rPr>
          <w:color w:val="000000" w:themeColor="text1"/>
          <w:lang w:val="en-US"/>
        </w:rPr>
        <w:t xml:space="preserve">Budi Dwi </w:t>
      </w:r>
      <w:proofErr w:type="spellStart"/>
      <w:r w:rsidR="003671DA">
        <w:rPr>
          <w:color w:val="000000" w:themeColor="text1"/>
          <w:lang w:val="en-US"/>
        </w:rPr>
        <w:t>Priyanto</w:t>
      </w:r>
      <w:proofErr w:type="spellEnd"/>
    </w:p>
    <w:p w:rsidR="001A1104" w:rsidRPr="00601394"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3671DA">
        <w:rPr>
          <w:color w:val="000000" w:themeColor="text1"/>
          <w:lang w:val="en-US"/>
        </w:rPr>
        <w:t>Direktur</w:t>
      </w:r>
      <w:proofErr w:type="spellEnd"/>
      <w:r w:rsidR="003671DA">
        <w:rPr>
          <w:color w:val="000000" w:themeColor="text1"/>
          <w:lang w:val="en-US"/>
        </w:rPr>
        <w:t xml:space="preserve"> CV. </w:t>
      </w:r>
      <w:proofErr w:type="spellStart"/>
      <w:r w:rsidR="003671DA">
        <w:rPr>
          <w:color w:val="000000" w:themeColor="text1"/>
          <w:lang w:val="en-US"/>
        </w:rPr>
        <w:t>Prema</w:t>
      </w:r>
      <w:proofErr w:type="spellEnd"/>
      <w:r w:rsidR="003671DA">
        <w:rPr>
          <w:color w:val="000000" w:themeColor="text1"/>
          <w:lang w:val="en-US"/>
        </w:rPr>
        <w:t xml:space="preserve"> Jaya</w:t>
      </w:r>
    </w:p>
    <w:p w:rsidR="003671DA"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3671DA">
        <w:rPr>
          <w:color w:val="000000" w:themeColor="text1"/>
          <w:lang w:val="en-US"/>
        </w:rPr>
        <w:t xml:space="preserve">Jl. </w:t>
      </w:r>
      <w:proofErr w:type="spellStart"/>
      <w:r w:rsidR="003671DA">
        <w:rPr>
          <w:color w:val="000000" w:themeColor="text1"/>
          <w:lang w:val="en-US"/>
        </w:rPr>
        <w:t>Gemah</w:t>
      </w:r>
      <w:proofErr w:type="spellEnd"/>
      <w:r w:rsidR="003671DA">
        <w:rPr>
          <w:color w:val="000000" w:themeColor="text1"/>
          <w:lang w:val="en-US"/>
        </w:rPr>
        <w:t xml:space="preserve"> </w:t>
      </w:r>
      <w:proofErr w:type="spellStart"/>
      <w:r w:rsidR="003671DA">
        <w:rPr>
          <w:color w:val="000000" w:themeColor="text1"/>
          <w:lang w:val="en-US"/>
        </w:rPr>
        <w:t>Permai</w:t>
      </w:r>
      <w:proofErr w:type="spellEnd"/>
      <w:r w:rsidR="003671DA">
        <w:rPr>
          <w:color w:val="000000" w:themeColor="text1"/>
          <w:lang w:val="en-US"/>
        </w:rPr>
        <w:t xml:space="preserve"> / F-12A RT 009 RW 008 </w:t>
      </w:r>
      <w:proofErr w:type="spellStart"/>
      <w:r w:rsidR="003671DA">
        <w:rPr>
          <w:color w:val="000000" w:themeColor="text1"/>
          <w:lang w:val="en-US"/>
        </w:rPr>
        <w:t>Kel</w:t>
      </w:r>
      <w:proofErr w:type="spellEnd"/>
      <w:r w:rsidR="003671DA">
        <w:rPr>
          <w:color w:val="000000" w:themeColor="text1"/>
          <w:lang w:val="en-US"/>
        </w:rPr>
        <w:t xml:space="preserve">. </w:t>
      </w:r>
      <w:proofErr w:type="spellStart"/>
      <w:r w:rsidR="003671DA">
        <w:rPr>
          <w:color w:val="000000" w:themeColor="text1"/>
          <w:lang w:val="en-US"/>
        </w:rPr>
        <w:t>Sendangguwo</w:t>
      </w:r>
      <w:proofErr w:type="spellEnd"/>
      <w:r w:rsidR="003671DA">
        <w:rPr>
          <w:color w:val="000000" w:themeColor="text1"/>
          <w:lang w:val="en-US"/>
        </w:rPr>
        <w:t xml:space="preserve"> </w:t>
      </w:r>
      <w:proofErr w:type="spellStart"/>
      <w:r w:rsidR="003671DA">
        <w:rPr>
          <w:color w:val="000000" w:themeColor="text1"/>
          <w:lang w:val="en-US"/>
        </w:rPr>
        <w:t>Kec</w:t>
      </w:r>
      <w:proofErr w:type="spellEnd"/>
      <w:r w:rsidR="003671DA">
        <w:rPr>
          <w:color w:val="000000" w:themeColor="text1"/>
          <w:lang w:val="en-US"/>
        </w:rPr>
        <w:t xml:space="preserve">. </w:t>
      </w:r>
    </w:p>
    <w:p w:rsidR="001A1104" w:rsidRPr="00601394" w:rsidRDefault="003671DA" w:rsidP="00601394">
      <w:pPr>
        <w:pStyle w:val="Default"/>
        <w:spacing w:line="276" w:lineRule="auto"/>
        <w:ind w:left="720" w:firstLine="720"/>
        <w:jc w:val="both"/>
        <w:rPr>
          <w:color w:val="000000" w:themeColor="text1"/>
          <w:lang w:val="en-US"/>
        </w:rPr>
      </w:pPr>
      <w:r>
        <w:rPr>
          <w:color w:val="000000" w:themeColor="text1"/>
          <w:lang w:val="en-US"/>
        </w:rPr>
        <w:t xml:space="preserve">  </w:t>
      </w:r>
      <w:proofErr w:type="spellStart"/>
      <w:r>
        <w:rPr>
          <w:color w:val="000000" w:themeColor="text1"/>
          <w:lang w:val="en-US"/>
        </w:rPr>
        <w:t>Tembalang</w:t>
      </w:r>
      <w:proofErr w:type="spellEnd"/>
      <w:r>
        <w:rPr>
          <w:color w:val="000000" w:themeColor="text1"/>
          <w:lang w:val="en-US"/>
        </w:rPr>
        <w:t xml:space="preserve"> Kota Semarang</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w:t>
      </w:r>
      <w:r w:rsidRPr="003671DA">
        <w:rPr>
          <w:color w:val="000000" w:themeColor="text1"/>
        </w:rPr>
        <w:t>nam</w:t>
      </w:r>
      <w:r w:rsidR="003671DA" w:rsidRPr="00601394">
        <w:rPr>
          <w:color w:val="000000" w:themeColor="text1"/>
          <w:lang w:val="en-US"/>
        </w:rPr>
        <w:t xml:space="preserve">a CV. </w:t>
      </w:r>
      <w:proofErr w:type="spellStart"/>
      <w:r w:rsidR="003671DA" w:rsidRPr="00601394">
        <w:rPr>
          <w:color w:val="000000" w:themeColor="text1"/>
          <w:lang w:val="en-US"/>
        </w:rPr>
        <w:t>Prema</w:t>
      </w:r>
      <w:proofErr w:type="spellEnd"/>
      <w:r w:rsidR="003671DA" w:rsidRPr="00601394">
        <w:rPr>
          <w:color w:val="000000" w:themeColor="text1"/>
          <w:lang w:val="en-US"/>
        </w:rPr>
        <w:t xml:space="preserve"> Jaya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135B4E"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361E7F">
        <w:rPr>
          <w:color w:val="000000" w:themeColor="text1"/>
          <w:lang w:val="en-US"/>
        </w:rPr>
        <w:t xml:space="preserve">Kawasaki </w:t>
      </w:r>
      <w:proofErr w:type="spellStart"/>
      <w:r w:rsidR="00361E7F">
        <w:rPr>
          <w:color w:val="000000" w:themeColor="text1"/>
          <w:lang w:val="en-US"/>
        </w:rPr>
        <w:t>Nozomi</w:t>
      </w:r>
      <w:proofErr w:type="spellEnd"/>
    </w:p>
    <w:p w:rsidR="001A1104" w:rsidRPr="00135B4E"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361E7F">
        <w:rPr>
          <w:color w:val="000000" w:themeColor="text1"/>
          <w:lang w:val="en-US"/>
        </w:rPr>
        <w:t>Direktur</w:t>
      </w:r>
      <w:proofErr w:type="spellEnd"/>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3671DA">
        <w:rPr>
          <w:color w:val="000000" w:themeColor="text1"/>
          <w:lang w:val="en-US"/>
        </w:rPr>
        <w:t xml:space="preserve">yang </w:t>
      </w:r>
      <w:proofErr w:type="spellStart"/>
      <w:r w:rsidR="003671DA">
        <w:rPr>
          <w:color w:val="000000" w:themeColor="text1"/>
          <w:lang w:val="en-US"/>
        </w:rPr>
        <w:t>bergerak</w:t>
      </w:r>
      <w:proofErr w:type="spellEnd"/>
      <w:r w:rsidR="003671DA">
        <w:rPr>
          <w:color w:val="000000" w:themeColor="text1"/>
          <w:lang w:val="en-US"/>
        </w:rPr>
        <w:t xml:space="preserve"> di </w:t>
      </w:r>
      <w:proofErr w:type="spellStart"/>
      <w:r w:rsidR="003671DA">
        <w:rPr>
          <w:color w:val="000000" w:themeColor="text1"/>
          <w:lang w:val="en-US"/>
        </w:rPr>
        <w:t>bidang</w:t>
      </w:r>
      <w:proofErr w:type="spellEnd"/>
      <w:r w:rsidR="003671DA">
        <w:rPr>
          <w:color w:val="000000" w:themeColor="text1"/>
          <w:lang w:val="en-US"/>
        </w:rPr>
        <w:t xml:space="preserve"> </w:t>
      </w:r>
      <w:proofErr w:type="spellStart"/>
      <w:r w:rsidR="003671DA">
        <w:rPr>
          <w:color w:val="000000" w:themeColor="text1"/>
          <w:lang w:val="en-US"/>
        </w:rPr>
        <w:t>perdagangan</w:t>
      </w:r>
      <w:proofErr w:type="spellEnd"/>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3671DA">
        <w:rPr>
          <w:color w:val="000000" w:themeColor="text1"/>
          <w:lang w:val="en-US"/>
        </w:rPr>
        <w:t xml:space="preserve">304 </w:t>
      </w:r>
      <w:r w:rsidR="00052833" w:rsidRPr="004F2AF7">
        <w:rPr>
          <w:color w:val="000000" w:themeColor="text1"/>
        </w:rPr>
        <w:t xml:space="preserve">tanggal </w:t>
      </w:r>
      <w:r w:rsidR="003671DA">
        <w:rPr>
          <w:color w:val="000000" w:themeColor="text1"/>
          <w:lang w:val="en-US"/>
        </w:rPr>
        <w:t>27 April 2017</w:t>
      </w:r>
      <w:r w:rsidR="003671DA">
        <w:rPr>
          <w:i/>
          <w:color w:val="000000" w:themeColor="text1"/>
          <w:lang w:val="en-US"/>
        </w:rPr>
        <w:t xml:space="preserve"> </w:t>
      </w:r>
      <w:r w:rsidR="00451346" w:rsidRPr="004F2AF7">
        <w:rPr>
          <w:color w:val="000000" w:themeColor="text1"/>
        </w:rPr>
        <w:t xml:space="preserve">yang dibuat dihadapan </w:t>
      </w:r>
      <w:proofErr w:type="spellStart"/>
      <w:r w:rsidR="003671DA">
        <w:rPr>
          <w:color w:val="000000" w:themeColor="text1"/>
          <w:lang w:val="en-US"/>
        </w:rPr>
        <w:t>Dyah</w:t>
      </w:r>
      <w:proofErr w:type="spellEnd"/>
      <w:r w:rsidR="003671DA">
        <w:rPr>
          <w:color w:val="000000" w:themeColor="text1"/>
          <w:lang w:val="en-US"/>
        </w:rPr>
        <w:t xml:space="preserve"> </w:t>
      </w:r>
      <w:proofErr w:type="spellStart"/>
      <w:r w:rsidR="003671DA">
        <w:rPr>
          <w:color w:val="000000" w:themeColor="text1"/>
          <w:lang w:val="en-US"/>
        </w:rPr>
        <w:t>Rahmawati</w:t>
      </w:r>
      <w:proofErr w:type="spellEnd"/>
      <w:r w:rsidR="003671DA">
        <w:rPr>
          <w:color w:val="000000" w:themeColor="text1"/>
          <w:lang w:val="en-US"/>
        </w:rPr>
        <w:t xml:space="preserve">, SH, </w:t>
      </w:r>
      <w:proofErr w:type="spellStart"/>
      <w:r w:rsidR="003671DA">
        <w:rPr>
          <w:color w:val="000000" w:themeColor="text1"/>
          <w:lang w:val="en-US"/>
        </w:rPr>
        <w:t>MKn</w:t>
      </w:r>
      <w:proofErr w:type="spellEnd"/>
      <w:r w:rsidR="00052833" w:rsidRPr="004F2AF7">
        <w:rPr>
          <w:color w:val="000000" w:themeColor="text1"/>
        </w:rPr>
        <w:t>, Notaris di</w:t>
      </w:r>
      <w:r w:rsidR="00451346" w:rsidRPr="004F2AF7">
        <w:rPr>
          <w:color w:val="000000" w:themeColor="text1"/>
        </w:rPr>
        <w:t xml:space="preserve"> </w:t>
      </w:r>
      <w:r w:rsidR="003671DA">
        <w:rPr>
          <w:color w:val="000000" w:themeColor="text1"/>
          <w:lang w:val="en-US"/>
        </w:rPr>
        <w:t xml:space="preserve">Kudus </w:t>
      </w:r>
      <w:r w:rsidR="00052833" w:rsidRPr="004F2AF7">
        <w:rPr>
          <w:color w:val="000000" w:themeColor="text1"/>
        </w:rPr>
        <w:t xml:space="preserve">dan telah memperoleh persetujuan dan pengesahan dari Menteri Kehakiman Republik Indonesia No. </w:t>
      </w:r>
      <w:r w:rsidR="0073737F" w:rsidRPr="00601394">
        <w:rPr>
          <w:color w:val="000000" w:themeColor="text1"/>
          <w:lang w:val="en-US"/>
        </w:rPr>
        <w:t xml:space="preserve">AHU-191.AH.02.01.Thn 2009 </w:t>
      </w:r>
      <w:r w:rsidR="00052833" w:rsidRPr="004F2AF7">
        <w:rPr>
          <w:color w:val="000000" w:themeColor="text1"/>
        </w:rPr>
        <w:t xml:space="preserve">tanggal </w:t>
      </w:r>
      <w:r w:rsidR="0073737F" w:rsidRPr="00601394">
        <w:rPr>
          <w:color w:val="000000" w:themeColor="text1"/>
          <w:lang w:val="en-US"/>
        </w:rPr>
        <w:t>14.04.2009</w:t>
      </w:r>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135B4E"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5874F8">
        <w:rPr>
          <w:bCs/>
          <w:iCs/>
          <w:color w:val="000000" w:themeColor="text1"/>
          <w:lang w:val="en-US"/>
        </w:rPr>
        <w:t>percetakan</w:t>
      </w:r>
      <w:proofErr w:type="spellEnd"/>
      <w:r w:rsidR="005874F8">
        <w:rPr>
          <w:bCs/>
          <w:iCs/>
          <w:color w:val="000000" w:themeColor="text1"/>
          <w:lang w:val="en-US"/>
        </w:rPr>
        <w:t xml:space="preserve"> </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W w:w="7925" w:type="dxa"/>
        <w:tblInd w:w="535" w:type="dxa"/>
        <w:tblLook w:val="04A0" w:firstRow="1" w:lastRow="0" w:firstColumn="1" w:lastColumn="0" w:noHBand="0" w:noVBand="1"/>
      </w:tblPr>
      <w:tblGrid>
        <w:gridCol w:w="538"/>
        <w:gridCol w:w="5019"/>
        <w:gridCol w:w="2368"/>
      </w:tblGrid>
      <w:tr w:rsidR="007C510E" w:rsidRPr="007C510E" w:rsidTr="00135B4E">
        <w:trPr>
          <w:trHeight w:val="330"/>
        </w:trPr>
        <w:tc>
          <w:tcPr>
            <w:tcW w:w="325" w:type="dxa"/>
            <w:tcBorders>
              <w:top w:val="single" w:sz="4" w:space="0" w:color="000000"/>
              <w:left w:val="single" w:sz="4" w:space="0" w:color="000000"/>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b/>
                <w:bCs/>
                <w:lang w:val="en-US" w:eastAsia="en-US"/>
              </w:rPr>
            </w:pPr>
            <w:r w:rsidRPr="007C510E">
              <w:rPr>
                <w:rFonts w:ascii="Calibri" w:eastAsia="Times New Roman" w:hAnsi="Calibri" w:cs="Calibri"/>
                <w:b/>
                <w:bCs/>
                <w:lang w:val="en-US" w:eastAsia="en-US"/>
              </w:rPr>
              <w:t>No.</w:t>
            </w:r>
          </w:p>
        </w:tc>
        <w:tc>
          <w:tcPr>
            <w:tcW w:w="5180" w:type="dxa"/>
            <w:tcBorders>
              <w:top w:val="single" w:sz="4" w:space="0" w:color="000000"/>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b/>
                <w:bCs/>
                <w:lang w:val="en-US" w:eastAsia="en-US"/>
              </w:rPr>
            </w:pPr>
            <w:r w:rsidRPr="007C510E">
              <w:rPr>
                <w:rFonts w:ascii="Calibri" w:eastAsia="Times New Roman" w:hAnsi="Calibri" w:cs="Calibri"/>
                <w:b/>
                <w:bCs/>
                <w:lang w:val="en-US" w:eastAsia="en-US"/>
              </w:rPr>
              <w:t xml:space="preserve">Nama </w:t>
            </w:r>
            <w:proofErr w:type="spellStart"/>
            <w:r w:rsidRPr="007C510E">
              <w:rPr>
                <w:rFonts w:ascii="Calibri" w:eastAsia="Times New Roman" w:hAnsi="Calibri" w:cs="Calibri"/>
                <w:b/>
                <w:bCs/>
                <w:lang w:val="en-US" w:eastAsia="en-US"/>
              </w:rPr>
              <w:t>Barang</w:t>
            </w:r>
            <w:proofErr w:type="spellEnd"/>
          </w:p>
        </w:tc>
        <w:tc>
          <w:tcPr>
            <w:tcW w:w="2420" w:type="dxa"/>
            <w:tcBorders>
              <w:top w:val="single" w:sz="4" w:space="0" w:color="000000"/>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b/>
                <w:bCs/>
                <w:lang w:val="en-US" w:eastAsia="en-US"/>
              </w:rPr>
            </w:pPr>
            <w:proofErr w:type="spellStart"/>
            <w:r w:rsidRPr="007C510E">
              <w:rPr>
                <w:rFonts w:ascii="Calibri" w:eastAsia="Times New Roman" w:hAnsi="Calibri" w:cs="Calibri"/>
                <w:b/>
                <w:bCs/>
                <w:lang w:val="en-US" w:eastAsia="en-US"/>
              </w:rPr>
              <w:t>Harga</w:t>
            </w:r>
            <w:proofErr w:type="spellEnd"/>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HVS A4, 1 </w:t>
            </w:r>
            <w:proofErr w:type="spellStart"/>
            <w:r w:rsidRPr="007C510E">
              <w:rPr>
                <w:rFonts w:ascii="Calibri" w:eastAsia="Times New Roman" w:hAnsi="Calibri" w:cs="Calibri"/>
                <w:lang w:val="en-US" w:eastAsia="en-US"/>
              </w:rPr>
              <w:t>Warna</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75.000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HVS A4 </w:t>
            </w:r>
            <w:proofErr w:type="spellStart"/>
            <w:r w:rsidRPr="007C510E">
              <w:rPr>
                <w:rFonts w:ascii="Calibri" w:eastAsia="Times New Roman" w:hAnsi="Calibri" w:cs="Calibri"/>
                <w:lang w:val="en-US" w:eastAsia="en-US"/>
              </w:rPr>
              <w:t>bolak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balik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90.000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Buram</w:t>
            </w:r>
            <w:proofErr w:type="spellEnd"/>
            <w:r w:rsidRPr="007C510E">
              <w:rPr>
                <w:rFonts w:ascii="Calibri" w:eastAsia="Times New Roman" w:hAnsi="Calibri" w:cs="Calibri"/>
                <w:lang w:val="en-US" w:eastAsia="en-US"/>
              </w:rPr>
              <w:t xml:space="preserve"> A4 (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65.000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Buram</w:t>
            </w:r>
            <w:proofErr w:type="spellEnd"/>
            <w:r w:rsidRPr="007C510E">
              <w:rPr>
                <w:rFonts w:ascii="Calibri" w:eastAsia="Times New Roman" w:hAnsi="Calibri" w:cs="Calibri"/>
                <w:lang w:val="en-US" w:eastAsia="en-US"/>
              </w:rPr>
              <w:t xml:space="preserve"> A4 </w:t>
            </w:r>
            <w:proofErr w:type="spellStart"/>
            <w:r w:rsidRPr="007C510E">
              <w:rPr>
                <w:rFonts w:ascii="Calibri" w:eastAsia="Times New Roman" w:hAnsi="Calibri" w:cs="Calibri"/>
                <w:lang w:val="en-US" w:eastAsia="en-US"/>
              </w:rPr>
              <w:t>bolak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balik</w:t>
            </w:r>
            <w:proofErr w:type="spellEnd"/>
            <w:r w:rsidRPr="007C510E">
              <w:rPr>
                <w:rFonts w:ascii="Calibri" w:eastAsia="Times New Roman" w:hAnsi="Calibri" w:cs="Calibri"/>
                <w:lang w:val="en-US" w:eastAsia="en-US"/>
              </w:rPr>
              <w:t xml:space="preserve"> (1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75.000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5</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Form NCR 2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200.000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6</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Form NCR 3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300.000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7</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Form NCR 4 ply (</w:t>
            </w:r>
            <w:proofErr w:type="spellStart"/>
            <w:r w:rsidRPr="007C510E">
              <w:rPr>
                <w:rFonts w:ascii="Calibri" w:eastAsia="Times New Roman" w:hAnsi="Calibri" w:cs="Calibri"/>
                <w:lang w:val="en-US" w:eastAsia="en-US"/>
              </w:rPr>
              <w:t>cetak</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warna</w:t>
            </w:r>
            <w:proofErr w:type="spellEnd"/>
            <w:r w:rsidRPr="007C510E">
              <w:rPr>
                <w:rFonts w:ascii="Calibri" w:eastAsia="Times New Roman" w:hAnsi="Calibri" w:cs="Calibri"/>
                <w:lang w:val="en-US" w:eastAsia="en-US"/>
              </w:rPr>
              <w:t>)</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400.000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8</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Kosong</w:t>
            </w:r>
            <w:proofErr w:type="spellEnd"/>
            <w:r w:rsidRPr="007C510E">
              <w:rPr>
                <w:rFonts w:ascii="Calibri" w:eastAsia="Times New Roman" w:hAnsi="Calibri" w:cs="Calibri"/>
                <w:lang w:val="en-US" w:eastAsia="en-US"/>
              </w:rPr>
              <w:t xml:space="preserve"> NCR 5 ply</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450.000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9</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Kosong</w:t>
            </w:r>
            <w:proofErr w:type="spellEnd"/>
            <w:r w:rsidRPr="007C510E">
              <w:rPr>
                <w:rFonts w:ascii="Calibri" w:eastAsia="Times New Roman" w:hAnsi="Calibri" w:cs="Calibri"/>
                <w:lang w:val="en-US" w:eastAsia="en-US"/>
              </w:rPr>
              <w:t xml:space="preserve"> 7 ply</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630.000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10</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E</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125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11</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Kreaplin</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250.000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12</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Bea </w:t>
            </w:r>
            <w:proofErr w:type="spellStart"/>
            <w:r w:rsidRPr="007C510E">
              <w:rPr>
                <w:rFonts w:ascii="Calibri" w:eastAsia="Times New Roman" w:hAnsi="Calibri" w:cs="Calibri"/>
                <w:lang w:val="en-US" w:eastAsia="en-US"/>
              </w:rPr>
              <w:t>Cukai</w:t>
            </w:r>
            <w:proofErr w:type="spellEnd"/>
            <w:r w:rsidRPr="007C510E">
              <w:rPr>
                <w:rFonts w:ascii="Calibri" w:eastAsia="Times New Roman" w:hAnsi="Calibri" w:cs="Calibri"/>
                <w:lang w:val="en-US" w:eastAsia="en-US"/>
              </w:rPr>
              <w:t xml:space="preserve"> Kecil</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2.500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13</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Bea </w:t>
            </w:r>
            <w:proofErr w:type="spellStart"/>
            <w:r w:rsidRPr="007C510E">
              <w:rPr>
                <w:rFonts w:ascii="Calibri" w:eastAsia="Times New Roman" w:hAnsi="Calibri" w:cs="Calibri"/>
                <w:lang w:val="en-US" w:eastAsia="en-US"/>
              </w:rPr>
              <w:t>Cukai</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Besar</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6.500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14</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Good Job Number One / Notice</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900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15</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Stampel</w:t>
            </w:r>
            <w:proofErr w:type="spellEnd"/>
            <w:r w:rsidRPr="007C510E">
              <w:rPr>
                <w:rFonts w:ascii="Calibri" w:eastAsia="Times New Roman" w:hAnsi="Calibri" w:cs="Calibri"/>
                <w:lang w:val="en-US" w:eastAsia="en-US"/>
              </w:rPr>
              <w:t xml:space="preserve"> PT. SAMI</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85.000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16</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Tinta</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Stampel</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20.000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17</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Form </w:t>
            </w:r>
            <w:proofErr w:type="spellStart"/>
            <w:r w:rsidRPr="007C510E">
              <w:rPr>
                <w:rFonts w:ascii="Calibri" w:eastAsia="Times New Roman" w:hAnsi="Calibri" w:cs="Calibri"/>
                <w:lang w:val="en-US" w:eastAsia="en-US"/>
              </w:rPr>
              <w:t>Kosong</w:t>
            </w:r>
            <w:proofErr w:type="spellEnd"/>
            <w:r w:rsidRPr="007C510E">
              <w:rPr>
                <w:rFonts w:ascii="Calibri" w:eastAsia="Times New Roman" w:hAnsi="Calibri" w:cs="Calibri"/>
                <w:lang w:val="en-US" w:eastAsia="en-US"/>
              </w:rPr>
              <w:t xml:space="preserve"> 3 ply </w:t>
            </w:r>
            <w:proofErr w:type="spellStart"/>
            <w:r w:rsidRPr="007C510E">
              <w:rPr>
                <w:rFonts w:ascii="Calibri" w:eastAsia="Times New Roman" w:hAnsi="Calibri" w:cs="Calibri"/>
                <w:lang w:val="en-US" w:eastAsia="en-US"/>
              </w:rPr>
              <w:t>porporasi</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tengah</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270.000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18</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MQA</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300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19</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Kartu</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Ijin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meninggalkan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pabrik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hijau</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toska</w:t>
            </w:r>
            <w:proofErr w:type="spellEnd"/>
            <w:r w:rsidRPr="007C510E">
              <w:rPr>
                <w:rFonts w:ascii="Calibri" w:eastAsia="Times New Roman" w:hAnsi="Calibri" w:cs="Calibri"/>
                <w:lang w:val="en-US" w:eastAsia="en-US"/>
              </w:rPr>
              <w:t>)</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900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20</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putih</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Berkop</w:t>
            </w:r>
            <w:proofErr w:type="spellEnd"/>
            <w:r w:rsidRPr="007C510E">
              <w:rPr>
                <w:rFonts w:ascii="Calibri" w:eastAsia="Times New Roman" w:hAnsi="Calibri" w:cs="Calibri"/>
                <w:lang w:val="en-US" w:eastAsia="en-US"/>
              </w:rPr>
              <w:t xml:space="preserve"> SAMI (1 box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65.000 / Box</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21</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Gaji</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Berkop</w:t>
            </w:r>
            <w:proofErr w:type="spellEnd"/>
            <w:r w:rsidRPr="007C510E">
              <w:rPr>
                <w:rFonts w:ascii="Calibri" w:eastAsia="Times New Roman" w:hAnsi="Calibri" w:cs="Calibri"/>
                <w:lang w:val="en-US" w:eastAsia="en-US"/>
              </w:rPr>
              <w:t xml:space="preserve"> SAMI (1 box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40.000 / Box</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22</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Gaji</w:t>
            </w:r>
            <w:proofErr w:type="spellEnd"/>
            <w:r w:rsidRPr="007C510E">
              <w:rPr>
                <w:rFonts w:ascii="Calibri" w:eastAsia="Times New Roman" w:hAnsi="Calibri" w:cs="Calibri"/>
                <w:lang w:val="en-US" w:eastAsia="en-US"/>
              </w:rPr>
              <w:t xml:space="preserve"> Polos (1 box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20.000 / Box</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23</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Amplop</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Coklat</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Dokumen</w:t>
            </w:r>
            <w:proofErr w:type="spellEnd"/>
            <w:r w:rsidRPr="007C510E">
              <w:rPr>
                <w:rFonts w:ascii="Calibri" w:eastAsia="Times New Roman" w:hAnsi="Calibri" w:cs="Calibri"/>
                <w:lang w:val="en-US" w:eastAsia="en-US"/>
              </w:rPr>
              <w:t xml:space="preserve"> (1 </w:t>
            </w:r>
            <w:proofErr w:type="spellStart"/>
            <w:r w:rsidRPr="007C510E">
              <w:rPr>
                <w:rFonts w:ascii="Calibri" w:eastAsia="Times New Roman" w:hAnsi="Calibri" w:cs="Calibri"/>
                <w:lang w:val="en-US" w:eastAsia="en-US"/>
              </w:rPr>
              <w:t>pak</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isi</w:t>
            </w:r>
            <w:proofErr w:type="spellEnd"/>
            <w:r w:rsidRPr="007C510E">
              <w:rPr>
                <w:rFonts w:ascii="Calibri" w:eastAsia="Times New Roman" w:hAnsi="Calibri" w:cs="Calibri"/>
                <w:lang w:val="en-US" w:eastAsia="en-US"/>
              </w:rPr>
              <w:t xml:space="preserve"> 100)</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125.000 / </w:t>
            </w:r>
            <w:proofErr w:type="spellStart"/>
            <w:r w:rsidRPr="007C510E">
              <w:rPr>
                <w:rFonts w:ascii="Calibri" w:eastAsia="Times New Roman" w:hAnsi="Calibri" w:cs="Calibri"/>
                <w:lang w:val="en-US" w:eastAsia="en-US"/>
              </w:rPr>
              <w:t>Pax</w:t>
            </w:r>
            <w:proofErr w:type="spellEnd"/>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24</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STO</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140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25</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Penimbangan</w:t>
            </w:r>
            <w:proofErr w:type="spellEnd"/>
            <w:r w:rsidRPr="007C510E">
              <w:rPr>
                <w:rFonts w:ascii="Calibri" w:eastAsia="Times New Roman" w:hAnsi="Calibri" w:cs="Calibri"/>
                <w:lang w:val="en-US" w:eastAsia="en-US"/>
              </w:rPr>
              <w:t xml:space="preserve"> Scrap</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500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26</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Preventif</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250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27</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Buku</w:t>
            </w:r>
            <w:proofErr w:type="spellEnd"/>
            <w:r w:rsidRPr="007C510E">
              <w:rPr>
                <w:rFonts w:ascii="Calibri" w:eastAsia="Times New Roman" w:hAnsi="Calibri" w:cs="Calibri"/>
                <w:lang w:val="en-US" w:eastAsia="en-US"/>
              </w:rPr>
              <w:t xml:space="preserve"> Removal</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4.000 / </w:t>
            </w:r>
            <w:proofErr w:type="spellStart"/>
            <w:r w:rsidRPr="007C510E">
              <w:rPr>
                <w:rFonts w:ascii="Calibri" w:eastAsia="Times New Roman" w:hAnsi="Calibri" w:cs="Calibri"/>
                <w:lang w:val="en-US" w:eastAsia="en-US"/>
              </w:rPr>
              <w:t>Buku</w:t>
            </w:r>
            <w:proofErr w:type="spellEnd"/>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28</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w:t>
            </w:r>
            <w:proofErr w:type="spellStart"/>
            <w:r w:rsidRPr="007C510E">
              <w:rPr>
                <w:rFonts w:ascii="Calibri" w:eastAsia="Times New Roman" w:hAnsi="Calibri" w:cs="Calibri"/>
                <w:lang w:val="en-US" w:eastAsia="en-US"/>
              </w:rPr>
              <w:t>kebijakan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mutu</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1.300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29</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w:t>
            </w:r>
            <w:proofErr w:type="spellStart"/>
            <w:r w:rsidRPr="007C510E">
              <w:rPr>
                <w:rFonts w:ascii="Calibri" w:eastAsia="Times New Roman" w:hAnsi="Calibri" w:cs="Calibri"/>
                <w:lang w:val="en-US" w:eastAsia="en-US"/>
              </w:rPr>
              <w:t>Kebijakan</w:t>
            </w:r>
            <w:proofErr w:type="spellEnd"/>
            <w:r w:rsidRPr="007C510E">
              <w:rPr>
                <w:rFonts w:ascii="Calibri" w:eastAsia="Times New Roman" w:hAnsi="Calibri" w:cs="Calibri"/>
                <w:lang w:val="en-US" w:eastAsia="en-US"/>
              </w:rPr>
              <w:t xml:space="preserve"> Lingkungan</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1.300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30</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w:t>
            </w:r>
            <w:proofErr w:type="spellStart"/>
            <w:r w:rsidRPr="007C510E">
              <w:rPr>
                <w:rFonts w:ascii="Calibri" w:eastAsia="Times New Roman" w:hAnsi="Calibri" w:cs="Calibri"/>
                <w:lang w:val="en-US" w:eastAsia="en-US"/>
              </w:rPr>
              <w:t>Kalender</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1.300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31</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ID Flu </w:t>
            </w:r>
            <w:proofErr w:type="spellStart"/>
            <w:r w:rsidRPr="007C510E">
              <w:rPr>
                <w:rFonts w:ascii="Calibri" w:eastAsia="Times New Roman" w:hAnsi="Calibri" w:cs="Calibri"/>
                <w:lang w:val="en-US" w:eastAsia="en-US"/>
              </w:rPr>
              <w:t>Burung</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1.300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32</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Hijau</w:t>
            </w:r>
            <w:proofErr w:type="spellEnd"/>
            <w:r w:rsidRPr="007C510E">
              <w:rPr>
                <w:rFonts w:ascii="Calibri" w:eastAsia="Times New Roman" w:hAnsi="Calibri" w:cs="Calibri"/>
                <w:lang w:val="en-US" w:eastAsia="en-US"/>
              </w:rPr>
              <w:t xml:space="preserve"> Kecil </w:t>
            </w:r>
            <w:proofErr w:type="spellStart"/>
            <w:r w:rsidRPr="007C510E">
              <w:rPr>
                <w:rFonts w:ascii="Calibri" w:eastAsia="Times New Roman" w:hAnsi="Calibri" w:cs="Calibri"/>
                <w:lang w:val="en-US" w:eastAsia="en-US"/>
              </w:rPr>
              <w:t>Tanpa</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Teks</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140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33</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HVS 80 gr, </w:t>
            </w:r>
            <w:proofErr w:type="spellStart"/>
            <w:r w:rsidRPr="007C510E">
              <w:rPr>
                <w:rFonts w:ascii="Calibri" w:eastAsia="Times New Roman" w:hAnsi="Calibri" w:cs="Calibri"/>
                <w:lang w:val="en-US" w:eastAsia="en-US"/>
              </w:rPr>
              <w:t>potong</w:t>
            </w:r>
            <w:proofErr w:type="spellEnd"/>
            <w:r w:rsidRPr="007C510E">
              <w:rPr>
                <w:rFonts w:ascii="Calibri" w:eastAsia="Times New Roman" w:hAnsi="Calibri" w:cs="Calibri"/>
                <w:lang w:val="en-US" w:eastAsia="en-US"/>
              </w:rPr>
              <w:t xml:space="preserve"> 3</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85.000 / Rim</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34</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Layout </w:t>
            </w:r>
            <w:proofErr w:type="spellStart"/>
            <w:r w:rsidRPr="007C510E">
              <w:rPr>
                <w:rFonts w:ascii="Calibri" w:eastAsia="Times New Roman" w:hAnsi="Calibri" w:cs="Calibri"/>
                <w:lang w:val="en-US" w:eastAsia="en-US"/>
              </w:rPr>
              <w:t>Tipe</w:t>
            </w:r>
            <w:proofErr w:type="spellEnd"/>
            <w:r w:rsidRPr="007C510E">
              <w:rPr>
                <w:rFonts w:ascii="Calibri" w:eastAsia="Times New Roman" w:hAnsi="Calibri" w:cs="Calibri"/>
                <w:lang w:val="en-US" w:eastAsia="en-US"/>
              </w:rPr>
              <w:t xml:space="preserve"> E</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800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35</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Layout </w:t>
            </w:r>
            <w:proofErr w:type="spellStart"/>
            <w:r w:rsidRPr="007C510E">
              <w:rPr>
                <w:rFonts w:ascii="Calibri" w:eastAsia="Times New Roman" w:hAnsi="Calibri" w:cs="Calibri"/>
                <w:lang w:val="en-US" w:eastAsia="en-US"/>
              </w:rPr>
              <w:t>Tipe</w:t>
            </w:r>
            <w:proofErr w:type="spellEnd"/>
            <w:r w:rsidRPr="007C510E">
              <w:rPr>
                <w:rFonts w:ascii="Calibri" w:eastAsia="Times New Roman" w:hAnsi="Calibri" w:cs="Calibri"/>
                <w:lang w:val="en-US" w:eastAsia="en-US"/>
              </w:rPr>
              <w:t xml:space="preserve"> C</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800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36</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Stiker</w:t>
            </w:r>
            <w:proofErr w:type="spellEnd"/>
            <w:r w:rsidRPr="007C510E">
              <w:rPr>
                <w:rFonts w:ascii="Calibri" w:eastAsia="Times New Roman" w:hAnsi="Calibri" w:cs="Calibri"/>
                <w:lang w:val="en-US" w:eastAsia="en-US"/>
              </w:rPr>
              <w:t xml:space="preserve"> Layout </w:t>
            </w:r>
            <w:proofErr w:type="spellStart"/>
            <w:r w:rsidRPr="007C510E">
              <w:rPr>
                <w:rFonts w:ascii="Calibri" w:eastAsia="Times New Roman" w:hAnsi="Calibri" w:cs="Calibri"/>
                <w:lang w:val="en-US" w:eastAsia="en-US"/>
              </w:rPr>
              <w:t>Tipe</w:t>
            </w:r>
            <w:proofErr w:type="spellEnd"/>
            <w:r w:rsidRPr="007C510E">
              <w:rPr>
                <w:rFonts w:ascii="Calibri" w:eastAsia="Times New Roman" w:hAnsi="Calibri" w:cs="Calibri"/>
                <w:lang w:val="en-US" w:eastAsia="en-US"/>
              </w:rPr>
              <w:t xml:space="preserve"> A</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500 / 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lastRenderedPageBreak/>
              <w:t>37</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S82D ( Control Copy Kecil)</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280.000/pc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38</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 Control Copy </w:t>
            </w:r>
            <w:proofErr w:type="spellStart"/>
            <w:r w:rsidRPr="007C510E">
              <w:rPr>
                <w:rFonts w:ascii="Calibri" w:eastAsia="Times New Roman" w:hAnsi="Calibri" w:cs="Calibri"/>
                <w:lang w:val="en-US" w:eastAsia="en-US"/>
              </w:rPr>
              <w:t>Besar</w:t>
            </w:r>
            <w:proofErr w:type="spellEnd"/>
            <w:r w:rsidRPr="007C510E">
              <w:rPr>
                <w:rFonts w:ascii="Calibri" w:eastAsia="Times New Roman" w:hAnsi="Calibri" w:cs="Calibri"/>
                <w:lang w:val="en-US" w:eastAsia="en-US"/>
              </w:rPr>
              <w:t>)</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500.000/pc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39</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Confidential</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75.000/pc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40</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Kertas</w:t>
            </w:r>
            <w:proofErr w:type="spellEnd"/>
            <w:r w:rsidRPr="007C510E">
              <w:rPr>
                <w:rFonts w:ascii="Calibri" w:eastAsia="Times New Roman" w:hAnsi="Calibri" w:cs="Calibri"/>
                <w:lang w:val="en-US" w:eastAsia="en-US"/>
              </w:rPr>
              <w:t xml:space="preserve"> BC </w:t>
            </w:r>
            <w:proofErr w:type="spellStart"/>
            <w:r w:rsidRPr="007C510E">
              <w:rPr>
                <w:rFonts w:ascii="Calibri" w:eastAsia="Times New Roman" w:hAnsi="Calibri" w:cs="Calibri"/>
                <w:lang w:val="en-US" w:eastAsia="en-US"/>
              </w:rPr>
              <w:t>Putih</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uk</w:t>
            </w:r>
            <w:proofErr w:type="spellEnd"/>
            <w:r w:rsidRPr="007C510E">
              <w:rPr>
                <w:rFonts w:ascii="Calibri" w:eastAsia="Times New Roman" w:hAnsi="Calibri" w:cs="Calibri"/>
                <w:lang w:val="en-US" w:eastAsia="en-US"/>
              </w:rPr>
              <w:t xml:space="preserve">. A5, </w:t>
            </w:r>
            <w:proofErr w:type="spellStart"/>
            <w:r w:rsidRPr="007C510E">
              <w:rPr>
                <w:rFonts w:ascii="Calibri" w:eastAsia="Times New Roman" w:hAnsi="Calibri" w:cs="Calibri"/>
                <w:lang w:val="en-US" w:eastAsia="en-US"/>
              </w:rPr>
              <w:t>Berlubang</w:t>
            </w:r>
            <w:proofErr w:type="spellEnd"/>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300/pc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41</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 xml:space="preserve">HVS 70 gram </w:t>
            </w:r>
            <w:proofErr w:type="spellStart"/>
            <w:r w:rsidRPr="007C510E">
              <w:rPr>
                <w:rFonts w:ascii="Calibri" w:eastAsia="Times New Roman" w:hAnsi="Calibri" w:cs="Calibri"/>
                <w:lang w:val="en-US" w:eastAsia="en-US"/>
              </w:rPr>
              <w:t>uk</w:t>
            </w:r>
            <w:proofErr w:type="spellEnd"/>
            <w:r w:rsidRPr="007C510E">
              <w:rPr>
                <w:rFonts w:ascii="Calibri" w:eastAsia="Times New Roman" w:hAnsi="Calibri" w:cs="Calibri"/>
                <w:lang w:val="en-US" w:eastAsia="en-US"/>
              </w:rPr>
              <w:t>. A5</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35.000/rim A5</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42</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S82D</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285.000/pc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43</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Bantalan</w:t>
            </w:r>
            <w:proofErr w:type="spellEnd"/>
            <w:r w:rsidRPr="007C510E">
              <w:rPr>
                <w:rFonts w:ascii="Calibri" w:eastAsia="Times New Roman" w:hAnsi="Calibri" w:cs="Calibri"/>
                <w:lang w:val="en-US" w:eastAsia="en-US"/>
              </w:rPr>
              <w:t xml:space="preserve"> </w:t>
            </w:r>
            <w:proofErr w:type="spellStart"/>
            <w:r w:rsidRPr="007C510E">
              <w:rPr>
                <w:rFonts w:ascii="Calibri" w:eastAsia="Times New Roman" w:hAnsi="Calibri" w:cs="Calibri"/>
                <w:lang w:val="en-US" w:eastAsia="en-US"/>
              </w:rPr>
              <w:t>Stempel</w:t>
            </w:r>
            <w:proofErr w:type="spellEnd"/>
            <w:r w:rsidRPr="007C510E">
              <w:rPr>
                <w:rFonts w:ascii="Calibri" w:eastAsia="Times New Roman" w:hAnsi="Calibri" w:cs="Calibri"/>
                <w:lang w:val="en-US" w:eastAsia="en-US"/>
              </w:rPr>
              <w:t xml:space="preserve"> S82D</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55.000/pc</w:t>
            </w:r>
          </w:p>
        </w:tc>
      </w:tr>
      <w:tr w:rsidR="007C510E" w:rsidRPr="007C510E" w:rsidTr="00135B4E">
        <w:trPr>
          <w:trHeight w:val="330"/>
        </w:trPr>
        <w:tc>
          <w:tcPr>
            <w:tcW w:w="325" w:type="dxa"/>
            <w:tcBorders>
              <w:top w:val="nil"/>
              <w:left w:val="single" w:sz="4" w:space="0" w:color="000000"/>
              <w:bottom w:val="single" w:sz="4" w:space="0" w:color="000000"/>
              <w:right w:val="single" w:sz="4" w:space="0" w:color="000000"/>
            </w:tcBorders>
            <w:shd w:val="clear" w:color="auto" w:fill="auto"/>
            <w:noWrap/>
            <w:hideMark/>
          </w:tcPr>
          <w:p w:rsidR="007C510E" w:rsidRPr="007C510E" w:rsidRDefault="007C510E" w:rsidP="007C510E">
            <w:pPr>
              <w:spacing w:after="0" w:line="240" w:lineRule="auto"/>
              <w:rPr>
                <w:rFonts w:ascii="Calibri" w:eastAsia="Times New Roman" w:hAnsi="Calibri" w:cs="Calibri"/>
                <w:color w:val="000000"/>
                <w:lang w:val="en-US" w:eastAsia="en-US"/>
              </w:rPr>
            </w:pPr>
            <w:r w:rsidRPr="007C510E">
              <w:rPr>
                <w:rFonts w:ascii="Calibri" w:eastAsia="Times New Roman" w:hAnsi="Calibri" w:cs="Calibri"/>
                <w:color w:val="000000"/>
                <w:lang w:val="en-US" w:eastAsia="en-US"/>
              </w:rPr>
              <w:t>44</w:t>
            </w:r>
          </w:p>
        </w:tc>
        <w:tc>
          <w:tcPr>
            <w:tcW w:w="518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r w:rsidRPr="007C510E">
              <w:rPr>
                <w:rFonts w:ascii="Calibri" w:eastAsia="Times New Roman" w:hAnsi="Calibri" w:cs="Calibri"/>
                <w:lang w:val="en-US" w:eastAsia="en-US"/>
              </w:rPr>
              <w:t>Sticker Defective Tag</w:t>
            </w:r>
          </w:p>
        </w:tc>
        <w:tc>
          <w:tcPr>
            <w:tcW w:w="2420" w:type="dxa"/>
            <w:tcBorders>
              <w:top w:val="nil"/>
              <w:left w:val="nil"/>
              <w:bottom w:val="single" w:sz="4" w:space="0" w:color="000000"/>
              <w:right w:val="single" w:sz="4" w:space="0" w:color="000000"/>
            </w:tcBorders>
            <w:shd w:val="clear" w:color="auto" w:fill="auto"/>
            <w:hideMark/>
          </w:tcPr>
          <w:p w:rsidR="007C510E" w:rsidRPr="007C510E" w:rsidRDefault="007C510E" w:rsidP="007C510E">
            <w:pPr>
              <w:spacing w:after="0" w:line="240" w:lineRule="auto"/>
              <w:rPr>
                <w:rFonts w:ascii="Calibri" w:eastAsia="Times New Roman" w:hAnsi="Calibri" w:cs="Calibri"/>
                <w:lang w:val="en-US" w:eastAsia="en-US"/>
              </w:rPr>
            </w:pPr>
            <w:proofErr w:type="spellStart"/>
            <w:r w:rsidRPr="007C510E">
              <w:rPr>
                <w:rFonts w:ascii="Calibri" w:eastAsia="Times New Roman" w:hAnsi="Calibri" w:cs="Calibri"/>
                <w:lang w:val="en-US" w:eastAsia="en-US"/>
              </w:rPr>
              <w:t>Rp</w:t>
            </w:r>
            <w:proofErr w:type="spellEnd"/>
            <w:r w:rsidRPr="007C510E">
              <w:rPr>
                <w:rFonts w:ascii="Calibri" w:eastAsia="Times New Roman" w:hAnsi="Calibri" w:cs="Calibri"/>
                <w:lang w:val="en-US" w:eastAsia="en-US"/>
              </w:rPr>
              <w:t xml:space="preserve"> 550/pc</w:t>
            </w: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untuk</w:t>
      </w:r>
      <w:proofErr w:type="spellEnd"/>
      <w:r w:rsidR="00A67E4C" w:rsidRPr="00FB5AE6">
        <w:rPr>
          <w:lang w:val="en-US"/>
        </w:rPr>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A67E4C" w:rsidRPr="00FB5AE6">
        <w:rPr>
          <w:lang w:val="en-US"/>
        </w:rPr>
        <w:t xml:space="preserve"> </w:t>
      </w:r>
      <w:proofErr w:type="spellStart"/>
      <w:r w:rsidR="00A67E4C" w:rsidRPr="00FB5AE6">
        <w:rPr>
          <w:lang w:val="en-US"/>
        </w:rPr>
        <w:t>disebutkan</w:t>
      </w:r>
      <w:proofErr w:type="spellEnd"/>
      <w:r w:rsidR="00A67E4C" w:rsidRPr="00FB5AE6">
        <w:rPr>
          <w:lang w:val="en-US"/>
        </w:rPr>
        <w:t xml:space="preserve"> </w:t>
      </w:r>
      <w:proofErr w:type="spellStart"/>
      <w:r w:rsidR="00A67E4C" w:rsidRPr="00FB5AE6">
        <w:rPr>
          <w:lang w:val="en-US"/>
        </w:rPr>
        <w:t>pada</w:t>
      </w:r>
      <w:proofErr w:type="spellEnd"/>
      <w:r w:rsidR="00A67E4C" w:rsidRPr="00FB5AE6">
        <w:rPr>
          <w:lang w:val="en-US"/>
        </w:rPr>
        <w:t xml:space="preserve"> </w:t>
      </w:r>
      <w:proofErr w:type="spellStart"/>
      <w:r w:rsidR="00A67E4C" w:rsidRPr="00FB5AE6">
        <w:rPr>
          <w:lang w:val="en-US"/>
        </w:rPr>
        <w:t>ayat</w:t>
      </w:r>
      <w:proofErr w:type="spellEnd"/>
      <w:r w:rsidR="00A67E4C" w:rsidRPr="00FB5AE6">
        <w:rPr>
          <w:lang w:val="en-US"/>
        </w:rPr>
        <w:t xml:space="preserve"> 1 </w:t>
      </w:r>
      <w:proofErr w:type="spellStart"/>
      <w:r w:rsidR="00A67E4C" w:rsidRPr="00FB5AE6">
        <w:rPr>
          <w:lang w:val="en-US"/>
        </w:rPr>
        <w:t>diatas</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7C510E" w:rsidRDefault="00A812BE" w:rsidP="00135B4E">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lastRenderedPageBreak/>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5874F8">
        <w:rPr>
          <w:color w:val="000000" w:themeColor="text1"/>
          <w:lang w:val="en-US"/>
        </w:rPr>
        <w:t>136-00-1653275-3</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5874F8">
        <w:rPr>
          <w:color w:val="000000" w:themeColor="text1"/>
          <w:lang w:val="en-US"/>
        </w:rPr>
        <w:t xml:space="preserve">CV. </w:t>
      </w:r>
      <w:proofErr w:type="spellStart"/>
      <w:r w:rsidR="005874F8">
        <w:rPr>
          <w:color w:val="000000" w:themeColor="text1"/>
          <w:lang w:val="en-US"/>
        </w:rPr>
        <w:t>Prema</w:t>
      </w:r>
      <w:proofErr w:type="spellEnd"/>
      <w:r w:rsidR="005874F8">
        <w:rPr>
          <w:color w:val="000000" w:themeColor="text1"/>
          <w:lang w:val="en-US"/>
        </w:rPr>
        <w:t xml:space="preserve"> Jaya</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5874F8">
        <w:rPr>
          <w:color w:val="000000" w:themeColor="text1"/>
          <w:lang w:val="en-US"/>
        </w:rPr>
        <w:t>Bank Mandiri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5874F8">
        <w:rPr>
          <w:color w:val="000000" w:themeColor="text1"/>
          <w:lang w:val="en-US"/>
        </w:rPr>
        <w:t xml:space="preserve">KCP. Semarang </w:t>
      </w:r>
      <w:proofErr w:type="spellStart"/>
      <w:r w:rsidR="005874F8">
        <w:rPr>
          <w:color w:val="000000" w:themeColor="text1"/>
          <w:lang w:val="en-US"/>
        </w:rPr>
        <w:t>Kedungmundu</w:t>
      </w:r>
      <w:proofErr w:type="spellEnd"/>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9F4368">
        <w:rPr>
          <w:rFonts w:eastAsiaTheme="minorEastAsia" w:cs="Times New Roman"/>
          <w:color w:val="000000"/>
          <w:kern w:val="0"/>
          <w:lang w:val="en-US" w:eastAsia="id-ID" w:bidi="ar-SA"/>
        </w:rPr>
        <w:t xml:space="preserve">01 </w:t>
      </w:r>
      <w:proofErr w:type="spellStart"/>
      <w:r w:rsidR="009F4368">
        <w:rPr>
          <w:rFonts w:eastAsiaTheme="minorEastAsia" w:cs="Times New Roman"/>
          <w:color w:val="000000"/>
          <w:kern w:val="0"/>
          <w:lang w:val="en-US" w:eastAsia="id-ID" w:bidi="ar-SA"/>
        </w:rPr>
        <w:t>Juli</w:t>
      </w:r>
      <w:proofErr w:type="spellEnd"/>
      <w:r w:rsidR="009F4368">
        <w:rPr>
          <w:rFonts w:eastAsiaTheme="minorEastAsia" w:cs="Times New Roman"/>
          <w:color w:val="000000"/>
          <w:kern w:val="0"/>
          <w:lang w:val="en-US" w:eastAsia="id-ID" w:bidi="ar-SA"/>
        </w:rPr>
        <w:t xml:space="preserve"> 202</w:t>
      </w:r>
      <w:r w:rsidR="007C510E">
        <w:rPr>
          <w:rFonts w:eastAsiaTheme="minorEastAsia" w:cs="Times New Roman"/>
          <w:color w:val="000000"/>
          <w:kern w:val="0"/>
          <w:lang w:val="en-US" w:eastAsia="id-ID" w:bidi="ar-SA"/>
        </w:rPr>
        <w:t>3</w:t>
      </w:r>
      <w:r w:rsidR="009F4368">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9F4368">
        <w:rPr>
          <w:rFonts w:eastAsiaTheme="minorEastAsia" w:cs="Times New Roman"/>
          <w:color w:val="000000"/>
          <w:kern w:val="0"/>
          <w:lang w:val="en-US" w:eastAsia="id-ID" w:bidi="ar-SA"/>
        </w:rPr>
        <w:t xml:space="preserve">30 </w:t>
      </w:r>
      <w:proofErr w:type="spellStart"/>
      <w:r w:rsidR="009F4368">
        <w:rPr>
          <w:rFonts w:eastAsiaTheme="minorEastAsia" w:cs="Times New Roman"/>
          <w:color w:val="000000"/>
          <w:kern w:val="0"/>
          <w:lang w:val="en-US" w:eastAsia="id-ID" w:bidi="ar-SA"/>
        </w:rPr>
        <w:t>Juni</w:t>
      </w:r>
      <w:proofErr w:type="spellEnd"/>
      <w:r w:rsidR="009F4368">
        <w:rPr>
          <w:rFonts w:eastAsiaTheme="minorEastAsia" w:cs="Times New Roman"/>
          <w:color w:val="000000"/>
          <w:kern w:val="0"/>
          <w:lang w:val="en-US" w:eastAsia="id-ID" w:bidi="ar-SA"/>
        </w:rPr>
        <w:t xml:space="preserve"> 202</w:t>
      </w:r>
      <w:r w:rsidR="007C510E">
        <w:rPr>
          <w:rFonts w:eastAsiaTheme="minorEastAsia" w:cs="Times New Roman"/>
          <w:color w:val="000000"/>
          <w:kern w:val="0"/>
          <w:lang w:val="en-US" w:eastAsia="id-ID" w:bidi="ar-SA"/>
        </w:rPr>
        <w:t>4</w:t>
      </w:r>
      <w:r w:rsidR="009F4368">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6329EC" w:rsidRDefault="0084356D" w:rsidP="00601394">
      <w:pPr>
        <w:pStyle w:val="ListParagraph"/>
        <w:numPr>
          <w:ilvl w:val="0"/>
          <w:numId w:val="33"/>
        </w:numPr>
        <w:suppressAutoHyphens w:val="0"/>
        <w:spacing w:line="276" w:lineRule="auto"/>
        <w:ind w:left="567" w:hanging="567"/>
        <w:jc w:val="both"/>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6329EC" w:rsidRDefault="006329EC" w:rsidP="004F2AF7">
      <w:pPr>
        <w:spacing w:after="0"/>
        <w:jc w:val="center"/>
        <w:rPr>
          <w:rFonts w:ascii="Times New Roman" w:hAnsi="Times New Roman" w:cs="Times New Roman"/>
          <w:b/>
          <w:color w:val="000000" w:themeColor="text1"/>
          <w:sz w:val="24"/>
          <w:szCs w:val="24"/>
          <w:lang w:val="en-US"/>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84356D" w:rsidRPr="00E93390" w:rsidRDefault="001B567F">
      <w:pPr>
        <w:pStyle w:val="ListParagraph"/>
        <w:suppressAutoHyphens w:val="0"/>
        <w:spacing w:line="276" w:lineRule="auto"/>
        <w:ind w:left="567"/>
        <w:contextualSpacing/>
        <w:jc w:val="both"/>
        <w:rPr>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73737F">
        <w:rPr>
          <w:rFonts w:cs="Times New Roman"/>
          <w:color w:val="000000" w:themeColor="text1"/>
          <w:lang w:val="en-US"/>
        </w:rPr>
        <w:t xml:space="preserve">CV. </w:t>
      </w:r>
      <w:proofErr w:type="spellStart"/>
      <w:r w:rsidR="0073737F">
        <w:rPr>
          <w:rFonts w:cs="Times New Roman"/>
          <w:color w:val="000000" w:themeColor="text1"/>
          <w:lang w:val="en-US"/>
        </w:rPr>
        <w:t>Prema</w:t>
      </w:r>
      <w:proofErr w:type="spellEnd"/>
      <w:r w:rsidR="0073737F">
        <w:rPr>
          <w:rFonts w:cs="Times New Roman"/>
          <w:color w:val="000000" w:themeColor="text1"/>
          <w:lang w:val="en-US"/>
        </w:rPr>
        <w:t xml:space="preserve"> Jaya</w:t>
      </w:r>
    </w:p>
    <w:p w:rsidR="0073737F" w:rsidRDefault="00EF15BE" w:rsidP="004F2AF7">
      <w:pPr>
        <w:pStyle w:val="ListParagraph"/>
        <w:spacing w:line="276" w:lineRule="auto"/>
        <w:ind w:left="567"/>
        <w:jc w:val="both"/>
        <w:rPr>
          <w:rFonts w:cs="Times New Roman"/>
          <w:color w:val="000000" w:themeColor="text1"/>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73737F">
        <w:rPr>
          <w:rFonts w:cs="Times New Roman"/>
          <w:color w:val="000000" w:themeColor="text1"/>
          <w:lang w:val="en-US"/>
        </w:rPr>
        <w:t xml:space="preserve">Jl. </w:t>
      </w:r>
      <w:proofErr w:type="spellStart"/>
      <w:r w:rsidR="0073737F">
        <w:rPr>
          <w:rFonts w:cs="Times New Roman"/>
          <w:color w:val="000000" w:themeColor="text1"/>
          <w:lang w:val="en-US"/>
        </w:rPr>
        <w:t>Gemah</w:t>
      </w:r>
      <w:proofErr w:type="spellEnd"/>
      <w:r w:rsidR="0073737F">
        <w:rPr>
          <w:rFonts w:cs="Times New Roman"/>
          <w:color w:val="000000" w:themeColor="text1"/>
          <w:lang w:val="en-US"/>
        </w:rPr>
        <w:t xml:space="preserve"> </w:t>
      </w:r>
      <w:proofErr w:type="spellStart"/>
      <w:r w:rsidR="0073737F">
        <w:rPr>
          <w:rFonts w:cs="Times New Roman"/>
          <w:color w:val="000000" w:themeColor="text1"/>
          <w:lang w:val="en-US"/>
        </w:rPr>
        <w:t>Permai</w:t>
      </w:r>
      <w:proofErr w:type="spellEnd"/>
      <w:r w:rsidR="0073737F">
        <w:rPr>
          <w:rFonts w:cs="Times New Roman"/>
          <w:color w:val="000000" w:themeColor="text1"/>
          <w:lang w:val="en-US"/>
        </w:rPr>
        <w:t xml:space="preserve"> / F-12A RT 009 RW 008 </w:t>
      </w:r>
      <w:proofErr w:type="spellStart"/>
      <w:r w:rsidR="0073737F">
        <w:rPr>
          <w:rFonts w:cs="Times New Roman"/>
          <w:color w:val="000000" w:themeColor="text1"/>
          <w:lang w:val="en-US"/>
        </w:rPr>
        <w:t>Kel</w:t>
      </w:r>
      <w:proofErr w:type="spellEnd"/>
      <w:r w:rsidR="0073737F">
        <w:rPr>
          <w:rFonts w:cs="Times New Roman"/>
          <w:color w:val="000000" w:themeColor="text1"/>
          <w:lang w:val="en-US"/>
        </w:rPr>
        <w:t xml:space="preserve">. </w:t>
      </w:r>
      <w:proofErr w:type="spellStart"/>
      <w:r w:rsidR="0073737F">
        <w:rPr>
          <w:rFonts w:cs="Times New Roman"/>
          <w:color w:val="000000" w:themeColor="text1"/>
          <w:lang w:val="en-US"/>
        </w:rPr>
        <w:t>Sendangguwo</w:t>
      </w:r>
      <w:proofErr w:type="spellEnd"/>
      <w:r w:rsidR="0073737F">
        <w:rPr>
          <w:rFonts w:cs="Times New Roman"/>
          <w:color w:val="000000" w:themeColor="text1"/>
          <w:lang w:val="en-US"/>
        </w:rPr>
        <w:t xml:space="preserve"> </w:t>
      </w:r>
      <w:proofErr w:type="spellStart"/>
      <w:r w:rsidR="0073737F">
        <w:rPr>
          <w:rFonts w:cs="Times New Roman"/>
          <w:color w:val="000000" w:themeColor="text1"/>
          <w:lang w:val="en-US"/>
        </w:rPr>
        <w:t>Kec</w:t>
      </w:r>
      <w:proofErr w:type="spellEnd"/>
      <w:r w:rsidR="0073737F">
        <w:rPr>
          <w:rFonts w:cs="Times New Roman"/>
          <w:color w:val="000000" w:themeColor="text1"/>
          <w:lang w:val="en-US"/>
        </w:rPr>
        <w:t xml:space="preserve">. </w:t>
      </w:r>
    </w:p>
    <w:p w:rsidR="00AB39AE" w:rsidRPr="004F2AF7" w:rsidRDefault="0073737F" w:rsidP="0073737F">
      <w:pPr>
        <w:pStyle w:val="ListParagraph"/>
        <w:spacing w:line="276" w:lineRule="auto"/>
        <w:ind w:left="2007" w:firstLine="153"/>
        <w:jc w:val="both"/>
        <w:rPr>
          <w:rFonts w:cs="Times New Roman"/>
          <w:lang w:val="id-ID"/>
        </w:rPr>
      </w:pPr>
      <w:r>
        <w:rPr>
          <w:rFonts w:cs="Times New Roman"/>
          <w:color w:val="000000" w:themeColor="text1"/>
          <w:lang w:val="en-US"/>
        </w:rPr>
        <w:t xml:space="preserve">  </w:t>
      </w:r>
      <w:proofErr w:type="spellStart"/>
      <w:r>
        <w:rPr>
          <w:rFonts w:cs="Times New Roman"/>
          <w:color w:val="000000" w:themeColor="text1"/>
          <w:lang w:val="en-US"/>
        </w:rPr>
        <w:t>Tembalang</w:t>
      </w:r>
      <w:proofErr w:type="spellEnd"/>
      <w:r>
        <w:rPr>
          <w:rFonts w:cs="Times New Roman"/>
          <w:color w:val="000000" w:themeColor="text1"/>
          <w:lang w:val="en-US"/>
        </w:rPr>
        <w:t xml:space="preserve"> Kota Semarang</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73737F">
        <w:rPr>
          <w:rFonts w:cs="Times New Roman"/>
          <w:color w:val="000000" w:themeColor="text1"/>
          <w:lang w:val="en-US"/>
        </w:rPr>
        <w:t>081 64 888 581</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73737F">
        <w:rPr>
          <w:rFonts w:cs="Times New Roman"/>
          <w:color w:val="000000" w:themeColor="text1"/>
          <w:lang w:val="en-US"/>
        </w:rPr>
        <w:t>premajaya99@gmail.com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73737F">
        <w:rPr>
          <w:rFonts w:cs="Times New Roman"/>
          <w:color w:val="000000" w:themeColor="text1"/>
          <w:lang w:val="en-US"/>
        </w:rPr>
        <w:t xml:space="preserve">Budi </w:t>
      </w:r>
      <w:proofErr w:type="gramStart"/>
      <w:r w:rsidR="0073737F">
        <w:rPr>
          <w:rFonts w:cs="Times New Roman"/>
          <w:color w:val="000000" w:themeColor="text1"/>
          <w:lang w:val="en-US"/>
        </w:rPr>
        <w:t>Dwi</w:t>
      </w:r>
      <w:proofErr w:type="gramEnd"/>
      <w:r w:rsidR="0073737F">
        <w:rPr>
          <w:rFonts w:cs="Times New Roman"/>
          <w:color w:val="000000" w:themeColor="text1"/>
          <w:lang w:val="en-US"/>
        </w:rPr>
        <w:t xml:space="preserve"> </w:t>
      </w:r>
      <w:proofErr w:type="spellStart"/>
      <w:r w:rsidR="0073737F">
        <w:rPr>
          <w:rFonts w:cs="Times New Roman"/>
          <w:color w:val="000000" w:themeColor="text1"/>
          <w:lang w:val="en-US"/>
        </w:rPr>
        <w:t>Priyanto</w:t>
      </w:r>
      <w:proofErr w:type="spellEnd"/>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601394">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601394" w:rsidRDefault="002952FC" w:rsidP="00601394">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9F4368">
        <w:rPr>
          <w:rFonts w:cs="Times New Roman"/>
          <w:color w:val="000000" w:themeColor="text1"/>
        </w:rPr>
        <w:t>0291-7512101</w:t>
      </w:r>
    </w:p>
    <w:p w:rsidR="00EF15BE" w:rsidRPr="0060139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hyperlink r:id="rId9" w:history="1">
        <w:r w:rsidR="00A219EA" w:rsidRPr="00F5213C">
          <w:rPr>
            <w:rStyle w:val="Hyperlink"/>
            <w:rFonts w:cs="Times New Roman"/>
            <w:lang w:val="en-US"/>
          </w:rPr>
          <w:t>ga_03@sami-jf.co.id</w:t>
        </w:r>
      </w:hyperlink>
      <w:r w:rsidR="00A219EA">
        <w:rPr>
          <w:rFonts w:cs="Times New Roman"/>
          <w:lang w:val="en-US"/>
        </w:rPr>
        <w:t>, ld_03@sami-jf.co.id</w:t>
      </w:r>
    </w:p>
    <w:p w:rsidR="00EF15B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9F4368">
        <w:rPr>
          <w:rFonts w:cs="Times New Roman"/>
          <w:color w:val="000000" w:themeColor="text1"/>
          <w:lang w:val="en-US"/>
        </w:rPr>
        <w:t>Ibu</w:t>
      </w:r>
      <w:proofErr w:type="spellEnd"/>
      <w:r w:rsidR="009F4368">
        <w:rPr>
          <w:rFonts w:cs="Times New Roman"/>
          <w:color w:val="000000" w:themeColor="text1"/>
          <w:lang w:val="en-US"/>
        </w:rPr>
        <w:t xml:space="preserve"> </w:t>
      </w:r>
      <w:proofErr w:type="spellStart"/>
      <w:r w:rsidR="009F4368">
        <w:rPr>
          <w:rFonts w:cs="Times New Roman"/>
          <w:color w:val="000000" w:themeColor="text1"/>
          <w:lang w:val="en-US"/>
        </w:rPr>
        <w:t>Aya</w:t>
      </w:r>
      <w:proofErr w:type="spellEnd"/>
      <w:r w:rsidR="00A219EA">
        <w:rPr>
          <w:rFonts w:cs="Times New Roman"/>
          <w:color w:val="000000" w:themeColor="text1"/>
          <w:lang w:val="en-US"/>
        </w:rPr>
        <w:t xml:space="preserve">, Pak </w:t>
      </w:r>
      <w:proofErr w:type="spellStart"/>
      <w:r w:rsidR="00A219EA">
        <w:rPr>
          <w:rFonts w:cs="Times New Roman"/>
          <w:color w:val="000000" w:themeColor="text1"/>
          <w:lang w:val="en-US"/>
        </w:rPr>
        <w:t>Munawir</w:t>
      </w:r>
      <w:proofErr w:type="spellEnd"/>
    </w:p>
    <w:p w:rsidR="00601394" w:rsidRPr="00601394" w:rsidRDefault="00601394" w:rsidP="004F2AF7">
      <w:pPr>
        <w:pStyle w:val="ListParagraph"/>
        <w:spacing w:line="276" w:lineRule="auto"/>
        <w:ind w:left="567"/>
        <w:jc w:val="both"/>
        <w:rPr>
          <w:rFonts w:cs="Times New Roman"/>
          <w:color w:val="000000" w:themeColor="text1"/>
          <w:lang w:val="en-US"/>
        </w:rPr>
      </w:pP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Default="004D7437" w:rsidP="004F2AF7">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FA09C0" w:rsidRPr="00B1283C" w:rsidRDefault="00FA09C0" w:rsidP="00FA09C0">
      <w:pPr>
        <w:pStyle w:val="ListParagraph"/>
        <w:numPr>
          <w:ilvl w:val="0"/>
          <w:numId w:val="36"/>
        </w:numPr>
        <w:suppressAutoHyphens w:val="0"/>
        <w:spacing w:line="276" w:lineRule="auto"/>
        <w:ind w:left="540" w:hanging="567"/>
        <w:contextualSpacing/>
        <w:jc w:val="both"/>
        <w:rPr>
          <w:rFonts w:cs="Times New Roman"/>
          <w:color w:val="000000" w:themeColor="text1"/>
        </w:rPr>
      </w:pPr>
      <w:r w:rsidRPr="00B1283C">
        <w:rPr>
          <w:rFonts w:cs="Times New Roman"/>
          <w:color w:val="000000" w:themeColor="text1"/>
          <w:lang w:val="id-ID"/>
        </w:rPr>
        <w:t>Audit.</w:t>
      </w:r>
    </w:p>
    <w:p w:rsidR="00FA09C0" w:rsidRPr="00135B4E" w:rsidRDefault="00FA09C0" w:rsidP="00135B4E">
      <w:pPr>
        <w:pStyle w:val="ListParagraph"/>
        <w:suppressAutoHyphens w:val="0"/>
        <w:spacing w:line="276" w:lineRule="auto"/>
        <w:ind w:left="540"/>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rsidR="001E0CD7" w:rsidRPr="00135B4E" w:rsidRDefault="001E0CD7" w:rsidP="00135B4E">
      <w:pPr>
        <w:pStyle w:val="ListParagraph"/>
        <w:numPr>
          <w:ilvl w:val="0"/>
          <w:numId w:val="36"/>
        </w:numPr>
        <w:ind w:left="540" w:hanging="540"/>
        <w:contextualSpacing/>
        <w:jc w:val="both"/>
        <w:rPr>
          <w:rFonts w:cs="Times New Roman"/>
          <w:color w:val="000000" w:themeColor="text1"/>
        </w:rPr>
      </w:pPr>
      <w:proofErr w:type="spellStart"/>
      <w:r w:rsidRPr="00135B4E">
        <w:rPr>
          <w:rFonts w:cs="Times New Roman"/>
          <w:color w:val="000000" w:themeColor="text1"/>
        </w:rPr>
        <w:t>Hukum</w:t>
      </w:r>
      <w:proofErr w:type="spellEnd"/>
      <w:r w:rsidRPr="00135B4E">
        <w:rPr>
          <w:rFonts w:cs="Times New Roman"/>
          <w:color w:val="000000" w:themeColor="text1"/>
        </w:rPr>
        <w:t xml:space="preserve"> yang </w:t>
      </w:r>
      <w:proofErr w:type="spellStart"/>
      <w:r w:rsidRPr="00135B4E">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361E7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361E7F" w:rsidRDefault="00361E7F" w:rsidP="004F2AF7">
      <w:pPr>
        <w:spacing w:after="0"/>
        <w:jc w:val="both"/>
        <w:rPr>
          <w:rFonts w:ascii="Times New Roman" w:hAnsi="Times New Roman" w:cs="Times New Roman"/>
          <w:color w:val="000000" w:themeColor="text1"/>
          <w:sz w:val="24"/>
          <w:szCs w:val="24"/>
        </w:rPr>
      </w:pPr>
    </w:p>
    <w:p w:rsidR="00361E7F" w:rsidRDefault="00361E7F" w:rsidP="004F2AF7">
      <w:pPr>
        <w:spacing w:after="0"/>
        <w:jc w:val="both"/>
        <w:rPr>
          <w:rFonts w:ascii="Times New Roman" w:hAnsi="Times New Roman" w:cs="Times New Roman"/>
          <w:color w:val="000000" w:themeColor="text1"/>
          <w:sz w:val="24"/>
          <w:szCs w:val="24"/>
        </w:rPr>
      </w:pPr>
    </w:p>
    <w:p w:rsidR="00361E7F" w:rsidRPr="004F2AF7" w:rsidRDefault="00361E7F"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135B4E" w:rsidRDefault="005874F8"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135B4E">
              <w:rPr>
                <w:rFonts w:ascii="Times New Roman" w:hAnsi="Times New Roman" w:cs="Times New Roman"/>
                <w:b/>
                <w:color w:val="000000" w:themeColor="text1"/>
                <w:sz w:val="24"/>
                <w:szCs w:val="24"/>
                <w:lang w:val="en-US"/>
              </w:rPr>
              <w:t xml:space="preserve">CV. </w:t>
            </w:r>
            <w:r w:rsidR="00E21882" w:rsidRPr="00135B4E">
              <w:rPr>
                <w:rFonts w:ascii="Times New Roman" w:hAnsi="Times New Roman" w:cs="Times New Roman"/>
                <w:b/>
                <w:color w:val="000000" w:themeColor="text1"/>
                <w:sz w:val="24"/>
                <w:szCs w:val="24"/>
                <w:lang w:val="en-US"/>
              </w:rPr>
              <w:t>PREMA JAYA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5874F8" w:rsidRDefault="005874F8"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 xml:space="preserve">Budi Dwi </w:t>
            </w:r>
            <w:proofErr w:type="spellStart"/>
            <w:r>
              <w:rPr>
                <w:rFonts w:ascii="Times New Roman" w:hAnsi="Times New Roman" w:cs="Times New Roman"/>
                <w:b/>
                <w:bCs/>
                <w:color w:val="000000" w:themeColor="text1"/>
                <w:sz w:val="24"/>
                <w:szCs w:val="24"/>
                <w:u w:val="single"/>
                <w:lang w:val="en-US"/>
              </w:rPr>
              <w:t>Priyanto</w:t>
            </w:r>
            <w:proofErr w:type="spellEnd"/>
          </w:p>
          <w:p w:rsidR="007749D3" w:rsidRPr="004F2AF7" w:rsidRDefault="005874F8"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135B4E" w:rsidRDefault="00361E7F"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0"/>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29EC" w:rsidRDefault="006329EC" w:rsidP="001A0EC8">
      <w:pPr>
        <w:spacing w:after="0" w:line="240" w:lineRule="auto"/>
      </w:pPr>
      <w:r>
        <w:separator/>
      </w:r>
    </w:p>
  </w:endnote>
  <w:endnote w:type="continuationSeparator" w:id="0">
    <w:p w:rsidR="006329EC" w:rsidRDefault="006329EC"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6329EC" w:rsidRPr="001A1104" w:rsidTr="007D7353">
      <w:trPr>
        <w:trHeight w:val="710"/>
      </w:trPr>
      <w:tc>
        <w:tcPr>
          <w:tcW w:w="850" w:type="dxa"/>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6329EC" w:rsidRPr="001A1104" w:rsidRDefault="006329EC" w:rsidP="00F31FB4">
          <w:pPr>
            <w:pStyle w:val="Footer"/>
            <w:rPr>
              <w:rFonts w:ascii="Times New Roman" w:hAnsi="Times New Roman" w:cs="Times New Roman"/>
              <w:sz w:val="16"/>
              <w:szCs w:val="16"/>
            </w:rPr>
          </w:pPr>
        </w:p>
        <w:p w:rsidR="006329EC" w:rsidRPr="001A1104" w:rsidRDefault="006329EC" w:rsidP="00F31FB4">
          <w:pPr>
            <w:pStyle w:val="Footer"/>
            <w:jc w:val="center"/>
            <w:rPr>
              <w:rFonts w:ascii="Times New Roman" w:hAnsi="Times New Roman" w:cs="Times New Roman"/>
              <w:sz w:val="16"/>
              <w:szCs w:val="16"/>
            </w:rPr>
          </w:pPr>
        </w:p>
        <w:p w:rsidR="006329EC" w:rsidRPr="001A1104" w:rsidRDefault="006329EC" w:rsidP="00F31FB4">
          <w:pPr>
            <w:pStyle w:val="Footer"/>
            <w:jc w:val="center"/>
            <w:rPr>
              <w:rFonts w:ascii="Times New Roman" w:hAnsi="Times New Roman" w:cs="Times New Roman"/>
              <w:sz w:val="16"/>
              <w:szCs w:val="16"/>
            </w:rPr>
          </w:pPr>
        </w:p>
      </w:tc>
      <w:tc>
        <w:tcPr>
          <w:tcW w:w="851" w:type="dxa"/>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6329EC" w:rsidRPr="001A1104" w:rsidRDefault="006329E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6329EC" w:rsidRPr="001A1104" w:rsidRDefault="006329EC">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135B4E">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135B4E">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rsidR="00E93390" w:rsidRPr="00E93390" w:rsidRDefault="00E93390" w:rsidP="00E93390">
    <w:pPr>
      <w:pStyle w:val="Footer"/>
      <w:rPr>
        <w:rFonts w:ascii="Times New Roman" w:hAnsi="Times New Roman" w:cs="Times New Roman"/>
        <w:color w:val="000000" w:themeColor="text1"/>
        <w:sz w:val="16"/>
        <w:szCs w:val="16"/>
      </w:rPr>
    </w:pPr>
    <w:r w:rsidRPr="00E93390">
      <w:rPr>
        <w:rFonts w:ascii="Times New Roman" w:hAnsi="Times New Roman" w:cs="Times New Roman"/>
        <w:color w:val="000000" w:themeColor="text1"/>
        <w:sz w:val="16"/>
        <w:szCs w:val="16"/>
      </w:rPr>
      <w:t>SAMIJF/LKM-LA/05-2023/052</w:t>
    </w:r>
  </w:p>
  <w:p w:rsidR="006329EC" w:rsidRPr="001A1104" w:rsidRDefault="006329EC" w:rsidP="00F33B45">
    <w:pPr>
      <w:pStyle w:val="Default"/>
      <w:spacing w:line="276" w:lineRule="auto"/>
      <w:rPr>
        <w:color w:val="000000" w:themeColor="text1"/>
        <w:sz w:val="16"/>
        <w:szCs w:val="16"/>
      </w:rPr>
    </w:pPr>
    <w:r>
      <w:rPr>
        <w:color w:val="000000" w:themeColor="text1"/>
        <w:sz w:val="16"/>
        <w:szCs w:val="16"/>
        <w:lang w:val="en-US"/>
      </w:rPr>
      <w:t>CV. PREMA JAYA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29EC" w:rsidRDefault="006329EC" w:rsidP="001A0EC8">
      <w:pPr>
        <w:spacing w:after="0" w:line="240" w:lineRule="auto"/>
      </w:pPr>
      <w:r>
        <w:separator/>
      </w:r>
    </w:p>
  </w:footnote>
  <w:footnote w:type="continuationSeparator" w:id="0">
    <w:p w:rsidR="006329EC" w:rsidRDefault="006329EC"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5B4E"/>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5CB8"/>
    <w:rsid w:val="00227C20"/>
    <w:rsid w:val="0024559D"/>
    <w:rsid w:val="00245D5B"/>
    <w:rsid w:val="00247A39"/>
    <w:rsid w:val="002615DC"/>
    <w:rsid w:val="002644FA"/>
    <w:rsid w:val="00265BEC"/>
    <w:rsid w:val="00280AF6"/>
    <w:rsid w:val="002842D6"/>
    <w:rsid w:val="0028476B"/>
    <w:rsid w:val="002915F4"/>
    <w:rsid w:val="0029213C"/>
    <w:rsid w:val="002952FC"/>
    <w:rsid w:val="002A0524"/>
    <w:rsid w:val="002A201A"/>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E7F"/>
    <w:rsid w:val="00361FDF"/>
    <w:rsid w:val="00364052"/>
    <w:rsid w:val="003646D6"/>
    <w:rsid w:val="00364ECB"/>
    <w:rsid w:val="003671DA"/>
    <w:rsid w:val="00370997"/>
    <w:rsid w:val="00374E42"/>
    <w:rsid w:val="003750C5"/>
    <w:rsid w:val="00392558"/>
    <w:rsid w:val="003C5922"/>
    <w:rsid w:val="003E63D8"/>
    <w:rsid w:val="003F0264"/>
    <w:rsid w:val="003F2EAE"/>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74F8"/>
    <w:rsid w:val="005A6D39"/>
    <w:rsid w:val="005B05C3"/>
    <w:rsid w:val="005B2481"/>
    <w:rsid w:val="005C1299"/>
    <w:rsid w:val="005C1806"/>
    <w:rsid w:val="005D74EB"/>
    <w:rsid w:val="005F72BA"/>
    <w:rsid w:val="006007C3"/>
    <w:rsid w:val="00601394"/>
    <w:rsid w:val="0060474E"/>
    <w:rsid w:val="006257F5"/>
    <w:rsid w:val="006329EC"/>
    <w:rsid w:val="00637F9E"/>
    <w:rsid w:val="00652BDB"/>
    <w:rsid w:val="006578F3"/>
    <w:rsid w:val="006643C9"/>
    <w:rsid w:val="00676F2D"/>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3737F"/>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C510E"/>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9F4368"/>
    <w:rsid w:val="00A119D8"/>
    <w:rsid w:val="00A12E59"/>
    <w:rsid w:val="00A17C10"/>
    <w:rsid w:val="00A219EA"/>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96AB1"/>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85BAD"/>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1882"/>
    <w:rsid w:val="00E236C0"/>
    <w:rsid w:val="00E353B1"/>
    <w:rsid w:val="00E46359"/>
    <w:rsid w:val="00E47D9D"/>
    <w:rsid w:val="00E930F0"/>
    <w:rsid w:val="00E93390"/>
    <w:rsid w:val="00E94CFB"/>
    <w:rsid w:val="00EA31F6"/>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09C0"/>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docId w15:val="{B60B0BB1-512F-4662-9C2E-7EB3DC90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30846">
      <w:bodyDiv w:val="1"/>
      <w:marLeft w:val="0"/>
      <w:marRight w:val="0"/>
      <w:marTop w:val="0"/>
      <w:marBottom w:val="0"/>
      <w:divBdr>
        <w:top w:val="none" w:sz="0" w:space="0" w:color="auto"/>
        <w:left w:val="none" w:sz="0" w:space="0" w:color="auto"/>
        <w:bottom w:val="none" w:sz="0" w:space="0" w:color="auto"/>
        <w:right w:val="none" w:sz="0" w:space="0" w:color="auto"/>
      </w:divBdr>
    </w:div>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598375501">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a_03@sami-jf.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32290E-D552-43B4-9486-828F47D62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2449</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16382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9</cp:revision>
  <cp:lastPrinted>2023-06-05T02:34:00Z</cp:lastPrinted>
  <dcterms:created xsi:type="dcterms:W3CDTF">2022-06-06T02:23:00Z</dcterms:created>
  <dcterms:modified xsi:type="dcterms:W3CDTF">2023-06-05T02:36:00Z</dcterms:modified>
</cp:coreProperties>
</file>