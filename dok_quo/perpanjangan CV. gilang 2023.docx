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382DA1" w:rsidP="004F2AF7">
      <w:pPr>
        <w:pStyle w:val="Default"/>
        <w:spacing w:line="276" w:lineRule="auto"/>
        <w:jc w:val="center"/>
        <w:rPr>
          <w:color w:val="000000" w:themeColor="text1"/>
          <w:lang w:val="en-US"/>
        </w:rPr>
      </w:pPr>
      <w:r>
        <w:rPr>
          <w:b/>
          <w:bCs/>
          <w:color w:val="000000" w:themeColor="text1"/>
          <w:lang w:val="en-US"/>
        </w:rPr>
        <w:t>CV. GILANG MULYA PRATAMA</w:t>
      </w:r>
      <w:r w:rsidR="007D7353" w:rsidRPr="004F2AF7">
        <w:rPr>
          <w:i/>
          <w:color w:val="000000" w:themeColor="text1"/>
        </w:rPr>
        <w:t xml:space="preserve"> </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B36069" w:rsidRDefault="00B36069" w:rsidP="004F2AF7">
      <w:pPr>
        <w:pStyle w:val="Default"/>
        <w:spacing w:line="276" w:lineRule="auto"/>
        <w:jc w:val="center"/>
        <w:rPr>
          <w:color w:val="000000" w:themeColor="text1"/>
        </w:rPr>
      </w:pPr>
      <w:r w:rsidRPr="00B36069">
        <w:rPr>
          <w:color w:val="000000" w:themeColor="text1"/>
        </w:rPr>
        <w:t>SAMIJF/LKM-LA/06-2023/076</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CB0CA7">
        <w:rPr>
          <w:color w:val="000000" w:themeColor="text1"/>
          <w:lang w:val="en-US"/>
        </w:rPr>
        <w:t>Kamis</w:t>
      </w:r>
      <w:proofErr w:type="spellEnd"/>
      <w:r w:rsidR="00DD7251">
        <w:rPr>
          <w:color w:val="000000" w:themeColor="text1"/>
          <w:lang w:val="en-US"/>
        </w:rPr>
        <w:t xml:space="preserve"> </w:t>
      </w:r>
      <w:proofErr w:type="spellStart"/>
      <w:r w:rsidR="009D7B5F">
        <w:rPr>
          <w:color w:val="000000" w:themeColor="text1"/>
          <w:lang w:val="en-US"/>
        </w:rPr>
        <w:t>tanggal</w:t>
      </w:r>
      <w:proofErr w:type="spellEnd"/>
      <w:r w:rsidR="009D7B5F">
        <w:rPr>
          <w:color w:val="000000" w:themeColor="text1"/>
          <w:lang w:val="en-US"/>
        </w:rPr>
        <w:t xml:space="preserve"> </w:t>
      </w:r>
      <w:proofErr w:type="spellStart"/>
      <w:r w:rsidR="00CB0CA7">
        <w:rPr>
          <w:color w:val="000000" w:themeColor="text1"/>
          <w:lang w:val="en-US"/>
        </w:rPr>
        <w:t>Delapan</w:t>
      </w:r>
      <w:proofErr w:type="spellEnd"/>
      <w:r w:rsidR="00CB0CA7">
        <w:rPr>
          <w:color w:val="000000" w:themeColor="text1"/>
          <w:lang w:val="en-US"/>
        </w:rPr>
        <w:t xml:space="preserve"> </w:t>
      </w:r>
      <w:proofErr w:type="spellStart"/>
      <w:r w:rsidR="009D7B5F">
        <w:rPr>
          <w:color w:val="000000" w:themeColor="text1"/>
          <w:lang w:val="en-US"/>
        </w:rPr>
        <w:t>bulan</w:t>
      </w:r>
      <w:proofErr w:type="spellEnd"/>
      <w:r w:rsidR="009D7B5F">
        <w:rPr>
          <w:color w:val="000000" w:themeColor="text1"/>
          <w:lang w:val="en-US"/>
        </w:rPr>
        <w:t xml:space="preserve"> </w:t>
      </w:r>
      <w:proofErr w:type="spellStart"/>
      <w:r w:rsidR="009D7B5F">
        <w:rPr>
          <w:color w:val="000000" w:themeColor="text1"/>
          <w:lang w:val="en-US"/>
        </w:rPr>
        <w:t>Ju</w:t>
      </w:r>
      <w:r w:rsidR="00DD7251">
        <w:rPr>
          <w:color w:val="000000" w:themeColor="text1"/>
          <w:lang w:val="en-US"/>
        </w:rPr>
        <w:t>n</w:t>
      </w:r>
      <w:r w:rsidR="009D7B5F">
        <w:rPr>
          <w:color w:val="000000" w:themeColor="text1"/>
          <w:lang w:val="en-US"/>
        </w:rPr>
        <w:t>i</w:t>
      </w:r>
      <w:proofErr w:type="spellEnd"/>
      <w:r w:rsidR="009D7B5F">
        <w:rPr>
          <w:color w:val="000000" w:themeColor="text1"/>
          <w:lang w:val="en-US"/>
        </w:rPr>
        <w:t xml:space="preserve"> </w:t>
      </w:r>
      <w:proofErr w:type="spellStart"/>
      <w:r w:rsidR="009D7B5F">
        <w:rPr>
          <w:color w:val="000000" w:themeColor="text1"/>
          <w:lang w:val="en-US"/>
        </w:rPr>
        <w:t>tahun</w:t>
      </w:r>
      <w:proofErr w:type="spellEnd"/>
      <w:r w:rsidR="009D7B5F">
        <w:rPr>
          <w:color w:val="000000" w:themeColor="text1"/>
          <w:lang w:val="en-US"/>
        </w:rPr>
        <w:t xml:space="preserve"> </w:t>
      </w:r>
      <w:proofErr w:type="spellStart"/>
      <w:r w:rsidR="009D7B5F">
        <w:rPr>
          <w:color w:val="000000" w:themeColor="text1"/>
          <w:lang w:val="en-US"/>
        </w:rPr>
        <w:t>dua</w:t>
      </w:r>
      <w:proofErr w:type="spellEnd"/>
      <w:r w:rsidR="009D7B5F">
        <w:rPr>
          <w:color w:val="000000" w:themeColor="text1"/>
          <w:lang w:val="en-US"/>
        </w:rPr>
        <w:t xml:space="preserve"> </w:t>
      </w:r>
      <w:proofErr w:type="spellStart"/>
      <w:r w:rsidR="009D7B5F">
        <w:rPr>
          <w:color w:val="000000" w:themeColor="text1"/>
          <w:lang w:val="en-US"/>
        </w:rPr>
        <w:t>ribu</w:t>
      </w:r>
      <w:proofErr w:type="spellEnd"/>
      <w:r w:rsidR="009D7B5F">
        <w:rPr>
          <w:color w:val="000000" w:themeColor="text1"/>
          <w:lang w:val="en-US"/>
        </w:rPr>
        <w:t xml:space="preserve"> </w:t>
      </w:r>
      <w:proofErr w:type="spellStart"/>
      <w:r w:rsidR="009D7B5F">
        <w:rPr>
          <w:color w:val="000000" w:themeColor="text1"/>
          <w:lang w:val="en-US"/>
        </w:rPr>
        <w:t>dua</w:t>
      </w:r>
      <w:proofErr w:type="spellEnd"/>
      <w:r w:rsidR="009D7B5F">
        <w:rPr>
          <w:color w:val="000000" w:themeColor="text1"/>
          <w:lang w:val="en-US"/>
        </w:rPr>
        <w:t xml:space="preserve"> </w:t>
      </w:r>
      <w:proofErr w:type="spellStart"/>
      <w:r w:rsidR="009D7B5F">
        <w:rPr>
          <w:color w:val="000000" w:themeColor="text1"/>
          <w:lang w:val="en-US"/>
        </w:rPr>
        <w:t>puluh</w:t>
      </w:r>
      <w:proofErr w:type="spellEnd"/>
      <w:r w:rsidR="009D7B5F">
        <w:rPr>
          <w:color w:val="000000" w:themeColor="text1"/>
          <w:lang w:val="en-US"/>
        </w:rPr>
        <w:t xml:space="preserve"> </w:t>
      </w:r>
      <w:proofErr w:type="spellStart"/>
      <w:r w:rsidR="00CB0CA7">
        <w:rPr>
          <w:color w:val="000000" w:themeColor="text1"/>
          <w:lang w:val="en-US"/>
        </w:rPr>
        <w:t>tiga</w:t>
      </w:r>
      <w:proofErr w:type="spellEnd"/>
      <w:r w:rsidR="00DD7251">
        <w:rPr>
          <w:color w:val="000000" w:themeColor="text1"/>
          <w:lang w:val="en-US"/>
        </w:rPr>
        <w:t xml:space="preserve"> </w:t>
      </w:r>
      <w:r w:rsidR="009D7B5F">
        <w:rPr>
          <w:color w:val="000000" w:themeColor="text1"/>
          <w:lang w:val="en-US"/>
        </w:rPr>
        <w:t>(</w:t>
      </w:r>
      <w:r w:rsidR="00CB0CA7">
        <w:rPr>
          <w:color w:val="000000" w:themeColor="text1"/>
          <w:lang w:val="en-US"/>
        </w:rPr>
        <w:t>08</w:t>
      </w:r>
      <w:r w:rsidR="00DD7251">
        <w:rPr>
          <w:color w:val="000000" w:themeColor="text1"/>
          <w:lang w:val="en-US"/>
        </w:rPr>
        <w:t>-06-202</w:t>
      </w:r>
      <w:r w:rsidR="00CB0CA7">
        <w:rPr>
          <w:color w:val="000000" w:themeColor="text1"/>
          <w:lang w:val="en-US"/>
        </w:rPr>
        <w:t>3</w:t>
      </w:r>
      <w:r w:rsidR="009D7B5F">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proofErr w:type="spellStart"/>
      <w:r w:rsidR="009D7B5F">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9D7B5F">
        <w:rPr>
          <w:bCs/>
          <w:iCs/>
          <w:color w:val="000000" w:themeColor="text1"/>
          <w:lang w:val="en-US"/>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9D7B5F"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w:t>
      </w:r>
      <w:r w:rsidR="00382DA1">
        <w:rPr>
          <w:color w:val="000000" w:themeColor="text1"/>
          <w:lang w:val="en-US"/>
        </w:rPr>
        <w:t xml:space="preserve"> </w:t>
      </w:r>
      <w:proofErr w:type="spellStart"/>
      <w:r w:rsidR="00382DA1">
        <w:rPr>
          <w:color w:val="000000" w:themeColor="text1"/>
          <w:lang w:val="en-US"/>
        </w:rPr>
        <w:t>Mochamad</w:t>
      </w:r>
      <w:proofErr w:type="spellEnd"/>
      <w:r w:rsidR="00382DA1">
        <w:rPr>
          <w:color w:val="000000" w:themeColor="text1"/>
          <w:lang w:val="en-US"/>
        </w:rPr>
        <w:t xml:space="preserve"> Mirza </w:t>
      </w:r>
      <w:proofErr w:type="spellStart"/>
      <w:r w:rsidR="00382DA1">
        <w:rPr>
          <w:color w:val="000000" w:themeColor="text1"/>
          <w:lang w:val="en-US"/>
        </w:rPr>
        <w:t>Yunianto</w:t>
      </w:r>
      <w:proofErr w:type="spellEnd"/>
    </w:p>
    <w:p w:rsidR="001A1104" w:rsidRPr="009D7B5F"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382DA1">
        <w:rPr>
          <w:color w:val="000000" w:themeColor="text1"/>
          <w:lang w:val="en-US"/>
        </w:rPr>
        <w:t>Direktur</w:t>
      </w:r>
      <w:proofErr w:type="spellEnd"/>
      <w:r w:rsidR="00382DA1">
        <w:rPr>
          <w:color w:val="000000" w:themeColor="text1"/>
          <w:lang w:val="en-US"/>
        </w:rPr>
        <w:t xml:space="preserve"> CV. GILANG MULYA PRATAMA</w:t>
      </w:r>
    </w:p>
    <w:p w:rsidR="001A1104" w:rsidRPr="009D7B5F"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382DA1">
        <w:rPr>
          <w:color w:val="000000" w:themeColor="text1"/>
          <w:lang w:val="en-US"/>
        </w:rPr>
        <w:t xml:space="preserve">Jl. </w:t>
      </w:r>
      <w:proofErr w:type="spellStart"/>
      <w:r w:rsidR="00382DA1">
        <w:rPr>
          <w:color w:val="000000" w:themeColor="text1"/>
          <w:lang w:val="en-US"/>
        </w:rPr>
        <w:t>Suyudono</w:t>
      </w:r>
      <w:proofErr w:type="spellEnd"/>
      <w:r w:rsidR="00382DA1">
        <w:rPr>
          <w:color w:val="000000" w:themeColor="text1"/>
          <w:lang w:val="en-US"/>
        </w:rPr>
        <w:t xml:space="preserve"> No. 11 </w:t>
      </w:r>
      <w:proofErr w:type="spellStart"/>
      <w:r w:rsidR="00382DA1">
        <w:rPr>
          <w:color w:val="000000" w:themeColor="text1"/>
          <w:lang w:val="en-US"/>
        </w:rPr>
        <w:t>Bulustalan</w:t>
      </w:r>
      <w:proofErr w:type="spellEnd"/>
      <w:r w:rsidR="00382DA1">
        <w:rPr>
          <w:color w:val="000000" w:themeColor="text1"/>
          <w:lang w:val="en-US"/>
        </w:rPr>
        <w:t>, Semarang Selatan</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382DA1">
        <w:rPr>
          <w:color w:val="000000" w:themeColor="text1"/>
          <w:lang w:val="en-US"/>
        </w:rPr>
        <w:t xml:space="preserve">CV. </w:t>
      </w:r>
      <w:proofErr w:type="spellStart"/>
      <w:r w:rsidR="00382DA1">
        <w:rPr>
          <w:color w:val="000000" w:themeColor="text1"/>
          <w:lang w:val="en-US"/>
        </w:rPr>
        <w:t>Gilang</w:t>
      </w:r>
      <w:proofErr w:type="spellEnd"/>
      <w:r w:rsidR="00382DA1">
        <w:rPr>
          <w:color w:val="000000" w:themeColor="text1"/>
          <w:lang w:val="en-US"/>
        </w:rPr>
        <w:t xml:space="preserve"> </w:t>
      </w:r>
      <w:proofErr w:type="spellStart"/>
      <w:r w:rsidR="00382DA1">
        <w:rPr>
          <w:color w:val="000000" w:themeColor="text1"/>
          <w:lang w:val="en-US"/>
        </w:rPr>
        <w:t>Mulya</w:t>
      </w:r>
      <w:proofErr w:type="spellEnd"/>
      <w:r w:rsidR="00382DA1">
        <w:rPr>
          <w:color w:val="000000" w:themeColor="text1"/>
          <w:lang w:val="en-US"/>
        </w:rPr>
        <w:t xml:space="preserve"> Pratama</w:t>
      </w:r>
      <w:r w:rsidR="009D7B5F">
        <w:rPr>
          <w:color w:val="000000" w:themeColor="text1"/>
          <w:lang w:val="en-US"/>
        </w:rPr>
        <w:t xml:space="preserve">, </w:t>
      </w:r>
      <w:r w:rsidRPr="004F2AF7">
        <w:rPr>
          <w:color w:val="000000" w:themeColor="text1"/>
        </w:rPr>
        <w:t xml:space="preserve">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570A8A"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B213A3">
        <w:rPr>
          <w:color w:val="000000" w:themeColor="text1"/>
          <w:lang w:val="en-US"/>
        </w:rPr>
        <w:t xml:space="preserve">Kawasaki </w:t>
      </w:r>
      <w:proofErr w:type="spellStart"/>
      <w:r w:rsidR="00B213A3">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9D7B5F" w:rsidRPr="009D7B5F" w:rsidRDefault="009D7B5F" w:rsidP="00087173">
      <w:pPr>
        <w:pStyle w:val="Default"/>
        <w:numPr>
          <w:ilvl w:val="0"/>
          <w:numId w:val="7"/>
        </w:numPr>
        <w:spacing w:line="276" w:lineRule="auto"/>
        <w:ind w:left="540" w:hanging="720"/>
        <w:jc w:val="both"/>
        <w:rPr>
          <w:color w:val="000000" w:themeColor="text1"/>
        </w:rPr>
      </w:pPr>
      <w:r w:rsidRPr="00041EE8">
        <w:rPr>
          <w:b/>
          <w:bCs/>
          <w:color w:val="000000" w:themeColor="text1"/>
        </w:rPr>
        <w:t>Pihak Pertama</w:t>
      </w:r>
      <w:r w:rsidRPr="00041EE8">
        <w:rPr>
          <w:bCs/>
          <w:color w:val="000000" w:themeColor="text1"/>
        </w:rPr>
        <w:t xml:space="preserve"> adalah </w:t>
      </w:r>
      <w:r w:rsidRPr="00041EE8">
        <w:rPr>
          <w:color w:val="000000" w:themeColor="text1"/>
        </w:rPr>
        <w:t xml:space="preserve">perusahaan </w:t>
      </w:r>
      <w:r>
        <w:rPr>
          <w:color w:val="000000" w:themeColor="text1"/>
          <w:lang w:val="en-US"/>
        </w:rPr>
        <w:t xml:space="preserve">PERDAGANGAN BARANG DAN JASA </w:t>
      </w:r>
      <w:r w:rsidRPr="00041EE8">
        <w:rPr>
          <w:color w:val="000000" w:themeColor="text1"/>
        </w:rPr>
        <w:t xml:space="preserve">sesuai Akta No. </w:t>
      </w:r>
      <w:r>
        <w:rPr>
          <w:color w:val="000000" w:themeColor="text1"/>
          <w:lang w:val="en-US"/>
        </w:rPr>
        <w:t>14</w:t>
      </w:r>
      <w:r w:rsidRPr="00041EE8">
        <w:rPr>
          <w:color w:val="000000" w:themeColor="text1"/>
        </w:rPr>
        <w:t xml:space="preserve"> tanggal </w:t>
      </w:r>
      <w:r>
        <w:rPr>
          <w:color w:val="000000" w:themeColor="text1"/>
          <w:lang w:val="en-US"/>
        </w:rPr>
        <w:t>29 September 2003</w:t>
      </w:r>
      <w:r w:rsidRPr="00041EE8">
        <w:rPr>
          <w:color w:val="000000" w:themeColor="text1"/>
        </w:rPr>
        <w:t xml:space="preserve"> yang dibuat dihadapan </w:t>
      </w:r>
      <w:r>
        <w:rPr>
          <w:color w:val="000000" w:themeColor="text1"/>
          <w:lang w:val="en-US"/>
        </w:rPr>
        <w:t>DEWI FAJAR PANGASTUTI,SH,</w:t>
      </w:r>
      <w:r w:rsidRPr="00041EE8">
        <w:rPr>
          <w:color w:val="000000" w:themeColor="text1"/>
        </w:rPr>
        <w:t xml:space="preserve"> Notaris di </w:t>
      </w:r>
      <w:r>
        <w:rPr>
          <w:color w:val="000000" w:themeColor="text1"/>
          <w:lang w:val="en-US"/>
        </w:rPr>
        <w:t xml:space="preserve">Jl. </w:t>
      </w:r>
      <w:proofErr w:type="spellStart"/>
      <w:r>
        <w:rPr>
          <w:color w:val="000000" w:themeColor="text1"/>
          <w:lang w:val="en-US"/>
        </w:rPr>
        <w:t>Puri</w:t>
      </w:r>
      <w:proofErr w:type="spellEnd"/>
      <w:r>
        <w:rPr>
          <w:color w:val="000000" w:themeColor="text1"/>
          <w:lang w:val="en-US"/>
        </w:rPr>
        <w:t xml:space="preserve"> </w:t>
      </w:r>
      <w:proofErr w:type="spellStart"/>
      <w:r>
        <w:rPr>
          <w:color w:val="000000" w:themeColor="text1"/>
          <w:lang w:val="en-US"/>
        </w:rPr>
        <w:t>Anjasmoro</w:t>
      </w:r>
      <w:proofErr w:type="spellEnd"/>
      <w:r>
        <w:rPr>
          <w:color w:val="000000" w:themeColor="text1"/>
          <w:lang w:val="en-US"/>
        </w:rPr>
        <w:t xml:space="preserve"> Blok A / No. 20 Semarang, </w:t>
      </w:r>
      <w:proofErr w:type="spellStart"/>
      <w:r>
        <w:rPr>
          <w:color w:val="000000" w:themeColor="text1"/>
          <w:lang w:val="en-US"/>
        </w:rPr>
        <w:t>dan</w:t>
      </w:r>
      <w:proofErr w:type="spellEnd"/>
      <w:r>
        <w:rPr>
          <w:color w:val="000000" w:themeColor="text1"/>
          <w:lang w:val="en-US"/>
        </w:rPr>
        <w:t xml:space="preserve"> </w:t>
      </w:r>
      <w:proofErr w:type="spellStart"/>
      <w:r>
        <w:rPr>
          <w:color w:val="000000" w:themeColor="text1"/>
          <w:lang w:val="en-US"/>
        </w:rPr>
        <w:t>Akta</w:t>
      </w:r>
      <w:proofErr w:type="spellEnd"/>
      <w:r>
        <w:rPr>
          <w:color w:val="000000" w:themeColor="text1"/>
          <w:lang w:val="en-US"/>
        </w:rPr>
        <w:t xml:space="preserve"> </w:t>
      </w:r>
      <w:proofErr w:type="spellStart"/>
      <w:r>
        <w:rPr>
          <w:color w:val="000000" w:themeColor="text1"/>
          <w:lang w:val="en-US"/>
        </w:rPr>
        <w:t>Perubahan</w:t>
      </w:r>
      <w:proofErr w:type="spellEnd"/>
      <w:r>
        <w:rPr>
          <w:color w:val="000000" w:themeColor="text1"/>
          <w:lang w:val="en-US"/>
        </w:rPr>
        <w:t xml:space="preserve"> No. 06, </w:t>
      </w:r>
      <w:proofErr w:type="spellStart"/>
      <w:r>
        <w:rPr>
          <w:color w:val="000000" w:themeColor="text1"/>
          <w:lang w:val="en-US"/>
        </w:rPr>
        <w:t>tanggal</w:t>
      </w:r>
      <w:proofErr w:type="spellEnd"/>
      <w:r>
        <w:rPr>
          <w:color w:val="000000" w:themeColor="text1"/>
          <w:lang w:val="en-US"/>
        </w:rPr>
        <w:t xml:space="preserve"> 11 </w:t>
      </w:r>
      <w:proofErr w:type="spellStart"/>
      <w:r>
        <w:rPr>
          <w:color w:val="000000" w:themeColor="text1"/>
          <w:lang w:val="en-US"/>
        </w:rPr>
        <w:t>Januari</w:t>
      </w:r>
      <w:proofErr w:type="spellEnd"/>
      <w:r>
        <w:rPr>
          <w:color w:val="000000" w:themeColor="text1"/>
          <w:lang w:val="en-US"/>
        </w:rPr>
        <w:t xml:space="preserve"> 2014, di </w:t>
      </w:r>
      <w:proofErr w:type="spellStart"/>
      <w:r>
        <w:rPr>
          <w:color w:val="000000" w:themeColor="text1"/>
          <w:lang w:val="en-US"/>
        </w:rPr>
        <w:t>Notaris</w:t>
      </w:r>
      <w:proofErr w:type="spellEnd"/>
      <w:r>
        <w:rPr>
          <w:color w:val="000000" w:themeColor="text1"/>
          <w:lang w:val="en-US"/>
        </w:rPr>
        <w:t xml:space="preserve"> NUR HADI, </w:t>
      </w:r>
      <w:proofErr w:type="spellStart"/>
      <w:r>
        <w:rPr>
          <w:color w:val="000000" w:themeColor="text1"/>
          <w:lang w:val="en-US"/>
        </w:rPr>
        <w:t>SH,M.Kn</w:t>
      </w:r>
      <w:proofErr w:type="spellEnd"/>
      <w:r>
        <w:rPr>
          <w:color w:val="000000" w:themeColor="text1"/>
          <w:lang w:val="en-US"/>
        </w:rPr>
        <w:t xml:space="preserve">, di </w:t>
      </w:r>
      <w:proofErr w:type="spellStart"/>
      <w:r>
        <w:rPr>
          <w:color w:val="000000" w:themeColor="text1"/>
          <w:lang w:val="en-US"/>
        </w:rPr>
        <w:t>Kabupaten</w:t>
      </w:r>
      <w:proofErr w:type="spellEnd"/>
      <w:r>
        <w:rPr>
          <w:color w:val="000000" w:themeColor="text1"/>
          <w:lang w:val="en-US"/>
        </w:rPr>
        <w:t xml:space="preserve"> Kendal </w:t>
      </w:r>
      <w:r w:rsidRPr="00041EE8">
        <w:rPr>
          <w:color w:val="000000" w:themeColor="text1"/>
        </w:rPr>
        <w:t xml:space="preserve"> dan telah memperoleh persetujuan dan pengesahan dari Menteri Kehakiman Republik Indonesia </w:t>
      </w:r>
      <w:r w:rsidRPr="009D7B5F">
        <w:rPr>
          <w:color w:val="000000" w:themeColor="text1"/>
        </w:rPr>
        <w:t>No.</w:t>
      </w:r>
      <w:r w:rsidRPr="009D7B5F">
        <w:rPr>
          <w:color w:val="000000" w:themeColor="text1"/>
          <w:lang w:val="en-US"/>
        </w:rPr>
        <w:t xml:space="preserve"> AHU-0000309-AH.01.16 </w:t>
      </w:r>
      <w:proofErr w:type="spellStart"/>
      <w:r w:rsidRPr="009D7B5F">
        <w:rPr>
          <w:color w:val="000000" w:themeColor="text1"/>
          <w:lang w:val="en-US"/>
        </w:rPr>
        <w:t>Tahun</w:t>
      </w:r>
      <w:proofErr w:type="spellEnd"/>
      <w:r w:rsidRPr="009D7B5F">
        <w:rPr>
          <w:color w:val="000000" w:themeColor="text1"/>
          <w:lang w:val="en-US"/>
        </w:rPr>
        <w:t xml:space="preserve"> 2020</w:t>
      </w:r>
      <w:r>
        <w:rPr>
          <w:color w:val="000000" w:themeColor="text1"/>
          <w:lang w:val="en-US"/>
        </w:rPr>
        <w:t xml:space="preserve"> </w:t>
      </w:r>
      <w:r w:rsidRPr="009D7B5F">
        <w:rPr>
          <w:color w:val="000000" w:themeColor="text1"/>
        </w:rPr>
        <w:t xml:space="preserve">tanggal </w:t>
      </w:r>
      <w:r w:rsidRPr="009D7B5F">
        <w:rPr>
          <w:color w:val="000000" w:themeColor="text1"/>
          <w:lang w:val="en-US"/>
        </w:rPr>
        <w:t xml:space="preserve">08 </w:t>
      </w:r>
      <w:proofErr w:type="spellStart"/>
      <w:r w:rsidRPr="009D7B5F">
        <w:rPr>
          <w:color w:val="000000" w:themeColor="text1"/>
          <w:lang w:val="en-US"/>
        </w:rPr>
        <w:t>Januari</w:t>
      </w:r>
      <w:proofErr w:type="spellEnd"/>
      <w:r w:rsidRPr="009D7B5F">
        <w:rPr>
          <w:color w:val="000000" w:themeColor="text1"/>
          <w:lang w:val="en-US"/>
        </w:rPr>
        <w:t xml:space="preserve"> 2020</w:t>
      </w:r>
      <w:r w:rsidRPr="009D7B5F">
        <w:rPr>
          <w:i/>
          <w:color w:val="000000" w:themeColor="text1"/>
          <w:lang w:val="en-US"/>
        </w:rPr>
        <w:t xml:space="preserve"> </w:t>
      </w:r>
      <w:r w:rsidRPr="009D7B5F">
        <w:rPr>
          <w:color w:val="000000" w:themeColor="text1"/>
        </w:rPr>
        <w:t xml:space="preserve">yang </w:t>
      </w:r>
      <w:r w:rsidRPr="009D7B5F">
        <w:rPr>
          <w:bCs/>
          <w:iCs/>
          <w:color w:val="000000" w:themeColor="text1"/>
        </w:rPr>
        <w:t>dalam perjanjian ini disebut sebagai PENJUAL</w:t>
      </w:r>
      <w:r w:rsidRPr="009D7B5F">
        <w:rPr>
          <w:bCs/>
          <w:color w:val="000000" w:themeColor="text1"/>
        </w:rPr>
        <w:t>.</w:t>
      </w:r>
    </w:p>
    <w:p w:rsidR="00176442" w:rsidRPr="004F2AF7" w:rsidRDefault="00055704" w:rsidP="00087173">
      <w:pPr>
        <w:pStyle w:val="Default"/>
        <w:numPr>
          <w:ilvl w:val="0"/>
          <w:numId w:val="7"/>
        </w:numPr>
        <w:spacing w:line="276" w:lineRule="auto"/>
        <w:ind w:left="540" w:hanging="567"/>
        <w:jc w:val="both"/>
        <w:rPr>
          <w:color w:val="000000" w:themeColor="text1"/>
        </w:rPr>
      </w:pPr>
      <w:r w:rsidRPr="004F2AF7">
        <w:rPr>
          <w:b/>
          <w:bCs/>
          <w:color w:val="000000" w:themeColor="text1"/>
        </w:rPr>
        <w:t>Pihak Kedua</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&amp;</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Objek perjanjian ini adalah pembelian/pengadaan</w:t>
      </w:r>
      <w:r w:rsidR="009D7B5F">
        <w:rPr>
          <w:bCs/>
          <w:iCs/>
          <w:color w:val="000000" w:themeColor="text1"/>
          <w:lang w:val="en-US"/>
        </w:rPr>
        <w:t xml:space="preserve">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4497" w:type="pct"/>
        <w:tblInd w:w="705" w:type="dxa"/>
        <w:tblLook w:val="04A0" w:firstRow="1" w:lastRow="0" w:firstColumn="1" w:lastColumn="0" w:noHBand="0" w:noVBand="1"/>
      </w:tblPr>
      <w:tblGrid>
        <w:gridCol w:w="603"/>
        <w:gridCol w:w="4258"/>
        <w:gridCol w:w="1494"/>
        <w:gridCol w:w="1755"/>
      </w:tblGrid>
      <w:tr w:rsidR="00DD7251" w:rsidRPr="004F2AF7" w:rsidTr="00570A8A">
        <w:tc>
          <w:tcPr>
            <w:tcW w:w="372" w:type="pct"/>
          </w:tcPr>
          <w:p w:rsidR="00DD7251" w:rsidRPr="004F2AF7" w:rsidRDefault="00DD7251" w:rsidP="00570A8A">
            <w:pPr>
              <w:pStyle w:val="Default"/>
              <w:spacing w:line="276" w:lineRule="auto"/>
              <w:ind w:left="426" w:hanging="426"/>
              <w:jc w:val="center"/>
              <w:rPr>
                <w:color w:val="000000" w:themeColor="text1"/>
                <w:lang w:val="en-US"/>
              </w:rPr>
            </w:pPr>
            <w:r w:rsidRPr="004F2AF7">
              <w:rPr>
                <w:color w:val="000000" w:themeColor="text1"/>
                <w:lang w:val="en-US"/>
              </w:rPr>
              <w:t>No.</w:t>
            </w:r>
          </w:p>
        </w:tc>
        <w:tc>
          <w:tcPr>
            <w:tcW w:w="2625" w:type="pct"/>
          </w:tcPr>
          <w:p w:rsidR="00DD7251" w:rsidRPr="00BF659B" w:rsidRDefault="00DD7251" w:rsidP="00570A8A">
            <w:pPr>
              <w:pStyle w:val="Default"/>
              <w:spacing w:line="276" w:lineRule="auto"/>
              <w:ind w:left="426" w:hanging="426"/>
              <w:jc w:val="center"/>
              <w:rPr>
                <w:color w:val="000000" w:themeColor="text1"/>
                <w:lang w:val="en-US"/>
              </w:rPr>
            </w:pPr>
            <w:proofErr w:type="spellStart"/>
            <w:r w:rsidRPr="00BF659B">
              <w:rPr>
                <w:color w:val="000000" w:themeColor="text1"/>
                <w:lang w:val="en-US"/>
              </w:rPr>
              <w:t>Barang</w:t>
            </w:r>
            <w:proofErr w:type="spellEnd"/>
          </w:p>
        </w:tc>
        <w:tc>
          <w:tcPr>
            <w:tcW w:w="921" w:type="pct"/>
          </w:tcPr>
          <w:p w:rsidR="00DD7251" w:rsidRPr="004F2AF7" w:rsidRDefault="00DD7251" w:rsidP="00570A8A">
            <w:pPr>
              <w:pStyle w:val="Default"/>
              <w:spacing w:line="276" w:lineRule="auto"/>
              <w:ind w:left="426" w:hanging="426"/>
              <w:jc w:val="center"/>
              <w:rPr>
                <w:color w:val="000000" w:themeColor="text1"/>
                <w:lang w:val="en-US"/>
              </w:rPr>
            </w:pPr>
            <w:proofErr w:type="spellStart"/>
            <w:r w:rsidRPr="004F2AF7">
              <w:rPr>
                <w:color w:val="000000" w:themeColor="text1"/>
                <w:lang w:val="en-US"/>
              </w:rPr>
              <w:t>Satuan</w:t>
            </w:r>
            <w:proofErr w:type="spellEnd"/>
          </w:p>
        </w:tc>
        <w:tc>
          <w:tcPr>
            <w:tcW w:w="1082" w:type="pct"/>
          </w:tcPr>
          <w:p w:rsidR="00DD7251" w:rsidRPr="004F2AF7" w:rsidRDefault="00DD7251" w:rsidP="00570A8A">
            <w:pPr>
              <w:pStyle w:val="Default"/>
              <w:spacing w:line="276" w:lineRule="auto"/>
              <w:ind w:left="426" w:hanging="426"/>
              <w:jc w:val="center"/>
              <w:rPr>
                <w:color w:val="000000" w:themeColor="text1"/>
                <w:lang w:val="en-US"/>
              </w:rPr>
            </w:pPr>
            <w:proofErr w:type="spellStart"/>
            <w:r w:rsidRPr="004F2AF7">
              <w:rPr>
                <w:color w:val="000000" w:themeColor="text1"/>
                <w:lang w:val="en-US"/>
              </w:rPr>
              <w:t>Garansi</w:t>
            </w:r>
            <w:proofErr w:type="spellEnd"/>
          </w:p>
        </w:tc>
      </w:tr>
      <w:tr w:rsidR="00DD7251" w:rsidRPr="004F2AF7" w:rsidTr="00570A8A">
        <w:tc>
          <w:tcPr>
            <w:tcW w:w="372" w:type="pct"/>
          </w:tcPr>
          <w:p w:rsidR="00DD7251" w:rsidRPr="004F2AF7" w:rsidRDefault="00DD7251" w:rsidP="004F2AF7">
            <w:pPr>
              <w:pStyle w:val="Default"/>
              <w:spacing w:line="276" w:lineRule="auto"/>
              <w:ind w:left="426" w:hanging="426"/>
              <w:jc w:val="both"/>
              <w:rPr>
                <w:color w:val="000000" w:themeColor="text1"/>
                <w:lang w:val="en-US"/>
              </w:rPr>
            </w:pPr>
            <w:r>
              <w:rPr>
                <w:color w:val="000000" w:themeColor="text1"/>
                <w:lang w:val="en-US"/>
              </w:rPr>
              <w:t>1</w:t>
            </w:r>
          </w:p>
        </w:tc>
        <w:tc>
          <w:tcPr>
            <w:tcW w:w="2625" w:type="pct"/>
          </w:tcPr>
          <w:p w:rsidR="00DD7251" w:rsidRPr="00BF659B" w:rsidRDefault="00CB0CA7" w:rsidP="004F2AF7">
            <w:pPr>
              <w:pStyle w:val="Default"/>
              <w:spacing w:line="276" w:lineRule="auto"/>
              <w:ind w:left="426" w:hanging="426"/>
              <w:jc w:val="both"/>
              <w:rPr>
                <w:color w:val="000000" w:themeColor="text1"/>
              </w:rPr>
            </w:pPr>
            <w:r w:rsidRPr="00BF659B">
              <w:rPr>
                <w:rFonts w:eastAsia="Batang"/>
                <w:bCs/>
              </w:rPr>
              <w:t>Stalvol</w:t>
            </w:r>
            <w:r w:rsidRPr="00BF659B">
              <w:rPr>
                <w:rFonts w:eastAsia="Batang"/>
                <w:bCs/>
                <w:lang w:val="en-US"/>
              </w:rPr>
              <w:t xml:space="preserve"> </w:t>
            </w:r>
            <w:r w:rsidRPr="009D7B5F">
              <w:rPr>
                <w:rFonts w:eastAsia="Batang"/>
                <w:bCs/>
              </w:rPr>
              <w:t>Matsugawa 500VA</w:t>
            </w:r>
          </w:p>
        </w:tc>
        <w:tc>
          <w:tcPr>
            <w:tcW w:w="921" w:type="pct"/>
          </w:tcPr>
          <w:p w:rsidR="00DD7251" w:rsidRPr="004F2AF7" w:rsidRDefault="00DD7251" w:rsidP="00570A8A">
            <w:pPr>
              <w:pStyle w:val="Default"/>
              <w:spacing w:line="276" w:lineRule="auto"/>
              <w:ind w:left="426" w:hanging="426"/>
              <w:jc w:val="center"/>
              <w:rPr>
                <w:color w:val="000000" w:themeColor="text1"/>
                <w:lang w:val="en-US"/>
              </w:rPr>
            </w:pPr>
            <w:r>
              <w:rPr>
                <w:color w:val="000000" w:themeColor="text1"/>
                <w:lang w:val="en-US"/>
              </w:rPr>
              <w:t>Pcs</w:t>
            </w:r>
          </w:p>
        </w:tc>
        <w:tc>
          <w:tcPr>
            <w:tcW w:w="1082" w:type="pct"/>
          </w:tcPr>
          <w:p w:rsidR="00DD7251" w:rsidRPr="004F2AF7" w:rsidRDefault="00DD7251" w:rsidP="00570A8A">
            <w:pPr>
              <w:pStyle w:val="Default"/>
              <w:spacing w:line="276" w:lineRule="auto"/>
              <w:ind w:left="426" w:hanging="426"/>
              <w:jc w:val="center"/>
              <w:rPr>
                <w:color w:val="000000" w:themeColor="text1"/>
                <w:lang w:val="en-US"/>
              </w:rPr>
            </w:pPr>
            <w:r>
              <w:rPr>
                <w:color w:val="000000" w:themeColor="text1"/>
                <w:lang w:val="en-US"/>
              </w:rPr>
              <w:t xml:space="preserve">6 </w:t>
            </w:r>
            <w:proofErr w:type="spellStart"/>
            <w:r>
              <w:rPr>
                <w:color w:val="000000" w:themeColor="text1"/>
                <w:lang w:val="en-US"/>
              </w:rPr>
              <w:t>bulan</w:t>
            </w:r>
            <w:proofErr w:type="spellEnd"/>
          </w:p>
        </w:tc>
      </w:tr>
      <w:tr w:rsidR="00DD7251" w:rsidRPr="004F2AF7" w:rsidTr="00570A8A">
        <w:tc>
          <w:tcPr>
            <w:tcW w:w="372" w:type="pct"/>
          </w:tcPr>
          <w:p w:rsidR="00DD7251" w:rsidRPr="009D7B5F" w:rsidRDefault="00DD7251" w:rsidP="004F2AF7">
            <w:pPr>
              <w:pStyle w:val="Default"/>
              <w:spacing w:line="276" w:lineRule="auto"/>
              <w:ind w:left="426" w:hanging="426"/>
              <w:jc w:val="both"/>
              <w:rPr>
                <w:color w:val="000000" w:themeColor="text1"/>
                <w:lang w:val="en-US"/>
              </w:rPr>
            </w:pPr>
            <w:r>
              <w:rPr>
                <w:color w:val="000000" w:themeColor="text1"/>
                <w:lang w:val="en-US"/>
              </w:rPr>
              <w:t>2</w:t>
            </w:r>
          </w:p>
        </w:tc>
        <w:tc>
          <w:tcPr>
            <w:tcW w:w="2625" w:type="pct"/>
          </w:tcPr>
          <w:p w:rsidR="00DD7251" w:rsidRPr="00BF659B" w:rsidRDefault="00CB0CA7" w:rsidP="004F2AF7">
            <w:pPr>
              <w:pStyle w:val="Default"/>
              <w:spacing w:line="276" w:lineRule="auto"/>
              <w:ind w:left="426" w:hanging="426"/>
              <w:jc w:val="both"/>
              <w:rPr>
                <w:color w:val="000000" w:themeColor="text1"/>
              </w:rPr>
            </w:pPr>
            <w:r w:rsidRPr="009D7B5F">
              <w:rPr>
                <w:rFonts w:eastAsia="Batang"/>
                <w:bCs/>
              </w:rPr>
              <w:t>Pita CASIO 13mm</w:t>
            </w:r>
          </w:p>
        </w:tc>
        <w:tc>
          <w:tcPr>
            <w:tcW w:w="921" w:type="pct"/>
          </w:tcPr>
          <w:p w:rsidR="00DD7251" w:rsidRPr="004F2AF7" w:rsidRDefault="00DD7251" w:rsidP="00570A8A">
            <w:pPr>
              <w:pStyle w:val="Default"/>
              <w:spacing w:line="276" w:lineRule="auto"/>
              <w:ind w:left="426" w:hanging="426"/>
              <w:jc w:val="center"/>
              <w:rPr>
                <w:color w:val="000000" w:themeColor="text1"/>
              </w:rPr>
            </w:pPr>
            <w:r w:rsidRPr="00B85A15">
              <w:rPr>
                <w:color w:val="000000" w:themeColor="text1"/>
                <w:lang w:val="en-US"/>
              </w:rPr>
              <w:t>Pcs</w:t>
            </w:r>
          </w:p>
        </w:tc>
        <w:tc>
          <w:tcPr>
            <w:tcW w:w="1082" w:type="pct"/>
          </w:tcPr>
          <w:p w:rsidR="00DD7251" w:rsidRPr="009D7B5F" w:rsidRDefault="00DD7251" w:rsidP="00570A8A">
            <w:pPr>
              <w:pStyle w:val="Default"/>
              <w:spacing w:line="276" w:lineRule="auto"/>
              <w:ind w:left="426" w:hanging="426"/>
              <w:jc w:val="center"/>
              <w:rPr>
                <w:color w:val="000000" w:themeColor="text1"/>
                <w:lang w:val="en-US"/>
              </w:rPr>
            </w:pPr>
            <w:r>
              <w:rPr>
                <w:color w:val="000000" w:themeColor="text1"/>
                <w:lang w:val="en-US"/>
              </w:rPr>
              <w:t xml:space="preserve">6 </w:t>
            </w:r>
            <w:proofErr w:type="spellStart"/>
            <w:r>
              <w:rPr>
                <w:color w:val="000000" w:themeColor="text1"/>
                <w:lang w:val="en-US"/>
              </w:rPr>
              <w:t>bulan</w:t>
            </w:r>
            <w:proofErr w:type="spellEnd"/>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sidRPr="00FB5AE6">
        <w:rPr>
          <w:lang w:val="en-US"/>
        </w:rPr>
        <w:t xml:space="preserve">, </w:t>
      </w:r>
      <w:proofErr w:type="spellStart"/>
      <w:r w:rsidR="00DD7251">
        <w:rPr>
          <w:lang w:val="en-US"/>
        </w:rPr>
        <w:t>dan</w:t>
      </w:r>
      <w:proofErr w:type="spellEnd"/>
      <w:r w:rsidR="00DD7251">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proofErr w:type="spellStart"/>
      <w:r w:rsidR="00A67E4C" w:rsidRPr="00FB5AE6">
        <w:rPr>
          <w:b/>
          <w:lang w:val="en-US"/>
        </w:rPr>
        <w:t>ParaPihak</w:t>
      </w:r>
      <w:proofErr w:type="spellEnd"/>
      <w:r w:rsidR="00A67E4C" w:rsidRPr="00FB5AE6">
        <w:rPr>
          <w:b/>
        </w:rPr>
        <w:t>.</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sidRPr="00370997">
        <w:rPr>
          <w:bCs/>
          <w:color w:val="000000" w:themeColor="text1"/>
        </w:rPr>
        <w:t xml:space="preserve">serta </w:t>
      </w:r>
      <w:r w:rsidRPr="00DA2057">
        <w:rPr>
          <w:b/>
          <w:bCs/>
          <w:color w:val="000000" w:themeColor="text1"/>
        </w:rPr>
        <w:t>Pihak Pertama</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CB0CA7" w:rsidRDefault="00A812BE" w:rsidP="00570A8A">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Pr="004F2AF7">
        <w:rPr>
          <w:bCs/>
          <w:color w:val="000000" w:themeColor="text1"/>
        </w:rPr>
        <w:t xml:space="preserve">berhak atas garansi yang diberikan oleh </w:t>
      </w:r>
      <w:r w:rsidRPr="004F2AF7">
        <w:rPr>
          <w:b/>
          <w:bCs/>
          <w:color w:val="000000" w:themeColor="text1"/>
        </w:rPr>
        <w:t>PihakPertama</w:t>
      </w:r>
      <w:r w:rsidR="00245D5B" w:rsidRPr="004F2AF7">
        <w:rPr>
          <w:b/>
          <w:bCs/>
          <w:color w:val="000000" w:themeColor="text1"/>
        </w:rPr>
        <w:t>.</w:t>
      </w:r>
    </w:p>
    <w:p w:rsidR="00B36069" w:rsidRDefault="00B36069" w:rsidP="004F2AF7">
      <w:pPr>
        <w:pStyle w:val="Default"/>
        <w:spacing w:line="276" w:lineRule="auto"/>
        <w:jc w:val="center"/>
        <w:rPr>
          <w:b/>
          <w:bCs/>
          <w:color w:val="auto"/>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w:t>
      </w:r>
      <w:r w:rsidR="00681E09">
        <w:rPr>
          <w:color w:val="000000" w:themeColor="text1"/>
          <w:lang w:val="en-US"/>
        </w:rPr>
        <w:t xml:space="preserve">n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6C36D9" w:rsidRPr="00EE4DD9" w:rsidRDefault="006C36D9" w:rsidP="006C36D9">
      <w:pPr>
        <w:pStyle w:val="Default"/>
        <w:numPr>
          <w:ilvl w:val="0"/>
          <w:numId w:val="4"/>
        </w:numPr>
        <w:tabs>
          <w:tab w:val="left" w:pos="540"/>
        </w:tabs>
        <w:spacing w:after="69"/>
        <w:ind w:hanging="180"/>
        <w:jc w:val="both"/>
        <w:rPr>
          <w:color w:val="000000" w:themeColor="text1"/>
        </w:rPr>
      </w:pPr>
      <w:r w:rsidRPr="00EE4DD9">
        <w:rPr>
          <w:color w:val="000000" w:themeColor="text1"/>
        </w:rPr>
        <w:t>Nomor rekening</w:t>
      </w:r>
      <w:r w:rsidRPr="00EE4DD9">
        <w:rPr>
          <w:color w:val="000000" w:themeColor="text1"/>
        </w:rPr>
        <w:tab/>
        <w:t xml:space="preserve">: </w:t>
      </w:r>
      <w:r w:rsidR="00681E09" w:rsidRPr="00681E09">
        <w:rPr>
          <w:color w:val="000000" w:themeColor="text1"/>
          <w:lang w:val="en-US"/>
        </w:rPr>
        <w:t>1058 006 244</w:t>
      </w:r>
    </w:p>
    <w:p w:rsidR="006C36D9" w:rsidRPr="00EE4DD9" w:rsidRDefault="006C36D9" w:rsidP="006C36D9">
      <w:pPr>
        <w:pStyle w:val="Default"/>
        <w:numPr>
          <w:ilvl w:val="0"/>
          <w:numId w:val="4"/>
        </w:numPr>
        <w:tabs>
          <w:tab w:val="left" w:pos="540"/>
        </w:tabs>
        <w:spacing w:after="69" w:line="276" w:lineRule="auto"/>
        <w:ind w:hanging="180"/>
        <w:jc w:val="both"/>
        <w:rPr>
          <w:color w:val="000000" w:themeColor="text1"/>
        </w:rPr>
      </w:pPr>
      <w:r w:rsidRPr="00EE4DD9">
        <w:rPr>
          <w:color w:val="000000" w:themeColor="text1"/>
        </w:rPr>
        <w:t>Atas nama</w:t>
      </w:r>
      <w:r w:rsidRPr="00EE4DD9">
        <w:rPr>
          <w:color w:val="000000" w:themeColor="text1"/>
        </w:rPr>
        <w:tab/>
      </w:r>
      <w:r w:rsidRPr="00EE4DD9">
        <w:rPr>
          <w:color w:val="000000" w:themeColor="text1"/>
        </w:rPr>
        <w:tab/>
        <w:t xml:space="preserve">: </w:t>
      </w:r>
      <w:r w:rsidR="00681E09" w:rsidRPr="00681E09">
        <w:rPr>
          <w:color w:val="000000" w:themeColor="text1"/>
          <w:lang w:val="en-US"/>
        </w:rPr>
        <w:t>CV</w:t>
      </w:r>
      <w:r w:rsidR="00681E09" w:rsidRPr="00681E09">
        <w:rPr>
          <w:color w:val="000000" w:themeColor="text1"/>
        </w:rPr>
        <w:t xml:space="preserve"> </w:t>
      </w:r>
      <w:r w:rsidR="00681E09" w:rsidRPr="00681E09">
        <w:rPr>
          <w:color w:val="000000" w:themeColor="text1"/>
          <w:lang w:val="en-US"/>
        </w:rPr>
        <w:t>. GILANG MULYA</w:t>
      </w:r>
    </w:p>
    <w:p w:rsidR="006C36D9" w:rsidRPr="00EE4DD9" w:rsidRDefault="006C36D9" w:rsidP="006C36D9">
      <w:pPr>
        <w:pStyle w:val="Default"/>
        <w:numPr>
          <w:ilvl w:val="0"/>
          <w:numId w:val="4"/>
        </w:numPr>
        <w:tabs>
          <w:tab w:val="left" w:pos="540"/>
        </w:tabs>
        <w:spacing w:after="69" w:line="276" w:lineRule="auto"/>
        <w:ind w:hanging="180"/>
        <w:jc w:val="both"/>
        <w:rPr>
          <w:color w:val="000000" w:themeColor="text1"/>
        </w:rPr>
      </w:pPr>
      <w:r w:rsidRPr="00EE4DD9">
        <w:rPr>
          <w:color w:val="000000" w:themeColor="text1"/>
        </w:rPr>
        <w:t>Nama Bank</w:t>
      </w:r>
      <w:r w:rsidRPr="00EE4DD9">
        <w:rPr>
          <w:color w:val="000000" w:themeColor="text1"/>
        </w:rPr>
        <w:tab/>
      </w:r>
      <w:r w:rsidRPr="00EE4DD9">
        <w:rPr>
          <w:color w:val="000000" w:themeColor="text1"/>
        </w:rPr>
        <w:tab/>
        <w:t xml:space="preserve">: </w:t>
      </w:r>
      <w:r w:rsidR="00681E09" w:rsidRPr="00681E09">
        <w:rPr>
          <w:color w:val="000000" w:themeColor="text1"/>
          <w:lang w:val="en-US"/>
        </w:rPr>
        <w:t xml:space="preserve">Bank </w:t>
      </w:r>
      <w:proofErr w:type="spellStart"/>
      <w:r w:rsidR="00681E09" w:rsidRPr="00681E09">
        <w:rPr>
          <w:color w:val="000000" w:themeColor="text1"/>
          <w:lang w:val="en-US"/>
        </w:rPr>
        <w:t>Jateng</w:t>
      </w:r>
      <w:proofErr w:type="spellEnd"/>
    </w:p>
    <w:p w:rsidR="006C36D9" w:rsidRPr="00EE4DD9" w:rsidRDefault="006C36D9" w:rsidP="006C36D9">
      <w:pPr>
        <w:pStyle w:val="Default"/>
        <w:numPr>
          <w:ilvl w:val="0"/>
          <w:numId w:val="4"/>
        </w:numPr>
        <w:tabs>
          <w:tab w:val="left" w:pos="540"/>
        </w:tabs>
        <w:spacing w:after="69" w:line="276" w:lineRule="auto"/>
        <w:ind w:hanging="180"/>
        <w:jc w:val="both"/>
        <w:rPr>
          <w:b/>
          <w:color w:val="000000" w:themeColor="text1"/>
        </w:rPr>
      </w:pPr>
      <w:r w:rsidRPr="00EE4DD9">
        <w:rPr>
          <w:color w:val="000000" w:themeColor="text1"/>
        </w:rPr>
        <w:t>Alamat bank</w:t>
      </w:r>
      <w:r w:rsidRPr="00EE4DD9">
        <w:rPr>
          <w:color w:val="000000" w:themeColor="text1"/>
        </w:rPr>
        <w:tab/>
      </w:r>
      <w:r w:rsidRPr="00EE4DD9">
        <w:rPr>
          <w:color w:val="000000" w:themeColor="text1"/>
        </w:rPr>
        <w:tab/>
        <w:t>:</w:t>
      </w:r>
      <w:r>
        <w:rPr>
          <w:color w:val="000000" w:themeColor="text1"/>
          <w:lang w:val="en-US"/>
        </w:rPr>
        <w:t xml:space="preserve"> </w:t>
      </w:r>
      <w:r w:rsidR="00681E09" w:rsidRPr="00681E09">
        <w:rPr>
          <w:color w:val="000000" w:themeColor="text1"/>
          <w:lang w:val="en-US"/>
        </w:rPr>
        <w:t xml:space="preserve">Plaza </w:t>
      </w:r>
      <w:proofErr w:type="spellStart"/>
      <w:r w:rsidR="00681E09" w:rsidRPr="00681E09">
        <w:rPr>
          <w:color w:val="000000" w:themeColor="text1"/>
          <w:lang w:val="en-US"/>
        </w:rPr>
        <w:t>Simpang</w:t>
      </w:r>
      <w:proofErr w:type="spellEnd"/>
      <w:r w:rsidR="00681E09" w:rsidRPr="00681E09">
        <w:rPr>
          <w:color w:val="000000" w:themeColor="text1"/>
          <w:lang w:val="en-US"/>
        </w:rPr>
        <w:t xml:space="preserve"> Lima Semarang</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6C36D9">
        <w:rPr>
          <w:color w:val="000000" w:themeColor="text1"/>
          <w:lang w:val="en-US"/>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6C36D9">
        <w:rPr>
          <w:color w:val="000000" w:themeColor="text1"/>
          <w:lang w:val="en-US"/>
        </w:rPr>
        <w:t xml:space="preserve"> </w:t>
      </w:r>
      <w:r w:rsidR="00C4481B" w:rsidRPr="004F2AF7">
        <w:rPr>
          <w:color w:val="000000" w:themeColor="text1"/>
        </w:rPr>
        <w:t>dilakukan</w:t>
      </w:r>
      <w:r w:rsidR="009644E5" w:rsidRPr="004F2AF7">
        <w:rPr>
          <w:color w:val="000000" w:themeColor="text1"/>
        </w:rPr>
        <w:t xml:space="preserve"> 30</w:t>
      </w:r>
      <w:r w:rsidR="006C36D9">
        <w:rPr>
          <w:color w:val="000000" w:themeColor="text1"/>
          <w:lang w:val="en-US"/>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006C36D9">
        <w:rPr>
          <w:bCs/>
          <w:iCs/>
          <w:lang w:val="en-US"/>
        </w:rPr>
        <w:t xml:space="preserve"> </w:t>
      </w:r>
      <w:r w:rsidRPr="004F2AF7">
        <w:rPr>
          <w:b/>
          <w:bCs/>
          <w:iCs/>
        </w:rPr>
        <w:t xml:space="preserve">Pihak </w:t>
      </w:r>
      <w:r w:rsidR="00364052" w:rsidRPr="004F2AF7">
        <w:rPr>
          <w:b/>
          <w:bCs/>
          <w:iCs/>
        </w:rPr>
        <w:t>Kedua</w:t>
      </w:r>
      <w:r w:rsidR="006C36D9">
        <w:rPr>
          <w:b/>
          <w:bCs/>
          <w:iCs/>
          <w:lang w:val="en-US"/>
        </w:rPr>
        <w:t xml:space="preserve"> </w:t>
      </w:r>
      <w:r w:rsidR="00364052" w:rsidRPr="004F2AF7">
        <w:rPr>
          <w:bCs/>
          <w:iCs/>
        </w:rPr>
        <w:t>dari</w:t>
      </w:r>
      <w:r w:rsidR="006C36D9">
        <w:rPr>
          <w:bCs/>
          <w:iCs/>
          <w:lang w:val="en-U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6C36D9">
        <w:rPr>
          <w:rFonts w:eastAsiaTheme="minorEastAsia" w:cs="Times New Roman"/>
          <w:color w:val="000000"/>
          <w:kern w:val="0"/>
          <w:lang w:val="en-US" w:eastAsia="id-ID" w:bidi="ar-SA"/>
        </w:rPr>
        <w:t xml:space="preserve">1 </w:t>
      </w:r>
      <w:proofErr w:type="spellStart"/>
      <w:r w:rsidR="006C36D9">
        <w:rPr>
          <w:rFonts w:eastAsiaTheme="minorEastAsia" w:cs="Times New Roman"/>
          <w:color w:val="000000"/>
          <w:kern w:val="0"/>
          <w:lang w:val="en-US" w:eastAsia="id-ID" w:bidi="ar-SA"/>
        </w:rPr>
        <w:t>Juli</w:t>
      </w:r>
      <w:proofErr w:type="spellEnd"/>
      <w:r w:rsidR="006C36D9">
        <w:rPr>
          <w:rFonts w:eastAsiaTheme="minorEastAsia" w:cs="Times New Roman"/>
          <w:color w:val="000000"/>
          <w:kern w:val="0"/>
          <w:lang w:val="en-US" w:eastAsia="id-ID" w:bidi="ar-SA"/>
        </w:rPr>
        <w:t xml:space="preserve"> 202</w:t>
      </w:r>
      <w:r w:rsidR="00CB0CA7">
        <w:rPr>
          <w:rFonts w:eastAsiaTheme="minorEastAsia" w:cs="Times New Roman"/>
          <w:color w:val="000000"/>
          <w:kern w:val="0"/>
          <w:lang w:val="en-US" w:eastAsia="id-ID" w:bidi="ar-SA"/>
        </w:rPr>
        <w:t>3</w:t>
      </w:r>
      <w:r w:rsidR="006C36D9">
        <w:rPr>
          <w:rFonts w:eastAsiaTheme="minorEastAsia" w:cs="Times New Roman"/>
          <w:color w:val="000000"/>
          <w:kern w:val="0"/>
          <w:lang w:val="en-US" w:eastAsia="id-ID" w:bidi="ar-SA"/>
        </w:rPr>
        <w:t xml:space="preserve"> </w:t>
      </w:r>
      <w:proofErr w:type="spellStart"/>
      <w:r w:rsidR="006C36D9">
        <w:rPr>
          <w:rFonts w:eastAsiaTheme="minorEastAsia" w:cs="Times New Roman"/>
          <w:color w:val="000000"/>
          <w:kern w:val="0"/>
          <w:lang w:val="en-US" w:eastAsia="id-ID" w:bidi="ar-SA"/>
        </w:rPr>
        <w:t>sampai</w:t>
      </w:r>
      <w:proofErr w:type="spellEnd"/>
      <w:r w:rsidR="006C36D9">
        <w:rPr>
          <w:rFonts w:eastAsiaTheme="minorEastAsia" w:cs="Times New Roman"/>
          <w:color w:val="000000"/>
          <w:kern w:val="0"/>
          <w:lang w:val="en-US" w:eastAsia="id-ID" w:bidi="ar-SA"/>
        </w:rPr>
        <w:t xml:space="preserve"> </w:t>
      </w:r>
      <w:proofErr w:type="spellStart"/>
      <w:r w:rsidR="006C36D9">
        <w:rPr>
          <w:rFonts w:eastAsiaTheme="minorEastAsia" w:cs="Times New Roman"/>
          <w:color w:val="000000"/>
          <w:kern w:val="0"/>
          <w:lang w:val="en-US" w:eastAsia="id-ID" w:bidi="ar-SA"/>
        </w:rPr>
        <w:t>dengan</w:t>
      </w:r>
      <w:proofErr w:type="spellEnd"/>
      <w:r w:rsidR="006C36D9">
        <w:rPr>
          <w:rFonts w:eastAsiaTheme="minorEastAsia" w:cs="Times New Roman"/>
          <w:color w:val="000000"/>
          <w:kern w:val="0"/>
          <w:lang w:val="en-US" w:eastAsia="id-ID" w:bidi="ar-SA"/>
        </w:rPr>
        <w:t xml:space="preserve"> </w:t>
      </w:r>
      <w:proofErr w:type="spellStart"/>
      <w:r w:rsidR="006C36D9">
        <w:rPr>
          <w:rFonts w:eastAsiaTheme="minorEastAsia" w:cs="Times New Roman"/>
          <w:color w:val="000000"/>
          <w:kern w:val="0"/>
          <w:lang w:val="en-US" w:eastAsia="id-ID" w:bidi="ar-SA"/>
        </w:rPr>
        <w:t>tanggal</w:t>
      </w:r>
      <w:proofErr w:type="spellEnd"/>
      <w:r w:rsidR="006C36D9">
        <w:rPr>
          <w:rFonts w:eastAsiaTheme="minorEastAsia" w:cs="Times New Roman"/>
          <w:color w:val="000000"/>
          <w:kern w:val="0"/>
          <w:lang w:val="en-US" w:eastAsia="id-ID" w:bidi="ar-SA"/>
        </w:rPr>
        <w:t xml:space="preserve"> 30 </w:t>
      </w:r>
      <w:proofErr w:type="spellStart"/>
      <w:r w:rsidR="006C36D9">
        <w:rPr>
          <w:rFonts w:eastAsiaTheme="minorEastAsia" w:cs="Times New Roman"/>
          <w:color w:val="000000"/>
          <w:kern w:val="0"/>
          <w:lang w:val="en-US" w:eastAsia="id-ID" w:bidi="ar-SA"/>
        </w:rPr>
        <w:t>Juni</w:t>
      </w:r>
      <w:proofErr w:type="spellEnd"/>
      <w:r w:rsidR="006C36D9">
        <w:rPr>
          <w:rFonts w:eastAsiaTheme="minorEastAsia" w:cs="Times New Roman"/>
          <w:color w:val="000000"/>
          <w:kern w:val="0"/>
          <w:lang w:val="en-US" w:eastAsia="id-ID" w:bidi="ar-SA"/>
        </w:rPr>
        <w:t xml:space="preserve"> 202</w:t>
      </w:r>
      <w:r w:rsidR="00CB0CA7">
        <w:rPr>
          <w:rFonts w:eastAsiaTheme="minorEastAsia" w:cs="Times New Roman"/>
          <w:color w:val="000000"/>
          <w:kern w:val="0"/>
          <w:lang w:val="en-US" w:eastAsia="id-ID" w:bidi="ar-SA"/>
        </w:rPr>
        <w:t>4</w:t>
      </w:r>
      <w:r w:rsidR="006C36D9">
        <w:rPr>
          <w:rFonts w:eastAsiaTheme="minorEastAsia" w:cs="Times New Roman"/>
          <w:color w:val="000000"/>
          <w:kern w:val="0"/>
          <w:lang w:val="en-US" w:eastAsia="id-ID" w:bidi="ar-SA"/>
        </w:rPr>
        <w:t>.</w:t>
      </w:r>
    </w:p>
    <w:p w:rsidR="00681E0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6C36D9" w:rsidRPr="00EA5B16" w:rsidRDefault="006C36D9" w:rsidP="00EA5B16">
      <w:pPr>
        <w:pStyle w:val="ListParagraph"/>
        <w:spacing w:line="276" w:lineRule="auto"/>
        <w:ind w:left="567"/>
        <w:jc w:val="both"/>
        <w:rPr>
          <w:rFonts w:eastAsiaTheme="minorEastAsia"/>
          <w:kern w:val="0"/>
          <w:lang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AF2584" w:rsidRPr="00EA5B16" w:rsidRDefault="0084356D" w:rsidP="00EA5B16">
      <w:pPr>
        <w:pStyle w:val="ListParagraph"/>
        <w:numPr>
          <w:ilvl w:val="0"/>
          <w:numId w:val="33"/>
        </w:numPr>
        <w:suppressAutoHyphens w:val="0"/>
        <w:spacing w:line="276" w:lineRule="auto"/>
        <w:ind w:left="567" w:hanging="567"/>
        <w:jc w:val="both"/>
        <w:rPr>
          <w:rFonts w:cs="Times New Roman"/>
          <w:b/>
          <w:color w:val="000000" w:themeColor="text1"/>
          <w:lang w:val="en-US"/>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r>
      <w:proofErr w:type="gramStart"/>
      <w:r w:rsidRPr="004F2AF7">
        <w:rPr>
          <w:rFonts w:cs="Times New Roman"/>
        </w:rPr>
        <w:t>:</w:t>
      </w:r>
      <w:r w:rsidR="0001509E">
        <w:rPr>
          <w:rFonts w:cs="Times New Roman"/>
        </w:rPr>
        <w:t>CV</w:t>
      </w:r>
      <w:proofErr w:type="gramEnd"/>
      <w:r w:rsidR="0001509E">
        <w:rPr>
          <w:rFonts w:cs="Times New Roman"/>
        </w:rPr>
        <w:t>. GILANG MULYA PRATAMA</w:t>
      </w:r>
      <w:r w:rsidR="00F33B45" w:rsidRPr="004F2AF7">
        <w:rPr>
          <w:rFonts w:cs="Times New Roman"/>
          <w:i/>
          <w:color w:val="000000" w:themeColor="text1"/>
          <w:lang w:val="en-US"/>
        </w:rPr>
        <w:t xml:space="preserve"> </w:t>
      </w:r>
    </w:p>
    <w:p w:rsidR="00AB39A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0001509E">
        <w:rPr>
          <w:rFonts w:cs="Times New Roman"/>
        </w:rPr>
        <w:t xml:space="preserve">Jl. </w:t>
      </w:r>
      <w:proofErr w:type="spellStart"/>
      <w:r w:rsidR="0001509E">
        <w:rPr>
          <w:rFonts w:cs="Times New Roman"/>
        </w:rPr>
        <w:t>Suyudono</w:t>
      </w:r>
      <w:proofErr w:type="spellEnd"/>
      <w:r w:rsidR="0001509E">
        <w:rPr>
          <w:rFonts w:cs="Times New Roman"/>
        </w:rPr>
        <w:t xml:space="preserve"> 11 Semarang</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01509E">
        <w:rPr>
          <w:rFonts w:cs="Times New Roman"/>
        </w:rPr>
        <w:t>(024) 7603135</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01509E">
        <w:rPr>
          <w:rFonts w:cs="Times New Roman"/>
        </w:rPr>
        <w:t>zona_krapyak@yahoo.com</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r>
      <w:proofErr w:type="gramStart"/>
      <w:r w:rsidRPr="004F2AF7">
        <w:rPr>
          <w:rFonts w:cs="Times New Roman"/>
        </w:rPr>
        <w:t>:</w:t>
      </w:r>
      <w:proofErr w:type="spellStart"/>
      <w:r w:rsidR="0001509E">
        <w:rPr>
          <w:rFonts w:cs="Times New Roman"/>
        </w:rPr>
        <w:t>Muchamad</w:t>
      </w:r>
      <w:proofErr w:type="spellEnd"/>
      <w:proofErr w:type="gramEnd"/>
      <w:r w:rsidR="0001509E">
        <w:rPr>
          <w:rFonts w:cs="Times New Roman"/>
        </w:rPr>
        <w:t xml:space="preserve"> Mirza</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1C2153" w:rsidRDefault="001E0CD7" w:rsidP="009D7B5F">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C2153" w:rsidRPr="009D7B5F" w:rsidRDefault="002952FC" w:rsidP="009D7B5F">
      <w:pPr>
        <w:pStyle w:val="Default"/>
        <w:spacing w:line="276" w:lineRule="auto"/>
        <w:jc w:val="both"/>
        <w:rPr>
          <w:color w:val="000000" w:themeColor="text1"/>
          <w:lang w:val="en-US"/>
        </w:rPr>
      </w:pPr>
      <w:r>
        <w:rPr>
          <w:color w:val="000000" w:themeColor="text1"/>
          <w:lang w:val="en-US"/>
        </w:rPr>
        <w:tab/>
      </w: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6C36D9">
        <w:rPr>
          <w:rFonts w:cs="Times New Roman"/>
          <w:color w:val="000000" w:themeColor="text1"/>
        </w:rPr>
        <w:t>0291-7512101</w:t>
      </w:r>
    </w:p>
    <w:p w:rsidR="00EF15BE" w:rsidRPr="0008717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6C36D9">
        <w:rPr>
          <w:rFonts w:cs="Times New Roman"/>
          <w:lang w:val="en-US"/>
        </w:rPr>
        <w:t>ga_03@sami-jf.co.id</w:t>
      </w:r>
    </w:p>
    <w:p w:rsidR="00EF15BE" w:rsidRPr="0008717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6C36D9">
        <w:rPr>
          <w:rFonts w:cs="Times New Roman"/>
          <w:color w:val="000000" w:themeColor="text1"/>
          <w:lang w:val="en-US"/>
        </w:rPr>
        <w:t>Ibu</w:t>
      </w:r>
      <w:proofErr w:type="spellEnd"/>
      <w:r w:rsidR="006C36D9">
        <w:rPr>
          <w:rFonts w:cs="Times New Roman"/>
          <w:color w:val="000000" w:themeColor="text1"/>
          <w:lang w:val="en-US"/>
        </w:rPr>
        <w:t xml:space="preserve"> </w:t>
      </w:r>
      <w:proofErr w:type="spellStart"/>
      <w:r w:rsidR="006C36D9">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Default="004D7437" w:rsidP="004F2AF7">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6C36D9" w:rsidRPr="00B1283C" w:rsidRDefault="006C36D9" w:rsidP="006C36D9">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rsidR="006C36D9" w:rsidRPr="00087173" w:rsidRDefault="006C36D9" w:rsidP="00087173">
      <w:pPr>
        <w:pStyle w:val="ListParagraph"/>
        <w:suppressAutoHyphens w:val="0"/>
        <w:spacing w:line="276" w:lineRule="auto"/>
        <w:ind w:left="567"/>
        <w:contextualSpacing/>
        <w:jc w:val="both"/>
        <w:rPr>
          <w:rFonts w:cs="Times New Roman"/>
          <w:color w:val="000000" w:themeColor="text1"/>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rsidR="001E0CD7" w:rsidRPr="00087173" w:rsidRDefault="001E0CD7" w:rsidP="00087173">
      <w:pPr>
        <w:pStyle w:val="ListParagraph"/>
        <w:numPr>
          <w:ilvl w:val="0"/>
          <w:numId w:val="36"/>
        </w:numPr>
        <w:ind w:left="540" w:hanging="540"/>
        <w:contextualSpacing/>
        <w:jc w:val="both"/>
        <w:rPr>
          <w:rFonts w:cs="Times New Roman"/>
          <w:color w:val="000000" w:themeColor="text1"/>
        </w:rPr>
      </w:pPr>
      <w:proofErr w:type="spellStart"/>
      <w:r w:rsidRPr="00087173">
        <w:rPr>
          <w:rFonts w:cs="Times New Roman"/>
          <w:color w:val="000000" w:themeColor="text1"/>
        </w:rPr>
        <w:t>Hukum</w:t>
      </w:r>
      <w:proofErr w:type="spellEnd"/>
      <w:r w:rsidRPr="00087173">
        <w:rPr>
          <w:rFonts w:cs="Times New Roman"/>
          <w:color w:val="000000" w:themeColor="text1"/>
        </w:rPr>
        <w:t xml:space="preserve"> yang </w:t>
      </w:r>
      <w:proofErr w:type="spellStart"/>
      <w:r w:rsidRPr="00087173">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 xml:space="preserve">ianini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087173" w:rsidRDefault="0001509E"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087173">
              <w:rPr>
                <w:rFonts w:ascii="Times New Roman" w:hAnsi="Times New Roman" w:cs="Times New Roman"/>
                <w:b/>
                <w:color w:val="000000" w:themeColor="text1"/>
                <w:sz w:val="24"/>
                <w:szCs w:val="24"/>
                <w:lang w:val="en-US"/>
              </w:rPr>
              <w:t>CV. GILANG MULYA PRATAMA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4F2AF7" w:rsidRDefault="0001509E"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proofErr w:type="spellStart"/>
            <w:r>
              <w:rPr>
                <w:rFonts w:ascii="Times New Roman" w:hAnsi="Times New Roman" w:cs="Times New Roman"/>
                <w:b/>
                <w:bCs/>
                <w:color w:val="000000" w:themeColor="text1"/>
                <w:sz w:val="24"/>
                <w:szCs w:val="24"/>
                <w:u w:val="single"/>
                <w:lang w:val="en-US"/>
              </w:rPr>
              <w:t>Mochamad</w:t>
            </w:r>
            <w:proofErr w:type="spellEnd"/>
            <w:r>
              <w:rPr>
                <w:rFonts w:ascii="Times New Roman" w:hAnsi="Times New Roman" w:cs="Times New Roman"/>
                <w:b/>
                <w:bCs/>
                <w:color w:val="000000" w:themeColor="text1"/>
                <w:sz w:val="24"/>
                <w:szCs w:val="24"/>
                <w:u w:val="single"/>
                <w:lang w:val="en-US"/>
              </w:rPr>
              <w:t xml:space="preserve"> Mirza</w:t>
            </w:r>
          </w:p>
          <w:p w:rsidR="007749D3" w:rsidRPr="004F2AF7" w:rsidRDefault="0001509E">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B213A3" w:rsidRPr="00B213A3" w:rsidRDefault="00B213A3" w:rsidP="00B213A3">
            <w:pPr>
              <w:widowControl w:val="0"/>
              <w:autoSpaceDE w:val="0"/>
              <w:autoSpaceDN w:val="0"/>
              <w:adjustRightInd w:val="0"/>
              <w:spacing w:after="0"/>
              <w:jc w:val="center"/>
              <w:rPr>
                <w:rFonts w:ascii="Times New Roman" w:hAnsi="Times New Roman" w:cs="Times New Roman"/>
                <w:b/>
                <w:color w:val="000000" w:themeColor="text1"/>
                <w:sz w:val="24"/>
                <w:szCs w:val="24"/>
                <w:u w:val="single"/>
                <w:lang w:val="en-US"/>
              </w:rPr>
            </w:pPr>
            <w:r w:rsidRPr="00B213A3">
              <w:rPr>
                <w:rFonts w:ascii="Times New Roman" w:hAnsi="Times New Roman" w:cs="Times New Roman"/>
                <w:b/>
                <w:color w:val="000000" w:themeColor="text1"/>
                <w:sz w:val="24"/>
                <w:szCs w:val="24"/>
                <w:u w:val="single"/>
                <w:lang w:val="en-US"/>
              </w:rPr>
              <w:t xml:space="preserve">Kawasaki </w:t>
            </w:r>
            <w:proofErr w:type="spellStart"/>
            <w:r w:rsidRPr="00B213A3">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bookmarkStart w:id="0" w:name="_GoBack"/>
      <w:bookmarkEnd w:id="0"/>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E09" w:rsidRDefault="00681E09" w:rsidP="001A0EC8">
      <w:pPr>
        <w:spacing w:after="0" w:line="240" w:lineRule="auto"/>
      </w:pPr>
      <w:r>
        <w:separator/>
      </w:r>
    </w:p>
  </w:endnote>
  <w:endnote w:type="continuationSeparator" w:id="0">
    <w:p w:rsidR="00681E09" w:rsidRDefault="00681E09"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681E09" w:rsidRPr="001A1104" w:rsidTr="007D7353">
      <w:trPr>
        <w:trHeight w:val="710"/>
      </w:trPr>
      <w:tc>
        <w:tcPr>
          <w:tcW w:w="850" w:type="dxa"/>
        </w:tcPr>
        <w:p w:rsidR="00681E09" w:rsidRPr="001A1104" w:rsidRDefault="00681E09"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681E09" w:rsidRPr="001A1104" w:rsidRDefault="00681E09" w:rsidP="00F31FB4">
          <w:pPr>
            <w:pStyle w:val="Footer"/>
            <w:rPr>
              <w:rFonts w:ascii="Times New Roman" w:hAnsi="Times New Roman" w:cs="Times New Roman"/>
              <w:sz w:val="16"/>
              <w:szCs w:val="16"/>
            </w:rPr>
          </w:pPr>
        </w:p>
        <w:p w:rsidR="00681E09" w:rsidRPr="001A1104" w:rsidRDefault="00681E09" w:rsidP="00F31FB4">
          <w:pPr>
            <w:pStyle w:val="Footer"/>
            <w:jc w:val="center"/>
            <w:rPr>
              <w:rFonts w:ascii="Times New Roman" w:hAnsi="Times New Roman" w:cs="Times New Roman"/>
              <w:sz w:val="16"/>
              <w:szCs w:val="16"/>
            </w:rPr>
          </w:pPr>
        </w:p>
        <w:p w:rsidR="00681E09" w:rsidRPr="001A1104" w:rsidRDefault="00681E09" w:rsidP="00F31FB4">
          <w:pPr>
            <w:pStyle w:val="Footer"/>
            <w:jc w:val="center"/>
            <w:rPr>
              <w:rFonts w:ascii="Times New Roman" w:hAnsi="Times New Roman" w:cs="Times New Roman"/>
              <w:sz w:val="16"/>
              <w:szCs w:val="16"/>
            </w:rPr>
          </w:pPr>
        </w:p>
      </w:tc>
      <w:tc>
        <w:tcPr>
          <w:tcW w:w="851" w:type="dxa"/>
        </w:tcPr>
        <w:p w:rsidR="00681E09" w:rsidRPr="001A1104" w:rsidRDefault="00681E09"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681E09" w:rsidRPr="001A1104" w:rsidRDefault="00681E09"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681E09" w:rsidRPr="001A1104" w:rsidRDefault="00681E09"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681E09" w:rsidRPr="001A1104" w:rsidRDefault="00681E09">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DD236C">
      <w:rPr>
        <w:rFonts w:ascii="Times New Roman" w:hAnsi="Times New Roman" w:cs="Times New Roman"/>
        <w:b/>
        <w:noProof/>
        <w:sz w:val="16"/>
        <w:szCs w:val="16"/>
      </w:rPr>
      <w:t>6</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DD236C">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B36069" w:rsidRPr="00B36069" w:rsidRDefault="00B36069" w:rsidP="00B36069">
    <w:pPr>
      <w:pStyle w:val="Footer"/>
      <w:rPr>
        <w:rFonts w:ascii="Times New Roman" w:hAnsi="Times New Roman" w:cs="Times New Roman"/>
        <w:color w:val="000000" w:themeColor="text1"/>
        <w:sz w:val="16"/>
        <w:szCs w:val="16"/>
      </w:rPr>
    </w:pPr>
    <w:r w:rsidRPr="00B36069">
      <w:rPr>
        <w:rFonts w:ascii="Times New Roman" w:hAnsi="Times New Roman" w:cs="Times New Roman"/>
        <w:color w:val="000000" w:themeColor="text1"/>
        <w:sz w:val="16"/>
        <w:szCs w:val="16"/>
      </w:rPr>
      <w:t>SAMIJF/LKM-LA/06-2023/076</w:t>
    </w:r>
  </w:p>
  <w:p w:rsidR="00681E09" w:rsidRPr="001A1104" w:rsidRDefault="00681E09" w:rsidP="00F33B45">
    <w:pPr>
      <w:pStyle w:val="Default"/>
      <w:spacing w:line="276" w:lineRule="auto"/>
      <w:rPr>
        <w:color w:val="000000" w:themeColor="text1"/>
        <w:sz w:val="16"/>
        <w:szCs w:val="16"/>
      </w:rPr>
    </w:pPr>
    <w:r>
      <w:rPr>
        <w:color w:val="000000" w:themeColor="text1"/>
        <w:sz w:val="16"/>
        <w:szCs w:val="16"/>
        <w:lang w:val="en-US"/>
      </w:rPr>
      <w:t>CV. GILANG MULYA PRATAMA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E09" w:rsidRDefault="00681E09" w:rsidP="001A0EC8">
      <w:pPr>
        <w:spacing w:after="0" w:line="240" w:lineRule="auto"/>
      </w:pPr>
      <w:r>
        <w:separator/>
      </w:r>
    </w:p>
  </w:footnote>
  <w:footnote w:type="continuationSeparator" w:id="0">
    <w:p w:rsidR="00681E09" w:rsidRDefault="00681E09"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B4C0D5F6"/>
    <w:lvl w:ilvl="0" w:tplc="D9C632AC">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1509E"/>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87173"/>
    <w:rsid w:val="00093071"/>
    <w:rsid w:val="000A4DEB"/>
    <w:rsid w:val="000B2290"/>
    <w:rsid w:val="000B4643"/>
    <w:rsid w:val="000B50DF"/>
    <w:rsid w:val="000C114B"/>
    <w:rsid w:val="000C32A6"/>
    <w:rsid w:val="000C5173"/>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C2153"/>
    <w:rsid w:val="001D5A1D"/>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213F6"/>
    <w:rsid w:val="003505BA"/>
    <w:rsid w:val="003567B4"/>
    <w:rsid w:val="0035701F"/>
    <w:rsid w:val="00361FDF"/>
    <w:rsid w:val="00364052"/>
    <w:rsid w:val="003646D6"/>
    <w:rsid w:val="00364ECB"/>
    <w:rsid w:val="00370997"/>
    <w:rsid w:val="00374E42"/>
    <w:rsid w:val="003750C5"/>
    <w:rsid w:val="00382DA1"/>
    <w:rsid w:val="00392558"/>
    <w:rsid w:val="003C5922"/>
    <w:rsid w:val="003E63D8"/>
    <w:rsid w:val="003F0264"/>
    <w:rsid w:val="003F41C7"/>
    <w:rsid w:val="003F4FD7"/>
    <w:rsid w:val="003F5ED0"/>
    <w:rsid w:val="003F74DB"/>
    <w:rsid w:val="004112A0"/>
    <w:rsid w:val="00414AE8"/>
    <w:rsid w:val="00415D5A"/>
    <w:rsid w:val="004166BB"/>
    <w:rsid w:val="00424E0D"/>
    <w:rsid w:val="00451346"/>
    <w:rsid w:val="0046058D"/>
    <w:rsid w:val="00465955"/>
    <w:rsid w:val="00482CD8"/>
    <w:rsid w:val="0048477C"/>
    <w:rsid w:val="0049301F"/>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0A8A"/>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09"/>
    <w:rsid w:val="00681E76"/>
    <w:rsid w:val="00682701"/>
    <w:rsid w:val="0068476C"/>
    <w:rsid w:val="0069154D"/>
    <w:rsid w:val="006921BD"/>
    <w:rsid w:val="00694166"/>
    <w:rsid w:val="00695E68"/>
    <w:rsid w:val="006A2E10"/>
    <w:rsid w:val="006B584B"/>
    <w:rsid w:val="006C01EA"/>
    <w:rsid w:val="006C36D9"/>
    <w:rsid w:val="006D1A1C"/>
    <w:rsid w:val="006D3013"/>
    <w:rsid w:val="006D6346"/>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D7B5F"/>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213A3"/>
    <w:rsid w:val="00B33166"/>
    <w:rsid w:val="00B36069"/>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3B5"/>
    <w:rsid w:val="00BF3E6E"/>
    <w:rsid w:val="00BF56B8"/>
    <w:rsid w:val="00BF659B"/>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0CA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236C"/>
    <w:rsid w:val="00DD6B5C"/>
    <w:rsid w:val="00DD6E4C"/>
    <w:rsid w:val="00DD7251"/>
    <w:rsid w:val="00DE3B51"/>
    <w:rsid w:val="00DF2180"/>
    <w:rsid w:val="00DF60CB"/>
    <w:rsid w:val="00E0092D"/>
    <w:rsid w:val="00E04469"/>
    <w:rsid w:val="00E16BCC"/>
    <w:rsid w:val="00E20609"/>
    <w:rsid w:val="00E2266A"/>
    <w:rsid w:val="00E236C0"/>
    <w:rsid w:val="00E353B1"/>
    <w:rsid w:val="00E46359"/>
    <w:rsid w:val="00E47D9D"/>
    <w:rsid w:val="00E930F0"/>
    <w:rsid w:val="00E94CFB"/>
    <w:rsid w:val="00EA31F6"/>
    <w:rsid w:val="00EA5B16"/>
    <w:rsid w:val="00EA7074"/>
    <w:rsid w:val="00EE2208"/>
    <w:rsid w:val="00EF15BE"/>
    <w:rsid w:val="00EF5290"/>
    <w:rsid w:val="00F00A90"/>
    <w:rsid w:val="00F02720"/>
    <w:rsid w:val="00F05C63"/>
    <w:rsid w:val="00F11B38"/>
    <w:rsid w:val="00F11D33"/>
    <w:rsid w:val="00F20D42"/>
    <w:rsid w:val="00F22A53"/>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A5FE6"/>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DED09192-7EFD-4A48-BD66-A2B24497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BE042-F6C2-4316-8926-BC2D127B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8</cp:revision>
  <cp:lastPrinted>2023-06-22T07:04:00Z</cp:lastPrinted>
  <dcterms:created xsi:type="dcterms:W3CDTF">2022-06-09T03:07:00Z</dcterms:created>
  <dcterms:modified xsi:type="dcterms:W3CDTF">2023-06-22T07:13:00Z</dcterms:modified>
</cp:coreProperties>
</file>