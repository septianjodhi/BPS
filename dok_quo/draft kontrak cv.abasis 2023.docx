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1D01F0" w:rsidP="004F2AF7">
      <w:pPr>
        <w:pStyle w:val="Default"/>
        <w:spacing w:line="276" w:lineRule="auto"/>
        <w:jc w:val="center"/>
        <w:rPr>
          <w:color w:val="000000" w:themeColor="text1"/>
          <w:lang w:val="en-US"/>
        </w:rPr>
      </w:pPr>
      <w:r>
        <w:rPr>
          <w:b/>
          <w:bCs/>
          <w:color w:val="000000" w:themeColor="text1"/>
          <w:lang w:val="en-US"/>
        </w:rPr>
        <w:t>CV. ABASIS SOLUSI MANDIRI</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F46A89" w:rsidRDefault="00F46A89" w:rsidP="004F2AF7">
      <w:pPr>
        <w:pStyle w:val="Default"/>
        <w:spacing w:line="276" w:lineRule="auto"/>
        <w:jc w:val="center"/>
        <w:rPr>
          <w:color w:val="000000" w:themeColor="text1"/>
        </w:rPr>
      </w:pPr>
      <w:r w:rsidRPr="00F46A89">
        <w:rPr>
          <w:color w:val="000000" w:themeColor="text1"/>
        </w:rPr>
        <w:t>SAMIJF/LKM-LA/06-2023/080</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0B3771">
        <w:rPr>
          <w:color w:val="000000" w:themeColor="text1"/>
          <w:lang w:val="en-US"/>
        </w:rPr>
        <w:t>Senin</w:t>
      </w:r>
      <w:proofErr w:type="spellEnd"/>
      <w:r w:rsidR="000B3771">
        <w:rPr>
          <w:color w:val="000000" w:themeColor="text1"/>
          <w:lang w:val="en-US"/>
        </w:rPr>
        <w:t xml:space="preserve">, </w:t>
      </w:r>
      <w:proofErr w:type="spellStart"/>
      <w:r w:rsidR="000B3771">
        <w:rPr>
          <w:color w:val="000000" w:themeColor="text1"/>
          <w:lang w:val="en-US"/>
        </w:rPr>
        <w:t>tanggal</w:t>
      </w:r>
      <w:proofErr w:type="spellEnd"/>
      <w:r w:rsidR="000B3771">
        <w:rPr>
          <w:color w:val="000000" w:themeColor="text1"/>
          <w:lang w:val="en-US"/>
        </w:rPr>
        <w:t xml:space="preserve"> Sembilan </w:t>
      </w:r>
      <w:proofErr w:type="spellStart"/>
      <w:r w:rsidR="000B3771">
        <w:rPr>
          <w:color w:val="000000" w:themeColor="text1"/>
          <w:lang w:val="en-US"/>
        </w:rPr>
        <w:t>belas</w:t>
      </w:r>
      <w:proofErr w:type="spellEnd"/>
      <w:r w:rsidR="000B3771">
        <w:rPr>
          <w:color w:val="000000" w:themeColor="text1"/>
          <w:lang w:val="en-US"/>
        </w:rPr>
        <w:t xml:space="preserve"> </w:t>
      </w:r>
      <w:proofErr w:type="spellStart"/>
      <w:r w:rsidR="000B3771">
        <w:rPr>
          <w:color w:val="000000" w:themeColor="text1"/>
          <w:lang w:val="en-US"/>
        </w:rPr>
        <w:t>bulan</w:t>
      </w:r>
      <w:proofErr w:type="spellEnd"/>
      <w:r w:rsidR="000B3771">
        <w:rPr>
          <w:color w:val="000000" w:themeColor="text1"/>
          <w:lang w:val="en-US"/>
        </w:rPr>
        <w:t xml:space="preserve"> </w:t>
      </w:r>
      <w:proofErr w:type="spellStart"/>
      <w:r w:rsidR="000B3771">
        <w:rPr>
          <w:color w:val="000000" w:themeColor="text1"/>
          <w:lang w:val="en-US"/>
        </w:rPr>
        <w:t>Juni</w:t>
      </w:r>
      <w:proofErr w:type="spellEnd"/>
      <w:r w:rsidR="000B3771">
        <w:rPr>
          <w:color w:val="000000" w:themeColor="text1"/>
          <w:lang w:val="en-US"/>
        </w:rPr>
        <w:t xml:space="preserve"> </w:t>
      </w:r>
      <w:proofErr w:type="spellStart"/>
      <w:r w:rsidR="000B3771">
        <w:rPr>
          <w:color w:val="000000" w:themeColor="text1"/>
          <w:lang w:val="en-US"/>
        </w:rPr>
        <w:t>tahun</w:t>
      </w:r>
      <w:proofErr w:type="spellEnd"/>
      <w:r w:rsidR="000B3771">
        <w:rPr>
          <w:color w:val="000000" w:themeColor="text1"/>
          <w:lang w:val="en-US"/>
        </w:rPr>
        <w:t xml:space="preserve"> </w:t>
      </w:r>
      <w:proofErr w:type="spellStart"/>
      <w:r w:rsidR="000B3771">
        <w:rPr>
          <w:color w:val="000000" w:themeColor="text1"/>
          <w:lang w:val="en-US"/>
        </w:rPr>
        <w:t>Dua</w:t>
      </w:r>
      <w:proofErr w:type="spellEnd"/>
      <w:r w:rsidR="000B3771">
        <w:rPr>
          <w:color w:val="000000" w:themeColor="text1"/>
          <w:lang w:val="en-US"/>
        </w:rPr>
        <w:t xml:space="preserve"> </w:t>
      </w:r>
      <w:proofErr w:type="spellStart"/>
      <w:r w:rsidR="000B3771">
        <w:rPr>
          <w:color w:val="000000" w:themeColor="text1"/>
          <w:lang w:val="en-US"/>
        </w:rPr>
        <w:t>ribu</w:t>
      </w:r>
      <w:proofErr w:type="spellEnd"/>
      <w:r w:rsidR="000B3771">
        <w:rPr>
          <w:color w:val="000000" w:themeColor="text1"/>
          <w:lang w:val="en-US"/>
        </w:rPr>
        <w:t xml:space="preserve"> </w:t>
      </w:r>
      <w:proofErr w:type="spellStart"/>
      <w:r w:rsidR="000B3771">
        <w:rPr>
          <w:color w:val="000000" w:themeColor="text1"/>
          <w:lang w:val="en-US"/>
        </w:rPr>
        <w:t>dua</w:t>
      </w:r>
      <w:proofErr w:type="spellEnd"/>
      <w:r w:rsidR="000B3771">
        <w:rPr>
          <w:color w:val="000000" w:themeColor="text1"/>
          <w:lang w:val="en-US"/>
        </w:rPr>
        <w:t xml:space="preserve"> </w:t>
      </w:r>
      <w:proofErr w:type="spellStart"/>
      <w:r w:rsidR="000B3771">
        <w:rPr>
          <w:color w:val="000000" w:themeColor="text1"/>
          <w:lang w:val="en-US"/>
        </w:rPr>
        <w:t>puluh</w:t>
      </w:r>
      <w:proofErr w:type="spellEnd"/>
      <w:r w:rsidR="000B3771">
        <w:rPr>
          <w:color w:val="000000" w:themeColor="text1"/>
          <w:lang w:val="en-US"/>
        </w:rPr>
        <w:t xml:space="preserve"> </w:t>
      </w:r>
      <w:proofErr w:type="spellStart"/>
      <w:r w:rsidR="000B3771">
        <w:rPr>
          <w:color w:val="000000" w:themeColor="text1"/>
          <w:lang w:val="en-US"/>
        </w:rPr>
        <w:t>tiga</w:t>
      </w:r>
      <w:proofErr w:type="spellEnd"/>
      <w:r w:rsidR="000B3771">
        <w:rPr>
          <w:color w:val="000000" w:themeColor="text1"/>
          <w:lang w:val="en-US"/>
        </w:rPr>
        <w:t xml:space="preserve"> (19-06-2023)</w:t>
      </w:r>
      <w:r w:rsidR="00F33B45" w:rsidRPr="004F2AF7">
        <w:rPr>
          <w:i/>
          <w:color w:val="000000" w:themeColor="text1"/>
          <w:lang w:val="en-US"/>
        </w:rPr>
        <w:t xml:space="preserve"> </w:t>
      </w:r>
      <w:r w:rsidRPr="004F2AF7">
        <w:rPr>
          <w:color w:val="000000" w:themeColor="text1"/>
        </w:rPr>
        <w:t xml:space="preserve">bertempat di </w:t>
      </w:r>
      <w:proofErr w:type="spellStart"/>
      <w:r w:rsidR="001D01F0">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0B3771">
        <w:rPr>
          <w:bCs/>
          <w:iCs/>
          <w:color w:val="000000" w:themeColor="text1"/>
          <w:lang w:val="en-US"/>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C23E52"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C54457">
        <w:rPr>
          <w:color w:val="000000" w:themeColor="text1"/>
          <w:lang w:val="en-US"/>
        </w:rPr>
        <w:t>Abdul Hamid</w:t>
      </w:r>
    </w:p>
    <w:p w:rsidR="001A1104" w:rsidRPr="00C23E52"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C54457">
        <w:rPr>
          <w:color w:val="000000" w:themeColor="text1"/>
          <w:lang w:val="en-US"/>
        </w:rPr>
        <w:t>Direktur</w:t>
      </w:r>
      <w:proofErr w:type="spellEnd"/>
      <w:r w:rsidR="00C54457">
        <w:rPr>
          <w:color w:val="000000" w:themeColor="text1"/>
          <w:lang w:val="en-US"/>
        </w:rPr>
        <w:t xml:space="preserve"> - </w:t>
      </w:r>
      <w:r w:rsidR="00C54457">
        <w:rPr>
          <w:color w:val="000000" w:themeColor="text1"/>
        </w:rPr>
        <w:t>CV. Abasasi Solusi Mandiri</w:t>
      </w:r>
    </w:p>
    <w:p w:rsidR="001A1104" w:rsidRPr="004F2AF7" w:rsidRDefault="001A1104" w:rsidP="004F2AF7">
      <w:pPr>
        <w:pStyle w:val="Default"/>
        <w:spacing w:line="276" w:lineRule="auto"/>
        <w:jc w:val="both"/>
        <w:rPr>
          <w:color w:val="000000" w:themeColor="text1"/>
        </w:rPr>
      </w:pPr>
      <w:r w:rsidRPr="004F2AF7">
        <w:rPr>
          <w:color w:val="000000" w:themeColor="text1"/>
        </w:rPr>
        <w:t>Alamat kantor</w:t>
      </w:r>
      <w:r w:rsidRPr="004F2AF7">
        <w:rPr>
          <w:color w:val="000000" w:themeColor="text1"/>
        </w:rPr>
        <w:tab/>
        <w:t xml:space="preserve">: </w:t>
      </w:r>
      <w:r w:rsidR="00C54457">
        <w:rPr>
          <w:color w:val="000000" w:themeColor="text1"/>
        </w:rPr>
        <w:t>Jl.</w:t>
      </w:r>
      <w:r w:rsidR="00C54457" w:rsidRPr="00FB7B39">
        <w:rPr>
          <w:color w:val="000000" w:themeColor="text1"/>
        </w:rPr>
        <w:t xml:space="preserve"> Jomas Nomor 69 Meruya Utara, Kembangan - Jakarta Barat, DKI Jakarta, 11620</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C54457">
        <w:rPr>
          <w:color w:val="000000" w:themeColor="text1"/>
        </w:rPr>
        <w:t>CV. Abasis Solusi Mandiri</w:t>
      </w:r>
      <w:r w:rsidR="00C54457">
        <w:rPr>
          <w:color w:val="000000" w:themeColor="text1"/>
          <w:lang w:val="en-US"/>
        </w:rPr>
        <w:t xml:space="preserve"> </w:t>
      </w:r>
      <w:r w:rsidR="00302F89">
        <w:rPr>
          <w:color w:val="000000" w:themeColor="text1"/>
          <w:lang w:val="en-US"/>
        </w:rPr>
        <w:t>,</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C23E52"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0B3771">
        <w:rPr>
          <w:color w:val="000000" w:themeColor="text1"/>
          <w:lang w:val="en-US"/>
        </w:rPr>
        <w:t xml:space="preserve">Kawasaki </w:t>
      </w:r>
      <w:proofErr w:type="spellStart"/>
      <w:r w:rsidR="000B3771">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Kec.Mayong</w:t>
      </w:r>
      <w:proofErr w:type="spellEnd"/>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r>
      <w:proofErr w:type="spellStart"/>
      <w:r>
        <w:rPr>
          <w:color w:val="000000" w:themeColor="text1"/>
          <w:lang w:val="en-US"/>
        </w:rPr>
        <w:t>Kab.Jepara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00C54457">
        <w:rPr>
          <w:b/>
          <w:bCs/>
          <w:color w:val="000000" w:themeColor="text1"/>
          <w:lang w:val="en-US"/>
        </w:rPr>
        <w:t xml:space="preserve"> </w:t>
      </w:r>
      <w:r w:rsidR="007F2280" w:rsidRPr="004F2AF7">
        <w:rPr>
          <w:bCs/>
          <w:color w:val="000000" w:themeColor="text1"/>
        </w:rPr>
        <w:t>adalah</w:t>
      </w:r>
      <w:r w:rsidR="00C54457">
        <w:rPr>
          <w:bCs/>
          <w:color w:val="000000" w:themeColor="text1"/>
          <w:lang w:val="en-US"/>
        </w:rPr>
        <w:t xml:space="preserve"> </w:t>
      </w:r>
      <w:r w:rsidR="000532DC" w:rsidRPr="004F2AF7">
        <w:rPr>
          <w:color w:val="000000" w:themeColor="text1"/>
        </w:rPr>
        <w:t xml:space="preserve">perusahaan </w:t>
      </w:r>
      <w:r w:rsidR="00C54457" w:rsidRPr="00C23E52">
        <w:rPr>
          <w:color w:val="000000" w:themeColor="text1"/>
        </w:rPr>
        <w:t>yang bergerak dibidang perdagangan eceran piranti lunak (software)</w:t>
      </w:r>
      <w:r w:rsidR="00C54457" w:rsidRPr="004F2AF7" w:rsidDel="00C54457">
        <w:rPr>
          <w:color w:val="000000" w:themeColor="text1"/>
          <w:lang w:val="en-US"/>
        </w:rPr>
        <w:t xml:space="preserve"> </w:t>
      </w:r>
      <w:r w:rsidR="001D01F0" w:rsidRPr="004F2AF7" w:rsidDel="001D01F0">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C54457">
        <w:rPr>
          <w:color w:val="000000" w:themeColor="text1"/>
        </w:rPr>
        <w:t xml:space="preserve">03 </w:t>
      </w:r>
      <w:r w:rsidR="00052833" w:rsidRPr="004F2AF7">
        <w:rPr>
          <w:color w:val="000000" w:themeColor="text1"/>
        </w:rPr>
        <w:t xml:space="preserve">tanggal </w:t>
      </w:r>
      <w:r w:rsidR="00C54457" w:rsidRPr="00041EE8">
        <w:rPr>
          <w:color w:val="000000" w:themeColor="text1"/>
        </w:rPr>
        <w:t xml:space="preserve">tanggal </w:t>
      </w:r>
      <w:r w:rsidR="00C54457">
        <w:rPr>
          <w:color w:val="000000" w:themeColor="text1"/>
        </w:rPr>
        <w:t>17-12-2010</w:t>
      </w:r>
      <w:r w:rsidR="00C54457">
        <w:rPr>
          <w:color w:val="000000" w:themeColor="text1"/>
          <w:lang w:val="en-US"/>
        </w:rPr>
        <w:t xml:space="preserve"> </w:t>
      </w:r>
      <w:r w:rsidR="00451346" w:rsidRPr="004F2AF7">
        <w:rPr>
          <w:color w:val="000000" w:themeColor="text1"/>
        </w:rPr>
        <w:t xml:space="preserve"> yang dibuat dihadapan </w:t>
      </w:r>
      <w:r w:rsidR="00C54457">
        <w:rPr>
          <w:color w:val="000000" w:themeColor="text1"/>
        </w:rPr>
        <w:t>H. Bambang Irawan, SH., M.Kn.</w:t>
      </w:r>
      <w:r w:rsidR="00052833" w:rsidRPr="004F2AF7">
        <w:rPr>
          <w:color w:val="000000" w:themeColor="text1"/>
        </w:rPr>
        <w:t>, Notaris di</w:t>
      </w:r>
      <w:r w:rsidR="00C54457">
        <w:rPr>
          <w:color w:val="000000" w:themeColor="text1"/>
          <w:lang w:val="en-US"/>
        </w:rPr>
        <w:t xml:space="preserve"> </w:t>
      </w:r>
      <w:r w:rsidR="00C54457">
        <w:rPr>
          <w:color w:val="000000" w:themeColor="text1"/>
        </w:rPr>
        <w:t>Jl. Jombang Raya No. 148, Kec. Pondok Aren, Kota Tangerang Selatan 15224</w:t>
      </w:r>
      <w:r w:rsidR="001D01F0">
        <w:rPr>
          <w:i/>
          <w:color w:val="000000" w:themeColor="text1"/>
          <w:lang w:val="en-US"/>
        </w:rPr>
        <w:t xml:space="preserve"> </w:t>
      </w:r>
      <w:r w:rsidR="00052833" w:rsidRPr="004F2AF7">
        <w:rPr>
          <w:color w:val="000000" w:themeColor="text1"/>
        </w:rPr>
        <w:t xml:space="preserve">dan telah memperoleh persetujuan dan pengesahan dari Menteri Kehakiman Republik Indonesia No. </w:t>
      </w:r>
      <w:r w:rsidR="00C54457" w:rsidRPr="00915F3B">
        <w:rPr>
          <w:color w:val="000000" w:themeColor="text1"/>
        </w:rPr>
        <w:t>532/2011</w:t>
      </w:r>
      <w:r w:rsidR="00147AB0" w:rsidRPr="004F2AF7">
        <w:rPr>
          <w:color w:val="000000" w:themeColor="text1"/>
          <w:lang w:val="en-US"/>
        </w:rPr>
        <w:t xml:space="preserve"> </w:t>
      </w:r>
      <w:r w:rsidR="00052833" w:rsidRPr="004F2AF7">
        <w:rPr>
          <w:color w:val="000000" w:themeColor="text1"/>
        </w:rPr>
        <w:t xml:space="preserve">tanggal </w:t>
      </w:r>
      <w:r w:rsidR="00C54457">
        <w:rPr>
          <w:color w:val="000000" w:themeColor="text1"/>
        </w:rPr>
        <w:t>25-08-2011</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&amp;</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1D01F0">
        <w:rPr>
          <w:bCs/>
          <w:iCs/>
          <w:color w:val="000000" w:themeColor="text1"/>
          <w:lang w:val="en-US"/>
        </w:rPr>
        <w:t>piranti</w:t>
      </w:r>
      <w:proofErr w:type="spellEnd"/>
      <w:r w:rsidR="001D01F0">
        <w:rPr>
          <w:bCs/>
          <w:iCs/>
          <w:color w:val="000000" w:themeColor="text1"/>
          <w:lang w:val="en-US"/>
        </w:rPr>
        <w:t xml:space="preserve"> </w:t>
      </w:r>
      <w:proofErr w:type="spellStart"/>
      <w:r w:rsidR="001D01F0">
        <w:rPr>
          <w:bCs/>
          <w:iCs/>
          <w:color w:val="000000" w:themeColor="text1"/>
          <w:lang w:val="en-US"/>
        </w:rPr>
        <w:t>lunak</w:t>
      </w:r>
      <w:proofErr w:type="spellEnd"/>
      <w:r w:rsidR="001D01F0">
        <w:rPr>
          <w:bCs/>
          <w:iCs/>
          <w:color w:val="000000" w:themeColor="text1"/>
          <w:lang w:val="en-US"/>
        </w:rPr>
        <w:t xml:space="preserve"> (software)</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601" w:type="pct"/>
        <w:tblInd w:w="738" w:type="dxa"/>
        <w:tblLook w:val="04A0" w:firstRow="1" w:lastRow="0" w:firstColumn="1" w:lastColumn="0" w:noHBand="0" w:noVBand="1"/>
      </w:tblPr>
      <w:tblGrid>
        <w:gridCol w:w="616"/>
        <w:gridCol w:w="1142"/>
        <w:gridCol w:w="2194"/>
        <w:gridCol w:w="1580"/>
        <w:gridCol w:w="1026"/>
        <w:gridCol w:w="1739"/>
      </w:tblGrid>
      <w:tr w:rsidR="00001F49" w:rsidRPr="004F2AF7" w:rsidTr="00C23E52">
        <w:tc>
          <w:tcPr>
            <w:tcW w:w="372" w:type="pct"/>
          </w:tcPr>
          <w:p w:rsidR="00F33B45" w:rsidRPr="004F2AF7" w:rsidRDefault="00F33B45" w:rsidP="00C23E52">
            <w:pPr>
              <w:pStyle w:val="Default"/>
              <w:spacing w:line="276" w:lineRule="auto"/>
              <w:ind w:left="426" w:hanging="426"/>
              <w:jc w:val="center"/>
              <w:rPr>
                <w:color w:val="000000" w:themeColor="text1"/>
                <w:lang w:val="en-US"/>
              </w:rPr>
            </w:pPr>
            <w:r w:rsidRPr="004F2AF7">
              <w:rPr>
                <w:color w:val="000000" w:themeColor="text1"/>
                <w:lang w:val="en-US"/>
              </w:rPr>
              <w:t>No.</w:t>
            </w:r>
          </w:p>
        </w:tc>
        <w:tc>
          <w:tcPr>
            <w:tcW w:w="688" w:type="pct"/>
          </w:tcPr>
          <w:p w:rsidR="00F33B45" w:rsidRPr="004F2AF7" w:rsidRDefault="00F33B45" w:rsidP="00C23E52">
            <w:pPr>
              <w:pStyle w:val="Default"/>
              <w:spacing w:line="276" w:lineRule="auto"/>
              <w:ind w:left="426" w:hanging="426"/>
              <w:jc w:val="center"/>
              <w:rPr>
                <w:color w:val="000000" w:themeColor="text1"/>
                <w:lang w:val="en-US"/>
              </w:rPr>
            </w:pPr>
            <w:proofErr w:type="spellStart"/>
            <w:r w:rsidRPr="004F2AF7">
              <w:rPr>
                <w:color w:val="000000" w:themeColor="text1"/>
                <w:lang w:val="en-US"/>
              </w:rPr>
              <w:t>Barang</w:t>
            </w:r>
            <w:proofErr w:type="spellEnd"/>
          </w:p>
        </w:tc>
        <w:tc>
          <w:tcPr>
            <w:tcW w:w="1322" w:type="pct"/>
          </w:tcPr>
          <w:p w:rsidR="00F33B45" w:rsidRPr="004F2AF7" w:rsidRDefault="00F33B45" w:rsidP="00C23E52">
            <w:pPr>
              <w:pStyle w:val="Default"/>
              <w:spacing w:line="276" w:lineRule="auto"/>
              <w:ind w:left="426" w:hanging="426"/>
              <w:jc w:val="center"/>
              <w:rPr>
                <w:color w:val="000000" w:themeColor="text1"/>
                <w:lang w:val="en-US"/>
              </w:rPr>
            </w:pPr>
            <w:proofErr w:type="spellStart"/>
            <w:r w:rsidRPr="004F2AF7">
              <w:rPr>
                <w:color w:val="000000" w:themeColor="text1"/>
                <w:lang w:val="en-US"/>
              </w:rPr>
              <w:t>Deskripsi</w:t>
            </w:r>
            <w:proofErr w:type="spellEnd"/>
          </w:p>
        </w:tc>
        <w:tc>
          <w:tcPr>
            <w:tcW w:w="952" w:type="pct"/>
          </w:tcPr>
          <w:p w:rsidR="00F33B45" w:rsidRPr="004F2AF7" w:rsidRDefault="00F33B45" w:rsidP="00C23E52">
            <w:pPr>
              <w:pStyle w:val="Default"/>
              <w:spacing w:line="276" w:lineRule="auto"/>
              <w:ind w:left="426" w:hanging="426"/>
              <w:jc w:val="center"/>
              <w:rPr>
                <w:color w:val="000000" w:themeColor="text1"/>
                <w:lang w:val="en-US"/>
              </w:rPr>
            </w:pPr>
            <w:proofErr w:type="spellStart"/>
            <w:r w:rsidRPr="004F2AF7">
              <w:rPr>
                <w:color w:val="000000" w:themeColor="text1"/>
                <w:lang w:val="en-US"/>
              </w:rPr>
              <w:t>Harga</w:t>
            </w:r>
            <w:proofErr w:type="spellEnd"/>
          </w:p>
        </w:tc>
        <w:tc>
          <w:tcPr>
            <w:tcW w:w="618" w:type="pct"/>
          </w:tcPr>
          <w:p w:rsidR="00F33B45" w:rsidRPr="004F2AF7" w:rsidRDefault="00F33B45" w:rsidP="00C23E52">
            <w:pPr>
              <w:pStyle w:val="Default"/>
              <w:spacing w:line="276" w:lineRule="auto"/>
              <w:ind w:left="426" w:hanging="426"/>
              <w:jc w:val="center"/>
              <w:rPr>
                <w:color w:val="000000" w:themeColor="text1"/>
                <w:lang w:val="en-US"/>
              </w:rPr>
            </w:pPr>
            <w:proofErr w:type="spellStart"/>
            <w:r w:rsidRPr="004F2AF7">
              <w:rPr>
                <w:color w:val="000000" w:themeColor="text1"/>
                <w:lang w:val="en-US"/>
              </w:rPr>
              <w:t>Satuan</w:t>
            </w:r>
            <w:proofErr w:type="spellEnd"/>
          </w:p>
        </w:tc>
        <w:tc>
          <w:tcPr>
            <w:tcW w:w="1049" w:type="pct"/>
          </w:tcPr>
          <w:p w:rsidR="00F33B45" w:rsidRPr="004F2AF7" w:rsidRDefault="00F33B45" w:rsidP="00C23E52">
            <w:pPr>
              <w:pStyle w:val="Default"/>
              <w:spacing w:line="276" w:lineRule="auto"/>
              <w:ind w:left="426" w:hanging="426"/>
              <w:jc w:val="center"/>
              <w:rPr>
                <w:color w:val="000000" w:themeColor="text1"/>
                <w:lang w:val="en-US"/>
              </w:rPr>
            </w:pPr>
            <w:proofErr w:type="spellStart"/>
            <w:r w:rsidRPr="004F2AF7">
              <w:rPr>
                <w:color w:val="000000" w:themeColor="text1"/>
                <w:lang w:val="en-US"/>
              </w:rPr>
              <w:t>Garansi</w:t>
            </w:r>
            <w:proofErr w:type="spellEnd"/>
          </w:p>
        </w:tc>
      </w:tr>
      <w:tr w:rsidR="00001F49" w:rsidRPr="004F2AF7" w:rsidTr="00C23E52">
        <w:tc>
          <w:tcPr>
            <w:tcW w:w="372" w:type="pct"/>
          </w:tcPr>
          <w:p w:rsidR="00F33B45" w:rsidRPr="004F2AF7" w:rsidRDefault="001D01F0" w:rsidP="004F2AF7">
            <w:pPr>
              <w:pStyle w:val="Default"/>
              <w:spacing w:line="276" w:lineRule="auto"/>
              <w:ind w:left="426" w:hanging="426"/>
              <w:jc w:val="both"/>
              <w:rPr>
                <w:color w:val="000000" w:themeColor="text1"/>
                <w:lang w:val="en-US"/>
              </w:rPr>
            </w:pPr>
            <w:r>
              <w:rPr>
                <w:color w:val="000000" w:themeColor="text1"/>
                <w:lang w:val="en-US"/>
              </w:rPr>
              <w:t>1</w:t>
            </w:r>
          </w:p>
        </w:tc>
        <w:tc>
          <w:tcPr>
            <w:tcW w:w="688" w:type="pct"/>
          </w:tcPr>
          <w:p w:rsidR="00F33B45" w:rsidRPr="00C23E52" w:rsidRDefault="001D01F0" w:rsidP="004F2AF7">
            <w:pPr>
              <w:pStyle w:val="Default"/>
              <w:spacing w:line="276" w:lineRule="auto"/>
              <w:ind w:left="426" w:hanging="426"/>
              <w:jc w:val="both"/>
              <w:rPr>
                <w:color w:val="000000" w:themeColor="text1"/>
                <w:lang w:val="en-US"/>
              </w:rPr>
            </w:pPr>
            <w:r>
              <w:rPr>
                <w:color w:val="000000" w:themeColor="text1"/>
                <w:lang w:val="en-US"/>
              </w:rPr>
              <w:t>Antivirus</w:t>
            </w:r>
          </w:p>
        </w:tc>
        <w:tc>
          <w:tcPr>
            <w:tcW w:w="1322" w:type="pct"/>
          </w:tcPr>
          <w:p w:rsidR="00F33B45" w:rsidRPr="00C23E52" w:rsidRDefault="001D01F0" w:rsidP="004F2AF7">
            <w:pPr>
              <w:pStyle w:val="Default"/>
              <w:spacing w:line="276" w:lineRule="auto"/>
              <w:ind w:left="426" w:hanging="426"/>
              <w:jc w:val="both"/>
              <w:rPr>
                <w:color w:val="000000" w:themeColor="text1"/>
                <w:lang w:val="en-US"/>
              </w:rPr>
            </w:pPr>
            <w:r>
              <w:rPr>
                <w:color w:val="000000" w:themeColor="text1"/>
                <w:lang w:val="en-US"/>
              </w:rPr>
              <w:t>Renewal Kaspersky</w:t>
            </w:r>
          </w:p>
        </w:tc>
        <w:tc>
          <w:tcPr>
            <w:tcW w:w="952" w:type="pct"/>
          </w:tcPr>
          <w:p w:rsidR="00F33B45" w:rsidRPr="004F2AF7" w:rsidRDefault="00001F49">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xml:space="preserve">. </w:t>
            </w:r>
            <w:r w:rsidR="000B3771">
              <w:rPr>
                <w:color w:val="000000" w:themeColor="text1"/>
                <w:lang w:val="en-US"/>
              </w:rPr>
              <w:t>210.000</w:t>
            </w:r>
            <w:r>
              <w:rPr>
                <w:color w:val="000000" w:themeColor="text1"/>
                <w:lang w:val="en-US"/>
              </w:rPr>
              <w:t>,-</w:t>
            </w:r>
          </w:p>
        </w:tc>
        <w:tc>
          <w:tcPr>
            <w:tcW w:w="618" w:type="pct"/>
          </w:tcPr>
          <w:p w:rsidR="00F33B45" w:rsidRPr="004F2AF7" w:rsidRDefault="00001F49" w:rsidP="00C23E52">
            <w:pPr>
              <w:pStyle w:val="Default"/>
              <w:spacing w:line="276" w:lineRule="auto"/>
              <w:ind w:left="426" w:hanging="426"/>
              <w:jc w:val="center"/>
              <w:rPr>
                <w:color w:val="000000" w:themeColor="text1"/>
                <w:lang w:val="en-US"/>
              </w:rPr>
            </w:pPr>
            <w:r>
              <w:rPr>
                <w:color w:val="000000" w:themeColor="text1"/>
                <w:lang w:val="en-US"/>
              </w:rPr>
              <w:t>PCS</w:t>
            </w:r>
          </w:p>
        </w:tc>
        <w:tc>
          <w:tcPr>
            <w:tcW w:w="1049" w:type="pct"/>
          </w:tcPr>
          <w:p w:rsidR="00F33B45" w:rsidRPr="004F2AF7" w:rsidRDefault="00F33B45" w:rsidP="004F2AF7">
            <w:pPr>
              <w:pStyle w:val="Default"/>
              <w:spacing w:line="276" w:lineRule="auto"/>
              <w:ind w:left="426" w:hanging="426"/>
              <w:jc w:val="both"/>
              <w:rPr>
                <w:color w:val="000000" w:themeColor="text1"/>
                <w:lang w:val="en-US"/>
              </w:rPr>
            </w:pPr>
          </w:p>
        </w:tc>
      </w:tr>
      <w:tr w:rsidR="00001F49" w:rsidRPr="004F2AF7" w:rsidTr="00C23E52">
        <w:tc>
          <w:tcPr>
            <w:tcW w:w="372" w:type="pct"/>
          </w:tcPr>
          <w:p w:rsidR="00F33B45" w:rsidRPr="004F2AF7" w:rsidRDefault="00F33B45" w:rsidP="004F2AF7">
            <w:pPr>
              <w:pStyle w:val="Default"/>
              <w:spacing w:line="276" w:lineRule="auto"/>
              <w:ind w:left="426" w:hanging="426"/>
              <w:jc w:val="both"/>
              <w:rPr>
                <w:color w:val="000000" w:themeColor="text1"/>
              </w:rPr>
            </w:pPr>
          </w:p>
        </w:tc>
        <w:tc>
          <w:tcPr>
            <w:tcW w:w="688" w:type="pct"/>
          </w:tcPr>
          <w:p w:rsidR="00F33B45" w:rsidRPr="004F2AF7" w:rsidRDefault="00F33B45" w:rsidP="004F2AF7">
            <w:pPr>
              <w:pStyle w:val="Default"/>
              <w:spacing w:line="276" w:lineRule="auto"/>
              <w:ind w:left="426" w:hanging="426"/>
              <w:jc w:val="both"/>
              <w:rPr>
                <w:color w:val="000000" w:themeColor="text1"/>
              </w:rPr>
            </w:pPr>
          </w:p>
        </w:tc>
        <w:tc>
          <w:tcPr>
            <w:tcW w:w="1322" w:type="pct"/>
          </w:tcPr>
          <w:p w:rsidR="00F33B45" w:rsidRPr="004F2AF7" w:rsidRDefault="00F33B45" w:rsidP="004F2AF7">
            <w:pPr>
              <w:pStyle w:val="Default"/>
              <w:spacing w:line="276" w:lineRule="auto"/>
              <w:ind w:left="426" w:hanging="426"/>
              <w:jc w:val="both"/>
              <w:rPr>
                <w:color w:val="000000" w:themeColor="text1"/>
              </w:rPr>
            </w:pPr>
          </w:p>
        </w:tc>
        <w:tc>
          <w:tcPr>
            <w:tcW w:w="952" w:type="pct"/>
          </w:tcPr>
          <w:p w:rsidR="00F33B45" w:rsidRPr="004F2AF7" w:rsidRDefault="00F33B45" w:rsidP="004F2AF7">
            <w:pPr>
              <w:pStyle w:val="Default"/>
              <w:spacing w:line="276" w:lineRule="auto"/>
              <w:ind w:left="426" w:hanging="426"/>
              <w:jc w:val="both"/>
              <w:rPr>
                <w:color w:val="000000" w:themeColor="text1"/>
              </w:rPr>
            </w:pPr>
          </w:p>
        </w:tc>
        <w:tc>
          <w:tcPr>
            <w:tcW w:w="618" w:type="pct"/>
          </w:tcPr>
          <w:p w:rsidR="00F33B45" w:rsidRPr="004F2AF7" w:rsidRDefault="00F33B45" w:rsidP="004F2AF7">
            <w:pPr>
              <w:pStyle w:val="Default"/>
              <w:spacing w:line="276" w:lineRule="auto"/>
              <w:ind w:left="426" w:hanging="426"/>
              <w:jc w:val="both"/>
              <w:rPr>
                <w:color w:val="000000" w:themeColor="text1"/>
              </w:rPr>
            </w:pPr>
          </w:p>
        </w:tc>
        <w:tc>
          <w:tcPr>
            <w:tcW w:w="1049" w:type="pct"/>
          </w:tcPr>
          <w:p w:rsidR="00F33B45" w:rsidRPr="004F2AF7" w:rsidRDefault="00F33B45" w:rsidP="004F2AF7">
            <w:pPr>
              <w:pStyle w:val="Default"/>
              <w:spacing w:line="276" w:lineRule="auto"/>
              <w:ind w:left="426" w:hanging="426"/>
              <w:jc w:val="both"/>
              <w:rPr>
                <w:color w:val="000000" w:themeColor="text1"/>
              </w:rPr>
            </w:pP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001F49">
        <w:rPr>
          <w:b/>
          <w:color w:val="000000" w:themeColor="text1"/>
          <w:lang w:val="en-US"/>
        </w:rPr>
        <w:t xml:space="preserve"> </w:t>
      </w:r>
    </w:p>
    <w:p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006257F5" w:rsidRPr="004F2AF7">
        <w:rPr>
          <w:color w:val="000000" w:themeColor="text1"/>
        </w:rPr>
        <w:t>(1)</w:t>
      </w:r>
      <w:r w:rsidR="00001F49">
        <w:rPr>
          <w:color w:val="000000" w:themeColor="text1"/>
          <w:lang w:val="en-US"/>
        </w:rPr>
        <w:t xml:space="preserve"> </w:t>
      </w:r>
      <w:r w:rsidRPr="004F2AF7">
        <w:rPr>
          <w:color w:val="000000" w:themeColor="text1"/>
        </w:rPr>
        <w:t>diatas</w:t>
      </w:r>
      <w:r w:rsidR="00001F49">
        <w:rPr>
          <w:color w:val="000000" w:themeColor="text1"/>
          <w:lang w:val="en-US"/>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001F49">
        <w:rPr>
          <w:color w:val="000000" w:themeColor="text1"/>
          <w:lang w:val="en-US"/>
        </w:rPr>
        <w:t xml:space="preserve"> </w:t>
      </w:r>
      <w:proofErr w:type="spellStart"/>
      <w:r w:rsidR="00EC55B9">
        <w:rPr>
          <w:color w:val="000000" w:themeColor="text1"/>
          <w:lang w:val="en-US"/>
        </w:rPr>
        <w:t>oleh</w:t>
      </w:r>
      <w:proofErr w:type="spellEnd"/>
      <w:r w:rsidR="00001F49">
        <w:rPr>
          <w:color w:val="000000" w:themeColor="text1"/>
          <w:lang w:val="en-US"/>
        </w:rPr>
        <w:t xml:space="preserve"> </w:t>
      </w:r>
      <w:r w:rsidR="00EC55B9">
        <w:rPr>
          <w:color w:val="000000" w:themeColor="text1"/>
          <w:lang w:val="en-US"/>
        </w:rPr>
        <w:t>para</w:t>
      </w:r>
      <w:r w:rsidR="00001F49">
        <w:rPr>
          <w:color w:val="000000" w:themeColor="text1"/>
          <w:lang w:val="en-US"/>
        </w:rPr>
        <w:t xml:space="preserve">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bookmarkStart w:id="0" w:name="_GoBack"/>
      <w:bookmarkEnd w:id="0"/>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001F49">
        <w:rPr>
          <w:bCs/>
          <w:color w:val="000000" w:themeColor="text1"/>
          <w:lang w:val="en-US"/>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001F49" w:rsidRDefault="00544BEC">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001F49">
        <w:rPr>
          <w:bCs/>
          <w:color w:val="000000" w:themeColor="text1"/>
          <w:lang w:val="en-US"/>
        </w:rPr>
        <w:t xml:space="preserve"> </w:t>
      </w:r>
      <w:proofErr w:type="spellStart"/>
      <w:r w:rsidR="00FC0358">
        <w:rPr>
          <w:bCs/>
          <w:color w:val="000000" w:themeColor="text1"/>
          <w:lang w:val="en-US"/>
        </w:rPr>
        <w:t>bahan</w:t>
      </w:r>
      <w:proofErr w:type="spellEnd"/>
      <w:r w:rsidR="00001F49">
        <w:rPr>
          <w:bCs/>
          <w:color w:val="000000" w:themeColor="text1"/>
          <w:lang w:val="en-US"/>
        </w:rPr>
        <w:t xml:space="preserve"> </w:t>
      </w:r>
      <w:proofErr w:type="spellStart"/>
      <w:r w:rsidR="00FC0358" w:rsidRPr="00001F49">
        <w:rPr>
          <w:bCs/>
          <w:color w:val="000000" w:themeColor="text1"/>
          <w:lang w:val="en-US"/>
        </w:rPr>
        <w:t>pengemasan</w:t>
      </w:r>
      <w:proofErr w:type="spellEnd"/>
      <w:r w:rsidR="00001F49">
        <w:rPr>
          <w:bCs/>
          <w:color w:val="000000" w:themeColor="text1"/>
          <w:lang w:val="en-US"/>
        </w:rPr>
        <w:t xml:space="preserve"> </w:t>
      </w:r>
      <w:proofErr w:type="spellStart"/>
      <w:r w:rsidR="00E930F0" w:rsidRPr="00001F49">
        <w:rPr>
          <w:bCs/>
          <w:color w:val="000000" w:themeColor="text1"/>
          <w:lang w:val="en-US"/>
        </w:rPr>
        <w:t>atau</w:t>
      </w:r>
      <w:proofErr w:type="spellEnd"/>
      <w:r w:rsidR="00E930F0" w:rsidRPr="00001F49">
        <w:rPr>
          <w:bCs/>
          <w:color w:val="000000" w:themeColor="text1"/>
          <w:lang w:val="en-US"/>
        </w:rPr>
        <w:t xml:space="preserve"> packing</w:t>
      </w:r>
      <w:r w:rsidR="00001F49">
        <w:rPr>
          <w:bCs/>
          <w:color w:val="000000" w:themeColor="text1"/>
          <w:lang w:val="en-US"/>
        </w:rPr>
        <w:t xml:space="preserve"> </w:t>
      </w:r>
      <w:proofErr w:type="spellStart"/>
      <w:r w:rsidR="00FC0358" w:rsidRPr="00001F49">
        <w:rPr>
          <w:bCs/>
          <w:color w:val="000000" w:themeColor="text1"/>
          <w:lang w:val="en-US"/>
        </w:rPr>
        <w:t>dan</w:t>
      </w:r>
      <w:proofErr w:type="spellEnd"/>
      <w:r w:rsidR="00001F49">
        <w:rPr>
          <w:bCs/>
          <w:color w:val="000000" w:themeColor="text1"/>
          <w:lang w:val="en-US"/>
        </w:rPr>
        <w:t xml:space="preserve"> </w:t>
      </w:r>
      <w:proofErr w:type="spellStart"/>
      <w:r w:rsidR="00FC0358" w:rsidRPr="00001F49">
        <w:rPr>
          <w:bCs/>
          <w:color w:val="000000" w:themeColor="text1"/>
          <w:lang w:val="en-US"/>
        </w:rPr>
        <w:t>bahan</w:t>
      </w:r>
      <w:proofErr w:type="spellEnd"/>
      <w:r w:rsidR="00001F49">
        <w:rPr>
          <w:bCs/>
          <w:color w:val="000000" w:themeColor="text1"/>
          <w:lang w:val="en-US"/>
        </w:rPr>
        <w:t xml:space="preserve"> </w:t>
      </w:r>
      <w:proofErr w:type="spellStart"/>
      <w:r w:rsidR="00FC0358" w:rsidRPr="00001F49">
        <w:rPr>
          <w:bCs/>
          <w:color w:val="000000" w:themeColor="text1"/>
          <w:lang w:val="en-US"/>
        </w:rPr>
        <w:t>pelindung</w:t>
      </w:r>
      <w:proofErr w:type="spellEnd"/>
      <w:r w:rsidR="00001F49">
        <w:rPr>
          <w:bCs/>
          <w:color w:val="000000" w:themeColor="text1"/>
          <w:lang w:val="en-US"/>
        </w:rPr>
        <w:t xml:space="preserve"> </w:t>
      </w:r>
      <w:r w:rsidR="00FC0358" w:rsidRPr="00001F49">
        <w:rPr>
          <w:bCs/>
          <w:color w:val="000000" w:themeColor="text1"/>
        </w:rPr>
        <w:t xml:space="preserve">yang dikirim </w:t>
      </w:r>
      <w:r w:rsidRPr="00001F49">
        <w:rPr>
          <w:bCs/>
          <w:color w:val="000000" w:themeColor="text1"/>
        </w:rPr>
        <w:t xml:space="preserve">kepada </w:t>
      </w:r>
      <w:r w:rsidRPr="00001F49">
        <w:rPr>
          <w:b/>
          <w:bCs/>
          <w:color w:val="000000" w:themeColor="text1"/>
        </w:rPr>
        <w:t>Pihak Kedua</w:t>
      </w:r>
      <w:r w:rsidRPr="00001F49">
        <w:rPr>
          <w:bCs/>
          <w:color w:val="000000" w:themeColor="text1"/>
        </w:rPr>
        <w:t xml:space="preserve"> tidak mengandung zat berbahaya bagi lingkungan </w:t>
      </w:r>
      <w:r w:rsidR="00CC0247" w:rsidRPr="00001F49">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001F49">
        <w:rPr>
          <w:bCs/>
          <w:color w:val="000000" w:themeColor="text1"/>
        </w:rPr>
        <w:t xml:space="preserve">terlarang </w:t>
      </w:r>
      <w:r w:rsidR="00CC0247" w:rsidRPr="00001F49">
        <w:rPr>
          <w:bCs/>
          <w:color w:val="000000" w:themeColor="text1"/>
        </w:rPr>
        <w:t xml:space="preserve">yang tercantum dalam Yazaki Group Self-Control Substance List, asbestos, perfluorooctanesulfonic acid atau zat lain seperti yang diinstruksikan </w:t>
      </w:r>
      <w:r w:rsidR="00CC0247" w:rsidRPr="00001F49">
        <w:rPr>
          <w:b/>
          <w:bCs/>
          <w:color w:val="000000" w:themeColor="text1"/>
        </w:rPr>
        <w:t>Pihak Kedua</w:t>
      </w:r>
      <w:r w:rsidR="00CC0247" w:rsidRPr="00001F49">
        <w:rPr>
          <w:bCs/>
          <w:color w:val="000000" w:themeColor="text1"/>
        </w:rPr>
        <w:t xml:space="preserve"> kepada </w:t>
      </w:r>
      <w:r w:rsidR="00CC0247" w:rsidRPr="00001F49">
        <w:rPr>
          <w:b/>
          <w:bCs/>
          <w:color w:val="000000" w:themeColor="text1"/>
        </w:rPr>
        <w:t>Pihak Pertama</w:t>
      </w:r>
      <w:r w:rsidR="00FC0358" w:rsidRPr="00001F49">
        <w:rPr>
          <w:bCs/>
          <w:color w:val="000000" w:themeColor="text1"/>
        </w:rPr>
        <w:t xml:space="preserve"> dari waktu ke waktu</w:t>
      </w:r>
      <w:r w:rsidR="00FC0358" w:rsidRPr="00001F49">
        <w:rPr>
          <w:bCs/>
          <w:color w:val="000000" w:themeColor="text1"/>
          <w:lang w:val="en-US"/>
        </w:rPr>
        <w:t xml:space="preserve">, </w:t>
      </w:r>
      <w:proofErr w:type="spellStart"/>
      <w:r w:rsidR="00FC0358" w:rsidRPr="00001F49">
        <w:rPr>
          <w:bCs/>
          <w:color w:val="000000" w:themeColor="text1"/>
          <w:lang w:val="en-US"/>
        </w:rPr>
        <w:t>lebihlengkapterkait</w:t>
      </w:r>
      <w:proofErr w:type="spellEnd"/>
      <w:r w:rsidR="00FC0358" w:rsidRPr="00001F49">
        <w:rPr>
          <w:bCs/>
          <w:color w:val="000000" w:themeColor="text1"/>
          <w:lang w:val="en-US"/>
        </w:rPr>
        <w:t xml:space="preserve"> list GADSL </w:t>
      </w:r>
      <w:proofErr w:type="spellStart"/>
      <w:r w:rsidR="00FC0358" w:rsidRPr="00001F49">
        <w:rPr>
          <w:bCs/>
          <w:color w:val="000000" w:themeColor="text1"/>
          <w:lang w:val="en-US"/>
        </w:rPr>
        <w:t>dapatmengakses</w:t>
      </w:r>
      <w:proofErr w:type="spellEnd"/>
      <w:r w:rsidR="00FC0358" w:rsidRPr="00001F49">
        <w:rPr>
          <w:bCs/>
          <w:color w:val="000000" w:themeColor="text1"/>
          <w:lang w:val="en-US"/>
        </w:rPr>
        <w:t xml:space="preserve"> link </w:t>
      </w:r>
      <w:proofErr w:type="spellStart"/>
      <w:r w:rsidR="00FC0358" w:rsidRPr="00001F49">
        <w:rPr>
          <w:bCs/>
          <w:color w:val="000000" w:themeColor="text1"/>
          <w:lang w:val="en-US"/>
        </w:rPr>
        <w:t>berikut</w:t>
      </w:r>
      <w:proofErr w:type="spellEnd"/>
      <w:r w:rsidR="00867D7B" w:rsidRPr="00001F49">
        <w:rPr>
          <w:rStyle w:val="Hyperlink"/>
        </w:rPr>
        <w:fldChar w:fldCharType="begin"/>
      </w:r>
      <w:r w:rsidR="00867D7B">
        <w:rPr>
          <w:rStyle w:val="Hyperlink"/>
        </w:rPr>
        <w:instrText xml:space="preserve"> HYPERLINK "https://www.gadsl.org/" </w:instrText>
      </w:r>
      <w:r w:rsidR="00867D7B" w:rsidRPr="00001F49">
        <w:rPr>
          <w:rStyle w:val="Hyperlink"/>
        </w:rPr>
        <w:fldChar w:fldCharType="separate"/>
      </w:r>
      <w:r w:rsidR="00FC0358" w:rsidRPr="007C2A81">
        <w:rPr>
          <w:rStyle w:val="Hyperlink"/>
        </w:rPr>
        <w:t>https://www.gadsl.org</w:t>
      </w:r>
      <w:r w:rsidR="00FC0358" w:rsidRPr="00001F49">
        <w:rPr>
          <w:rStyle w:val="Hyperlink"/>
          <w:lang w:val="en-US"/>
        </w:rPr>
        <w:t>/</w:t>
      </w:r>
      <w:r w:rsidR="00867D7B" w:rsidRPr="00C23E52">
        <w:rPr>
          <w:rStyle w:val="Hyperlink"/>
          <w:lang w:val="en-US"/>
        </w:rPr>
        <w:fldChar w:fldCharType="end"/>
      </w:r>
      <w:r w:rsidR="00FC0358" w:rsidRPr="00001F49">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sidRPr="00370997">
        <w:rPr>
          <w:bCs/>
          <w:color w:val="000000" w:themeColor="text1"/>
        </w:rPr>
        <w:t xml:space="preserve">serta </w:t>
      </w:r>
      <w:r w:rsidRPr="00DA2057">
        <w:rPr>
          <w:b/>
          <w:bCs/>
          <w:color w:val="000000" w:themeColor="text1"/>
        </w:rPr>
        <w:t>Pihak Pertama</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001F49">
        <w:rPr>
          <w:b/>
          <w:color w:val="000000" w:themeColor="text1"/>
          <w:lang w:val="en-US"/>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902DE5" w:rsidRDefault="00A812BE" w:rsidP="00C23E52">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001F49">
        <w:rPr>
          <w:b/>
          <w:bCs/>
          <w:color w:val="000000" w:themeColor="text1"/>
          <w:lang w:val="en-US"/>
        </w:rPr>
        <w:t xml:space="preserve"> </w:t>
      </w:r>
      <w:r w:rsidRPr="004F2AF7">
        <w:rPr>
          <w:bCs/>
          <w:color w:val="000000" w:themeColor="text1"/>
        </w:rPr>
        <w:t xml:space="preserve">berhak atas garansi yang diberikan oleh </w:t>
      </w:r>
      <w:r w:rsidRPr="004F2AF7">
        <w:rPr>
          <w:b/>
          <w:bCs/>
          <w:color w:val="000000" w:themeColor="text1"/>
        </w:rPr>
        <w:t>PihakPertama</w:t>
      </w:r>
      <w:r w:rsidR="00245D5B" w:rsidRPr="004F2AF7">
        <w:rPr>
          <w:b/>
          <w:bCs/>
          <w:color w:val="000000" w:themeColor="text1"/>
        </w:rPr>
        <w:t>.</w:t>
      </w:r>
    </w:p>
    <w:p w:rsidR="00A812BE" w:rsidRPr="004F2AF7" w:rsidRDefault="00A812BE" w:rsidP="004F2AF7">
      <w:pPr>
        <w:pStyle w:val="Default"/>
        <w:spacing w:line="276" w:lineRule="auto"/>
        <w:jc w:val="center"/>
        <w:rPr>
          <w:b/>
          <w:bCs/>
          <w:color w:val="auto"/>
        </w:rPr>
      </w:pPr>
      <w:r w:rsidRPr="004F2AF7">
        <w:rPr>
          <w:b/>
          <w:bCs/>
          <w:color w:val="auto"/>
        </w:rPr>
        <w:lastRenderedPageBreak/>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C54457" w:rsidRPr="003015E8">
        <w:rPr>
          <w:color w:val="000000" w:themeColor="text1"/>
          <w:lang w:val="en-US"/>
        </w:rPr>
        <w:t>214 047 8729</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C54457">
        <w:rPr>
          <w:color w:val="000000" w:themeColor="text1"/>
        </w:rPr>
        <w:t>CV. Abasis Solusi Mandiri</w:t>
      </w:r>
      <w:r w:rsidR="00F33B45" w:rsidRPr="004F2AF7">
        <w:rPr>
          <w:color w:val="000000" w:themeColor="text1"/>
          <w:lang w:val="en-US"/>
        </w:rPr>
        <w:t xml:space="preserve"> </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C54457">
        <w:rPr>
          <w:color w:val="000000" w:themeColor="text1"/>
        </w:rPr>
        <w:t>PT. Bank Maybank Indonesia Tbk</w:t>
      </w:r>
      <w:r w:rsidR="00F33B45" w:rsidRPr="004F2AF7">
        <w:rPr>
          <w:color w:val="000000" w:themeColor="text1"/>
          <w:lang w:val="en-US"/>
        </w:rPr>
        <w:t xml:space="preserve"> </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C54457" w:rsidRPr="00C54457">
        <w:rPr>
          <w:color w:val="000000" w:themeColor="text1"/>
        </w:rPr>
        <w:t xml:space="preserve"> </w:t>
      </w:r>
      <w:r w:rsidR="00C54457">
        <w:rPr>
          <w:color w:val="000000" w:themeColor="text1"/>
        </w:rPr>
        <w:t>KCP Taman Anggrek</w:t>
      </w:r>
      <w:r w:rsidR="00F33B45" w:rsidRPr="004F2AF7">
        <w:rPr>
          <w:color w:val="000000" w:themeColor="text1"/>
          <w:lang w:val="en-US"/>
        </w:rPr>
        <w:t xml:space="preserve"> </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001F49">
        <w:rPr>
          <w:color w:val="000000" w:themeColor="text1"/>
          <w:lang w:val="en-US"/>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001F49">
        <w:rPr>
          <w:color w:val="000000" w:themeColor="text1"/>
          <w:lang w:val="en-US"/>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00001F49">
        <w:rPr>
          <w:bCs/>
          <w:iCs/>
          <w:lang w:val="en-US"/>
        </w:rPr>
        <w:t xml:space="preserve"> </w:t>
      </w:r>
      <w:r w:rsidRPr="004F2AF7">
        <w:rPr>
          <w:b/>
          <w:bCs/>
          <w:iCs/>
        </w:rPr>
        <w:t xml:space="preserve">Pihak </w:t>
      </w:r>
      <w:r w:rsidR="00364052" w:rsidRPr="004F2AF7">
        <w:rPr>
          <w:b/>
          <w:bCs/>
          <w:iCs/>
        </w:rPr>
        <w:t>Kedua</w:t>
      </w:r>
      <w:r w:rsidR="00001F49">
        <w:rPr>
          <w:b/>
          <w:bCs/>
          <w:iCs/>
          <w:lang w:val="en-US"/>
        </w:rPr>
        <w:t xml:space="preserve"> </w:t>
      </w:r>
      <w:r w:rsidR="00364052" w:rsidRPr="004F2AF7">
        <w:rPr>
          <w:bCs/>
          <w:iCs/>
        </w:rPr>
        <w:t>dari</w:t>
      </w:r>
      <w:r w:rsidR="00001F49">
        <w:rPr>
          <w:bCs/>
          <w:iCs/>
          <w:lang w:val="en-U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0B3771">
        <w:rPr>
          <w:rFonts w:eastAsiaTheme="minorEastAsia" w:cs="Times New Roman"/>
          <w:color w:val="000000"/>
          <w:kern w:val="0"/>
          <w:lang w:val="en-US" w:eastAsia="id-ID" w:bidi="ar-SA"/>
        </w:rPr>
        <w:t xml:space="preserve">1 </w:t>
      </w:r>
      <w:proofErr w:type="spellStart"/>
      <w:r w:rsidR="000B3771">
        <w:rPr>
          <w:rFonts w:eastAsiaTheme="minorEastAsia" w:cs="Times New Roman"/>
          <w:color w:val="000000"/>
          <w:kern w:val="0"/>
          <w:lang w:val="en-US" w:eastAsia="id-ID" w:bidi="ar-SA"/>
        </w:rPr>
        <w:t>Juli</w:t>
      </w:r>
      <w:proofErr w:type="spellEnd"/>
      <w:r w:rsidR="000B3771">
        <w:rPr>
          <w:rFonts w:eastAsiaTheme="minorEastAsia" w:cs="Times New Roman"/>
          <w:color w:val="000000"/>
          <w:kern w:val="0"/>
          <w:lang w:val="en-US" w:eastAsia="id-ID" w:bidi="ar-SA"/>
        </w:rPr>
        <w:t xml:space="preserve"> 2023</w:t>
      </w:r>
      <w:r w:rsidR="00001F49">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001F49">
        <w:rPr>
          <w:rFonts w:eastAsiaTheme="minorEastAsia" w:cs="Times New Roman"/>
          <w:color w:val="000000"/>
          <w:kern w:val="0"/>
          <w:lang w:val="en-US" w:eastAsia="id-ID" w:bidi="ar-SA"/>
        </w:rPr>
        <w:t xml:space="preserve">30 </w:t>
      </w:r>
      <w:proofErr w:type="spellStart"/>
      <w:r w:rsidR="000B3771">
        <w:rPr>
          <w:rFonts w:eastAsiaTheme="minorEastAsia" w:cs="Times New Roman"/>
          <w:color w:val="000000"/>
          <w:kern w:val="0"/>
          <w:lang w:val="en-US" w:eastAsia="id-ID" w:bidi="ar-SA"/>
        </w:rPr>
        <w:t>Juni</w:t>
      </w:r>
      <w:proofErr w:type="spellEnd"/>
      <w:r w:rsidR="000B3771">
        <w:rPr>
          <w:rFonts w:eastAsiaTheme="minorEastAsia" w:cs="Times New Roman"/>
          <w:color w:val="000000"/>
          <w:kern w:val="0"/>
          <w:lang w:val="en-US" w:eastAsia="id-ID" w:bidi="ar-SA"/>
        </w:rPr>
        <w:t xml:space="preserve"> 2024</w:t>
      </w:r>
      <w:r w:rsidR="00001F49">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001F49" w:rsidRPr="004F2AF7" w:rsidRDefault="00001F49" w:rsidP="00001F49">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001F49" w:rsidRPr="004F2AF7" w:rsidRDefault="00001F49" w:rsidP="00001F49">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Pr="004F2AF7">
        <w:t>p</w:t>
      </w:r>
      <w:proofErr w:type="spellStart"/>
      <w:r w:rsidRPr="004F2AF7">
        <w:rPr>
          <w:lang w:val="en-US"/>
        </w:rPr>
        <w:t>erang</w:t>
      </w:r>
      <w:proofErr w:type="spellEnd"/>
      <w:r w:rsidRPr="004F2AF7">
        <w:rPr>
          <w:lang w:val="en-US"/>
        </w:rPr>
        <w:t xml:space="preserve">, </w:t>
      </w:r>
      <w:proofErr w:type="spellStart"/>
      <w:r w:rsidRPr="004F2AF7">
        <w:rPr>
          <w:lang w:val="en-US"/>
        </w:rPr>
        <w:t>huru</w:t>
      </w:r>
      <w:proofErr w:type="spellEnd"/>
      <w:r w:rsidRPr="004F2AF7">
        <w:rPr>
          <w:lang w:val="en-US"/>
        </w:rPr>
        <w:t xml:space="preserve">-hara, </w:t>
      </w:r>
      <w:proofErr w:type="spellStart"/>
      <w:r w:rsidRPr="004F2AF7">
        <w:rPr>
          <w:lang w:val="en-US"/>
        </w:rPr>
        <w:t>sabotase</w:t>
      </w:r>
      <w:proofErr w:type="spellEnd"/>
      <w:r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001F49" w:rsidRPr="004F2AF7" w:rsidRDefault="00001F49" w:rsidP="00001F49">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001F49" w:rsidRPr="004F2AF7" w:rsidRDefault="00001F49" w:rsidP="00001F49">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67D7B" w:rsidRPr="004F2AF7" w:rsidRDefault="00867D7B" w:rsidP="00867D7B">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867D7B" w:rsidRPr="004F2AF7" w:rsidRDefault="00867D7B" w:rsidP="00867D7B">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867D7B" w:rsidRPr="004F2AF7" w:rsidRDefault="00867D7B" w:rsidP="00867D7B">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867D7B" w:rsidRPr="004F2AF7" w:rsidRDefault="00867D7B" w:rsidP="00867D7B">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867D7B" w:rsidRPr="004F2AF7" w:rsidRDefault="00867D7B" w:rsidP="00867D7B">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867D7B" w:rsidRPr="004F2AF7" w:rsidRDefault="00867D7B" w:rsidP="00867D7B">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867D7B" w:rsidRPr="004F2AF7" w:rsidRDefault="00867D7B" w:rsidP="00867D7B">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proofErr w:type="spellStart"/>
      <w:r w:rsidRPr="004F2AF7">
        <w:rPr>
          <w:rFonts w:cs="Times New Roman"/>
          <w:bCs/>
          <w:color w:val="000000" w:themeColor="text1"/>
          <w:lang w:val="en-US"/>
        </w:rPr>
        <w:t>pelanggaran</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 xml:space="preserve">ekerja </w:t>
      </w:r>
      <w:proofErr w:type="spellStart"/>
      <w:r w:rsidRPr="004F2AF7">
        <w:rPr>
          <w:rFonts w:cs="Times New Roman"/>
          <w:bCs/>
          <w:color w:val="000000" w:themeColor="text1"/>
        </w:rPr>
        <w:t>maka</w:t>
      </w:r>
      <w:proofErr w:type="spellEnd"/>
      <w:r w:rsidRPr="004F2AF7">
        <w:rPr>
          <w:rFonts w:cs="Times New Roman"/>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867D7B" w:rsidRPr="004F2AF7" w:rsidRDefault="00867D7B" w:rsidP="00867D7B">
      <w:pPr>
        <w:pStyle w:val="ListParagraph"/>
        <w:widowControl w:val="0"/>
        <w:spacing w:line="276" w:lineRule="auto"/>
        <w:ind w:left="360" w:hanging="360"/>
        <w:jc w:val="both"/>
        <w:rPr>
          <w:rFonts w:cs="Times New Roman"/>
          <w:bCs/>
          <w:color w:val="000000" w:themeColor="text1"/>
          <w:lang w:val="id-ID"/>
        </w:rPr>
      </w:pPr>
    </w:p>
    <w:p w:rsidR="00867D7B" w:rsidRPr="004F2AF7" w:rsidRDefault="00867D7B" w:rsidP="00867D7B">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Pr="004F2AF7">
        <w:rPr>
          <w:rFonts w:cs="Times New Roman"/>
          <w:b/>
          <w:color w:val="000000" w:themeColor="text1"/>
          <w:lang w:val="id-ID"/>
        </w:rPr>
        <w:t>1</w:t>
      </w:r>
    </w:p>
    <w:p w:rsidR="00867D7B" w:rsidRPr="004F2AF7" w:rsidRDefault="00867D7B" w:rsidP="00867D7B">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Pr="004F2AF7">
        <w:rPr>
          <w:rFonts w:cs="Times New Roman"/>
          <w:b/>
          <w:color w:val="000000" w:themeColor="text1"/>
          <w:lang w:val="id-ID"/>
        </w:rPr>
        <w:t xml:space="preserve"> atau Janji</w:t>
      </w:r>
    </w:p>
    <w:p w:rsidR="00867D7B" w:rsidRPr="004F2AF7" w:rsidRDefault="00867D7B" w:rsidP="00867D7B">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867D7B" w:rsidRPr="004F2AF7" w:rsidRDefault="00867D7B" w:rsidP="00867D7B">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867D7B" w:rsidRPr="004F2AF7" w:rsidRDefault="00867D7B" w:rsidP="00867D7B">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867D7B" w:rsidRPr="004F2AF7" w:rsidRDefault="00867D7B" w:rsidP="00867D7B">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867D7B" w:rsidRPr="004F2AF7" w:rsidRDefault="00867D7B" w:rsidP="00867D7B">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867D7B" w:rsidRPr="004F2AF7" w:rsidRDefault="00867D7B" w:rsidP="00867D7B">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867D7B" w:rsidRPr="004F2AF7" w:rsidRDefault="00867D7B" w:rsidP="00867D7B">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67D7B" w:rsidRPr="004F2AF7" w:rsidRDefault="00867D7B" w:rsidP="00867D7B">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67D7B" w:rsidRPr="004F2AF7" w:rsidRDefault="00867D7B" w:rsidP="00867D7B">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67D7B" w:rsidRPr="004F2AF7" w:rsidRDefault="00867D7B" w:rsidP="00867D7B">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67D7B" w:rsidRPr="004F2AF7" w:rsidRDefault="00867D7B" w:rsidP="00867D7B">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867D7B" w:rsidRPr="004F2AF7" w:rsidRDefault="00867D7B" w:rsidP="00867D7B">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867D7B" w:rsidRPr="004F2AF7" w:rsidRDefault="00867D7B" w:rsidP="00867D7B">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Pr="004F2AF7">
        <w:rPr>
          <w:rFonts w:cs="Times New Roman"/>
          <w:color w:val="000000" w:themeColor="text1"/>
        </w:rPr>
        <w:t>dalam</w:t>
      </w:r>
      <w:proofErr w:type="spellEnd"/>
      <w:r w:rsidRPr="004F2AF7">
        <w:rPr>
          <w:rFonts w:cs="Times New Roman"/>
          <w:color w:val="000000" w:themeColor="text1"/>
        </w:rPr>
        <w:t xml:space="preserve"> </w:t>
      </w:r>
      <w:proofErr w:type="spellStart"/>
      <w:r w:rsidRPr="004F2AF7">
        <w:rPr>
          <w:rFonts w:cs="Times New Roman"/>
          <w:color w:val="000000" w:themeColor="text1"/>
        </w:rPr>
        <w:t>perjanji</w:t>
      </w:r>
      <w:proofErr w:type="spellEnd"/>
      <w:r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w:t>
      </w:r>
      <w:proofErr w:type="spellEnd"/>
      <w:r w:rsidRPr="004F2AF7">
        <w:rPr>
          <w:rFonts w:cs="Times New Roman"/>
          <w:b/>
          <w:color w:val="000000" w:themeColor="text1"/>
          <w:lang w:val="id-ID"/>
        </w:rPr>
        <w:t>ak</w:t>
      </w:r>
      <w:r w:rsidRPr="004F2AF7">
        <w:rPr>
          <w:rFonts w:cs="Times New Roman"/>
          <w:color w:val="000000" w:themeColor="text1"/>
        </w:rPr>
        <w:t>.</w:t>
      </w:r>
    </w:p>
    <w:p w:rsidR="00867D7B" w:rsidRPr="004F2AF7" w:rsidRDefault="00867D7B" w:rsidP="00867D7B">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Segala</w:t>
      </w:r>
      <w:proofErr w:type="spellEnd"/>
      <w:r w:rsidRPr="004F2AF7">
        <w:rPr>
          <w:rFonts w:cs="Times New Roman"/>
          <w:color w:val="000000" w:themeColor="text1"/>
        </w:rPr>
        <w:t xml:space="preserve"> </w:t>
      </w:r>
      <w:proofErr w:type="spellStart"/>
      <w:r w:rsidRPr="004F2AF7">
        <w:rPr>
          <w:rFonts w:cs="Times New Roman"/>
          <w:color w:val="000000" w:themeColor="text1"/>
        </w:rPr>
        <w:t>perubahan</w:t>
      </w:r>
      <w:proofErr w:type="spellEnd"/>
      <w:r w:rsidRPr="004F2AF7">
        <w:rPr>
          <w:rFonts w:cs="Times New Roman"/>
          <w:color w:val="000000" w:themeColor="text1"/>
          <w:lang w:val="id-ID"/>
        </w:rPr>
        <w:t xml:space="preserve"> dan atau</w:t>
      </w:r>
      <w:r w:rsidRPr="004F2AF7">
        <w:rPr>
          <w:rFonts w:cs="Times New Roman"/>
          <w:color w:val="000000" w:themeColor="text1"/>
        </w:rPr>
        <w:t xml:space="preserve"> </w:t>
      </w:r>
      <w:proofErr w:type="spellStart"/>
      <w:r w:rsidRPr="004F2AF7">
        <w:rPr>
          <w:rFonts w:cs="Times New Roman"/>
          <w:color w:val="000000" w:themeColor="text1"/>
        </w:rPr>
        <w:t>penambahan</w:t>
      </w:r>
      <w:proofErr w:type="spellEnd"/>
      <w:r w:rsidRPr="004F2AF7">
        <w:rPr>
          <w:rFonts w:cs="Times New Roman"/>
          <w:color w:val="000000" w:themeColor="text1"/>
        </w:rPr>
        <w:t xml:space="preserve"> </w:t>
      </w:r>
      <w:r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kecuali</w:t>
      </w:r>
      <w:proofErr w:type="spellEnd"/>
      <w:r w:rsidRPr="004F2AF7">
        <w:rPr>
          <w:rFonts w:cs="Times New Roman"/>
          <w:color w:val="000000" w:themeColor="text1"/>
        </w:rPr>
        <w:t xml:space="preserve"> </w:t>
      </w:r>
      <w:proofErr w:type="spellStart"/>
      <w:r w:rsidRPr="004F2AF7">
        <w:rPr>
          <w:rFonts w:cs="Times New Roman"/>
          <w:color w:val="000000" w:themeColor="text1"/>
        </w:rPr>
        <w:t>disepakati</w:t>
      </w:r>
      <w:proofErr w:type="spellEnd"/>
      <w:r w:rsidRPr="004F2AF7">
        <w:rPr>
          <w:rFonts w:cs="Times New Roman"/>
          <w:color w:val="000000" w:themeColor="text1"/>
        </w:rPr>
        <w:t xml:space="preserve"> </w:t>
      </w:r>
      <w:proofErr w:type="spellStart"/>
      <w:r w:rsidRPr="004F2AF7">
        <w:rPr>
          <w:rFonts w:cs="Times New Roman"/>
          <w:color w:val="000000" w:themeColor="text1"/>
        </w:rPr>
        <w:t>secara</w:t>
      </w:r>
      <w:proofErr w:type="spellEnd"/>
      <w:r w:rsidRPr="004F2AF7">
        <w:rPr>
          <w:rFonts w:cs="Times New Roman"/>
          <w:color w:val="000000" w:themeColor="text1"/>
        </w:rPr>
        <w:t xml:space="preserve"> </w:t>
      </w:r>
      <w:proofErr w:type="spellStart"/>
      <w:r w:rsidRPr="004F2AF7">
        <w:rPr>
          <w:rFonts w:cs="Times New Roman"/>
          <w:color w:val="000000" w:themeColor="text1"/>
        </w:rPr>
        <w:t>tertulis</w:t>
      </w:r>
      <w:proofErr w:type="spellEnd"/>
      <w:r w:rsidRPr="004F2AF7">
        <w:rPr>
          <w:rFonts w:cs="Times New Roman"/>
          <w:color w:val="000000" w:themeColor="text1"/>
        </w:rPr>
        <w:t xml:space="preserve"> </w:t>
      </w:r>
      <w:proofErr w:type="spellStart"/>
      <w:r w:rsidRPr="004F2AF7">
        <w:rPr>
          <w:rFonts w:cs="Times New Roman"/>
          <w:color w:val="000000" w:themeColor="text1"/>
        </w:rPr>
        <w:t>oleh</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lang w:val="id-ID"/>
        </w:rPr>
        <w:t xml:space="preserve"> sebagai bagian </w:t>
      </w:r>
      <w:r w:rsidRPr="004F2AF7">
        <w:rPr>
          <w:rFonts w:cs="Times New Roman"/>
          <w:color w:val="000000" w:themeColor="text1"/>
        </w:rPr>
        <w:t xml:space="preserve">yang </w:t>
      </w:r>
      <w:proofErr w:type="spellStart"/>
      <w:r w:rsidRPr="004F2AF7">
        <w:rPr>
          <w:rFonts w:cs="Times New Roman"/>
          <w:color w:val="000000" w:themeColor="text1"/>
        </w:rPr>
        <w:t>tidak</w:t>
      </w:r>
      <w:proofErr w:type="spellEnd"/>
      <w:r w:rsidRPr="004F2AF7">
        <w:rPr>
          <w:rFonts w:cs="Times New Roman"/>
          <w:color w:val="000000" w:themeColor="text1"/>
          <w:lang w:val="id-ID"/>
        </w:rPr>
        <w:t xml:space="preserve"> 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867D7B" w:rsidRPr="004F2AF7" w:rsidRDefault="00867D7B" w:rsidP="00867D7B">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867D7B" w:rsidRPr="004F2AF7" w:rsidRDefault="00867D7B" w:rsidP="00867D7B">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disampaikan</w:t>
      </w:r>
      <w:proofErr w:type="spellEnd"/>
      <w:r w:rsidRPr="004F2AF7">
        <w:rPr>
          <w:rFonts w:cs="Times New Roman"/>
          <w:color w:val="000000" w:themeColor="text1"/>
        </w:rPr>
        <w:t xml:space="preserve"> </w:t>
      </w:r>
      <w:proofErr w:type="spellStart"/>
      <w:r w:rsidRPr="004F2AF7">
        <w:rPr>
          <w:rFonts w:cs="Times New Roman"/>
          <w:color w:val="000000" w:themeColor="text1"/>
        </w:rPr>
        <w:t>melalui</w:t>
      </w:r>
      <w:proofErr w:type="spellEnd"/>
      <w:r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 xml:space="preserve">, </w:t>
      </w:r>
      <w:proofErr w:type="spellStart"/>
      <w:r w:rsidRPr="004F2AF7">
        <w:rPr>
          <w:rFonts w:cs="Times New Roman"/>
          <w:color w:val="000000" w:themeColor="text1"/>
        </w:rPr>
        <w:t>surat</w:t>
      </w:r>
      <w:proofErr w:type="spellEnd"/>
      <w:r w:rsidRPr="004F2AF7">
        <w:rPr>
          <w:rFonts w:cs="Times New Roman"/>
          <w:color w:val="000000" w:themeColor="text1"/>
        </w:rPr>
        <w:t xml:space="preserve"> </w:t>
      </w:r>
      <w:proofErr w:type="spellStart"/>
      <w:r w:rsidRPr="004F2AF7">
        <w:rPr>
          <w:rFonts w:cs="Times New Roman"/>
          <w:color w:val="000000" w:themeColor="text1"/>
        </w:rPr>
        <w:t>elektronik</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diserahkan</w:t>
      </w:r>
      <w:proofErr w:type="spellEnd"/>
      <w:r w:rsidRPr="004F2AF7">
        <w:rPr>
          <w:rFonts w:cs="Times New Roman"/>
          <w:color w:val="000000" w:themeColor="text1"/>
        </w:rPr>
        <w:t xml:space="preserve"> </w:t>
      </w:r>
      <w:proofErr w:type="spellStart"/>
      <w:r w:rsidRPr="004F2AF7">
        <w:rPr>
          <w:rFonts w:cs="Times New Roman"/>
          <w:color w:val="000000" w:themeColor="text1"/>
        </w:rPr>
        <w:t>langsung</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dialamatkan</w:t>
      </w:r>
      <w:proofErr w:type="spellEnd"/>
      <w:r w:rsidRPr="004F2AF7">
        <w:rPr>
          <w:rFonts w:cs="Times New Roman"/>
          <w:color w:val="000000" w:themeColor="text1"/>
        </w:rPr>
        <w:t xml:space="preserve"> </w:t>
      </w:r>
      <w:proofErr w:type="spellStart"/>
      <w:r w:rsidRPr="004F2AF7">
        <w:rPr>
          <w:rFonts w:cs="Times New Roman"/>
          <w:color w:val="000000" w:themeColor="text1"/>
        </w:rPr>
        <w:t>ke</w:t>
      </w:r>
      <w:proofErr w:type="spellEnd"/>
      <w:r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PihakPertama</w:t>
      </w:r>
      <w:proofErr w:type="spellEnd"/>
      <w:r w:rsidRPr="004F2AF7">
        <w:rPr>
          <w:rFonts w:cs="Times New Roman"/>
        </w:rPr>
        <w:tab/>
        <w:t>:</w:t>
      </w:r>
      <w:r w:rsidR="00C54457" w:rsidRPr="00C54457">
        <w:rPr>
          <w:rFonts w:cs="Times New Roman"/>
          <w:color w:val="000000" w:themeColor="text1"/>
          <w:lang w:val="id-ID"/>
        </w:rPr>
        <w:t xml:space="preserve"> </w:t>
      </w:r>
      <w:r w:rsidR="00C54457">
        <w:rPr>
          <w:rFonts w:cs="Times New Roman"/>
          <w:color w:val="000000" w:themeColor="text1"/>
          <w:lang w:val="id-ID"/>
        </w:rPr>
        <w:t>CV. Abasis Solusi Mandiri</w:t>
      </w:r>
      <w:r w:rsidR="00F33B45" w:rsidRPr="004F2AF7">
        <w:rPr>
          <w:rFonts w:cs="Times New Roman"/>
          <w:color w:val="000000" w:themeColor="text1"/>
          <w:lang w:val="en-US"/>
        </w:rPr>
        <w:t xml:space="preserve"> </w:t>
      </w:r>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ab/>
      </w:r>
      <w:r w:rsidRPr="004F2AF7">
        <w:rPr>
          <w:rFonts w:cs="Times New Roman"/>
        </w:rPr>
        <w:tab/>
        <w:t xml:space="preserve">: </w:t>
      </w:r>
      <w:proofErr w:type="spellStart"/>
      <w:r w:rsidR="00C54457" w:rsidRPr="003015E8">
        <w:rPr>
          <w:rFonts w:cs="Times New Roman"/>
          <w:color w:val="000000" w:themeColor="text1"/>
          <w:lang w:val="en-US"/>
        </w:rPr>
        <w:t>Jalan</w:t>
      </w:r>
      <w:proofErr w:type="spellEnd"/>
      <w:r w:rsidR="00C54457" w:rsidRPr="003015E8">
        <w:rPr>
          <w:rFonts w:cs="Times New Roman"/>
          <w:color w:val="000000" w:themeColor="text1"/>
          <w:lang w:val="en-US"/>
        </w:rPr>
        <w:t xml:space="preserve">. </w:t>
      </w:r>
      <w:proofErr w:type="spellStart"/>
      <w:r w:rsidR="00C54457" w:rsidRPr="003015E8">
        <w:rPr>
          <w:rFonts w:cs="Times New Roman"/>
          <w:color w:val="000000" w:themeColor="text1"/>
          <w:lang w:val="en-US"/>
        </w:rPr>
        <w:t>Jomas</w:t>
      </w:r>
      <w:proofErr w:type="spellEnd"/>
      <w:r w:rsidR="00C54457">
        <w:rPr>
          <w:rFonts w:cs="Times New Roman"/>
          <w:color w:val="000000" w:themeColor="text1"/>
          <w:lang w:val="en-US"/>
        </w:rPr>
        <w:t xml:space="preserve"> </w:t>
      </w:r>
      <w:proofErr w:type="spellStart"/>
      <w:r w:rsidR="00C54457" w:rsidRPr="003015E8">
        <w:rPr>
          <w:rFonts w:cs="Times New Roman"/>
          <w:color w:val="000000" w:themeColor="text1"/>
          <w:lang w:val="en-US"/>
        </w:rPr>
        <w:t>Nomor</w:t>
      </w:r>
      <w:proofErr w:type="spellEnd"/>
      <w:r w:rsidR="00C54457" w:rsidRPr="003015E8">
        <w:rPr>
          <w:rFonts w:cs="Times New Roman"/>
          <w:color w:val="000000" w:themeColor="text1"/>
          <w:lang w:val="en-US"/>
        </w:rPr>
        <w:t xml:space="preserve"> 69 </w:t>
      </w:r>
      <w:proofErr w:type="spellStart"/>
      <w:r w:rsidR="00C54457" w:rsidRPr="003015E8">
        <w:rPr>
          <w:rFonts w:cs="Times New Roman"/>
          <w:color w:val="000000" w:themeColor="text1"/>
          <w:lang w:val="en-US"/>
        </w:rPr>
        <w:t>Meruya</w:t>
      </w:r>
      <w:proofErr w:type="spellEnd"/>
      <w:r w:rsidR="00C54457" w:rsidRPr="003015E8">
        <w:rPr>
          <w:rFonts w:cs="Times New Roman"/>
          <w:color w:val="000000" w:themeColor="text1"/>
          <w:lang w:val="en-US"/>
        </w:rPr>
        <w:t xml:space="preserve"> Utara, </w:t>
      </w:r>
      <w:proofErr w:type="spellStart"/>
      <w:r w:rsidR="00C54457" w:rsidRPr="003015E8">
        <w:rPr>
          <w:rFonts w:cs="Times New Roman"/>
          <w:color w:val="000000" w:themeColor="text1"/>
          <w:lang w:val="en-US"/>
        </w:rPr>
        <w:t>Kembangan</w:t>
      </w:r>
      <w:proofErr w:type="spellEnd"/>
      <w:r w:rsidR="00C54457" w:rsidRPr="003015E8">
        <w:rPr>
          <w:rFonts w:cs="Times New Roman"/>
          <w:color w:val="000000" w:themeColor="text1"/>
          <w:lang w:val="en-US"/>
        </w:rPr>
        <w:t xml:space="preserve"> - Jakarta Barat, </w:t>
      </w:r>
      <w:r w:rsidR="00C54457">
        <w:rPr>
          <w:rFonts w:cs="Times New Roman"/>
          <w:color w:val="000000" w:themeColor="text1"/>
          <w:lang w:val="id-ID"/>
        </w:rPr>
        <w:tab/>
      </w:r>
      <w:r w:rsidR="00C54457">
        <w:rPr>
          <w:rFonts w:cs="Times New Roman"/>
          <w:color w:val="000000" w:themeColor="text1"/>
          <w:lang w:val="id-ID"/>
        </w:rPr>
        <w:tab/>
      </w:r>
      <w:r w:rsidR="00C54457">
        <w:rPr>
          <w:rFonts w:cs="Times New Roman"/>
          <w:color w:val="000000" w:themeColor="text1"/>
          <w:lang w:val="id-ID"/>
        </w:rPr>
        <w:tab/>
      </w:r>
      <w:r w:rsidR="00C54457" w:rsidRPr="003015E8">
        <w:rPr>
          <w:rFonts w:cs="Times New Roman"/>
          <w:color w:val="000000" w:themeColor="text1"/>
          <w:lang w:val="en-US"/>
        </w:rPr>
        <w:t>DKI Jakarta, 11620</w:t>
      </w:r>
      <w:r w:rsidR="00F33B45" w:rsidRPr="004F2AF7">
        <w:rPr>
          <w:rFonts w:cs="Times New Roman"/>
          <w:color w:val="000000" w:themeColor="text1"/>
          <w:lang w:val="en-US"/>
        </w:rPr>
        <w:t xml:space="preserve"> </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r>
      <w:r w:rsidR="00C54457" w:rsidRPr="00041EE8">
        <w:rPr>
          <w:rFonts w:cs="Times New Roman"/>
        </w:rPr>
        <w:t xml:space="preserve">: </w:t>
      </w:r>
      <w:r w:rsidR="00C54457">
        <w:rPr>
          <w:rFonts w:cs="Times New Roman"/>
          <w:lang w:val="id-ID"/>
        </w:rPr>
        <w:t>(</w:t>
      </w:r>
      <w:r w:rsidR="00C54457">
        <w:rPr>
          <w:rFonts w:cs="Times New Roman"/>
          <w:color w:val="000000" w:themeColor="text1"/>
          <w:lang w:val="en-US"/>
        </w:rPr>
        <w:t>+6281</w:t>
      </w:r>
      <w:r w:rsidR="00C54457">
        <w:rPr>
          <w:rFonts w:cs="Times New Roman"/>
          <w:color w:val="000000" w:themeColor="text1"/>
          <w:lang w:val="id-ID"/>
        </w:rPr>
        <w:t>)</w:t>
      </w:r>
      <w:r w:rsidR="00C54457" w:rsidRPr="003015E8">
        <w:rPr>
          <w:rFonts w:cs="Times New Roman"/>
          <w:color w:val="000000" w:themeColor="text1"/>
          <w:lang w:val="en-US"/>
        </w:rPr>
        <w:t xml:space="preserve"> 219510096</w:t>
      </w:r>
      <w:r w:rsidR="00F33B45" w:rsidRPr="004F2AF7">
        <w:rPr>
          <w:rFonts w:cs="Times New Roman"/>
          <w:color w:val="000000" w:themeColor="text1"/>
          <w:lang w:val="en-US"/>
        </w:rPr>
        <w:t xml:space="preserve"> </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C54457">
        <w:rPr>
          <w:rFonts w:cs="Times New Roman"/>
          <w:color w:val="000000" w:themeColor="text1"/>
          <w:lang w:val="id-ID"/>
        </w:rPr>
        <w:t>ahmad.sopian@abasis.co.id</w:t>
      </w:r>
      <w:r w:rsidR="00F33B45" w:rsidRPr="004F2AF7">
        <w:rPr>
          <w:rFonts w:cs="Times New Roman"/>
          <w:color w:val="000000" w:themeColor="text1"/>
          <w:lang w:val="en-US"/>
        </w:rPr>
        <w:t xml:space="preserve"> </w:t>
      </w:r>
    </w:p>
    <w:p w:rsidR="00EF15BE" w:rsidRPr="00302F89" w:rsidRDefault="00EF15BE">
      <w:pPr>
        <w:pStyle w:val="ListParagraph"/>
        <w:spacing w:line="276" w:lineRule="auto"/>
        <w:ind w:left="567"/>
        <w:jc w:val="both"/>
      </w:pPr>
      <w:r w:rsidRPr="004F2AF7">
        <w:rPr>
          <w:rFonts w:cs="Times New Roman"/>
        </w:rPr>
        <w:t>Up</w:t>
      </w:r>
      <w:r w:rsidRPr="004F2AF7">
        <w:rPr>
          <w:rFonts w:cs="Times New Roman"/>
        </w:rPr>
        <w:tab/>
      </w:r>
      <w:r w:rsidRPr="004F2AF7">
        <w:rPr>
          <w:rFonts w:cs="Times New Roman"/>
        </w:rPr>
        <w:tab/>
        <w:t>:</w:t>
      </w:r>
      <w:r w:rsidR="00C54457" w:rsidRPr="00C54457">
        <w:rPr>
          <w:rFonts w:cs="Times New Roman"/>
          <w:color w:val="000000" w:themeColor="text1"/>
          <w:lang w:val="id-ID"/>
        </w:rPr>
        <w:t xml:space="preserve"> </w:t>
      </w:r>
      <w:r w:rsidR="00C54457">
        <w:rPr>
          <w:rFonts w:cs="Times New Roman"/>
          <w:color w:val="000000" w:themeColor="text1"/>
          <w:lang w:val="id-ID"/>
        </w:rPr>
        <w:t>Ahmad Sopian</w:t>
      </w:r>
      <w:r w:rsidR="00F33B45" w:rsidRPr="004F2AF7">
        <w:rPr>
          <w:rFonts w:cs="Times New Roman"/>
          <w:color w:val="000000" w:themeColor="text1"/>
          <w:lang w:val="en-US"/>
        </w:rPr>
        <w:t xml:space="preserve"> </w:t>
      </w: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E10493" w:rsidRDefault="001E0CD7" w:rsidP="00C23E52">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sidRPr="00041EE8">
        <w:rPr>
          <w:color w:val="000000" w:themeColor="text1"/>
        </w:rPr>
        <w:t>Jl.</w:t>
      </w:r>
      <w:r w:rsidR="002952FC">
        <w:rPr>
          <w:color w:val="000000" w:themeColor="text1"/>
          <w:lang w:val="en-US"/>
        </w:rPr>
        <w:t xml:space="preserve">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Kec.Mayong</w:t>
      </w:r>
      <w:proofErr w:type="spellEnd"/>
    </w:p>
    <w:p w:rsidR="00E10493" w:rsidRPr="00C23E52" w:rsidRDefault="002952FC" w:rsidP="00C23E52">
      <w:pPr>
        <w:pStyle w:val="Default"/>
        <w:spacing w:line="276" w:lineRule="auto"/>
        <w:jc w:val="both"/>
        <w:rPr>
          <w:color w:val="000000" w:themeColor="text1"/>
          <w:lang w:val="en-US"/>
        </w:rPr>
      </w:pPr>
      <w:r>
        <w:rPr>
          <w:color w:val="000000" w:themeColor="text1"/>
          <w:lang w:val="en-US"/>
        </w:rPr>
        <w:tab/>
      </w:r>
      <w:r>
        <w:rPr>
          <w:color w:val="000000" w:themeColor="text1"/>
          <w:lang w:val="en-US"/>
        </w:rPr>
        <w:tab/>
      </w:r>
      <w:r>
        <w:rPr>
          <w:color w:val="000000" w:themeColor="text1"/>
          <w:lang w:val="en-US"/>
        </w:rPr>
        <w:tab/>
      </w:r>
      <w:proofErr w:type="spellStart"/>
      <w:r>
        <w:rPr>
          <w:color w:val="000000" w:themeColor="text1"/>
          <w:lang w:val="en-US"/>
        </w:rPr>
        <w:t>Kab.Jepara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302F89">
        <w:rPr>
          <w:rFonts w:cs="Times New Roman"/>
          <w:color w:val="000000" w:themeColor="text1"/>
        </w:rPr>
        <w:t>0291-7512101</w:t>
      </w:r>
    </w:p>
    <w:p w:rsidR="00EF15BE" w:rsidRPr="00C23E52"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302F89">
        <w:rPr>
          <w:rFonts w:cs="Times New Roman"/>
          <w:lang w:val="en-US"/>
        </w:rPr>
        <w:t>ga_03@sami-jf-.co.id</w:t>
      </w:r>
    </w:p>
    <w:p w:rsidR="00EF15BE" w:rsidRPr="00C23E52"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302F89">
        <w:rPr>
          <w:rFonts w:cs="Times New Roman"/>
          <w:color w:val="000000" w:themeColor="text1"/>
          <w:lang w:val="en-US"/>
        </w:rPr>
        <w:t>Aya</w:t>
      </w:r>
      <w:proofErr w:type="spellEnd"/>
    </w:p>
    <w:p w:rsidR="00302F89" w:rsidRPr="004F2AF7" w:rsidRDefault="00302F89" w:rsidP="00302F89">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rsidR="00302F89" w:rsidRPr="004F2AF7" w:rsidRDefault="00302F89" w:rsidP="00302F89">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rsidR="00302F89" w:rsidRDefault="00302F89" w:rsidP="00302F89">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Pr="004F2AF7">
        <w:rPr>
          <w:rFonts w:cs="Times New Roman"/>
          <w:color w:val="000000" w:themeColor="text1"/>
        </w:rPr>
        <w:t xml:space="preserve"> </w:t>
      </w:r>
      <w:proofErr w:type="spellStart"/>
      <w:r w:rsidRPr="004F2AF7">
        <w:rPr>
          <w:rFonts w:cs="Times New Roman"/>
          <w:color w:val="000000" w:themeColor="text1"/>
        </w:rPr>
        <w:t>pembatalan</w:t>
      </w:r>
      <w:proofErr w:type="spellEnd"/>
      <w:r w:rsidRPr="004F2AF7">
        <w:rPr>
          <w:rFonts w:cs="Times New Roman"/>
          <w:color w:val="000000" w:themeColor="text1"/>
        </w:rPr>
        <w:t xml:space="preserve"> </w:t>
      </w:r>
      <w:proofErr w:type="spellStart"/>
      <w:r w:rsidRPr="004F2AF7">
        <w:rPr>
          <w:rFonts w:cs="Times New Roman"/>
          <w:color w:val="000000" w:themeColor="text1"/>
        </w:rPr>
        <w:t>terhadap</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rPr>
        <w:t xml:space="preserve"> </w:t>
      </w:r>
      <w:proofErr w:type="spellStart"/>
      <w:r w:rsidRPr="004F2AF7">
        <w:rPr>
          <w:rFonts w:cs="Times New Roman"/>
          <w:color w:val="000000" w:themeColor="text1"/>
        </w:rPr>
        <w:t>sepakat</w:t>
      </w:r>
      <w:proofErr w:type="spellEnd"/>
      <w:r w:rsidRPr="004F2AF7">
        <w:rPr>
          <w:rFonts w:cs="Times New Roman"/>
          <w:color w:val="000000" w:themeColor="text1"/>
        </w:rPr>
        <w:t xml:space="preserve"> </w:t>
      </w:r>
      <w:proofErr w:type="spellStart"/>
      <w:r w:rsidRPr="004F2AF7">
        <w:rPr>
          <w:rFonts w:cs="Times New Roman"/>
          <w:color w:val="000000" w:themeColor="text1"/>
        </w:rPr>
        <w:t>mengabaikan</w:t>
      </w:r>
      <w:proofErr w:type="spellEnd"/>
      <w:r w:rsidRPr="004F2AF7">
        <w:rPr>
          <w:rFonts w:cs="Times New Roman"/>
          <w:color w:val="000000" w:themeColor="text1"/>
        </w:rPr>
        <w:t xml:space="preserve"> </w:t>
      </w:r>
      <w:proofErr w:type="spellStart"/>
      <w:r w:rsidRPr="004F2AF7">
        <w:rPr>
          <w:rFonts w:cs="Times New Roman"/>
          <w:color w:val="000000" w:themeColor="text1"/>
        </w:rPr>
        <w:t>berlakunya</w:t>
      </w:r>
      <w:proofErr w:type="spellEnd"/>
      <w:r w:rsidRPr="004F2AF7">
        <w:rPr>
          <w:rFonts w:cs="Times New Roman"/>
          <w:color w:val="000000" w:themeColor="text1"/>
        </w:rPr>
        <w:t xml:space="preserve"> </w:t>
      </w:r>
      <w:proofErr w:type="spellStart"/>
      <w:r w:rsidRPr="004F2AF7">
        <w:rPr>
          <w:rFonts w:cs="Times New Roman"/>
          <w:color w:val="000000" w:themeColor="text1"/>
        </w:rPr>
        <w:t>pasal</w:t>
      </w:r>
      <w:proofErr w:type="spellEnd"/>
      <w:r w:rsidRPr="004F2AF7">
        <w:rPr>
          <w:rFonts w:cs="Times New Roman"/>
          <w:color w:val="000000" w:themeColor="text1"/>
        </w:rPr>
        <w:t xml:space="preserve"> 1266 </w:t>
      </w:r>
      <w:proofErr w:type="spellStart"/>
      <w:r w:rsidRPr="004F2AF7">
        <w:rPr>
          <w:rFonts w:cs="Times New Roman"/>
          <w:color w:val="000000" w:themeColor="text1"/>
        </w:rPr>
        <w:t>Kitab</w:t>
      </w:r>
      <w:proofErr w:type="spellEnd"/>
      <w:r w:rsidRPr="004F2AF7">
        <w:rPr>
          <w:rFonts w:cs="Times New Roman"/>
          <w:color w:val="000000" w:themeColor="text1"/>
        </w:rPr>
        <w:t xml:space="preserve"> </w:t>
      </w:r>
      <w:proofErr w:type="spellStart"/>
      <w:r w:rsidRPr="004F2AF7">
        <w:rPr>
          <w:rFonts w:cs="Times New Roman"/>
          <w:color w:val="000000" w:themeColor="text1"/>
        </w:rPr>
        <w:t>Undang-Undang</w:t>
      </w:r>
      <w:proofErr w:type="spellEnd"/>
      <w:r w:rsidRPr="004F2AF7">
        <w:rPr>
          <w:rFonts w:cs="Times New Roman"/>
          <w:color w:val="000000" w:themeColor="text1"/>
        </w:rPr>
        <w:t xml:space="preserve"> </w:t>
      </w:r>
      <w:proofErr w:type="spellStart"/>
      <w:r w:rsidRPr="004F2AF7">
        <w:rPr>
          <w:rFonts w:cs="Times New Roman"/>
          <w:color w:val="000000" w:themeColor="text1"/>
        </w:rPr>
        <w:t>Hukum</w:t>
      </w:r>
      <w:proofErr w:type="spellEnd"/>
      <w:r w:rsidRPr="004F2AF7">
        <w:rPr>
          <w:rFonts w:cs="Times New Roman"/>
          <w:color w:val="000000" w:themeColor="text1"/>
        </w:rPr>
        <w:t xml:space="preserve"> </w:t>
      </w:r>
      <w:proofErr w:type="spellStart"/>
      <w:r w:rsidRPr="004F2AF7">
        <w:rPr>
          <w:rFonts w:cs="Times New Roman"/>
          <w:color w:val="000000" w:themeColor="text1"/>
        </w:rPr>
        <w:t>Perdata</w:t>
      </w:r>
      <w:proofErr w:type="spellEnd"/>
      <w:r w:rsidRPr="004F2AF7">
        <w:rPr>
          <w:rFonts w:cs="Times New Roman"/>
          <w:color w:val="000000" w:themeColor="text1"/>
        </w:rPr>
        <w:t xml:space="preserve"> Indonesia</w:t>
      </w:r>
      <w:r w:rsidRPr="004F2AF7">
        <w:rPr>
          <w:rFonts w:cs="Times New Roman"/>
          <w:color w:val="000000" w:themeColor="text1"/>
          <w:lang w:val="id-ID"/>
        </w:rPr>
        <w:t>.</w:t>
      </w:r>
    </w:p>
    <w:p w:rsidR="00302F89" w:rsidRPr="00B1283C" w:rsidRDefault="00302F89" w:rsidP="00302F89">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rsidR="00302F89" w:rsidRPr="00ED797C" w:rsidRDefault="00302F89" w:rsidP="00302F89">
      <w:pPr>
        <w:pStyle w:val="ListParagraph"/>
        <w:suppressAutoHyphens w:val="0"/>
        <w:spacing w:line="276" w:lineRule="auto"/>
        <w:ind w:left="567"/>
        <w:contextualSpacing/>
        <w:jc w:val="both"/>
        <w:rPr>
          <w:rFonts w:cs="Times New Roman"/>
          <w:color w:val="000000"/>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302F89" w:rsidRPr="00ED797C" w:rsidRDefault="00302F89" w:rsidP="00302F89">
      <w:pPr>
        <w:pStyle w:val="ListParagraph"/>
        <w:numPr>
          <w:ilvl w:val="0"/>
          <w:numId w:val="36"/>
        </w:numPr>
        <w:ind w:left="540" w:hanging="540"/>
        <w:contextualSpacing/>
        <w:jc w:val="both"/>
        <w:rPr>
          <w:rFonts w:cs="Times New Roman"/>
          <w:color w:val="000000" w:themeColor="text1"/>
        </w:rPr>
      </w:pPr>
      <w:proofErr w:type="spellStart"/>
      <w:r w:rsidRPr="00ED797C">
        <w:rPr>
          <w:rFonts w:cs="Times New Roman"/>
          <w:color w:val="000000" w:themeColor="text1"/>
        </w:rPr>
        <w:t>Hukum</w:t>
      </w:r>
      <w:proofErr w:type="spellEnd"/>
      <w:r w:rsidRPr="00ED797C">
        <w:rPr>
          <w:rFonts w:cs="Times New Roman"/>
          <w:color w:val="000000" w:themeColor="text1"/>
        </w:rPr>
        <w:t xml:space="preserve"> yang </w:t>
      </w:r>
      <w:proofErr w:type="spellStart"/>
      <w:r w:rsidRPr="00ED797C">
        <w:rPr>
          <w:rFonts w:cs="Times New Roman"/>
          <w:color w:val="000000" w:themeColor="text1"/>
        </w:rPr>
        <w:t>berlaku</w:t>
      </w:r>
      <w:proofErr w:type="spellEnd"/>
    </w:p>
    <w:p w:rsidR="00302F89" w:rsidRPr="004F2AF7" w:rsidRDefault="00302F89" w:rsidP="00302F89">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Pr="004F2AF7">
        <w:rPr>
          <w:rFonts w:cs="Times New Roman"/>
          <w:color w:val="000000" w:themeColor="text1"/>
          <w:lang w:val="id-ID"/>
        </w:rPr>
        <w:t xml:space="preserve"> </w:t>
      </w:r>
      <w:proofErr w:type="spellStart"/>
      <w:r w:rsidRPr="004F2AF7">
        <w:rPr>
          <w:rFonts w:cs="Times New Roman"/>
          <w:color w:val="000000" w:themeColor="text1"/>
        </w:rPr>
        <w:t>ini</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pelaksanaannya</w:t>
      </w:r>
      <w:proofErr w:type="spellEnd"/>
      <w:r w:rsidRPr="004F2AF7">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302F89" w:rsidRDefault="00302F89" w:rsidP="00C23E52">
      <w:pPr>
        <w:pStyle w:val="ListParagrap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C23E52">
      <w:pPr>
        <w:pStyle w:val="ListParagraph"/>
      </w:pPr>
    </w:p>
    <w:p w:rsidR="00C20180" w:rsidRPr="004F2AF7"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 xml:space="preserve">ianini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4F2AF7" w:rsidRDefault="00C54457" w:rsidP="004F2AF7">
            <w:pPr>
              <w:widowControl w:val="0"/>
              <w:autoSpaceDE w:val="0"/>
              <w:autoSpaceDN w:val="0"/>
              <w:adjustRightInd w:val="0"/>
              <w:spacing w:after="0"/>
              <w:ind w:right="105"/>
              <w:jc w:val="center"/>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CV. Abasis Solusi Mandiri</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302F89" w:rsidRDefault="00C54457">
            <w:pPr>
              <w:widowControl w:val="0"/>
              <w:tabs>
                <w:tab w:val="left" w:pos="3980"/>
              </w:tabs>
              <w:autoSpaceDE w:val="0"/>
              <w:autoSpaceDN w:val="0"/>
              <w:adjustRightInd w:val="0"/>
              <w:spacing w:after="0"/>
              <w:ind w:right="15"/>
              <w:jc w:val="center"/>
              <w:rPr>
                <w:rFonts w:ascii="Times New Roman" w:hAnsi="Times New Roman" w:cs="Times New Roman"/>
                <w:color w:val="000000" w:themeColor="text1"/>
                <w:sz w:val="24"/>
                <w:szCs w:val="24"/>
                <w:lang w:val="en-US"/>
              </w:rPr>
            </w:pPr>
            <w:r>
              <w:rPr>
                <w:rFonts w:ascii="Times New Roman" w:hAnsi="Times New Roman" w:cs="Times New Roman"/>
                <w:b/>
                <w:bCs/>
                <w:color w:val="000000" w:themeColor="text1"/>
                <w:sz w:val="24"/>
                <w:szCs w:val="24"/>
                <w:u w:val="single"/>
                <w:lang w:val="en-US"/>
              </w:rPr>
              <w:t>Abdul Hamid</w:t>
            </w:r>
          </w:p>
          <w:p w:rsidR="007749D3" w:rsidRPr="004F2AF7" w:rsidRDefault="00C5445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C23E52" w:rsidRDefault="000B3771"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7D7B" w:rsidRDefault="00867D7B" w:rsidP="001A0EC8">
      <w:pPr>
        <w:spacing w:after="0" w:line="240" w:lineRule="auto"/>
      </w:pPr>
      <w:r>
        <w:separator/>
      </w:r>
    </w:p>
  </w:endnote>
  <w:endnote w:type="continuationSeparator" w:id="0">
    <w:p w:rsidR="00867D7B" w:rsidRDefault="00867D7B"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867D7B" w:rsidRPr="001A1104" w:rsidTr="007D7353">
      <w:trPr>
        <w:trHeight w:val="710"/>
      </w:trPr>
      <w:tc>
        <w:tcPr>
          <w:tcW w:w="850" w:type="dxa"/>
        </w:tcPr>
        <w:p w:rsidR="00867D7B" w:rsidRPr="001A1104" w:rsidRDefault="00867D7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867D7B" w:rsidRPr="001A1104" w:rsidRDefault="00867D7B" w:rsidP="00F31FB4">
          <w:pPr>
            <w:pStyle w:val="Footer"/>
            <w:rPr>
              <w:rFonts w:ascii="Times New Roman" w:hAnsi="Times New Roman" w:cs="Times New Roman"/>
              <w:sz w:val="16"/>
              <w:szCs w:val="16"/>
            </w:rPr>
          </w:pPr>
        </w:p>
        <w:p w:rsidR="00867D7B" w:rsidRPr="001A1104" w:rsidRDefault="00867D7B" w:rsidP="00F31FB4">
          <w:pPr>
            <w:pStyle w:val="Footer"/>
            <w:jc w:val="center"/>
            <w:rPr>
              <w:rFonts w:ascii="Times New Roman" w:hAnsi="Times New Roman" w:cs="Times New Roman"/>
              <w:sz w:val="16"/>
              <w:szCs w:val="16"/>
            </w:rPr>
          </w:pPr>
        </w:p>
        <w:p w:rsidR="00867D7B" w:rsidRPr="001A1104" w:rsidRDefault="00867D7B" w:rsidP="00F31FB4">
          <w:pPr>
            <w:pStyle w:val="Footer"/>
            <w:jc w:val="center"/>
            <w:rPr>
              <w:rFonts w:ascii="Times New Roman" w:hAnsi="Times New Roman" w:cs="Times New Roman"/>
              <w:sz w:val="16"/>
              <w:szCs w:val="16"/>
            </w:rPr>
          </w:pPr>
        </w:p>
      </w:tc>
      <w:tc>
        <w:tcPr>
          <w:tcW w:w="851" w:type="dxa"/>
        </w:tcPr>
        <w:p w:rsidR="00867D7B" w:rsidRPr="001A1104" w:rsidRDefault="00867D7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867D7B" w:rsidRPr="001A1104" w:rsidRDefault="00867D7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867D7B" w:rsidRPr="001A1104" w:rsidRDefault="00867D7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867D7B" w:rsidRPr="001A1104" w:rsidRDefault="00867D7B">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C23E52">
      <w:rPr>
        <w:rFonts w:ascii="Times New Roman" w:hAnsi="Times New Roman" w:cs="Times New Roman"/>
        <w:b/>
        <w:noProof/>
        <w:sz w:val="16"/>
        <w:szCs w:val="16"/>
      </w:rPr>
      <w:t>2</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C23E5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F46A89" w:rsidRDefault="00F46A89" w:rsidP="00F33B45">
    <w:pPr>
      <w:pStyle w:val="Default"/>
      <w:spacing w:line="276" w:lineRule="auto"/>
      <w:rPr>
        <w:color w:val="000000" w:themeColor="text1"/>
        <w:sz w:val="16"/>
        <w:szCs w:val="16"/>
      </w:rPr>
    </w:pPr>
    <w:r w:rsidRPr="00F46A89">
      <w:rPr>
        <w:color w:val="000000" w:themeColor="text1"/>
        <w:sz w:val="16"/>
        <w:szCs w:val="16"/>
      </w:rPr>
      <w:t>SAMIJF/LKM-LA/06-2023/080</w:t>
    </w:r>
  </w:p>
  <w:p w:rsidR="00867D7B" w:rsidRPr="001A1104" w:rsidRDefault="00867D7B" w:rsidP="00F33B45">
    <w:pPr>
      <w:pStyle w:val="Default"/>
      <w:spacing w:line="276" w:lineRule="auto"/>
      <w:rPr>
        <w:color w:val="000000" w:themeColor="text1"/>
        <w:sz w:val="16"/>
        <w:szCs w:val="16"/>
      </w:rPr>
    </w:pPr>
    <w:r>
      <w:rPr>
        <w:color w:val="000000" w:themeColor="text1"/>
        <w:sz w:val="16"/>
        <w:szCs w:val="16"/>
        <w:lang w:val="en-US"/>
      </w:rPr>
      <w:t>CV. ABASIS SOLUSI MANDIRI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7D7B" w:rsidRDefault="00867D7B" w:rsidP="001A0EC8">
      <w:pPr>
        <w:spacing w:after="0" w:line="240" w:lineRule="auto"/>
      </w:pPr>
      <w:r>
        <w:separator/>
      </w:r>
    </w:p>
  </w:footnote>
  <w:footnote w:type="continuationSeparator" w:id="0">
    <w:p w:rsidR="00867D7B" w:rsidRDefault="00867D7B"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33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1F49"/>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3771"/>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061E"/>
    <w:rsid w:val="00163EC8"/>
    <w:rsid w:val="00163EF0"/>
    <w:rsid w:val="001703D8"/>
    <w:rsid w:val="00176442"/>
    <w:rsid w:val="0019486C"/>
    <w:rsid w:val="001A0EC8"/>
    <w:rsid w:val="001A1104"/>
    <w:rsid w:val="001A5DFD"/>
    <w:rsid w:val="001B33EF"/>
    <w:rsid w:val="001B567F"/>
    <w:rsid w:val="001D01F0"/>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02F89"/>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67D7B"/>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2DE5"/>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23E52"/>
    <w:rsid w:val="00C3138F"/>
    <w:rsid w:val="00C31B30"/>
    <w:rsid w:val="00C40991"/>
    <w:rsid w:val="00C419A0"/>
    <w:rsid w:val="00C42A89"/>
    <w:rsid w:val="00C4451F"/>
    <w:rsid w:val="00C4481B"/>
    <w:rsid w:val="00C5376B"/>
    <w:rsid w:val="00C54457"/>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0493"/>
    <w:rsid w:val="00E16BCC"/>
    <w:rsid w:val="00E20609"/>
    <w:rsid w:val="00E236C0"/>
    <w:rsid w:val="00E353B1"/>
    <w:rsid w:val="00E46359"/>
    <w:rsid w:val="00E47D9D"/>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6A89"/>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5:docId w15:val="{591CA965-67BA-40F7-A315-9E5F0B25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A7352-3439-4E86-ABB2-1FB34D173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dc:creator>
  <cp:lastModifiedBy>ROHAYATI</cp:lastModifiedBy>
  <cp:revision>6</cp:revision>
  <cp:lastPrinted>2023-06-27T03:55:00Z</cp:lastPrinted>
  <dcterms:created xsi:type="dcterms:W3CDTF">2022-05-17T05:05:00Z</dcterms:created>
  <dcterms:modified xsi:type="dcterms:W3CDTF">2023-06-27T03:55:00Z</dcterms:modified>
</cp:coreProperties>
</file>