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2C51BD" w:rsidP="004F2AF7">
      <w:pPr>
        <w:pStyle w:val="Default"/>
        <w:spacing w:line="276" w:lineRule="auto"/>
        <w:jc w:val="center"/>
        <w:rPr>
          <w:color w:val="000000" w:themeColor="text1"/>
          <w:lang w:val="en-US"/>
        </w:rPr>
      </w:pPr>
      <w:r>
        <w:rPr>
          <w:b/>
          <w:bCs/>
          <w:color w:val="000000" w:themeColor="text1"/>
          <w:lang w:val="en-US"/>
        </w:rPr>
        <w:t>TB. LANGGENG JAYA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EE5FB5" w:rsidRDefault="00EE5FB5" w:rsidP="004F2AF7">
      <w:pPr>
        <w:pStyle w:val="Default"/>
        <w:spacing w:line="276" w:lineRule="auto"/>
        <w:jc w:val="center"/>
        <w:rPr>
          <w:color w:val="000000" w:themeColor="text1"/>
        </w:rPr>
      </w:pPr>
      <w:r w:rsidRPr="00EE5FB5">
        <w:rPr>
          <w:color w:val="000000" w:themeColor="text1"/>
        </w:rPr>
        <w:t>SAMIJF/LKM-LA/03-2024/037</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2C51BD">
        <w:rPr>
          <w:color w:val="000000" w:themeColor="text1"/>
          <w:lang w:val="en-US"/>
        </w:rPr>
        <w:t>Rabu, tanggal lima belas bulan Maret tahun Dua</w:t>
      </w:r>
      <w:r w:rsidR="005659F9">
        <w:rPr>
          <w:color w:val="000000" w:themeColor="text1"/>
          <w:lang w:val="en-US"/>
        </w:rPr>
        <w:t xml:space="preserve"> ribu dua puluh tiga (15-03-2024</w:t>
      </w:r>
      <w:r w:rsidR="002C51BD">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r w:rsidR="002C51BD">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EE5FB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C51BD">
        <w:rPr>
          <w:color w:val="000000" w:themeColor="text1"/>
          <w:lang w:val="en-US"/>
        </w:rPr>
        <w:t>MUHAMMAD DARMAJI</w:t>
      </w:r>
    </w:p>
    <w:p w:rsidR="001A1104" w:rsidRPr="00EE5FB5"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2C51BD">
        <w:rPr>
          <w:color w:val="000000" w:themeColor="text1"/>
          <w:lang w:val="en-US"/>
        </w:rPr>
        <w:t>Pemilik Toko</w:t>
      </w:r>
    </w:p>
    <w:p w:rsidR="001A1104" w:rsidRPr="00EE5FB5"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2C51BD">
        <w:rPr>
          <w:color w:val="000000" w:themeColor="text1"/>
          <w:lang w:val="en-US"/>
        </w:rPr>
        <w:t>Bendowangen Rt 03 Rw 01 Mayong Lor, Mayong, Jepara, Jawa Tengah.</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2C51BD">
        <w:rPr>
          <w:color w:val="000000" w:themeColor="text1"/>
          <w:lang w:val="en-US"/>
        </w:rPr>
        <w:t>TB. LANGGENG JAYA,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EE5FB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857E78">
        <w:rPr>
          <w:color w:val="000000" w:themeColor="text1"/>
          <w:lang w:val="en-US"/>
        </w:rPr>
        <w:t>Kawasaki Nozomi</w:t>
      </w:r>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r w:rsidR="00857E78">
        <w:rPr>
          <w:color w:val="000000" w:themeColor="text1"/>
          <w:lang w:val="en-US"/>
        </w:rPr>
        <w:t xml:space="preserve">Presiden </w:t>
      </w:r>
      <w:r w:rsidRPr="004F2AF7">
        <w:rPr>
          <w:color w:val="000000" w:themeColor="text1"/>
        </w:rPr>
        <w:t>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2C51BD">
        <w:rPr>
          <w:color w:val="000000" w:themeColor="text1"/>
          <w:lang w:val="en-US"/>
        </w:rPr>
        <w:t>Toko Bangunan</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r w:rsidR="002C51BD">
        <w:rPr>
          <w:bCs/>
          <w:iCs/>
          <w:color w:val="000000" w:themeColor="text1"/>
          <w:lang w:val="en-US"/>
        </w:rPr>
        <w:t>Material Maintenance Building</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617"/>
        <w:gridCol w:w="1203"/>
        <w:gridCol w:w="2292"/>
        <w:gridCol w:w="1874"/>
        <w:gridCol w:w="1473"/>
        <w:gridCol w:w="1784"/>
      </w:tblGrid>
      <w:tr w:rsidR="00F33B45" w:rsidRPr="004F2AF7" w:rsidTr="00EE5FB5">
        <w:tc>
          <w:tcPr>
            <w:tcW w:w="333"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651"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1240"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Deskripsi</w:t>
            </w:r>
          </w:p>
        </w:tc>
        <w:tc>
          <w:tcPr>
            <w:tcW w:w="1014"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Harga</w:t>
            </w:r>
          </w:p>
        </w:tc>
        <w:tc>
          <w:tcPr>
            <w:tcW w:w="797"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Satuan</w:t>
            </w:r>
          </w:p>
        </w:tc>
        <w:tc>
          <w:tcPr>
            <w:tcW w:w="966"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Garansi</w:t>
            </w:r>
          </w:p>
        </w:tc>
      </w:tr>
      <w:tr w:rsidR="00F33B45" w:rsidRPr="004F2AF7" w:rsidTr="00EE5FB5">
        <w:tc>
          <w:tcPr>
            <w:tcW w:w="333" w:type="pct"/>
          </w:tcPr>
          <w:p w:rsidR="00F33B45" w:rsidRPr="004F2AF7" w:rsidRDefault="002C51BD" w:rsidP="004F2AF7">
            <w:pPr>
              <w:pStyle w:val="Default"/>
              <w:spacing w:line="276" w:lineRule="auto"/>
              <w:ind w:left="426" w:hanging="426"/>
              <w:jc w:val="both"/>
              <w:rPr>
                <w:color w:val="000000" w:themeColor="text1"/>
                <w:lang w:val="en-US"/>
              </w:rPr>
            </w:pPr>
            <w:r>
              <w:rPr>
                <w:color w:val="000000" w:themeColor="text1"/>
                <w:lang w:val="en-US"/>
              </w:rPr>
              <w:t>1</w:t>
            </w:r>
          </w:p>
        </w:tc>
        <w:tc>
          <w:tcPr>
            <w:tcW w:w="651" w:type="pct"/>
          </w:tcPr>
          <w:p w:rsidR="00F33B45" w:rsidRPr="00EE5FB5" w:rsidRDefault="002C51BD" w:rsidP="004F2AF7">
            <w:pPr>
              <w:pStyle w:val="Default"/>
              <w:spacing w:line="276" w:lineRule="auto"/>
              <w:ind w:left="426" w:hanging="426"/>
              <w:jc w:val="both"/>
              <w:rPr>
                <w:color w:val="000000" w:themeColor="text1"/>
                <w:lang w:val="en-US"/>
              </w:rPr>
            </w:pPr>
            <w:r>
              <w:rPr>
                <w:color w:val="000000" w:themeColor="text1"/>
                <w:lang w:val="en-US"/>
              </w:rPr>
              <w:t>Kran</w:t>
            </w:r>
          </w:p>
        </w:tc>
        <w:tc>
          <w:tcPr>
            <w:tcW w:w="1240" w:type="pct"/>
          </w:tcPr>
          <w:p w:rsidR="00F33B45" w:rsidRPr="00EE5FB5" w:rsidRDefault="002C51BD" w:rsidP="004F2AF7">
            <w:pPr>
              <w:pStyle w:val="Default"/>
              <w:spacing w:line="276" w:lineRule="auto"/>
              <w:ind w:left="426" w:hanging="426"/>
              <w:jc w:val="both"/>
              <w:rPr>
                <w:color w:val="000000" w:themeColor="text1"/>
                <w:lang w:val="en-US"/>
              </w:rPr>
            </w:pPr>
            <w:r>
              <w:rPr>
                <w:color w:val="000000" w:themeColor="text1"/>
                <w:lang w:val="en-US"/>
              </w:rPr>
              <w:t>Kran Onda</w:t>
            </w:r>
          </w:p>
        </w:tc>
        <w:tc>
          <w:tcPr>
            <w:tcW w:w="1014" w:type="pct"/>
          </w:tcPr>
          <w:p w:rsidR="00F33B45" w:rsidRPr="004F2AF7" w:rsidRDefault="003A2772" w:rsidP="004F2AF7">
            <w:pPr>
              <w:pStyle w:val="Default"/>
              <w:spacing w:line="276" w:lineRule="auto"/>
              <w:ind w:left="426" w:hanging="426"/>
              <w:jc w:val="both"/>
              <w:rPr>
                <w:color w:val="000000" w:themeColor="text1"/>
                <w:lang w:val="en-US"/>
              </w:rPr>
            </w:pPr>
            <w:r>
              <w:rPr>
                <w:color w:val="000000" w:themeColor="text1"/>
                <w:lang w:val="en-US"/>
              </w:rPr>
              <w:t>Rp. 80.000,-</w:t>
            </w:r>
          </w:p>
        </w:tc>
        <w:tc>
          <w:tcPr>
            <w:tcW w:w="797" w:type="pct"/>
          </w:tcPr>
          <w:p w:rsidR="00F33B45" w:rsidRPr="004F2AF7" w:rsidRDefault="002C51BD"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lang w:val="en-US"/>
              </w:rPr>
            </w:pPr>
          </w:p>
        </w:tc>
      </w:tr>
      <w:tr w:rsidR="00F33B45" w:rsidRPr="004F2AF7" w:rsidTr="00EE5FB5">
        <w:tc>
          <w:tcPr>
            <w:tcW w:w="333" w:type="pct"/>
          </w:tcPr>
          <w:p w:rsidR="00F33B45" w:rsidRPr="00EE5FB5" w:rsidRDefault="002C51BD" w:rsidP="004F2AF7">
            <w:pPr>
              <w:pStyle w:val="Default"/>
              <w:spacing w:line="276" w:lineRule="auto"/>
              <w:ind w:left="426" w:hanging="426"/>
              <w:jc w:val="both"/>
              <w:rPr>
                <w:color w:val="000000" w:themeColor="text1"/>
                <w:lang w:val="en-US"/>
              </w:rPr>
            </w:pPr>
            <w:r>
              <w:rPr>
                <w:color w:val="000000" w:themeColor="text1"/>
                <w:lang w:val="en-US"/>
              </w:rPr>
              <w:t>2</w:t>
            </w:r>
          </w:p>
        </w:tc>
        <w:tc>
          <w:tcPr>
            <w:tcW w:w="651"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Cat</w:t>
            </w:r>
          </w:p>
        </w:tc>
        <w:tc>
          <w:tcPr>
            <w:tcW w:w="1240"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Cat Mowilex</w:t>
            </w:r>
          </w:p>
        </w:tc>
        <w:tc>
          <w:tcPr>
            <w:tcW w:w="1014"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Rp. 315</w:t>
            </w:r>
            <w:r w:rsidR="003A2772">
              <w:rPr>
                <w:color w:val="000000" w:themeColor="text1"/>
                <w:lang w:val="en-US"/>
              </w:rPr>
              <w:t>.000,-</w:t>
            </w:r>
          </w:p>
        </w:tc>
        <w:tc>
          <w:tcPr>
            <w:tcW w:w="797" w:type="pct"/>
          </w:tcPr>
          <w:p w:rsidR="00F33B45" w:rsidRPr="00EE5FB5" w:rsidRDefault="002C51BD"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rPr>
            </w:pPr>
          </w:p>
        </w:tc>
      </w:tr>
      <w:tr w:rsidR="00F33B45" w:rsidRPr="004F2AF7" w:rsidTr="00EE5FB5">
        <w:tc>
          <w:tcPr>
            <w:tcW w:w="333" w:type="pct"/>
          </w:tcPr>
          <w:p w:rsidR="00F33B45" w:rsidRPr="00EE5FB5" w:rsidRDefault="002C51BD" w:rsidP="004F2AF7">
            <w:pPr>
              <w:pStyle w:val="Default"/>
              <w:spacing w:line="276" w:lineRule="auto"/>
              <w:ind w:left="426" w:hanging="426"/>
              <w:jc w:val="both"/>
              <w:rPr>
                <w:color w:val="000000" w:themeColor="text1"/>
                <w:lang w:val="en-US"/>
              </w:rPr>
            </w:pPr>
            <w:r>
              <w:rPr>
                <w:color w:val="000000" w:themeColor="text1"/>
                <w:lang w:val="en-US"/>
              </w:rPr>
              <w:t>3</w:t>
            </w:r>
          </w:p>
        </w:tc>
        <w:tc>
          <w:tcPr>
            <w:tcW w:w="651"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Kuas</w:t>
            </w:r>
          </w:p>
        </w:tc>
        <w:tc>
          <w:tcPr>
            <w:tcW w:w="1240"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Kuas 2”</w:t>
            </w:r>
          </w:p>
        </w:tc>
        <w:tc>
          <w:tcPr>
            <w:tcW w:w="1014" w:type="pct"/>
          </w:tcPr>
          <w:p w:rsidR="00F33B45" w:rsidRPr="00EE5FB5" w:rsidRDefault="003A2772" w:rsidP="00EE5FB5">
            <w:pPr>
              <w:pStyle w:val="Default"/>
              <w:spacing w:line="276" w:lineRule="auto"/>
              <w:ind w:left="426" w:hanging="426"/>
              <w:jc w:val="both"/>
              <w:rPr>
                <w:color w:val="000000" w:themeColor="text1"/>
                <w:lang w:val="en-US"/>
              </w:rPr>
            </w:pPr>
            <w:r>
              <w:rPr>
                <w:color w:val="000000" w:themeColor="text1"/>
                <w:lang w:val="en-US"/>
              </w:rPr>
              <w:t xml:space="preserve">Rp. </w:t>
            </w:r>
            <w:r w:rsidR="00EE5FB5">
              <w:rPr>
                <w:color w:val="000000" w:themeColor="text1"/>
                <w:lang w:val="en-US"/>
              </w:rPr>
              <w:t>9.000</w:t>
            </w:r>
            <w:r w:rsidR="007F6D63">
              <w:rPr>
                <w:color w:val="000000" w:themeColor="text1"/>
                <w:lang w:val="en-US"/>
              </w:rPr>
              <w:t>,-</w:t>
            </w:r>
          </w:p>
        </w:tc>
        <w:tc>
          <w:tcPr>
            <w:tcW w:w="797" w:type="pct"/>
          </w:tcPr>
          <w:p w:rsidR="00F33B45" w:rsidRPr="00EE5FB5" w:rsidRDefault="002C51BD"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rPr>
            </w:pPr>
          </w:p>
        </w:tc>
      </w:tr>
      <w:tr w:rsidR="00F33B45" w:rsidRPr="004F2AF7" w:rsidTr="00EE5FB5">
        <w:tc>
          <w:tcPr>
            <w:tcW w:w="333"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4</w:t>
            </w:r>
          </w:p>
        </w:tc>
        <w:tc>
          <w:tcPr>
            <w:tcW w:w="651"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Seal Tape</w:t>
            </w:r>
          </w:p>
        </w:tc>
        <w:tc>
          <w:tcPr>
            <w:tcW w:w="1240"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Seal Tape</w:t>
            </w:r>
          </w:p>
        </w:tc>
        <w:tc>
          <w:tcPr>
            <w:tcW w:w="1014"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Rp. 5.000,-</w:t>
            </w:r>
          </w:p>
        </w:tc>
        <w:tc>
          <w:tcPr>
            <w:tcW w:w="797" w:type="pct"/>
          </w:tcPr>
          <w:p w:rsidR="00F33B45" w:rsidRPr="00EE5FB5" w:rsidRDefault="00EE5FB5"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rPr>
            </w:pP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2C51BD">
        <w:rPr>
          <w:lang w:val="en-US"/>
        </w:rPr>
        <w:t>dan</w:t>
      </w:r>
      <w:r w:rsidR="00A67E4C" w:rsidRPr="00FB5AE6">
        <w:rPr>
          <w:lang w:val="en-US"/>
        </w:rPr>
        <w:t xml:space="preserve">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2C51BD" w:rsidRDefault="00A812BE" w:rsidP="00EE5FB5">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EE5FB5" w:rsidRDefault="00EE5FB5" w:rsidP="004F2AF7">
      <w:pPr>
        <w:pStyle w:val="Default"/>
        <w:spacing w:line="276" w:lineRule="auto"/>
        <w:jc w:val="center"/>
        <w:rPr>
          <w:b/>
          <w:bCs/>
          <w:color w:val="auto"/>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lastRenderedPageBreak/>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2C51BD">
        <w:rPr>
          <w:color w:val="000000" w:themeColor="text1"/>
          <w:lang w:val="en-US"/>
        </w:rPr>
        <w:t>184-00-0354818-5</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2C51BD">
        <w:rPr>
          <w:color w:val="000000" w:themeColor="text1"/>
          <w:lang w:val="en-US"/>
        </w:rPr>
        <w:t>Muhammad Darmaji</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2C51BD">
        <w:rPr>
          <w:color w:val="000000" w:themeColor="text1"/>
          <w:lang w:val="en-US"/>
        </w:rPr>
        <w:t>Bank Mandiri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2C51BD">
        <w:rPr>
          <w:color w:val="000000" w:themeColor="text1"/>
          <w:lang w:val="en-US"/>
        </w:rPr>
        <w:t>KCP Kalinyamatan Jepara</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w:t>
      </w:r>
      <w:r w:rsidR="002C51BD">
        <w:rPr>
          <w:color w:val="000000" w:themeColor="text1"/>
          <w:lang w:val="en-US"/>
        </w:rPr>
        <w:t>14</w:t>
      </w:r>
      <w:r w:rsidR="00C4481B" w:rsidRPr="004F2AF7">
        <w:rPr>
          <w:color w:val="000000" w:themeColor="text1"/>
        </w:rPr>
        <w:t xml:space="preserve"> </w:t>
      </w:r>
      <w:r w:rsidR="009644E5" w:rsidRPr="004F2AF7">
        <w:rPr>
          <w:color w:val="000000" w:themeColor="text1"/>
        </w:rPr>
        <w:t>(</w:t>
      </w:r>
      <w:r w:rsidR="002C51BD">
        <w:rPr>
          <w:color w:val="000000" w:themeColor="text1"/>
          <w:lang w:val="en-US"/>
        </w:rPr>
        <w:t>empat belas</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bookmarkStart w:id="0" w:name="_GoBack"/>
      <w:bookmarkEnd w:id="0"/>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5659F9">
        <w:rPr>
          <w:rFonts w:eastAsiaTheme="minorEastAsia" w:cs="Times New Roman"/>
          <w:color w:val="000000"/>
          <w:kern w:val="0"/>
          <w:lang w:val="en-US" w:eastAsia="id-ID" w:bidi="ar-SA"/>
        </w:rPr>
        <w:t>15 Maret 2024</w:t>
      </w:r>
      <w:r w:rsidR="00E16BCC" w:rsidRPr="004F2AF7">
        <w:rPr>
          <w:rFonts w:eastAsiaTheme="minorEastAsia" w:cs="Times New Roman"/>
          <w:color w:val="000000"/>
          <w:kern w:val="0"/>
          <w:lang w:val="id-ID" w:eastAsia="id-ID" w:bidi="ar-SA"/>
        </w:rPr>
        <w:t xml:space="preserve"> sampai dengan tanggal </w:t>
      </w:r>
      <w:r w:rsidR="005659F9">
        <w:rPr>
          <w:rFonts w:eastAsiaTheme="minorEastAsia" w:cs="Times New Roman"/>
          <w:color w:val="000000"/>
          <w:kern w:val="0"/>
          <w:lang w:val="en-US" w:eastAsia="id-ID" w:bidi="ar-SA"/>
        </w:rPr>
        <w:t>14 Maret 2025</w:t>
      </w:r>
      <w:r w:rsidR="003B348F">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3B348F">
        <w:rPr>
          <w:rFonts w:cs="Times New Roman"/>
          <w:color w:val="000000" w:themeColor="text1"/>
          <w:lang w:val="en-US"/>
        </w:rPr>
        <w:t>TB. LANGGENG JAYA</w:t>
      </w:r>
    </w:p>
    <w:p w:rsidR="00AB39AE" w:rsidRPr="00EE5FB5" w:rsidRDefault="00EF15BE" w:rsidP="00EE5FB5">
      <w:pPr>
        <w:pStyle w:val="ListParagraph"/>
        <w:ind w:left="567"/>
        <w:rPr>
          <w:lang w:val="en-US"/>
        </w:rPr>
      </w:pPr>
      <w:r w:rsidRPr="004F2AF7">
        <w:rPr>
          <w:rFonts w:cs="Times New Roman"/>
        </w:rPr>
        <w:t xml:space="preserve">Alamat </w:t>
      </w:r>
      <w:r w:rsidRPr="004F2AF7">
        <w:rPr>
          <w:rFonts w:cs="Times New Roman"/>
        </w:rPr>
        <w:tab/>
      </w:r>
      <w:r w:rsidRPr="004F2AF7">
        <w:rPr>
          <w:rFonts w:cs="Times New Roman"/>
        </w:rPr>
        <w:tab/>
        <w:t xml:space="preserve">: </w:t>
      </w:r>
      <w:r w:rsidR="003B348F" w:rsidRPr="003B348F">
        <w:rPr>
          <w:lang w:val="en-US"/>
        </w:rPr>
        <w:t>Bendowangen Rt 03 Rw 01 Mayong Lor, Mayong, Jepara, Jawa Tengah.</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3B348F">
        <w:rPr>
          <w:rFonts w:cs="Times New Roman"/>
          <w:color w:val="000000" w:themeColor="text1"/>
          <w:lang w:val="en-US"/>
        </w:rPr>
        <w:t>0812-2826-2000</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3B348F">
        <w:rPr>
          <w:rFonts w:cs="Times New Roman"/>
          <w:color w:val="000000" w:themeColor="text1"/>
          <w:lang w:val="en-US"/>
        </w:rPr>
        <w:t>-</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3B348F">
        <w:rPr>
          <w:rFonts w:cs="Times New Roman"/>
          <w:color w:val="000000" w:themeColor="text1"/>
          <w:lang w:val="en-US"/>
        </w:rPr>
        <w:t>Bp. Moh Darmaji</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EE5FB5">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rsidR="001E0CD7" w:rsidRPr="00EE5FB5" w:rsidRDefault="002952FC" w:rsidP="00EE5FB5">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3B348F">
        <w:rPr>
          <w:rFonts w:cs="Times New Roman"/>
          <w:color w:val="000000" w:themeColor="text1"/>
        </w:rPr>
        <w:t>0291-7512101</w:t>
      </w:r>
    </w:p>
    <w:p w:rsidR="00EF15BE"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3B348F">
        <w:rPr>
          <w:rFonts w:cs="Times New Roman"/>
          <w:lang w:val="en-US"/>
        </w:rPr>
        <w:t>ga_03@sami-jf.co.id</w:t>
      </w:r>
    </w:p>
    <w:p w:rsidR="00EF15BE" w:rsidRPr="00EE5FB5"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3B348F">
        <w:rPr>
          <w:rFonts w:cs="Times New Roman"/>
          <w:color w:val="000000" w:themeColor="text1"/>
          <w:lang w:val="en-US"/>
        </w:rPr>
        <w:t>Ibu Aya</w:t>
      </w: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EE5FB5">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EE5FB5">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EE5FB5" w:rsidRDefault="003B348F"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E5FB5">
              <w:rPr>
                <w:rFonts w:ascii="Times New Roman" w:hAnsi="Times New Roman" w:cs="Times New Roman"/>
                <w:b/>
                <w:color w:val="000000" w:themeColor="text1"/>
                <w:sz w:val="24"/>
                <w:szCs w:val="24"/>
                <w:lang w:val="en-US"/>
              </w:rPr>
              <w:t>TB. LANGGENG JAYA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EE5FB5" w:rsidRDefault="003B348F"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Muhammad Darmaji</w:t>
            </w:r>
          </w:p>
          <w:p w:rsidR="007749D3" w:rsidRPr="004F2AF7" w:rsidRDefault="003B348F"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Pemilik Toko</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EE5FB5" w:rsidRDefault="00857E78"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0C3" w:rsidRDefault="005830C3" w:rsidP="001A0EC8">
      <w:pPr>
        <w:spacing w:after="0" w:line="240" w:lineRule="auto"/>
      </w:pPr>
      <w:r>
        <w:separator/>
      </w:r>
    </w:p>
  </w:endnote>
  <w:endnote w:type="continuationSeparator" w:id="0">
    <w:p w:rsidR="005830C3" w:rsidRDefault="00583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EE5FB5">
      <w:rPr>
        <w:rFonts w:ascii="Times New Roman" w:hAnsi="Times New Roman" w:cs="Times New Roman"/>
        <w:b/>
        <w:noProof/>
        <w:sz w:val="16"/>
        <w:szCs w:val="16"/>
      </w:rPr>
      <w:t>5</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EE5FB5">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EE5FB5" w:rsidRPr="00EE5FB5" w:rsidRDefault="00EE5FB5" w:rsidP="00EE5FB5">
    <w:pPr>
      <w:pStyle w:val="Footer"/>
      <w:rPr>
        <w:rFonts w:ascii="Times New Roman" w:hAnsi="Times New Roman" w:cs="Times New Roman"/>
        <w:color w:val="000000" w:themeColor="text1"/>
        <w:sz w:val="16"/>
        <w:szCs w:val="16"/>
      </w:rPr>
    </w:pPr>
    <w:r w:rsidRPr="00EE5FB5">
      <w:rPr>
        <w:rFonts w:ascii="Times New Roman" w:hAnsi="Times New Roman" w:cs="Times New Roman"/>
        <w:color w:val="000000" w:themeColor="text1"/>
        <w:sz w:val="16"/>
        <w:szCs w:val="16"/>
      </w:rPr>
      <w:t>SAMIJF/LKM-LA/03-2024/037</w:t>
    </w:r>
  </w:p>
  <w:p w:rsidR="00B42BD1" w:rsidRPr="001A1104" w:rsidRDefault="002C51BD" w:rsidP="00F33B45">
    <w:pPr>
      <w:pStyle w:val="Default"/>
      <w:spacing w:line="276" w:lineRule="auto"/>
      <w:rPr>
        <w:color w:val="000000" w:themeColor="text1"/>
        <w:sz w:val="16"/>
        <w:szCs w:val="16"/>
      </w:rPr>
    </w:pPr>
    <w:r>
      <w:rPr>
        <w:color w:val="000000" w:themeColor="text1"/>
        <w:sz w:val="16"/>
        <w:szCs w:val="16"/>
        <w:lang w:val="en-US"/>
      </w:rPr>
      <w:t>TB. LANGGENG JAYA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0C3" w:rsidRDefault="005830C3" w:rsidP="001A0EC8">
      <w:pPr>
        <w:spacing w:after="0" w:line="240" w:lineRule="auto"/>
      </w:pPr>
      <w:r>
        <w:separator/>
      </w:r>
    </w:p>
  </w:footnote>
  <w:footnote w:type="continuationSeparator" w:id="0">
    <w:p w:rsidR="005830C3" w:rsidRDefault="005830C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51BD"/>
    <w:rsid w:val="002C62A1"/>
    <w:rsid w:val="002D032E"/>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A2772"/>
    <w:rsid w:val="003B348F"/>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659F9"/>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7F6D63"/>
    <w:rsid w:val="008065E6"/>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E5FB5"/>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C1392DB9-8051-4789-80BD-E6CC262D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233195789">
      <w:bodyDiv w:val="1"/>
      <w:marLeft w:val="0"/>
      <w:marRight w:val="0"/>
      <w:marTop w:val="0"/>
      <w:marBottom w:val="0"/>
      <w:divBdr>
        <w:top w:val="none" w:sz="0" w:space="0" w:color="auto"/>
        <w:left w:val="none" w:sz="0" w:space="0" w:color="auto"/>
        <w:bottom w:val="none" w:sz="0" w:space="0" w:color="auto"/>
        <w:right w:val="none" w:sz="0" w:space="0" w:color="auto"/>
      </w:divBdr>
    </w:div>
    <w:div w:id="1634560057">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76984-745D-4DB8-BC07-5956C2AC4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7</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60</cp:revision>
  <cp:lastPrinted>2018-01-16T08:24:00Z</cp:lastPrinted>
  <dcterms:created xsi:type="dcterms:W3CDTF">2018-09-19T07:23:00Z</dcterms:created>
  <dcterms:modified xsi:type="dcterms:W3CDTF">2024-03-12T01:33:00Z</dcterms:modified>
</cp:coreProperties>
</file>