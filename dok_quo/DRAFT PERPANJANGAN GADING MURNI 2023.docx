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F22C7A" w:rsidRDefault="00176442" w:rsidP="004F2AF7">
      <w:pPr>
        <w:pStyle w:val="Default"/>
        <w:spacing w:line="276" w:lineRule="auto"/>
        <w:jc w:val="center"/>
        <w:rPr>
          <w:b/>
          <w:bCs/>
          <w:color w:val="000000" w:themeColor="text1"/>
        </w:rPr>
      </w:pPr>
      <w:r w:rsidRPr="00F22C7A">
        <w:rPr>
          <w:b/>
          <w:bCs/>
          <w:color w:val="000000" w:themeColor="text1"/>
        </w:rPr>
        <w:t xml:space="preserve">PERJANJIAN </w:t>
      </w:r>
      <w:r w:rsidR="005B2481" w:rsidRPr="00F22C7A">
        <w:rPr>
          <w:b/>
          <w:bCs/>
          <w:color w:val="000000" w:themeColor="text1"/>
        </w:rPr>
        <w:t xml:space="preserve">KONTRAK </w:t>
      </w:r>
      <w:r w:rsidRPr="00F22C7A">
        <w:rPr>
          <w:b/>
          <w:bCs/>
          <w:color w:val="000000" w:themeColor="text1"/>
        </w:rPr>
        <w:t>KERJASAMA</w:t>
      </w:r>
    </w:p>
    <w:p w:rsidR="00A62477" w:rsidRPr="00F22C7A" w:rsidRDefault="00A62477" w:rsidP="004F2AF7">
      <w:pPr>
        <w:pStyle w:val="Default"/>
        <w:spacing w:line="276" w:lineRule="auto"/>
        <w:jc w:val="center"/>
        <w:rPr>
          <w:color w:val="000000" w:themeColor="text1"/>
        </w:rPr>
      </w:pPr>
      <w:r w:rsidRPr="00F22C7A">
        <w:rPr>
          <w:b/>
          <w:bCs/>
          <w:color w:val="000000" w:themeColor="text1"/>
        </w:rPr>
        <w:t>antara</w:t>
      </w:r>
    </w:p>
    <w:p w:rsidR="00176442" w:rsidRPr="00F22C7A" w:rsidRDefault="009F7076" w:rsidP="004F2AF7">
      <w:pPr>
        <w:pStyle w:val="Default"/>
        <w:spacing w:line="276" w:lineRule="auto"/>
        <w:jc w:val="center"/>
        <w:rPr>
          <w:color w:val="000000" w:themeColor="text1"/>
          <w:lang w:val="en-US"/>
        </w:rPr>
      </w:pPr>
      <w:r w:rsidRPr="00F22C7A">
        <w:rPr>
          <w:b/>
          <w:bCs/>
          <w:color w:val="000000" w:themeColor="text1"/>
          <w:lang w:val="en-US"/>
        </w:rPr>
        <w:t>PT. GADING MURNI</w:t>
      </w:r>
    </w:p>
    <w:p w:rsidR="00176442" w:rsidRPr="00F22C7A" w:rsidRDefault="00176442" w:rsidP="004F2AF7">
      <w:pPr>
        <w:pStyle w:val="Default"/>
        <w:spacing w:line="276" w:lineRule="auto"/>
        <w:jc w:val="center"/>
        <w:rPr>
          <w:b/>
          <w:color w:val="000000" w:themeColor="text1"/>
        </w:rPr>
      </w:pPr>
      <w:r w:rsidRPr="00F22C7A">
        <w:rPr>
          <w:b/>
          <w:color w:val="000000" w:themeColor="text1"/>
        </w:rPr>
        <w:t>dengan</w:t>
      </w:r>
    </w:p>
    <w:p w:rsidR="00176442" w:rsidRPr="00F22C7A" w:rsidRDefault="00374E42" w:rsidP="004F2AF7">
      <w:pPr>
        <w:pStyle w:val="Default"/>
        <w:pBdr>
          <w:bottom w:val="double" w:sz="6" w:space="1" w:color="auto"/>
        </w:pBdr>
        <w:spacing w:line="276" w:lineRule="auto"/>
        <w:jc w:val="center"/>
        <w:rPr>
          <w:b/>
          <w:bCs/>
          <w:color w:val="000000" w:themeColor="text1"/>
        </w:rPr>
      </w:pPr>
      <w:r w:rsidRPr="00F22C7A">
        <w:rPr>
          <w:b/>
          <w:bCs/>
          <w:color w:val="000000" w:themeColor="text1"/>
        </w:rPr>
        <w:t xml:space="preserve">PT. </w:t>
      </w:r>
      <w:r w:rsidR="004C397A" w:rsidRPr="00F22C7A">
        <w:rPr>
          <w:b/>
          <w:bCs/>
          <w:color w:val="000000" w:themeColor="text1"/>
        </w:rPr>
        <w:t>SEMARANG AUTOCOMP MANUFACTURING INDONESIA</w:t>
      </w:r>
      <w:r w:rsidR="003567B4" w:rsidRPr="00F22C7A">
        <w:rPr>
          <w:b/>
          <w:bCs/>
          <w:color w:val="000000" w:themeColor="text1"/>
        </w:rPr>
        <w:t xml:space="preserve"> (PT.SAMI)</w:t>
      </w:r>
    </w:p>
    <w:p w:rsidR="00F22C7A" w:rsidRDefault="00926EC4" w:rsidP="004F2AF7">
      <w:pPr>
        <w:pStyle w:val="Default"/>
        <w:spacing w:line="276" w:lineRule="auto"/>
        <w:jc w:val="center"/>
        <w:rPr>
          <w:color w:val="000000" w:themeColor="text1"/>
        </w:rPr>
      </w:pPr>
      <w:r w:rsidRPr="00926EC4">
        <w:rPr>
          <w:color w:val="000000" w:themeColor="text1"/>
        </w:rPr>
        <w:t>SAMIJF/LKM-LA/05-2023/056</w:t>
      </w:r>
    </w:p>
    <w:p w:rsidR="00926EC4" w:rsidRPr="00F22C7A" w:rsidRDefault="00926EC4" w:rsidP="004F2AF7">
      <w:pPr>
        <w:pStyle w:val="Default"/>
        <w:spacing w:line="276" w:lineRule="auto"/>
        <w:jc w:val="center"/>
        <w:rPr>
          <w:color w:val="000000" w:themeColor="text1"/>
          <w:lang w:val="en-US"/>
        </w:rPr>
      </w:pPr>
    </w:p>
    <w:p w:rsidR="00176442" w:rsidRPr="00F22C7A" w:rsidRDefault="00176442" w:rsidP="004F2AF7">
      <w:pPr>
        <w:pStyle w:val="Default"/>
        <w:spacing w:line="276" w:lineRule="auto"/>
        <w:jc w:val="both"/>
        <w:rPr>
          <w:color w:val="000000" w:themeColor="text1"/>
        </w:rPr>
      </w:pPr>
      <w:r w:rsidRPr="00F22C7A">
        <w:rPr>
          <w:color w:val="000000" w:themeColor="text1"/>
        </w:rPr>
        <w:t xml:space="preserve">Pada hari </w:t>
      </w:r>
      <w:r w:rsidR="00382658">
        <w:rPr>
          <w:color w:val="000000" w:themeColor="text1"/>
          <w:lang w:val="en-US" w:eastAsia="ja-JP"/>
        </w:rPr>
        <w:t>Jumat</w:t>
      </w:r>
      <w:r w:rsidR="00E60D04" w:rsidRPr="00F22C7A">
        <w:rPr>
          <w:rFonts w:hint="eastAsia"/>
          <w:color w:val="000000" w:themeColor="text1"/>
          <w:lang w:val="en-US" w:eastAsia="ja-JP"/>
        </w:rPr>
        <w:t>,</w:t>
      </w:r>
      <w:r w:rsidR="003B4B02">
        <w:rPr>
          <w:color w:val="000000" w:themeColor="text1"/>
          <w:lang w:val="en-US" w:eastAsia="ja-JP"/>
        </w:rPr>
        <w:t xml:space="preserve"> tanggal </w:t>
      </w:r>
      <w:r w:rsidR="00382658">
        <w:rPr>
          <w:color w:val="000000" w:themeColor="text1"/>
          <w:lang w:val="en-US" w:eastAsia="ja-JP"/>
        </w:rPr>
        <w:t>dua puluh enam</w:t>
      </w:r>
      <w:r w:rsidR="003B4B02">
        <w:rPr>
          <w:color w:val="000000" w:themeColor="text1"/>
          <w:lang w:val="en-US" w:eastAsia="ja-JP"/>
        </w:rPr>
        <w:t xml:space="preserve"> bulan </w:t>
      </w:r>
      <w:r w:rsidR="00382658">
        <w:rPr>
          <w:color w:val="000000" w:themeColor="text1"/>
          <w:lang w:val="en-US" w:eastAsia="ja-JP"/>
        </w:rPr>
        <w:t>Mei tahun Dua ribu dua puluh tiga (26-05-2023</w:t>
      </w:r>
      <w:r w:rsidR="003B4B02">
        <w:rPr>
          <w:color w:val="000000" w:themeColor="text1"/>
          <w:lang w:val="en-US" w:eastAsia="ja-JP"/>
        </w:rPr>
        <w:t>)</w:t>
      </w:r>
      <w:r w:rsidR="00FA0671" w:rsidRPr="00F22C7A">
        <w:rPr>
          <w:color w:val="000000" w:themeColor="text1"/>
          <w:lang w:val="en-US" w:eastAsia="ja-JP"/>
        </w:rPr>
        <w:t>,</w:t>
      </w:r>
      <w:r w:rsidR="00624B27">
        <w:rPr>
          <w:color w:val="000000" w:themeColor="text1"/>
          <w:lang w:val="en-US" w:eastAsia="ja-JP"/>
        </w:rPr>
        <w:t xml:space="preserve"> </w:t>
      </w:r>
      <w:r w:rsidRPr="00F22C7A">
        <w:rPr>
          <w:color w:val="000000" w:themeColor="text1"/>
        </w:rPr>
        <w:t xml:space="preserve">bertempat di </w:t>
      </w:r>
      <w:r w:rsidR="003B4B02">
        <w:rPr>
          <w:bCs/>
          <w:color w:val="000000" w:themeColor="text1"/>
          <w:lang w:val="en-US"/>
        </w:rPr>
        <w:t>Semarang</w:t>
      </w:r>
      <w:r w:rsidR="00A62477" w:rsidRPr="00F22C7A">
        <w:rPr>
          <w:color w:val="000000" w:themeColor="text1"/>
        </w:rPr>
        <w:t xml:space="preserve">, telah disepakati </w:t>
      </w:r>
      <w:r w:rsidRPr="00F22C7A">
        <w:rPr>
          <w:color w:val="000000" w:themeColor="text1"/>
        </w:rPr>
        <w:t xml:space="preserve">perjanjian </w:t>
      </w:r>
      <w:r w:rsidR="000F7A42" w:rsidRPr="00F22C7A">
        <w:rPr>
          <w:bCs/>
          <w:iCs/>
          <w:color w:val="000000" w:themeColor="text1"/>
        </w:rPr>
        <w:t>k</w:t>
      </w:r>
      <w:r w:rsidRPr="00F22C7A">
        <w:rPr>
          <w:bCs/>
          <w:iCs/>
          <w:color w:val="000000" w:themeColor="text1"/>
        </w:rPr>
        <w:t>e</w:t>
      </w:r>
      <w:r w:rsidR="00A81572" w:rsidRPr="00F22C7A">
        <w:rPr>
          <w:bCs/>
          <w:iCs/>
          <w:color w:val="000000" w:themeColor="text1"/>
        </w:rPr>
        <w:t>rja</w:t>
      </w:r>
      <w:r w:rsidR="00624B27">
        <w:rPr>
          <w:bCs/>
          <w:iCs/>
          <w:color w:val="000000" w:themeColor="text1"/>
          <w:lang w:val="en-US"/>
        </w:rPr>
        <w:t xml:space="preserve"> </w:t>
      </w:r>
      <w:r w:rsidR="00A81572" w:rsidRPr="00F22C7A">
        <w:rPr>
          <w:bCs/>
          <w:iCs/>
          <w:color w:val="000000" w:themeColor="text1"/>
        </w:rPr>
        <w:t>sama</w:t>
      </w:r>
      <w:r w:rsidR="00624B27">
        <w:rPr>
          <w:bCs/>
          <w:iCs/>
          <w:color w:val="000000" w:themeColor="text1"/>
          <w:lang w:val="en-US"/>
        </w:rPr>
        <w:t xml:space="preserve"> </w:t>
      </w:r>
      <w:r w:rsidR="00A62477" w:rsidRPr="00F22C7A">
        <w:rPr>
          <w:color w:val="000000" w:themeColor="text1"/>
        </w:rPr>
        <w:t>oleh dan antara</w:t>
      </w:r>
      <w:r w:rsidRPr="00F22C7A">
        <w:rPr>
          <w:color w:val="000000" w:themeColor="text1"/>
        </w:rPr>
        <w:t xml:space="preserve">: </w:t>
      </w:r>
    </w:p>
    <w:p w:rsidR="001A1104" w:rsidRPr="00F22C7A" w:rsidRDefault="001A1104" w:rsidP="004F2AF7">
      <w:pPr>
        <w:pStyle w:val="Default"/>
        <w:spacing w:line="276" w:lineRule="auto"/>
        <w:jc w:val="both"/>
        <w:rPr>
          <w:color w:val="000000" w:themeColor="text1"/>
        </w:rPr>
      </w:pPr>
    </w:p>
    <w:p w:rsidR="001A1104" w:rsidRPr="00F22C7A" w:rsidRDefault="001A1104" w:rsidP="004F2AF7">
      <w:pPr>
        <w:pStyle w:val="Default"/>
        <w:spacing w:line="276" w:lineRule="auto"/>
        <w:jc w:val="both"/>
        <w:rPr>
          <w:color w:val="000000" w:themeColor="text1"/>
          <w:lang w:val="en-US"/>
        </w:rPr>
      </w:pPr>
      <w:r w:rsidRPr="00F22C7A">
        <w:rPr>
          <w:color w:val="000000" w:themeColor="text1"/>
        </w:rPr>
        <w:t>Nama</w:t>
      </w:r>
      <w:r w:rsidRPr="00F22C7A">
        <w:rPr>
          <w:color w:val="000000" w:themeColor="text1"/>
        </w:rPr>
        <w:tab/>
      </w:r>
      <w:r w:rsidRPr="00F22C7A">
        <w:rPr>
          <w:color w:val="000000" w:themeColor="text1"/>
        </w:rPr>
        <w:tab/>
        <w:t xml:space="preserve">: </w:t>
      </w:r>
      <w:r w:rsidR="009F7076" w:rsidRPr="00F22C7A">
        <w:rPr>
          <w:color w:val="000000" w:themeColor="text1"/>
          <w:lang w:val="en-US"/>
        </w:rPr>
        <w:t>Aruwan</w:t>
      </w:r>
      <w:r w:rsidR="00624B27">
        <w:rPr>
          <w:color w:val="000000" w:themeColor="text1"/>
          <w:lang w:val="en-US"/>
        </w:rPr>
        <w:t xml:space="preserve"> </w:t>
      </w:r>
      <w:r w:rsidR="009F7076" w:rsidRPr="00F22C7A">
        <w:rPr>
          <w:color w:val="000000" w:themeColor="text1"/>
          <w:lang w:val="en-US"/>
        </w:rPr>
        <w:t>Soenardi</w:t>
      </w:r>
    </w:p>
    <w:p w:rsidR="001A1104" w:rsidRPr="00F22C7A" w:rsidRDefault="001A1104" w:rsidP="004F2AF7">
      <w:pPr>
        <w:pStyle w:val="Default"/>
        <w:spacing w:line="276" w:lineRule="auto"/>
        <w:jc w:val="both"/>
        <w:rPr>
          <w:color w:val="000000" w:themeColor="text1"/>
          <w:lang w:val="en-US"/>
        </w:rPr>
      </w:pPr>
      <w:r w:rsidRPr="00F22C7A">
        <w:rPr>
          <w:color w:val="000000" w:themeColor="text1"/>
        </w:rPr>
        <w:t>Jabatan</w:t>
      </w:r>
      <w:r w:rsidRPr="00F22C7A">
        <w:rPr>
          <w:color w:val="000000" w:themeColor="text1"/>
        </w:rPr>
        <w:tab/>
      </w:r>
      <w:r w:rsidRPr="00F22C7A">
        <w:rPr>
          <w:color w:val="000000" w:themeColor="text1"/>
        </w:rPr>
        <w:tab/>
        <w:t xml:space="preserve">: </w:t>
      </w:r>
      <w:r w:rsidR="009F7076" w:rsidRPr="00F22C7A">
        <w:rPr>
          <w:color w:val="000000" w:themeColor="text1"/>
          <w:lang w:val="en-US"/>
        </w:rPr>
        <w:t>Presiden</w:t>
      </w:r>
      <w:r w:rsidR="00624B27">
        <w:rPr>
          <w:color w:val="000000" w:themeColor="text1"/>
          <w:lang w:val="en-US"/>
        </w:rPr>
        <w:t xml:space="preserve"> </w:t>
      </w:r>
      <w:r w:rsidR="009F7076" w:rsidRPr="00F22C7A">
        <w:rPr>
          <w:color w:val="000000" w:themeColor="text1"/>
          <w:lang w:val="en-US"/>
        </w:rPr>
        <w:t>Direktur PT. Gading</w:t>
      </w:r>
      <w:r w:rsidR="00624B27">
        <w:rPr>
          <w:color w:val="000000" w:themeColor="text1"/>
          <w:lang w:val="en-US"/>
        </w:rPr>
        <w:t xml:space="preserve"> </w:t>
      </w:r>
      <w:r w:rsidR="009F7076" w:rsidRPr="00F22C7A">
        <w:rPr>
          <w:color w:val="000000" w:themeColor="text1"/>
          <w:lang w:val="en-US"/>
        </w:rPr>
        <w:t>Murni</w:t>
      </w:r>
    </w:p>
    <w:p w:rsidR="001A1104" w:rsidRPr="00F22C7A" w:rsidRDefault="001A1104" w:rsidP="004F2AF7">
      <w:pPr>
        <w:pStyle w:val="Default"/>
        <w:spacing w:line="276" w:lineRule="auto"/>
        <w:jc w:val="both"/>
        <w:rPr>
          <w:color w:val="000000" w:themeColor="text1"/>
          <w:lang w:val="en-US"/>
        </w:rPr>
      </w:pPr>
      <w:r w:rsidRPr="00F22C7A">
        <w:rPr>
          <w:color w:val="000000" w:themeColor="text1"/>
        </w:rPr>
        <w:t>Alamat kantor</w:t>
      </w:r>
      <w:r w:rsidRPr="00F22C7A">
        <w:rPr>
          <w:color w:val="000000" w:themeColor="text1"/>
        </w:rPr>
        <w:tab/>
        <w:t xml:space="preserve">: </w:t>
      </w:r>
      <w:r w:rsidR="009F7076" w:rsidRPr="00F22C7A">
        <w:rPr>
          <w:color w:val="000000" w:themeColor="text1"/>
          <w:lang w:val="en-US"/>
        </w:rPr>
        <w:t>Jl. Tunjungan No. 27, Surabaya – 60275</w:t>
      </w:r>
    </w:p>
    <w:p w:rsidR="00041EE8" w:rsidRPr="00F22C7A" w:rsidRDefault="00041EE8" w:rsidP="004F2AF7">
      <w:pPr>
        <w:pStyle w:val="Default"/>
        <w:spacing w:line="276" w:lineRule="auto"/>
        <w:jc w:val="both"/>
        <w:rPr>
          <w:bCs/>
          <w:color w:val="000000" w:themeColor="text1"/>
        </w:rPr>
      </w:pPr>
      <w:r w:rsidRPr="00F22C7A">
        <w:rPr>
          <w:color w:val="000000" w:themeColor="text1"/>
        </w:rPr>
        <w:t xml:space="preserve">Bertindak untuk dan atas nama </w:t>
      </w:r>
      <w:r w:rsidR="009F7076" w:rsidRPr="00F22C7A">
        <w:rPr>
          <w:color w:val="000000" w:themeColor="text1"/>
          <w:lang w:val="en-US"/>
        </w:rPr>
        <w:t>PT. GADING MURNI</w:t>
      </w:r>
      <w:r w:rsidRPr="00F22C7A">
        <w:rPr>
          <w:color w:val="000000" w:themeColor="text1"/>
        </w:rPr>
        <w:t xml:space="preserve">, untuk selanjutnya disebut </w:t>
      </w:r>
      <w:r w:rsidRPr="00F22C7A">
        <w:rPr>
          <w:b/>
          <w:bCs/>
          <w:color w:val="000000" w:themeColor="text1"/>
        </w:rPr>
        <w:t>Pihak Pertama.</w:t>
      </w:r>
    </w:p>
    <w:p w:rsidR="001A1104" w:rsidRPr="00F22C7A" w:rsidRDefault="001A1104" w:rsidP="004F2AF7">
      <w:pPr>
        <w:pStyle w:val="Default"/>
        <w:spacing w:line="276" w:lineRule="auto"/>
        <w:jc w:val="both"/>
        <w:rPr>
          <w:color w:val="000000" w:themeColor="text1"/>
        </w:rPr>
      </w:pPr>
    </w:p>
    <w:p w:rsidR="001A1104" w:rsidRPr="00324C3F" w:rsidRDefault="001A1104" w:rsidP="004F2AF7">
      <w:pPr>
        <w:pStyle w:val="Default"/>
        <w:spacing w:line="276" w:lineRule="auto"/>
        <w:jc w:val="both"/>
        <w:rPr>
          <w:color w:val="000000" w:themeColor="text1"/>
          <w:lang w:val="en-US"/>
        </w:rPr>
      </w:pPr>
      <w:r w:rsidRPr="00F22C7A">
        <w:rPr>
          <w:color w:val="000000" w:themeColor="text1"/>
        </w:rPr>
        <w:t>Nama</w:t>
      </w:r>
      <w:r w:rsidRPr="00F22C7A">
        <w:rPr>
          <w:color w:val="000000" w:themeColor="text1"/>
        </w:rPr>
        <w:tab/>
      </w:r>
      <w:r w:rsidRPr="00F22C7A">
        <w:rPr>
          <w:color w:val="000000" w:themeColor="text1"/>
        </w:rPr>
        <w:tab/>
        <w:t xml:space="preserve">: </w:t>
      </w:r>
      <w:r w:rsidR="00324C3F">
        <w:rPr>
          <w:color w:val="000000" w:themeColor="text1"/>
          <w:lang w:val="en-US"/>
        </w:rPr>
        <w:t>Kawasaki Nozomi</w:t>
      </w:r>
    </w:p>
    <w:p w:rsidR="00324C3F" w:rsidRPr="00382658" w:rsidRDefault="001A1104" w:rsidP="004F2AF7">
      <w:pPr>
        <w:pStyle w:val="Default"/>
        <w:spacing w:line="276" w:lineRule="auto"/>
        <w:jc w:val="both"/>
        <w:rPr>
          <w:color w:val="000000" w:themeColor="text1"/>
          <w:lang w:val="en-US"/>
        </w:rPr>
      </w:pPr>
      <w:r w:rsidRPr="00F22C7A">
        <w:rPr>
          <w:color w:val="000000" w:themeColor="text1"/>
        </w:rPr>
        <w:t>Jabatan</w:t>
      </w:r>
      <w:r w:rsidRPr="00F22C7A">
        <w:rPr>
          <w:color w:val="000000" w:themeColor="text1"/>
        </w:rPr>
        <w:tab/>
      </w:r>
      <w:r w:rsidRPr="00F22C7A">
        <w:rPr>
          <w:color w:val="000000" w:themeColor="text1"/>
        </w:rPr>
        <w:tab/>
        <w:t xml:space="preserve">: Direktur </w:t>
      </w:r>
      <w:r w:rsidR="00382658">
        <w:rPr>
          <w:color w:val="000000" w:themeColor="text1"/>
          <w:lang w:val="en-US"/>
        </w:rPr>
        <w:t>PT. Semarang Autocomp Manufacturing Indonesia</w:t>
      </w:r>
    </w:p>
    <w:p w:rsidR="001A1104" w:rsidRPr="00F22C7A" w:rsidRDefault="001A1104" w:rsidP="004F2AF7">
      <w:pPr>
        <w:pStyle w:val="Default"/>
        <w:spacing w:line="276" w:lineRule="auto"/>
        <w:jc w:val="both"/>
        <w:rPr>
          <w:color w:val="000000" w:themeColor="text1"/>
        </w:rPr>
      </w:pPr>
      <w:r w:rsidRPr="00F22C7A">
        <w:rPr>
          <w:color w:val="000000" w:themeColor="text1"/>
        </w:rPr>
        <w:t>Alamat kantor</w:t>
      </w:r>
      <w:r w:rsidRPr="00F22C7A">
        <w:rPr>
          <w:color w:val="000000" w:themeColor="text1"/>
        </w:rPr>
        <w:tab/>
        <w:t xml:space="preserve">: </w:t>
      </w:r>
      <w:r w:rsidR="00F22C7A" w:rsidRPr="00F22C7A">
        <w:rPr>
          <w:color w:val="000000" w:themeColor="text1"/>
        </w:rPr>
        <w:t xml:space="preserve">Jl. </w:t>
      </w:r>
      <w:r w:rsidR="00F22C7A" w:rsidRPr="00F22C7A">
        <w:rPr>
          <w:color w:val="000000" w:themeColor="text1"/>
          <w:lang w:val="en-US"/>
        </w:rPr>
        <w:t>Jepara Kudus KM 28 Sengonbugel, Mayong, Jepara.</w:t>
      </w:r>
    </w:p>
    <w:p w:rsidR="00041EE8" w:rsidRPr="00F22C7A" w:rsidRDefault="00041EE8" w:rsidP="004F2AF7">
      <w:pPr>
        <w:pStyle w:val="Default"/>
        <w:spacing w:line="276" w:lineRule="auto"/>
        <w:jc w:val="both"/>
        <w:rPr>
          <w:bCs/>
          <w:color w:val="000000" w:themeColor="text1"/>
        </w:rPr>
      </w:pPr>
      <w:r w:rsidRPr="00F22C7A">
        <w:rPr>
          <w:color w:val="000000" w:themeColor="text1"/>
        </w:rPr>
        <w:t>Bertindak untuk dan atas nama</w:t>
      </w:r>
      <w:r w:rsidR="00624B27">
        <w:rPr>
          <w:color w:val="000000" w:themeColor="text1"/>
          <w:lang w:val="en-US"/>
        </w:rPr>
        <w:t xml:space="preserve"> </w:t>
      </w:r>
      <w:r w:rsidRPr="00F22C7A">
        <w:rPr>
          <w:color w:val="000000" w:themeColor="text1"/>
        </w:rPr>
        <w:t xml:space="preserve">PT. Semarang Autocomp Manufacturing Indonesia, untuk selanjutnya disebut </w:t>
      </w:r>
      <w:r w:rsidRPr="00F22C7A">
        <w:rPr>
          <w:b/>
          <w:bCs/>
          <w:color w:val="000000" w:themeColor="text1"/>
        </w:rPr>
        <w:t>Pihak Kedua.</w:t>
      </w:r>
    </w:p>
    <w:p w:rsidR="001A0EC8" w:rsidRPr="00F22C7A" w:rsidRDefault="001A0EC8" w:rsidP="004F2AF7">
      <w:pPr>
        <w:pStyle w:val="Default"/>
        <w:spacing w:line="276" w:lineRule="auto"/>
        <w:jc w:val="both"/>
        <w:rPr>
          <w:color w:val="000000" w:themeColor="text1"/>
        </w:rPr>
      </w:pPr>
    </w:p>
    <w:p w:rsidR="007F2280" w:rsidRPr="00F22C7A" w:rsidRDefault="00B752B9" w:rsidP="004F2AF7">
      <w:pPr>
        <w:pStyle w:val="Default"/>
        <w:spacing w:line="276" w:lineRule="auto"/>
        <w:jc w:val="both"/>
        <w:rPr>
          <w:color w:val="000000" w:themeColor="text1"/>
        </w:rPr>
      </w:pPr>
      <w:r w:rsidRPr="00F22C7A">
        <w:rPr>
          <w:b/>
          <w:color w:val="000000" w:themeColor="text1"/>
        </w:rPr>
        <w:t>Pihak Pertama</w:t>
      </w:r>
      <w:r w:rsidRPr="00F22C7A">
        <w:rPr>
          <w:color w:val="000000" w:themeColor="text1"/>
        </w:rPr>
        <w:t xml:space="preserve"> dan </w:t>
      </w:r>
      <w:r w:rsidR="00055704" w:rsidRPr="00F22C7A">
        <w:rPr>
          <w:b/>
          <w:color w:val="000000" w:themeColor="text1"/>
        </w:rPr>
        <w:t>Pihak Kedua</w:t>
      </w:r>
      <w:r w:rsidR="00624B27">
        <w:rPr>
          <w:b/>
          <w:color w:val="000000" w:themeColor="text1"/>
          <w:lang w:val="en-US"/>
        </w:rPr>
        <w:t xml:space="preserve"> </w:t>
      </w:r>
      <w:r w:rsidR="00B674C0" w:rsidRPr="00F22C7A">
        <w:rPr>
          <w:color w:val="000000" w:themeColor="text1"/>
        </w:rPr>
        <w:t xml:space="preserve">masing - </w:t>
      </w:r>
      <w:r w:rsidRPr="00F22C7A">
        <w:rPr>
          <w:color w:val="000000" w:themeColor="text1"/>
        </w:rPr>
        <w:t>masing dis</w:t>
      </w:r>
      <w:r w:rsidR="00B674C0" w:rsidRPr="00F22C7A">
        <w:rPr>
          <w:color w:val="000000" w:themeColor="text1"/>
        </w:rPr>
        <w:t xml:space="preserve">ebut </w:t>
      </w:r>
      <w:r w:rsidR="00B674C0" w:rsidRPr="00F22C7A">
        <w:rPr>
          <w:b/>
          <w:color w:val="000000" w:themeColor="text1"/>
        </w:rPr>
        <w:t>Pihak</w:t>
      </w:r>
      <w:r w:rsidR="00B674C0" w:rsidRPr="00F22C7A">
        <w:rPr>
          <w:color w:val="000000" w:themeColor="text1"/>
        </w:rPr>
        <w:t xml:space="preserve"> dan secara bersama - </w:t>
      </w:r>
      <w:r w:rsidR="00052833" w:rsidRPr="00F22C7A">
        <w:rPr>
          <w:color w:val="000000" w:themeColor="text1"/>
        </w:rPr>
        <w:t xml:space="preserve">sama disebut </w:t>
      </w:r>
      <w:r w:rsidR="00052833" w:rsidRPr="00F22C7A">
        <w:rPr>
          <w:b/>
          <w:color w:val="000000" w:themeColor="text1"/>
        </w:rPr>
        <w:t xml:space="preserve">Para </w:t>
      </w:r>
      <w:r w:rsidRPr="00F22C7A">
        <w:rPr>
          <w:b/>
          <w:color w:val="000000" w:themeColor="text1"/>
        </w:rPr>
        <w:t>Pihak</w:t>
      </w:r>
      <w:r w:rsidRPr="00F22C7A">
        <w:rPr>
          <w:color w:val="000000" w:themeColor="text1"/>
        </w:rPr>
        <w:t>.</w:t>
      </w:r>
    </w:p>
    <w:p w:rsidR="000F7A42" w:rsidRPr="00F22C7A" w:rsidRDefault="000F7A42" w:rsidP="004F2AF7">
      <w:pPr>
        <w:pStyle w:val="Default"/>
        <w:spacing w:line="276" w:lineRule="auto"/>
        <w:jc w:val="both"/>
        <w:rPr>
          <w:color w:val="000000" w:themeColor="text1"/>
        </w:rPr>
      </w:pPr>
    </w:p>
    <w:p w:rsidR="00176442" w:rsidRPr="00F22C7A" w:rsidRDefault="00B674C0" w:rsidP="004F2AF7">
      <w:pPr>
        <w:pStyle w:val="Default"/>
        <w:spacing w:line="276" w:lineRule="auto"/>
        <w:jc w:val="both"/>
        <w:rPr>
          <w:color w:val="000000" w:themeColor="text1"/>
        </w:rPr>
      </w:pPr>
      <w:r w:rsidRPr="00F22C7A">
        <w:rPr>
          <w:b/>
          <w:color w:val="000000" w:themeColor="text1"/>
        </w:rPr>
        <w:t>Para Pihak</w:t>
      </w:r>
      <w:r w:rsidR="00176442" w:rsidRPr="00F22C7A">
        <w:rPr>
          <w:color w:val="000000" w:themeColor="text1"/>
        </w:rPr>
        <w:t xml:space="preserve"> dengan ini menerangkan terlebih dahulu: </w:t>
      </w:r>
    </w:p>
    <w:p w:rsidR="00F22C7A" w:rsidRPr="00F22C7A" w:rsidRDefault="00F22C7A" w:rsidP="00F22C7A">
      <w:pPr>
        <w:pStyle w:val="Default"/>
        <w:numPr>
          <w:ilvl w:val="0"/>
          <w:numId w:val="7"/>
        </w:numPr>
        <w:spacing w:line="276" w:lineRule="auto"/>
        <w:ind w:left="540" w:hanging="540"/>
        <w:jc w:val="both"/>
        <w:rPr>
          <w:color w:val="000000" w:themeColor="text1"/>
        </w:rPr>
      </w:pPr>
      <w:r w:rsidRPr="00F22C7A">
        <w:rPr>
          <w:b/>
          <w:bCs/>
          <w:color w:val="000000" w:themeColor="text1"/>
        </w:rPr>
        <w:t>Pihak Pertama</w:t>
      </w:r>
      <w:r w:rsidR="00624B27">
        <w:rPr>
          <w:b/>
          <w:bCs/>
          <w:color w:val="000000" w:themeColor="text1"/>
          <w:lang w:val="en-US"/>
        </w:rPr>
        <w:t xml:space="preserve"> </w:t>
      </w:r>
      <w:r w:rsidRPr="00F22C7A">
        <w:rPr>
          <w:bCs/>
          <w:color w:val="000000" w:themeColor="text1"/>
        </w:rPr>
        <w:t>adalah</w:t>
      </w:r>
      <w:r w:rsidR="00624B27">
        <w:rPr>
          <w:bCs/>
          <w:color w:val="000000" w:themeColor="text1"/>
          <w:lang w:val="en-US"/>
        </w:rPr>
        <w:t xml:space="preserve"> </w:t>
      </w:r>
      <w:r w:rsidRPr="00F22C7A">
        <w:rPr>
          <w:color w:val="000000" w:themeColor="text1"/>
        </w:rPr>
        <w:t xml:space="preserve">perusahaan yang bergerak di bidang perdagangan barang cetakan, komputer, furniture, kertas, dan alat tulis kantor, sesuai Akta No. </w:t>
      </w:r>
      <w:r w:rsidR="006E0A22">
        <w:rPr>
          <w:color w:val="000000" w:themeColor="text1"/>
          <w:lang w:val="en-US"/>
        </w:rPr>
        <w:t>93</w:t>
      </w:r>
      <w:r w:rsidR="00624B27">
        <w:rPr>
          <w:color w:val="000000" w:themeColor="text1"/>
          <w:lang w:val="en-US"/>
        </w:rPr>
        <w:t xml:space="preserve"> </w:t>
      </w:r>
      <w:r w:rsidR="006E0A22">
        <w:rPr>
          <w:color w:val="000000" w:themeColor="text1"/>
        </w:rPr>
        <w:t>tanggal 29 Juni 2021</w:t>
      </w:r>
      <w:r w:rsidRPr="00F22C7A">
        <w:rPr>
          <w:color w:val="000000" w:themeColor="text1"/>
        </w:rPr>
        <w:t xml:space="preserve"> yang dibuat dihadapan Ariyani, Sarjana Hukum, Notaris di Surabaya</w:t>
      </w:r>
      <w:r w:rsidR="00624B27">
        <w:rPr>
          <w:color w:val="000000" w:themeColor="text1"/>
          <w:lang w:val="en-US"/>
        </w:rPr>
        <w:t xml:space="preserve"> </w:t>
      </w:r>
      <w:r w:rsidRPr="00F22C7A">
        <w:rPr>
          <w:color w:val="000000" w:themeColor="text1"/>
        </w:rPr>
        <w:t xml:space="preserve">dan telah memperoleh persetujuan dan pengesahan dari Menteri Kehakiman Republik Indonesia No. </w:t>
      </w:r>
      <w:r w:rsidR="006E0A22">
        <w:rPr>
          <w:color w:val="000000" w:themeColor="text1"/>
          <w:lang w:val="en-US"/>
        </w:rPr>
        <w:t>A</w:t>
      </w:r>
      <w:r w:rsidR="006E0A22" w:rsidRPr="006E0A22">
        <w:rPr>
          <w:color w:val="000000" w:themeColor="text1"/>
          <w:lang w:val="en-US"/>
        </w:rPr>
        <w:t>HU-AH.01.03-0427898</w:t>
      </w:r>
      <w:r w:rsidR="006E0A22">
        <w:rPr>
          <w:color w:val="000000" w:themeColor="text1"/>
          <w:lang w:val="en-US"/>
        </w:rPr>
        <w:t xml:space="preserve"> Tahun 2021</w:t>
      </w:r>
      <w:r w:rsidR="006E0A22">
        <w:rPr>
          <w:color w:val="000000" w:themeColor="text1"/>
        </w:rPr>
        <w:t xml:space="preserve"> tanggal 13 Juli 2021</w:t>
      </w:r>
      <w:r w:rsidR="00624B27">
        <w:rPr>
          <w:color w:val="000000" w:themeColor="text1"/>
          <w:lang w:val="en-US"/>
        </w:rPr>
        <w:t xml:space="preserve"> </w:t>
      </w:r>
      <w:r w:rsidRPr="00F22C7A">
        <w:rPr>
          <w:color w:val="000000" w:themeColor="text1"/>
        </w:rPr>
        <w:t xml:space="preserve">yang </w:t>
      </w:r>
      <w:r w:rsidRPr="00F22C7A">
        <w:rPr>
          <w:bCs/>
          <w:iCs/>
          <w:color w:val="000000" w:themeColor="text1"/>
        </w:rPr>
        <w:t>dalam perjanjian ini disebut sebagai PENJUAL</w:t>
      </w:r>
      <w:r w:rsidRPr="00F22C7A">
        <w:rPr>
          <w:bCs/>
          <w:color w:val="000000" w:themeColor="text1"/>
        </w:rPr>
        <w:t>.</w:t>
      </w:r>
    </w:p>
    <w:p w:rsidR="00176442" w:rsidRPr="00F22C7A" w:rsidRDefault="00055704" w:rsidP="004F2AF7">
      <w:pPr>
        <w:pStyle w:val="Default"/>
        <w:numPr>
          <w:ilvl w:val="0"/>
          <w:numId w:val="7"/>
        </w:numPr>
        <w:spacing w:line="276" w:lineRule="auto"/>
        <w:ind w:left="567" w:hanging="567"/>
        <w:jc w:val="both"/>
        <w:rPr>
          <w:color w:val="000000" w:themeColor="text1"/>
        </w:rPr>
      </w:pPr>
      <w:r w:rsidRPr="00F22C7A">
        <w:rPr>
          <w:b/>
          <w:bCs/>
          <w:color w:val="000000" w:themeColor="text1"/>
        </w:rPr>
        <w:t>Pihak Kedua</w:t>
      </w:r>
      <w:r w:rsidR="00624B27">
        <w:rPr>
          <w:b/>
          <w:bCs/>
          <w:color w:val="000000" w:themeColor="text1"/>
          <w:lang w:val="en-US"/>
        </w:rPr>
        <w:t xml:space="preserve"> </w:t>
      </w:r>
      <w:r w:rsidR="007F2280" w:rsidRPr="00F22C7A">
        <w:rPr>
          <w:color w:val="000000" w:themeColor="text1"/>
        </w:rPr>
        <w:t xml:space="preserve">adalah </w:t>
      </w:r>
      <w:r w:rsidR="00105D1D" w:rsidRPr="00F22C7A">
        <w:rPr>
          <w:color w:val="000000" w:themeColor="text1"/>
        </w:rPr>
        <w:t xml:space="preserve">perusahaan yang bergerak di bidang manufacturing </w:t>
      </w:r>
      <w:r w:rsidR="00DE3B51" w:rsidRPr="00F22C7A">
        <w:rPr>
          <w:color w:val="000000" w:themeColor="text1"/>
        </w:rPr>
        <w:t>perakitan kabel kendaraan roda empat atau lebih</w:t>
      </w:r>
      <w:r w:rsidR="009850FF" w:rsidRPr="00F22C7A">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F22C7A">
        <w:rPr>
          <w:color w:val="000000" w:themeColor="text1"/>
        </w:rPr>
        <w:t xml:space="preserve">yang </w:t>
      </w:r>
      <w:r w:rsidR="00DE3B51" w:rsidRPr="00F22C7A">
        <w:rPr>
          <w:color w:val="000000" w:themeColor="text1"/>
        </w:rPr>
        <w:t xml:space="preserve">dalam perjanjian ini </w:t>
      </w:r>
      <w:r w:rsidR="00723AC8" w:rsidRPr="00F22C7A">
        <w:rPr>
          <w:color w:val="000000" w:themeColor="text1"/>
        </w:rPr>
        <w:t xml:space="preserve">disebut </w:t>
      </w:r>
      <w:r w:rsidR="00DE3B51" w:rsidRPr="00F22C7A">
        <w:rPr>
          <w:color w:val="000000" w:themeColor="text1"/>
        </w:rPr>
        <w:t xml:space="preserve">sebagai </w:t>
      </w:r>
      <w:r w:rsidR="009850FF" w:rsidRPr="00F22C7A">
        <w:rPr>
          <w:color w:val="000000" w:themeColor="text1"/>
        </w:rPr>
        <w:t>PEMBELI</w:t>
      </w:r>
      <w:r w:rsidR="000532DC" w:rsidRPr="00F22C7A">
        <w:rPr>
          <w:bCs/>
          <w:color w:val="000000" w:themeColor="text1"/>
        </w:rPr>
        <w:t>.</w:t>
      </w:r>
    </w:p>
    <w:p w:rsidR="001A1104" w:rsidRPr="00F22C7A" w:rsidRDefault="001A1104" w:rsidP="004F2AF7">
      <w:pPr>
        <w:pStyle w:val="Default"/>
        <w:spacing w:line="276" w:lineRule="auto"/>
        <w:jc w:val="both"/>
        <w:rPr>
          <w:color w:val="000000" w:themeColor="text1"/>
        </w:rPr>
      </w:pPr>
    </w:p>
    <w:p w:rsidR="007F510D" w:rsidRPr="00F22C7A" w:rsidRDefault="00DE3B51" w:rsidP="004F2AF7">
      <w:pPr>
        <w:pStyle w:val="Default"/>
        <w:spacing w:line="276" w:lineRule="auto"/>
        <w:jc w:val="both"/>
        <w:rPr>
          <w:b/>
          <w:bCs/>
          <w:color w:val="000000" w:themeColor="text1"/>
        </w:rPr>
      </w:pPr>
      <w:r w:rsidRPr="00F22C7A">
        <w:rPr>
          <w:color w:val="000000" w:themeColor="text1"/>
        </w:rPr>
        <w:t xml:space="preserve">Berdasarkan hal-hal diatas maka dengan ini </w:t>
      </w:r>
      <w:r w:rsidRPr="00F22C7A">
        <w:rPr>
          <w:b/>
          <w:color w:val="000000" w:themeColor="text1"/>
        </w:rPr>
        <w:t>Para Pihak</w:t>
      </w:r>
      <w:r w:rsidR="00176442" w:rsidRPr="00F22C7A">
        <w:rPr>
          <w:color w:val="000000" w:themeColor="text1"/>
        </w:rPr>
        <w:t xml:space="preserve"> sepakat </w:t>
      </w:r>
      <w:r w:rsidR="007F2280" w:rsidRPr="00F22C7A">
        <w:rPr>
          <w:color w:val="000000" w:themeColor="text1"/>
        </w:rPr>
        <w:t xml:space="preserve">membuat </w:t>
      </w:r>
      <w:r w:rsidR="00723AC8" w:rsidRPr="00F22C7A">
        <w:rPr>
          <w:color w:val="000000" w:themeColor="text1"/>
        </w:rPr>
        <w:t xml:space="preserve">perjanjian </w:t>
      </w:r>
      <w:r w:rsidR="00176442" w:rsidRPr="00F22C7A">
        <w:rPr>
          <w:color w:val="000000" w:themeColor="text1"/>
        </w:rPr>
        <w:t xml:space="preserve">kerjasama </w:t>
      </w:r>
      <w:r w:rsidR="007F2280" w:rsidRPr="00F22C7A">
        <w:rPr>
          <w:color w:val="000000" w:themeColor="text1"/>
        </w:rPr>
        <w:t>dengan</w:t>
      </w:r>
      <w:r w:rsidRPr="00F22C7A">
        <w:rPr>
          <w:color w:val="000000" w:themeColor="text1"/>
        </w:rPr>
        <w:t xml:space="preserve"> syarat-syarat</w:t>
      </w:r>
      <w:r w:rsidR="00624B27">
        <w:rPr>
          <w:color w:val="000000" w:themeColor="text1"/>
          <w:lang w:val="en-US"/>
        </w:rPr>
        <w:t xml:space="preserve"> </w:t>
      </w:r>
      <w:r w:rsidRPr="00F22C7A">
        <w:rPr>
          <w:color w:val="000000" w:themeColor="text1"/>
        </w:rPr>
        <w:t>sebagai berikut</w:t>
      </w:r>
      <w:r w:rsidR="007F2280" w:rsidRPr="00F22C7A">
        <w:rPr>
          <w:color w:val="000000" w:themeColor="text1"/>
        </w:rPr>
        <w:t>:</w:t>
      </w:r>
    </w:p>
    <w:p w:rsidR="00B674C0" w:rsidRDefault="00B674C0" w:rsidP="004F2AF7">
      <w:pPr>
        <w:pStyle w:val="Default"/>
        <w:spacing w:line="276" w:lineRule="auto"/>
        <w:jc w:val="both"/>
        <w:rPr>
          <w:b/>
          <w:bCs/>
          <w:color w:val="000000" w:themeColor="text1"/>
          <w:lang w:val="en-US"/>
        </w:rPr>
      </w:pPr>
    </w:p>
    <w:p w:rsidR="00371811" w:rsidRPr="00371811" w:rsidRDefault="00371811" w:rsidP="004F2AF7">
      <w:pPr>
        <w:pStyle w:val="Default"/>
        <w:spacing w:line="276" w:lineRule="auto"/>
        <w:jc w:val="both"/>
        <w:rPr>
          <w:b/>
          <w:bCs/>
          <w:color w:val="000000" w:themeColor="text1"/>
          <w:lang w:val="en-US"/>
        </w:rPr>
      </w:pPr>
    </w:p>
    <w:p w:rsidR="00176442" w:rsidRPr="00F22C7A" w:rsidRDefault="00176442" w:rsidP="004F2AF7">
      <w:pPr>
        <w:pStyle w:val="Default"/>
        <w:spacing w:line="276" w:lineRule="auto"/>
        <w:jc w:val="center"/>
        <w:rPr>
          <w:color w:val="000000" w:themeColor="text1"/>
        </w:rPr>
      </w:pPr>
      <w:r w:rsidRPr="00F22C7A">
        <w:rPr>
          <w:b/>
          <w:bCs/>
          <w:color w:val="000000" w:themeColor="text1"/>
        </w:rPr>
        <w:lastRenderedPageBreak/>
        <w:t>Pasal 1</w:t>
      </w:r>
    </w:p>
    <w:p w:rsidR="00F33B45" w:rsidRPr="00F22C7A" w:rsidRDefault="00DE3B51" w:rsidP="004F2AF7">
      <w:pPr>
        <w:pStyle w:val="Default"/>
        <w:spacing w:line="276" w:lineRule="auto"/>
        <w:jc w:val="center"/>
        <w:rPr>
          <w:b/>
          <w:bCs/>
          <w:color w:val="000000" w:themeColor="text1"/>
        </w:rPr>
      </w:pPr>
      <w:r w:rsidRPr="00F22C7A">
        <w:rPr>
          <w:b/>
          <w:bCs/>
          <w:color w:val="000000" w:themeColor="text1"/>
        </w:rPr>
        <w:t xml:space="preserve">Obyek Perjanjian </w:t>
      </w:r>
      <w:r w:rsidR="00F33B45" w:rsidRPr="00F22C7A">
        <w:rPr>
          <w:b/>
          <w:bCs/>
          <w:color w:val="000000" w:themeColor="text1"/>
          <w:lang w:val="en-US"/>
        </w:rPr>
        <w:t>&amp;</w:t>
      </w:r>
      <w:r w:rsidR="00624B27">
        <w:rPr>
          <w:b/>
          <w:bCs/>
          <w:color w:val="000000" w:themeColor="text1"/>
          <w:lang w:val="en-US"/>
        </w:rPr>
        <w:t xml:space="preserve"> </w:t>
      </w:r>
      <w:r w:rsidR="00F33B45" w:rsidRPr="00F22C7A">
        <w:rPr>
          <w:b/>
          <w:bCs/>
          <w:color w:val="000000" w:themeColor="text1"/>
        </w:rPr>
        <w:t>Harga</w:t>
      </w:r>
    </w:p>
    <w:p w:rsidR="00245D5B" w:rsidRPr="00F22C7A" w:rsidRDefault="00245D5B" w:rsidP="004F2AF7">
      <w:pPr>
        <w:pStyle w:val="Default"/>
        <w:numPr>
          <w:ilvl w:val="0"/>
          <w:numId w:val="22"/>
        </w:numPr>
        <w:spacing w:line="276" w:lineRule="auto"/>
        <w:ind w:left="567" w:hanging="567"/>
        <w:jc w:val="both"/>
        <w:rPr>
          <w:color w:val="000000" w:themeColor="text1"/>
        </w:rPr>
      </w:pPr>
      <w:r w:rsidRPr="00F22C7A">
        <w:rPr>
          <w:bCs/>
          <w:iCs/>
          <w:color w:val="000000" w:themeColor="text1"/>
        </w:rPr>
        <w:t xml:space="preserve">Objek perjanjian ini adalah pembelian/pengadaan </w:t>
      </w:r>
      <w:r w:rsidR="009F7076" w:rsidRPr="00F22C7A">
        <w:rPr>
          <w:bCs/>
          <w:iCs/>
          <w:color w:val="000000" w:themeColor="text1"/>
          <w:lang w:val="en-US"/>
        </w:rPr>
        <w:t>produk SHACHIHATA</w:t>
      </w:r>
      <w:r w:rsidRPr="00F22C7A">
        <w:rPr>
          <w:bCs/>
          <w:iCs/>
          <w:color w:val="000000" w:themeColor="text1"/>
        </w:rPr>
        <w:t xml:space="preserve"> di </w:t>
      </w:r>
      <w:r w:rsidRPr="00F22C7A">
        <w:rPr>
          <w:color w:val="000000" w:themeColor="text1"/>
        </w:rPr>
        <w:t>PT. Semarang Autocomp Manufacturing Indonesia dengan detail produk</w:t>
      </w:r>
      <w:r w:rsidRPr="00F22C7A">
        <w:rPr>
          <w:bCs/>
          <w:iCs/>
          <w:color w:val="000000" w:themeColor="text1"/>
        </w:rPr>
        <w:t xml:space="preserve"> :</w:t>
      </w:r>
    </w:p>
    <w:tbl>
      <w:tblPr>
        <w:tblStyle w:val="TableGrid"/>
        <w:tblW w:w="4972" w:type="pct"/>
        <w:tblInd w:w="600" w:type="dxa"/>
        <w:tblLook w:val="04A0" w:firstRow="1" w:lastRow="0" w:firstColumn="1" w:lastColumn="0" w:noHBand="0" w:noVBand="1"/>
      </w:tblPr>
      <w:tblGrid>
        <w:gridCol w:w="719"/>
        <w:gridCol w:w="1428"/>
        <w:gridCol w:w="7044"/>
      </w:tblGrid>
      <w:tr w:rsidR="00F22C7A" w:rsidRPr="00F22C7A" w:rsidTr="004E7198">
        <w:trPr>
          <w:trHeight w:val="216"/>
        </w:trPr>
        <w:tc>
          <w:tcPr>
            <w:tcW w:w="391" w:type="pct"/>
          </w:tcPr>
          <w:p w:rsidR="00C873B8" w:rsidRPr="00F22C7A" w:rsidRDefault="00C873B8" w:rsidP="004F2AF7">
            <w:pPr>
              <w:pStyle w:val="Default"/>
              <w:spacing w:line="276" w:lineRule="auto"/>
              <w:ind w:left="426" w:hanging="426"/>
              <w:jc w:val="both"/>
              <w:rPr>
                <w:color w:val="000000" w:themeColor="text1"/>
                <w:lang w:val="en-US"/>
              </w:rPr>
            </w:pPr>
            <w:r w:rsidRPr="00F22C7A">
              <w:rPr>
                <w:color w:val="000000" w:themeColor="text1"/>
                <w:lang w:val="en-US"/>
              </w:rPr>
              <w:t>No.</w:t>
            </w:r>
          </w:p>
        </w:tc>
        <w:tc>
          <w:tcPr>
            <w:tcW w:w="777" w:type="pct"/>
          </w:tcPr>
          <w:p w:rsidR="00C873B8" w:rsidRPr="00F22C7A" w:rsidRDefault="00C873B8" w:rsidP="004F2AF7">
            <w:pPr>
              <w:pStyle w:val="Default"/>
              <w:spacing w:line="276" w:lineRule="auto"/>
              <w:ind w:left="426" w:hanging="426"/>
              <w:jc w:val="both"/>
              <w:rPr>
                <w:color w:val="000000" w:themeColor="text1"/>
                <w:lang w:val="en-US"/>
              </w:rPr>
            </w:pPr>
            <w:r w:rsidRPr="00F22C7A">
              <w:rPr>
                <w:color w:val="000000" w:themeColor="text1"/>
                <w:lang w:val="en-US"/>
              </w:rPr>
              <w:t>Barang</w:t>
            </w:r>
          </w:p>
        </w:tc>
        <w:tc>
          <w:tcPr>
            <w:tcW w:w="3832" w:type="pct"/>
          </w:tcPr>
          <w:p w:rsidR="00C873B8" w:rsidRPr="00F22C7A" w:rsidRDefault="00C873B8" w:rsidP="004F2AF7">
            <w:pPr>
              <w:pStyle w:val="Default"/>
              <w:spacing w:line="276" w:lineRule="auto"/>
              <w:ind w:left="426" w:hanging="426"/>
              <w:jc w:val="both"/>
              <w:rPr>
                <w:color w:val="000000" w:themeColor="text1"/>
                <w:lang w:val="en-US"/>
              </w:rPr>
            </w:pPr>
            <w:r w:rsidRPr="00F22C7A">
              <w:rPr>
                <w:color w:val="000000" w:themeColor="text1"/>
                <w:lang w:val="en-US"/>
              </w:rPr>
              <w:t>Deskripsi</w:t>
            </w:r>
          </w:p>
        </w:tc>
      </w:tr>
      <w:tr w:rsidR="00F22C7A" w:rsidRPr="00F22C7A" w:rsidTr="004E7198">
        <w:trPr>
          <w:trHeight w:val="432"/>
        </w:trPr>
        <w:tc>
          <w:tcPr>
            <w:tcW w:w="391" w:type="pct"/>
          </w:tcPr>
          <w:p w:rsidR="00C873B8"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1</w:t>
            </w:r>
          </w:p>
        </w:tc>
        <w:tc>
          <w:tcPr>
            <w:tcW w:w="777" w:type="pct"/>
          </w:tcPr>
          <w:p w:rsidR="00C873B8" w:rsidRPr="00F22C7A" w:rsidRDefault="00C873B8" w:rsidP="004F2AF7">
            <w:pPr>
              <w:pStyle w:val="Default"/>
              <w:spacing w:line="276" w:lineRule="auto"/>
              <w:ind w:left="426" w:hanging="426"/>
              <w:jc w:val="both"/>
              <w:rPr>
                <w:b/>
                <w:color w:val="000000" w:themeColor="text1"/>
                <w:lang w:val="en-US"/>
              </w:rPr>
            </w:pPr>
            <w:r w:rsidRPr="00F22C7A">
              <w:rPr>
                <w:b/>
                <w:color w:val="000000" w:themeColor="text1"/>
                <w:lang w:val="en-US"/>
              </w:rPr>
              <w:t>EK-70</w:t>
            </w:r>
          </w:p>
        </w:tc>
        <w:tc>
          <w:tcPr>
            <w:tcW w:w="3832" w:type="pct"/>
          </w:tcPr>
          <w:p w:rsidR="00C873B8" w:rsidRPr="00F22C7A" w:rsidRDefault="00C873B8" w:rsidP="004F2AF7">
            <w:pPr>
              <w:pStyle w:val="Default"/>
              <w:spacing w:line="276" w:lineRule="auto"/>
              <w:ind w:left="426" w:hanging="426"/>
              <w:jc w:val="both"/>
              <w:rPr>
                <w:b/>
                <w:color w:val="000000" w:themeColor="text1"/>
                <w:lang w:val="en-US"/>
              </w:rPr>
            </w:pPr>
            <w:r w:rsidRPr="00F22C7A">
              <w:rPr>
                <w:b/>
                <w:color w:val="000000" w:themeColor="text1"/>
                <w:lang w:val="en-US"/>
              </w:rPr>
              <w:t>Artline</w:t>
            </w:r>
            <w:r w:rsidR="007821EE" w:rsidRPr="00F22C7A">
              <w:rPr>
                <w:b/>
                <w:color w:val="000000" w:themeColor="text1"/>
                <w:lang w:val="en-US"/>
              </w:rPr>
              <w:t xml:space="preserve"> 70</w:t>
            </w:r>
            <w:r w:rsidRPr="00F22C7A">
              <w:rPr>
                <w:b/>
                <w:color w:val="000000" w:themeColor="text1"/>
                <w:lang w:val="en-US"/>
              </w:rPr>
              <w:t xml:space="preserve"> Permanent Marker : black, blue, red, green, purple</w:t>
            </w:r>
          </w:p>
        </w:tc>
      </w:tr>
      <w:tr w:rsidR="00F22C7A" w:rsidRPr="00F22C7A" w:rsidTr="004E7198">
        <w:trPr>
          <w:trHeight w:val="432"/>
        </w:trPr>
        <w:tc>
          <w:tcPr>
            <w:tcW w:w="391" w:type="pct"/>
          </w:tcPr>
          <w:p w:rsidR="00C873B8"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2</w:t>
            </w:r>
          </w:p>
        </w:tc>
        <w:tc>
          <w:tcPr>
            <w:tcW w:w="777" w:type="pct"/>
          </w:tcPr>
          <w:p w:rsidR="00C873B8" w:rsidRPr="00F22C7A" w:rsidRDefault="00C873B8" w:rsidP="004F2AF7">
            <w:pPr>
              <w:pStyle w:val="Default"/>
              <w:spacing w:line="276" w:lineRule="auto"/>
              <w:ind w:left="426" w:hanging="426"/>
              <w:jc w:val="both"/>
              <w:rPr>
                <w:b/>
                <w:color w:val="000000" w:themeColor="text1"/>
                <w:lang w:val="en-US"/>
              </w:rPr>
            </w:pPr>
            <w:r w:rsidRPr="00F22C7A">
              <w:rPr>
                <w:b/>
                <w:color w:val="000000" w:themeColor="text1"/>
                <w:lang w:val="en-US"/>
              </w:rPr>
              <w:t>EK-157R</w:t>
            </w:r>
          </w:p>
        </w:tc>
        <w:tc>
          <w:tcPr>
            <w:tcW w:w="3832" w:type="pct"/>
          </w:tcPr>
          <w:p w:rsidR="00C873B8"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Artline 157R Whiteboard Marker : black, blue, red, green</w:t>
            </w:r>
          </w:p>
        </w:tc>
      </w:tr>
      <w:tr w:rsidR="00F22C7A" w:rsidRPr="00F22C7A" w:rsidTr="004E7198">
        <w:trPr>
          <w:trHeight w:val="432"/>
        </w:trPr>
        <w:tc>
          <w:tcPr>
            <w:tcW w:w="391" w:type="pct"/>
          </w:tcPr>
          <w:p w:rsidR="00C873B8"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3</w:t>
            </w:r>
          </w:p>
        </w:tc>
        <w:tc>
          <w:tcPr>
            <w:tcW w:w="777" w:type="pct"/>
          </w:tcPr>
          <w:p w:rsidR="00C873B8"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EK-853</w:t>
            </w:r>
          </w:p>
        </w:tc>
        <w:tc>
          <w:tcPr>
            <w:tcW w:w="3832" w:type="pct"/>
          </w:tcPr>
          <w:p w:rsidR="00C873B8" w:rsidRPr="00F22C7A" w:rsidRDefault="007821EE" w:rsidP="004F2AF7">
            <w:pPr>
              <w:pStyle w:val="Default"/>
              <w:spacing w:line="276" w:lineRule="auto"/>
              <w:ind w:left="426" w:hanging="426"/>
              <w:jc w:val="both"/>
              <w:rPr>
                <w:color w:val="000000" w:themeColor="text1"/>
                <w:lang w:val="en-US"/>
              </w:rPr>
            </w:pPr>
            <w:r w:rsidRPr="00F22C7A">
              <w:rPr>
                <w:rFonts w:cstheme="minorHAnsi"/>
                <w:b/>
                <w:color w:val="000000" w:themeColor="text1"/>
              </w:rPr>
              <w:t>Artline 853  Overhead Projection Marker</w:t>
            </w:r>
            <w:r w:rsidRPr="00F22C7A">
              <w:rPr>
                <w:rFonts w:cstheme="minorHAnsi"/>
                <w:b/>
                <w:color w:val="000000" w:themeColor="text1"/>
                <w:lang w:val="en-US"/>
              </w:rPr>
              <w:t xml:space="preserve"> : black, blue, red, green</w:t>
            </w:r>
          </w:p>
        </w:tc>
      </w:tr>
      <w:tr w:rsidR="00F22C7A" w:rsidRPr="00F22C7A" w:rsidTr="004E7198">
        <w:trPr>
          <w:trHeight w:val="432"/>
        </w:trPr>
        <w:tc>
          <w:tcPr>
            <w:tcW w:w="391" w:type="pct"/>
          </w:tcPr>
          <w:p w:rsidR="007821EE"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4</w:t>
            </w:r>
          </w:p>
        </w:tc>
        <w:tc>
          <w:tcPr>
            <w:tcW w:w="777" w:type="pct"/>
          </w:tcPr>
          <w:p w:rsidR="007821EE"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EK-107R</w:t>
            </w:r>
          </w:p>
        </w:tc>
        <w:tc>
          <w:tcPr>
            <w:tcW w:w="3832" w:type="pct"/>
          </w:tcPr>
          <w:p w:rsidR="007821EE" w:rsidRPr="00F22C7A" w:rsidRDefault="007821EE" w:rsidP="004F2AF7">
            <w:pPr>
              <w:pStyle w:val="Default"/>
              <w:spacing w:line="276" w:lineRule="auto"/>
              <w:ind w:left="426" w:hanging="426"/>
              <w:jc w:val="both"/>
              <w:rPr>
                <w:color w:val="000000" w:themeColor="text1"/>
                <w:lang w:val="en-US"/>
              </w:rPr>
            </w:pPr>
            <w:r w:rsidRPr="00F22C7A">
              <w:rPr>
                <w:rFonts w:cstheme="minorHAnsi"/>
                <w:b/>
                <w:color w:val="000000" w:themeColor="text1"/>
              </w:rPr>
              <w:t>Artline 107R  Permanent Marker</w:t>
            </w:r>
            <w:r w:rsidRPr="00F22C7A">
              <w:rPr>
                <w:rFonts w:cstheme="minorHAnsi"/>
                <w:b/>
                <w:color w:val="000000" w:themeColor="text1"/>
                <w:lang w:val="en-US"/>
              </w:rPr>
              <w:t xml:space="preserve"> : black, blue, red, green</w:t>
            </w:r>
          </w:p>
        </w:tc>
      </w:tr>
      <w:tr w:rsidR="00F22C7A" w:rsidRPr="00F22C7A" w:rsidTr="004E7198">
        <w:trPr>
          <w:trHeight w:val="216"/>
        </w:trPr>
        <w:tc>
          <w:tcPr>
            <w:tcW w:w="391" w:type="pct"/>
          </w:tcPr>
          <w:p w:rsidR="007821EE"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5</w:t>
            </w:r>
          </w:p>
        </w:tc>
        <w:tc>
          <w:tcPr>
            <w:tcW w:w="777" w:type="pct"/>
          </w:tcPr>
          <w:p w:rsidR="007821EE"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EK-440XF</w:t>
            </w:r>
          </w:p>
        </w:tc>
        <w:tc>
          <w:tcPr>
            <w:tcW w:w="3832" w:type="pct"/>
          </w:tcPr>
          <w:p w:rsidR="007821EE" w:rsidRPr="00F22C7A" w:rsidRDefault="007821EE" w:rsidP="004F2AF7">
            <w:pPr>
              <w:pStyle w:val="Default"/>
              <w:spacing w:line="276" w:lineRule="auto"/>
              <w:ind w:left="426" w:hanging="426"/>
              <w:jc w:val="both"/>
              <w:rPr>
                <w:color w:val="000000" w:themeColor="text1"/>
                <w:lang w:val="en-US"/>
              </w:rPr>
            </w:pPr>
            <w:r w:rsidRPr="00F22C7A">
              <w:rPr>
                <w:rFonts w:cstheme="minorHAnsi"/>
                <w:b/>
                <w:color w:val="000000" w:themeColor="text1"/>
              </w:rPr>
              <w:t>Artline 440XF  Paint Marker</w:t>
            </w:r>
            <w:r w:rsidRPr="00F22C7A">
              <w:rPr>
                <w:rFonts w:cstheme="minorHAnsi"/>
                <w:b/>
                <w:color w:val="000000" w:themeColor="text1"/>
                <w:lang w:val="en-US"/>
              </w:rPr>
              <w:t xml:space="preserve"> : red, white, yellow</w:t>
            </w:r>
          </w:p>
        </w:tc>
      </w:tr>
      <w:tr w:rsidR="00F22C7A" w:rsidRPr="00F22C7A" w:rsidTr="004E7198">
        <w:trPr>
          <w:trHeight w:val="432"/>
        </w:trPr>
        <w:tc>
          <w:tcPr>
            <w:tcW w:w="391" w:type="pct"/>
          </w:tcPr>
          <w:p w:rsidR="007821EE"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6</w:t>
            </w:r>
          </w:p>
        </w:tc>
        <w:tc>
          <w:tcPr>
            <w:tcW w:w="777" w:type="pct"/>
          </w:tcPr>
          <w:p w:rsidR="007821EE" w:rsidRPr="00F22C7A" w:rsidRDefault="007821EE" w:rsidP="004F2AF7">
            <w:pPr>
              <w:pStyle w:val="Default"/>
              <w:spacing w:line="276" w:lineRule="auto"/>
              <w:ind w:left="426" w:hanging="426"/>
              <w:jc w:val="both"/>
              <w:rPr>
                <w:b/>
                <w:color w:val="000000" w:themeColor="text1"/>
                <w:lang w:val="en-US"/>
              </w:rPr>
            </w:pPr>
            <w:r w:rsidRPr="00F22C7A">
              <w:rPr>
                <w:b/>
                <w:color w:val="000000" w:themeColor="text1"/>
                <w:lang w:val="en-US"/>
              </w:rPr>
              <w:t>CS-20N</w:t>
            </w:r>
          </w:p>
        </w:tc>
        <w:tc>
          <w:tcPr>
            <w:tcW w:w="3832" w:type="pct"/>
          </w:tcPr>
          <w:p w:rsidR="007821EE" w:rsidRPr="00F22C7A" w:rsidRDefault="007821EE" w:rsidP="004F2AF7">
            <w:pPr>
              <w:pStyle w:val="Default"/>
              <w:spacing w:line="276" w:lineRule="auto"/>
              <w:ind w:left="426" w:hanging="426"/>
              <w:jc w:val="both"/>
              <w:rPr>
                <w:color w:val="000000" w:themeColor="text1"/>
                <w:lang w:val="en-US"/>
              </w:rPr>
            </w:pPr>
            <w:r w:rsidRPr="00F22C7A">
              <w:rPr>
                <w:rFonts w:cstheme="minorHAnsi"/>
                <w:b/>
                <w:color w:val="000000" w:themeColor="text1"/>
              </w:rPr>
              <w:t>Refill Ink For XSTAMPER</w:t>
            </w:r>
            <w:r w:rsidRPr="00F22C7A">
              <w:rPr>
                <w:rFonts w:cstheme="minorHAnsi"/>
                <w:b/>
                <w:color w:val="000000" w:themeColor="text1"/>
                <w:lang w:val="en-US"/>
              </w:rPr>
              <w:t xml:space="preserve"> : black, blue, red, green</w:t>
            </w:r>
          </w:p>
        </w:tc>
      </w:tr>
    </w:tbl>
    <w:p w:rsidR="000E7F62" w:rsidRPr="00F22C7A" w:rsidRDefault="00A01007" w:rsidP="000E7F62">
      <w:pPr>
        <w:pStyle w:val="Default"/>
        <w:numPr>
          <w:ilvl w:val="0"/>
          <w:numId w:val="22"/>
        </w:numPr>
        <w:spacing w:line="276" w:lineRule="auto"/>
        <w:ind w:left="567" w:hanging="567"/>
        <w:jc w:val="both"/>
        <w:rPr>
          <w:color w:val="000000" w:themeColor="text1"/>
        </w:rPr>
      </w:pPr>
      <w:r w:rsidRPr="00F22C7A">
        <w:rPr>
          <w:color w:val="000000" w:themeColor="text1"/>
          <w:lang w:val="en-US"/>
        </w:rPr>
        <w:t>Harga</w:t>
      </w:r>
      <w:r w:rsidR="00624B27">
        <w:rPr>
          <w:color w:val="000000" w:themeColor="text1"/>
          <w:lang w:val="en-US"/>
        </w:rPr>
        <w:t xml:space="preserve"> </w:t>
      </w:r>
      <w:r w:rsidRPr="00F22C7A">
        <w:rPr>
          <w:color w:val="000000" w:themeColor="text1"/>
          <w:lang w:val="en-US"/>
        </w:rPr>
        <w:t>produk</w:t>
      </w:r>
      <w:r w:rsidR="00624B27">
        <w:rPr>
          <w:color w:val="000000" w:themeColor="text1"/>
          <w:lang w:val="en-US"/>
        </w:rPr>
        <w:t xml:space="preserve"> </w:t>
      </w:r>
      <w:r w:rsidRPr="00F22C7A">
        <w:rPr>
          <w:color w:val="000000" w:themeColor="text1"/>
          <w:lang w:val="en-US"/>
        </w:rPr>
        <w:t>pada</w:t>
      </w:r>
      <w:r w:rsidR="00624B27">
        <w:rPr>
          <w:color w:val="000000" w:themeColor="text1"/>
          <w:lang w:val="en-US"/>
        </w:rPr>
        <w:t xml:space="preserve"> </w:t>
      </w:r>
      <w:r w:rsidRPr="00F22C7A">
        <w:rPr>
          <w:color w:val="000000" w:themeColor="text1"/>
          <w:lang w:val="en-US"/>
        </w:rPr>
        <w:t xml:space="preserve">ayat (1) </w:t>
      </w:r>
      <w:r w:rsidR="000E7F62" w:rsidRPr="00F22C7A">
        <w:rPr>
          <w:color w:val="000000" w:themeColor="text1"/>
          <w:lang w:val="en-US"/>
        </w:rPr>
        <w:t>sesuai</w:t>
      </w:r>
      <w:r w:rsidR="00624B27">
        <w:rPr>
          <w:color w:val="000000" w:themeColor="text1"/>
          <w:lang w:val="en-US"/>
        </w:rPr>
        <w:t xml:space="preserve"> </w:t>
      </w:r>
      <w:r w:rsidR="000E7F62" w:rsidRPr="00F22C7A">
        <w:rPr>
          <w:color w:val="000000" w:themeColor="text1"/>
          <w:lang w:val="en-US"/>
        </w:rPr>
        <w:t>dengan</w:t>
      </w:r>
      <w:r w:rsidR="00624B27">
        <w:rPr>
          <w:color w:val="000000" w:themeColor="text1"/>
          <w:lang w:val="en-US"/>
        </w:rPr>
        <w:t xml:space="preserve"> </w:t>
      </w:r>
      <w:r w:rsidR="000E7F62" w:rsidRPr="00F22C7A">
        <w:rPr>
          <w:color w:val="000000" w:themeColor="text1"/>
          <w:lang w:val="en-US"/>
        </w:rPr>
        <w:t>surat</w:t>
      </w:r>
      <w:r w:rsidR="00624B27">
        <w:rPr>
          <w:color w:val="000000" w:themeColor="text1"/>
          <w:lang w:val="en-US"/>
        </w:rPr>
        <w:t xml:space="preserve"> </w:t>
      </w:r>
      <w:r w:rsidR="000E7F62" w:rsidRPr="00F22C7A">
        <w:rPr>
          <w:color w:val="000000" w:themeColor="text1"/>
          <w:lang w:val="en-US"/>
        </w:rPr>
        <w:t>penawaran</w:t>
      </w:r>
      <w:r w:rsidR="00624B27">
        <w:rPr>
          <w:color w:val="000000" w:themeColor="text1"/>
          <w:lang w:val="en-US"/>
        </w:rPr>
        <w:t xml:space="preserve"> </w:t>
      </w:r>
      <w:r w:rsidR="000E7F62" w:rsidRPr="00F22C7A">
        <w:rPr>
          <w:color w:val="000000" w:themeColor="text1"/>
          <w:lang w:val="en-US"/>
        </w:rPr>
        <w:t>dari</w:t>
      </w:r>
      <w:r w:rsidR="00624B27">
        <w:rPr>
          <w:color w:val="000000" w:themeColor="text1"/>
          <w:lang w:val="en-US"/>
        </w:rPr>
        <w:t xml:space="preserve"> </w:t>
      </w:r>
      <w:r w:rsidR="000E7F62" w:rsidRPr="00F22C7A">
        <w:rPr>
          <w:b/>
          <w:color w:val="000000" w:themeColor="text1"/>
          <w:lang w:val="en-US"/>
        </w:rPr>
        <w:t>Pihak</w:t>
      </w:r>
      <w:r w:rsidR="00624B27">
        <w:rPr>
          <w:b/>
          <w:color w:val="000000" w:themeColor="text1"/>
          <w:lang w:val="en-US"/>
        </w:rPr>
        <w:t xml:space="preserve"> </w:t>
      </w:r>
      <w:r w:rsidR="000E7F62" w:rsidRPr="00F22C7A">
        <w:rPr>
          <w:b/>
          <w:color w:val="000000" w:themeColor="text1"/>
          <w:lang w:val="en-US"/>
        </w:rPr>
        <w:t>Pertama</w:t>
      </w:r>
      <w:r w:rsidR="000E7F62" w:rsidRPr="00F22C7A">
        <w:rPr>
          <w:color w:val="000000" w:themeColor="text1"/>
          <w:lang w:val="en-US"/>
        </w:rPr>
        <w:t xml:space="preserve"> yang disepakati</w:t>
      </w:r>
      <w:r w:rsidR="00624B27">
        <w:rPr>
          <w:color w:val="000000" w:themeColor="text1"/>
          <w:lang w:val="en-US"/>
        </w:rPr>
        <w:t xml:space="preserve"> </w:t>
      </w:r>
      <w:r w:rsidR="000E7F62" w:rsidRPr="00F22C7A">
        <w:rPr>
          <w:b/>
          <w:color w:val="000000" w:themeColor="text1"/>
          <w:lang w:val="en-US"/>
        </w:rPr>
        <w:t>Pihak</w:t>
      </w:r>
      <w:r w:rsidR="00624B27">
        <w:rPr>
          <w:b/>
          <w:color w:val="000000" w:themeColor="text1"/>
          <w:lang w:val="en-US"/>
        </w:rPr>
        <w:t xml:space="preserve"> </w:t>
      </w:r>
      <w:r w:rsidR="000E7F62" w:rsidRPr="00F22C7A">
        <w:rPr>
          <w:b/>
          <w:color w:val="000000" w:themeColor="text1"/>
          <w:lang w:val="en-US"/>
        </w:rPr>
        <w:t>Kedua</w:t>
      </w:r>
      <w:r w:rsidRPr="00F22C7A">
        <w:rPr>
          <w:b/>
          <w:color w:val="000000" w:themeColor="text1"/>
          <w:lang w:val="en-US"/>
        </w:rPr>
        <w:t xml:space="preserve">, </w:t>
      </w:r>
      <w:r w:rsidRPr="00F22C7A">
        <w:rPr>
          <w:color w:val="000000" w:themeColor="text1"/>
          <w:lang w:val="en-US"/>
        </w:rPr>
        <w:t>dan</w:t>
      </w:r>
      <w:r w:rsidR="00624B27">
        <w:rPr>
          <w:color w:val="000000" w:themeColor="text1"/>
          <w:lang w:val="en-US"/>
        </w:rPr>
        <w:t xml:space="preserve"> </w:t>
      </w:r>
      <w:r w:rsidRPr="00F22C7A">
        <w:rPr>
          <w:color w:val="000000" w:themeColor="text1"/>
          <w:lang w:val="en-US"/>
        </w:rPr>
        <w:t>selanjutnya</w:t>
      </w:r>
      <w:r w:rsidR="00624B27">
        <w:rPr>
          <w:color w:val="000000" w:themeColor="text1"/>
          <w:lang w:val="en-US"/>
        </w:rPr>
        <w:t xml:space="preserve"> </w:t>
      </w:r>
      <w:r w:rsidRPr="00F22C7A">
        <w:rPr>
          <w:color w:val="000000" w:themeColor="text1"/>
          <w:lang w:val="en-US"/>
        </w:rPr>
        <w:t>akan</w:t>
      </w:r>
      <w:r w:rsidR="00624B27">
        <w:rPr>
          <w:color w:val="000000" w:themeColor="text1"/>
          <w:lang w:val="en-US"/>
        </w:rPr>
        <w:t xml:space="preserve"> </w:t>
      </w:r>
      <w:r w:rsidRPr="00F22C7A">
        <w:rPr>
          <w:color w:val="000000" w:themeColor="text1"/>
          <w:lang w:val="en-US"/>
        </w:rPr>
        <w:t>mengikuti Purchase Order yang dibuktikan</w:t>
      </w:r>
      <w:r w:rsidR="00624B27">
        <w:rPr>
          <w:color w:val="000000" w:themeColor="text1"/>
          <w:lang w:val="en-US"/>
        </w:rPr>
        <w:t xml:space="preserve"> </w:t>
      </w:r>
      <w:r w:rsidRPr="00F22C7A">
        <w:rPr>
          <w:color w:val="000000" w:themeColor="text1"/>
          <w:lang w:val="en-US"/>
        </w:rPr>
        <w:t>dengan</w:t>
      </w:r>
      <w:r w:rsidR="00624B27">
        <w:rPr>
          <w:color w:val="000000" w:themeColor="text1"/>
          <w:lang w:val="en-US"/>
        </w:rPr>
        <w:t xml:space="preserve"> </w:t>
      </w:r>
      <w:r w:rsidRPr="00F22C7A">
        <w:rPr>
          <w:color w:val="000000" w:themeColor="text1"/>
          <w:lang w:val="en-US"/>
        </w:rPr>
        <w:t>persetujuan  Purchase Order dari</w:t>
      </w:r>
      <w:r w:rsidR="00624B27">
        <w:rPr>
          <w:color w:val="000000" w:themeColor="text1"/>
          <w:lang w:val="en-US"/>
        </w:rPr>
        <w:t xml:space="preserve"> </w:t>
      </w:r>
      <w:r w:rsidRPr="00F22C7A">
        <w:rPr>
          <w:color w:val="000000" w:themeColor="text1"/>
          <w:lang w:val="en-US"/>
        </w:rPr>
        <w:t>Pihak</w:t>
      </w:r>
      <w:r w:rsidR="00624B27">
        <w:rPr>
          <w:color w:val="000000" w:themeColor="text1"/>
          <w:lang w:val="en-US"/>
        </w:rPr>
        <w:t xml:space="preserve"> </w:t>
      </w:r>
      <w:r w:rsidRPr="00F22C7A">
        <w:rPr>
          <w:color w:val="000000" w:themeColor="text1"/>
          <w:lang w:val="en-US"/>
        </w:rPr>
        <w:t>Pertama</w:t>
      </w:r>
      <w:r w:rsidR="00E87A69" w:rsidRPr="00F22C7A">
        <w:rPr>
          <w:color w:val="000000" w:themeColor="text1"/>
          <w:lang w:val="en-US"/>
        </w:rPr>
        <w:t>.</w:t>
      </w:r>
    </w:p>
    <w:p w:rsidR="000E7F62" w:rsidRPr="00F22C7A" w:rsidRDefault="000E7F62" w:rsidP="000E7F62">
      <w:pPr>
        <w:pStyle w:val="Default"/>
        <w:numPr>
          <w:ilvl w:val="0"/>
          <w:numId w:val="22"/>
        </w:numPr>
        <w:spacing w:line="276" w:lineRule="auto"/>
        <w:ind w:left="567" w:hanging="567"/>
        <w:jc w:val="both"/>
        <w:rPr>
          <w:color w:val="000000" w:themeColor="text1"/>
        </w:rPr>
      </w:pPr>
      <w:r w:rsidRPr="00F22C7A">
        <w:rPr>
          <w:color w:val="000000" w:themeColor="text1"/>
        </w:rPr>
        <w:t>Jumlah dan jenis produk yang dipesan sesuai PO (</w:t>
      </w:r>
      <w:r w:rsidRPr="00F22C7A">
        <w:rPr>
          <w:i/>
          <w:color w:val="000000" w:themeColor="text1"/>
        </w:rPr>
        <w:t>Purchase Order</w:t>
      </w:r>
      <w:r w:rsidRPr="00F22C7A">
        <w:rPr>
          <w:color w:val="000000" w:themeColor="text1"/>
        </w:rPr>
        <w:t xml:space="preserve">) dari </w:t>
      </w:r>
      <w:r w:rsidRPr="00F22C7A">
        <w:rPr>
          <w:b/>
          <w:color w:val="000000" w:themeColor="text1"/>
        </w:rPr>
        <w:t>Pihak Kedua</w:t>
      </w:r>
    </w:p>
    <w:p w:rsidR="00D826E6" w:rsidRPr="00F22C7A" w:rsidRDefault="00D826E6" w:rsidP="004F2AF7">
      <w:pPr>
        <w:pStyle w:val="Default"/>
        <w:spacing w:line="276" w:lineRule="auto"/>
        <w:rPr>
          <w:b/>
          <w:bCs/>
          <w:color w:val="000000" w:themeColor="text1"/>
        </w:rPr>
      </w:pPr>
    </w:p>
    <w:p w:rsidR="004F25E8" w:rsidRPr="00F22C7A" w:rsidRDefault="004F25E8" w:rsidP="004F2AF7">
      <w:pPr>
        <w:pStyle w:val="Default"/>
        <w:spacing w:line="276" w:lineRule="auto"/>
        <w:jc w:val="center"/>
        <w:rPr>
          <w:b/>
          <w:bCs/>
          <w:color w:val="000000" w:themeColor="text1"/>
        </w:rPr>
      </w:pPr>
      <w:r w:rsidRPr="00F22C7A">
        <w:rPr>
          <w:b/>
          <w:bCs/>
          <w:color w:val="000000" w:themeColor="text1"/>
        </w:rPr>
        <w:t>Pasal 2</w:t>
      </w:r>
    </w:p>
    <w:p w:rsidR="004F25E8" w:rsidRPr="00F22C7A" w:rsidRDefault="004F25E8" w:rsidP="004F2AF7">
      <w:pPr>
        <w:pStyle w:val="Default"/>
        <w:spacing w:line="276" w:lineRule="auto"/>
        <w:jc w:val="center"/>
        <w:rPr>
          <w:b/>
          <w:bCs/>
          <w:color w:val="000000" w:themeColor="text1"/>
        </w:rPr>
      </w:pPr>
      <w:r w:rsidRPr="00F22C7A">
        <w:rPr>
          <w:b/>
          <w:bCs/>
          <w:color w:val="000000" w:themeColor="text1"/>
        </w:rPr>
        <w:t>Pengiriman</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Cs/>
          <w:color w:val="000000" w:themeColor="text1"/>
        </w:rPr>
        <w:t xml:space="preserve">Biaya transportasi yang timbul dari tempat </w:t>
      </w:r>
      <w:r w:rsidRPr="00F22C7A">
        <w:rPr>
          <w:b/>
          <w:bCs/>
          <w:color w:val="000000" w:themeColor="text1"/>
        </w:rPr>
        <w:t>Pihak Pertama</w:t>
      </w:r>
      <w:r w:rsidRPr="00F22C7A">
        <w:rPr>
          <w:bCs/>
          <w:color w:val="000000" w:themeColor="text1"/>
        </w:rPr>
        <w:t xml:space="preserve"> ke tempat </w:t>
      </w:r>
      <w:r w:rsidRPr="00F22C7A">
        <w:rPr>
          <w:b/>
          <w:bCs/>
          <w:color w:val="000000" w:themeColor="text1"/>
        </w:rPr>
        <w:t>Pihak Kedua</w:t>
      </w:r>
      <w:r w:rsidRPr="00F22C7A">
        <w:rPr>
          <w:bCs/>
          <w:color w:val="000000" w:themeColor="text1"/>
        </w:rPr>
        <w:t xml:space="preserve"> sepenuhnya menjadi tanggung jawab </w:t>
      </w:r>
      <w:r w:rsidRPr="00F22C7A">
        <w:rPr>
          <w:b/>
          <w:bCs/>
          <w:color w:val="000000" w:themeColor="text1"/>
        </w:rPr>
        <w:t>Pihak Pertama</w:t>
      </w:r>
      <w:r w:rsidRPr="00F22C7A">
        <w:rPr>
          <w:bCs/>
          <w:color w:val="000000" w:themeColor="text1"/>
        </w:rPr>
        <w:t>.</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Cs/>
          <w:color w:val="000000" w:themeColor="text1"/>
        </w:rPr>
        <w:t xml:space="preserve">Resiko kerusakan akibat proses pengiriman menjadi tanggung jawab </w:t>
      </w:r>
      <w:r w:rsidR="00A01007" w:rsidRPr="00F22C7A">
        <w:rPr>
          <w:bCs/>
          <w:color w:val="000000" w:themeColor="text1"/>
          <w:lang w:val="en-US"/>
        </w:rPr>
        <w:t>pihak</w:t>
      </w:r>
      <w:r w:rsidR="00624B27">
        <w:rPr>
          <w:bCs/>
          <w:color w:val="000000" w:themeColor="text1"/>
          <w:lang w:val="en-US"/>
        </w:rPr>
        <w:t xml:space="preserve"> </w:t>
      </w:r>
      <w:r w:rsidR="00A01007" w:rsidRPr="00F22C7A">
        <w:rPr>
          <w:bCs/>
          <w:color w:val="000000" w:themeColor="text1"/>
          <w:lang w:val="en-US"/>
        </w:rPr>
        <w:t>expedisi yang mana</w:t>
      </w:r>
      <w:r w:rsidR="00624B27">
        <w:rPr>
          <w:bCs/>
          <w:color w:val="000000" w:themeColor="text1"/>
          <w:lang w:val="en-US"/>
        </w:rPr>
        <w:t xml:space="preserve"> </w:t>
      </w:r>
      <w:r w:rsidRPr="00F22C7A">
        <w:rPr>
          <w:b/>
          <w:bCs/>
          <w:color w:val="000000" w:themeColor="text1"/>
        </w:rPr>
        <w:t>Pihak Pertama</w:t>
      </w:r>
      <w:r w:rsidR="00624B27">
        <w:rPr>
          <w:b/>
          <w:bCs/>
          <w:color w:val="000000" w:themeColor="text1"/>
          <w:lang w:val="en-US"/>
        </w:rPr>
        <w:t xml:space="preserve"> </w:t>
      </w:r>
      <w:r w:rsidR="00A01007" w:rsidRPr="00F22C7A">
        <w:rPr>
          <w:bCs/>
          <w:color w:val="000000" w:themeColor="text1"/>
          <w:lang w:val="en-US"/>
        </w:rPr>
        <w:t>akan</w:t>
      </w:r>
      <w:r w:rsidR="00624B27">
        <w:rPr>
          <w:bCs/>
          <w:color w:val="000000" w:themeColor="text1"/>
          <w:lang w:val="en-US"/>
        </w:rPr>
        <w:t xml:space="preserve"> </w:t>
      </w:r>
      <w:r w:rsidR="00A01007" w:rsidRPr="00F22C7A">
        <w:rPr>
          <w:bCs/>
          <w:color w:val="000000" w:themeColor="text1"/>
          <w:lang w:val="en-US"/>
        </w:rPr>
        <w:t>membantu</w:t>
      </w:r>
      <w:r w:rsidR="00624B27">
        <w:rPr>
          <w:bCs/>
          <w:color w:val="000000" w:themeColor="text1"/>
          <w:lang w:val="en-US"/>
        </w:rPr>
        <w:t xml:space="preserve"> </w:t>
      </w:r>
      <w:r w:rsidR="00A01007" w:rsidRPr="00F22C7A">
        <w:rPr>
          <w:bCs/>
          <w:color w:val="000000" w:themeColor="text1"/>
          <w:lang w:val="en-US"/>
        </w:rPr>
        <w:t>dalam proses klaim</w:t>
      </w:r>
      <w:r w:rsidR="00624B27">
        <w:rPr>
          <w:bCs/>
          <w:color w:val="000000" w:themeColor="text1"/>
          <w:lang w:val="en-US"/>
        </w:rPr>
        <w:t xml:space="preserve"> </w:t>
      </w:r>
      <w:r w:rsidR="00A01007" w:rsidRPr="00F22C7A">
        <w:rPr>
          <w:bCs/>
          <w:color w:val="000000" w:themeColor="text1"/>
          <w:lang w:val="en-US"/>
        </w:rPr>
        <w:t>kepada</w:t>
      </w:r>
      <w:r w:rsidR="00624B27">
        <w:rPr>
          <w:bCs/>
          <w:color w:val="000000" w:themeColor="text1"/>
          <w:lang w:val="en-US"/>
        </w:rPr>
        <w:t xml:space="preserve"> </w:t>
      </w:r>
      <w:r w:rsidR="00A01007" w:rsidRPr="00F22C7A">
        <w:rPr>
          <w:bCs/>
          <w:color w:val="000000" w:themeColor="text1"/>
          <w:lang w:val="en-US"/>
        </w:rPr>
        <w:t>pihakexpedisi</w:t>
      </w:r>
      <w:r w:rsidRPr="00F22C7A">
        <w:rPr>
          <w:bCs/>
          <w:color w:val="000000" w:themeColor="text1"/>
        </w:rPr>
        <w:t>.</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Cs/>
          <w:color w:val="000000" w:themeColor="text1"/>
        </w:rPr>
        <w:t xml:space="preserve">Jumlah </w:t>
      </w:r>
      <w:r w:rsidR="0084356D" w:rsidRPr="00F22C7A">
        <w:rPr>
          <w:bCs/>
          <w:color w:val="000000" w:themeColor="text1"/>
        </w:rPr>
        <w:t>produk</w:t>
      </w:r>
      <w:r w:rsidRPr="00F22C7A">
        <w:rPr>
          <w:bCs/>
          <w:color w:val="000000" w:themeColor="text1"/>
        </w:rPr>
        <w:t xml:space="preserve"> dan waktu pengiriman harus sesuai dengan yang sudah ditetapkan di </w:t>
      </w:r>
      <w:r w:rsidRPr="00F22C7A">
        <w:rPr>
          <w:bCs/>
          <w:i/>
          <w:color w:val="000000" w:themeColor="text1"/>
        </w:rPr>
        <w:t>Purchase Order</w:t>
      </w:r>
      <w:r w:rsidRPr="00F22C7A">
        <w:rPr>
          <w:bCs/>
          <w:color w:val="000000" w:themeColor="text1"/>
        </w:rPr>
        <w:t xml:space="preserve"> yang diterbitkan oleh </w:t>
      </w:r>
      <w:r w:rsidRPr="00F22C7A">
        <w:rPr>
          <w:b/>
          <w:bCs/>
          <w:color w:val="000000" w:themeColor="text1"/>
        </w:rPr>
        <w:t>Pihak Kedua</w:t>
      </w:r>
      <w:r w:rsidRPr="00F22C7A">
        <w:rPr>
          <w:bCs/>
          <w:color w:val="000000" w:themeColor="text1"/>
        </w:rPr>
        <w:t>.</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Cs/>
          <w:color w:val="000000" w:themeColor="text1"/>
        </w:rPr>
        <w:t xml:space="preserve">Apabila </w:t>
      </w:r>
      <w:r w:rsidRPr="00F22C7A">
        <w:rPr>
          <w:b/>
          <w:bCs/>
          <w:color w:val="000000" w:themeColor="text1"/>
        </w:rPr>
        <w:t>Pihak Pertama</w:t>
      </w:r>
      <w:r w:rsidRPr="00F22C7A">
        <w:rPr>
          <w:bCs/>
          <w:color w:val="000000" w:themeColor="text1"/>
        </w:rPr>
        <w:t xml:space="preserve"> akan melakukan pengiriman </w:t>
      </w:r>
      <w:r w:rsidR="0084356D" w:rsidRPr="00F22C7A">
        <w:rPr>
          <w:bCs/>
          <w:color w:val="000000" w:themeColor="text1"/>
        </w:rPr>
        <w:t>produk</w:t>
      </w:r>
      <w:r w:rsidRPr="00F22C7A">
        <w:rPr>
          <w:bCs/>
          <w:color w:val="000000" w:themeColor="text1"/>
        </w:rPr>
        <w:t xml:space="preserve"> kepada </w:t>
      </w:r>
      <w:r w:rsidRPr="00F22C7A">
        <w:rPr>
          <w:b/>
          <w:bCs/>
          <w:color w:val="000000" w:themeColor="text1"/>
        </w:rPr>
        <w:t>Pihak Kedua</w:t>
      </w:r>
      <w:r w:rsidRPr="00F22C7A">
        <w:rPr>
          <w:bCs/>
          <w:color w:val="000000" w:themeColor="text1"/>
        </w:rPr>
        <w:t xml:space="preserve"> melebihi waktu atau tidak pada hari kerja yang telah ditentukan maka </w:t>
      </w:r>
      <w:r w:rsidRPr="00F22C7A">
        <w:rPr>
          <w:b/>
          <w:bCs/>
          <w:color w:val="000000" w:themeColor="text1"/>
        </w:rPr>
        <w:t>Pihak Pertama</w:t>
      </w:r>
      <w:r w:rsidRPr="00F22C7A">
        <w:rPr>
          <w:bCs/>
          <w:color w:val="000000" w:themeColor="text1"/>
        </w:rPr>
        <w:t xml:space="preserve"> harus menginformasikan kepada</w:t>
      </w:r>
      <w:r w:rsidRPr="00F22C7A">
        <w:rPr>
          <w:b/>
          <w:bCs/>
          <w:color w:val="000000" w:themeColor="text1"/>
        </w:rPr>
        <w:t xml:space="preserve"> Pihak Kedua </w:t>
      </w:r>
      <w:r w:rsidRPr="00F22C7A">
        <w:rPr>
          <w:bCs/>
          <w:color w:val="000000" w:themeColor="text1"/>
        </w:rPr>
        <w:t>terlebih dahulu.</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Cs/>
          <w:color w:val="000000" w:themeColor="text1"/>
        </w:rPr>
        <w:t>Batas waktu pengiriman</w:t>
      </w:r>
      <w:r w:rsidR="0084356D" w:rsidRPr="00F22C7A">
        <w:rPr>
          <w:bCs/>
          <w:color w:val="000000" w:themeColor="text1"/>
        </w:rPr>
        <w:t xml:space="preserve"> produk</w:t>
      </w:r>
      <w:r w:rsidRPr="00F22C7A">
        <w:rPr>
          <w:bCs/>
          <w:color w:val="000000" w:themeColor="text1"/>
        </w:rPr>
        <w:t xml:space="preserve"> sesuai dengan jadwal yang sudah disetujui </w:t>
      </w:r>
      <w:r w:rsidRPr="00F22C7A">
        <w:rPr>
          <w:b/>
          <w:bCs/>
          <w:color w:val="000000" w:themeColor="text1"/>
        </w:rPr>
        <w:t>Para Pihak</w:t>
      </w:r>
      <w:r w:rsidRPr="00F22C7A">
        <w:rPr>
          <w:bCs/>
          <w:color w:val="000000" w:themeColor="text1"/>
        </w:rPr>
        <w:t>.</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Cs/>
          <w:color w:val="000000" w:themeColor="text1"/>
        </w:rPr>
        <w:t>Apabila terjadi keterlambatan dalam pengiriman</w:t>
      </w:r>
      <w:r w:rsidR="00A01007" w:rsidRPr="00F22C7A">
        <w:rPr>
          <w:bCs/>
          <w:color w:val="000000" w:themeColor="text1"/>
        </w:rPr>
        <w:t xml:space="preserve"> selain keterlambatan yang diakibatkan oleh pihak expedisi, </w:t>
      </w:r>
      <w:r w:rsidRPr="00F22C7A">
        <w:rPr>
          <w:bCs/>
          <w:color w:val="000000" w:themeColor="text1"/>
        </w:rPr>
        <w:t xml:space="preserve"> maka </w:t>
      </w:r>
      <w:r w:rsidRPr="00F22C7A">
        <w:rPr>
          <w:b/>
          <w:bCs/>
          <w:color w:val="000000" w:themeColor="text1"/>
        </w:rPr>
        <w:t>Pihak Pertama</w:t>
      </w:r>
      <w:r w:rsidRPr="00F22C7A">
        <w:rPr>
          <w:bCs/>
          <w:color w:val="000000" w:themeColor="text1"/>
        </w:rPr>
        <w:t xml:space="preserve"> wajib membayar biaya keterlambatan 0,1</w:t>
      </w:r>
      <w:r w:rsidRPr="00F22C7A">
        <w:rPr>
          <w:bCs/>
          <w:color w:val="000000" w:themeColor="text1"/>
          <w:vertAlign w:val="superscript"/>
        </w:rPr>
        <w:t>0</w:t>
      </w:r>
      <w:r w:rsidRPr="00F22C7A">
        <w:rPr>
          <w:bCs/>
          <w:color w:val="000000" w:themeColor="text1"/>
        </w:rPr>
        <w:t>/</w:t>
      </w:r>
      <w:r w:rsidRPr="00F22C7A">
        <w:rPr>
          <w:bCs/>
          <w:color w:val="000000" w:themeColor="text1"/>
          <w:vertAlign w:val="subscript"/>
        </w:rPr>
        <w:t xml:space="preserve">0 </w:t>
      </w:r>
      <w:r w:rsidRPr="00F22C7A">
        <w:rPr>
          <w:bCs/>
          <w:color w:val="000000" w:themeColor="text1"/>
        </w:rPr>
        <w:t xml:space="preserve">(nol koma satu persen) per hari keterlambatan dari total harga </w:t>
      </w:r>
      <w:r w:rsidR="0084356D" w:rsidRPr="00F22C7A">
        <w:rPr>
          <w:bCs/>
          <w:color w:val="000000" w:themeColor="text1"/>
        </w:rPr>
        <w:t>produk</w:t>
      </w:r>
      <w:r w:rsidR="006257F5" w:rsidRPr="00F22C7A">
        <w:rPr>
          <w:bCs/>
          <w:color w:val="000000" w:themeColor="text1"/>
        </w:rPr>
        <w:t xml:space="preserve"> yang dipesan </w:t>
      </w:r>
      <w:r w:rsidR="006257F5" w:rsidRPr="00F22C7A">
        <w:rPr>
          <w:b/>
          <w:bCs/>
          <w:color w:val="000000" w:themeColor="text1"/>
        </w:rPr>
        <w:t>Pihak Kedua</w:t>
      </w:r>
      <w:r w:rsidRPr="00F22C7A">
        <w:rPr>
          <w:bCs/>
          <w:color w:val="000000" w:themeColor="text1"/>
        </w:rPr>
        <w:t>.</w:t>
      </w:r>
    </w:p>
    <w:p w:rsidR="006257F5" w:rsidRPr="00F22C7A" w:rsidRDefault="006257F5" w:rsidP="004F2AF7">
      <w:pPr>
        <w:pStyle w:val="Default"/>
        <w:numPr>
          <w:ilvl w:val="0"/>
          <w:numId w:val="10"/>
        </w:numPr>
        <w:spacing w:line="276" w:lineRule="auto"/>
        <w:ind w:left="567" w:hanging="567"/>
        <w:jc w:val="both"/>
        <w:rPr>
          <w:bCs/>
          <w:color w:val="000000" w:themeColor="text1"/>
        </w:rPr>
      </w:pPr>
      <w:r w:rsidRPr="00F22C7A">
        <w:rPr>
          <w:bCs/>
          <w:color w:val="000000" w:themeColor="text1"/>
        </w:rPr>
        <w:t xml:space="preserve">Pembayaran ayat (6) paling lambat 15 (lima belas) hari setelah tagihan klaim diterima </w:t>
      </w:r>
      <w:r w:rsidRPr="00F22C7A">
        <w:rPr>
          <w:b/>
          <w:bCs/>
          <w:color w:val="000000" w:themeColor="text1"/>
        </w:rPr>
        <w:t>Pihak Pertama</w:t>
      </w:r>
      <w:r w:rsidRPr="00F22C7A">
        <w:rPr>
          <w:bCs/>
          <w:color w:val="000000" w:themeColor="text1"/>
        </w:rPr>
        <w:t>.</w:t>
      </w:r>
    </w:p>
    <w:p w:rsidR="00761B6C" w:rsidRPr="00F22C7A" w:rsidRDefault="00761B6C" w:rsidP="004F2AF7">
      <w:pPr>
        <w:pStyle w:val="Default"/>
        <w:numPr>
          <w:ilvl w:val="0"/>
          <w:numId w:val="10"/>
        </w:numPr>
        <w:spacing w:line="276" w:lineRule="auto"/>
        <w:ind w:left="567" w:hanging="567"/>
        <w:jc w:val="both"/>
        <w:rPr>
          <w:bCs/>
          <w:color w:val="000000" w:themeColor="text1"/>
        </w:rPr>
      </w:pPr>
      <w:r w:rsidRPr="00F22C7A">
        <w:rPr>
          <w:b/>
          <w:bCs/>
          <w:color w:val="000000" w:themeColor="text1"/>
        </w:rPr>
        <w:t>Para Pihak</w:t>
      </w:r>
      <w:r w:rsidRPr="00F22C7A">
        <w:rPr>
          <w:bCs/>
          <w:color w:val="000000" w:themeColor="text1"/>
        </w:rPr>
        <w:t xml:space="preserve"> sepakat sebelum dilakukan penyerahan </w:t>
      </w:r>
      <w:r w:rsidR="0084356D" w:rsidRPr="00F22C7A">
        <w:rPr>
          <w:bCs/>
          <w:color w:val="000000" w:themeColor="text1"/>
        </w:rPr>
        <w:t>produk</w:t>
      </w:r>
      <w:r w:rsidRPr="00F22C7A">
        <w:rPr>
          <w:bCs/>
          <w:color w:val="000000" w:themeColor="text1"/>
        </w:rPr>
        <w:t xml:space="preserve"> dari </w:t>
      </w:r>
      <w:r w:rsidRPr="00F22C7A">
        <w:rPr>
          <w:b/>
          <w:bCs/>
          <w:color w:val="000000" w:themeColor="text1"/>
        </w:rPr>
        <w:t>Pihak Pertama</w:t>
      </w:r>
      <w:r w:rsidRPr="00F22C7A">
        <w:rPr>
          <w:bCs/>
          <w:color w:val="000000" w:themeColor="text1"/>
        </w:rPr>
        <w:t xml:space="preserve"> kepada </w:t>
      </w:r>
      <w:r w:rsidRPr="00F22C7A">
        <w:rPr>
          <w:b/>
          <w:bCs/>
          <w:color w:val="000000" w:themeColor="text1"/>
        </w:rPr>
        <w:t>Pihak Kedua</w:t>
      </w:r>
      <w:r w:rsidRPr="00F22C7A">
        <w:rPr>
          <w:bCs/>
          <w:color w:val="000000" w:themeColor="text1"/>
        </w:rPr>
        <w:t>, dilakukan pengecekan</w:t>
      </w:r>
      <w:r w:rsidR="0084356D" w:rsidRPr="00F22C7A">
        <w:rPr>
          <w:bCs/>
          <w:color w:val="000000" w:themeColor="text1"/>
        </w:rPr>
        <w:t xml:space="preserve"> produk </w:t>
      </w:r>
      <w:r w:rsidRPr="00F22C7A">
        <w:rPr>
          <w:bCs/>
          <w:color w:val="000000" w:themeColor="text1"/>
        </w:rPr>
        <w:t xml:space="preserve">(jumlah, kualitas, dll) antara </w:t>
      </w:r>
      <w:r w:rsidRPr="00F22C7A">
        <w:rPr>
          <w:b/>
          <w:bCs/>
          <w:color w:val="000000" w:themeColor="text1"/>
        </w:rPr>
        <w:t>Pihak Pertama</w:t>
      </w:r>
      <w:r w:rsidRPr="00F22C7A">
        <w:rPr>
          <w:bCs/>
          <w:color w:val="000000" w:themeColor="text1"/>
        </w:rPr>
        <w:t xml:space="preserve"> dan </w:t>
      </w:r>
      <w:r w:rsidRPr="00F22C7A">
        <w:rPr>
          <w:b/>
          <w:bCs/>
          <w:color w:val="000000" w:themeColor="text1"/>
        </w:rPr>
        <w:t>Pihak Kedua</w:t>
      </w:r>
      <w:r w:rsidRPr="00F22C7A">
        <w:rPr>
          <w:bCs/>
          <w:color w:val="000000" w:themeColor="text1"/>
        </w:rPr>
        <w:t>.</w:t>
      </w:r>
    </w:p>
    <w:p w:rsidR="00414AE8" w:rsidRDefault="00414AE8" w:rsidP="00F22C7A">
      <w:pPr>
        <w:pStyle w:val="Default"/>
        <w:spacing w:line="276" w:lineRule="auto"/>
        <w:rPr>
          <w:b/>
          <w:bCs/>
          <w:color w:val="000000" w:themeColor="text1"/>
          <w:lang w:val="en-US"/>
        </w:rPr>
      </w:pPr>
    </w:p>
    <w:p w:rsidR="00371811" w:rsidRDefault="00371811" w:rsidP="00F22C7A">
      <w:pPr>
        <w:pStyle w:val="Default"/>
        <w:spacing w:line="276" w:lineRule="auto"/>
        <w:rPr>
          <w:b/>
          <w:bCs/>
          <w:color w:val="000000" w:themeColor="text1"/>
          <w:lang w:val="en-US"/>
        </w:rPr>
      </w:pPr>
    </w:p>
    <w:p w:rsidR="00624B27" w:rsidRPr="00F22C7A" w:rsidRDefault="00624B27" w:rsidP="00F22C7A">
      <w:pPr>
        <w:pStyle w:val="Default"/>
        <w:spacing w:line="276" w:lineRule="auto"/>
        <w:rPr>
          <w:b/>
          <w:bCs/>
          <w:color w:val="000000" w:themeColor="text1"/>
          <w:lang w:val="en-US"/>
        </w:rPr>
      </w:pPr>
    </w:p>
    <w:p w:rsidR="0094635A" w:rsidRPr="00F22C7A" w:rsidRDefault="0094635A" w:rsidP="004F2AF7">
      <w:pPr>
        <w:pStyle w:val="Default"/>
        <w:spacing w:line="276" w:lineRule="auto"/>
        <w:jc w:val="center"/>
        <w:rPr>
          <w:b/>
          <w:bCs/>
          <w:color w:val="000000" w:themeColor="text1"/>
        </w:rPr>
      </w:pPr>
      <w:r w:rsidRPr="00F22C7A">
        <w:rPr>
          <w:b/>
          <w:bCs/>
          <w:color w:val="000000" w:themeColor="text1"/>
        </w:rPr>
        <w:lastRenderedPageBreak/>
        <w:t>Pasal 3</w:t>
      </w:r>
    </w:p>
    <w:p w:rsidR="0094635A" w:rsidRPr="00F22C7A" w:rsidRDefault="0094635A" w:rsidP="004F2AF7">
      <w:pPr>
        <w:pStyle w:val="Default"/>
        <w:spacing w:line="276" w:lineRule="auto"/>
        <w:jc w:val="center"/>
        <w:rPr>
          <w:b/>
          <w:bCs/>
          <w:color w:val="000000" w:themeColor="text1"/>
        </w:rPr>
      </w:pPr>
      <w:r w:rsidRPr="00F22C7A">
        <w:rPr>
          <w:b/>
          <w:bCs/>
          <w:color w:val="000000" w:themeColor="text1"/>
        </w:rPr>
        <w:t>Jaminan Kualitas Produk</w:t>
      </w:r>
    </w:p>
    <w:p w:rsidR="0094635A" w:rsidRPr="00F22C7A" w:rsidRDefault="0094635A" w:rsidP="004F2AF7">
      <w:pPr>
        <w:pStyle w:val="Default"/>
        <w:numPr>
          <w:ilvl w:val="0"/>
          <w:numId w:val="24"/>
        </w:numPr>
        <w:spacing w:line="276" w:lineRule="auto"/>
        <w:ind w:left="567" w:hanging="567"/>
        <w:jc w:val="both"/>
        <w:rPr>
          <w:bCs/>
          <w:color w:val="000000" w:themeColor="text1"/>
        </w:rPr>
      </w:pPr>
      <w:r w:rsidRPr="00F22C7A">
        <w:rPr>
          <w:b/>
          <w:bCs/>
          <w:color w:val="000000" w:themeColor="text1"/>
        </w:rPr>
        <w:t>Pihak Pertama</w:t>
      </w:r>
      <w:r w:rsidRPr="00F22C7A">
        <w:rPr>
          <w:bCs/>
          <w:color w:val="000000" w:themeColor="text1"/>
        </w:rPr>
        <w:t xml:space="preserve"> menjamin seluruh </w:t>
      </w:r>
      <w:r w:rsidR="00544BEC" w:rsidRPr="00F22C7A">
        <w:rPr>
          <w:bCs/>
          <w:color w:val="000000" w:themeColor="text1"/>
        </w:rPr>
        <w:t>produk</w:t>
      </w:r>
      <w:r w:rsidRPr="00F22C7A">
        <w:rPr>
          <w:bCs/>
          <w:color w:val="000000" w:themeColor="text1"/>
        </w:rPr>
        <w:t xml:space="preserve"> yang dikirim kepada </w:t>
      </w:r>
      <w:r w:rsidRPr="00F22C7A">
        <w:rPr>
          <w:b/>
          <w:bCs/>
          <w:color w:val="000000" w:themeColor="text1"/>
        </w:rPr>
        <w:t>Pihak Kedua</w:t>
      </w:r>
      <w:r w:rsidRPr="00F22C7A">
        <w:rPr>
          <w:bCs/>
          <w:color w:val="000000" w:themeColor="text1"/>
        </w:rPr>
        <w:t xml:space="preserve"> sesuai dengan spesifikasi yang telah disepakati oleh </w:t>
      </w:r>
      <w:r w:rsidRPr="00F22C7A">
        <w:rPr>
          <w:b/>
          <w:bCs/>
          <w:color w:val="000000" w:themeColor="text1"/>
        </w:rPr>
        <w:t>Para Pihak</w:t>
      </w:r>
      <w:r w:rsidRPr="00F22C7A">
        <w:rPr>
          <w:bCs/>
          <w:color w:val="000000" w:themeColor="text1"/>
        </w:rPr>
        <w:t>.</w:t>
      </w:r>
    </w:p>
    <w:p w:rsidR="0094635A" w:rsidRPr="00F22C7A" w:rsidRDefault="0094635A" w:rsidP="004F2AF7">
      <w:pPr>
        <w:pStyle w:val="Default"/>
        <w:numPr>
          <w:ilvl w:val="0"/>
          <w:numId w:val="24"/>
        </w:numPr>
        <w:spacing w:line="276" w:lineRule="auto"/>
        <w:ind w:left="567" w:hanging="567"/>
        <w:jc w:val="both"/>
        <w:rPr>
          <w:bCs/>
          <w:color w:val="000000" w:themeColor="text1"/>
        </w:rPr>
      </w:pPr>
      <w:r w:rsidRPr="00F22C7A">
        <w:rPr>
          <w:b/>
          <w:bCs/>
          <w:color w:val="000000" w:themeColor="text1"/>
        </w:rPr>
        <w:t>Pihak Pert</w:t>
      </w:r>
      <w:r w:rsidR="00C8217D" w:rsidRPr="00F22C7A">
        <w:rPr>
          <w:b/>
          <w:bCs/>
          <w:color w:val="000000" w:themeColor="text1"/>
        </w:rPr>
        <w:t>a</w:t>
      </w:r>
      <w:r w:rsidRPr="00F22C7A">
        <w:rPr>
          <w:b/>
          <w:bCs/>
          <w:color w:val="000000" w:themeColor="text1"/>
        </w:rPr>
        <w:t xml:space="preserve">ma </w:t>
      </w:r>
      <w:r w:rsidRPr="00F22C7A">
        <w:rPr>
          <w:bCs/>
          <w:color w:val="000000" w:themeColor="text1"/>
        </w:rPr>
        <w:t>menjamin seluruh</w:t>
      </w:r>
      <w:r w:rsidR="00544BEC" w:rsidRPr="00F22C7A">
        <w:rPr>
          <w:bCs/>
          <w:color w:val="000000" w:themeColor="text1"/>
        </w:rPr>
        <w:t xml:space="preserve"> produk</w:t>
      </w:r>
      <w:r w:rsidRPr="00F22C7A">
        <w:rPr>
          <w:bCs/>
          <w:color w:val="000000" w:themeColor="text1"/>
        </w:rPr>
        <w:t xml:space="preserve"> yang dikirim kepada </w:t>
      </w:r>
      <w:r w:rsidRPr="00F22C7A">
        <w:rPr>
          <w:b/>
          <w:bCs/>
          <w:color w:val="000000" w:themeColor="text1"/>
        </w:rPr>
        <w:t>Pihak Kedua</w:t>
      </w:r>
      <w:r w:rsidRPr="00F22C7A">
        <w:rPr>
          <w:bCs/>
          <w:color w:val="000000" w:themeColor="text1"/>
        </w:rPr>
        <w:t xml:space="preserve"> sesuai dengan standar</w:t>
      </w:r>
      <w:r w:rsidR="00624B27">
        <w:rPr>
          <w:bCs/>
          <w:color w:val="000000" w:themeColor="text1"/>
          <w:lang w:val="en-US"/>
        </w:rPr>
        <w:t xml:space="preserve"> </w:t>
      </w:r>
      <w:r w:rsidRPr="00F22C7A">
        <w:rPr>
          <w:bCs/>
          <w:color w:val="000000" w:themeColor="text1"/>
        </w:rPr>
        <w:t>produk yang baik.</w:t>
      </w:r>
    </w:p>
    <w:p w:rsidR="0094635A" w:rsidRPr="00F22C7A" w:rsidRDefault="0094635A" w:rsidP="004F2AF7">
      <w:pPr>
        <w:pStyle w:val="Default"/>
        <w:numPr>
          <w:ilvl w:val="0"/>
          <w:numId w:val="24"/>
        </w:numPr>
        <w:spacing w:line="276" w:lineRule="auto"/>
        <w:ind w:left="567" w:hanging="567"/>
        <w:jc w:val="both"/>
        <w:rPr>
          <w:bCs/>
          <w:color w:val="000000" w:themeColor="text1"/>
        </w:rPr>
      </w:pPr>
      <w:r w:rsidRPr="00F22C7A">
        <w:rPr>
          <w:b/>
          <w:bCs/>
          <w:color w:val="000000" w:themeColor="text1"/>
        </w:rPr>
        <w:t xml:space="preserve">Pihak Pertama </w:t>
      </w:r>
      <w:r w:rsidR="00C8217D" w:rsidRPr="00F22C7A">
        <w:rPr>
          <w:bCs/>
          <w:color w:val="000000" w:themeColor="text1"/>
        </w:rPr>
        <w:t>bersedia mengganti sebagian</w:t>
      </w:r>
      <w:r w:rsidR="00544BEC" w:rsidRPr="00F22C7A">
        <w:rPr>
          <w:bCs/>
          <w:color w:val="000000" w:themeColor="text1"/>
        </w:rPr>
        <w:t xml:space="preserve"> dan/atau seluruhnya atas produk</w:t>
      </w:r>
      <w:r w:rsidR="00CD3FD1" w:rsidRPr="00F22C7A">
        <w:rPr>
          <w:bCs/>
          <w:color w:val="000000" w:themeColor="text1"/>
        </w:rPr>
        <w:t xml:space="preserve"> yang telah dikirim </w:t>
      </w:r>
      <w:r w:rsidR="00C8217D" w:rsidRPr="00F22C7A">
        <w:rPr>
          <w:bCs/>
          <w:color w:val="000000" w:themeColor="text1"/>
        </w:rPr>
        <w:t xml:space="preserve">apabila </w:t>
      </w:r>
      <w:r w:rsidR="00544BEC" w:rsidRPr="00F22C7A">
        <w:rPr>
          <w:bCs/>
          <w:color w:val="000000" w:themeColor="text1"/>
        </w:rPr>
        <w:t xml:space="preserve">diketahui ada produk </w:t>
      </w:r>
      <w:r w:rsidR="00C8217D" w:rsidRPr="00F22C7A">
        <w:rPr>
          <w:bCs/>
          <w:color w:val="000000" w:themeColor="text1"/>
        </w:rPr>
        <w:t>cacat atau</w:t>
      </w:r>
      <w:r w:rsidR="00CD3FD1" w:rsidRPr="00F22C7A">
        <w:rPr>
          <w:bCs/>
          <w:color w:val="000000" w:themeColor="text1"/>
        </w:rPr>
        <w:t xml:space="preserve"> tidak sesuai seb</w:t>
      </w:r>
      <w:r w:rsidR="00505EE4" w:rsidRPr="00F22C7A">
        <w:rPr>
          <w:bCs/>
          <w:color w:val="000000" w:themeColor="text1"/>
        </w:rPr>
        <w:t>agaimana dalam ayat (1) dan (2)</w:t>
      </w:r>
      <w:r w:rsidR="00505EE4" w:rsidRPr="00F22C7A">
        <w:rPr>
          <w:bCs/>
          <w:color w:val="000000" w:themeColor="text1"/>
          <w:lang w:val="en-US"/>
        </w:rPr>
        <w:t>, maksimal 1 (satu) minggu</w:t>
      </w:r>
      <w:r w:rsidR="00624B27">
        <w:rPr>
          <w:bCs/>
          <w:color w:val="000000" w:themeColor="text1"/>
          <w:lang w:val="en-US"/>
        </w:rPr>
        <w:t xml:space="preserve"> </w:t>
      </w:r>
      <w:r w:rsidR="00505EE4" w:rsidRPr="00F22C7A">
        <w:rPr>
          <w:bCs/>
          <w:color w:val="000000" w:themeColor="text1"/>
          <w:lang w:val="en-US"/>
        </w:rPr>
        <w:t>setelah</w:t>
      </w:r>
      <w:r w:rsidR="00624B27">
        <w:rPr>
          <w:bCs/>
          <w:color w:val="000000" w:themeColor="text1"/>
          <w:lang w:val="en-US"/>
        </w:rPr>
        <w:t xml:space="preserve"> </w:t>
      </w:r>
      <w:r w:rsidR="00505EE4" w:rsidRPr="00F22C7A">
        <w:rPr>
          <w:bCs/>
          <w:color w:val="000000" w:themeColor="text1"/>
          <w:lang w:val="en-US"/>
        </w:rPr>
        <w:t>barang</w:t>
      </w:r>
      <w:r w:rsidR="00624B27">
        <w:rPr>
          <w:bCs/>
          <w:color w:val="000000" w:themeColor="text1"/>
          <w:lang w:val="en-US"/>
        </w:rPr>
        <w:t xml:space="preserve"> </w:t>
      </w:r>
      <w:r w:rsidR="00505EE4" w:rsidRPr="00F22C7A">
        <w:rPr>
          <w:bCs/>
          <w:color w:val="000000" w:themeColor="text1"/>
          <w:lang w:val="en-US"/>
        </w:rPr>
        <w:t>diterima.</w:t>
      </w:r>
    </w:p>
    <w:p w:rsidR="005274F8" w:rsidRPr="00F22C7A" w:rsidRDefault="00544BEC" w:rsidP="004F2AF7">
      <w:pPr>
        <w:pStyle w:val="Default"/>
        <w:numPr>
          <w:ilvl w:val="0"/>
          <w:numId w:val="24"/>
        </w:numPr>
        <w:spacing w:line="276" w:lineRule="auto"/>
        <w:ind w:left="567" w:hanging="567"/>
        <w:jc w:val="both"/>
        <w:rPr>
          <w:bCs/>
          <w:color w:val="000000" w:themeColor="text1"/>
        </w:rPr>
      </w:pPr>
      <w:r w:rsidRPr="00F22C7A">
        <w:rPr>
          <w:b/>
          <w:bCs/>
          <w:color w:val="000000" w:themeColor="text1"/>
        </w:rPr>
        <w:t>Pihak Pertama</w:t>
      </w:r>
      <w:r w:rsidRPr="00F22C7A">
        <w:rPr>
          <w:bCs/>
          <w:color w:val="000000" w:themeColor="text1"/>
        </w:rPr>
        <w:t xml:space="preserve"> menjamin bahwa semua produk</w:t>
      </w:r>
      <w:r w:rsidR="00624B27">
        <w:rPr>
          <w:bCs/>
          <w:color w:val="000000" w:themeColor="text1"/>
          <w:lang w:val="en-US"/>
        </w:rPr>
        <w:t xml:space="preserve"> di pasal 1 ayat (1)</w:t>
      </w:r>
      <w:r w:rsidRPr="00F22C7A">
        <w:rPr>
          <w:bCs/>
          <w:color w:val="000000" w:themeColor="text1"/>
        </w:rPr>
        <w:t xml:space="preserve"> yang dikirim kepada </w:t>
      </w:r>
      <w:r w:rsidRPr="00F22C7A">
        <w:rPr>
          <w:b/>
          <w:bCs/>
          <w:color w:val="000000" w:themeColor="text1"/>
        </w:rPr>
        <w:t>Pihak Kedua</w:t>
      </w:r>
      <w:r w:rsidRPr="00F22C7A">
        <w:rPr>
          <w:bCs/>
          <w:color w:val="000000" w:themeColor="text1"/>
        </w:rPr>
        <w:t xml:space="preserve"> tidak mengandung zat berbahaya bagi lingkungan </w:t>
      </w:r>
      <w:r w:rsidR="00CC0247" w:rsidRPr="00F22C7A">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F22C7A">
        <w:rPr>
          <w:bCs/>
          <w:color w:val="000000" w:themeColor="text1"/>
        </w:rPr>
        <w:t xml:space="preserve">terlarang </w:t>
      </w:r>
      <w:r w:rsidR="00CC0247" w:rsidRPr="00F22C7A">
        <w:rPr>
          <w:bCs/>
          <w:color w:val="000000" w:themeColor="text1"/>
        </w:rPr>
        <w:t xml:space="preserve">yang tercantum dalam Yazaki Group Self-Control Substance List, asbestos, perfluorooctanesulfonic acid atau zat lain seperti yang diinstruksikan </w:t>
      </w:r>
      <w:r w:rsidR="00CC0247" w:rsidRPr="00F22C7A">
        <w:rPr>
          <w:b/>
          <w:bCs/>
          <w:color w:val="000000" w:themeColor="text1"/>
        </w:rPr>
        <w:t>Pihak Kedua</w:t>
      </w:r>
      <w:r w:rsidR="00CC0247" w:rsidRPr="00F22C7A">
        <w:rPr>
          <w:bCs/>
          <w:color w:val="000000" w:themeColor="text1"/>
        </w:rPr>
        <w:t xml:space="preserve"> kepada </w:t>
      </w:r>
      <w:r w:rsidR="00CC0247" w:rsidRPr="00F22C7A">
        <w:rPr>
          <w:b/>
          <w:bCs/>
          <w:color w:val="000000" w:themeColor="text1"/>
        </w:rPr>
        <w:t>Pihak Pertama</w:t>
      </w:r>
      <w:r w:rsidR="005274F8" w:rsidRPr="00F22C7A">
        <w:rPr>
          <w:bCs/>
          <w:color w:val="000000" w:themeColor="text1"/>
        </w:rPr>
        <w:t xml:space="preserve"> dari waktu ke waktu. </w:t>
      </w:r>
    </w:p>
    <w:p w:rsidR="003574C5" w:rsidRPr="00F22C7A" w:rsidRDefault="003574C5" w:rsidP="003574C5">
      <w:pPr>
        <w:pStyle w:val="Default"/>
        <w:spacing w:line="276" w:lineRule="auto"/>
        <w:ind w:left="567"/>
        <w:jc w:val="both"/>
        <w:rPr>
          <w:bCs/>
          <w:color w:val="000000" w:themeColor="text1"/>
        </w:rPr>
      </w:pPr>
      <w:r w:rsidRPr="00F22C7A">
        <w:rPr>
          <w:bCs/>
          <w:color w:val="000000" w:themeColor="text1"/>
          <w:lang w:val="en-US"/>
        </w:rPr>
        <w:t>Jaminan</w:t>
      </w:r>
      <w:r w:rsidR="00624B27">
        <w:rPr>
          <w:bCs/>
          <w:color w:val="000000" w:themeColor="text1"/>
          <w:lang w:val="en-US"/>
        </w:rPr>
        <w:t xml:space="preserve"> </w:t>
      </w:r>
      <w:r w:rsidRPr="00F22C7A">
        <w:rPr>
          <w:bCs/>
          <w:color w:val="000000" w:themeColor="text1"/>
          <w:lang w:val="en-US"/>
        </w:rPr>
        <w:t>Pihak</w:t>
      </w:r>
      <w:r w:rsidR="00624B27">
        <w:rPr>
          <w:bCs/>
          <w:color w:val="000000" w:themeColor="text1"/>
          <w:lang w:val="en-US"/>
        </w:rPr>
        <w:t xml:space="preserve"> </w:t>
      </w:r>
      <w:r w:rsidRPr="00F22C7A">
        <w:rPr>
          <w:bCs/>
          <w:color w:val="000000" w:themeColor="text1"/>
          <w:lang w:val="en-US"/>
        </w:rPr>
        <w:t>Pertama</w:t>
      </w:r>
      <w:r w:rsidR="00624B27">
        <w:rPr>
          <w:bCs/>
          <w:color w:val="000000" w:themeColor="text1"/>
          <w:lang w:val="en-US"/>
        </w:rPr>
        <w:t xml:space="preserve"> </w:t>
      </w:r>
      <w:r w:rsidRPr="00F22C7A">
        <w:rPr>
          <w:bCs/>
          <w:color w:val="000000" w:themeColor="text1"/>
          <w:lang w:val="en-US"/>
        </w:rPr>
        <w:t>berupa</w:t>
      </w:r>
      <w:r w:rsidR="00624B27">
        <w:rPr>
          <w:bCs/>
          <w:color w:val="000000" w:themeColor="text1"/>
          <w:lang w:val="en-US"/>
        </w:rPr>
        <w:t xml:space="preserve"> </w:t>
      </w:r>
      <w:r w:rsidR="00E87A69" w:rsidRPr="00F22C7A">
        <w:rPr>
          <w:bCs/>
          <w:color w:val="000000" w:themeColor="text1"/>
          <w:lang w:val="en-US"/>
        </w:rPr>
        <w:t>lampiran</w:t>
      </w:r>
      <w:r w:rsidR="00624B27">
        <w:rPr>
          <w:bCs/>
          <w:color w:val="000000" w:themeColor="text1"/>
          <w:lang w:val="en-US"/>
        </w:rPr>
        <w:t xml:space="preserve"> </w:t>
      </w:r>
      <w:r w:rsidRPr="00F22C7A">
        <w:rPr>
          <w:bCs/>
          <w:color w:val="000000" w:themeColor="text1"/>
          <w:lang w:val="en-US"/>
        </w:rPr>
        <w:t>sertifikat</w:t>
      </w:r>
      <w:r w:rsidR="00624B27">
        <w:rPr>
          <w:bCs/>
          <w:color w:val="000000" w:themeColor="text1"/>
          <w:lang w:val="en-US"/>
        </w:rPr>
        <w:t xml:space="preserve"> </w:t>
      </w:r>
      <w:r w:rsidRPr="00F22C7A">
        <w:rPr>
          <w:bCs/>
          <w:color w:val="000000" w:themeColor="text1"/>
          <w:lang w:val="en-US"/>
        </w:rPr>
        <w:t>pernyataan yang dikeluarkan</w:t>
      </w:r>
      <w:r w:rsidR="00624B27">
        <w:rPr>
          <w:bCs/>
          <w:color w:val="000000" w:themeColor="text1"/>
          <w:lang w:val="en-US"/>
        </w:rPr>
        <w:t xml:space="preserve"> </w:t>
      </w:r>
      <w:r w:rsidRPr="00F22C7A">
        <w:rPr>
          <w:bCs/>
          <w:color w:val="000000" w:themeColor="text1"/>
          <w:lang w:val="en-US"/>
        </w:rPr>
        <w:t>oleh</w:t>
      </w:r>
      <w:r w:rsidR="00624B27">
        <w:rPr>
          <w:bCs/>
          <w:color w:val="000000" w:themeColor="text1"/>
          <w:lang w:val="en-US"/>
        </w:rPr>
        <w:t xml:space="preserve"> </w:t>
      </w:r>
      <w:r w:rsidRPr="00F22C7A">
        <w:rPr>
          <w:bCs/>
          <w:color w:val="000000" w:themeColor="text1"/>
          <w:lang w:val="en-US"/>
        </w:rPr>
        <w:t>Shachihata Inc. selaku manufacturer produk, yang mana</w:t>
      </w:r>
      <w:r w:rsidR="00624B27">
        <w:rPr>
          <w:bCs/>
          <w:color w:val="000000" w:themeColor="text1"/>
          <w:lang w:val="en-US"/>
        </w:rPr>
        <w:t xml:space="preserve"> </w:t>
      </w:r>
      <w:r w:rsidRPr="00F22C7A">
        <w:rPr>
          <w:bCs/>
          <w:color w:val="000000" w:themeColor="text1"/>
          <w:lang w:val="en-US"/>
        </w:rPr>
        <w:t>disetujui</w:t>
      </w:r>
      <w:r w:rsidR="00624B27">
        <w:rPr>
          <w:bCs/>
          <w:color w:val="000000" w:themeColor="text1"/>
          <w:lang w:val="en-US"/>
        </w:rPr>
        <w:t xml:space="preserve"> </w:t>
      </w:r>
      <w:r w:rsidRPr="00F22C7A">
        <w:rPr>
          <w:bCs/>
          <w:color w:val="000000" w:themeColor="text1"/>
          <w:lang w:val="en-US"/>
        </w:rPr>
        <w:t>oleh</w:t>
      </w:r>
      <w:r w:rsidR="00624B27">
        <w:rPr>
          <w:bCs/>
          <w:color w:val="000000" w:themeColor="text1"/>
          <w:lang w:val="en-US"/>
        </w:rPr>
        <w:t xml:space="preserve"> </w:t>
      </w:r>
      <w:r w:rsidRPr="00F22C7A">
        <w:rPr>
          <w:bCs/>
          <w:color w:val="000000" w:themeColor="text1"/>
          <w:lang w:val="en-US"/>
        </w:rPr>
        <w:t>Pihak</w:t>
      </w:r>
      <w:r w:rsidR="00624B27">
        <w:rPr>
          <w:bCs/>
          <w:color w:val="000000" w:themeColor="text1"/>
          <w:lang w:val="en-US"/>
        </w:rPr>
        <w:t xml:space="preserve"> </w:t>
      </w:r>
      <w:r w:rsidRPr="00F22C7A">
        <w:rPr>
          <w:bCs/>
          <w:color w:val="000000" w:themeColor="text1"/>
          <w:lang w:val="en-US"/>
        </w:rPr>
        <w:t>Kedua</w:t>
      </w:r>
      <w:r w:rsidR="00624B27">
        <w:rPr>
          <w:bCs/>
          <w:color w:val="000000" w:themeColor="text1"/>
          <w:lang w:val="en-US"/>
        </w:rPr>
        <w:t xml:space="preserve"> </w:t>
      </w:r>
      <w:r w:rsidR="00E87A69" w:rsidRPr="00F22C7A">
        <w:rPr>
          <w:bCs/>
          <w:color w:val="000000" w:themeColor="text1"/>
          <w:lang w:val="en-US"/>
        </w:rPr>
        <w:t>dengan</w:t>
      </w:r>
      <w:r w:rsidR="00624B27">
        <w:rPr>
          <w:bCs/>
          <w:color w:val="000000" w:themeColor="text1"/>
          <w:lang w:val="en-US"/>
        </w:rPr>
        <w:t xml:space="preserve"> </w:t>
      </w:r>
      <w:r w:rsidR="00E87A69" w:rsidRPr="00F22C7A">
        <w:rPr>
          <w:bCs/>
          <w:color w:val="000000" w:themeColor="text1"/>
          <w:lang w:val="en-US"/>
        </w:rPr>
        <w:t>diterbitkan</w:t>
      </w:r>
      <w:r w:rsidR="005747AA" w:rsidRPr="00F22C7A">
        <w:rPr>
          <w:bCs/>
          <w:color w:val="000000" w:themeColor="text1"/>
          <w:lang w:val="en-US"/>
        </w:rPr>
        <w:t xml:space="preserve"> Purchase Order</w:t>
      </w:r>
      <w:r w:rsidRPr="00F22C7A">
        <w:rPr>
          <w:bCs/>
          <w:color w:val="000000" w:themeColor="text1"/>
          <w:lang w:val="en-US"/>
        </w:rPr>
        <w:t>.</w:t>
      </w:r>
    </w:p>
    <w:p w:rsidR="00C8217D" w:rsidRPr="00F22C7A" w:rsidRDefault="005274F8" w:rsidP="004F2AF7">
      <w:pPr>
        <w:pStyle w:val="Default"/>
        <w:numPr>
          <w:ilvl w:val="0"/>
          <w:numId w:val="24"/>
        </w:numPr>
        <w:spacing w:line="276" w:lineRule="auto"/>
        <w:ind w:left="567" w:hanging="567"/>
        <w:jc w:val="both"/>
        <w:rPr>
          <w:bCs/>
          <w:color w:val="000000" w:themeColor="text1"/>
        </w:rPr>
      </w:pPr>
      <w:r w:rsidRPr="00F22C7A">
        <w:rPr>
          <w:bCs/>
          <w:color w:val="000000" w:themeColor="text1"/>
        </w:rPr>
        <w:t xml:space="preserve">Apabila terdapat produk yang mengandung zat berbahaya sebagaimana dimaksud ayat (4) diperbolehkan selama kandungannya tidak melebihi batas maksimal yang ditentukan </w:t>
      </w:r>
      <w:r w:rsidRPr="00F22C7A">
        <w:rPr>
          <w:b/>
          <w:bCs/>
          <w:color w:val="000000" w:themeColor="text1"/>
        </w:rPr>
        <w:t>Pihak Kedua</w:t>
      </w:r>
      <w:r w:rsidRPr="00F22C7A">
        <w:rPr>
          <w:bCs/>
          <w:color w:val="000000" w:themeColor="text1"/>
        </w:rPr>
        <w:t>.</w:t>
      </w:r>
    </w:p>
    <w:p w:rsidR="00370997" w:rsidRPr="00F22C7A" w:rsidRDefault="00370997" w:rsidP="00370997">
      <w:pPr>
        <w:pStyle w:val="Default"/>
        <w:numPr>
          <w:ilvl w:val="0"/>
          <w:numId w:val="24"/>
        </w:numPr>
        <w:spacing w:line="276" w:lineRule="auto"/>
        <w:ind w:left="567" w:hanging="567"/>
        <w:jc w:val="both"/>
        <w:rPr>
          <w:bCs/>
          <w:color w:val="000000" w:themeColor="text1"/>
        </w:rPr>
      </w:pPr>
      <w:r w:rsidRPr="00F22C7A">
        <w:rPr>
          <w:bCs/>
          <w:color w:val="000000" w:themeColor="text1"/>
        </w:rPr>
        <w:t xml:space="preserve">Dalam hal produk yang dikirim </w:t>
      </w:r>
      <w:r w:rsidRPr="00F22C7A">
        <w:rPr>
          <w:b/>
          <w:bCs/>
          <w:color w:val="000000" w:themeColor="text1"/>
        </w:rPr>
        <w:t>Pihak Pertama</w:t>
      </w:r>
      <w:r w:rsidRPr="00F22C7A">
        <w:rPr>
          <w:bCs/>
          <w:color w:val="000000" w:themeColor="text1"/>
        </w:rPr>
        <w:t xml:space="preserve"> kepada </w:t>
      </w:r>
      <w:r w:rsidRPr="00F22C7A">
        <w:rPr>
          <w:b/>
          <w:bCs/>
          <w:color w:val="000000" w:themeColor="text1"/>
        </w:rPr>
        <w:t>Pihak Kedua</w:t>
      </w:r>
      <w:r w:rsidRPr="00F22C7A">
        <w:rPr>
          <w:bCs/>
          <w:color w:val="000000" w:themeColor="text1"/>
        </w:rPr>
        <w:t xml:space="preserve"> mengandung zat-zat berbahaya yang melanggar ayat (4)</w:t>
      </w:r>
      <w:r w:rsidR="005274F8" w:rsidRPr="00F22C7A">
        <w:rPr>
          <w:bCs/>
          <w:color w:val="000000" w:themeColor="text1"/>
        </w:rPr>
        <w:t xml:space="preserve"> dan (5)</w:t>
      </w:r>
      <w:r w:rsidRPr="00F22C7A">
        <w:rPr>
          <w:bCs/>
          <w:color w:val="000000" w:themeColor="text1"/>
        </w:rPr>
        <w:t xml:space="preserve">, </w:t>
      </w:r>
      <w:r w:rsidRPr="00F22C7A">
        <w:rPr>
          <w:b/>
          <w:bCs/>
          <w:color w:val="000000" w:themeColor="text1"/>
        </w:rPr>
        <w:t>Pihak Pertama</w:t>
      </w:r>
      <w:r w:rsidRPr="00F22C7A">
        <w:rPr>
          <w:bCs/>
          <w:color w:val="000000" w:themeColor="text1"/>
        </w:rPr>
        <w:t xml:space="preserve"> akan mengganti kerugian </w:t>
      </w:r>
      <w:r w:rsidRPr="00F22C7A">
        <w:rPr>
          <w:b/>
          <w:bCs/>
          <w:color w:val="000000" w:themeColor="text1"/>
        </w:rPr>
        <w:t>Pihak Kedua</w:t>
      </w:r>
      <w:r w:rsidRPr="00F22C7A">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F22C7A">
        <w:rPr>
          <w:b/>
          <w:bCs/>
          <w:color w:val="000000" w:themeColor="text1"/>
        </w:rPr>
        <w:t>Pihak Kedua</w:t>
      </w:r>
      <w:r w:rsidRPr="00F22C7A">
        <w:rPr>
          <w:bCs/>
          <w:color w:val="000000" w:themeColor="text1"/>
        </w:rPr>
        <w:t xml:space="preserve">. Dalam hal </w:t>
      </w:r>
      <w:r w:rsidRPr="00F22C7A">
        <w:rPr>
          <w:b/>
          <w:bCs/>
          <w:color w:val="000000" w:themeColor="text1"/>
        </w:rPr>
        <w:t>Pihak Pertama</w:t>
      </w:r>
      <w:r w:rsidRPr="00F22C7A">
        <w:rPr>
          <w:bCs/>
          <w:color w:val="000000" w:themeColor="text1"/>
        </w:rPr>
        <w:t xml:space="preserve"> ingin menyangkal atau mempertanyakan keputusan </w:t>
      </w:r>
      <w:r w:rsidRPr="00F22C7A">
        <w:rPr>
          <w:b/>
          <w:bCs/>
          <w:color w:val="000000" w:themeColor="text1"/>
        </w:rPr>
        <w:t>Pihak Kedua</w:t>
      </w:r>
      <w:r w:rsidRPr="00F22C7A">
        <w:rPr>
          <w:bCs/>
          <w:color w:val="000000" w:themeColor="text1"/>
        </w:rPr>
        <w:t xml:space="preserve">, </w:t>
      </w:r>
      <w:r w:rsidRPr="00F22C7A">
        <w:rPr>
          <w:b/>
          <w:bCs/>
          <w:color w:val="000000" w:themeColor="text1"/>
        </w:rPr>
        <w:t>Pihak Pertama</w:t>
      </w:r>
      <w:r w:rsidR="00624B27">
        <w:rPr>
          <w:b/>
          <w:bCs/>
          <w:color w:val="000000" w:themeColor="text1"/>
          <w:lang w:val="en-US"/>
        </w:rPr>
        <w:t xml:space="preserve"> </w:t>
      </w:r>
      <w:r w:rsidRPr="00F22C7A">
        <w:rPr>
          <w:bCs/>
          <w:color w:val="000000" w:themeColor="text1"/>
        </w:rPr>
        <w:t xml:space="preserve">harus </w:t>
      </w:r>
      <w:r w:rsidR="00DA2057" w:rsidRPr="00F22C7A">
        <w:rPr>
          <w:bCs/>
          <w:color w:val="000000" w:themeColor="text1"/>
        </w:rPr>
        <w:t>segera</w:t>
      </w:r>
      <w:r w:rsidRPr="00F22C7A">
        <w:rPr>
          <w:bCs/>
          <w:color w:val="000000" w:themeColor="text1"/>
        </w:rPr>
        <w:t xml:space="preserve"> memberi tahu </w:t>
      </w:r>
      <w:r w:rsidRPr="00F22C7A">
        <w:rPr>
          <w:b/>
          <w:bCs/>
          <w:color w:val="000000" w:themeColor="text1"/>
        </w:rPr>
        <w:t>Pihak Kedua</w:t>
      </w:r>
      <w:r w:rsidR="003D6914" w:rsidRPr="00F22C7A">
        <w:rPr>
          <w:bCs/>
          <w:color w:val="000000" w:themeColor="text1"/>
        </w:rPr>
        <w:t xml:space="preserve"> tidak boleh melebihi </w:t>
      </w:r>
      <w:r w:rsidR="003D6914" w:rsidRPr="00F22C7A">
        <w:rPr>
          <w:bCs/>
          <w:color w:val="000000" w:themeColor="text1"/>
          <w:lang w:val="en-US"/>
        </w:rPr>
        <w:t>7</w:t>
      </w:r>
      <w:r w:rsidR="003D6914" w:rsidRPr="00F22C7A">
        <w:rPr>
          <w:bCs/>
          <w:color w:val="000000" w:themeColor="text1"/>
        </w:rPr>
        <w:t xml:space="preserve"> (t</w:t>
      </w:r>
      <w:r w:rsidR="003D6914" w:rsidRPr="00F22C7A">
        <w:rPr>
          <w:bCs/>
          <w:color w:val="000000" w:themeColor="text1"/>
          <w:lang w:val="en-US"/>
        </w:rPr>
        <w:t>ujuh</w:t>
      </w:r>
      <w:r w:rsidR="004B1269" w:rsidRPr="00F22C7A">
        <w:rPr>
          <w:bCs/>
          <w:color w:val="000000" w:themeColor="text1"/>
        </w:rPr>
        <w:t>)</w:t>
      </w:r>
      <w:r w:rsidR="00DA2057" w:rsidRPr="00F22C7A">
        <w:rPr>
          <w:bCs/>
          <w:color w:val="000000" w:themeColor="text1"/>
        </w:rPr>
        <w:t xml:space="preserve"> hari </w:t>
      </w:r>
      <w:r w:rsidR="003574C5" w:rsidRPr="00F22C7A">
        <w:rPr>
          <w:bCs/>
          <w:color w:val="000000" w:themeColor="text1"/>
        </w:rPr>
        <w:t>kerja</w:t>
      </w:r>
      <w:r w:rsidR="00624B27">
        <w:rPr>
          <w:bCs/>
          <w:color w:val="000000" w:themeColor="text1"/>
          <w:lang w:val="en-US"/>
        </w:rPr>
        <w:t xml:space="preserve"> </w:t>
      </w:r>
      <w:r w:rsidR="00DA2057" w:rsidRPr="00F22C7A">
        <w:rPr>
          <w:bCs/>
          <w:color w:val="000000" w:themeColor="text1"/>
        </w:rPr>
        <w:t xml:space="preserve">sejak tanggal penetapan oleh </w:t>
      </w:r>
      <w:r w:rsidR="00DA2057" w:rsidRPr="00F22C7A">
        <w:rPr>
          <w:b/>
          <w:bCs/>
          <w:color w:val="000000" w:themeColor="text1"/>
        </w:rPr>
        <w:t>Pihak Kedua</w:t>
      </w:r>
      <w:r w:rsidRPr="00F22C7A">
        <w:rPr>
          <w:bCs/>
          <w:color w:val="000000" w:themeColor="text1"/>
        </w:rPr>
        <w:t xml:space="preserve">, dan </w:t>
      </w:r>
      <w:r w:rsidRPr="00F22C7A">
        <w:rPr>
          <w:b/>
          <w:bCs/>
          <w:color w:val="000000" w:themeColor="text1"/>
        </w:rPr>
        <w:t>Pihak Kedua</w:t>
      </w:r>
      <w:r w:rsidR="00624B27">
        <w:rPr>
          <w:b/>
          <w:bCs/>
          <w:color w:val="000000" w:themeColor="text1"/>
          <w:lang w:val="en-US"/>
        </w:rPr>
        <w:t xml:space="preserve"> </w:t>
      </w:r>
      <w:r w:rsidRPr="00F22C7A">
        <w:rPr>
          <w:bCs/>
          <w:color w:val="000000" w:themeColor="text1"/>
        </w:rPr>
        <w:t xml:space="preserve">serta </w:t>
      </w:r>
      <w:r w:rsidRPr="00F22C7A">
        <w:rPr>
          <w:b/>
          <w:bCs/>
          <w:color w:val="000000" w:themeColor="text1"/>
        </w:rPr>
        <w:t>Pihak Pertama</w:t>
      </w:r>
      <w:r w:rsidR="00624B27">
        <w:rPr>
          <w:b/>
          <w:bCs/>
          <w:color w:val="000000" w:themeColor="text1"/>
          <w:lang w:val="en-US"/>
        </w:rPr>
        <w:t xml:space="preserve"> </w:t>
      </w:r>
      <w:r w:rsidRPr="00F22C7A">
        <w:rPr>
          <w:bCs/>
          <w:color w:val="000000" w:themeColor="text1"/>
        </w:rPr>
        <w:t>akan menyelesaikan masalah tersebut melalui konsultasi timbal balik.</w:t>
      </w:r>
    </w:p>
    <w:p w:rsidR="00E16BCC" w:rsidRPr="00F22C7A" w:rsidRDefault="00E16BCC" w:rsidP="004F2AF7">
      <w:pPr>
        <w:pStyle w:val="Default"/>
        <w:spacing w:line="276" w:lineRule="auto"/>
        <w:jc w:val="center"/>
        <w:rPr>
          <w:b/>
          <w:bCs/>
          <w:color w:val="000000" w:themeColor="text1"/>
        </w:rPr>
      </w:pPr>
    </w:p>
    <w:p w:rsidR="00A812BE" w:rsidRPr="00F22C7A" w:rsidRDefault="00A812BE" w:rsidP="004F2AF7">
      <w:pPr>
        <w:pStyle w:val="Default"/>
        <w:spacing w:line="276" w:lineRule="auto"/>
        <w:jc w:val="center"/>
        <w:rPr>
          <w:b/>
          <w:bCs/>
          <w:color w:val="000000" w:themeColor="text1"/>
        </w:rPr>
      </w:pPr>
      <w:r w:rsidRPr="00F22C7A">
        <w:rPr>
          <w:b/>
          <w:bCs/>
          <w:color w:val="000000" w:themeColor="text1"/>
        </w:rPr>
        <w:t xml:space="preserve">Pasal </w:t>
      </w:r>
      <w:r w:rsidR="007A5FEB" w:rsidRPr="00F22C7A">
        <w:rPr>
          <w:b/>
          <w:bCs/>
          <w:color w:val="000000" w:themeColor="text1"/>
        </w:rPr>
        <w:t>4</w:t>
      </w:r>
    </w:p>
    <w:p w:rsidR="00A812BE" w:rsidRPr="00F22C7A" w:rsidRDefault="00A812BE" w:rsidP="004F2AF7">
      <w:pPr>
        <w:pStyle w:val="Default"/>
        <w:spacing w:line="276" w:lineRule="auto"/>
        <w:jc w:val="center"/>
        <w:rPr>
          <w:b/>
          <w:bCs/>
          <w:color w:val="000000" w:themeColor="text1"/>
        </w:rPr>
      </w:pPr>
      <w:r w:rsidRPr="00F22C7A">
        <w:rPr>
          <w:b/>
          <w:bCs/>
          <w:color w:val="000000" w:themeColor="text1"/>
        </w:rPr>
        <w:t>Kewajiban dan Hak Pihak Pertama</w:t>
      </w:r>
    </w:p>
    <w:p w:rsidR="00A812BE" w:rsidRPr="00F22C7A" w:rsidRDefault="00A812BE" w:rsidP="004F2AF7">
      <w:pPr>
        <w:pStyle w:val="Default"/>
        <w:numPr>
          <w:ilvl w:val="0"/>
          <w:numId w:val="25"/>
        </w:numPr>
        <w:spacing w:line="276" w:lineRule="auto"/>
        <w:ind w:left="567" w:hanging="567"/>
        <w:jc w:val="both"/>
        <w:rPr>
          <w:bCs/>
          <w:color w:val="000000" w:themeColor="text1"/>
        </w:rPr>
      </w:pPr>
      <w:r w:rsidRPr="00F22C7A">
        <w:rPr>
          <w:b/>
          <w:bCs/>
          <w:color w:val="000000" w:themeColor="text1"/>
        </w:rPr>
        <w:t>Pihak Pertama</w:t>
      </w:r>
      <w:r w:rsidRPr="00F22C7A">
        <w:rPr>
          <w:bCs/>
          <w:color w:val="000000" w:themeColor="text1"/>
        </w:rPr>
        <w:t xml:space="preserve"> berhak menerima pembayaran dari </w:t>
      </w:r>
      <w:r w:rsidRPr="00F22C7A">
        <w:rPr>
          <w:b/>
          <w:bCs/>
          <w:color w:val="000000" w:themeColor="text1"/>
        </w:rPr>
        <w:t>Pihak Kedua</w:t>
      </w:r>
      <w:r w:rsidR="00624B27">
        <w:rPr>
          <w:b/>
          <w:bCs/>
          <w:color w:val="000000" w:themeColor="text1"/>
          <w:lang w:val="en-US"/>
        </w:rPr>
        <w:t xml:space="preserve"> </w:t>
      </w:r>
      <w:r w:rsidRPr="00F22C7A">
        <w:rPr>
          <w:bCs/>
          <w:color w:val="000000" w:themeColor="text1"/>
        </w:rPr>
        <w:t xml:space="preserve">sesuai waktu yang telah disepakati </w:t>
      </w:r>
      <w:r w:rsidRPr="00F22C7A">
        <w:rPr>
          <w:b/>
          <w:bCs/>
          <w:color w:val="000000" w:themeColor="text1"/>
        </w:rPr>
        <w:t>Para Pihak</w:t>
      </w:r>
      <w:r w:rsidRPr="00F22C7A">
        <w:rPr>
          <w:bCs/>
          <w:color w:val="000000" w:themeColor="text1"/>
        </w:rPr>
        <w:t>.</w:t>
      </w:r>
    </w:p>
    <w:p w:rsidR="00881FEF" w:rsidRPr="00F22C7A"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F22C7A">
        <w:rPr>
          <w:b/>
          <w:color w:val="000000" w:themeColor="text1"/>
        </w:rPr>
        <w:t>Pihak Pertama</w:t>
      </w:r>
      <w:r w:rsidRPr="00F22C7A">
        <w:rPr>
          <w:color w:val="000000" w:themeColor="text1"/>
        </w:rPr>
        <w:t xml:space="preserve"> wajib </w:t>
      </w:r>
      <w:r w:rsidR="00AB39AE" w:rsidRPr="00F22C7A">
        <w:rPr>
          <w:color w:val="000000" w:themeColor="text1"/>
        </w:rPr>
        <w:t xml:space="preserve">menyerahkan </w:t>
      </w:r>
      <w:r w:rsidR="00E16BCC" w:rsidRPr="00F22C7A">
        <w:rPr>
          <w:color w:val="000000" w:themeColor="text1"/>
        </w:rPr>
        <w:t>produk</w:t>
      </w:r>
      <w:r w:rsidR="00624B27">
        <w:rPr>
          <w:color w:val="000000" w:themeColor="text1"/>
          <w:lang w:val="en-US"/>
        </w:rPr>
        <w:t xml:space="preserve"> </w:t>
      </w:r>
      <w:r w:rsidR="007D7353" w:rsidRPr="00F22C7A">
        <w:rPr>
          <w:color w:val="000000" w:themeColor="text1"/>
        </w:rPr>
        <w:t xml:space="preserve">sesuai spesifikasi dan jadwal yang disepakati </w:t>
      </w:r>
      <w:r w:rsidR="007D7353" w:rsidRPr="00F22C7A">
        <w:rPr>
          <w:b/>
          <w:color w:val="000000" w:themeColor="text1"/>
        </w:rPr>
        <w:t>Para Pihak</w:t>
      </w:r>
      <w:r w:rsidR="0008012D" w:rsidRPr="00F22C7A">
        <w:rPr>
          <w:color w:val="000000" w:themeColor="text1"/>
        </w:rPr>
        <w:t>.</w:t>
      </w:r>
    </w:p>
    <w:p w:rsidR="00A87434" w:rsidRPr="00D16688" w:rsidRDefault="00A812BE" w:rsidP="00D16688">
      <w:pPr>
        <w:pStyle w:val="Default"/>
        <w:numPr>
          <w:ilvl w:val="0"/>
          <w:numId w:val="25"/>
        </w:numPr>
        <w:spacing w:line="276" w:lineRule="auto"/>
        <w:ind w:left="567" w:hanging="567"/>
        <w:jc w:val="both"/>
        <w:rPr>
          <w:bCs/>
          <w:color w:val="000000" w:themeColor="text1"/>
        </w:rPr>
      </w:pPr>
      <w:r w:rsidRPr="00F22C7A">
        <w:rPr>
          <w:b/>
          <w:bCs/>
          <w:color w:val="000000" w:themeColor="text1"/>
        </w:rPr>
        <w:t>Pihak Pertama</w:t>
      </w:r>
      <w:r w:rsidR="00624B27">
        <w:rPr>
          <w:b/>
          <w:bCs/>
          <w:color w:val="000000" w:themeColor="text1"/>
          <w:lang w:val="en-US"/>
        </w:rPr>
        <w:t xml:space="preserve"> </w:t>
      </w:r>
      <w:r w:rsidRPr="00F22C7A">
        <w:rPr>
          <w:color w:val="000000" w:themeColor="text1"/>
        </w:rPr>
        <w:t xml:space="preserve">tidak diperbolehkan mengalihkan pekerjaan kepada pihak lain tanpa sepengetahuan dan atau persetujuan tertulis dari </w:t>
      </w:r>
      <w:r w:rsidRPr="00F22C7A">
        <w:rPr>
          <w:b/>
          <w:bCs/>
          <w:color w:val="000000" w:themeColor="text1"/>
        </w:rPr>
        <w:t>Pihak Kedua</w:t>
      </w:r>
      <w:r w:rsidRPr="00F22C7A">
        <w:rPr>
          <w:color w:val="000000" w:themeColor="text1"/>
        </w:rPr>
        <w:t>.</w:t>
      </w:r>
    </w:p>
    <w:p w:rsidR="00624B27" w:rsidRDefault="00624B27" w:rsidP="00382658">
      <w:pPr>
        <w:pStyle w:val="Default"/>
        <w:spacing w:line="276" w:lineRule="auto"/>
        <w:rPr>
          <w:bCs/>
          <w:color w:val="000000" w:themeColor="text1"/>
          <w:lang w:val="en-US"/>
        </w:rPr>
      </w:pPr>
    </w:p>
    <w:p w:rsidR="00926EC4" w:rsidRPr="00624B27" w:rsidRDefault="00926EC4" w:rsidP="00382658">
      <w:pPr>
        <w:pStyle w:val="Default"/>
        <w:spacing w:line="276" w:lineRule="auto"/>
        <w:rPr>
          <w:bCs/>
          <w:color w:val="000000" w:themeColor="text1"/>
          <w:lang w:val="en-US"/>
        </w:rPr>
      </w:pPr>
    </w:p>
    <w:p w:rsidR="00A812BE" w:rsidRPr="00F22C7A" w:rsidRDefault="00A812BE" w:rsidP="004F2AF7">
      <w:pPr>
        <w:pStyle w:val="Default"/>
        <w:spacing w:line="276" w:lineRule="auto"/>
        <w:jc w:val="center"/>
        <w:rPr>
          <w:color w:val="000000" w:themeColor="text1"/>
        </w:rPr>
      </w:pPr>
      <w:r w:rsidRPr="00F22C7A">
        <w:rPr>
          <w:b/>
          <w:bCs/>
          <w:color w:val="000000" w:themeColor="text1"/>
        </w:rPr>
        <w:lastRenderedPageBreak/>
        <w:t xml:space="preserve">Pasal </w:t>
      </w:r>
      <w:r w:rsidR="007A5FEB" w:rsidRPr="00F22C7A">
        <w:rPr>
          <w:b/>
          <w:bCs/>
          <w:color w:val="000000" w:themeColor="text1"/>
        </w:rPr>
        <w:t>5</w:t>
      </w:r>
    </w:p>
    <w:p w:rsidR="00A812BE" w:rsidRPr="00F22C7A" w:rsidRDefault="00A812BE" w:rsidP="004F2AF7">
      <w:pPr>
        <w:pStyle w:val="Default"/>
        <w:spacing w:line="276" w:lineRule="auto"/>
        <w:jc w:val="center"/>
        <w:rPr>
          <w:color w:val="000000" w:themeColor="text1"/>
        </w:rPr>
      </w:pPr>
      <w:r w:rsidRPr="00F22C7A">
        <w:rPr>
          <w:b/>
          <w:bCs/>
          <w:color w:val="000000" w:themeColor="text1"/>
        </w:rPr>
        <w:t>Kewajiban dan Hak Pihak Kedua</w:t>
      </w:r>
    </w:p>
    <w:p w:rsidR="00A812BE" w:rsidRPr="00F22C7A" w:rsidRDefault="00A812BE" w:rsidP="004F2AF7">
      <w:pPr>
        <w:pStyle w:val="Default"/>
        <w:numPr>
          <w:ilvl w:val="0"/>
          <w:numId w:val="11"/>
        </w:numPr>
        <w:spacing w:line="276" w:lineRule="auto"/>
        <w:ind w:left="567" w:hanging="567"/>
        <w:jc w:val="both"/>
        <w:rPr>
          <w:color w:val="000000" w:themeColor="text1"/>
        </w:rPr>
      </w:pPr>
      <w:r w:rsidRPr="00F22C7A">
        <w:rPr>
          <w:b/>
          <w:color w:val="000000" w:themeColor="text1"/>
        </w:rPr>
        <w:t>Pihak Kedua</w:t>
      </w:r>
      <w:r w:rsidR="00624B27">
        <w:rPr>
          <w:b/>
          <w:color w:val="000000" w:themeColor="text1"/>
          <w:lang w:val="en-US"/>
        </w:rPr>
        <w:t xml:space="preserve"> </w:t>
      </w:r>
      <w:r w:rsidRPr="00F22C7A">
        <w:rPr>
          <w:color w:val="000000" w:themeColor="text1"/>
        </w:rPr>
        <w:t>wajib membayar tepat waktu sesuai perjanjian.</w:t>
      </w:r>
    </w:p>
    <w:p w:rsidR="008640AB" w:rsidRPr="00F22C7A" w:rsidRDefault="00836BC0" w:rsidP="004F2AF7">
      <w:pPr>
        <w:pStyle w:val="Default"/>
        <w:numPr>
          <w:ilvl w:val="0"/>
          <w:numId w:val="11"/>
        </w:numPr>
        <w:spacing w:line="276" w:lineRule="auto"/>
        <w:ind w:left="567" w:hanging="567"/>
        <w:jc w:val="both"/>
        <w:rPr>
          <w:color w:val="000000" w:themeColor="text1"/>
        </w:rPr>
      </w:pPr>
      <w:r w:rsidRPr="00F22C7A">
        <w:rPr>
          <w:b/>
          <w:color w:val="000000" w:themeColor="text1"/>
        </w:rPr>
        <w:t>Pihak Kedua</w:t>
      </w:r>
      <w:r w:rsidRPr="00F22C7A">
        <w:rPr>
          <w:color w:val="000000" w:themeColor="text1"/>
        </w:rPr>
        <w:t xml:space="preserve"> berhak menerima</w:t>
      </w:r>
      <w:r w:rsidR="00624B27">
        <w:rPr>
          <w:color w:val="000000" w:themeColor="text1"/>
          <w:lang w:val="en-US"/>
        </w:rPr>
        <w:t xml:space="preserve"> </w:t>
      </w:r>
      <w:r w:rsidR="00E16BCC" w:rsidRPr="00F22C7A">
        <w:rPr>
          <w:color w:val="000000" w:themeColor="text1"/>
        </w:rPr>
        <w:t>produk</w:t>
      </w:r>
      <w:r w:rsidRPr="00F22C7A">
        <w:rPr>
          <w:color w:val="000000" w:themeColor="text1"/>
        </w:rPr>
        <w:t xml:space="preserve"> sesuai spesifikasi dan jadwal yang disepakati </w:t>
      </w:r>
      <w:r w:rsidRPr="00F22C7A">
        <w:rPr>
          <w:b/>
          <w:color w:val="000000" w:themeColor="text1"/>
        </w:rPr>
        <w:t>Para Pihak</w:t>
      </w:r>
      <w:r w:rsidRPr="00F22C7A">
        <w:rPr>
          <w:color w:val="000000" w:themeColor="text1"/>
        </w:rPr>
        <w:t>.</w:t>
      </w:r>
    </w:p>
    <w:p w:rsidR="00A812BE" w:rsidRPr="00F22C7A" w:rsidRDefault="00A812BE" w:rsidP="004F2AF7">
      <w:pPr>
        <w:pStyle w:val="Default"/>
        <w:numPr>
          <w:ilvl w:val="0"/>
          <w:numId w:val="11"/>
        </w:numPr>
        <w:spacing w:line="276" w:lineRule="auto"/>
        <w:ind w:left="567" w:hanging="567"/>
        <w:jc w:val="both"/>
        <w:rPr>
          <w:color w:val="000000" w:themeColor="text1"/>
        </w:rPr>
      </w:pPr>
      <w:r w:rsidRPr="00F22C7A">
        <w:rPr>
          <w:b/>
          <w:bCs/>
          <w:color w:val="000000" w:themeColor="text1"/>
        </w:rPr>
        <w:t>Pihak Kedua</w:t>
      </w:r>
      <w:r w:rsidR="00BD5DA1">
        <w:rPr>
          <w:b/>
          <w:bCs/>
          <w:color w:val="000000" w:themeColor="text1"/>
          <w:lang w:val="en-US"/>
        </w:rPr>
        <w:t xml:space="preserve"> </w:t>
      </w:r>
      <w:r w:rsidRPr="00F22C7A">
        <w:rPr>
          <w:bCs/>
          <w:color w:val="000000" w:themeColor="text1"/>
        </w:rPr>
        <w:t xml:space="preserve">berhak atas garansi yang diberikan oleh </w:t>
      </w:r>
      <w:r w:rsidRPr="00F22C7A">
        <w:rPr>
          <w:b/>
          <w:bCs/>
          <w:color w:val="000000" w:themeColor="text1"/>
        </w:rPr>
        <w:t>Pihak</w:t>
      </w:r>
      <w:r w:rsidR="00BD5DA1">
        <w:rPr>
          <w:b/>
          <w:bCs/>
          <w:color w:val="000000" w:themeColor="text1"/>
          <w:lang w:val="en-US"/>
        </w:rPr>
        <w:t xml:space="preserve"> </w:t>
      </w:r>
      <w:r w:rsidRPr="00F22C7A">
        <w:rPr>
          <w:b/>
          <w:bCs/>
          <w:color w:val="000000" w:themeColor="text1"/>
        </w:rPr>
        <w:t>Pertama</w:t>
      </w:r>
      <w:r w:rsidR="00245D5B" w:rsidRPr="00F22C7A">
        <w:rPr>
          <w:b/>
          <w:bCs/>
          <w:color w:val="000000" w:themeColor="text1"/>
        </w:rPr>
        <w:t>.</w:t>
      </w:r>
    </w:p>
    <w:p w:rsidR="00A812BE" w:rsidRPr="00F22C7A" w:rsidRDefault="00A812BE" w:rsidP="004F2AF7">
      <w:pPr>
        <w:pStyle w:val="Default"/>
        <w:tabs>
          <w:tab w:val="left" w:pos="360"/>
        </w:tabs>
        <w:spacing w:line="276" w:lineRule="auto"/>
        <w:ind w:left="360"/>
        <w:jc w:val="both"/>
        <w:rPr>
          <w:bCs/>
          <w:color w:val="000000" w:themeColor="text1"/>
        </w:rPr>
      </w:pPr>
    </w:p>
    <w:p w:rsidR="00A812BE" w:rsidRPr="00F22C7A" w:rsidRDefault="00A812BE" w:rsidP="004F2AF7">
      <w:pPr>
        <w:pStyle w:val="Default"/>
        <w:spacing w:line="276" w:lineRule="auto"/>
        <w:jc w:val="center"/>
        <w:rPr>
          <w:b/>
          <w:bCs/>
          <w:color w:val="000000" w:themeColor="text1"/>
        </w:rPr>
      </w:pPr>
      <w:r w:rsidRPr="00F22C7A">
        <w:rPr>
          <w:b/>
          <w:bCs/>
          <w:color w:val="000000" w:themeColor="text1"/>
        </w:rPr>
        <w:t xml:space="preserve">Pasal </w:t>
      </w:r>
      <w:r w:rsidR="007A5FEB" w:rsidRPr="00F22C7A">
        <w:rPr>
          <w:b/>
          <w:bCs/>
          <w:color w:val="000000" w:themeColor="text1"/>
        </w:rPr>
        <w:t>6</w:t>
      </w:r>
    </w:p>
    <w:p w:rsidR="00A812BE" w:rsidRPr="00F22C7A" w:rsidRDefault="00A812BE" w:rsidP="004F2AF7">
      <w:pPr>
        <w:pStyle w:val="Default"/>
        <w:spacing w:line="276" w:lineRule="auto"/>
        <w:jc w:val="center"/>
        <w:rPr>
          <w:b/>
          <w:bCs/>
          <w:color w:val="000000" w:themeColor="text1"/>
        </w:rPr>
      </w:pPr>
      <w:r w:rsidRPr="00F22C7A">
        <w:rPr>
          <w:b/>
          <w:bCs/>
          <w:color w:val="000000" w:themeColor="text1"/>
        </w:rPr>
        <w:t>Tata Cara Pembayaran</w:t>
      </w:r>
    </w:p>
    <w:p w:rsidR="00A812BE" w:rsidRPr="00F22C7A" w:rsidRDefault="001703D8" w:rsidP="004F2AF7">
      <w:pPr>
        <w:pStyle w:val="Default"/>
        <w:numPr>
          <w:ilvl w:val="0"/>
          <w:numId w:val="5"/>
        </w:numPr>
        <w:spacing w:line="276" w:lineRule="auto"/>
        <w:ind w:left="567" w:hanging="567"/>
        <w:jc w:val="both"/>
        <w:rPr>
          <w:color w:val="000000" w:themeColor="text1"/>
        </w:rPr>
      </w:pPr>
      <w:r w:rsidRPr="00F22C7A">
        <w:rPr>
          <w:color w:val="000000" w:themeColor="text1"/>
        </w:rPr>
        <w:t>Pem</w:t>
      </w:r>
      <w:r w:rsidR="00A812BE" w:rsidRPr="00F22C7A">
        <w:rPr>
          <w:color w:val="000000" w:themeColor="text1"/>
        </w:rPr>
        <w:t>bayar</w:t>
      </w:r>
      <w:r w:rsidR="00836BC0" w:rsidRPr="00F22C7A">
        <w:rPr>
          <w:color w:val="000000" w:themeColor="text1"/>
        </w:rPr>
        <w:t>an</w:t>
      </w:r>
      <w:r w:rsidR="00BD5DA1">
        <w:rPr>
          <w:color w:val="000000" w:themeColor="text1"/>
          <w:lang w:val="en-US"/>
        </w:rPr>
        <w:t xml:space="preserve"> </w:t>
      </w:r>
      <w:r w:rsidR="00225337" w:rsidRPr="00F22C7A">
        <w:rPr>
          <w:b/>
          <w:color w:val="000000" w:themeColor="text1"/>
        </w:rPr>
        <w:t>Pihak Kedua</w:t>
      </w:r>
      <w:r w:rsidR="00225337" w:rsidRPr="00F22C7A">
        <w:rPr>
          <w:color w:val="000000" w:themeColor="text1"/>
        </w:rPr>
        <w:t xml:space="preserve"> kepada </w:t>
      </w:r>
      <w:r w:rsidR="00225337" w:rsidRPr="00F22C7A">
        <w:rPr>
          <w:b/>
          <w:color w:val="000000" w:themeColor="text1"/>
        </w:rPr>
        <w:t>Pihak Pertama</w:t>
      </w:r>
      <w:r w:rsidR="00225337" w:rsidRPr="00F22C7A">
        <w:rPr>
          <w:color w:val="000000" w:themeColor="text1"/>
        </w:rPr>
        <w:t xml:space="preserve"> dila</w:t>
      </w:r>
      <w:r w:rsidRPr="00F22C7A">
        <w:rPr>
          <w:color w:val="000000" w:themeColor="text1"/>
        </w:rPr>
        <w:t>kukan dengan cara transfer bank ke nomor rekening:</w:t>
      </w:r>
    </w:p>
    <w:p w:rsidR="001703D8" w:rsidRPr="00F22C7A" w:rsidRDefault="001703D8" w:rsidP="004F2AF7">
      <w:pPr>
        <w:pStyle w:val="Default"/>
        <w:numPr>
          <w:ilvl w:val="0"/>
          <w:numId w:val="4"/>
        </w:numPr>
        <w:spacing w:line="276" w:lineRule="auto"/>
        <w:ind w:left="993" w:hanging="426"/>
        <w:jc w:val="both"/>
        <w:rPr>
          <w:color w:val="000000" w:themeColor="text1"/>
        </w:rPr>
      </w:pPr>
      <w:r w:rsidRPr="00F22C7A">
        <w:rPr>
          <w:color w:val="000000" w:themeColor="text1"/>
        </w:rPr>
        <w:t>Nomor rekening</w:t>
      </w:r>
      <w:r w:rsidRPr="00F22C7A">
        <w:rPr>
          <w:color w:val="000000" w:themeColor="text1"/>
        </w:rPr>
        <w:tab/>
        <w:t xml:space="preserve">: </w:t>
      </w:r>
      <w:r w:rsidR="005747AA" w:rsidRPr="00F22C7A">
        <w:rPr>
          <w:color w:val="000000" w:themeColor="text1"/>
          <w:lang w:val="en-US"/>
        </w:rPr>
        <w:t>014 656 9999</w:t>
      </w:r>
    </w:p>
    <w:p w:rsidR="001703D8" w:rsidRPr="00F22C7A" w:rsidRDefault="001703D8" w:rsidP="004F2AF7">
      <w:pPr>
        <w:pStyle w:val="Default"/>
        <w:numPr>
          <w:ilvl w:val="0"/>
          <w:numId w:val="4"/>
        </w:numPr>
        <w:spacing w:line="276" w:lineRule="auto"/>
        <w:ind w:left="993" w:hanging="426"/>
        <w:jc w:val="both"/>
        <w:rPr>
          <w:color w:val="000000" w:themeColor="text1"/>
        </w:rPr>
      </w:pPr>
      <w:r w:rsidRPr="00F22C7A">
        <w:rPr>
          <w:color w:val="000000" w:themeColor="text1"/>
        </w:rPr>
        <w:t>Atas nama</w:t>
      </w:r>
      <w:r w:rsidRPr="00F22C7A">
        <w:rPr>
          <w:color w:val="000000" w:themeColor="text1"/>
        </w:rPr>
        <w:tab/>
      </w:r>
      <w:r w:rsidRPr="00F22C7A">
        <w:rPr>
          <w:color w:val="000000" w:themeColor="text1"/>
        </w:rPr>
        <w:tab/>
        <w:t>:</w:t>
      </w:r>
      <w:r w:rsidR="003B4B02">
        <w:rPr>
          <w:color w:val="000000" w:themeColor="text1"/>
          <w:lang w:val="en-US"/>
        </w:rPr>
        <w:t xml:space="preserve"> </w:t>
      </w:r>
      <w:r w:rsidR="005747AA" w:rsidRPr="00F22C7A">
        <w:rPr>
          <w:color w:val="000000" w:themeColor="text1"/>
          <w:lang w:val="en-US"/>
        </w:rPr>
        <w:t>PT. Gading</w:t>
      </w:r>
      <w:r w:rsidR="00BD5DA1">
        <w:rPr>
          <w:color w:val="000000" w:themeColor="text1"/>
          <w:lang w:val="en-US"/>
        </w:rPr>
        <w:t xml:space="preserve"> </w:t>
      </w:r>
      <w:r w:rsidR="005747AA" w:rsidRPr="00F22C7A">
        <w:rPr>
          <w:color w:val="000000" w:themeColor="text1"/>
          <w:lang w:val="en-US"/>
        </w:rPr>
        <w:t>Murni</w:t>
      </w:r>
    </w:p>
    <w:p w:rsidR="001703D8" w:rsidRPr="00F22C7A" w:rsidRDefault="001703D8" w:rsidP="004F2AF7">
      <w:pPr>
        <w:pStyle w:val="Default"/>
        <w:numPr>
          <w:ilvl w:val="0"/>
          <w:numId w:val="4"/>
        </w:numPr>
        <w:spacing w:line="276" w:lineRule="auto"/>
        <w:ind w:left="993" w:hanging="426"/>
        <w:jc w:val="both"/>
        <w:rPr>
          <w:color w:val="000000" w:themeColor="text1"/>
        </w:rPr>
      </w:pPr>
      <w:r w:rsidRPr="00F22C7A">
        <w:rPr>
          <w:color w:val="000000" w:themeColor="text1"/>
        </w:rPr>
        <w:t>Nama Bank</w:t>
      </w:r>
      <w:r w:rsidRPr="00F22C7A">
        <w:rPr>
          <w:color w:val="000000" w:themeColor="text1"/>
        </w:rPr>
        <w:tab/>
      </w:r>
      <w:r w:rsidRPr="00F22C7A">
        <w:rPr>
          <w:color w:val="000000" w:themeColor="text1"/>
        </w:rPr>
        <w:tab/>
        <w:t xml:space="preserve">: </w:t>
      </w:r>
      <w:r w:rsidR="005747AA" w:rsidRPr="00F22C7A">
        <w:rPr>
          <w:color w:val="000000" w:themeColor="text1"/>
          <w:lang w:val="en-US"/>
        </w:rPr>
        <w:t>BCA</w:t>
      </w:r>
    </w:p>
    <w:p w:rsidR="00F33B45" w:rsidRPr="00F22C7A" w:rsidRDefault="001703D8" w:rsidP="004F2AF7">
      <w:pPr>
        <w:pStyle w:val="Default"/>
        <w:numPr>
          <w:ilvl w:val="0"/>
          <w:numId w:val="4"/>
        </w:numPr>
        <w:spacing w:line="276" w:lineRule="auto"/>
        <w:ind w:left="993" w:hanging="426"/>
        <w:jc w:val="both"/>
        <w:rPr>
          <w:b/>
          <w:color w:val="000000" w:themeColor="text1"/>
        </w:rPr>
      </w:pPr>
      <w:r w:rsidRPr="00F22C7A">
        <w:rPr>
          <w:color w:val="000000" w:themeColor="text1"/>
        </w:rPr>
        <w:t>Alamat bank</w:t>
      </w:r>
      <w:r w:rsidRPr="00F22C7A">
        <w:rPr>
          <w:color w:val="000000" w:themeColor="text1"/>
        </w:rPr>
        <w:tab/>
        <w:t>:</w:t>
      </w:r>
      <w:r w:rsidR="005747AA" w:rsidRPr="00F22C7A">
        <w:rPr>
          <w:color w:val="000000" w:themeColor="text1"/>
          <w:lang w:val="en-US"/>
        </w:rPr>
        <w:t xml:space="preserve"> Jl. Tunjungan, Surabaya</w:t>
      </w:r>
    </w:p>
    <w:p w:rsidR="00E16BCC" w:rsidRPr="00F22C7A" w:rsidRDefault="0003139A" w:rsidP="004F2AF7">
      <w:pPr>
        <w:pStyle w:val="Default"/>
        <w:numPr>
          <w:ilvl w:val="0"/>
          <w:numId w:val="5"/>
        </w:numPr>
        <w:spacing w:line="276" w:lineRule="auto"/>
        <w:ind w:left="567" w:hanging="567"/>
        <w:jc w:val="both"/>
        <w:rPr>
          <w:b/>
          <w:color w:val="000000" w:themeColor="text1"/>
        </w:rPr>
      </w:pPr>
      <w:r w:rsidRPr="00F22C7A">
        <w:rPr>
          <w:color w:val="000000" w:themeColor="text1"/>
        </w:rPr>
        <w:t>Pembayaran sebesar100</w:t>
      </w:r>
      <w:r w:rsidR="00C4481B" w:rsidRPr="00F22C7A">
        <w:rPr>
          <w:color w:val="000000" w:themeColor="text1"/>
        </w:rPr>
        <w:t xml:space="preserve">% dari </w:t>
      </w:r>
      <w:r w:rsidR="00E16BCC" w:rsidRPr="00F22C7A">
        <w:rPr>
          <w:color w:val="000000" w:themeColor="text1"/>
        </w:rPr>
        <w:t xml:space="preserve">total </w:t>
      </w:r>
      <w:r w:rsidR="00C4481B" w:rsidRPr="00F22C7A">
        <w:rPr>
          <w:color w:val="000000" w:themeColor="text1"/>
        </w:rPr>
        <w:t xml:space="preserve">harga </w:t>
      </w:r>
      <w:r w:rsidR="00E16BCC" w:rsidRPr="00F22C7A">
        <w:rPr>
          <w:color w:val="000000" w:themeColor="text1"/>
        </w:rPr>
        <w:t>produk. Pembayaran</w:t>
      </w:r>
      <w:r w:rsidR="00BD5DA1">
        <w:rPr>
          <w:color w:val="000000" w:themeColor="text1"/>
          <w:lang w:val="en-US"/>
        </w:rPr>
        <w:t xml:space="preserve"> </w:t>
      </w:r>
      <w:r w:rsidR="00C4481B" w:rsidRPr="00F22C7A">
        <w:rPr>
          <w:color w:val="000000" w:themeColor="text1"/>
        </w:rPr>
        <w:t>dilakukan</w:t>
      </w:r>
      <w:r w:rsidR="009644E5" w:rsidRPr="00F22C7A">
        <w:rPr>
          <w:color w:val="000000" w:themeColor="text1"/>
        </w:rPr>
        <w:t xml:space="preserve"> 30</w:t>
      </w:r>
      <w:r w:rsidR="00BD5DA1">
        <w:rPr>
          <w:color w:val="000000" w:themeColor="text1"/>
          <w:lang w:val="en-US"/>
        </w:rPr>
        <w:t xml:space="preserve"> </w:t>
      </w:r>
      <w:r w:rsidR="009644E5" w:rsidRPr="00F22C7A">
        <w:rPr>
          <w:color w:val="000000" w:themeColor="text1"/>
        </w:rPr>
        <w:t>(</w:t>
      </w:r>
      <w:r w:rsidR="00C4481B" w:rsidRPr="00F22C7A">
        <w:rPr>
          <w:color w:val="000000" w:themeColor="text1"/>
        </w:rPr>
        <w:t>tiga puluh</w:t>
      </w:r>
      <w:r w:rsidR="009644E5" w:rsidRPr="00F22C7A">
        <w:rPr>
          <w:color w:val="000000" w:themeColor="text1"/>
        </w:rPr>
        <w:t>)</w:t>
      </w:r>
      <w:r w:rsidR="00C4481B" w:rsidRPr="00F22C7A">
        <w:rPr>
          <w:color w:val="000000" w:themeColor="text1"/>
        </w:rPr>
        <w:t xml:space="preserve"> hari setelah diterimanya Invoice </w:t>
      </w:r>
      <w:r w:rsidR="00FD7661" w:rsidRPr="00F22C7A">
        <w:rPr>
          <w:color w:val="000000" w:themeColor="text1"/>
        </w:rPr>
        <w:t xml:space="preserve">yang dilampirkan dengan bukti nota pengiriman barang </w:t>
      </w:r>
      <w:r w:rsidR="00C4481B" w:rsidRPr="00F22C7A">
        <w:rPr>
          <w:color w:val="000000" w:themeColor="text1"/>
        </w:rPr>
        <w:t xml:space="preserve">dari </w:t>
      </w:r>
      <w:r w:rsidR="00C4481B" w:rsidRPr="00F22C7A">
        <w:rPr>
          <w:b/>
          <w:color w:val="000000" w:themeColor="text1"/>
        </w:rPr>
        <w:t>Pihak Pertama</w:t>
      </w:r>
      <w:r w:rsidR="00C4481B" w:rsidRPr="00F22C7A">
        <w:rPr>
          <w:color w:val="000000" w:themeColor="text1"/>
        </w:rPr>
        <w:t xml:space="preserve"> kepada </w:t>
      </w:r>
      <w:r w:rsidR="00C4481B" w:rsidRPr="00F22C7A">
        <w:rPr>
          <w:b/>
          <w:color w:val="000000" w:themeColor="text1"/>
        </w:rPr>
        <w:t>Pihak Kedua</w:t>
      </w:r>
      <w:r w:rsidR="00225337" w:rsidRPr="00F22C7A">
        <w:rPr>
          <w:bCs/>
          <w:iCs/>
          <w:color w:val="000000" w:themeColor="text1"/>
        </w:rPr>
        <w:t>.</w:t>
      </w:r>
    </w:p>
    <w:p w:rsidR="00D124E1" w:rsidRPr="00F22C7A" w:rsidRDefault="00D124E1" w:rsidP="004F2AF7">
      <w:pPr>
        <w:pStyle w:val="Default"/>
        <w:numPr>
          <w:ilvl w:val="0"/>
          <w:numId w:val="5"/>
        </w:numPr>
        <w:spacing w:line="276" w:lineRule="auto"/>
        <w:ind w:left="567" w:hanging="567"/>
        <w:jc w:val="both"/>
        <w:rPr>
          <w:b/>
          <w:color w:val="000000" w:themeColor="text1"/>
        </w:rPr>
      </w:pPr>
      <w:r w:rsidRPr="00F22C7A">
        <w:rPr>
          <w:bCs/>
          <w:iCs/>
          <w:color w:val="000000" w:themeColor="text1"/>
        </w:rPr>
        <w:t xml:space="preserve">Invoice </w:t>
      </w:r>
      <w:r w:rsidR="00364052" w:rsidRPr="00F22C7A">
        <w:rPr>
          <w:bCs/>
          <w:iCs/>
          <w:color w:val="000000" w:themeColor="text1"/>
        </w:rPr>
        <w:t>diterima</w:t>
      </w:r>
      <w:r w:rsidR="00BD5DA1">
        <w:rPr>
          <w:bCs/>
          <w:iCs/>
          <w:color w:val="000000" w:themeColor="text1"/>
          <w:lang w:val="en-US"/>
        </w:rPr>
        <w:t xml:space="preserve"> </w:t>
      </w:r>
      <w:r w:rsidRPr="00F22C7A">
        <w:rPr>
          <w:b/>
          <w:bCs/>
          <w:iCs/>
          <w:color w:val="000000" w:themeColor="text1"/>
        </w:rPr>
        <w:t xml:space="preserve">Pihak </w:t>
      </w:r>
      <w:r w:rsidR="00364052" w:rsidRPr="00F22C7A">
        <w:rPr>
          <w:b/>
          <w:bCs/>
          <w:iCs/>
          <w:color w:val="000000" w:themeColor="text1"/>
        </w:rPr>
        <w:t>Kedua</w:t>
      </w:r>
      <w:r w:rsidR="00BD5DA1">
        <w:rPr>
          <w:b/>
          <w:bCs/>
          <w:iCs/>
          <w:color w:val="000000" w:themeColor="text1"/>
          <w:lang w:val="en-US"/>
        </w:rPr>
        <w:t xml:space="preserve"> </w:t>
      </w:r>
      <w:r w:rsidR="00364052" w:rsidRPr="00F22C7A">
        <w:rPr>
          <w:bCs/>
          <w:iCs/>
          <w:color w:val="000000" w:themeColor="text1"/>
        </w:rPr>
        <w:t>dari</w:t>
      </w:r>
      <w:r w:rsidR="00BD5DA1">
        <w:rPr>
          <w:bCs/>
          <w:iCs/>
          <w:color w:val="000000" w:themeColor="text1"/>
          <w:lang w:val="en-US"/>
        </w:rPr>
        <w:t xml:space="preserve"> </w:t>
      </w:r>
      <w:r w:rsidRPr="00F22C7A">
        <w:rPr>
          <w:b/>
          <w:bCs/>
          <w:iCs/>
          <w:color w:val="000000" w:themeColor="text1"/>
        </w:rPr>
        <w:t xml:space="preserve">Pihak </w:t>
      </w:r>
      <w:r w:rsidR="00364052" w:rsidRPr="00F22C7A">
        <w:rPr>
          <w:b/>
          <w:bCs/>
          <w:iCs/>
          <w:color w:val="000000" w:themeColor="text1"/>
        </w:rPr>
        <w:t>Pertama</w:t>
      </w:r>
      <w:r w:rsidR="00BD5DA1">
        <w:rPr>
          <w:b/>
          <w:bCs/>
          <w:iCs/>
          <w:color w:val="000000" w:themeColor="text1"/>
          <w:lang w:val="en-US"/>
        </w:rPr>
        <w:t xml:space="preserve"> </w:t>
      </w:r>
      <w:r w:rsidR="005747AA" w:rsidRPr="00F22C7A">
        <w:rPr>
          <w:bCs/>
          <w:iCs/>
          <w:color w:val="000000" w:themeColor="text1"/>
          <w:lang w:val="en-US"/>
        </w:rPr>
        <w:t>maksimal 1 (satu) minggu</w:t>
      </w:r>
      <w:r w:rsidR="00BD5DA1">
        <w:rPr>
          <w:bCs/>
          <w:iCs/>
          <w:color w:val="000000" w:themeColor="text1"/>
          <w:lang w:val="en-US"/>
        </w:rPr>
        <w:t xml:space="preserve"> </w:t>
      </w:r>
      <w:r w:rsidR="005747AA" w:rsidRPr="00F22C7A">
        <w:rPr>
          <w:bCs/>
          <w:iCs/>
          <w:color w:val="000000" w:themeColor="text1"/>
          <w:lang w:val="en-US"/>
        </w:rPr>
        <w:t>setelah</w:t>
      </w:r>
      <w:r w:rsidR="00BD5DA1">
        <w:rPr>
          <w:bCs/>
          <w:iCs/>
          <w:color w:val="000000" w:themeColor="text1"/>
          <w:lang w:val="en-US"/>
        </w:rPr>
        <w:t xml:space="preserve"> </w:t>
      </w:r>
      <w:r w:rsidR="005747AA" w:rsidRPr="00F22C7A">
        <w:rPr>
          <w:bCs/>
          <w:iCs/>
          <w:color w:val="000000" w:themeColor="text1"/>
          <w:lang w:val="en-US"/>
        </w:rPr>
        <w:t>tanggal</w:t>
      </w:r>
      <w:r w:rsidR="00BD5DA1">
        <w:rPr>
          <w:bCs/>
          <w:iCs/>
          <w:color w:val="000000" w:themeColor="text1"/>
          <w:lang w:val="en-US"/>
        </w:rPr>
        <w:t xml:space="preserve"> </w:t>
      </w:r>
      <w:r w:rsidR="00364052" w:rsidRPr="00F22C7A">
        <w:rPr>
          <w:bCs/>
          <w:iCs/>
          <w:color w:val="000000" w:themeColor="text1"/>
        </w:rPr>
        <w:t>kedatangan</w:t>
      </w:r>
      <w:r w:rsidRPr="00F22C7A">
        <w:rPr>
          <w:bCs/>
          <w:iCs/>
          <w:color w:val="000000" w:themeColor="text1"/>
        </w:rPr>
        <w:t xml:space="preserve"> barang.</w:t>
      </w:r>
    </w:p>
    <w:p w:rsidR="00E16BCC" w:rsidRPr="00F22C7A" w:rsidRDefault="00E16BCC" w:rsidP="004F2AF7">
      <w:pPr>
        <w:pStyle w:val="Default"/>
        <w:spacing w:line="276" w:lineRule="auto"/>
        <w:jc w:val="center"/>
        <w:rPr>
          <w:b/>
          <w:bCs/>
          <w:color w:val="000000" w:themeColor="text1"/>
        </w:rPr>
      </w:pPr>
    </w:p>
    <w:p w:rsidR="00176442" w:rsidRPr="00F22C7A" w:rsidRDefault="00176442" w:rsidP="004F2AF7">
      <w:pPr>
        <w:pStyle w:val="Default"/>
        <w:spacing w:line="276" w:lineRule="auto"/>
        <w:jc w:val="center"/>
        <w:rPr>
          <w:color w:val="000000" w:themeColor="text1"/>
        </w:rPr>
      </w:pPr>
      <w:r w:rsidRPr="00F22C7A">
        <w:rPr>
          <w:b/>
          <w:bCs/>
          <w:color w:val="000000" w:themeColor="text1"/>
        </w:rPr>
        <w:t xml:space="preserve">Pasal </w:t>
      </w:r>
      <w:r w:rsidR="007A5FEB" w:rsidRPr="00F22C7A">
        <w:rPr>
          <w:b/>
          <w:bCs/>
          <w:color w:val="000000" w:themeColor="text1"/>
        </w:rPr>
        <w:t>7</w:t>
      </w:r>
    </w:p>
    <w:p w:rsidR="00176442" w:rsidRPr="00F22C7A" w:rsidRDefault="00B907C6" w:rsidP="004F2AF7">
      <w:pPr>
        <w:pStyle w:val="Default"/>
        <w:spacing w:line="276" w:lineRule="auto"/>
        <w:jc w:val="center"/>
        <w:rPr>
          <w:color w:val="000000" w:themeColor="text1"/>
        </w:rPr>
      </w:pPr>
      <w:r w:rsidRPr="00F22C7A">
        <w:rPr>
          <w:b/>
          <w:bCs/>
          <w:color w:val="000000" w:themeColor="text1"/>
        </w:rPr>
        <w:t>Waktu Perjanjian</w:t>
      </w:r>
    </w:p>
    <w:p w:rsidR="00116A55" w:rsidRPr="00F22C7A" w:rsidRDefault="00116A55" w:rsidP="004F2AF7">
      <w:pPr>
        <w:pStyle w:val="ListParagraph"/>
        <w:numPr>
          <w:ilvl w:val="0"/>
          <w:numId w:val="23"/>
        </w:numPr>
        <w:spacing w:line="276" w:lineRule="auto"/>
        <w:ind w:left="567" w:hanging="567"/>
        <w:jc w:val="both"/>
        <w:rPr>
          <w:rFonts w:eastAsiaTheme="minorEastAsia" w:cs="Times New Roman"/>
          <w:color w:val="000000" w:themeColor="text1"/>
          <w:kern w:val="0"/>
          <w:lang w:val="id-ID" w:eastAsia="id-ID" w:bidi="ar-SA"/>
        </w:rPr>
      </w:pPr>
      <w:r w:rsidRPr="00F22C7A">
        <w:rPr>
          <w:rFonts w:eastAsiaTheme="minorEastAsia" w:cs="Times New Roman"/>
          <w:color w:val="000000" w:themeColor="text1"/>
          <w:kern w:val="0"/>
          <w:lang w:val="id-ID" w:eastAsia="id-ID" w:bidi="ar-SA"/>
        </w:rPr>
        <w:t xml:space="preserve">Perjanjian ini berlaku selama satu (1) tahun sejak tanggal </w:t>
      </w:r>
      <w:r w:rsidR="00382658">
        <w:rPr>
          <w:rFonts w:eastAsiaTheme="minorEastAsia" w:cs="Times New Roman"/>
          <w:color w:val="000000" w:themeColor="text1"/>
          <w:kern w:val="0"/>
          <w:lang w:val="en-US" w:eastAsia="id-ID" w:bidi="ar-SA"/>
        </w:rPr>
        <w:t>1 Juli 2023</w:t>
      </w:r>
      <w:r w:rsidR="00E16BCC" w:rsidRPr="00F22C7A">
        <w:rPr>
          <w:rFonts w:eastAsiaTheme="minorEastAsia" w:cs="Times New Roman"/>
          <w:color w:val="000000" w:themeColor="text1"/>
          <w:kern w:val="0"/>
          <w:lang w:val="id-ID" w:eastAsia="id-ID" w:bidi="ar-SA"/>
        </w:rPr>
        <w:t xml:space="preserve"> sampai deng</w:t>
      </w:r>
      <w:r w:rsidR="00D75DE7" w:rsidRPr="00F22C7A">
        <w:rPr>
          <w:rFonts w:eastAsiaTheme="minorEastAsia" w:cs="Times New Roman"/>
          <w:color w:val="000000" w:themeColor="text1"/>
          <w:kern w:val="0"/>
          <w:lang w:val="id-ID" w:eastAsia="id-ID" w:bidi="ar-SA"/>
        </w:rPr>
        <w:t xml:space="preserve">an tanggal 30 </w:t>
      </w:r>
      <w:r w:rsidR="003B4B02">
        <w:rPr>
          <w:rFonts w:eastAsiaTheme="minorEastAsia" w:cs="Times New Roman"/>
          <w:color w:val="000000" w:themeColor="text1"/>
          <w:kern w:val="0"/>
          <w:lang w:val="en-US" w:eastAsia="id-ID" w:bidi="ar-SA"/>
        </w:rPr>
        <w:t>Juni 202</w:t>
      </w:r>
      <w:r w:rsidR="00382658">
        <w:rPr>
          <w:rFonts w:eastAsiaTheme="minorEastAsia" w:cs="Times New Roman"/>
          <w:color w:val="000000" w:themeColor="text1"/>
          <w:kern w:val="0"/>
          <w:lang w:val="en-US" w:eastAsia="id-ID" w:bidi="ar-SA"/>
        </w:rPr>
        <w:t>4</w:t>
      </w:r>
      <w:r w:rsidR="003B4B02">
        <w:rPr>
          <w:rFonts w:eastAsiaTheme="minorEastAsia" w:cs="Times New Roman"/>
          <w:color w:val="000000" w:themeColor="text1"/>
          <w:kern w:val="0"/>
          <w:lang w:val="en-US" w:eastAsia="id-ID" w:bidi="ar-SA"/>
        </w:rPr>
        <w:t>.</w:t>
      </w:r>
    </w:p>
    <w:p w:rsidR="00AC58E9" w:rsidRPr="00F22C7A" w:rsidRDefault="00116A55" w:rsidP="004F2AF7">
      <w:pPr>
        <w:pStyle w:val="ListParagraph"/>
        <w:numPr>
          <w:ilvl w:val="0"/>
          <w:numId w:val="23"/>
        </w:numPr>
        <w:spacing w:line="276" w:lineRule="auto"/>
        <w:ind w:left="567" w:hanging="567"/>
        <w:jc w:val="both"/>
        <w:rPr>
          <w:rFonts w:eastAsiaTheme="minorEastAsia" w:cs="Times New Roman"/>
          <w:color w:val="000000" w:themeColor="text1"/>
          <w:kern w:val="0"/>
          <w:lang w:val="id-ID" w:eastAsia="id-ID" w:bidi="ar-SA"/>
        </w:rPr>
      </w:pPr>
      <w:r w:rsidRPr="00F22C7A">
        <w:rPr>
          <w:rFonts w:eastAsiaTheme="minorEastAsia" w:cs="Times New Roman"/>
          <w:color w:val="000000" w:themeColor="text1"/>
          <w:kern w:val="0"/>
          <w:lang w:val="id-ID" w:eastAsia="id-ID" w:bidi="ar-SA"/>
        </w:rPr>
        <w:t xml:space="preserve">Perjanjian ini dapat </w:t>
      </w:r>
      <w:r w:rsidR="00E16BCC" w:rsidRPr="00F22C7A">
        <w:rPr>
          <w:rFonts w:eastAsiaTheme="minorEastAsia" w:cs="Times New Roman"/>
          <w:color w:val="000000" w:themeColor="text1"/>
          <w:kern w:val="0"/>
          <w:lang w:val="id-ID" w:eastAsia="id-ID" w:bidi="ar-SA"/>
        </w:rPr>
        <w:t xml:space="preserve">diperpanjang berdasarkan kesepakatan </w:t>
      </w:r>
      <w:r w:rsidR="00E16BCC" w:rsidRPr="00F22C7A">
        <w:rPr>
          <w:rFonts w:eastAsiaTheme="minorEastAsia" w:cs="Times New Roman"/>
          <w:b/>
          <w:color w:val="000000" w:themeColor="text1"/>
          <w:kern w:val="0"/>
          <w:lang w:val="id-ID" w:eastAsia="id-ID" w:bidi="ar-SA"/>
        </w:rPr>
        <w:t>Para Pihak</w:t>
      </w:r>
      <w:r w:rsidR="00E16BCC" w:rsidRPr="00F22C7A">
        <w:rPr>
          <w:rFonts w:eastAsiaTheme="minorEastAsia" w:cs="Times New Roman"/>
          <w:color w:val="000000" w:themeColor="text1"/>
          <w:kern w:val="0"/>
          <w:lang w:val="id-ID" w:eastAsia="id-ID" w:bidi="ar-SA"/>
        </w:rPr>
        <w:t xml:space="preserve"> dengan pemberitahuan tertulis 3 (tiga) bulan sebelum berakhirnya perjanjian</w:t>
      </w:r>
      <w:r w:rsidR="0084356D" w:rsidRPr="00F22C7A">
        <w:rPr>
          <w:rFonts w:eastAsiaTheme="minorEastAsia" w:cs="Times New Roman"/>
          <w:color w:val="000000" w:themeColor="text1"/>
          <w:kern w:val="0"/>
          <w:lang w:val="id-ID" w:eastAsia="id-ID" w:bidi="ar-SA"/>
        </w:rPr>
        <w:t>.</w:t>
      </w:r>
    </w:p>
    <w:p w:rsidR="0084356D" w:rsidRPr="00F22C7A" w:rsidRDefault="0084356D" w:rsidP="004F2AF7">
      <w:pPr>
        <w:pStyle w:val="ListParagraph"/>
        <w:spacing w:line="276" w:lineRule="auto"/>
        <w:ind w:left="426"/>
        <w:jc w:val="both"/>
        <w:rPr>
          <w:rFonts w:eastAsiaTheme="minorEastAsia" w:cs="Times New Roman"/>
          <w:color w:val="000000" w:themeColor="text1"/>
          <w:kern w:val="0"/>
          <w:lang w:val="id-ID" w:eastAsia="id-ID" w:bidi="ar-SA"/>
        </w:rPr>
      </w:pPr>
    </w:p>
    <w:p w:rsidR="00D124E1" w:rsidRPr="00F22C7A" w:rsidRDefault="00D124E1" w:rsidP="004F2AF7">
      <w:pPr>
        <w:pStyle w:val="Default"/>
        <w:spacing w:line="276" w:lineRule="auto"/>
        <w:jc w:val="center"/>
        <w:rPr>
          <w:color w:val="000000" w:themeColor="text1"/>
        </w:rPr>
      </w:pPr>
      <w:r w:rsidRPr="00F22C7A">
        <w:rPr>
          <w:b/>
          <w:bCs/>
          <w:color w:val="000000" w:themeColor="text1"/>
        </w:rPr>
        <w:t>Pasal 8</w:t>
      </w:r>
    </w:p>
    <w:p w:rsidR="00D124E1" w:rsidRPr="00F22C7A" w:rsidRDefault="00D124E1" w:rsidP="004F2AF7">
      <w:pPr>
        <w:pStyle w:val="Default"/>
        <w:spacing w:line="276" w:lineRule="auto"/>
        <w:jc w:val="center"/>
        <w:rPr>
          <w:color w:val="000000" w:themeColor="text1"/>
        </w:rPr>
      </w:pPr>
      <w:r w:rsidRPr="00F22C7A">
        <w:rPr>
          <w:b/>
          <w:bCs/>
          <w:color w:val="000000" w:themeColor="text1"/>
        </w:rPr>
        <w:t>Force Majeure</w:t>
      </w:r>
    </w:p>
    <w:p w:rsidR="00AF2584" w:rsidRPr="00F22C7A" w:rsidRDefault="005747AA" w:rsidP="004F2AF7">
      <w:pPr>
        <w:pStyle w:val="NormalWeb"/>
        <w:numPr>
          <w:ilvl w:val="0"/>
          <w:numId w:val="32"/>
        </w:numPr>
        <w:spacing w:before="0" w:after="0" w:line="276" w:lineRule="auto"/>
        <w:ind w:left="567" w:hanging="567"/>
        <w:jc w:val="both"/>
        <w:rPr>
          <w:color w:val="000000" w:themeColor="text1"/>
          <w:lang w:val="en-US"/>
        </w:rPr>
      </w:pPr>
      <w:r w:rsidRPr="00F22C7A">
        <w:rPr>
          <w:bCs/>
          <w:color w:val="000000" w:themeColor="text1"/>
          <w:lang w:val="en-US"/>
        </w:rPr>
        <w:t>Pada</w:t>
      </w:r>
      <w:r w:rsidR="00BD5DA1">
        <w:rPr>
          <w:bCs/>
          <w:color w:val="000000" w:themeColor="text1"/>
          <w:lang w:val="en-US"/>
        </w:rPr>
        <w:t xml:space="preserve"> </w:t>
      </w:r>
      <w:r w:rsidRPr="00F22C7A">
        <w:rPr>
          <w:bCs/>
          <w:color w:val="000000" w:themeColor="text1"/>
          <w:lang w:val="en-US"/>
        </w:rPr>
        <w:t>waktu</w:t>
      </w:r>
      <w:r w:rsidR="00BD5DA1">
        <w:rPr>
          <w:bCs/>
          <w:color w:val="000000" w:themeColor="text1"/>
          <w:lang w:val="en-US"/>
        </w:rPr>
        <w:t xml:space="preserve"> </w:t>
      </w:r>
      <w:r w:rsidRPr="00F22C7A">
        <w:rPr>
          <w:bCs/>
          <w:color w:val="000000" w:themeColor="text1"/>
          <w:lang w:val="en-US"/>
        </w:rPr>
        <w:t>pengiriman</w:t>
      </w:r>
      <w:r w:rsidR="00BD5DA1">
        <w:rPr>
          <w:bCs/>
          <w:color w:val="000000" w:themeColor="text1"/>
          <w:lang w:val="en-US"/>
        </w:rPr>
        <w:t xml:space="preserve"> </w:t>
      </w:r>
      <w:r w:rsidRPr="00F22C7A">
        <w:rPr>
          <w:bCs/>
          <w:color w:val="000000" w:themeColor="text1"/>
          <w:lang w:val="en-US"/>
        </w:rPr>
        <w:t xml:space="preserve">barang, </w:t>
      </w:r>
      <w:r w:rsidR="00AF2584" w:rsidRPr="00F22C7A">
        <w:rPr>
          <w:b/>
          <w:bCs/>
          <w:color w:val="000000" w:themeColor="text1"/>
        </w:rPr>
        <w:t>Para Pihak</w:t>
      </w:r>
      <w:r w:rsidR="00BD5DA1">
        <w:rPr>
          <w:b/>
          <w:bCs/>
          <w:color w:val="000000" w:themeColor="text1"/>
          <w:lang w:val="en-US"/>
        </w:rPr>
        <w:t xml:space="preserve"> </w:t>
      </w:r>
      <w:r w:rsidR="00AF2584" w:rsidRPr="00F22C7A">
        <w:rPr>
          <w:color w:val="000000" w:themeColor="text1"/>
          <w:lang w:val="en-US"/>
        </w:rPr>
        <w:t>tidak</w:t>
      </w:r>
      <w:r w:rsidR="00BD5DA1">
        <w:rPr>
          <w:color w:val="000000" w:themeColor="text1"/>
          <w:lang w:val="en-US"/>
        </w:rPr>
        <w:t xml:space="preserve"> </w:t>
      </w:r>
      <w:r w:rsidR="00AF2584" w:rsidRPr="00F22C7A">
        <w:rPr>
          <w:color w:val="000000" w:themeColor="text1"/>
          <w:lang w:val="en-US"/>
        </w:rPr>
        <w:t>bertanggung</w:t>
      </w:r>
      <w:r w:rsidR="00BD5DA1">
        <w:rPr>
          <w:color w:val="000000" w:themeColor="text1"/>
          <w:lang w:val="en-US"/>
        </w:rPr>
        <w:t xml:space="preserve"> </w:t>
      </w:r>
      <w:r w:rsidR="00AF2584" w:rsidRPr="00F22C7A">
        <w:rPr>
          <w:color w:val="000000" w:themeColor="text1"/>
          <w:lang w:val="en-US"/>
        </w:rPr>
        <w:t>jawab</w:t>
      </w:r>
      <w:r w:rsidR="00BD5DA1">
        <w:rPr>
          <w:color w:val="000000" w:themeColor="text1"/>
          <w:lang w:val="en-US"/>
        </w:rPr>
        <w:t xml:space="preserve"> </w:t>
      </w:r>
      <w:r w:rsidR="00AF2584" w:rsidRPr="00F22C7A">
        <w:rPr>
          <w:color w:val="000000" w:themeColor="text1"/>
          <w:lang w:val="en-US"/>
        </w:rPr>
        <w:t>atas</w:t>
      </w:r>
      <w:r w:rsidR="00BD5DA1">
        <w:rPr>
          <w:color w:val="000000" w:themeColor="text1"/>
          <w:lang w:val="en-US"/>
        </w:rPr>
        <w:t xml:space="preserve"> </w:t>
      </w:r>
      <w:r w:rsidR="00AF2584" w:rsidRPr="00F22C7A">
        <w:rPr>
          <w:color w:val="000000" w:themeColor="text1"/>
          <w:lang w:val="en-US"/>
        </w:rPr>
        <w:t>segala</w:t>
      </w:r>
      <w:r w:rsidR="00BD5DA1">
        <w:rPr>
          <w:color w:val="000000" w:themeColor="text1"/>
          <w:lang w:val="en-US"/>
        </w:rPr>
        <w:t xml:space="preserve"> </w:t>
      </w:r>
      <w:r w:rsidR="00AF2584" w:rsidRPr="00F22C7A">
        <w:rPr>
          <w:color w:val="000000" w:themeColor="text1"/>
          <w:lang w:val="en-US"/>
        </w:rPr>
        <w:t>kerugian yang timbul</w:t>
      </w:r>
      <w:r w:rsidR="00BD5DA1">
        <w:rPr>
          <w:color w:val="000000" w:themeColor="text1"/>
          <w:lang w:val="en-US"/>
        </w:rPr>
        <w:t xml:space="preserve"> </w:t>
      </w:r>
      <w:r w:rsidR="00AF2584" w:rsidRPr="00F22C7A">
        <w:rPr>
          <w:color w:val="000000" w:themeColor="text1"/>
          <w:lang w:val="en-US"/>
        </w:rPr>
        <w:t>diakibatkan</w:t>
      </w:r>
      <w:r w:rsidR="00BD5DA1">
        <w:rPr>
          <w:color w:val="000000" w:themeColor="text1"/>
          <w:lang w:val="en-US"/>
        </w:rPr>
        <w:t xml:space="preserve"> </w:t>
      </w:r>
      <w:r w:rsidR="00AF2584" w:rsidRPr="00F22C7A">
        <w:rPr>
          <w:color w:val="000000" w:themeColor="text1"/>
          <w:lang w:val="en-US"/>
        </w:rPr>
        <w:t>oleh</w:t>
      </w:r>
      <w:r w:rsidR="00BD5DA1">
        <w:rPr>
          <w:color w:val="000000" w:themeColor="text1"/>
          <w:lang w:val="en-US"/>
        </w:rPr>
        <w:t xml:space="preserve"> </w:t>
      </w:r>
      <w:r w:rsidR="00AF2584" w:rsidRPr="00F22C7A">
        <w:rPr>
          <w:color w:val="000000" w:themeColor="text1"/>
        </w:rPr>
        <w:t>force majeure</w:t>
      </w:r>
      <w:r w:rsidR="00AF2584" w:rsidRPr="00F22C7A">
        <w:rPr>
          <w:color w:val="000000" w:themeColor="text1"/>
          <w:lang w:val="en-US"/>
        </w:rPr>
        <w:t>.</w:t>
      </w:r>
    </w:p>
    <w:p w:rsidR="00AF2584" w:rsidRPr="00F22C7A" w:rsidRDefault="00AF2584" w:rsidP="004F2AF7">
      <w:pPr>
        <w:pStyle w:val="NormalWeb"/>
        <w:numPr>
          <w:ilvl w:val="0"/>
          <w:numId w:val="32"/>
        </w:numPr>
        <w:spacing w:before="0" w:after="0" w:line="276" w:lineRule="auto"/>
        <w:ind w:left="567" w:hanging="567"/>
        <w:jc w:val="both"/>
        <w:rPr>
          <w:color w:val="000000" w:themeColor="text1"/>
          <w:lang w:val="en-US"/>
        </w:rPr>
      </w:pPr>
      <w:r w:rsidRPr="00F22C7A">
        <w:rPr>
          <w:color w:val="000000" w:themeColor="text1"/>
          <w:lang w:val="en-US"/>
        </w:rPr>
        <w:t>Kondisi yang dapat</w:t>
      </w:r>
      <w:r w:rsidR="00BD5DA1">
        <w:rPr>
          <w:color w:val="000000" w:themeColor="text1"/>
          <w:lang w:val="en-US"/>
        </w:rPr>
        <w:t xml:space="preserve"> </w:t>
      </w:r>
      <w:r w:rsidRPr="00F22C7A">
        <w:rPr>
          <w:color w:val="000000" w:themeColor="text1"/>
          <w:lang w:val="en-US"/>
        </w:rPr>
        <w:t>diterima</w:t>
      </w:r>
      <w:r w:rsidR="00BD5DA1">
        <w:rPr>
          <w:color w:val="000000" w:themeColor="text1"/>
          <w:lang w:val="en-US"/>
        </w:rPr>
        <w:t xml:space="preserve"> </w:t>
      </w:r>
      <w:r w:rsidRPr="00F22C7A">
        <w:rPr>
          <w:color w:val="000000" w:themeColor="text1"/>
          <w:lang w:val="en-US"/>
        </w:rPr>
        <w:t>sebagai</w:t>
      </w:r>
      <w:r w:rsidR="00BD5DA1">
        <w:rPr>
          <w:color w:val="000000" w:themeColor="text1"/>
          <w:lang w:val="en-US"/>
        </w:rPr>
        <w:t xml:space="preserve"> </w:t>
      </w:r>
      <w:r w:rsidRPr="00F22C7A">
        <w:rPr>
          <w:color w:val="000000" w:themeColor="text1"/>
        </w:rPr>
        <w:t>force majeure</w:t>
      </w:r>
      <w:r w:rsidR="00BD5DA1">
        <w:rPr>
          <w:color w:val="000000" w:themeColor="text1"/>
          <w:lang w:val="en-US"/>
        </w:rPr>
        <w:t xml:space="preserve"> </w:t>
      </w:r>
      <w:r w:rsidRPr="00F22C7A">
        <w:rPr>
          <w:color w:val="000000" w:themeColor="text1"/>
          <w:lang w:val="en-US"/>
        </w:rPr>
        <w:t>oleh</w:t>
      </w:r>
      <w:r w:rsidR="00BD5DA1">
        <w:rPr>
          <w:color w:val="000000" w:themeColor="text1"/>
          <w:lang w:val="en-US"/>
        </w:rPr>
        <w:t xml:space="preserve"> </w:t>
      </w:r>
      <w:r w:rsidR="0084356D" w:rsidRPr="00F22C7A">
        <w:rPr>
          <w:b/>
          <w:color w:val="000000" w:themeColor="text1"/>
        </w:rPr>
        <w:t>Para Pihak</w:t>
      </w:r>
      <w:r w:rsidR="00BD5DA1">
        <w:rPr>
          <w:b/>
          <w:color w:val="000000" w:themeColor="text1"/>
          <w:lang w:val="en-US"/>
        </w:rPr>
        <w:t xml:space="preserve"> </w:t>
      </w:r>
      <w:r w:rsidRPr="00F22C7A">
        <w:rPr>
          <w:color w:val="000000" w:themeColor="text1"/>
          <w:lang w:val="en-US"/>
        </w:rPr>
        <w:t>adalah</w:t>
      </w:r>
      <w:r w:rsidR="00BD5DA1">
        <w:rPr>
          <w:color w:val="000000" w:themeColor="text1"/>
          <w:lang w:val="en-US"/>
        </w:rPr>
        <w:t xml:space="preserve"> </w:t>
      </w:r>
      <w:r w:rsidR="0084356D" w:rsidRPr="00F22C7A">
        <w:rPr>
          <w:color w:val="000000" w:themeColor="text1"/>
        </w:rPr>
        <w:t>p</w:t>
      </w:r>
      <w:r w:rsidR="0084356D" w:rsidRPr="00F22C7A">
        <w:rPr>
          <w:color w:val="000000" w:themeColor="text1"/>
          <w:lang w:val="en-US"/>
        </w:rPr>
        <w:t xml:space="preserve">erang, huru-hara, sabotase, </w:t>
      </w:r>
      <w:r w:rsidRPr="00F22C7A">
        <w:rPr>
          <w:color w:val="000000" w:themeColor="text1"/>
          <w:lang w:val="en-US"/>
        </w:rPr>
        <w:t>terorisme, penutupan</w:t>
      </w:r>
      <w:r w:rsidR="00BD5DA1">
        <w:rPr>
          <w:color w:val="000000" w:themeColor="text1"/>
          <w:lang w:val="en-US"/>
        </w:rPr>
        <w:t xml:space="preserve"> </w:t>
      </w:r>
      <w:r w:rsidRPr="00F22C7A">
        <w:rPr>
          <w:color w:val="000000" w:themeColor="text1"/>
          <w:lang w:val="en-US"/>
        </w:rPr>
        <w:t>oleh</w:t>
      </w:r>
      <w:r w:rsidR="00BD5DA1">
        <w:rPr>
          <w:color w:val="000000" w:themeColor="text1"/>
          <w:lang w:val="en-US"/>
        </w:rPr>
        <w:t xml:space="preserve"> </w:t>
      </w:r>
      <w:r w:rsidRPr="00F22C7A">
        <w:rPr>
          <w:color w:val="000000" w:themeColor="text1"/>
          <w:lang w:val="en-US"/>
        </w:rPr>
        <w:t>pemerintah, bencana</w:t>
      </w:r>
      <w:r w:rsidR="00BD5DA1">
        <w:rPr>
          <w:color w:val="000000" w:themeColor="text1"/>
          <w:lang w:val="en-US"/>
        </w:rPr>
        <w:t xml:space="preserve"> </w:t>
      </w:r>
      <w:r w:rsidRPr="00F22C7A">
        <w:rPr>
          <w:color w:val="000000" w:themeColor="text1"/>
          <w:lang w:val="en-US"/>
        </w:rPr>
        <w:t>alam yang dikatagorikan</w:t>
      </w:r>
      <w:r w:rsidR="00BD5DA1">
        <w:rPr>
          <w:color w:val="000000" w:themeColor="text1"/>
          <w:lang w:val="en-US"/>
        </w:rPr>
        <w:t xml:space="preserve"> </w:t>
      </w:r>
      <w:r w:rsidRPr="00F22C7A">
        <w:rPr>
          <w:color w:val="000000" w:themeColor="text1"/>
          <w:lang w:val="en-US"/>
        </w:rPr>
        <w:t>sebagai b</w:t>
      </w:r>
      <w:r w:rsidR="0084356D" w:rsidRPr="00F22C7A">
        <w:rPr>
          <w:color w:val="000000" w:themeColor="text1"/>
        </w:rPr>
        <w:t>en</w:t>
      </w:r>
      <w:r w:rsidRPr="00F22C7A">
        <w:rPr>
          <w:color w:val="000000" w:themeColor="text1"/>
          <w:lang w:val="en-US"/>
        </w:rPr>
        <w:t>cana</w:t>
      </w:r>
      <w:r w:rsidR="00BD5DA1">
        <w:rPr>
          <w:color w:val="000000" w:themeColor="text1"/>
          <w:lang w:val="en-US"/>
        </w:rPr>
        <w:t xml:space="preserve"> </w:t>
      </w:r>
      <w:r w:rsidRPr="00F22C7A">
        <w:rPr>
          <w:color w:val="000000" w:themeColor="text1"/>
          <w:lang w:val="en-US"/>
        </w:rPr>
        <w:t>nasional yang dibuktikan</w:t>
      </w:r>
      <w:r w:rsidR="00BD5DA1">
        <w:rPr>
          <w:color w:val="000000" w:themeColor="text1"/>
          <w:lang w:val="en-US"/>
        </w:rPr>
        <w:t xml:space="preserve"> </w:t>
      </w:r>
      <w:r w:rsidRPr="00F22C7A">
        <w:rPr>
          <w:color w:val="000000" w:themeColor="text1"/>
          <w:lang w:val="en-US"/>
        </w:rPr>
        <w:t>dengan</w:t>
      </w:r>
      <w:r w:rsidR="00BD5DA1">
        <w:rPr>
          <w:color w:val="000000" w:themeColor="text1"/>
          <w:lang w:val="en-US"/>
        </w:rPr>
        <w:t xml:space="preserve"> </w:t>
      </w:r>
      <w:r w:rsidRPr="00F22C7A">
        <w:rPr>
          <w:color w:val="000000" w:themeColor="text1"/>
          <w:lang w:val="en-US"/>
        </w:rPr>
        <w:t>ditetapkan</w:t>
      </w:r>
      <w:r w:rsidR="00BD5DA1">
        <w:rPr>
          <w:color w:val="000000" w:themeColor="text1"/>
          <w:lang w:val="en-US"/>
        </w:rPr>
        <w:t xml:space="preserve"> </w:t>
      </w:r>
      <w:r w:rsidRPr="00F22C7A">
        <w:rPr>
          <w:color w:val="000000" w:themeColor="text1"/>
          <w:lang w:val="en-US"/>
        </w:rPr>
        <w:t>oleh</w:t>
      </w:r>
      <w:r w:rsidR="00BD5DA1">
        <w:rPr>
          <w:color w:val="000000" w:themeColor="text1"/>
          <w:lang w:val="en-US"/>
        </w:rPr>
        <w:t xml:space="preserve"> </w:t>
      </w:r>
      <w:r w:rsidRPr="00F22C7A">
        <w:rPr>
          <w:color w:val="000000" w:themeColor="text1"/>
          <w:lang w:val="en-US"/>
        </w:rPr>
        <w:t>pemerintah.</w:t>
      </w:r>
    </w:p>
    <w:p w:rsidR="00AF2584" w:rsidRPr="00F22C7A" w:rsidRDefault="00AF2584" w:rsidP="004F2AF7">
      <w:pPr>
        <w:pStyle w:val="NormalWeb"/>
        <w:numPr>
          <w:ilvl w:val="0"/>
          <w:numId w:val="32"/>
        </w:numPr>
        <w:spacing w:before="0" w:after="0" w:line="276" w:lineRule="auto"/>
        <w:ind w:left="567" w:hanging="567"/>
        <w:jc w:val="both"/>
        <w:rPr>
          <w:color w:val="000000" w:themeColor="text1"/>
          <w:lang w:val="en-US"/>
        </w:rPr>
      </w:pPr>
      <w:r w:rsidRPr="00F22C7A">
        <w:rPr>
          <w:color w:val="000000" w:themeColor="text1"/>
          <w:lang w:val="en-US"/>
        </w:rPr>
        <w:t>Pemberitahuan</w:t>
      </w:r>
      <w:r w:rsidR="00BD5DA1">
        <w:rPr>
          <w:color w:val="000000" w:themeColor="text1"/>
          <w:lang w:val="en-US"/>
        </w:rPr>
        <w:t xml:space="preserve"> </w:t>
      </w:r>
      <w:r w:rsidR="0084356D" w:rsidRPr="00F22C7A">
        <w:rPr>
          <w:color w:val="000000" w:themeColor="text1"/>
        </w:rPr>
        <w:t>keadaan</w:t>
      </w:r>
      <w:r w:rsidR="00BD5DA1">
        <w:rPr>
          <w:color w:val="000000" w:themeColor="text1"/>
          <w:lang w:val="en-US"/>
        </w:rPr>
        <w:t xml:space="preserve"> </w:t>
      </w:r>
      <w:r w:rsidRPr="00F22C7A">
        <w:rPr>
          <w:color w:val="000000" w:themeColor="text1"/>
        </w:rPr>
        <w:t>force majeure</w:t>
      </w:r>
      <w:r w:rsidR="00BD5DA1">
        <w:rPr>
          <w:color w:val="000000" w:themeColor="text1"/>
          <w:lang w:val="en-US"/>
        </w:rPr>
        <w:t xml:space="preserve"> </w:t>
      </w:r>
      <w:r w:rsidRPr="00F22C7A">
        <w:rPr>
          <w:color w:val="000000" w:themeColor="text1"/>
          <w:lang w:val="en-US"/>
        </w:rPr>
        <w:t>dibuat</w:t>
      </w:r>
      <w:r w:rsidR="00BD5DA1">
        <w:rPr>
          <w:color w:val="000000" w:themeColor="text1"/>
          <w:lang w:val="en-US"/>
        </w:rPr>
        <w:t xml:space="preserve"> </w:t>
      </w:r>
      <w:r w:rsidRPr="00F22C7A">
        <w:rPr>
          <w:color w:val="000000" w:themeColor="text1"/>
          <w:lang w:val="en-US"/>
        </w:rPr>
        <w:t>secara</w:t>
      </w:r>
      <w:r w:rsidR="00BD5DA1">
        <w:rPr>
          <w:color w:val="000000" w:themeColor="text1"/>
          <w:lang w:val="en-US"/>
        </w:rPr>
        <w:t xml:space="preserve"> </w:t>
      </w:r>
      <w:r w:rsidRPr="00F22C7A">
        <w:rPr>
          <w:color w:val="000000" w:themeColor="text1"/>
          <w:lang w:val="en-US"/>
        </w:rPr>
        <w:t>tertulis</w:t>
      </w:r>
      <w:r w:rsidR="00BD5DA1">
        <w:rPr>
          <w:color w:val="000000" w:themeColor="text1"/>
          <w:lang w:val="en-US"/>
        </w:rPr>
        <w:t xml:space="preserve"> </w:t>
      </w:r>
      <w:r w:rsidRPr="00F22C7A">
        <w:rPr>
          <w:color w:val="000000" w:themeColor="text1"/>
          <w:lang w:val="en-US"/>
        </w:rPr>
        <w:t>maksimal</w:t>
      </w:r>
      <w:r w:rsidR="00BD5DA1">
        <w:rPr>
          <w:color w:val="000000" w:themeColor="text1"/>
          <w:lang w:val="en-US"/>
        </w:rPr>
        <w:t xml:space="preserve"> </w:t>
      </w:r>
      <w:r w:rsidRPr="00F22C7A">
        <w:rPr>
          <w:color w:val="000000" w:themeColor="text1"/>
          <w:lang w:val="en-US"/>
        </w:rPr>
        <w:t>dalam</w:t>
      </w:r>
      <w:r w:rsidR="00BD5DA1">
        <w:rPr>
          <w:color w:val="000000" w:themeColor="text1"/>
          <w:lang w:val="en-US"/>
        </w:rPr>
        <w:t xml:space="preserve"> </w:t>
      </w:r>
      <w:r w:rsidRPr="00F22C7A">
        <w:rPr>
          <w:color w:val="000000" w:themeColor="text1"/>
          <w:lang w:val="en-US"/>
        </w:rPr>
        <w:t>waktu 7 (tujuh) hari</w:t>
      </w:r>
      <w:r w:rsidR="00BD5DA1">
        <w:rPr>
          <w:color w:val="000000" w:themeColor="text1"/>
          <w:lang w:val="en-US"/>
        </w:rPr>
        <w:t xml:space="preserve"> </w:t>
      </w:r>
      <w:r w:rsidR="005747AA" w:rsidRPr="00F22C7A">
        <w:rPr>
          <w:color w:val="000000" w:themeColor="text1"/>
          <w:lang w:val="en-US"/>
        </w:rPr>
        <w:t>kerja</w:t>
      </w:r>
      <w:r w:rsidR="00BD5DA1">
        <w:rPr>
          <w:color w:val="000000" w:themeColor="text1"/>
          <w:lang w:val="en-US"/>
        </w:rPr>
        <w:t xml:space="preserve"> </w:t>
      </w:r>
      <w:r w:rsidRPr="00F22C7A">
        <w:rPr>
          <w:color w:val="000000" w:themeColor="text1"/>
          <w:lang w:val="en-US"/>
        </w:rPr>
        <w:t>dari</w:t>
      </w:r>
      <w:r w:rsidR="00BD5DA1">
        <w:rPr>
          <w:color w:val="000000" w:themeColor="text1"/>
          <w:lang w:val="en-US"/>
        </w:rPr>
        <w:t xml:space="preserve"> </w:t>
      </w:r>
      <w:r w:rsidRPr="00F22C7A">
        <w:rPr>
          <w:color w:val="000000" w:themeColor="text1"/>
          <w:lang w:val="en-US"/>
        </w:rPr>
        <w:t>tanggal</w:t>
      </w:r>
      <w:r w:rsidR="00BD5DA1">
        <w:rPr>
          <w:color w:val="000000" w:themeColor="text1"/>
          <w:lang w:val="en-US"/>
        </w:rPr>
        <w:t xml:space="preserve"> </w:t>
      </w:r>
      <w:r w:rsidRPr="00F22C7A">
        <w:rPr>
          <w:color w:val="000000" w:themeColor="text1"/>
          <w:lang w:val="en-US"/>
        </w:rPr>
        <w:t>kejadian</w:t>
      </w:r>
      <w:r w:rsidR="00BD5DA1">
        <w:rPr>
          <w:color w:val="000000" w:themeColor="text1"/>
          <w:lang w:val="en-US"/>
        </w:rPr>
        <w:t xml:space="preserve"> </w:t>
      </w:r>
      <w:r w:rsidRPr="00F22C7A">
        <w:rPr>
          <w:color w:val="000000" w:themeColor="text1"/>
          <w:lang w:val="en-US"/>
        </w:rPr>
        <w:t>didukung</w:t>
      </w:r>
      <w:r w:rsidR="00BD5DA1">
        <w:rPr>
          <w:color w:val="000000" w:themeColor="text1"/>
          <w:lang w:val="en-US"/>
        </w:rPr>
        <w:t xml:space="preserve"> </w:t>
      </w:r>
      <w:r w:rsidRPr="00F22C7A">
        <w:rPr>
          <w:color w:val="000000" w:themeColor="text1"/>
          <w:lang w:val="en-US"/>
        </w:rPr>
        <w:t>dengan</w:t>
      </w:r>
      <w:r w:rsidR="00BD5DA1">
        <w:rPr>
          <w:color w:val="000000" w:themeColor="text1"/>
          <w:lang w:val="en-US"/>
        </w:rPr>
        <w:t xml:space="preserve"> </w:t>
      </w:r>
      <w:r w:rsidRPr="00F22C7A">
        <w:rPr>
          <w:color w:val="000000" w:themeColor="text1"/>
          <w:lang w:val="en-US"/>
        </w:rPr>
        <w:t>bukti.</w:t>
      </w:r>
    </w:p>
    <w:p w:rsidR="00D124E1" w:rsidRPr="00F22C7A" w:rsidRDefault="00AF2584" w:rsidP="00F22C7A">
      <w:pPr>
        <w:pStyle w:val="NormalWeb"/>
        <w:numPr>
          <w:ilvl w:val="0"/>
          <w:numId w:val="32"/>
        </w:numPr>
        <w:spacing w:before="0" w:after="0" w:line="276" w:lineRule="auto"/>
        <w:ind w:left="567" w:hanging="567"/>
        <w:jc w:val="both"/>
        <w:rPr>
          <w:color w:val="000000" w:themeColor="text1"/>
          <w:lang w:val="en-US"/>
        </w:rPr>
      </w:pPr>
      <w:r w:rsidRPr="00F22C7A">
        <w:rPr>
          <w:color w:val="000000" w:themeColor="text1"/>
          <w:lang w:val="en-US"/>
        </w:rPr>
        <w:t>Pemberitahuan</w:t>
      </w:r>
      <w:r w:rsidR="00BD5DA1">
        <w:rPr>
          <w:color w:val="000000" w:themeColor="text1"/>
          <w:lang w:val="en-US"/>
        </w:rPr>
        <w:t xml:space="preserve"> </w:t>
      </w:r>
      <w:r w:rsidR="00E87A69" w:rsidRPr="00F22C7A">
        <w:rPr>
          <w:color w:val="000000" w:themeColor="text1"/>
          <w:lang w:val="en-US"/>
        </w:rPr>
        <w:t>k</w:t>
      </w:r>
      <w:r w:rsidRPr="00F22C7A">
        <w:rPr>
          <w:color w:val="000000" w:themeColor="text1"/>
          <w:lang w:val="en-US"/>
        </w:rPr>
        <w:t>ejadian</w:t>
      </w:r>
      <w:r w:rsidR="00BD5DA1">
        <w:rPr>
          <w:color w:val="000000" w:themeColor="text1"/>
          <w:lang w:val="en-US"/>
        </w:rPr>
        <w:t xml:space="preserve"> </w:t>
      </w:r>
      <w:r w:rsidRPr="00F22C7A">
        <w:rPr>
          <w:color w:val="000000" w:themeColor="text1"/>
        </w:rPr>
        <w:t>force majeure</w:t>
      </w:r>
      <w:r w:rsidR="00BD5DA1">
        <w:rPr>
          <w:color w:val="000000" w:themeColor="text1"/>
          <w:lang w:val="en-US"/>
        </w:rPr>
        <w:t xml:space="preserve"> </w:t>
      </w:r>
      <w:r w:rsidRPr="00F22C7A">
        <w:rPr>
          <w:color w:val="000000" w:themeColor="text1"/>
          <w:lang w:val="en-US"/>
        </w:rPr>
        <w:t>diterima</w:t>
      </w:r>
      <w:r w:rsidR="00BD5DA1">
        <w:rPr>
          <w:color w:val="000000" w:themeColor="text1"/>
          <w:lang w:val="en-US"/>
        </w:rPr>
        <w:t xml:space="preserve"> </w:t>
      </w:r>
      <w:r w:rsidRPr="00F22C7A">
        <w:rPr>
          <w:b/>
          <w:color w:val="000000" w:themeColor="text1"/>
          <w:lang w:eastAsia="en-US"/>
        </w:rPr>
        <w:t xml:space="preserve">Pihak Pertama </w:t>
      </w:r>
      <w:r w:rsidRPr="00F22C7A">
        <w:rPr>
          <w:color w:val="000000" w:themeColor="text1"/>
        </w:rPr>
        <w:t xml:space="preserve">atau </w:t>
      </w:r>
      <w:r w:rsidRPr="00F22C7A">
        <w:rPr>
          <w:b/>
          <w:color w:val="000000" w:themeColor="text1"/>
          <w:lang w:eastAsia="en-US"/>
        </w:rPr>
        <w:t>Pihak Kedua</w:t>
      </w:r>
      <w:r w:rsidR="00BD5DA1">
        <w:rPr>
          <w:b/>
          <w:color w:val="000000" w:themeColor="text1"/>
          <w:lang w:val="en-US" w:eastAsia="en-US"/>
        </w:rPr>
        <w:t xml:space="preserve"> </w:t>
      </w:r>
      <w:r w:rsidRPr="00F22C7A">
        <w:rPr>
          <w:color w:val="000000" w:themeColor="text1"/>
          <w:lang w:val="en-US"/>
        </w:rPr>
        <w:t>dan</w:t>
      </w:r>
      <w:r w:rsidR="00BD5DA1">
        <w:rPr>
          <w:color w:val="000000" w:themeColor="text1"/>
          <w:lang w:val="en-US"/>
        </w:rPr>
        <w:t xml:space="preserve"> </w:t>
      </w:r>
      <w:r w:rsidRPr="00F22C7A">
        <w:rPr>
          <w:color w:val="000000" w:themeColor="text1"/>
          <w:lang w:val="en-US"/>
        </w:rPr>
        <w:t>ditanggapi</w:t>
      </w:r>
      <w:r w:rsidR="00BD5DA1">
        <w:rPr>
          <w:color w:val="000000" w:themeColor="text1"/>
          <w:lang w:val="en-US"/>
        </w:rPr>
        <w:t xml:space="preserve"> </w:t>
      </w:r>
      <w:r w:rsidRPr="00F22C7A">
        <w:rPr>
          <w:color w:val="000000" w:themeColor="text1"/>
          <w:lang w:val="en-US"/>
        </w:rPr>
        <w:t>dalam</w:t>
      </w:r>
      <w:r w:rsidR="00BD5DA1">
        <w:rPr>
          <w:color w:val="000000" w:themeColor="text1"/>
          <w:lang w:val="en-US"/>
        </w:rPr>
        <w:t xml:space="preserve"> </w:t>
      </w:r>
      <w:r w:rsidRPr="00F22C7A">
        <w:rPr>
          <w:color w:val="000000" w:themeColor="text1"/>
          <w:lang w:val="en-US"/>
        </w:rPr>
        <w:t>waktu</w:t>
      </w:r>
      <w:r w:rsidR="00BD5DA1">
        <w:rPr>
          <w:color w:val="000000" w:themeColor="text1"/>
          <w:lang w:val="en-US"/>
        </w:rPr>
        <w:t xml:space="preserve"> </w:t>
      </w:r>
      <w:r w:rsidRPr="00F22C7A">
        <w:rPr>
          <w:color w:val="000000" w:themeColor="text1"/>
          <w:lang w:val="en-US"/>
        </w:rPr>
        <w:t>3 (tiga) hari</w:t>
      </w:r>
      <w:r w:rsidR="00BD5DA1">
        <w:rPr>
          <w:color w:val="000000" w:themeColor="text1"/>
          <w:lang w:val="en-US"/>
        </w:rPr>
        <w:t xml:space="preserve"> kerja </w:t>
      </w:r>
      <w:r w:rsidRPr="00F22C7A">
        <w:rPr>
          <w:color w:val="000000" w:themeColor="text1"/>
          <w:lang w:val="en-US"/>
        </w:rPr>
        <w:t>dari</w:t>
      </w:r>
      <w:r w:rsidR="00BD5DA1">
        <w:rPr>
          <w:color w:val="000000" w:themeColor="text1"/>
          <w:lang w:val="en-US"/>
        </w:rPr>
        <w:t xml:space="preserve"> </w:t>
      </w:r>
      <w:r w:rsidRPr="00F22C7A">
        <w:rPr>
          <w:color w:val="000000" w:themeColor="text1"/>
          <w:lang w:val="en-US"/>
        </w:rPr>
        <w:t>tanggal</w:t>
      </w:r>
      <w:r w:rsidR="00BD5DA1">
        <w:rPr>
          <w:color w:val="000000" w:themeColor="text1"/>
          <w:lang w:val="en-US"/>
        </w:rPr>
        <w:t xml:space="preserve"> </w:t>
      </w:r>
      <w:r w:rsidRPr="00F22C7A">
        <w:rPr>
          <w:color w:val="000000" w:themeColor="text1"/>
          <w:lang w:val="en-US"/>
        </w:rPr>
        <w:t>penerimaan</w:t>
      </w:r>
      <w:r w:rsidR="00BD5DA1">
        <w:rPr>
          <w:color w:val="000000" w:themeColor="text1"/>
          <w:lang w:val="en-US"/>
        </w:rPr>
        <w:t xml:space="preserve"> </w:t>
      </w:r>
      <w:r w:rsidRPr="00F22C7A">
        <w:rPr>
          <w:color w:val="000000" w:themeColor="text1"/>
          <w:lang w:val="en-US"/>
        </w:rPr>
        <w:t>pemberitahuan</w:t>
      </w:r>
      <w:r w:rsidR="00BD5DA1">
        <w:rPr>
          <w:color w:val="000000" w:themeColor="text1"/>
          <w:lang w:val="en-US"/>
        </w:rPr>
        <w:t xml:space="preserve"> </w:t>
      </w:r>
      <w:r w:rsidRPr="00F22C7A">
        <w:rPr>
          <w:color w:val="000000" w:themeColor="text1"/>
        </w:rPr>
        <w:t>force majeure</w:t>
      </w:r>
      <w:r w:rsidRPr="00F22C7A">
        <w:rPr>
          <w:color w:val="000000" w:themeColor="text1"/>
          <w:lang w:val="en-US"/>
        </w:rPr>
        <w:t>. Apabila</w:t>
      </w:r>
      <w:r w:rsidR="00BD5DA1">
        <w:rPr>
          <w:color w:val="000000" w:themeColor="text1"/>
          <w:lang w:val="en-US"/>
        </w:rPr>
        <w:t xml:space="preserve"> </w:t>
      </w:r>
      <w:r w:rsidR="00E87A69" w:rsidRPr="00F22C7A">
        <w:rPr>
          <w:color w:val="000000" w:themeColor="text1"/>
          <w:lang w:val="en-US"/>
        </w:rPr>
        <w:t>p</w:t>
      </w:r>
      <w:r w:rsidRPr="00F22C7A">
        <w:rPr>
          <w:color w:val="000000" w:themeColor="text1"/>
          <w:lang w:val="en-US"/>
        </w:rPr>
        <w:t>emberitahuan</w:t>
      </w:r>
      <w:r w:rsidR="00BD5DA1">
        <w:rPr>
          <w:color w:val="000000" w:themeColor="text1"/>
          <w:lang w:val="en-US"/>
        </w:rPr>
        <w:t xml:space="preserve"> </w:t>
      </w:r>
      <w:r w:rsidRPr="00F22C7A">
        <w:rPr>
          <w:color w:val="000000" w:themeColor="text1"/>
          <w:lang w:val="en-US"/>
        </w:rPr>
        <w:t>tersebut</w:t>
      </w:r>
      <w:r w:rsidR="00BD5DA1">
        <w:rPr>
          <w:color w:val="000000" w:themeColor="text1"/>
          <w:lang w:val="en-US"/>
        </w:rPr>
        <w:t xml:space="preserve"> </w:t>
      </w:r>
      <w:r w:rsidRPr="00F22C7A">
        <w:rPr>
          <w:color w:val="000000" w:themeColor="text1"/>
          <w:lang w:val="en-US"/>
        </w:rPr>
        <w:t>tidak</w:t>
      </w:r>
      <w:r w:rsidR="00BD5DA1">
        <w:rPr>
          <w:color w:val="000000" w:themeColor="text1"/>
          <w:lang w:val="en-US"/>
        </w:rPr>
        <w:t xml:space="preserve"> </w:t>
      </w:r>
      <w:r w:rsidRPr="00F22C7A">
        <w:rPr>
          <w:color w:val="000000" w:themeColor="text1"/>
          <w:lang w:val="en-US"/>
        </w:rPr>
        <w:t>ditanggapi</w:t>
      </w:r>
      <w:r w:rsidR="00BD5DA1">
        <w:rPr>
          <w:color w:val="000000" w:themeColor="text1"/>
          <w:lang w:val="en-US"/>
        </w:rPr>
        <w:t xml:space="preserve"> </w:t>
      </w:r>
      <w:r w:rsidRPr="00F22C7A">
        <w:rPr>
          <w:color w:val="000000" w:themeColor="text1"/>
          <w:lang w:val="en-US"/>
        </w:rPr>
        <w:t>maka</w:t>
      </w:r>
      <w:r w:rsidR="00BD5DA1">
        <w:rPr>
          <w:color w:val="000000" w:themeColor="text1"/>
          <w:lang w:val="en-US"/>
        </w:rPr>
        <w:t xml:space="preserve"> </w:t>
      </w:r>
      <w:r w:rsidRPr="00F22C7A">
        <w:rPr>
          <w:color w:val="000000" w:themeColor="text1"/>
          <w:lang w:val="en-US"/>
        </w:rPr>
        <w:t>dianggap</w:t>
      </w:r>
      <w:r w:rsidR="00BD5DA1">
        <w:rPr>
          <w:color w:val="000000" w:themeColor="text1"/>
          <w:lang w:val="en-US"/>
        </w:rPr>
        <w:t xml:space="preserve"> </w:t>
      </w:r>
      <w:r w:rsidRPr="00F22C7A">
        <w:rPr>
          <w:color w:val="000000" w:themeColor="text1"/>
          <w:lang w:val="en-US"/>
        </w:rPr>
        <w:t>telah</w:t>
      </w:r>
      <w:r w:rsidR="00BD5DA1">
        <w:rPr>
          <w:color w:val="000000" w:themeColor="text1"/>
          <w:lang w:val="en-US"/>
        </w:rPr>
        <w:t xml:space="preserve"> </w:t>
      </w:r>
      <w:r w:rsidRPr="00F22C7A">
        <w:rPr>
          <w:color w:val="000000" w:themeColor="text1"/>
          <w:lang w:val="en-US"/>
        </w:rPr>
        <w:t>menerima  kejadian</w:t>
      </w:r>
      <w:r w:rsidR="00BD5DA1">
        <w:rPr>
          <w:color w:val="000000" w:themeColor="text1"/>
          <w:lang w:val="en-US"/>
        </w:rPr>
        <w:t xml:space="preserve"> </w:t>
      </w:r>
      <w:r w:rsidRPr="00F22C7A">
        <w:rPr>
          <w:color w:val="000000" w:themeColor="text1"/>
        </w:rPr>
        <w:t>force majeure</w:t>
      </w:r>
      <w:r w:rsidR="00BD5DA1">
        <w:rPr>
          <w:color w:val="000000" w:themeColor="text1"/>
          <w:lang w:val="en-US"/>
        </w:rPr>
        <w:t xml:space="preserve"> </w:t>
      </w:r>
      <w:r w:rsidRPr="00F22C7A">
        <w:rPr>
          <w:color w:val="000000" w:themeColor="text1"/>
          <w:lang w:val="en-US"/>
        </w:rPr>
        <w:t>tersebut.</w:t>
      </w:r>
    </w:p>
    <w:p w:rsidR="004E7198" w:rsidRDefault="004E7198" w:rsidP="004F2AF7">
      <w:pPr>
        <w:widowControl w:val="0"/>
        <w:spacing w:after="0"/>
        <w:jc w:val="center"/>
        <w:rPr>
          <w:rFonts w:ascii="Times New Roman" w:hAnsi="Times New Roman" w:cs="Times New Roman"/>
          <w:b/>
          <w:bCs/>
          <w:color w:val="000000" w:themeColor="text1"/>
          <w:sz w:val="24"/>
          <w:szCs w:val="24"/>
          <w:lang w:val="en-US"/>
        </w:rPr>
      </w:pPr>
    </w:p>
    <w:p w:rsidR="00371811" w:rsidRPr="00F22C7A" w:rsidRDefault="00371811" w:rsidP="004F2AF7">
      <w:pPr>
        <w:widowControl w:val="0"/>
        <w:spacing w:after="0"/>
        <w:jc w:val="center"/>
        <w:rPr>
          <w:rFonts w:ascii="Times New Roman" w:hAnsi="Times New Roman" w:cs="Times New Roman"/>
          <w:b/>
          <w:bCs/>
          <w:color w:val="000000" w:themeColor="text1"/>
          <w:sz w:val="24"/>
          <w:szCs w:val="24"/>
          <w:lang w:val="en-US"/>
        </w:rPr>
      </w:pPr>
    </w:p>
    <w:p w:rsidR="001E0CD7" w:rsidRPr="00F22C7A" w:rsidRDefault="00F65F2C" w:rsidP="004F2AF7">
      <w:pPr>
        <w:widowControl w:val="0"/>
        <w:spacing w:after="0"/>
        <w:jc w:val="center"/>
        <w:rPr>
          <w:rFonts w:ascii="Times New Roman" w:hAnsi="Times New Roman" w:cs="Times New Roman"/>
          <w:b/>
          <w:bCs/>
          <w:color w:val="000000" w:themeColor="text1"/>
          <w:sz w:val="24"/>
          <w:szCs w:val="24"/>
        </w:rPr>
      </w:pPr>
      <w:r w:rsidRPr="00F22C7A">
        <w:rPr>
          <w:rFonts w:ascii="Times New Roman" w:hAnsi="Times New Roman" w:cs="Times New Roman"/>
          <w:b/>
          <w:bCs/>
          <w:color w:val="000000" w:themeColor="text1"/>
          <w:sz w:val="24"/>
          <w:szCs w:val="24"/>
        </w:rPr>
        <w:t>Pasal</w:t>
      </w:r>
      <w:r w:rsidR="00D124E1" w:rsidRPr="00F22C7A">
        <w:rPr>
          <w:rFonts w:ascii="Times New Roman" w:hAnsi="Times New Roman" w:cs="Times New Roman"/>
          <w:b/>
          <w:bCs/>
          <w:color w:val="000000" w:themeColor="text1"/>
          <w:sz w:val="24"/>
          <w:szCs w:val="24"/>
        </w:rPr>
        <w:t xml:space="preserve"> 9</w:t>
      </w:r>
    </w:p>
    <w:p w:rsidR="001E0CD7" w:rsidRPr="00F22C7A" w:rsidRDefault="00B8566F" w:rsidP="004F2AF7">
      <w:pPr>
        <w:widowControl w:val="0"/>
        <w:spacing w:after="0"/>
        <w:jc w:val="center"/>
        <w:rPr>
          <w:rFonts w:ascii="Times New Roman" w:hAnsi="Times New Roman" w:cs="Times New Roman"/>
          <w:b/>
          <w:bCs/>
          <w:color w:val="000000" w:themeColor="text1"/>
          <w:sz w:val="24"/>
          <w:szCs w:val="24"/>
        </w:rPr>
      </w:pPr>
      <w:r w:rsidRPr="00F22C7A">
        <w:rPr>
          <w:rFonts w:ascii="Times New Roman" w:hAnsi="Times New Roman" w:cs="Times New Roman"/>
          <w:b/>
          <w:bCs/>
          <w:color w:val="000000" w:themeColor="text1"/>
          <w:sz w:val="24"/>
          <w:szCs w:val="24"/>
        </w:rPr>
        <w:t>Sistem Keamanan</w:t>
      </w:r>
      <w:r w:rsidR="00361FDF" w:rsidRPr="00F22C7A">
        <w:rPr>
          <w:rFonts w:ascii="Times New Roman" w:hAnsi="Times New Roman" w:cs="Times New Roman"/>
          <w:b/>
          <w:bCs/>
          <w:color w:val="000000" w:themeColor="text1"/>
          <w:sz w:val="24"/>
          <w:szCs w:val="24"/>
        </w:rPr>
        <w:t xml:space="preserve"> Informasi</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F22C7A">
        <w:rPr>
          <w:rFonts w:cs="Times New Roman"/>
          <w:b/>
          <w:bCs/>
          <w:color w:val="000000" w:themeColor="text1"/>
          <w:lang w:val="id-ID"/>
        </w:rPr>
        <w:t>Para Pihak</w:t>
      </w:r>
      <w:r w:rsidRPr="00F22C7A">
        <w:rPr>
          <w:rFonts w:cs="Times New Roman"/>
          <w:bCs/>
          <w:color w:val="000000" w:themeColor="text1"/>
          <w:lang w:val="id-ID"/>
        </w:rPr>
        <w:t xml:space="preserve"> sepakat untuk menjaga kerahasiaan isi perjanjian ini dan informasi lainnya yang diperoleh berkaitan dengan perjanjian ini, </w:t>
      </w:r>
      <w:r w:rsidR="009B5971" w:rsidRPr="00F22C7A">
        <w:rPr>
          <w:rFonts w:cs="Times New Roman"/>
          <w:bCs/>
          <w:color w:val="000000" w:themeColor="text1"/>
          <w:lang w:val="id-ID"/>
        </w:rPr>
        <w:t xml:space="preserve">saat ini dan atau dikemudian hari setelah berakhirnya perjanjian </w:t>
      </w:r>
      <w:r w:rsidRPr="00F22C7A">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F22C7A">
        <w:rPr>
          <w:rFonts w:cs="Times New Roman"/>
          <w:b/>
          <w:bCs/>
          <w:color w:val="000000" w:themeColor="text1"/>
        </w:rPr>
        <w:t>Para Pihak</w:t>
      </w:r>
      <w:r w:rsidR="00BD5DA1">
        <w:rPr>
          <w:rFonts w:cs="Times New Roman"/>
          <w:b/>
          <w:bCs/>
          <w:color w:val="000000" w:themeColor="text1"/>
        </w:rPr>
        <w:t xml:space="preserve"> </w:t>
      </w:r>
      <w:r w:rsidRPr="00F22C7A">
        <w:rPr>
          <w:rFonts w:cs="Times New Roman"/>
          <w:bCs/>
          <w:color w:val="000000" w:themeColor="text1"/>
        </w:rPr>
        <w:t>tidak</w:t>
      </w:r>
      <w:r w:rsidR="00BD5DA1">
        <w:rPr>
          <w:rFonts w:cs="Times New Roman"/>
          <w:bCs/>
          <w:color w:val="000000" w:themeColor="text1"/>
        </w:rPr>
        <w:t xml:space="preserve"> </w:t>
      </w:r>
      <w:r w:rsidRPr="00F22C7A">
        <w:rPr>
          <w:rFonts w:cs="Times New Roman"/>
          <w:bCs/>
          <w:color w:val="000000" w:themeColor="text1"/>
        </w:rPr>
        <w:t>akan</w:t>
      </w:r>
      <w:r w:rsidR="00BD5DA1">
        <w:rPr>
          <w:rFonts w:cs="Times New Roman"/>
          <w:bCs/>
          <w:color w:val="000000" w:themeColor="text1"/>
        </w:rPr>
        <w:t xml:space="preserve"> </w:t>
      </w:r>
      <w:r w:rsidRPr="00F22C7A">
        <w:rPr>
          <w:rFonts w:cs="Times New Roman"/>
          <w:bCs/>
          <w:color w:val="000000" w:themeColor="text1"/>
        </w:rPr>
        <w:t>membuka</w:t>
      </w:r>
      <w:r w:rsidR="00BD5DA1">
        <w:rPr>
          <w:rFonts w:cs="Times New Roman"/>
          <w:bCs/>
          <w:color w:val="000000" w:themeColor="text1"/>
        </w:rPr>
        <w:t xml:space="preserve"> </w:t>
      </w:r>
      <w:r w:rsidRPr="00F22C7A">
        <w:rPr>
          <w:rFonts w:cs="Times New Roman"/>
          <w:bCs/>
          <w:color w:val="000000" w:themeColor="text1"/>
        </w:rPr>
        <w:t>kerahasiaan</w:t>
      </w:r>
      <w:r w:rsidR="00BD5DA1">
        <w:rPr>
          <w:rFonts w:cs="Times New Roman"/>
          <w:bCs/>
          <w:color w:val="000000" w:themeColor="text1"/>
        </w:rPr>
        <w:t xml:space="preserve"> </w:t>
      </w:r>
      <w:r w:rsidRPr="00F22C7A">
        <w:rPr>
          <w:rFonts w:cs="Times New Roman"/>
          <w:bCs/>
          <w:color w:val="000000" w:themeColor="text1"/>
          <w:lang w:val="id-ID"/>
        </w:rPr>
        <w:t>informasi perusahaan</w:t>
      </w:r>
      <w:r w:rsidR="00BD5DA1">
        <w:rPr>
          <w:rFonts w:cs="Times New Roman"/>
          <w:bCs/>
          <w:color w:val="000000" w:themeColor="text1"/>
          <w:lang w:val="en-US"/>
        </w:rPr>
        <w:t xml:space="preserve"> </w:t>
      </w:r>
      <w:r w:rsidRPr="00F22C7A">
        <w:rPr>
          <w:rFonts w:cs="Times New Roman"/>
          <w:bCs/>
          <w:color w:val="000000" w:themeColor="text1"/>
        </w:rPr>
        <w:t>kepada</w:t>
      </w:r>
      <w:r w:rsidR="00BD5DA1">
        <w:rPr>
          <w:rFonts w:cs="Times New Roman"/>
          <w:bCs/>
          <w:color w:val="000000" w:themeColor="text1"/>
        </w:rPr>
        <w:t xml:space="preserve"> </w:t>
      </w:r>
      <w:r w:rsidRPr="00F22C7A">
        <w:rPr>
          <w:rFonts w:cs="Times New Roman"/>
          <w:bCs/>
          <w:color w:val="000000" w:themeColor="text1"/>
          <w:lang w:val="id-ID"/>
        </w:rPr>
        <w:t>Pihak Ketiga</w:t>
      </w:r>
      <w:r w:rsidR="00BD5DA1">
        <w:rPr>
          <w:rFonts w:cs="Times New Roman"/>
          <w:bCs/>
          <w:color w:val="000000" w:themeColor="text1"/>
          <w:lang w:val="en-US"/>
        </w:rPr>
        <w:t xml:space="preserve"> </w:t>
      </w:r>
      <w:r w:rsidRPr="00F22C7A">
        <w:rPr>
          <w:rFonts w:cs="Times New Roman"/>
          <w:bCs/>
          <w:color w:val="000000" w:themeColor="text1"/>
        </w:rPr>
        <w:t>tanpa</w:t>
      </w:r>
      <w:r w:rsidR="00BD5DA1">
        <w:rPr>
          <w:rFonts w:cs="Times New Roman"/>
          <w:bCs/>
          <w:color w:val="000000" w:themeColor="text1"/>
        </w:rPr>
        <w:t xml:space="preserve"> </w:t>
      </w:r>
      <w:r w:rsidRPr="00F22C7A">
        <w:rPr>
          <w:rFonts w:cs="Times New Roman"/>
          <w:bCs/>
          <w:color w:val="000000" w:themeColor="text1"/>
        </w:rPr>
        <w:t>persetujuan</w:t>
      </w:r>
      <w:r w:rsidR="00BD5DA1">
        <w:rPr>
          <w:rFonts w:cs="Times New Roman"/>
          <w:bCs/>
          <w:color w:val="000000" w:themeColor="text1"/>
        </w:rPr>
        <w:t xml:space="preserve"> </w:t>
      </w:r>
      <w:r w:rsidRPr="00F22C7A">
        <w:rPr>
          <w:rFonts w:cs="Times New Roman"/>
          <w:bCs/>
          <w:color w:val="000000" w:themeColor="text1"/>
        </w:rPr>
        <w:t>tertulis</w:t>
      </w:r>
      <w:r w:rsidR="00BD5DA1">
        <w:rPr>
          <w:rFonts w:cs="Times New Roman"/>
          <w:bCs/>
          <w:color w:val="000000" w:themeColor="text1"/>
        </w:rPr>
        <w:t xml:space="preserve"> </w:t>
      </w:r>
      <w:r w:rsidRPr="00F22C7A">
        <w:rPr>
          <w:rFonts w:cs="Times New Roman"/>
          <w:bCs/>
          <w:color w:val="000000" w:themeColor="text1"/>
          <w:lang w:val="id-ID"/>
        </w:rPr>
        <w:t xml:space="preserve">yang ditandatangani atasan tertinggi dari masing-masing </w:t>
      </w:r>
      <w:r w:rsidRPr="00F22C7A">
        <w:rPr>
          <w:rFonts w:cs="Times New Roman"/>
          <w:b/>
          <w:bCs/>
          <w:color w:val="000000" w:themeColor="text1"/>
          <w:lang w:val="id-ID"/>
        </w:rPr>
        <w:t>Pihak</w:t>
      </w:r>
      <w:r w:rsidRPr="00F22C7A">
        <w:rPr>
          <w:rFonts w:cs="Times New Roman"/>
          <w:bCs/>
          <w:color w:val="000000" w:themeColor="text1"/>
          <w:lang w:val="id-ID"/>
        </w:rPr>
        <w:t xml:space="preserve">. </w:t>
      </w:r>
      <w:r w:rsidRPr="00F22C7A">
        <w:rPr>
          <w:rFonts w:eastAsiaTheme="minorEastAsia" w:cs="Times New Roman"/>
          <w:color w:val="000000" w:themeColor="text1"/>
          <w:kern w:val="0"/>
          <w:lang w:val="id-ID" w:eastAsia="en-US" w:bidi="ar-SA"/>
        </w:rPr>
        <w:t>(Seperti upload gambar/ video ke media sosial, dll).</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F22C7A">
        <w:rPr>
          <w:rFonts w:eastAsiaTheme="minorEastAsia" w:cs="Times New Roman"/>
          <w:color w:val="000000" w:themeColor="text1"/>
          <w:kern w:val="0"/>
          <w:lang w:val="id-ID" w:eastAsia="en-US" w:bidi="ar-SA"/>
        </w:rPr>
        <w:t>Apabila</w:t>
      </w:r>
      <w:r w:rsidRPr="00F22C7A">
        <w:rPr>
          <w:rFonts w:eastAsiaTheme="minorEastAsia" w:cs="Times New Roman"/>
          <w:b/>
          <w:color w:val="000000" w:themeColor="text1"/>
          <w:kern w:val="0"/>
          <w:lang w:val="id-ID" w:eastAsia="en-US" w:bidi="ar-SA"/>
        </w:rPr>
        <w:t xml:space="preserve"> Pihak Pertama </w:t>
      </w:r>
      <w:r w:rsidRPr="00F22C7A">
        <w:rPr>
          <w:rFonts w:eastAsiaTheme="minorEastAsia" w:cs="Times New Roman"/>
          <w:color w:val="000000" w:themeColor="text1"/>
          <w:kern w:val="0"/>
          <w:lang w:val="id-ID" w:eastAsia="en-US" w:bidi="ar-SA"/>
        </w:rPr>
        <w:t xml:space="preserve">membocorkan dan/atau menyebarluaskan kerahasiaan informasi perusahaan </w:t>
      </w:r>
      <w:r w:rsidRPr="00F22C7A">
        <w:rPr>
          <w:rFonts w:eastAsiaTheme="minorEastAsia" w:cs="Times New Roman"/>
          <w:b/>
          <w:color w:val="000000" w:themeColor="text1"/>
          <w:kern w:val="0"/>
          <w:lang w:val="id-ID" w:eastAsia="en-US" w:bidi="ar-SA"/>
        </w:rPr>
        <w:t>Pihak Kedua</w:t>
      </w:r>
      <w:r w:rsidRPr="00F22C7A">
        <w:rPr>
          <w:rFonts w:eastAsiaTheme="minorEastAsia" w:cs="Times New Roman"/>
          <w:color w:val="000000" w:themeColor="text1"/>
          <w:kern w:val="0"/>
          <w:lang w:val="id-ID" w:eastAsia="en-US" w:bidi="ar-SA"/>
        </w:rPr>
        <w:t xml:space="preserve"> dan mengakibatkan kerugian </w:t>
      </w:r>
      <w:r w:rsidR="009B5971" w:rsidRPr="00F22C7A">
        <w:rPr>
          <w:rFonts w:eastAsiaTheme="minorEastAsia" w:cs="Times New Roman"/>
          <w:b/>
          <w:color w:val="000000" w:themeColor="text1"/>
          <w:kern w:val="0"/>
          <w:lang w:val="id-ID" w:eastAsia="en-US" w:bidi="ar-SA"/>
        </w:rPr>
        <w:t xml:space="preserve">Pihak </w:t>
      </w:r>
      <w:r w:rsidR="0084356D" w:rsidRPr="00F22C7A">
        <w:rPr>
          <w:rFonts w:eastAsiaTheme="minorEastAsia" w:cs="Times New Roman"/>
          <w:b/>
          <w:color w:val="000000" w:themeColor="text1"/>
          <w:kern w:val="0"/>
          <w:lang w:val="id-ID" w:eastAsia="en-US" w:bidi="ar-SA"/>
        </w:rPr>
        <w:t>Kedua</w:t>
      </w:r>
      <w:r w:rsidR="00BD5DA1">
        <w:rPr>
          <w:rFonts w:eastAsiaTheme="minorEastAsia" w:cs="Times New Roman"/>
          <w:b/>
          <w:color w:val="000000" w:themeColor="text1"/>
          <w:kern w:val="0"/>
          <w:lang w:val="en-US" w:eastAsia="en-US" w:bidi="ar-SA"/>
        </w:rPr>
        <w:t xml:space="preserve"> </w:t>
      </w:r>
      <w:r w:rsidRPr="00F22C7A">
        <w:rPr>
          <w:rFonts w:eastAsiaTheme="minorEastAsia" w:cs="Times New Roman"/>
          <w:color w:val="000000" w:themeColor="text1"/>
          <w:kern w:val="0"/>
          <w:lang w:val="id-ID" w:eastAsia="en-US" w:bidi="ar-SA"/>
        </w:rPr>
        <w:t xml:space="preserve">maka </w:t>
      </w:r>
      <w:r w:rsidRPr="00F22C7A">
        <w:rPr>
          <w:rFonts w:eastAsiaTheme="minorEastAsia" w:cs="Times New Roman"/>
          <w:b/>
          <w:color w:val="000000" w:themeColor="text1"/>
          <w:kern w:val="0"/>
          <w:lang w:val="id-ID" w:eastAsia="en-US" w:bidi="ar-SA"/>
        </w:rPr>
        <w:t>Pihak Pertama</w:t>
      </w:r>
      <w:r w:rsidRPr="00F22C7A">
        <w:rPr>
          <w:rFonts w:eastAsiaTheme="minorEastAsia" w:cs="Times New Roman"/>
          <w:color w:val="000000" w:themeColor="text1"/>
          <w:kern w:val="0"/>
          <w:lang w:val="id-ID" w:eastAsia="en-US" w:bidi="ar-SA"/>
        </w:rPr>
        <w:t xml:space="preserve"> wajib membayar seluruh kerugian yang diderita oleh </w:t>
      </w:r>
      <w:r w:rsidRPr="00F22C7A">
        <w:rPr>
          <w:rFonts w:eastAsiaTheme="minorEastAsia" w:cs="Times New Roman"/>
          <w:b/>
          <w:color w:val="000000" w:themeColor="text1"/>
          <w:kern w:val="0"/>
          <w:lang w:val="id-ID" w:eastAsia="en-US" w:bidi="ar-SA"/>
        </w:rPr>
        <w:t>Pihak Kedua</w:t>
      </w:r>
      <w:r w:rsidRPr="00F22C7A">
        <w:rPr>
          <w:rFonts w:eastAsiaTheme="minorEastAsia" w:cs="Times New Roman"/>
          <w:color w:val="000000" w:themeColor="text1"/>
          <w:kern w:val="0"/>
          <w:lang w:val="id-ID" w:eastAsia="en-US" w:bidi="ar-SA"/>
        </w:rPr>
        <w:t>.</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F22C7A">
        <w:rPr>
          <w:rFonts w:cs="Times New Roman"/>
          <w:b/>
          <w:bCs/>
          <w:color w:val="000000" w:themeColor="text1"/>
          <w:lang w:val="id-ID"/>
        </w:rPr>
        <w:t>Pihak Pertama</w:t>
      </w:r>
      <w:r w:rsidR="00BD5DA1">
        <w:rPr>
          <w:rFonts w:cs="Times New Roman"/>
          <w:b/>
          <w:bCs/>
          <w:color w:val="000000" w:themeColor="text1"/>
          <w:lang w:val="en-US"/>
        </w:rPr>
        <w:t xml:space="preserve"> </w:t>
      </w:r>
      <w:r w:rsidRPr="00F22C7A">
        <w:rPr>
          <w:rFonts w:cs="Times New Roman"/>
          <w:bCs/>
          <w:color w:val="000000" w:themeColor="text1"/>
        </w:rPr>
        <w:t>berperan</w:t>
      </w:r>
      <w:r w:rsidR="00BD5DA1">
        <w:rPr>
          <w:rFonts w:cs="Times New Roman"/>
          <w:bCs/>
          <w:color w:val="000000" w:themeColor="text1"/>
        </w:rPr>
        <w:t xml:space="preserve"> </w:t>
      </w:r>
      <w:r w:rsidRPr="00F22C7A">
        <w:rPr>
          <w:rFonts w:cs="Times New Roman"/>
          <w:bCs/>
          <w:color w:val="000000" w:themeColor="text1"/>
        </w:rPr>
        <w:t>serta</w:t>
      </w:r>
      <w:r w:rsidR="00BD5DA1">
        <w:rPr>
          <w:rFonts w:cs="Times New Roman"/>
          <w:bCs/>
          <w:color w:val="000000" w:themeColor="text1"/>
        </w:rPr>
        <w:t xml:space="preserve"> </w:t>
      </w:r>
      <w:r w:rsidRPr="00F22C7A">
        <w:rPr>
          <w:rFonts w:cs="Times New Roman"/>
          <w:bCs/>
          <w:color w:val="000000" w:themeColor="text1"/>
        </w:rPr>
        <w:t>menjaga</w:t>
      </w:r>
      <w:r w:rsidR="00E87A69" w:rsidRPr="00F22C7A">
        <w:rPr>
          <w:rFonts w:cs="Times New Roman"/>
          <w:bCs/>
          <w:color w:val="000000" w:themeColor="text1"/>
        </w:rPr>
        <w:t xml:space="preserve"> asset </w:t>
      </w:r>
      <w:r w:rsidRPr="00F22C7A">
        <w:rPr>
          <w:rFonts w:cs="Times New Roman"/>
          <w:b/>
          <w:bCs/>
          <w:color w:val="000000" w:themeColor="text1"/>
        </w:rPr>
        <w:t>Pihak</w:t>
      </w:r>
      <w:r w:rsidR="00BD5DA1">
        <w:rPr>
          <w:rFonts w:cs="Times New Roman"/>
          <w:b/>
          <w:bCs/>
          <w:color w:val="000000" w:themeColor="text1"/>
        </w:rPr>
        <w:t xml:space="preserve"> </w:t>
      </w:r>
      <w:r w:rsidRPr="00F22C7A">
        <w:rPr>
          <w:rFonts w:cs="Times New Roman"/>
          <w:b/>
          <w:bCs/>
          <w:color w:val="000000" w:themeColor="text1"/>
          <w:lang w:val="id-ID"/>
        </w:rPr>
        <w:t>Kedua</w:t>
      </w:r>
      <w:r w:rsidRPr="00F22C7A">
        <w:rPr>
          <w:rFonts w:cs="Times New Roman"/>
          <w:bCs/>
          <w:color w:val="000000" w:themeColor="text1"/>
          <w:lang w:val="id-ID"/>
        </w:rPr>
        <w:t>.</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F22C7A">
        <w:rPr>
          <w:rFonts w:cs="Times New Roman"/>
          <w:b/>
          <w:bCs/>
          <w:color w:val="000000" w:themeColor="text1"/>
        </w:rPr>
        <w:t>Pihak</w:t>
      </w:r>
      <w:r w:rsidR="00BD5DA1">
        <w:rPr>
          <w:rFonts w:cs="Times New Roman"/>
          <w:b/>
          <w:bCs/>
          <w:color w:val="000000" w:themeColor="text1"/>
        </w:rPr>
        <w:t xml:space="preserve"> </w:t>
      </w:r>
      <w:r w:rsidRPr="00F22C7A">
        <w:rPr>
          <w:rFonts w:cs="Times New Roman"/>
          <w:b/>
          <w:bCs/>
          <w:color w:val="000000" w:themeColor="text1"/>
          <w:lang w:val="id-ID"/>
        </w:rPr>
        <w:t>Pertama</w:t>
      </w:r>
      <w:r w:rsidR="00BD5DA1">
        <w:rPr>
          <w:rFonts w:cs="Times New Roman"/>
          <w:b/>
          <w:bCs/>
          <w:color w:val="000000" w:themeColor="text1"/>
          <w:lang w:val="en-US"/>
        </w:rPr>
        <w:t xml:space="preserve"> </w:t>
      </w:r>
      <w:r w:rsidR="00E87A69" w:rsidRPr="00F22C7A">
        <w:rPr>
          <w:rFonts w:cs="Times New Roman"/>
          <w:bCs/>
          <w:color w:val="000000" w:themeColor="text1"/>
        </w:rPr>
        <w:t>d</w:t>
      </w:r>
      <w:r w:rsidRPr="00F22C7A">
        <w:rPr>
          <w:rFonts w:cs="Times New Roman"/>
          <w:bCs/>
          <w:color w:val="000000" w:themeColor="text1"/>
        </w:rPr>
        <w:t>ilarang</w:t>
      </w:r>
      <w:r w:rsidR="00BD5DA1">
        <w:rPr>
          <w:rFonts w:cs="Times New Roman"/>
          <w:bCs/>
          <w:color w:val="000000" w:themeColor="text1"/>
        </w:rPr>
        <w:t xml:space="preserve"> </w:t>
      </w:r>
      <w:r w:rsidRPr="00F22C7A">
        <w:rPr>
          <w:rFonts w:cs="Times New Roman"/>
          <w:bCs/>
          <w:color w:val="000000" w:themeColor="text1"/>
        </w:rPr>
        <w:t>mengambil</w:t>
      </w:r>
      <w:r w:rsidR="00BD5DA1">
        <w:rPr>
          <w:rFonts w:cs="Times New Roman"/>
          <w:bCs/>
          <w:color w:val="000000" w:themeColor="text1"/>
        </w:rPr>
        <w:t xml:space="preserve"> </w:t>
      </w:r>
      <w:r w:rsidRPr="00F22C7A">
        <w:rPr>
          <w:rFonts w:cs="Times New Roman"/>
          <w:bCs/>
          <w:color w:val="000000" w:themeColor="text1"/>
        </w:rPr>
        <w:t>gambar/ video dalam</w:t>
      </w:r>
      <w:r w:rsidR="00BD5DA1">
        <w:rPr>
          <w:rFonts w:cs="Times New Roman"/>
          <w:bCs/>
          <w:color w:val="000000" w:themeColor="text1"/>
        </w:rPr>
        <w:t xml:space="preserve"> </w:t>
      </w:r>
      <w:r w:rsidRPr="00F22C7A">
        <w:rPr>
          <w:rFonts w:cs="Times New Roman"/>
          <w:bCs/>
          <w:color w:val="000000" w:themeColor="text1"/>
        </w:rPr>
        <w:t>bentuk</w:t>
      </w:r>
      <w:r w:rsidR="00BD5DA1">
        <w:rPr>
          <w:rFonts w:cs="Times New Roman"/>
          <w:bCs/>
          <w:color w:val="000000" w:themeColor="text1"/>
        </w:rPr>
        <w:t xml:space="preserve"> </w:t>
      </w:r>
      <w:r w:rsidRPr="00F22C7A">
        <w:rPr>
          <w:rFonts w:cs="Times New Roman"/>
          <w:bCs/>
          <w:color w:val="000000" w:themeColor="text1"/>
        </w:rPr>
        <w:t>apapun</w:t>
      </w:r>
      <w:r w:rsidR="00BD5DA1">
        <w:rPr>
          <w:rFonts w:cs="Times New Roman"/>
          <w:bCs/>
          <w:color w:val="000000" w:themeColor="text1"/>
        </w:rPr>
        <w:t xml:space="preserve"> </w:t>
      </w:r>
      <w:r w:rsidRPr="00F22C7A">
        <w:rPr>
          <w:rFonts w:cs="Times New Roman"/>
          <w:bCs/>
          <w:color w:val="000000" w:themeColor="text1"/>
        </w:rPr>
        <w:t>selain</w:t>
      </w:r>
      <w:r w:rsidR="00BD5DA1">
        <w:rPr>
          <w:rFonts w:cs="Times New Roman"/>
          <w:bCs/>
          <w:color w:val="000000" w:themeColor="text1"/>
        </w:rPr>
        <w:t xml:space="preserve"> </w:t>
      </w:r>
      <w:r w:rsidR="009B5971" w:rsidRPr="00F22C7A">
        <w:rPr>
          <w:rFonts w:cs="Times New Roman"/>
          <w:bCs/>
          <w:color w:val="000000" w:themeColor="text1"/>
          <w:lang w:val="id-ID"/>
        </w:rPr>
        <w:t xml:space="preserve">untuk </w:t>
      </w:r>
      <w:r w:rsidRPr="00F22C7A">
        <w:rPr>
          <w:rFonts w:cs="Times New Roman"/>
          <w:bCs/>
          <w:color w:val="000000" w:themeColor="text1"/>
        </w:rPr>
        <w:t>kepentingan</w:t>
      </w:r>
      <w:r w:rsidR="00BD5DA1">
        <w:rPr>
          <w:rFonts w:cs="Times New Roman"/>
          <w:bCs/>
          <w:color w:val="000000" w:themeColor="text1"/>
        </w:rPr>
        <w:t xml:space="preserve"> </w:t>
      </w:r>
      <w:r w:rsidRPr="00F22C7A">
        <w:rPr>
          <w:rFonts w:cs="Times New Roman"/>
          <w:b/>
          <w:bCs/>
          <w:color w:val="000000" w:themeColor="text1"/>
        </w:rPr>
        <w:t>Pihak</w:t>
      </w:r>
      <w:r w:rsidR="00BD5DA1">
        <w:rPr>
          <w:rFonts w:cs="Times New Roman"/>
          <w:b/>
          <w:bCs/>
          <w:color w:val="000000" w:themeColor="text1"/>
        </w:rPr>
        <w:t xml:space="preserve"> </w:t>
      </w:r>
      <w:r w:rsidRPr="00F22C7A">
        <w:rPr>
          <w:rFonts w:cs="Times New Roman"/>
          <w:b/>
          <w:bCs/>
          <w:color w:val="000000" w:themeColor="text1"/>
          <w:lang w:val="id-ID"/>
        </w:rPr>
        <w:t>Kedua</w:t>
      </w:r>
      <w:r w:rsidRPr="00F22C7A">
        <w:rPr>
          <w:rFonts w:cs="Times New Roman"/>
          <w:bCs/>
          <w:color w:val="000000" w:themeColor="text1"/>
          <w:lang w:val="id-ID"/>
        </w:rPr>
        <w:t>.</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F22C7A">
        <w:rPr>
          <w:rFonts w:cs="Times New Roman"/>
          <w:b/>
          <w:bCs/>
          <w:color w:val="000000" w:themeColor="text1"/>
        </w:rPr>
        <w:t>Pihak</w:t>
      </w:r>
      <w:r w:rsidR="00BD5DA1">
        <w:rPr>
          <w:rFonts w:cs="Times New Roman"/>
          <w:b/>
          <w:bCs/>
          <w:color w:val="000000" w:themeColor="text1"/>
        </w:rPr>
        <w:t xml:space="preserve"> </w:t>
      </w:r>
      <w:r w:rsidRPr="00F22C7A">
        <w:rPr>
          <w:rFonts w:cs="Times New Roman"/>
          <w:b/>
          <w:bCs/>
          <w:color w:val="000000" w:themeColor="text1"/>
          <w:lang w:val="id-ID"/>
        </w:rPr>
        <w:t>Pertama</w:t>
      </w:r>
      <w:r w:rsidR="00BD5DA1">
        <w:rPr>
          <w:rFonts w:cs="Times New Roman"/>
          <w:b/>
          <w:bCs/>
          <w:color w:val="000000" w:themeColor="text1"/>
          <w:lang w:val="en-US"/>
        </w:rPr>
        <w:t xml:space="preserve"> </w:t>
      </w:r>
      <w:r w:rsidRPr="00F22C7A">
        <w:rPr>
          <w:rFonts w:cs="Times New Roman"/>
          <w:bCs/>
          <w:color w:val="000000" w:themeColor="text1"/>
        </w:rPr>
        <w:t>dilarang</w:t>
      </w:r>
      <w:r w:rsidR="00BD5DA1">
        <w:rPr>
          <w:rFonts w:cs="Times New Roman"/>
          <w:bCs/>
          <w:color w:val="000000" w:themeColor="text1"/>
        </w:rPr>
        <w:t xml:space="preserve"> </w:t>
      </w:r>
      <w:r w:rsidRPr="00F22C7A">
        <w:rPr>
          <w:rFonts w:cs="Times New Roman"/>
          <w:bCs/>
          <w:color w:val="000000" w:themeColor="text1"/>
        </w:rPr>
        <w:t xml:space="preserve">memasuki area </w:t>
      </w:r>
      <w:r w:rsidRPr="00F22C7A">
        <w:rPr>
          <w:rFonts w:cs="Times New Roman"/>
          <w:bCs/>
          <w:color w:val="000000" w:themeColor="text1"/>
          <w:lang w:val="id-ID"/>
        </w:rPr>
        <w:t xml:space="preserve">yang bukan area kerjanya </w:t>
      </w:r>
      <w:r w:rsidRPr="00F22C7A">
        <w:rPr>
          <w:rFonts w:cs="Times New Roman"/>
          <w:bCs/>
          <w:color w:val="000000" w:themeColor="text1"/>
        </w:rPr>
        <w:t>dan</w:t>
      </w:r>
      <w:r w:rsidR="00BD5DA1">
        <w:rPr>
          <w:rFonts w:cs="Times New Roman"/>
          <w:bCs/>
          <w:color w:val="000000" w:themeColor="text1"/>
        </w:rPr>
        <w:t xml:space="preserve"> </w:t>
      </w:r>
      <w:r w:rsidRPr="00F22C7A">
        <w:rPr>
          <w:rFonts w:cs="Times New Roman"/>
          <w:bCs/>
          <w:color w:val="000000" w:themeColor="text1"/>
        </w:rPr>
        <w:t>mengakses system informasi</w:t>
      </w:r>
      <w:r w:rsidR="00BD5DA1">
        <w:rPr>
          <w:rFonts w:cs="Times New Roman"/>
          <w:bCs/>
          <w:color w:val="000000" w:themeColor="text1"/>
        </w:rPr>
        <w:t xml:space="preserve"> </w:t>
      </w:r>
      <w:r w:rsidRPr="00F22C7A">
        <w:rPr>
          <w:rFonts w:cs="Times New Roman"/>
          <w:bCs/>
          <w:color w:val="000000" w:themeColor="text1"/>
        </w:rPr>
        <w:t>tanpa</w:t>
      </w:r>
      <w:r w:rsidR="00BD5DA1">
        <w:rPr>
          <w:rFonts w:cs="Times New Roman"/>
          <w:bCs/>
          <w:color w:val="000000" w:themeColor="text1"/>
        </w:rPr>
        <w:t xml:space="preserve"> </w:t>
      </w:r>
      <w:r w:rsidRPr="00F22C7A">
        <w:rPr>
          <w:rFonts w:cs="Times New Roman"/>
          <w:bCs/>
          <w:color w:val="000000" w:themeColor="text1"/>
        </w:rPr>
        <w:t>seijin</w:t>
      </w:r>
      <w:r w:rsidR="00BD5DA1">
        <w:rPr>
          <w:rFonts w:cs="Times New Roman"/>
          <w:bCs/>
          <w:color w:val="000000" w:themeColor="text1"/>
        </w:rPr>
        <w:t xml:space="preserve"> </w:t>
      </w:r>
      <w:r w:rsidRPr="00F22C7A">
        <w:rPr>
          <w:rFonts w:cs="Times New Roman"/>
          <w:b/>
          <w:bCs/>
          <w:color w:val="000000" w:themeColor="text1"/>
        </w:rPr>
        <w:t>Pihak</w:t>
      </w:r>
      <w:r w:rsidR="00BD5DA1">
        <w:rPr>
          <w:rFonts w:cs="Times New Roman"/>
          <w:b/>
          <w:bCs/>
          <w:color w:val="000000" w:themeColor="text1"/>
        </w:rPr>
        <w:t xml:space="preserve"> </w:t>
      </w:r>
      <w:r w:rsidRPr="00F22C7A">
        <w:rPr>
          <w:rFonts w:cs="Times New Roman"/>
          <w:b/>
          <w:bCs/>
          <w:color w:val="000000" w:themeColor="text1"/>
          <w:lang w:val="id-ID"/>
        </w:rPr>
        <w:t>Kedua</w:t>
      </w:r>
      <w:r w:rsidRPr="00F22C7A">
        <w:rPr>
          <w:rFonts w:cs="Times New Roman"/>
          <w:bCs/>
          <w:color w:val="000000" w:themeColor="text1"/>
          <w:lang w:val="id-ID"/>
        </w:rPr>
        <w:t>.</w:t>
      </w:r>
    </w:p>
    <w:p w:rsidR="008E1462" w:rsidRPr="00F22C7A" w:rsidRDefault="008E1462" w:rsidP="004F2AF7">
      <w:pPr>
        <w:pStyle w:val="ListParagraph"/>
        <w:numPr>
          <w:ilvl w:val="0"/>
          <w:numId w:val="29"/>
        </w:numPr>
        <w:suppressAutoHyphens w:val="0"/>
        <w:spacing w:line="276" w:lineRule="auto"/>
        <w:ind w:left="567" w:hanging="567"/>
        <w:contextualSpacing/>
        <w:jc w:val="both"/>
        <w:rPr>
          <w:rFonts w:cs="Times New Roman"/>
          <w:b/>
          <w:color w:val="000000" w:themeColor="text1"/>
        </w:rPr>
      </w:pPr>
      <w:r w:rsidRPr="00F22C7A">
        <w:rPr>
          <w:rFonts w:cs="Times New Roman"/>
          <w:b/>
          <w:bCs/>
          <w:color w:val="000000" w:themeColor="text1"/>
        </w:rPr>
        <w:t>Pihak</w:t>
      </w:r>
      <w:r w:rsidR="00BD5DA1">
        <w:rPr>
          <w:rFonts w:cs="Times New Roman"/>
          <w:b/>
          <w:bCs/>
          <w:color w:val="000000" w:themeColor="text1"/>
        </w:rPr>
        <w:t xml:space="preserve"> </w:t>
      </w:r>
      <w:r w:rsidRPr="00F22C7A">
        <w:rPr>
          <w:rFonts w:cs="Times New Roman"/>
          <w:b/>
          <w:bCs/>
          <w:color w:val="000000" w:themeColor="text1"/>
          <w:lang w:val="id-ID"/>
        </w:rPr>
        <w:t>Pertama</w:t>
      </w:r>
      <w:r w:rsidR="00BD5DA1">
        <w:rPr>
          <w:rFonts w:cs="Times New Roman"/>
          <w:b/>
          <w:bCs/>
          <w:color w:val="000000" w:themeColor="text1"/>
          <w:lang w:val="en-US"/>
        </w:rPr>
        <w:t xml:space="preserve"> </w:t>
      </w:r>
      <w:r w:rsidRPr="00F22C7A">
        <w:rPr>
          <w:rFonts w:cs="Times New Roman"/>
          <w:bCs/>
          <w:color w:val="000000" w:themeColor="text1"/>
        </w:rPr>
        <w:t>wajib</w:t>
      </w:r>
      <w:r w:rsidR="00BD5DA1">
        <w:rPr>
          <w:rFonts w:cs="Times New Roman"/>
          <w:bCs/>
          <w:color w:val="000000" w:themeColor="text1"/>
        </w:rPr>
        <w:t xml:space="preserve"> </w:t>
      </w:r>
      <w:r w:rsidRPr="00F22C7A">
        <w:rPr>
          <w:rFonts w:cs="Times New Roman"/>
          <w:bCs/>
          <w:color w:val="000000" w:themeColor="text1"/>
        </w:rPr>
        <w:t>menyampaikan</w:t>
      </w:r>
      <w:r w:rsidR="00BD5DA1">
        <w:rPr>
          <w:rFonts w:cs="Times New Roman"/>
          <w:bCs/>
          <w:color w:val="000000" w:themeColor="text1"/>
        </w:rPr>
        <w:t xml:space="preserve"> </w:t>
      </w:r>
      <w:r w:rsidRPr="00F22C7A">
        <w:rPr>
          <w:rFonts w:cs="Times New Roman"/>
          <w:bCs/>
          <w:color w:val="000000" w:themeColor="text1"/>
        </w:rPr>
        <w:t>semua</w:t>
      </w:r>
      <w:r w:rsidR="00BD5DA1">
        <w:rPr>
          <w:rFonts w:cs="Times New Roman"/>
          <w:bCs/>
          <w:color w:val="000000" w:themeColor="text1"/>
        </w:rPr>
        <w:t xml:space="preserve"> </w:t>
      </w:r>
      <w:r w:rsidRPr="00F22C7A">
        <w:rPr>
          <w:rFonts w:cs="Times New Roman"/>
          <w:bCs/>
          <w:color w:val="000000" w:themeColor="text1"/>
        </w:rPr>
        <w:t>ketentuan</w:t>
      </w:r>
      <w:r w:rsidR="00BD5DA1">
        <w:rPr>
          <w:rFonts w:cs="Times New Roman"/>
          <w:bCs/>
          <w:color w:val="000000" w:themeColor="text1"/>
        </w:rPr>
        <w:t xml:space="preserve"> </w:t>
      </w:r>
      <w:r w:rsidRPr="00F22C7A">
        <w:rPr>
          <w:rFonts w:cs="Times New Roman"/>
          <w:bCs/>
          <w:color w:val="000000" w:themeColor="text1"/>
        </w:rPr>
        <w:t>ini</w:t>
      </w:r>
      <w:r w:rsidR="00BD5DA1">
        <w:rPr>
          <w:rFonts w:cs="Times New Roman"/>
          <w:bCs/>
          <w:color w:val="000000" w:themeColor="text1"/>
        </w:rPr>
        <w:t xml:space="preserve"> </w:t>
      </w:r>
      <w:r w:rsidRPr="00F22C7A">
        <w:rPr>
          <w:rFonts w:cs="Times New Roman"/>
          <w:bCs/>
          <w:color w:val="000000" w:themeColor="text1"/>
        </w:rPr>
        <w:t>kepada</w:t>
      </w:r>
      <w:r w:rsidR="00BD5DA1">
        <w:rPr>
          <w:rFonts w:cs="Times New Roman"/>
          <w:bCs/>
          <w:color w:val="000000" w:themeColor="text1"/>
        </w:rPr>
        <w:t xml:space="preserve"> </w:t>
      </w:r>
      <w:r w:rsidRPr="00F22C7A">
        <w:rPr>
          <w:rFonts w:cs="Times New Roman"/>
          <w:bCs/>
          <w:color w:val="000000" w:themeColor="text1"/>
        </w:rPr>
        <w:t>semua</w:t>
      </w:r>
      <w:r w:rsidR="00BD5DA1">
        <w:rPr>
          <w:rFonts w:cs="Times New Roman"/>
          <w:bCs/>
          <w:color w:val="000000" w:themeColor="text1"/>
        </w:rPr>
        <w:t xml:space="preserve"> </w:t>
      </w:r>
      <w:r w:rsidRPr="00F22C7A">
        <w:rPr>
          <w:rFonts w:cs="Times New Roman"/>
          <w:bCs/>
          <w:color w:val="000000" w:themeColor="text1"/>
        </w:rPr>
        <w:t>karyawan yang berkaitan</w:t>
      </w:r>
      <w:r w:rsidR="00BD5DA1">
        <w:rPr>
          <w:rFonts w:cs="Times New Roman"/>
          <w:bCs/>
          <w:color w:val="000000" w:themeColor="text1"/>
        </w:rPr>
        <w:t xml:space="preserve"> </w:t>
      </w:r>
      <w:r w:rsidRPr="00F22C7A">
        <w:rPr>
          <w:rFonts w:cs="Times New Roman"/>
          <w:bCs/>
          <w:color w:val="000000" w:themeColor="text1"/>
        </w:rPr>
        <w:t>dengan</w:t>
      </w:r>
      <w:r w:rsidR="00BD5DA1">
        <w:rPr>
          <w:rFonts w:cs="Times New Roman"/>
          <w:bCs/>
          <w:color w:val="000000" w:themeColor="text1"/>
        </w:rPr>
        <w:t xml:space="preserve"> </w:t>
      </w:r>
      <w:r w:rsidRPr="00F22C7A">
        <w:rPr>
          <w:rFonts w:cs="Times New Roman"/>
          <w:bCs/>
          <w:color w:val="000000" w:themeColor="text1"/>
        </w:rPr>
        <w:t>perjanjian</w:t>
      </w:r>
      <w:r w:rsidR="00BD5DA1">
        <w:rPr>
          <w:rFonts w:cs="Times New Roman"/>
          <w:bCs/>
          <w:color w:val="000000" w:themeColor="text1"/>
        </w:rPr>
        <w:t xml:space="preserve"> </w:t>
      </w:r>
      <w:r w:rsidRPr="00F22C7A">
        <w:rPr>
          <w:rFonts w:cs="Times New Roman"/>
          <w:bCs/>
          <w:color w:val="000000" w:themeColor="text1"/>
        </w:rPr>
        <w:t>ini.</w:t>
      </w:r>
    </w:p>
    <w:p w:rsidR="00392558" w:rsidRPr="00F22C7A" w:rsidRDefault="00392558" w:rsidP="004F2AF7">
      <w:pPr>
        <w:widowControl w:val="0"/>
        <w:spacing w:after="0"/>
        <w:jc w:val="center"/>
        <w:rPr>
          <w:rFonts w:ascii="Times New Roman" w:hAnsi="Times New Roman" w:cs="Times New Roman"/>
          <w:b/>
          <w:bCs/>
          <w:color w:val="000000" w:themeColor="text1"/>
          <w:sz w:val="24"/>
          <w:szCs w:val="24"/>
        </w:rPr>
      </w:pPr>
    </w:p>
    <w:p w:rsidR="001E0CD7" w:rsidRPr="00F22C7A" w:rsidRDefault="00BB1696" w:rsidP="004F2AF7">
      <w:pPr>
        <w:pStyle w:val="ListParagraph"/>
        <w:suppressAutoHyphens w:val="0"/>
        <w:spacing w:line="276" w:lineRule="auto"/>
        <w:ind w:left="0" w:right="270"/>
        <w:contextualSpacing/>
        <w:jc w:val="center"/>
        <w:rPr>
          <w:rFonts w:cs="Times New Roman"/>
          <w:b/>
          <w:color w:val="000000" w:themeColor="text1"/>
          <w:lang w:val="en-US"/>
        </w:rPr>
      </w:pPr>
      <w:r w:rsidRPr="00F22C7A">
        <w:rPr>
          <w:rFonts w:cs="Times New Roman"/>
          <w:b/>
          <w:color w:val="000000" w:themeColor="text1"/>
        </w:rPr>
        <w:t>Pasal 1</w:t>
      </w:r>
      <w:r w:rsidR="00F22C7A" w:rsidRPr="00F22C7A">
        <w:rPr>
          <w:rFonts w:cs="Times New Roman"/>
          <w:b/>
          <w:color w:val="000000" w:themeColor="text1"/>
          <w:lang w:val="en-US"/>
        </w:rPr>
        <w:t>0</w:t>
      </w:r>
    </w:p>
    <w:p w:rsidR="001E0CD7" w:rsidRPr="00F22C7A"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F22C7A">
        <w:rPr>
          <w:rFonts w:cs="Times New Roman"/>
          <w:b/>
          <w:color w:val="000000" w:themeColor="text1"/>
        </w:rPr>
        <w:t>Pemberian</w:t>
      </w:r>
      <w:r w:rsidR="00BD5DA1">
        <w:rPr>
          <w:rFonts w:cs="Times New Roman"/>
          <w:b/>
          <w:color w:val="000000" w:themeColor="text1"/>
        </w:rPr>
        <w:t xml:space="preserve"> </w:t>
      </w:r>
      <w:r w:rsidRPr="00F22C7A">
        <w:rPr>
          <w:rFonts w:cs="Times New Roman"/>
          <w:b/>
          <w:color w:val="000000" w:themeColor="text1"/>
        </w:rPr>
        <w:t>Hadiah</w:t>
      </w:r>
      <w:r w:rsidR="00745D12" w:rsidRPr="00F22C7A">
        <w:rPr>
          <w:rFonts w:cs="Times New Roman"/>
          <w:b/>
          <w:color w:val="000000" w:themeColor="text1"/>
          <w:lang w:val="id-ID"/>
        </w:rPr>
        <w:t xml:space="preserve"> atau Janji</w:t>
      </w:r>
    </w:p>
    <w:p w:rsidR="00D124E1" w:rsidRPr="00F22C7A"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F22C7A">
        <w:rPr>
          <w:rFonts w:cs="Times New Roman"/>
          <w:b/>
          <w:color w:val="000000" w:themeColor="text1"/>
        </w:rPr>
        <w:t>P</w:t>
      </w:r>
      <w:r w:rsidRPr="00F22C7A">
        <w:rPr>
          <w:rFonts w:cs="Times New Roman"/>
          <w:b/>
          <w:color w:val="000000" w:themeColor="text1"/>
          <w:lang w:val="id-ID"/>
        </w:rPr>
        <w:t>ihak Pertama</w:t>
      </w:r>
      <w:r w:rsidRPr="00F22C7A">
        <w:rPr>
          <w:rFonts w:cs="Times New Roman"/>
          <w:color w:val="000000" w:themeColor="text1"/>
          <w:lang w:val="id-ID"/>
        </w:rPr>
        <w:t xml:space="preserve"> dilarang </w:t>
      </w:r>
      <w:r w:rsidRPr="00F22C7A">
        <w:rPr>
          <w:rFonts w:cs="Times New Roman"/>
          <w:color w:val="000000" w:themeColor="text1"/>
        </w:rPr>
        <w:t>untuk</w:t>
      </w:r>
      <w:r w:rsidR="00BD5DA1">
        <w:rPr>
          <w:rFonts w:cs="Times New Roman"/>
          <w:color w:val="000000" w:themeColor="text1"/>
        </w:rPr>
        <w:t xml:space="preserve"> </w:t>
      </w:r>
      <w:r w:rsidRPr="00F22C7A">
        <w:rPr>
          <w:rFonts w:cs="Times New Roman"/>
          <w:color w:val="000000" w:themeColor="text1"/>
        </w:rPr>
        <w:t>memberikan</w:t>
      </w:r>
      <w:r w:rsidR="00BD5DA1">
        <w:rPr>
          <w:rFonts w:cs="Times New Roman"/>
          <w:color w:val="000000" w:themeColor="text1"/>
        </w:rPr>
        <w:t xml:space="preserve"> </w:t>
      </w:r>
      <w:r w:rsidRPr="00F22C7A">
        <w:rPr>
          <w:rFonts w:cs="Times New Roman"/>
          <w:color w:val="000000" w:themeColor="text1"/>
        </w:rPr>
        <w:t>hadiah</w:t>
      </w:r>
      <w:r w:rsidRPr="00F22C7A">
        <w:rPr>
          <w:rFonts w:cs="Times New Roman"/>
          <w:color w:val="000000" w:themeColor="text1"/>
          <w:lang w:val="id-ID"/>
        </w:rPr>
        <w:t xml:space="preserve"> dalam bentuk apapun baik </w:t>
      </w:r>
      <w:r w:rsidRPr="00F22C7A">
        <w:rPr>
          <w:rFonts w:cs="Times New Roman"/>
          <w:color w:val="000000" w:themeColor="text1"/>
        </w:rPr>
        <w:t>berupa</w:t>
      </w:r>
      <w:r w:rsidR="00BD5DA1">
        <w:rPr>
          <w:rFonts w:cs="Times New Roman"/>
          <w:color w:val="000000" w:themeColor="text1"/>
        </w:rPr>
        <w:t xml:space="preserve"> </w:t>
      </w:r>
      <w:r w:rsidRPr="00F22C7A">
        <w:rPr>
          <w:rFonts w:cs="Times New Roman"/>
          <w:color w:val="000000" w:themeColor="text1"/>
          <w:lang w:val="id-ID"/>
        </w:rPr>
        <w:t xml:space="preserve">uang, </w:t>
      </w:r>
      <w:r w:rsidRPr="00F22C7A">
        <w:rPr>
          <w:rFonts w:cs="Times New Roman"/>
          <w:color w:val="000000" w:themeColor="text1"/>
        </w:rPr>
        <w:t>barang</w:t>
      </w:r>
      <w:r w:rsidR="00BD5DA1">
        <w:rPr>
          <w:rFonts w:cs="Times New Roman"/>
          <w:color w:val="000000" w:themeColor="text1"/>
        </w:rPr>
        <w:t xml:space="preserve"> </w:t>
      </w:r>
      <w:r w:rsidRPr="00F22C7A">
        <w:rPr>
          <w:rFonts w:cs="Times New Roman"/>
          <w:color w:val="000000" w:themeColor="text1"/>
        </w:rPr>
        <w:t>atau</w:t>
      </w:r>
      <w:r w:rsidR="00BD5DA1">
        <w:rPr>
          <w:rFonts w:cs="Times New Roman"/>
          <w:color w:val="000000" w:themeColor="text1"/>
        </w:rPr>
        <w:t xml:space="preserve"> </w:t>
      </w:r>
      <w:r w:rsidRPr="00F22C7A">
        <w:rPr>
          <w:rFonts w:cs="Times New Roman"/>
          <w:color w:val="000000" w:themeColor="text1"/>
        </w:rPr>
        <w:t>bentuk</w:t>
      </w:r>
      <w:r w:rsidR="00BD5DA1">
        <w:rPr>
          <w:rFonts w:cs="Times New Roman"/>
          <w:color w:val="000000" w:themeColor="text1"/>
        </w:rPr>
        <w:t xml:space="preserve"> </w:t>
      </w:r>
      <w:r w:rsidRPr="00F22C7A">
        <w:rPr>
          <w:rFonts w:cs="Times New Roman"/>
          <w:color w:val="000000" w:themeColor="text1"/>
          <w:lang w:val="id-ID"/>
        </w:rPr>
        <w:t xml:space="preserve">lainnya yang bernilai uang dan </w:t>
      </w:r>
      <w:r w:rsidRPr="00F22C7A">
        <w:rPr>
          <w:rFonts w:cs="Times New Roman"/>
          <w:color w:val="000000" w:themeColor="text1"/>
        </w:rPr>
        <w:t>bersifa</w:t>
      </w:r>
      <w:r w:rsidR="00E87A69" w:rsidRPr="00F22C7A">
        <w:rPr>
          <w:rFonts w:cs="Times New Roman"/>
          <w:color w:val="000000" w:themeColor="text1"/>
        </w:rPr>
        <w:t>t</w:t>
      </w:r>
      <w:r w:rsidR="00BD5DA1">
        <w:rPr>
          <w:rFonts w:cs="Times New Roman"/>
          <w:color w:val="000000" w:themeColor="text1"/>
        </w:rPr>
        <w:t xml:space="preserve"> </w:t>
      </w:r>
      <w:r w:rsidRPr="00F22C7A">
        <w:rPr>
          <w:rFonts w:cs="Times New Roman"/>
          <w:color w:val="000000" w:themeColor="text1"/>
        </w:rPr>
        <w:t>pribadi</w:t>
      </w:r>
      <w:r w:rsidR="00BD5DA1">
        <w:rPr>
          <w:rFonts w:cs="Times New Roman"/>
          <w:color w:val="000000" w:themeColor="text1"/>
        </w:rPr>
        <w:t xml:space="preserve"> </w:t>
      </w:r>
      <w:r w:rsidRPr="00F22C7A">
        <w:rPr>
          <w:rFonts w:cs="Times New Roman"/>
          <w:color w:val="000000" w:themeColor="text1"/>
        </w:rPr>
        <w:t>kepada</w:t>
      </w:r>
      <w:r w:rsidR="00BD5DA1">
        <w:rPr>
          <w:rFonts w:cs="Times New Roman"/>
          <w:color w:val="000000" w:themeColor="text1"/>
        </w:rPr>
        <w:t xml:space="preserve"> </w:t>
      </w:r>
      <w:r w:rsidRPr="00F22C7A">
        <w:rPr>
          <w:rFonts w:cs="Times New Roman"/>
          <w:color w:val="000000" w:themeColor="text1"/>
          <w:lang w:val="id-ID"/>
        </w:rPr>
        <w:t xml:space="preserve">staff atau karyawan </w:t>
      </w:r>
      <w:r w:rsidRPr="00F22C7A">
        <w:rPr>
          <w:rFonts w:cs="Times New Roman"/>
          <w:b/>
          <w:color w:val="000000" w:themeColor="text1"/>
          <w:lang w:val="id-ID"/>
        </w:rPr>
        <w:t>Pihak Kedua</w:t>
      </w:r>
      <w:r w:rsidRPr="00F22C7A">
        <w:rPr>
          <w:rFonts w:cs="Times New Roman"/>
          <w:color w:val="000000" w:themeColor="text1"/>
          <w:lang w:val="id-ID"/>
        </w:rPr>
        <w:t xml:space="preserve"> terkait perjanjian ini.</w:t>
      </w:r>
    </w:p>
    <w:p w:rsidR="00D124E1" w:rsidRPr="00F22C7A"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F22C7A">
        <w:rPr>
          <w:rFonts w:cs="Times New Roman"/>
          <w:color w:val="000000" w:themeColor="text1"/>
          <w:lang w:val="id-ID"/>
        </w:rPr>
        <w:t xml:space="preserve">Sanksi atas pelanggaran ayat 1 (satu) pasal ini kepada </w:t>
      </w:r>
      <w:r w:rsidRPr="00F22C7A">
        <w:rPr>
          <w:rFonts w:cs="Times New Roman"/>
          <w:b/>
          <w:color w:val="000000" w:themeColor="text1"/>
          <w:lang w:val="id-ID"/>
        </w:rPr>
        <w:t>Pihak Pertama</w:t>
      </w:r>
      <w:r w:rsidRPr="00F22C7A">
        <w:rPr>
          <w:rFonts w:cs="Times New Roman"/>
          <w:color w:val="000000" w:themeColor="text1"/>
          <w:lang w:val="id-ID"/>
        </w:rPr>
        <w:t xml:space="preserve"> adalah:</w:t>
      </w:r>
    </w:p>
    <w:p w:rsidR="00D124E1" w:rsidRPr="00F22C7A"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F22C7A">
        <w:rPr>
          <w:rFonts w:cs="Times New Roman"/>
          <w:color w:val="000000" w:themeColor="text1"/>
          <w:lang w:val="id-ID"/>
        </w:rPr>
        <w:t xml:space="preserve">Pemutusan perjanjian secara sepihak oleh </w:t>
      </w:r>
      <w:r w:rsidRPr="00F22C7A">
        <w:rPr>
          <w:rFonts w:cs="Times New Roman"/>
          <w:b/>
          <w:color w:val="000000" w:themeColor="text1"/>
          <w:lang w:val="id-ID"/>
        </w:rPr>
        <w:t>Pihak Kedua</w:t>
      </w:r>
      <w:r w:rsidRPr="00F22C7A">
        <w:rPr>
          <w:rFonts w:cs="Times New Roman"/>
          <w:color w:val="000000" w:themeColor="text1"/>
          <w:lang w:val="id-ID"/>
        </w:rPr>
        <w:t>.</w:t>
      </w:r>
    </w:p>
    <w:p w:rsidR="00D124E1" w:rsidRPr="00F22C7A"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F22C7A">
        <w:rPr>
          <w:rFonts w:cs="Times New Roman"/>
          <w:color w:val="000000" w:themeColor="text1"/>
          <w:lang w:val="id-ID"/>
        </w:rPr>
        <w:t xml:space="preserve">Karyawan </w:t>
      </w:r>
      <w:r w:rsidRPr="00F22C7A">
        <w:rPr>
          <w:rFonts w:cs="Times New Roman"/>
          <w:b/>
          <w:color w:val="000000" w:themeColor="text1"/>
          <w:lang w:val="id-ID"/>
        </w:rPr>
        <w:t>Pihak Pertama</w:t>
      </w:r>
      <w:r w:rsidRPr="00F22C7A">
        <w:rPr>
          <w:rFonts w:cs="Times New Roman"/>
          <w:color w:val="000000" w:themeColor="text1"/>
          <w:lang w:val="id-ID"/>
        </w:rPr>
        <w:t xml:space="preserve"> yang terlibat dalam pemberian hadiah akan dikeluarkan dari perusahaan </w:t>
      </w:r>
      <w:r w:rsidRPr="00F22C7A">
        <w:rPr>
          <w:rFonts w:cs="Times New Roman"/>
          <w:b/>
          <w:color w:val="000000" w:themeColor="text1"/>
          <w:lang w:val="id-ID"/>
        </w:rPr>
        <w:t>Pihak Pertama</w:t>
      </w:r>
      <w:r w:rsidRPr="00F22C7A">
        <w:rPr>
          <w:rFonts w:cs="Times New Roman"/>
          <w:color w:val="000000" w:themeColor="text1"/>
          <w:lang w:val="id-ID"/>
        </w:rPr>
        <w:t>.</w:t>
      </w:r>
    </w:p>
    <w:p w:rsidR="00D124E1" w:rsidRPr="00F22C7A"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F22C7A">
        <w:rPr>
          <w:rFonts w:cs="Times New Roman"/>
          <w:color w:val="000000" w:themeColor="text1"/>
          <w:lang w:val="id-ID"/>
        </w:rPr>
        <w:t xml:space="preserve">Karyawan </w:t>
      </w:r>
      <w:r w:rsidRPr="00F22C7A">
        <w:rPr>
          <w:rFonts w:cs="Times New Roman"/>
          <w:b/>
          <w:color w:val="000000" w:themeColor="text1"/>
          <w:lang w:val="id-ID"/>
        </w:rPr>
        <w:t>Pihak Kedua</w:t>
      </w:r>
      <w:r w:rsidRPr="00F22C7A">
        <w:rPr>
          <w:rFonts w:cs="Times New Roman"/>
          <w:color w:val="000000" w:themeColor="text1"/>
          <w:lang w:val="id-ID"/>
        </w:rPr>
        <w:t xml:space="preserve"> yang terlibat dalam penerimaan hadiah akan diproses sesuai PKB (Peraturan Kerja Bersama) yang berlaku di tempat </w:t>
      </w:r>
      <w:r w:rsidRPr="00F22C7A">
        <w:rPr>
          <w:rFonts w:cs="Times New Roman"/>
          <w:b/>
          <w:color w:val="000000" w:themeColor="text1"/>
          <w:lang w:val="id-ID"/>
        </w:rPr>
        <w:t>Pihak Kedua</w:t>
      </w:r>
      <w:r w:rsidRPr="00F22C7A">
        <w:rPr>
          <w:rFonts w:cs="Times New Roman"/>
          <w:color w:val="000000" w:themeColor="text1"/>
          <w:lang w:val="id-ID"/>
        </w:rPr>
        <w:t>.</w:t>
      </w:r>
    </w:p>
    <w:p w:rsidR="00D124E1" w:rsidRPr="00F22C7A"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F22C7A">
        <w:rPr>
          <w:rFonts w:cs="Times New Roman"/>
          <w:b/>
          <w:color w:val="000000" w:themeColor="text1"/>
          <w:lang w:val="id-ID"/>
        </w:rPr>
        <w:t xml:space="preserve">Pihak Pertama </w:t>
      </w:r>
      <w:r w:rsidRPr="00F22C7A">
        <w:rPr>
          <w:rFonts w:cs="Times New Roman"/>
          <w:color w:val="000000" w:themeColor="text1"/>
          <w:lang w:val="id-ID"/>
        </w:rPr>
        <w:t xml:space="preserve">mengembalikan semua pembayaran yang telah diberikan oleh </w:t>
      </w:r>
      <w:r w:rsidRPr="00F22C7A">
        <w:rPr>
          <w:rFonts w:cs="Times New Roman"/>
          <w:b/>
          <w:color w:val="000000" w:themeColor="text1"/>
          <w:lang w:val="id-ID"/>
        </w:rPr>
        <w:t>Pihak Kedua</w:t>
      </w:r>
      <w:r w:rsidRPr="00F22C7A">
        <w:rPr>
          <w:rFonts w:cs="Times New Roman"/>
          <w:color w:val="000000" w:themeColor="text1"/>
          <w:lang w:val="id-ID"/>
        </w:rPr>
        <w:t>.</w:t>
      </w:r>
    </w:p>
    <w:p w:rsidR="00D124E1" w:rsidRPr="00F22C7A" w:rsidRDefault="00D124E1" w:rsidP="00F22C7A">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F22C7A">
        <w:rPr>
          <w:rFonts w:cs="Times New Roman"/>
          <w:b/>
          <w:color w:val="000000" w:themeColor="text1"/>
          <w:lang w:val="id-ID"/>
        </w:rPr>
        <w:t>Pihak Kedua</w:t>
      </w:r>
      <w:r w:rsidRPr="00F22C7A">
        <w:rPr>
          <w:rFonts w:cs="Times New Roman"/>
          <w:color w:val="000000" w:themeColor="text1"/>
          <w:lang w:val="id-ID"/>
        </w:rPr>
        <w:t xml:space="preserve"> berhak melaporkan kepada pihak yang berwajib. </w:t>
      </w:r>
    </w:p>
    <w:p w:rsidR="001475C5" w:rsidRPr="00F22C7A" w:rsidRDefault="001475C5" w:rsidP="004F2AF7">
      <w:pPr>
        <w:pStyle w:val="Default"/>
        <w:spacing w:line="276" w:lineRule="auto"/>
        <w:jc w:val="center"/>
        <w:rPr>
          <w:b/>
          <w:bCs/>
          <w:color w:val="000000" w:themeColor="text1"/>
          <w:lang w:val="en-US"/>
        </w:rPr>
      </w:pPr>
    </w:p>
    <w:p w:rsidR="00361FDF" w:rsidRPr="00F22C7A" w:rsidRDefault="00F22C7A" w:rsidP="004F2AF7">
      <w:pPr>
        <w:pStyle w:val="Default"/>
        <w:spacing w:line="276" w:lineRule="auto"/>
        <w:jc w:val="center"/>
        <w:rPr>
          <w:color w:val="000000" w:themeColor="text1"/>
          <w:lang w:val="en-US"/>
        </w:rPr>
      </w:pPr>
      <w:r w:rsidRPr="00F22C7A">
        <w:rPr>
          <w:b/>
          <w:bCs/>
          <w:color w:val="000000" w:themeColor="text1"/>
        </w:rPr>
        <w:t>Pasal 1</w:t>
      </w:r>
      <w:r w:rsidRPr="00F22C7A">
        <w:rPr>
          <w:b/>
          <w:bCs/>
          <w:color w:val="000000" w:themeColor="text1"/>
          <w:lang w:val="en-US"/>
        </w:rPr>
        <w:t>1</w:t>
      </w:r>
    </w:p>
    <w:p w:rsidR="00361FDF" w:rsidRPr="00F22C7A" w:rsidRDefault="00A64D10" w:rsidP="004F2AF7">
      <w:pPr>
        <w:pStyle w:val="Default"/>
        <w:spacing w:line="276" w:lineRule="auto"/>
        <w:jc w:val="center"/>
        <w:rPr>
          <w:color w:val="000000" w:themeColor="text1"/>
        </w:rPr>
      </w:pPr>
      <w:r w:rsidRPr="00F22C7A">
        <w:rPr>
          <w:b/>
          <w:bCs/>
          <w:color w:val="000000" w:themeColor="text1"/>
        </w:rPr>
        <w:t>Pengakhiran Perjanjian</w:t>
      </w:r>
    </w:p>
    <w:p w:rsidR="00361FDF" w:rsidRPr="00F22C7A"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F22C7A">
        <w:rPr>
          <w:rFonts w:cs="Times New Roman"/>
          <w:color w:val="000000" w:themeColor="text1"/>
          <w:lang w:val="id-ID"/>
        </w:rPr>
        <w:t>Perjanjian ini dapat berakhir dikarenakan sebagai berikut:</w:t>
      </w:r>
    </w:p>
    <w:p w:rsidR="00361FDF" w:rsidRPr="00F22C7A"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F22C7A">
        <w:rPr>
          <w:rFonts w:cs="Times New Roman"/>
          <w:color w:val="000000" w:themeColor="text1"/>
          <w:lang w:val="id-ID"/>
        </w:rPr>
        <w:t>Para Pihak sepakat untuk mengakhiri.</w:t>
      </w:r>
    </w:p>
    <w:p w:rsidR="00361FDF" w:rsidRPr="00F22C7A"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F22C7A">
        <w:rPr>
          <w:rFonts w:cs="Times New Roman"/>
          <w:color w:val="000000" w:themeColor="text1"/>
          <w:lang w:val="id-ID"/>
        </w:rPr>
        <w:t>Periode perjanjian telah berakhir.</w:t>
      </w:r>
    </w:p>
    <w:p w:rsidR="00361FDF" w:rsidRPr="00F22C7A"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F22C7A">
        <w:rPr>
          <w:rFonts w:cs="Times New Roman"/>
          <w:color w:val="000000" w:themeColor="text1"/>
          <w:lang w:val="id-ID"/>
        </w:rPr>
        <w:t>Salah satu Pihak cidera janji.</w:t>
      </w:r>
    </w:p>
    <w:p w:rsidR="00361FDF" w:rsidRPr="00F22C7A"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F22C7A">
        <w:rPr>
          <w:rFonts w:cs="Times New Roman"/>
          <w:color w:val="000000" w:themeColor="text1"/>
          <w:lang w:val="id-ID"/>
        </w:rPr>
        <w:t>Denga</w:t>
      </w:r>
      <w:r w:rsidR="009D596D" w:rsidRPr="00F22C7A">
        <w:rPr>
          <w:rFonts w:cs="Times New Roman"/>
          <w:color w:val="000000" w:themeColor="text1"/>
          <w:lang w:val="id-ID"/>
        </w:rPr>
        <w:t>n</w:t>
      </w:r>
      <w:r w:rsidRPr="00F22C7A">
        <w:rPr>
          <w:rFonts w:cs="Times New Roman"/>
          <w:color w:val="000000" w:themeColor="text1"/>
          <w:lang w:val="id-ID"/>
        </w:rPr>
        <w:t xml:space="preserve"> putusan pengadilan.</w:t>
      </w:r>
    </w:p>
    <w:p w:rsidR="00B33166" w:rsidRPr="00F22C7A"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F22C7A">
        <w:rPr>
          <w:rFonts w:cs="Times New Roman"/>
          <w:color w:val="000000" w:themeColor="text1"/>
          <w:lang w:val="id-ID"/>
        </w:rPr>
        <w:t>Salah satu Pihak dinyatakan bangkrut/pailit.</w:t>
      </w:r>
    </w:p>
    <w:p w:rsidR="00B33166" w:rsidRPr="00F22C7A"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F22C7A">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1475C5" w:rsidRPr="00F22C7A" w:rsidRDefault="001475C5" w:rsidP="004F2AF7">
      <w:pPr>
        <w:pStyle w:val="Default"/>
        <w:spacing w:line="276" w:lineRule="auto"/>
        <w:jc w:val="center"/>
        <w:rPr>
          <w:b/>
          <w:bCs/>
          <w:color w:val="000000" w:themeColor="text1"/>
          <w:lang w:val="en-US"/>
        </w:rPr>
      </w:pPr>
    </w:p>
    <w:p w:rsidR="00176442" w:rsidRPr="00F22C7A" w:rsidRDefault="00176442" w:rsidP="004F2AF7">
      <w:pPr>
        <w:pStyle w:val="Default"/>
        <w:spacing w:line="276" w:lineRule="auto"/>
        <w:jc w:val="center"/>
        <w:rPr>
          <w:color w:val="000000" w:themeColor="text1"/>
          <w:lang w:val="en-US"/>
        </w:rPr>
      </w:pPr>
      <w:r w:rsidRPr="00F22C7A">
        <w:rPr>
          <w:b/>
          <w:bCs/>
          <w:color w:val="000000" w:themeColor="text1"/>
        </w:rPr>
        <w:t xml:space="preserve">Pasal </w:t>
      </w:r>
      <w:r w:rsidR="001E0CD7" w:rsidRPr="00F22C7A">
        <w:rPr>
          <w:b/>
          <w:bCs/>
          <w:color w:val="000000" w:themeColor="text1"/>
        </w:rPr>
        <w:t>1</w:t>
      </w:r>
      <w:r w:rsidR="00F22C7A" w:rsidRPr="00F22C7A">
        <w:rPr>
          <w:b/>
          <w:bCs/>
          <w:color w:val="000000" w:themeColor="text1"/>
          <w:lang w:val="en-US"/>
        </w:rPr>
        <w:t>2</w:t>
      </w:r>
    </w:p>
    <w:p w:rsidR="00725D8B" w:rsidRPr="00F22C7A" w:rsidRDefault="00725D8B" w:rsidP="004F2AF7">
      <w:pPr>
        <w:spacing w:after="0"/>
        <w:jc w:val="center"/>
        <w:rPr>
          <w:rFonts w:ascii="Times New Roman" w:hAnsi="Times New Roman" w:cs="Times New Roman"/>
          <w:b/>
          <w:color w:val="000000" w:themeColor="text1"/>
          <w:sz w:val="24"/>
          <w:szCs w:val="24"/>
        </w:rPr>
      </w:pPr>
      <w:r w:rsidRPr="00F22C7A">
        <w:rPr>
          <w:rFonts w:ascii="Times New Roman" w:hAnsi="Times New Roman" w:cs="Times New Roman"/>
          <w:b/>
          <w:color w:val="000000" w:themeColor="text1"/>
          <w:sz w:val="24"/>
          <w:szCs w:val="24"/>
        </w:rPr>
        <w:t xml:space="preserve">Penyelesaian Permasalahan </w:t>
      </w:r>
    </w:p>
    <w:p w:rsidR="00725D8B" w:rsidRPr="00F22C7A" w:rsidRDefault="00725D8B" w:rsidP="004F2AF7">
      <w:pPr>
        <w:pStyle w:val="ListParagraph"/>
        <w:numPr>
          <w:ilvl w:val="0"/>
          <w:numId w:val="30"/>
        </w:numPr>
        <w:spacing w:line="276" w:lineRule="auto"/>
        <w:ind w:left="567" w:hanging="567"/>
        <w:rPr>
          <w:rFonts w:cs="Times New Roman"/>
          <w:color w:val="000000" w:themeColor="text1"/>
        </w:rPr>
      </w:pPr>
      <w:r w:rsidRPr="00F22C7A">
        <w:rPr>
          <w:rFonts w:cs="Times New Roman"/>
          <w:color w:val="000000" w:themeColor="text1"/>
          <w:lang w:val="id-ID"/>
        </w:rPr>
        <w:t>Jika terjadi permasalahan selain yang tercantum dalam perjanjian ini akan diselesaikan dengan etikat baik dengan musyawarah secara mufakat.</w:t>
      </w:r>
    </w:p>
    <w:p w:rsidR="00AF2584" w:rsidRPr="00371811" w:rsidRDefault="00AF2584" w:rsidP="00371811">
      <w:pPr>
        <w:spacing w:after="0"/>
        <w:rPr>
          <w:rFonts w:ascii="Times New Roman" w:hAnsi="Times New Roman" w:cs="Times New Roman"/>
          <w:b/>
          <w:color w:val="000000" w:themeColor="text1"/>
          <w:sz w:val="24"/>
          <w:szCs w:val="24"/>
          <w:lang w:val="en-US"/>
        </w:rPr>
      </w:pPr>
    </w:p>
    <w:p w:rsidR="001E0CD7" w:rsidRPr="00F22C7A" w:rsidRDefault="001B567F" w:rsidP="004F2AF7">
      <w:pPr>
        <w:spacing w:after="0"/>
        <w:jc w:val="center"/>
        <w:rPr>
          <w:rFonts w:ascii="Times New Roman" w:hAnsi="Times New Roman" w:cs="Times New Roman"/>
          <w:b/>
          <w:color w:val="000000" w:themeColor="text1"/>
          <w:sz w:val="24"/>
          <w:szCs w:val="24"/>
          <w:lang w:val="en-US"/>
        </w:rPr>
      </w:pPr>
      <w:r w:rsidRPr="00F22C7A">
        <w:rPr>
          <w:rFonts w:ascii="Times New Roman" w:hAnsi="Times New Roman" w:cs="Times New Roman"/>
          <w:b/>
          <w:color w:val="000000" w:themeColor="text1"/>
          <w:sz w:val="24"/>
          <w:szCs w:val="24"/>
        </w:rPr>
        <w:t>Pasal</w:t>
      </w:r>
      <w:r w:rsidR="001E0CD7" w:rsidRPr="00F22C7A">
        <w:rPr>
          <w:rFonts w:ascii="Times New Roman" w:hAnsi="Times New Roman" w:cs="Times New Roman"/>
          <w:b/>
          <w:color w:val="000000" w:themeColor="text1"/>
          <w:sz w:val="24"/>
          <w:szCs w:val="24"/>
        </w:rPr>
        <w:t xml:space="preserve"> 1</w:t>
      </w:r>
      <w:r w:rsidR="00371811">
        <w:rPr>
          <w:rFonts w:ascii="Times New Roman" w:hAnsi="Times New Roman" w:cs="Times New Roman"/>
          <w:b/>
          <w:color w:val="000000" w:themeColor="text1"/>
          <w:sz w:val="24"/>
          <w:szCs w:val="24"/>
          <w:lang w:val="en-US"/>
        </w:rPr>
        <w:t>3</w:t>
      </w:r>
    </w:p>
    <w:p w:rsidR="001E0CD7" w:rsidRPr="00F22C7A" w:rsidRDefault="00EF15BE" w:rsidP="004F2AF7">
      <w:pPr>
        <w:spacing w:after="0"/>
        <w:jc w:val="center"/>
        <w:rPr>
          <w:rFonts w:ascii="Times New Roman" w:hAnsi="Times New Roman" w:cs="Times New Roman"/>
          <w:b/>
          <w:color w:val="000000" w:themeColor="text1"/>
          <w:sz w:val="24"/>
          <w:szCs w:val="24"/>
        </w:rPr>
      </w:pPr>
      <w:r w:rsidRPr="00F22C7A">
        <w:rPr>
          <w:rFonts w:ascii="Times New Roman" w:hAnsi="Times New Roman" w:cs="Times New Roman"/>
          <w:b/>
          <w:color w:val="000000" w:themeColor="text1"/>
          <w:sz w:val="24"/>
          <w:szCs w:val="24"/>
        </w:rPr>
        <w:t>Ketentuan Lain</w:t>
      </w:r>
    </w:p>
    <w:p w:rsidR="001E0CD7" w:rsidRPr="00F22C7A"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F22C7A">
        <w:rPr>
          <w:rFonts w:cs="Times New Roman"/>
          <w:color w:val="000000" w:themeColor="text1"/>
        </w:rPr>
        <w:t>Perubahan</w:t>
      </w:r>
      <w:r w:rsidR="00107C46">
        <w:rPr>
          <w:rFonts w:cs="Times New Roman"/>
          <w:color w:val="000000" w:themeColor="text1"/>
        </w:rPr>
        <w:t xml:space="preserve"> </w:t>
      </w:r>
      <w:r w:rsidRPr="00F22C7A">
        <w:rPr>
          <w:rFonts w:cs="Times New Roman"/>
          <w:color w:val="000000" w:themeColor="text1"/>
        </w:rPr>
        <w:t>Perjanjian</w:t>
      </w:r>
    </w:p>
    <w:p w:rsidR="001E0CD7" w:rsidRPr="00F22C7A"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F22C7A">
        <w:rPr>
          <w:rFonts w:cs="Times New Roman"/>
          <w:color w:val="000000" w:themeColor="text1"/>
        </w:rPr>
        <w:t>Setiap</w:t>
      </w:r>
      <w:r w:rsidR="00107C46">
        <w:rPr>
          <w:rFonts w:cs="Times New Roman"/>
          <w:color w:val="000000" w:themeColor="text1"/>
        </w:rPr>
        <w:t xml:space="preserve"> </w:t>
      </w:r>
      <w:r w:rsidRPr="00F22C7A">
        <w:rPr>
          <w:rFonts w:cs="Times New Roman"/>
          <w:color w:val="000000" w:themeColor="text1"/>
        </w:rPr>
        <w:t>syarat</w:t>
      </w:r>
      <w:r w:rsidR="00107C46">
        <w:rPr>
          <w:rFonts w:cs="Times New Roman"/>
          <w:color w:val="000000" w:themeColor="text1"/>
        </w:rPr>
        <w:t xml:space="preserve"> </w:t>
      </w:r>
      <w:r w:rsidRPr="00F22C7A">
        <w:rPr>
          <w:rFonts w:cs="Times New Roman"/>
          <w:color w:val="000000" w:themeColor="text1"/>
        </w:rPr>
        <w:t>dan</w:t>
      </w:r>
      <w:r w:rsidR="00107C46">
        <w:rPr>
          <w:rFonts w:cs="Times New Roman"/>
          <w:color w:val="000000" w:themeColor="text1"/>
        </w:rPr>
        <w:t xml:space="preserve"> </w:t>
      </w:r>
      <w:r w:rsidRPr="00F22C7A">
        <w:rPr>
          <w:rFonts w:cs="Times New Roman"/>
          <w:color w:val="000000" w:themeColor="text1"/>
        </w:rPr>
        <w:t>ketentuan yang belum</w:t>
      </w:r>
      <w:r w:rsidR="00107C46">
        <w:rPr>
          <w:rFonts w:cs="Times New Roman"/>
          <w:color w:val="000000" w:themeColor="text1"/>
        </w:rPr>
        <w:t xml:space="preserve"> </w:t>
      </w:r>
      <w:r w:rsidRPr="00F22C7A">
        <w:rPr>
          <w:rFonts w:cs="Times New Roman"/>
          <w:color w:val="000000" w:themeColor="text1"/>
        </w:rPr>
        <w:t>atau</w:t>
      </w:r>
      <w:r w:rsidR="00107C46">
        <w:rPr>
          <w:rFonts w:cs="Times New Roman"/>
          <w:color w:val="000000" w:themeColor="text1"/>
        </w:rPr>
        <w:t xml:space="preserve"> </w:t>
      </w:r>
      <w:r w:rsidRPr="00F22C7A">
        <w:rPr>
          <w:rFonts w:cs="Times New Roman"/>
          <w:color w:val="000000" w:themeColor="text1"/>
        </w:rPr>
        <w:t>tidak</w:t>
      </w:r>
      <w:r w:rsidR="00107C46">
        <w:rPr>
          <w:rFonts w:cs="Times New Roman"/>
          <w:color w:val="000000" w:themeColor="text1"/>
        </w:rPr>
        <w:t xml:space="preserve"> </w:t>
      </w:r>
      <w:r w:rsidRPr="00F22C7A">
        <w:rPr>
          <w:rFonts w:cs="Times New Roman"/>
          <w:color w:val="000000" w:themeColor="text1"/>
        </w:rPr>
        <w:t>diatur</w:t>
      </w:r>
      <w:r w:rsidR="00107C46">
        <w:rPr>
          <w:rFonts w:cs="Times New Roman"/>
          <w:color w:val="000000" w:themeColor="text1"/>
        </w:rPr>
        <w:t xml:space="preserve"> </w:t>
      </w:r>
      <w:r w:rsidR="001B567F" w:rsidRPr="00F22C7A">
        <w:rPr>
          <w:rFonts w:cs="Times New Roman"/>
          <w:color w:val="000000" w:themeColor="text1"/>
        </w:rPr>
        <w:t>dalam</w:t>
      </w:r>
      <w:r w:rsidR="00107C46">
        <w:rPr>
          <w:rFonts w:cs="Times New Roman"/>
          <w:color w:val="000000" w:themeColor="text1"/>
        </w:rPr>
        <w:t xml:space="preserve"> </w:t>
      </w:r>
      <w:r w:rsidR="001B567F" w:rsidRPr="00F22C7A">
        <w:rPr>
          <w:rFonts w:cs="Times New Roman"/>
          <w:color w:val="000000" w:themeColor="text1"/>
        </w:rPr>
        <w:t>perjanji</w:t>
      </w:r>
      <w:r w:rsidR="001B567F" w:rsidRPr="00F22C7A">
        <w:rPr>
          <w:rFonts w:cs="Times New Roman"/>
          <w:color w:val="000000" w:themeColor="text1"/>
          <w:lang w:val="id-ID"/>
        </w:rPr>
        <w:t>an</w:t>
      </w:r>
      <w:r w:rsidR="00107C46">
        <w:rPr>
          <w:rFonts w:cs="Times New Roman"/>
          <w:color w:val="000000" w:themeColor="text1"/>
          <w:lang w:val="en-US"/>
        </w:rPr>
        <w:t xml:space="preserve"> </w:t>
      </w:r>
      <w:r w:rsidRPr="00F22C7A">
        <w:rPr>
          <w:rFonts w:cs="Times New Roman"/>
          <w:color w:val="000000" w:themeColor="text1"/>
        </w:rPr>
        <w:t>akan</w:t>
      </w:r>
      <w:r w:rsidR="00107C46">
        <w:rPr>
          <w:rFonts w:cs="Times New Roman"/>
          <w:color w:val="000000" w:themeColor="text1"/>
        </w:rPr>
        <w:t xml:space="preserve"> </w:t>
      </w:r>
      <w:r w:rsidRPr="00F22C7A">
        <w:rPr>
          <w:rFonts w:cs="Times New Roman"/>
          <w:color w:val="000000" w:themeColor="text1"/>
        </w:rPr>
        <w:t>dibicarakan, dinegosiasikan</w:t>
      </w:r>
      <w:r w:rsidR="00107C46">
        <w:rPr>
          <w:rFonts w:cs="Times New Roman"/>
          <w:color w:val="000000" w:themeColor="text1"/>
        </w:rPr>
        <w:t xml:space="preserve"> </w:t>
      </w:r>
      <w:r w:rsidRPr="00F22C7A">
        <w:rPr>
          <w:rFonts w:cs="Times New Roman"/>
          <w:color w:val="000000" w:themeColor="text1"/>
        </w:rPr>
        <w:t>dan</w:t>
      </w:r>
      <w:r w:rsidR="00107C46">
        <w:rPr>
          <w:rFonts w:cs="Times New Roman"/>
          <w:color w:val="000000" w:themeColor="text1"/>
        </w:rPr>
        <w:t xml:space="preserve"> </w:t>
      </w:r>
      <w:r w:rsidRPr="00F22C7A">
        <w:rPr>
          <w:rFonts w:cs="Times New Roman"/>
          <w:color w:val="000000" w:themeColor="text1"/>
        </w:rPr>
        <w:t>ditambahkan</w:t>
      </w:r>
      <w:r w:rsidR="00107C46">
        <w:rPr>
          <w:rFonts w:cs="Times New Roman"/>
          <w:color w:val="000000" w:themeColor="text1"/>
        </w:rPr>
        <w:t xml:space="preserve"> </w:t>
      </w:r>
      <w:r w:rsidRPr="00F22C7A">
        <w:rPr>
          <w:rFonts w:cs="Times New Roman"/>
          <w:color w:val="000000" w:themeColor="text1"/>
        </w:rPr>
        <w:t>berdasarkan</w:t>
      </w:r>
      <w:r w:rsidR="00107C46">
        <w:rPr>
          <w:rFonts w:cs="Times New Roman"/>
          <w:color w:val="000000" w:themeColor="text1"/>
        </w:rPr>
        <w:t xml:space="preserve"> </w:t>
      </w:r>
      <w:r w:rsidRPr="00F22C7A">
        <w:rPr>
          <w:rFonts w:cs="Times New Roman"/>
          <w:color w:val="000000" w:themeColor="text1"/>
        </w:rPr>
        <w:t>kesepakatan</w:t>
      </w:r>
      <w:r w:rsidR="00107C46">
        <w:rPr>
          <w:rFonts w:cs="Times New Roman"/>
          <w:color w:val="000000" w:themeColor="text1"/>
        </w:rPr>
        <w:t xml:space="preserve"> </w:t>
      </w:r>
      <w:r w:rsidR="00EF15BE" w:rsidRPr="00F22C7A">
        <w:rPr>
          <w:rFonts w:cs="Times New Roman"/>
          <w:b/>
          <w:color w:val="000000" w:themeColor="text1"/>
        </w:rPr>
        <w:t>Para Pih</w:t>
      </w:r>
      <w:r w:rsidR="00EF15BE" w:rsidRPr="00F22C7A">
        <w:rPr>
          <w:rFonts w:cs="Times New Roman"/>
          <w:b/>
          <w:color w:val="000000" w:themeColor="text1"/>
          <w:lang w:val="id-ID"/>
        </w:rPr>
        <w:t>ak</w:t>
      </w:r>
      <w:r w:rsidR="00EF15BE" w:rsidRPr="00F22C7A">
        <w:rPr>
          <w:rFonts w:cs="Times New Roman"/>
          <w:color w:val="000000" w:themeColor="text1"/>
        </w:rPr>
        <w:t>.</w:t>
      </w:r>
    </w:p>
    <w:p w:rsidR="001E0CD7" w:rsidRPr="00F22C7A"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F22C7A">
        <w:rPr>
          <w:rFonts w:cs="Times New Roman"/>
          <w:color w:val="000000" w:themeColor="text1"/>
        </w:rPr>
        <w:t>S</w:t>
      </w:r>
      <w:r w:rsidR="001B567F" w:rsidRPr="00F22C7A">
        <w:rPr>
          <w:rFonts w:cs="Times New Roman"/>
          <w:color w:val="000000" w:themeColor="text1"/>
        </w:rPr>
        <w:t>egala</w:t>
      </w:r>
      <w:r w:rsidR="00107C46">
        <w:rPr>
          <w:rFonts w:cs="Times New Roman"/>
          <w:color w:val="000000" w:themeColor="text1"/>
        </w:rPr>
        <w:t xml:space="preserve"> </w:t>
      </w:r>
      <w:r w:rsidR="001B567F" w:rsidRPr="00F22C7A">
        <w:rPr>
          <w:rFonts w:cs="Times New Roman"/>
          <w:color w:val="000000" w:themeColor="text1"/>
        </w:rPr>
        <w:t>perubahan</w:t>
      </w:r>
      <w:r w:rsidR="001B567F" w:rsidRPr="00F22C7A">
        <w:rPr>
          <w:rFonts w:cs="Times New Roman"/>
          <w:color w:val="000000" w:themeColor="text1"/>
          <w:lang w:val="id-ID"/>
        </w:rPr>
        <w:t xml:space="preserve"> dan atau</w:t>
      </w:r>
      <w:r w:rsidR="00107C46">
        <w:rPr>
          <w:rFonts w:cs="Times New Roman"/>
          <w:color w:val="000000" w:themeColor="text1"/>
          <w:lang w:val="en-US"/>
        </w:rPr>
        <w:t xml:space="preserve"> </w:t>
      </w:r>
      <w:r w:rsidR="001B567F" w:rsidRPr="00F22C7A">
        <w:rPr>
          <w:rFonts w:cs="Times New Roman"/>
          <w:color w:val="000000" w:themeColor="text1"/>
        </w:rPr>
        <w:t>penambahan</w:t>
      </w:r>
      <w:r w:rsidR="00107C46">
        <w:rPr>
          <w:rFonts w:cs="Times New Roman"/>
          <w:color w:val="000000" w:themeColor="text1"/>
        </w:rPr>
        <w:t xml:space="preserve"> </w:t>
      </w:r>
      <w:r w:rsidR="001B567F" w:rsidRPr="00F22C7A">
        <w:rPr>
          <w:rFonts w:cs="Times New Roman"/>
          <w:color w:val="000000" w:themeColor="text1"/>
          <w:lang w:val="id-ID"/>
        </w:rPr>
        <w:t>isi</w:t>
      </w:r>
      <w:r w:rsidR="00107C46">
        <w:rPr>
          <w:rFonts w:cs="Times New Roman"/>
          <w:color w:val="000000" w:themeColor="text1"/>
          <w:lang w:val="en-US"/>
        </w:rPr>
        <w:t xml:space="preserve"> </w:t>
      </w:r>
      <w:r w:rsidRPr="00F22C7A">
        <w:rPr>
          <w:rFonts w:cs="Times New Roman"/>
          <w:color w:val="000000" w:themeColor="text1"/>
        </w:rPr>
        <w:t>p</w:t>
      </w:r>
      <w:r w:rsidR="001B567F" w:rsidRPr="00F22C7A">
        <w:rPr>
          <w:rFonts w:cs="Times New Roman"/>
          <w:color w:val="000000" w:themeColor="text1"/>
        </w:rPr>
        <w:t>erjanjian</w:t>
      </w:r>
      <w:r w:rsidR="00107C46">
        <w:rPr>
          <w:rFonts w:cs="Times New Roman"/>
          <w:color w:val="000000" w:themeColor="text1"/>
        </w:rPr>
        <w:t xml:space="preserve"> </w:t>
      </w:r>
      <w:r w:rsidR="001B567F" w:rsidRPr="00F22C7A">
        <w:rPr>
          <w:rFonts w:cs="Times New Roman"/>
          <w:color w:val="000000" w:themeColor="text1"/>
        </w:rPr>
        <w:t>tidak</w:t>
      </w:r>
      <w:r w:rsidR="00107C46">
        <w:rPr>
          <w:rFonts w:cs="Times New Roman"/>
          <w:color w:val="000000" w:themeColor="text1"/>
        </w:rPr>
        <w:t xml:space="preserve"> </w:t>
      </w:r>
      <w:r w:rsidR="001B567F" w:rsidRPr="00F22C7A">
        <w:rPr>
          <w:rFonts w:cs="Times New Roman"/>
          <w:color w:val="000000" w:themeColor="text1"/>
        </w:rPr>
        <w:t>berlaku</w:t>
      </w:r>
      <w:r w:rsidR="00107C46">
        <w:rPr>
          <w:rFonts w:cs="Times New Roman"/>
          <w:color w:val="000000" w:themeColor="text1"/>
        </w:rPr>
        <w:t xml:space="preserve"> </w:t>
      </w:r>
      <w:r w:rsidRPr="00F22C7A">
        <w:rPr>
          <w:rFonts w:cs="Times New Roman"/>
          <w:color w:val="000000" w:themeColor="text1"/>
        </w:rPr>
        <w:t>kecual</w:t>
      </w:r>
      <w:r w:rsidR="001B567F" w:rsidRPr="00F22C7A">
        <w:rPr>
          <w:rFonts w:cs="Times New Roman"/>
          <w:color w:val="000000" w:themeColor="text1"/>
        </w:rPr>
        <w:t>i</w:t>
      </w:r>
      <w:r w:rsidR="00107C46">
        <w:rPr>
          <w:rFonts w:cs="Times New Roman"/>
          <w:color w:val="000000" w:themeColor="text1"/>
        </w:rPr>
        <w:t xml:space="preserve"> </w:t>
      </w:r>
      <w:r w:rsidR="001B567F" w:rsidRPr="00F22C7A">
        <w:rPr>
          <w:rFonts w:cs="Times New Roman"/>
          <w:color w:val="000000" w:themeColor="text1"/>
        </w:rPr>
        <w:t>disepakati</w:t>
      </w:r>
      <w:r w:rsidR="00107C46">
        <w:rPr>
          <w:rFonts w:cs="Times New Roman"/>
          <w:color w:val="000000" w:themeColor="text1"/>
        </w:rPr>
        <w:t xml:space="preserve"> </w:t>
      </w:r>
      <w:r w:rsidR="001B567F" w:rsidRPr="00F22C7A">
        <w:rPr>
          <w:rFonts w:cs="Times New Roman"/>
          <w:color w:val="000000" w:themeColor="text1"/>
        </w:rPr>
        <w:t>secara</w:t>
      </w:r>
      <w:r w:rsidR="00107C46">
        <w:rPr>
          <w:rFonts w:cs="Times New Roman"/>
          <w:color w:val="000000" w:themeColor="text1"/>
        </w:rPr>
        <w:t xml:space="preserve"> </w:t>
      </w:r>
      <w:r w:rsidR="001B567F" w:rsidRPr="00F22C7A">
        <w:rPr>
          <w:rFonts w:cs="Times New Roman"/>
          <w:color w:val="000000" w:themeColor="text1"/>
        </w:rPr>
        <w:t>tertulis</w:t>
      </w:r>
      <w:r w:rsidR="00107C46">
        <w:rPr>
          <w:rFonts w:cs="Times New Roman"/>
          <w:color w:val="000000" w:themeColor="text1"/>
        </w:rPr>
        <w:t xml:space="preserve"> </w:t>
      </w:r>
      <w:r w:rsidR="001B567F" w:rsidRPr="00F22C7A">
        <w:rPr>
          <w:rFonts w:cs="Times New Roman"/>
          <w:color w:val="000000" w:themeColor="text1"/>
        </w:rPr>
        <w:t>oleh</w:t>
      </w:r>
      <w:r w:rsidR="00107C46">
        <w:rPr>
          <w:rFonts w:cs="Times New Roman"/>
          <w:color w:val="000000" w:themeColor="text1"/>
        </w:rPr>
        <w:t xml:space="preserve"> </w:t>
      </w:r>
      <w:r w:rsidR="00EF15BE" w:rsidRPr="00F22C7A">
        <w:rPr>
          <w:rFonts w:cs="Times New Roman"/>
          <w:b/>
          <w:color w:val="000000" w:themeColor="text1"/>
        </w:rPr>
        <w:t>Para Pihak</w:t>
      </w:r>
      <w:r w:rsidR="00107C46">
        <w:rPr>
          <w:rFonts w:cs="Times New Roman"/>
          <w:b/>
          <w:color w:val="000000" w:themeColor="text1"/>
        </w:rPr>
        <w:t xml:space="preserve"> </w:t>
      </w:r>
      <w:r w:rsidR="001B567F" w:rsidRPr="00F22C7A">
        <w:rPr>
          <w:rFonts w:cs="Times New Roman"/>
          <w:color w:val="000000" w:themeColor="text1"/>
          <w:lang w:val="id-ID"/>
        </w:rPr>
        <w:t xml:space="preserve">sebagai bagian </w:t>
      </w:r>
      <w:r w:rsidR="00EF15BE" w:rsidRPr="00F22C7A">
        <w:rPr>
          <w:rFonts w:cs="Times New Roman"/>
          <w:color w:val="000000" w:themeColor="text1"/>
        </w:rPr>
        <w:t>yang tidak</w:t>
      </w:r>
      <w:r w:rsidR="00107C46">
        <w:rPr>
          <w:rFonts w:cs="Times New Roman"/>
          <w:color w:val="000000" w:themeColor="text1"/>
        </w:rPr>
        <w:t xml:space="preserve"> </w:t>
      </w:r>
      <w:r w:rsidR="001B567F" w:rsidRPr="00F22C7A">
        <w:rPr>
          <w:rFonts w:cs="Times New Roman"/>
          <w:color w:val="000000" w:themeColor="text1"/>
          <w:lang w:val="id-ID"/>
        </w:rPr>
        <w:t>ter</w:t>
      </w:r>
      <w:r w:rsidRPr="00F22C7A">
        <w:rPr>
          <w:rFonts w:cs="Times New Roman"/>
          <w:color w:val="000000" w:themeColor="text1"/>
        </w:rPr>
        <w:t>pisahkan.</w:t>
      </w:r>
    </w:p>
    <w:p w:rsidR="009B1BFF" w:rsidRPr="00F22C7A"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F22C7A">
        <w:rPr>
          <w:rFonts w:cs="Times New Roman"/>
          <w:color w:val="000000" w:themeColor="text1"/>
        </w:rPr>
        <w:t>Korespondensi</w:t>
      </w:r>
      <w:r w:rsidR="00107C46">
        <w:rPr>
          <w:rFonts w:cs="Times New Roman"/>
          <w:color w:val="000000" w:themeColor="text1"/>
        </w:rPr>
        <w:t xml:space="preserve"> </w:t>
      </w:r>
      <w:r w:rsidRPr="00F22C7A">
        <w:rPr>
          <w:rFonts w:cs="Times New Roman"/>
          <w:color w:val="000000" w:themeColor="text1"/>
        </w:rPr>
        <w:t>atau</w:t>
      </w:r>
      <w:r w:rsidR="00107C46">
        <w:rPr>
          <w:rFonts w:cs="Times New Roman"/>
          <w:color w:val="000000" w:themeColor="text1"/>
        </w:rPr>
        <w:t xml:space="preserve"> </w:t>
      </w:r>
      <w:r w:rsidRPr="00F22C7A">
        <w:rPr>
          <w:rFonts w:cs="Times New Roman"/>
          <w:color w:val="000000" w:themeColor="text1"/>
        </w:rPr>
        <w:t>pemberitahuan</w:t>
      </w:r>
    </w:p>
    <w:p w:rsidR="001E0CD7" w:rsidRPr="00F22C7A" w:rsidRDefault="001B567F" w:rsidP="004F2AF7">
      <w:pPr>
        <w:pStyle w:val="ListParagraph"/>
        <w:suppressAutoHyphens w:val="0"/>
        <w:spacing w:line="276" w:lineRule="auto"/>
        <w:ind w:left="567"/>
        <w:contextualSpacing/>
        <w:jc w:val="both"/>
        <w:rPr>
          <w:rFonts w:cs="Times New Roman"/>
          <w:color w:val="000000" w:themeColor="text1"/>
          <w:lang w:val="id-ID"/>
        </w:rPr>
      </w:pPr>
      <w:r w:rsidRPr="00F22C7A">
        <w:rPr>
          <w:rFonts w:cs="Times New Roman"/>
          <w:color w:val="000000" w:themeColor="text1"/>
        </w:rPr>
        <w:t>Setiap</w:t>
      </w:r>
      <w:r w:rsidR="00107C46">
        <w:rPr>
          <w:rFonts w:cs="Times New Roman"/>
          <w:color w:val="000000" w:themeColor="text1"/>
        </w:rPr>
        <w:t xml:space="preserve"> </w:t>
      </w:r>
      <w:r w:rsidRPr="00F22C7A">
        <w:rPr>
          <w:rFonts w:cs="Times New Roman"/>
          <w:color w:val="000000" w:themeColor="text1"/>
        </w:rPr>
        <w:t>korespondensi</w:t>
      </w:r>
      <w:r w:rsidR="00107C46">
        <w:rPr>
          <w:rFonts w:cs="Times New Roman"/>
          <w:color w:val="000000" w:themeColor="text1"/>
        </w:rPr>
        <w:t xml:space="preserve"> </w:t>
      </w:r>
      <w:r w:rsidR="001E0CD7" w:rsidRPr="00F22C7A">
        <w:rPr>
          <w:rFonts w:cs="Times New Roman"/>
          <w:color w:val="000000" w:themeColor="text1"/>
        </w:rPr>
        <w:t>akan</w:t>
      </w:r>
      <w:r w:rsidR="00107C46">
        <w:rPr>
          <w:rFonts w:cs="Times New Roman"/>
          <w:color w:val="000000" w:themeColor="text1"/>
        </w:rPr>
        <w:t xml:space="preserve"> </w:t>
      </w:r>
      <w:r w:rsidR="001E0CD7" w:rsidRPr="00F22C7A">
        <w:rPr>
          <w:rFonts w:cs="Times New Roman"/>
          <w:color w:val="000000" w:themeColor="text1"/>
        </w:rPr>
        <w:t>disampaikan</w:t>
      </w:r>
      <w:r w:rsidR="00107C46">
        <w:rPr>
          <w:rFonts w:cs="Times New Roman"/>
          <w:color w:val="000000" w:themeColor="text1"/>
        </w:rPr>
        <w:t xml:space="preserve"> </w:t>
      </w:r>
      <w:r w:rsidR="001E0CD7" w:rsidRPr="00F22C7A">
        <w:rPr>
          <w:rFonts w:cs="Times New Roman"/>
          <w:color w:val="000000" w:themeColor="text1"/>
        </w:rPr>
        <w:t>melalui</w:t>
      </w:r>
      <w:r w:rsidR="00107C46">
        <w:rPr>
          <w:rFonts w:cs="Times New Roman"/>
          <w:color w:val="000000" w:themeColor="text1"/>
        </w:rPr>
        <w:t xml:space="preserve"> </w:t>
      </w:r>
      <w:r w:rsidRPr="00F22C7A">
        <w:rPr>
          <w:rFonts w:cs="Times New Roman"/>
          <w:color w:val="000000" w:themeColor="text1"/>
        </w:rPr>
        <w:t>pos</w:t>
      </w:r>
      <w:r w:rsidR="00107C46">
        <w:rPr>
          <w:rFonts w:cs="Times New Roman"/>
          <w:color w:val="000000" w:themeColor="text1"/>
        </w:rPr>
        <w:t xml:space="preserve"> </w:t>
      </w:r>
      <w:r w:rsidRPr="00F22C7A">
        <w:rPr>
          <w:rFonts w:cs="Times New Roman"/>
          <w:color w:val="000000" w:themeColor="text1"/>
        </w:rPr>
        <w:t>tercatat, jasa</w:t>
      </w:r>
      <w:r w:rsidR="00107C46">
        <w:rPr>
          <w:rFonts w:cs="Times New Roman"/>
          <w:color w:val="000000" w:themeColor="text1"/>
        </w:rPr>
        <w:t xml:space="preserve"> </w:t>
      </w:r>
      <w:r w:rsidRPr="00F22C7A">
        <w:rPr>
          <w:rFonts w:cs="Times New Roman"/>
          <w:color w:val="000000" w:themeColor="text1"/>
        </w:rPr>
        <w:t>kurir,</w:t>
      </w:r>
      <w:r w:rsidR="00107C46">
        <w:rPr>
          <w:rFonts w:cs="Times New Roman"/>
          <w:color w:val="000000" w:themeColor="text1"/>
        </w:rPr>
        <w:t xml:space="preserve"> </w:t>
      </w:r>
      <w:r w:rsidR="001E0CD7" w:rsidRPr="00F22C7A">
        <w:rPr>
          <w:rFonts w:cs="Times New Roman"/>
          <w:color w:val="000000" w:themeColor="text1"/>
        </w:rPr>
        <w:t>surat</w:t>
      </w:r>
      <w:r w:rsidR="00107C46">
        <w:rPr>
          <w:rFonts w:cs="Times New Roman"/>
          <w:color w:val="000000" w:themeColor="text1"/>
        </w:rPr>
        <w:t xml:space="preserve"> </w:t>
      </w:r>
      <w:r w:rsidR="001E0CD7" w:rsidRPr="00F22C7A">
        <w:rPr>
          <w:rFonts w:cs="Times New Roman"/>
          <w:color w:val="000000" w:themeColor="text1"/>
        </w:rPr>
        <w:t>elektronik</w:t>
      </w:r>
      <w:r w:rsidR="00107C46">
        <w:rPr>
          <w:rFonts w:cs="Times New Roman"/>
          <w:color w:val="000000" w:themeColor="text1"/>
        </w:rPr>
        <w:t xml:space="preserve"> </w:t>
      </w:r>
      <w:r w:rsidR="001E0CD7" w:rsidRPr="00F22C7A">
        <w:rPr>
          <w:rFonts w:cs="Times New Roman"/>
          <w:color w:val="000000" w:themeColor="text1"/>
        </w:rPr>
        <w:t>atau</w:t>
      </w:r>
      <w:r w:rsidR="00107C46">
        <w:rPr>
          <w:rFonts w:cs="Times New Roman"/>
          <w:color w:val="000000" w:themeColor="text1"/>
        </w:rPr>
        <w:t xml:space="preserve"> </w:t>
      </w:r>
      <w:r w:rsidR="001E0CD7" w:rsidRPr="00F22C7A">
        <w:rPr>
          <w:rFonts w:cs="Times New Roman"/>
          <w:color w:val="000000" w:themeColor="text1"/>
        </w:rPr>
        <w:t>diserahkan</w:t>
      </w:r>
      <w:r w:rsidR="00107C46">
        <w:rPr>
          <w:rFonts w:cs="Times New Roman"/>
          <w:color w:val="000000" w:themeColor="text1"/>
        </w:rPr>
        <w:t xml:space="preserve"> </w:t>
      </w:r>
      <w:r w:rsidR="001E0CD7" w:rsidRPr="00F22C7A">
        <w:rPr>
          <w:rFonts w:cs="Times New Roman"/>
          <w:color w:val="000000" w:themeColor="text1"/>
        </w:rPr>
        <w:t>langsung</w:t>
      </w:r>
      <w:r w:rsidR="00107C46">
        <w:rPr>
          <w:rFonts w:cs="Times New Roman"/>
          <w:color w:val="000000" w:themeColor="text1"/>
        </w:rPr>
        <w:t xml:space="preserve"> </w:t>
      </w:r>
      <w:r w:rsidR="001E0CD7" w:rsidRPr="00F22C7A">
        <w:rPr>
          <w:rFonts w:cs="Times New Roman"/>
          <w:color w:val="000000" w:themeColor="text1"/>
        </w:rPr>
        <w:t>dan</w:t>
      </w:r>
      <w:r w:rsidR="00107C46">
        <w:rPr>
          <w:rFonts w:cs="Times New Roman"/>
          <w:color w:val="000000" w:themeColor="text1"/>
        </w:rPr>
        <w:t xml:space="preserve"> </w:t>
      </w:r>
      <w:r w:rsidR="001E0CD7" w:rsidRPr="00F22C7A">
        <w:rPr>
          <w:rFonts w:cs="Times New Roman"/>
          <w:color w:val="000000" w:themeColor="text1"/>
        </w:rPr>
        <w:t>dialamatkan</w:t>
      </w:r>
      <w:r w:rsidR="00107C46">
        <w:rPr>
          <w:rFonts w:cs="Times New Roman"/>
          <w:color w:val="000000" w:themeColor="text1"/>
        </w:rPr>
        <w:t xml:space="preserve"> </w:t>
      </w:r>
      <w:r w:rsidR="001E0CD7" w:rsidRPr="00F22C7A">
        <w:rPr>
          <w:rFonts w:cs="Times New Roman"/>
          <w:color w:val="000000" w:themeColor="text1"/>
        </w:rPr>
        <w:t>ke:</w:t>
      </w:r>
    </w:p>
    <w:p w:rsidR="0084356D" w:rsidRPr="00F22C7A"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F22C7A" w:rsidRDefault="00EF15BE" w:rsidP="004F2AF7">
      <w:pPr>
        <w:pStyle w:val="ListParagraph"/>
        <w:spacing w:line="276" w:lineRule="auto"/>
        <w:ind w:left="567"/>
        <w:jc w:val="both"/>
        <w:rPr>
          <w:rFonts w:cs="Times New Roman"/>
          <w:color w:val="000000" w:themeColor="text1"/>
          <w:lang w:val="id-ID"/>
        </w:rPr>
      </w:pPr>
      <w:r w:rsidRPr="00F22C7A">
        <w:rPr>
          <w:rFonts w:cs="Times New Roman"/>
          <w:b/>
          <w:color w:val="000000" w:themeColor="text1"/>
        </w:rPr>
        <w:t>Pihak</w:t>
      </w:r>
      <w:r w:rsidR="00107C46">
        <w:rPr>
          <w:rFonts w:cs="Times New Roman"/>
          <w:b/>
          <w:color w:val="000000" w:themeColor="text1"/>
        </w:rPr>
        <w:t xml:space="preserve"> </w:t>
      </w:r>
      <w:r w:rsidRPr="00F22C7A">
        <w:rPr>
          <w:rFonts w:cs="Times New Roman"/>
          <w:b/>
          <w:color w:val="000000" w:themeColor="text1"/>
        </w:rPr>
        <w:t>Pertama</w:t>
      </w:r>
      <w:r w:rsidRPr="00F22C7A">
        <w:rPr>
          <w:rFonts w:cs="Times New Roman"/>
          <w:color w:val="000000" w:themeColor="text1"/>
        </w:rPr>
        <w:tab/>
        <w:t>:</w:t>
      </w:r>
      <w:r w:rsidR="00107C46">
        <w:rPr>
          <w:rFonts w:cs="Times New Roman"/>
          <w:color w:val="000000" w:themeColor="text1"/>
        </w:rPr>
        <w:t xml:space="preserve"> </w:t>
      </w:r>
      <w:r w:rsidR="00AF3FD1" w:rsidRPr="00F22C7A">
        <w:rPr>
          <w:rFonts w:cs="Times New Roman"/>
          <w:color w:val="000000" w:themeColor="text1"/>
          <w:lang w:val="en-US"/>
        </w:rPr>
        <w:t>PT. Gading</w:t>
      </w:r>
      <w:r w:rsidR="00107C46">
        <w:rPr>
          <w:rFonts w:cs="Times New Roman"/>
          <w:color w:val="000000" w:themeColor="text1"/>
          <w:lang w:val="en-US"/>
        </w:rPr>
        <w:t xml:space="preserve"> </w:t>
      </w:r>
      <w:r w:rsidR="00AF3FD1" w:rsidRPr="00F22C7A">
        <w:rPr>
          <w:rFonts w:cs="Times New Roman"/>
          <w:color w:val="000000" w:themeColor="text1"/>
          <w:lang w:val="en-US"/>
        </w:rPr>
        <w:t>Murni</w:t>
      </w:r>
    </w:p>
    <w:p w:rsidR="00AF3FD1" w:rsidRPr="00F22C7A" w:rsidRDefault="00EF15BE" w:rsidP="004F2AF7">
      <w:pPr>
        <w:pStyle w:val="ListParagraph"/>
        <w:spacing w:line="276" w:lineRule="auto"/>
        <w:ind w:left="567"/>
        <w:jc w:val="both"/>
        <w:rPr>
          <w:rFonts w:cs="Times New Roman"/>
          <w:color w:val="000000" w:themeColor="text1"/>
        </w:rPr>
      </w:pPr>
      <w:r w:rsidRPr="00F22C7A">
        <w:rPr>
          <w:rFonts w:cs="Times New Roman"/>
          <w:color w:val="000000" w:themeColor="text1"/>
        </w:rPr>
        <w:t>Alamat</w:t>
      </w:r>
      <w:r w:rsidRPr="00F22C7A">
        <w:rPr>
          <w:rFonts w:cs="Times New Roman"/>
          <w:color w:val="000000" w:themeColor="text1"/>
        </w:rPr>
        <w:tab/>
      </w:r>
      <w:r w:rsidRPr="00F22C7A">
        <w:rPr>
          <w:rFonts w:cs="Times New Roman"/>
          <w:color w:val="000000" w:themeColor="text1"/>
        </w:rPr>
        <w:tab/>
        <w:t xml:space="preserve">: </w:t>
      </w:r>
      <w:r w:rsidR="00AF3FD1" w:rsidRPr="00F22C7A">
        <w:rPr>
          <w:rFonts w:cs="Times New Roman"/>
          <w:color w:val="000000" w:themeColor="text1"/>
        </w:rPr>
        <w:t xml:space="preserve">Jl. Tunjungan No. 27, Surabaya – 60275 </w:t>
      </w:r>
    </w:p>
    <w:p w:rsidR="00EF15BE" w:rsidRPr="00F22C7A" w:rsidRDefault="00EF15BE" w:rsidP="004F2AF7">
      <w:pPr>
        <w:pStyle w:val="ListParagraph"/>
        <w:spacing w:line="276" w:lineRule="auto"/>
        <w:ind w:left="567"/>
        <w:jc w:val="both"/>
        <w:rPr>
          <w:rFonts w:cs="Times New Roman"/>
          <w:color w:val="000000" w:themeColor="text1"/>
          <w:lang w:val="id-ID"/>
        </w:rPr>
      </w:pPr>
      <w:r w:rsidRPr="00F22C7A">
        <w:rPr>
          <w:rFonts w:cs="Times New Roman"/>
          <w:color w:val="000000" w:themeColor="text1"/>
        </w:rPr>
        <w:t>Telepon</w:t>
      </w:r>
      <w:r w:rsidRPr="00F22C7A">
        <w:rPr>
          <w:rFonts w:cs="Times New Roman"/>
          <w:color w:val="000000" w:themeColor="text1"/>
        </w:rPr>
        <w:tab/>
      </w:r>
      <w:r w:rsidRPr="00F22C7A">
        <w:rPr>
          <w:rFonts w:cs="Times New Roman"/>
          <w:color w:val="000000" w:themeColor="text1"/>
        </w:rPr>
        <w:tab/>
        <w:t xml:space="preserve">: </w:t>
      </w:r>
      <w:r w:rsidR="00AF3FD1" w:rsidRPr="00F22C7A">
        <w:rPr>
          <w:rFonts w:cs="Times New Roman"/>
          <w:color w:val="000000" w:themeColor="text1"/>
        </w:rPr>
        <w:t>031 – 547 4461 / 535 3201 ext.261</w:t>
      </w:r>
    </w:p>
    <w:p w:rsidR="00EF15BE" w:rsidRPr="00F22C7A" w:rsidRDefault="00FB4651" w:rsidP="004F2AF7">
      <w:pPr>
        <w:pStyle w:val="ListParagraph"/>
        <w:spacing w:line="276" w:lineRule="auto"/>
        <w:ind w:left="567"/>
        <w:jc w:val="both"/>
        <w:rPr>
          <w:rFonts w:cs="Times New Roman"/>
          <w:color w:val="000000" w:themeColor="text1"/>
          <w:lang w:val="id-ID"/>
        </w:rPr>
      </w:pPr>
      <w:r w:rsidRPr="00F22C7A">
        <w:rPr>
          <w:rFonts w:cs="Times New Roman"/>
          <w:color w:val="000000" w:themeColor="text1"/>
        </w:rPr>
        <w:t>Email</w:t>
      </w:r>
      <w:r w:rsidRPr="00F22C7A">
        <w:rPr>
          <w:rFonts w:cs="Times New Roman"/>
          <w:color w:val="000000" w:themeColor="text1"/>
        </w:rPr>
        <w:tab/>
      </w:r>
      <w:r w:rsidRPr="00F22C7A">
        <w:rPr>
          <w:rFonts w:cs="Times New Roman"/>
          <w:color w:val="000000" w:themeColor="text1"/>
        </w:rPr>
        <w:tab/>
      </w:r>
      <w:r w:rsidR="00EF15BE" w:rsidRPr="00F22C7A">
        <w:rPr>
          <w:rFonts w:cs="Times New Roman"/>
          <w:color w:val="000000" w:themeColor="text1"/>
        </w:rPr>
        <w:t xml:space="preserve">: </w:t>
      </w:r>
      <w:r w:rsidR="00AF3FD1" w:rsidRPr="00F22C7A">
        <w:rPr>
          <w:rFonts w:cs="Times New Roman"/>
          <w:color w:val="000000" w:themeColor="text1"/>
        </w:rPr>
        <w:t>venny@gadingmurni.co.id</w:t>
      </w:r>
    </w:p>
    <w:p w:rsidR="00EF15BE" w:rsidRPr="00F22C7A" w:rsidRDefault="00EF15BE" w:rsidP="004F2AF7">
      <w:pPr>
        <w:pStyle w:val="ListParagraph"/>
        <w:spacing w:line="276" w:lineRule="auto"/>
        <w:ind w:left="567"/>
        <w:jc w:val="both"/>
        <w:rPr>
          <w:rFonts w:cs="Times New Roman"/>
          <w:color w:val="000000" w:themeColor="text1"/>
          <w:lang w:val="id-ID"/>
        </w:rPr>
      </w:pPr>
      <w:r w:rsidRPr="00F22C7A">
        <w:rPr>
          <w:rFonts w:cs="Times New Roman"/>
          <w:color w:val="000000" w:themeColor="text1"/>
        </w:rPr>
        <w:t>Up</w:t>
      </w:r>
      <w:r w:rsidRPr="00F22C7A">
        <w:rPr>
          <w:rFonts w:cs="Times New Roman"/>
          <w:color w:val="000000" w:themeColor="text1"/>
        </w:rPr>
        <w:tab/>
      </w:r>
      <w:r w:rsidRPr="00F22C7A">
        <w:rPr>
          <w:rFonts w:cs="Times New Roman"/>
          <w:color w:val="000000" w:themeColor="text1"/>
        </w:rPr>
        <w:tab/>
        <w:t>:</w:t>
      </w:r>
      <w:r w:rsidR="00AF3FD1" w:rsidRPr="00F22C7A">
        <w:rPr>
          <w:rFonts w:cs="Times New Roman"/>
          <w:color w:val="000000" w:themeColor="text1"/>
        </w:rPr>
        <w:t>Venny</w:t>
      </w:r>
      <w:r w:rsidR="00107C46">
        <w:rPr>
          <w:rFonts w:cs="Times New Roman"/>
          <w:color w:val="000000" w:themeColor="text1"/>
        </w:rPr>
        <w:t xml:space="preserve"> </w:t>
      </w:r>
      <w:r w:rsidR="00AF3FD1" w:rsidRPr="00F22C7A">
        <w:rPr>
          <w:rFonts w:cs="Times New Roman"/>
          <w:color w:val="000000" w:themeColor="text1"/>
        </w:rPr>
        <w:t>Adrianto</w:t>
      </w:r>
    </w:p>
    <w:p w:rsidR="00EF15BE" w:rsidRPr="00F22C7A" w:rsidRDefault="00EF15BE" w:rsidP="004F2AF7">
      <w:pPr>
        <w:pStyle w:val="ListParagraph"/>
        <w:spacing w:line="276" w:lineRule="auto"/>
        <w:ind w:left="567"/>
        <w:jc w:val="both"/>
        <w:rPr>
          <w:rFonts w:cs="Times New Roman"/>
          <w:color w:val="000000" w:themeColor="text1"/>
        </w:rPr>
      </w:pPr>
    </w:p>
    <w:p w:rsidR="001E0CD7" w:rsidRPr="00F22C7A" w:rsidRDefault="00EF15BE" w:rsidP="004F2AF7">
      <w:pPr>
        <w:pStyle w:val="ListParagraph"/>
        <w:spacing w:line="276" w:lineRule="auto"/>
        <w:ind w:left="567"/>
        <w:jc w:val="both"/>
        <w:rPr>
          <w:rFonts w:cs="Times New Roman"/>
          <w:color w:val="000000" w:themeColor="text1"/>
          <w:lang w:val="id-ID"/>
        </w:rPr>
      </w:pPr>
      <w:r w:rsidRPr="00F22C7A">
        <w:rPr>
          <w:rFonts w:cs="Times New Roman"/>
          <w:b/>
          <w:color w:val="000000" w:themeColor="text1"/>
        </w:rPr>
        <w:t>PihakKedua</w:t>
      </w:r>
      <w:r w:rsidR="001E0CD7" w:rsidRPr="00F22C7A">
        <w:rPr>
          <w:rFonts w:cs="Times New Roman"/>
          <w:color w:val="000000" w:themeColor="text1"/>
        </w:rPr>
        <w:tab/>
        <w:t xml:space="preserve">: </w:t>
      </w:r>
      <w:r w:rsidR="00FB0D2C" w:rsidRPr="00F22C7A">
        <w:rPr>
          <w:rFonts w:cs="Times New Roman"/>
          <w:color w:val="000000" w:themeColor="text1"/>
          <w:lang w:val="id-ID"/>
        </w:rPr>
        <w:t>PT. Semarang Autocomp Manufacturing Indonesia</w:t>
      </w:r>
    </w:p>
    <w:p w:rsidR="001E0CD7" w:rsidRPr="00F22C7A" w:rsidRDefault="001E0CD7" w:rsidP="004F2AF7">
      <w:pPr>
        <w:pStyle w:val="ListParagraph"/>
        <w:spacing w:line="276" w:lineRule="auto"/>
        <w:ind w:left="567"/>
        <w:jc w:val="both"/>
        <w:rPr>
          <w:rFonts w:cs="Times New Roman"/>
          <w:color w:val="000000" w:themeColor="text1"/>
        </w:rPr>
      </w:pPr>
      <w:r w:rsidRPr="00F22C7A">
        <w:rPr>
          <w:rFonts w:cs="Times New Roman"/>
          <w:color w:val="000000" w:themeColor="text1"/>
        </w:rPr>
        <w:t>Alamat</w:t>
      </w:r>
      <w:r w:rsidRPr="00F22C7A">
        <w:rPr>
          <w:rFonts w:cs="Times New Roman"/>
          <w:color w:val="000000" w:themeColor="text1"/>
        </w:rPr>
        <w:tab/>
      </w:r>
      <w:r w:rsidRPr="00F22C7A">
        <w:rPr>
          <w:rFonts w:cs="Times New Roman"/>
          <w:color w:val="000000" w:themeColor="text1"/>
        </w:rPr>
        <w:tab/>
        <w:t>: Jl.</w:t>
      </w:r>
      <w:r w:rsidR="00F22C7A" w:rsidRPr="00F22C7A">
        <w:rPr>
          <w:rFonts w:cs="Times New Roman"/>
          <w:color w:val="000000" w:themeColor="text1"/>
        </w:rPr>
        <w:t>Jepara Kudus KM 28 Sengonbugel, Mayong, Jepara.</w:t>
      </w:r>
    </w:p>
    <w:p w:rsidR="001E0CD7" w:rsidRPr="00F22C7A" w:rsidRDefault="001E0CD7" w:rsidP="004F2AF7">
      <w:pPr>
        <w:pStyle w:val="ListParagraph"/>
        <w:spacing w:line="276" w:lineRule="auto"/>
        <w:ind w:left="567"/>
        <w:jc w:val="both"/>
        <w:rPr>
          <w:rFonts w:cs="Times New Roman"/>
          <w:color w:val="000000" w:themeColor="text1"/>
        </w:rPr>
      </w:pPr>
      <w:r w:rsidRPr="00F22C7A">
        <w:rPr>
          <w:rFonts w:cs="Times New Roman"/>
          <w:color w:val="000000" w:themeColor="text1"/>
        </w:rPr>
        <w:t>Telepon</w:t>
      </w:r>
      <w:r w:rsidRPr="00F22C7A">
        <w:rPr>
          <w:rFonts w:cs="Times New Roman"/>
          <w:color w:val="000000" w:themeColor="text1"/>
        </w:rPr>
        <w:tab/>
      </w:r>
      <w:r w:rsidRPr="00F22C7A">
        <w:rPr>
          <w:rFonts w:cs="Times New Roman"/>
          <w:color w:val="000000" w:themeColor="text1"/>
        </w:rPr>
        <w:tab/>
        <w:t xml:space="preserve">: </w:t>
      </w:r>
      <w:r w:rsidR="00F22C7A" w:rsidRPr="00F22C7A">
        <w:rPr>
          <w:rFonts w:cs="Times New Roman"/>
          <w:color w:val="000000" w:themeColor="text1"/>
        </w:rPr>
        <w:t>0291-7512101</w:t>
      </w:r>
    </w:p>
    <w:p w:rsidR="00EF15BE" w:rsidRPr="00F22C7A" w:rsidRDefault="001E0CD7" w:rsidP="004F2AF7">
      <w:pPr>
        <w:pStyle w:val="ListParagraph"/>
        <w:spacing w:line="276" w:lineRule="auto"/>
        <w:ind w:left="567"/>
        <w:jc w:val="both"/>
        <w:rPr>
          <w:rFonts w:cs="Times New Roman"/>
          <w:color w:val="000000" w:themeColor="text1"/>
          <w:lang w:val="en-US"/>
        </w:rPr>
      </w:pPr>
      <w:r w:rsidRPr="00F22C7A">
        <w:rPr>
          <w:rFonts w:cs="Times New Roman"/>
          <w:color w:val="000000" w:themeColor="text1"/>
        </w:rPr>
        <w:t>Email</w:t>
      </w:r>
      <w:r w:rsidRPr="00F22C7A">
        <w:rPr>
          <w:rFonts w:cs="Times New Roman"/>
          <w:color w:val="000000" w:themeColor="text1"/>
        </w:rPr>
        <w:tab/>
      </w:r>
      <w:r w:rsidRPr="00F22C7A">
        <w:rPr>
          <w:rFonts w:cs="Times New Roman"/>
          <w:color w:val="000000" w:themeColor="text1"/>
        </w:rPr>
        <w:tab/>
        <w:t xml:space="preserve">: </w:t>
      </w:r>
      <w:r w:rsidR="00F22C7A" w:rsidRPr="00F22C7A">
        <w:rPr>
          <w:rFonts w:cs="Times New Roman"/>
          <w:color w:val="000000" w:themeColor="text1"/>
          <w:lang w:val="en-US"/>
        </w:rPr>
        <w:t>ga_03@sami-jf.co.id</w:t>
      </w:r>
    </w:p>
    <w:p w:rsidR="00EF15BE" w:rsidRDefault="001E0CD7" w:rsidP="004F2AF7">
      <w:pPr>
        <w:pStyle w:val="ListParagraph"/>
        <w:spacing w:line="276" w:lineRule="auto"/>
        <w:ind w:left="567"/>
        <w:jc w:val="both"/>
        <w:rPr>
          <w:rFonts w:cs="Times New Roman"/>
          <w:color w:val="000000" w:themeColor="text1"/>
          <w:lang w:val="en-US"/>
        </w:rPr>
      </w:pPr>
      <w:r w:rsidRPr="00F22C7A">
        <w:rPr>
          <w:rFonts w:cs="Times New Roman"/>
          <w:color w:val="000000" w:themeColor="text1"/>
        </w:rPr>
        <w:t>Up</w:t>
      </w:r>
      <w:r w:rsidRPr="00F22C7A">
        <w:rPr>
          <w:rFonts w:cs="Times New Roman"/>
          <w:color w:val="000000" w:themeColor="text1"/>
        </w:rPr>
        <w:tab/>
      </w:r>
      <w:r w:rsidRPr="00F22C7A">
        <w:rPr>
          <w:rFonts w:cs="Times New Roman"/>
          <w:color w:val="000000" w:themeColor="text1"/>
        </w:rPr>
        <w:tab/>
        <w:t xml:space="preserve">: </w:t>
      </w:r>
      <w:r w:rsidR="00F22C7A" w:rsidRPr="00F22C7A">
        <w:rPr>
          <w:rFonts w:cs="Times New Roman"/>
          <w:color w:val="000000" w:themeColor="text1"/>
          <w:lang w:val="en-US"/>
        </w:rPr>
        <w:t>Aya</w:t>
      </w:r>
    </w:p>
    <w:p w:rsidR="00107C46" w:rsidRPr="00F22C7A" w:rsidRDefault="00107C46" w:rsidP="004F2AF7">
      <w:pPr>
        <w:pStyle w:val="ListParagraph"/>
        <w:spacing w:line="276" w:lineRule="auto"/>
        <w:ind w:left="567"/>
        <w:jc w:val="both"/>
        <w:rPr>
          <w:rFonts w:cs="Times New Roman"/>
          <w:color w:val="000000" w:themeColor="text1"/>
          <w:lang w:val="en-US"/>
        </w:rPr>
      </w:pPr>
    </w:p>
    <w:p w:rsidR="001E0CD7" w:rsidRPr="00F22C7A" w:rsidRDefault="004D7437" w:rsidP="004F2AF7">
      <w:pPr>
        <w:pStyle w:val="ListParagraph"/>
        <w:spacing w:line="276" w:lineRule="auto"/>
        <w:ind w:left="567"/>
        <w:jc w:val="both"/>
        <w:rPr>
          <w:rFonts w:cs="Times New Roman"/>
          <w:color w:val="000000" w:themeColor="text1"/>
          <w:lang w:val="id-ID"/>
        </w:rPr>
      </w:pPr>
      <w:r w:rsidRPr="00F22C7A">
        <w:rPr>
          <w:rFonts w:cs="Times New Roman"/>
          <w:color w:val="000000" w:themeColor="text1"/>
          <w:lang w:val="id-ID"/>
        </w:rPr>
        <w:t xml:space="preserve">Setiap pemberitahuan atau </w:t>
      </w:r>
      <w:r w:rsidR="001E0CD7" w:rsidRPr="00F22C7A">
        <w:rPr>
          <w:rFonts w:cs="Times New Roman"/>
          <w:color w:val="000000" w:themeColor="text1"/>
          <w:lang w:val="id-ID"/>
        </w:rPr>
        <w:t>korespondensi pos terc</w:t>
      </w:r>
      <w:r w:rsidR="003213F6" w:rsidRPr="00F22C7A">
        <w:rPr>
          <w:rFonts w:cs="Times New Roman"/>
          <w:color w:val="000000" w:themeColor="text1"/>
          <w:lang w:val="id-ID"/>
        </w:rPr>
        <w:t xml:space="preserve">atat atau jasa kurir dianggap </w:t>
      </w:r>
      <w:r w:rsidR="001E0CD7" w:rsidRPr="00F22C7A">
        <w:rPr>
          <w:rFonts w:cs="Times New Roman"/>
          <w:color w:val="000000" w:themeColor="text1"/>
          <w:lang w:val="id-ID"/>
        </w:rPr>
        <w:t>telah diterima pada hari ke-lima</w:t>
      </w:r>
      <w:r w:rsidR="00107C46">
        <w:rPr>
          <w:rFonts w:cs="Times New Roman"/>
          <w:color w:val="000000" w:themeColor="text1"/>
          <w:lang w:val="en-US"/>
        </w:rPr>
        <w:t xml:space="preserve"> </w:t>
      </w:r>
      <w:r w:rsidR="003213F6" w:rsidRPr="00F22C7A">
        <w:rPr>
          <w:rFonts w:cs="Times New Roman"/>
          <w:color w:val="000000" w:themeColor="text1"/>
          <w:lang w:val="id-ID"/>
        </w:rPr>
        <w:t xml:space="preserve">pada </w:t>
      </w:r>
      <w:r w:rsidR="001E0CD7" w:rsidRPr="00F22C7A">
        <w:rPr>
          <w:rFonts w:cs="Times New Roman"/>
          <w:color w:val="000000" w:themeColor="text1"/>
          <w:lang w:val="id-ID"/>
        </w:rPr>
        <w:t>hari kerja setelah tanggal pengiriman dan pemberitahuan dengan menyerahkan langsu</w:t>
      </w:r>
      <w:r w:rsidR="003213F6" w:rsidRPr="00F22C7A">
        <w:rPr>
          <w:rFonts w:cs="Times New Roman"/>
          <w:color w:val="000000" w:themeColor="text1"/>
          <w:lang w:val="id-ID"/>
        </w:rPr>
        <w:t xml:space="preserve">ng </w:t>
      </w:r>
      <w:r w:rsidR="001E0CD7" w:rsidRPr="00F22C7A">
        <w:rPr>
          <w:rFonts w:cs="Times New Roman"/>
          <w:color w:val="000000" w:themeColor="text1"/>
          <w:lang w:val="id-ID"/>
        </w:rPr>
        <w:t>pada saat diserahkan.</w:t>
      </w:r>
    </w:p>
    <w:p w:rsidR="001E0CD7" w:rsidRPr="00F22C7A"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F22C7A">
        <w:rPr>
          <w:rFonts w:cs="Times New Roman"/>
          <w:color w:val="000000" w:themeColor="text1"/>
        </w:rPr>
        <w:t>Pen</w:t>
      </w:r>
      <w:r w:rsidR="00414AE8" w:rsidRPr="00F22C7A">
        <w:rPr>
          <w:rFonts w:cs="Times New Roman"/>
          <w:color w:val="000000" w:themeColor="text1"/>
          <w:lang w:val="id-ID"/>
        </w:rPr>
        <w:t>gecualian</w:t>
      </w:r>
    </w:p>
    <w:p w:rsidR="00C5376B" w:rsidRPr="00F22C7A" w:rsidRDefault="004D7437" w:rsidP="004F2AF7">
      <w:pPr>
        <w:pStyle w:val="ListParagraph"/>
        <w:spacing w:line="276" w:lineRule="auto"/>
        <w:ind w:left="567"/>
        <w:jc w:val="both"/>
        <w:rPr>
          <w:rFonts w:cs="Times New Roman"/>
          <w:color w:val="000000" w:themeColor="text1"/>
          <w:lang w:val="en-US"/>
        </w:rPr>
      </w:pPr>
      <w:r w:rsidRPr="00F22C7A">
        <w:rPr>
          <w:rFonts w:cs="Times New Roman"/>
          <w:color w:val="000000" w:themeColor="text1"/>
        </w:rPr>
        <w:t>Apabila</w:t>
      </w:r>
      <w:r w:rsidR="00107C46">
        <w:rPr>
          <w:rFonts w:cs="Times New Roman"/>
          <w:color w:val="000000" w:themeColor="text1"/>
        </w:rPr>
        <w:t xml:space="preserve"> </w:t>
      </w:r>
      <w:r w:rsidRPr="00F22C7A">
        <w:rPr>
          <w:rFonts w:cs="Times New Roman"/>
          <w:color w:val="000000" w:themeColor="text1"/>
        </w:rPr>
        <w:t>terjadi</w:t>
      </w:r>
      <w:r w:rsidR="00107C46">
        <w:rPr>
          <w:rFonts w:cs="Times New Roman"/>
          <w:color w:val="000000" w:themeColor="text1"/>
        </w:rPr>
        <w:t xml:space="preserve"> </w:t>
      </w:r>
      <w:r w:rsidRPr="00F22C7A">
        <w:rPr>
          <w:rFonts w:cs="Times New Roman"/>
          <w:color w:val="000000" w:themeColor="text1"/>
        </w:rPr>
        <w:t>pemutusan</w:t>
      </w:r>
      <w:r w:rsidRPr="00F22C7A">
        <w:rPr>
          <w:rFonts w:cs="Times New Roman"/>
          <w:color w:val="000000" w:themeColor="text1"/>
          <w:lang w:val="id-ID"/>
        </w:rPr>
        <w:t xml:space="preserve"> atau</w:t>
      </w:r>
      <w:r w:rsidR="00107C46">
        <w:rPr>
          <w:rFonts w:cs="Times New Roman"/>
          <w:color w:val="000000" w:themeColor="text1"/>
          <w:lang w:val="en-US"/>
        </w:rPr>
        <w:t xml:space="preserve"> </w:t>
      </w:r>
      <w:r w:rsidR="001E0CD7" w:rsidRPr="00F22C7A">
        <w:rPr>
          <w:rFonts w:cs="Times New Roman"/>
          <w:color w:val="000000" w:themeColor="text1"/>
        </w:rPr>
        <w:t>pembatalan</w:t>
      </w:r>
      <w:r w:rsidR="00107C46">
        <w:rPr>
          <w:rFonts w:cs="Times New Roman"/>
          <w:color w:val="000000" w:themeColor="text1"/>
        </w:rPr>
        <w:t xml:space="preserve"> </w:t>
      </w:r>
      <w:r w:rsidR="003213F6" w:rsidRPr="00F22C7A">
        <w:rPr>
          <w:rFonts w:cs="Times New Roman"/>
          <w:color w:val="000000" w:themeColor="text1"/>
        </w:rPr>
        <w:t>terhadap</w:t>
      </w:r>
      <w:r w:rsidR="00107C46">
        <w:rPr>
          <w:rFonts w:cs="Times New Roman"/>
          <w:color w:val="000000" w:themeColor="text1"/>
        </w:rPr>
        <w:t xml:space="preserve"> </w:t>
      </w:r>
      <w:r w:rsidR="003213F6" w:rsidRPr="00F22C7A">
        <w:rPr>
          <w:rFonts w:cs="Times New Roman"/>
          <w:color w:val="000000" w:themeColor="text1"/>
        </w:rPr>
        <w:t xml:space="preserve">perjanjian, </w:t>
      </w:r>
      <w:r w:rsidR="00EF15BE" w:rsidRPr="00F22C7A">
        <w:rPr>
          <w:rFonts w:cs="Times New Roman"/>
          <w:b/>
          <w:color w:val="000000" w:themeColor="text1"/>
        </w:rPr>
        <w:t>Para Pihak</w:t>
      </w:r>
      <w:r w:rsidR="00107C46">
        <w:rPr>
          <w:rFonts w:cs="Times New Roman"/>
          <w:b/>
          <w:color w:val="000000" w:themeColor="text1"/>
        </w:rPr>
        <w:t xml:space="preserve"> </w:t>
      </w:r>
      <w:r w:rsidR="003213F6" w:rsidRPr="00F22C7A">
        <w:rPr>
          <w:rFonts w:cs="Times New Roman"/>
          <w:color w:val="000000" w:themeColor="text1"/>
        </w:rPr>
        <w:t>sepakat</w:t>
      </w:r>
      <w:r w:rsidR="00107C46">
        <w:rPr>
          <w:rFonts w:cs="Times New Roman"/>
          <w:color w:val="000000" w:themeColor="text1"/>
        </w:rPr>
        <w:t xml:space="preserve"> </w:t>
      </w:r>
      <w:r w:rsidR="001E0CD7" w:rsidRPr="00F22C7A">
        <w:rPr>
          <w:rFonts w:cs="Times New Roman"/>
          <w:color w:val="000000" w:themeColor="text1"/>
        </w:rPr>
        <w:t>mengabai</w:t>
      </w:r>
      <w:r w:rsidR="003213F6" w:rsidRPr="00F22C7A">
        <w:rPr>
          <w:rFonts w:cs="Times New Roman"/>
          <w:color w:val="000000" w:themeColor="text1"/>
        </w:rPr>
        <w:t>kan</w:t>
      </w:r>
      <w:r w:rsidR="00107C46">
        <w:rPr>
          <w:rFonts w:cs="Times New Roman"/>
          <w:color w:val="000000" w:themeColor="text1"/>
        </w:rPr>
        <w:t xml:space="preserve"> </w:t>
      </w:r>
      <w:r w:rsidR="003213F6" w:rsidRPr="00F22C7A">
        <w:rPr>
          <w:rFonts w:cs="Times New Roman"/>
          <w:color w:val="000000" w:themeColor="text1"/>
        </w:rPr>
        <w:t>berlakunya</w:t>
      </w:r>
      <w:r w:rsidR="00107C46">
        <w:rPr>
          <w:rFonts w:cs="Times New Roman"/>
          <w:color w:val="000000" w:themeColor="text1"/>
        </w:rPr>
        <w:t xml:space="preserve"> </w:t>
      </w:r>
      <w:r w:rsidR="001E0CD7" w:rsidRPr="00F22C7A">
        <w:rPr>
          <w:rFonts w:cs="Times New Roman"/>
          <w:color w:val="000000" w:themeColor="text1"/>
        </w:rPr>
        <w:t>pasal 1266 Kitab</w:t>
      </w:r>
      <w:r w:rsidR="00107C46">
        <w:rPr>
          <w:rFonts w:cs="Times New Roman"/>
          <w:color w:val="000000" w:themeColor="text1"/>
        </w:rPr>
        <w:t xml:space="preserve"> </w:t>
      </w:r>
      <w:r w:rsidR="001E0CD7" w:rsidRPr="00F22C7A">
        <w:rPr>
          <w:rFonts w:cs="Times New Roman"/>
          <w:color w:val="000000" w:themeColor="text1"/>
        </w:rPr>
        <w:t>Undang</w:t>
      </w:r>
      <w:r w:rsidR="003213F6" w:rsidRPr="00F22C7A">
        <w:rPr>
          <w:rFonts w:cs="Times New Roman"/>
          <w:color w:val="000000" w:themeColor="text1"/>
        </w:rPr>
        <w:t>-Undang</w:t>
      </w:r>
      <w:r w:rsidR="00107C46">
        <w:rPr>
          <w:rFonts w:cs="Times New Roman"/>
          <w:color w:val="000000" w:themeColor="text1"/>
        </w:rPr>
        <w:t xml:space="preserve"> </w:t>
      </w:r>
      <w:r w:rsidR="003213F6" w:rsidRPr="00F22C7A">
        <w:rPr>
          <w:rFonts w:cs="Times New Roman"/>
          <w:color w:val="000000" w:themeColor="text1"/>
        </w:rPr>
        <w:t>HukumPerdata Indonesia</w:t>
      </w:r>
      <w:r w:rsidR="003213F6" w:rsidRPr="00F22C7A">
        <w:rPr>
          <w:rFonts w:cs="Times New Roman"/>
          <w:color w:val="000000" w:themeColor="text1"/>
          <w:lang w:val="id-ID"/>
        </w:rPr>
        <w:t>.</w:t>
      </w:r>
    </w:p>
    <w:p w:rsidR="001E0CD7" w:rsidRPr="00F22C7A"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F22C7A">
        <w:rPr>
          <w:rFonts w:cs="Times New Roman"/>
          <w:color w:val="000000" w:themeColor="text1"/>
        </w:rPr>
        <w:t>Hukum yang berlaku</w:t>
      </w:r>
    </w:p>
    <w:p w:rsidR="001E0CD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F22C7A">
        <w:rPr>
          <w:rFonts w:cs="Times New Roman"/>
          <w:color w:val="000000" w:themeColor="text1"/>
        </w:rPr>
        <w:t>Perjanjian</w:t>
      </w:r>
      <w:r w:rsidR="00107C46">
        <w:rPr>
          <w:rFonts w:cs="Times New Roman"/>
          <w:color w:val="000000" w:themeColor="text1"/>
        </w:rPr>
        <w:t xml:space="preserve"> </w:t>
      </w:r>
      <w:r w:rsidR="003213F6" w:rsidRPr="00F22C7A">
        <w:rPr>
          <w:rFonts w:cs="Times New Roman"/>
          <w:color w:val="000000" w:themeColor="text1"/>
        </w:rPr>
        <w:t>ini</w:t>
      </w:r>
      <w:r w:rsidR="00107C46">
        <w:rPr>
          <w:rFonts w:cs="Times New Roman"/>
          <w:color w:val="000000" w:themeColor="text1"/>
        </w:rPr>
        <w:t xml:space="preserve"> </w:t>
      </w:r>
      <w:r w:rsidR="003213F6" w:rsidRPr="00F22C7A">
        <w:rPr>
          <w:rFonts w:cs="Times New Roman"/>
          <w:color w:val="000000" w:themeColor="text1"/>
        </w:rPr>
        <w:t>dan</w:t>
      </w:r>
      <w:r w:rsidR="00107C46">
        <w:rPr>
          <w:rFonts w:cs="Times New Roman"/>
          <w:color w:val="000000" w:themeColor="text1"/>
        </w:rPr>
        <w:t xml:space="preserve"> </w:t>
      </w:r>
      <w:r w:rsidR="003213F6" w:rsidRPr="00F22C7A">
        <w:rPr>
          <w:rFonts w:cs="Times New Roman"/>
          <w:color w:val="000000" w:themeColor="text1"/>
        </w:rPr>
        <w:t>pelaksanaan</w:t>
      </w:r>
      <w:r w:rsidRPr="00F22C7A">
        <w:rPr>
          <w:rFonts w:cs="Times New Roman"/>
          <w:color w:val="000000" w:themeColor="text1"/>
        </w:rPr>
        <w:t>nya</w:t>
      </w:r>
      <w:r w:rsidR="00107C46">
        <w:rPr>
          <w:rFonts w:cs="Times New Roman"/>
          <w:color w:val="000000" w:themeColor="text1"/>
        </w:rPr>
        <w:t xml:space="preserve"> </w:t>
      </w:r>
      <w:r w:rsidR="007F489B" w:rsidRPr="00F22C7A">
        <w:rPr>
          <w:rFonts w:cs="Times New Roman"/>
          <w:color w:val="000000" w:themeColor="text1"/>
          <w:lang w:val="id-ID"/>
        </w:rPr>
        <w:t xml:space="preserve">tunduk dan patuh pada ketentuan/peraturan hukum yang berlaku di </w:t>
      </w:r>
      <w:r w:rsidRPr="00F22C7A">
        <w:rPr>
          <w:rFonts w:cs="Times New Roman"/>
          <w:color w:val="000000" w:themeColor="text1"/>
        </w:rPr>
        <w:t>Indonesia.</w:t>
      </w:r>
    </w:p>
    <w:p w:rsidR="00107C46" w:rsidRPr="00F22C7A" w:rsidRDefault="00107C46" w:rsidP="00107C46">
      <w:pPr>
        <w:pStyle w:val="ListParagraph"/>
        <w:suppressAutoHyphens w:val="0"/>
        <w:spacing w:line="276" w:lineRule="auto"/>
        <w:ind w:left="993"/>
        <w:contextualSpacing/>
        <w:jc w:val="both"/>
        <w:rPr>
          <w:rFonts w:cs="Times New Roman"/>
          <w:color w:val="000000" w:themeColor="text1"/>
        </w:rPr>
      </w:pPr>
    </w:p>
    <w:p w:rsidR="00725D8B" w:rsidRPr="00F22C7A" w:rsidRDefault="00725D8B"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F22C7A">
        <w:rPr>
          <w:rFonts w:cs="Times New Roman"/>
          <w:color w:val="000000" w:themeColor="text1"/>
        </w:rPr>
        <w:t>Apabila</w:t>
      </w:r>
      <w:r w:rsidR="00107C46">
        <w:rPr>
          <w:rFonts w:cs="Times New Roman"/>
          <w:color w:val="000000" w:themeColor="text1"/>
        </w:rPr>
        <w:t xml:space="preserve"> </w:t>
      </w:r>
      <w:r w:rsidRPr="00F22C7A">
        <w:rPr>
          <w:rFonts w:cs="Times New Roman"/>
          <w:color w:val="000000" w:themeColor="text1"/>
          <w:lang w:val="id-ID"/>
        </w:rPr>
        <w:t>di</w:t>
      </w:r>
      <w:r w:rsidRPr="00F22C7A">
        <w:rPr>
          <w:rFonts w:cs="Times New Roman"/>
          <w:color w:val="000000" w:themeColor="text1"/>
        </w:rPr>
        <w:t>kemudian</w:t>
      </w:r>
      <w:r w:rsidR="00107C46">
        <w:rPr>
          <w:rFonts w:cs="Times New Roman"/>
          <w:color w:val="000000" w:themeColor="text1"/>
        </w:rPr>
        <w:t xml:space="preserve"> </w:t>
      </w:r>
      <w:r w:rsidRPr="00F22C7A">
        <w:rPr>
          <w:rFonts w:cs="Times New Roman"/>
          <w:color w:val="000000" w:themeColor="text1"/>
        </w:rPr>
        <w:t>hari</w:t>
      </w:r>
      <w:r w:rsidR="00107C46">
        <w:rPr>
          <w:rFonts w:cs="Times New Roman"/>
          <w:color w:val="000000" w:themeColor="text1"/>
        </w:rPr>
        <w:t xml:space="preserve"> </w:t>
      </w:r>
      <w:r w:rsidRPr="00F22C7A">
        <w:rPr>
          <w:rFonts w:cs="Times New Roman"/>
          <w:color w:val="000000" w:themeColor="text1"/>
        </w:rPr>
        <w:t>terbit</w:t>
      </w:r>
      <w:r w:rsidR="00107C46">
        <w:rPr>
          <w:rFonts w:cs="Times New Roman"/>
          <w:color w:val="000000" w:themeColor="text1"/>
        </w:rPr>
        <w:t xml:space="preserve"> </w:t>
      </w:r>
      <w:r w:rsidRPr="00F22C7A">
        <w:rPr>
          <w:rFonts w:cs="Times New Roman"/>
          <w:color w:val="000000" w:themeColor="text1"/>
        </w:rPr>
        <w:t>perundangan</w:t>
      </w:r>
      <w:r w:rsidR="00107C46">
        <w:rPr>
          <w:rFonts w:cs="Times New Roman"/>
          <w:color w:val="000000" w:themeColor="text1"/>
        </w:rPr>
        <w:t xml:space="preserve"> </w:t>
      </w:r>
      <w:r w:rsidRPr="00F22C7A">
        <w:rPr>
          <w:rFonts w:cs="Times New Roman"/>
          <w:color w:val="000000" w:themeColor="text1"/>
        </w:rPr>
        <w:t xml:space="preserve">baru, </w:t>
      </w:r>
      <w:r w:rsidRPr="00F22C7A">
        <w:rPr>
          <w:rFonts w:cs="Times New Roman"/>
          <w:color w:val="000000" w:themeColor="text1"/>
          <w:lang w:val="id-ID"/>
        </w:rPr>
        <w:t>agar</w:t>
      </w:r>
      <w:r w:rsidR="00107C46">
        <w:rPr>
          <w:rFonts w:cs="Times New Roman"/>
          <w:color w:val="000000" w:themeColor="text1"/>
          <w:lang w:val="en-US"/>
        </w:rPr>
        <w:t xml:space="preserve"> </w:t>
      </w:r>
      <w:r w:rsidRPr="00F22C7A">
        <w:rPr>
          <w:rFonts w:cs="Times New Roman"/>
          <w:color w:val="000000" w:themeColor="text1"/>
        </w:rPr>
        <w:t>pasal-pasal</w:t>
      </w:r>
      <w:r w:rsidR="00107C46">
        <w:rPr>
          <w:rFonts w:cs="Times New Roman"/>
          <w:color w:val="000000" w:themeColor="text1"/>
        </w:rPr>
        <w:t xml:space="preserve"> </w:t>
      </w:r>
      <w:r w:rsidRPr="00F22C7A">
        <w:rPr>
          <w:rFonts w:cs="Times New Roman"/>
          <w:color w:val="000000" w:themeColor="text1"/>
          <w:lang w:val="id-ID"/>
        </w:rPr>
        <w:t xml:space="preserve">dalam </w:t>
      </w:r>
      <w:r w:rsidRPr="00F22C7A">
        <w:rPr>
          <w:rFonts w:cs="Times New Roman"/>
          <w:color w:val="000000" w:themeColor="text1"/>
        </w:rPr>
        <w:t>perjanjian</w:t>
      </w:r>
      <w:r w:rsidR="00107C46">
        <w:rPr>
          <w:rFonts w:cs="Times New Roman"/>
          <w:color w:val="000000" w:themeColor="text1"/>
        </w:rPr>
        <w:t xml:space="preserve"> </w:t>
      </w:r>
      <w:r w:rsidRPr="00F22C7A">
        <w:rPr>
          <w:rFonts w:cs="Times New Roman"/>
          <w:color w:val="000000" w:themeColor="text1"/>
        </w:rPr>
        <w:t>ini</w:t>
      </w:r>
      <w:r w:rsidR="00107C46">
        <w:rPr>
          <w:rFonts w:cs="Times New Roman"/>
          <w:color w:val="000000" w:themeColor="text1"/>
        </w:rPr>
        <w:t xml:space="preserve"> </w:t>
      </w:r>
      <w:r w:rsidRPr="00F22C7A">
        <w:rPr>
          <w:rFonts w:cs="Times New Roman"/>
          <w:color w:val="000000" w:themeColor="text1"/>
          <w:lang w:val="id-ID"/>
        </w:rPr>
        <w:t>tidak</w:t>
      </w:r>
      <w:r w:rsidR="00107C46">
        <w:rPr>
          <w:rFonts w:cs="Times New Roman"/>
          <w:color w:val="000000" w:themeColor="text1"/>
          <w:lang w:val="en-US"/>
        </w:rPr>
        <w:t xml:space="preserve"> </w:t>
      </w:r>
      <w:r w:rsidRPr="00F22C7A">
        <w:rPr>
          <w:rFonts w:cs="Times New Roman"/>
          <w:color w:val="000000" w:themeColor="text1"/>
        </w:rPr>
        <w:t>bertentangan</w:t>
      </w:r>
      <w:r w:rsidR="00107C46">
        <w:rPr>
          <w:rFonts w:cs="Times New Roman"/>
          <w:color w:val="000000" w:themeColor="text1"/>
        </w:rPr>
        <w:t xml:space="preserve"> </w:t>
      </w:r>
      <w:r w:rsidRPr="00F22C7A">
        <w:rPr>
          <w:rFonts w:cs="Times New Roman"/>
          <w:color w:val="000000" w:themeColor="text1"/>
        </w:rPr>
        <w:t>dengan</w:t>
      </w:r>
      <w:r w:rsidR="00107C46">
        <w:rPr>
          <w:rFonts w:cs="Times New Roman"/>
          <w:color w:val="000000" w:themeColor="text1"/>
        </w:rPr>
        <w:t xml:space="preserve"> </w:t>
      </w:r>
      <w:r w:rsidRPr="00F22C7A">
        <w:rPr>
          <w:rFonts w:cs="Times New Roman"/>
          <w:color w:val="000000" w:themeColor="text1"/>
        </w:rPr>
        <w:t>perundangan</w:t>
      </w:r>
      <w:r w:rsidR="00107C46">
        <w:rPr>
          <w:rFonts w:cs="Times New Roman"/>
          <w:color w:val="000000" w:themeColor="text1"/>
        </w:rPr>
        <w:t xml:space="preserve"> </w:t>
      </w:r>
      <w:r w:rsidRPr="00F22C7A">
        <w:rPr>
          <w:rFonts w:cs="Times New Roman"/>
          <w:color w:val="000000" w:themeColor="text1"/>
        </w:rPr>
        <w:t>baru</w:t>
      </w:r>
      <w:r w:rsidR="00107C46">
        <w:rPr>
          <w:rFonts w:cs="Times New Roman"/>
          <w:color w:val="000000" w:themeColor="text1"/>
        </w:rPr>
        <w:t xml:space="preserve"> </w:t>
      </w:r>
      <w:r w:rsidRPr="00F22C7A">
        <w:rPr>
          <w:rFonts w:cs="Times New Roman"/>
          <w:color w:val="000000" w:themeColor="text1"/>
        </w:rPr>
        <w:t>tersebut</w:t>
      </w:r>
      <w:r w:rsidRPr="00F22C7A">
        <w:rPr>
          <w:rFonts w:cs="Times New Roman"/>
          <w:color w:val="000000" w:themeColor="text1"/>
          <w:lang w:val="id-ID"/>
        </w:rPr>
        <w:t>, maka</w:t>
      </w:r>
      <w:r w:rsidR="00107C46">
        <w:rPr>
          <w:rFonts w:cs="Times New Roman"/>
          <w:color w:val="000000" w:themeColor="text1"/>
          <w:lang w:val="en-US"/>
        </w:rPr>
        <w:t xml:space="preserve"> </w:t>
      </w:r>
      <w:r w:rsidRPr="00F22C7A">
        <w:rPr>
          <w:rFonts w:cs="Times New Roman"/>
          <w:color w:val="000000" w:themeColor="text1"/>
        </w:rPr>
        <w:t>akan</w:t>
      </w:r>
      <w:r w:rsidR="00107C46">
        <w:rPr>
          <w:rFonts w:cs="Times New Roman"/>
          <w:color w:val="000000" w:themeColor="text1"/>
        </w:rPr>
        <w:t xml:space="preserve"> </w:t>
      </w:r>
      <w:r w:rsidRPr="00F22C7A">
        <w:rPr>
          <w:rFonts w:cs="Times New Roman"/>
          <w:color w:val="000000" w:themeColor="text1"/>
        </w:rPr>
        <w:t>dimusyawarahkan</w:t>
      </w:r>
      <w:r w:rsidR="00107C46">
        <w:rPr>
          <w:rFonts w:cs="Times New Roman"/>
          <w:color w:val="000000" w:themeColor="text1"/>
        </w:rPr>
        <w:t xml:space="preserve"> </w:t>
      </w:r>
      <w:r w:rsidRPr="00F22C7A">
        <w:rPr>
          <w:rFonts w:cs="Times New Roman"/>
          <w:color w:val="000000" w:themeColor="text1"/>
        </w:rPr>
        <w:t>kembali</w:t>
      </w:r>
      <w:r w:rsidR="00107C46">
        <w:rPr>
          <w:rFonts w:cs="Times New Roman"/>
          <w:color w:val="000000" w:themeColor="text1"/>
        </w:rPr>
        <w:t xml:space="preserve"> </w:t>
      </w:r>
      <w:r w:rsidRPr="00F22C7A">
        <w:rPr>
          <w:rFonts w:cs="Times New Roman"/>
          <w:color w:val="000000" w:themeColor="text1"/>
        </w:rPr>
        <w:t>oleh</w:t>
      </w:r>
      <w:r w:rsidR="00107C46">
        <w:rPr>
          <w:rFonts w:cs="Times New Roman"/>
          <w:color w:val="000000" w:themeColor="text1"/>
        </w:rPr>
        <w:t xml:space="preserve"> </w:t>
      </w:r>
      <w:r w:rsidRPr="00F22C7A">
        <w:rPr>
          <w:rFonts w:cs="Times New Roman"/>
          <w:b/>
          <w:color w:val="000000" w:themeColor="text1"/>
        </w:rPr>
        <w:t>Para Pihak</w:t>
      </w:r>
      <w:r w:rsidR="00107C46">
        <w:rPr>
          <w:rFonts w:cs="Times New Roman"/>
          <w:b/>
          <w:color w:val="000000" w:themeColor="text1"/>
        </w:rPr>
        <w:t xml:space="preserve"> </w:t>
      </w:r>
      <w:r w:rsidRPr="00F22C7A">
        <w:rPr>
          <w:rFonts w:cs="Times New Roman"/>
          <w:color w:val="000000" w:themeColor="text1"/>
        </w:rPr>
        <w:t>dengan</w:t>
      </w:r>
      <w:r w:rsidR="00107C46">
        <w:rPr>
          <w:rFonts w:cs="Times New Roman"/>
          <w:color w:val="000000" w:themeColor="text1"/>
        </w:rPr>
        <w:t xml:space="preserve"> </w:t>
      </w:r>
      <w:r w:rsidRPr="00F22C7A">
        <w:rPr>
          <w:rFonts w:cs="Times New Roman"/>
          <w:color w:val="000000" w:themeColor="text1"/>
        </w:rPr>
        <w:t>tidak</w:t>
      </w:r>
      <w:r w:rsidR="00107C46">
        <w:rPr>
          <w:rFonts w:cs="Times New Roman"/>
          <w:color w:val="000000" w:themeColor="text1"/>
        </w:rPr>
        <w:t xml:space="preserve"> </w:t>
      </w:r>
      <w:r w:rsidRPr="00F22C7A">
        <w:rPr>
          <w:rFonts w:cs="Times New Roman"/>
          <w:color w:val="000000" w:themeColor="text1"/>
        </w:rPr>
        <w:t>membatalkan</w:t>
      </w:r>
      <w:r w:rsidR="00107C46">
        <w:rPr>
          <w:rFonts w:cs="Times New Roman"/>
          <w:color w:val="000000" w:themeColor="text1"/>
        </w:rPr>
        <w:t xml:space="preserve"> </w:t>
      </w:r>
      <w:r w:rsidRPr="00F22C7A">
        <w:rPr>
          <w:rFonts w:cs="Times New Roman"/>
          <w:color w:val="000000" w:themeColor="text1"/>
        </w:rPr>
        <w:t>perjanjian</w:t>
      </w:r>
      <w:r w:rsidR="00107C46">
        <w:rPr>
          <w:rFonts w:cs="Times New Roman"/>
          <w:color w:val="000000" w:themeColor="text1"/>
        </w:rPr>
        <w:t xml:space="preserve"> </w:t>
      </w:r>
      <w:r w:rsidRPr="00F22C7A">
        <w:rPr>
          <w:rFonts w:cs="Times New Roman"/>
          <w:color w:val="000000" w:themeColor="text1"/>
        </w:rPr>
        <w:t>ini.</w:t>
      </w:r>
    </w:p>
    <w:p w:rsidR="0084356D" w:rsidRPr="00F22C7A" w:rsidRDefault="0084356D" w:rsidP="004F2AF7">
      <w:pPr>
        <w:spacing w:after="0"/>
        <w:jc w:val="both"/>
        <w:rPr>
          <w:rFonts w:ascii="Times New Roman" w:hAnsi="Times New Roman" w:cs="Times New Roman"/>
          <w:color w:val="000000" w:themeColor="text1"/>
          <w:sz w:val="24"/>
          <w:szCs w:val="24"/>
        </w:rPr>
      </w:pPr>
    </w:p>
    <w:p w:rsidR="000B50DF" w:rsidRPr="00F22C7A" w:rsidRDefault="001E0CD7" w:rsidP="004F2AF7">
      <w:pPr>
        <w:spacing w:after="0"/>
        <w:jc w:val="both"/>
        <w:rPr>
          <w:rFonts w:ascii="Times New Roman" w:hAnsi="Times New Roman" w:cs="Times New Roman"/>
          <w:color w:val="000000" w:themeColor="text1"/>
          <w:sz w:val="24"/>
          <w:szCs w:val="24"/>
        </w:rPr>
      </w:pPr>
      <w:r w:rsidRPr="00F22C7A">
        <w:rPr>
          <w:rFonts w:ascii="Times New Roman" w:hAnsi="Times New Roman" w:cs="Times New Roman"/>
          <w:color w:val="000000" w:themeColor="text1"/>
          <w:sz w:val="24"/>
          <w:szCs w:val="24"/>
        </w:rPr>
        <w:t>Demikian perjanj</w:t>
      </w:r>
      <w:r w:rsidR="00F02720" w:rsidRPr="00F22C7A">
        <w:rPr>
          <w:rFonts w:ascii="Times New Roman" w:hAnsi="Times New Roman" w:cs="Times New Roman"/>
          <w:color w:val="000000" w:themeColor="text1"/>
          <w:sz w:val="24"/>
          <w:szCs w:val="24"/>
        </w:rPr>
        <w:t xml:space="preserve">ianini dibuat </w:t>
      </w:r>
      <w:r w:rsidRPr="00F22C7A">
        <w:rPr>
          <w:rFonts w:ascii="Times New Roman" w:hAnsi="Times New Roman" w:cs="Times New Roman"/>
          <w:color w:val="000000" w:themeColor="text1"/>
          <w:sz w:val="24"/>
          <w:szCs w:val="24"/>
        </w:rPr>
        <w:t>rangkap dua yang masing-m</w:t>
      </w:r>
      <w:r w:rsidR="00F02720" w:rsidRPr="00F22C7A">
        <w:rPr>
          <w:rFonts w:ascii="Times New Roman" w:hAnsi="Times New Roman" w:cs="Times New Roman"/>
          <w:color w:val="000000" w:themeColor="text1"/>
          <w:sz w:val="24"/>
          <w:szCs w:val="24"/>
        </w:rPr>
        <w:t xml:space="preserve">asing </w:t>
      </w:r>
      <w:r w:rsidRPr="00F22C7A">
        <w:rPr>
          <w:rFonts w:ascii="Times New Roman" w:hAnsi="Times New Roman" w:cs="Times New Roman"/>
          <w:color w:val="000000" w:themeColor="text1"/>
          <w:sz w:val="24"/>
          <w:szCs w:val="24"/>
        </w:rPr>
        <w:t>mempunyai kek</w:t>
      </w:r>
      <w:r w:rsidR="004F25E8" w:rsidRPr="00F22C7A">
        <w:rPr>
          <w:rFonts w:ascii="Times New Roman" w:hAnsi="Times New Roman" w:cs="Times New Roman"/>
          <w:color w:val="000000" w:themeColor="text1"/>
          <w:sz w:val="24"/>
          <w:szCs w:val="24"/>
        </w:rPr>
        <w:t>uatan hukum yang sama diatas me</w:t>
      </w:r>
      <w:r w:rsidR="00F02720" w:rsidRPr="00F22C7A">
        <w:rPr>
          <w:rFonts w:ascii="Times New Roman" w:hAnsi="Times New Roman" w:cs="Times New Roman"/>
          <w:color w:val="000000" w:themeColor="text1"/>
          <w:sz w:val="24"/>
          <w:szCs w:val="24"/>
        </w:rPr>
        <w:t xml:space="preserve">terai yang cukup satu untuk </w:t>
      </w:r>
      <w:r w:rsidR="00EF15BE" w:rsidRPr="00F22C7A">
        <w:rPr>
          <w:rFonts w:ascii="Times New Roman" w:hAnsi="Times New Roman" w:cs="Times New Roman"/>
          <w:b/>
          <w:color w:val="000000" w:themeColor="text1"/>
          <w:sz w:val="24"/>
          <w:szCs w:val="24"/>
        </w:rPr>
        <w:t>Pihak Pertama</w:t>
      </w:r>
      <w:r w:rsidR="00107C46">
        <w:rPr>
          <w:rFonts w:ascii="Times New Roman" w:hAnsi="Times New Roman" w:cs="Times New Roman"/>
          <w:b/>
          <w:color w:val="000000" w:themeColor="text1"/>
          <w:sz w:val="24"/>
          <w:szCs w:val="24"/>
          <w:lang w:val="en-US"/>
        </w:rPr>
        <w:t xml:space="preserve"> </w:t>
      </w:r>
      <w:r w:rsidR="00F02720" w:rsidRPr="00F22C7A">
        <w:rPr>
          <w:rFonts w:ascii="Times New Roman" w:hAnsi="Times New Roman" w:cs="Times New Roman"/>
          <w:color w:val="000000" w:themeColor="text1"/>
          <w:sz w:val="24"/>
          <w:szCs w:val="24"/>
        </w:rPr>
        <w:t xml:space="preserve">dan satu untuk </w:t>
      </w:r>
      <w:r w:rsidR="00EF15BE" w:rsidRPr="00F22C7A">
        <w:rPr>
          <w:rFonts w:ascii="Times New Roman" w:hAnsi="Times New Roman" w:cs="Times New Roman"/>
          <w:b/>
          <w:color w:val="000000" w:themeColor="text1"/>
          <w:sz w:val="24"/>
          <w:szCs w:val="24"/>
        </w:rPr>
        <w:t>Pihak Kedua</w:t>
      </w:r>
      <w:r w:rsidR="00F02720" w:rsidRPr="00F22C7A">
        <w:rPr>
          <w:rFonts w:ascii="Times New Roman" w:hAnsi="Times New Roman" w:cs="Times New Roman"/>
          <w:color w:val="000000" w:themeColor="text1"/>
          <w:sz w:val="24"/>
          <w:szCs w:val="24"/>
        </w:rPr>
        <w:t>.</w:t>
      </w:r>
    </w:p>
    <w:p w:rsidR="00C20180" w:rsidRPr="00F22C7A" w:rsidRDefault="00C20180" w:rsidP="004F2AF7">
      <w:pPr>
        <w:spacing w:after="0"/>
        <w:jc w:val="both"/>
        <w:rPr>
          <w:rFonts w:ascii="Times New Roman" w:hAnsi="Times New Roman" w:cs="Times New Roman"/>
          <w:color w:val="000000" w:themeColor="text1"/>
          <w:sz w:val="24"/>
          <w:szCs w:val="24"/>
        </w:rPr>
      </w:pPr>
    </w:p>
    <w:p w:rsidR="00414AE8" w:rsidRPr="00F22C7A"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F22C7A" w:rsidTr="00C20180">
        <w:trPr>
          <w:trHeight w:val="1483"/>
        </w:trPr>
        <w:tc>
          <w:tcPr>
            <w:tcW w:w="2400" w:type="pct"/>
            <w:vAlign w:val="bottom"/>
          </w:tcPr>
          <w:p w:rsidR="007749D3" w:rsidRPr="00F22C7A"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F22C7A">
              <w:rPr>
                <w:rFonts w:ascii="Times New Roman" w:hAnsi="Times New Roman" w:cs="Times New Roman"/>
                <w:b/>
                <w:bCs/>
                <w:color w:val="000000" w:themeColor="text1"/>
                <w:sz w:val="24"/>
                <w:szCs w:val="24"/>
              </w:rPr>
              <w:t>PIHAK PERTAMA</w:t>
            </w:r>
          </w:p>
          <w:p w:rsidR="007749D3" w:rsidRPr="00F22C7A" w:rsidRDefault="000544CB" w:rsidP="001475C5">
            <w:pPr>
              <w:widowControl w:val="0"/>
              <w:autoSpaceDE w:val="0"/>
              <w:autoSpaceDN w:val="0"/>
              <w:adjustRightInd w:val="0"/>
              <w:spacing w:after="0"/>
              <w:ind w:right="105"/>
              <w:rPr>
                <w:rFonts w:ascii="Times New Roman" w:hAnsi="Times New Roman" w:cs="Times New Roman"/>
                <w:b/>
                <w:i/>
                <w:color w:val="000000" w:themeColor="text1"/>
                <w:sz w:val="24"/>
                <w:szCs w:val="24"/>
                <w:lang w:val="en-US"/>
              </w:rPr>
            </w:pPr>
            <w:r>
              <w:rPr>
                <w:rFonts w:ascii="Times New Roman" w:hAnsi="Times New Roman" w:cs="Times New Roman"/>
                <w:b/>
                <w:color w:val="000000" w:themeColor="text1"/>
                <w:sz w:val="24"/>
                <w:szCs w:val="24"/>
                <w:lang w:val="en-US"/>
              </w:rPr>
              <w:t xml:space="preserve">               </w:t>
            </w:r>
            <w:r w:rsidR="001475C5" w:rsidRPr="00F22C7A">
              <w:rPr>
                <w:rFonts w:ascii="Times New Roman" w:hAnsi="Times New Roman" w:cs="Times New Roman"/>
                <w:b/>
                <w:color w:val="000000" w:themeColor="text1"/>
                <w:sz w:val="24"/>
                <w:szCs w:val="24"/>
                <w:lang w:val="en-US"/>
              </w:rPr>
              <w:t>PT. GADING  MURNI</w:t>
            </w:r>
          </w:p>
          <w:p w:rsidR="00414AE8" w:rsidRPr="00F22C7A"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F22C7A"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F22C7A"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F22C7A"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F22C7A"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F22C7A"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F22C7A" w:rsidRDefault="001475C5"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sidRPr="00F22C7A">
              <w:rPr>
                <w:rFonts w:ascii="Times New Roman" w:hAnsi="Times New Roman" w:cs="Times New Roman"/>
                <w:b/>
                <w:bCs/>
                <w:color w:val="000000" w:themeColor="text1"/>
                <w:sz w:val="24"/>
                <w:szCs w:val="24"/>
                <w:u w:val="single"/>
                <w:lang w:val="en-US"/>
              </w:rPr>
              <w:t>Aruwan</w:t>
            </w:r>
            <w:r w:rsidR="000544CB">
              <w:rPr>
                <w:rFonts w:ascii="Times New Roman" w:hAnsi="Times New Roman" w:cs="Times New Roman"/>
                <w:b/>
                <w:bCs/>
                <w:color w:val="000000" w:themeColor="text1"/>
                <w:sz w:val="24"/>
                <w:szCs w:val="24"/>
                <w:u w:val="single"/>
                <w:lang w:val="en-US"/>
              </w:rPr>
              <w:t xml:space="preserve"> </w:t>
            </w:r>
            <w:r w:rsidRPr="00F22C7A">
              <w:rPr>
                <w:rFonts w:ascii="Times New Roman" w:hAnsi="Times New Roman" w:cs="Times New Roman"/>
                <w:b/>
                <w:bCs/>
                <w:color w:val="000000" w:themeColor="text1"/>
                <w:sz w:val="24"/>
                <w:szCs w:val="24"/>
                <w:u w:val="single"/>
                <w:lang w:val="en-US"/>
              </w:rPr>
              <w:t>Soenardi</w:t>
            </w:r>
          </w:p>
          <w:p w:rsidR="007749D3" w:rsidRPr="00F22C7A" w:rsidRDefault="001475C5"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sidRPr="00F22C7A">
              <w:rPr>
                <w:rFonts w:ascii="Times New Roman" w:hAnsi="Times New Roman" w:cs="Times New Roman"/>
                <w:color w:val="000000" w:themeColor="text1"/>
                <w:sz w:val="24"/>
                <w:szCs w:val="24"/>
                <w:lang w:val="en-US"/>
              </w:rPr>
              <w:t>Presiden</w:t>
            </w:r>
            <w:r w:rsidR="0041210A">
              <w:rPr>
                <w:rFonts w:ascii="Times New Roman" w:hAnsi="Times New Roman" w:cs="Times New Roman"/>
                <w:color w:val="000000" w:themeColor="text1"/>
                <w:sz w:val="24"/>
                <w:szCs w:val="24"/>
                <w:lang w:val="en-US"/>
              </w:rPr>
              <w:t xml:space="preserve"> </w:t>
            </w:r>
            <w:r w:rsidRPr="00F22C7A">
              <w:rPr>
                <w:rFonts w:ascii="Times New Roman" w:hAnsi="Times New Roman" w:cs="Times New Roman"/>
                <w:color w:val="000000" w:themeColor="text1"/>
                <w:sz w:val="24"/>
                <w:szCs w:val="24"/>
                <w:lang w:val="en-US"/>
              </w:rPr>
              <w:t>Direktur</w:t>
            </w:r>
          </w:p>
        </w:tc>
        <w:tc>
          <w:tcPr>
            <w:tcW w:w="2600" w:type="pct"/>
            <w:vAlign w:val="bottom"/>
          </w:tcPr>
          <w:p w:rsidR="007749D3" w:rsidRPr="00F22C7A"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F22C7A">
              <w:rPr>
                <w:rFonts w:ascii="Times New Roman" w:hAnsi="Times New Roman" w:cs="Times New Roman"/>
                <w:b/>
                <w:bCs/>
                <w:color w:val="000000" w:themeColor="text1"/>
                <w:sz w:val="24"/>
                <w:szCs w:val="24"/>
              </w:rPr>
              <w:t>PIHAK KEDUA</w:t>
            </w:r>
          </w:p>
          <w:p w:rsidR="007749D3" w:rsidRPr="00F22C7A"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F22C7A">
              <w:rPr>
                <w:rFonts w:ascii="Times New Roman" w:hAnsi="Times New Roman" w:cs="Times New Roman"/>
                <w:b/>
                <w:bCs/>
                <w:color w:val="000000" w:themeColor="text1"/>
                <w:sz w:val="24"/>
                <w:szCs w:val="24"/>
              </w:rPr>
              <w:t>PT.S</w:t>
            </w:r>
            <w:r w:rsidR="0084356D" w:rsidRPr="00F22C7A">
              <w:rPr>
                <w:rFonts w:ascii="Times New Roman" w:hAnsi="Times New Roman" w:cs="Times New Roman"/>
                <w:b/>
                <w:bCs/>
                <w:color w:val="000000" w:themeColor="text1"/>
                <w:sz w:val="24"/>
                <w:szCs w:val="24"/>
              </w:rPr>
              <w:t>EMARANG AUTOCOMP MANUFACTURING INDONESIA</w:t>
            </w:r>
          </w:p>
          <w:p w:rsidR="007749D3" w:rsidRPr="00F22C7A"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F22C7A"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F22C7A"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F22C7A"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F22C7A"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324C3F" w:rsidRDefault="00324C3F"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7749D3" w:rsidRPr="00F22C7A"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F22C7A">
              <w:rPr>
                <w:rFonts w:ascii="Times New Roman" w:hAnsi="Times New Roman" w:cs="Times New Roman"/>
                <w:color w:val="000000" w:themeColor="text1"/>
                <w:sz w:val="24"/>
                <w:szCs w:val="24"/>
              </w:rPr>
              <w:t>Direk</w:t>
            </w:r>
            <w:r w:rsidR="007749D3" w:rsidRPr="00F22C7A">
              <w:rPr>
                <w:rFonts w:ascii="Times New Roman" w:hAnsi="Times New Roman" w:cs="Times New Roman"/>
                <w:color w:val="000000" w:themeColor="text1"/>
                <w:sz w:val="24"/>
                <w:szCs w:val="24"/>
              </w:rPr>
              <w:t>tur</w:t>
            </w:r>
          </w:p>
        </w:tc>
      </w:tr>
    </w:tbl>
    <w:p w:rsidR="000250C0" w:rsidRPr="00F22C7A" w:rsidRDefault="000250C0" w:rsidP="004F2AF7">
      <w:pPr>
        <w:pStyle w:val="Default"/>
        <w:tabs>
          <w:tab w:val="center" w:pos="7560"/>
        </w:tabs>
        <w:spacing w:line="276" w:lineRule="auto"/>
        <w:jc w:val="both"/>
        <w:rPr>
          <w:b/>
          <w:bCs/>
          <w:color w:val="000000" w:themeColor="text1"/>
        </w:rPr>
      </w:pPr>
    </w:p>
    <w:p w:rsidR="0094347D" w:rsidRPr="00F22C7A" w:rsidRDefault="0094347D" w:rsidP="004F2AF7">
      <w:pPr>
        <w:pStyle w:val="Default"/>
        <w:tabs>
          <w:tab w:val="center" w:pos="7560"/>
        </w:tabs>
        <w:spacing w:line="276" w:lineRule="auto"/>
        <w:jc w:val="both"/>
        <w:rPr>
          <w:bCs/>
          <w:color w:val="000000" w:themeColor="text1"/>
        </w:rPr>
      </w:pPr>
      <w:bookmarkStart w:id="0" w:name="_GoBack"/>
      <w:bookmarkEnd w:id="0"/>
    </w:p>
    <w:sectPr w:rsidR="0094347D" w:rsidRPr="00F22C7A" w:rsidSect="00041EE8">
      <w:footerReference w:type="default" r:id="rId8"/>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0F82" w:rsidRDefault="00160F82" w:rsidP="001A0EC8">
      <w:pPr>
        <w:spacing w:after="0" w:line="240" w:lineRule="auto"/>
      </w:pPr>
      <w:r>
        <w:separator/>
      </w:r>
    </w:p>
  </w:endnote>
  <w:endnote w:type="continuationSeparator" w:id="0">
    <w:p w:rsidR="00160F82" w:rsidRDefault="00160F82"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D16688" w:rsidRPr="001A1104" w:rsidTr="007D7353">
      <w:trPr>
        <w:trHeight w:val="710"/>
      </w:trPr>
      <w:tc>
        <w:tcPr>
          <w:tcW w:w="850" w:type="dxa"/>
        </w:tcPr>
        <w:p w:rsidR="00D16688" w:rsidRPr="001A1104" w:rsidRDefault="00D1668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D16688" w:rsidRPr="001A1104" w:rsidRDefault="00D16688" w:rsidP="00F31FB4">
          <w:pPr>
            <w:pStyle w:val="Footer"/>
            <w:rPr>
              <w:rFonts w:ascii="Times New Roman" w:hAnsi="Times New Roman" w:cs="Times New Roman"/>
              <w:sz w:val="16"/>
              <w:szCs w:val="16"/>
            </w:rPr>
          </w:pPr>
        </w:p>
        <w:p w:rsidR="00D16688" w:rsidRPr="001A1104" w:rsidRDefault="00D16688" w:rsidP="00F31FB4">
          <w:pPr>
            <w:pStyle w:val="Footer"/>
            <w:jc w:val="center"/>
            <w:rPr>
              <w:rFonts w:ascii="Times New Roman" w:hAnsi="Times New Roman" w:cs="Times New Roman"/>
              <w:sz w:val="16"/>
              <w:szCs w:val="16"/>
            </w:rPr>
          </w:pPr>
        </w:p>
        <w:p w:rsidR="00D16688" w:rsidRPr="001A1104" w:rsidRDefault="00D16688" w:rsidP="00F31FB4">
          <w:pPr>
            <w:pStyle w:val="Footer"/>
            <w:jc w:val="center"/>
            <w:rPr>
              <w:rFonts w:ascii="Times New Roman" w:hAnsi="Times New Roman" w:cs="Times New Roman"/>
              <w:sz w:val="16"/>
              <w:szCs w:val="16"/>
            </w:rPr>
          </w:pPr>
        </w:p>
      </w:tc>
      <w:tc>
        <w:tcPr>
          <w:tcW w:w="851" w:type="dxa"/>
        </w:tcPr>
        <w:p w:rsidR="00D16688" w:rsidRPr="001A1104" w:rsidRDefault="00D1668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D16688" w:rsidRPr="001A1104" w:rsidRDefault="00D1668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D16688" w:rsidRPr="001A1104" w:rsidRDefault="00D16688"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D16688" w:rsidRPr="001A1104" w:rsidRDefault="00D16688">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001068F3"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001068F3" w:rsidRPr="001A1104">
      <w:rPr>
        <w:rFonts w:ascii="Times New Roman" w:hAnsi="Times New Roman" w:cs="Times New Roman"/>
        <w:b/>
        <w:sz w:val="16"/>
        <w:szCs w:val="16"/>
      </w:rPr>
      <w:fldChar w:fldCharType="separate"/>
    </w:r>
    <w:r w:rsidR="00926EC4">
      <w:rPr>
        <w:rFonts w:ascii="Times New Roman" w:hAnsi="Times New Roman" w:cs="Times New Roman"/>
        <w:b/>
        <w:noProof/>
        <w:sz w:val="16"/>
        <w:szCs w:val="16"/>
      </w:rPr>
      <w:t>7</w:t>
    </w:r>
    <w:r w:rsidR="001068F3"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001068F3"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001068F3" w:rsidRPr="001A1104">
      <w:rPr>
        <w:rFonts w:ascii="Times New Roman" w:hAnsi="Times New Roman" w:cs="Times New Roman"/>
        <w:b/>
        <w:sz w:val="16"/>
        <w:szCs w:val="16"/>
      </w:rPr>
      <w:fldChar w:fldCharType="separate"/>
    </w:r>
    <w:r w:rsidR="00926EC4">
      <w:rPr>
        <w:rFonts w:ascii="Times New Roman" w:hAnsi="Times New Roman" w:cs="Times New Roman"/>
        <w:b/>
        <w:noProof/>
        <w:sz w:val="16"/>
        <w:szCs w:val="16"/>
      </w:rPr>
      <w:t>7</w:t>
    </w:r>
    <w:r w:rsidR="001068F3" w:rsidRPr="001A1104">
      <w:rPr>
        <w:rFonts w:ascii="Times New Roman" w:hAnsi="Times New Roman" w:cs="Times New Roman"/>
        <w:b/>
        <w:sz w:val="16"/>
        <w:szCs w:val="16"/>
      </w:rPr>
      <w:fldChar w:fldCharType="end"/>
    </w:r>
  </w:p>
  <w:p w:rsidR="006E0A22" w:rsidRPr="00926EC4" w:rsidRDefault="00926EC4" w:rsidP="00926EC4">
    <w:pPr>
      <w:pStyle w:val="Default"/>
      <w:rPr>
        <w:color w:val="000000" w:themeColor="text1"/>
        <w:sz w:val="16"/>
        <w:szCs w:val="16"/>
      </w:rPr>
    </w:pPr>
    <w:r w:rsidRPr="00926EC4">
      <w:rPr>
        <w:color w:val="000000" w:themeColor="text1"/>
        <w:sz w:val="16"/>
        <w:szCs w:val="16"/>
      </w:rPr>
      <w:t>SAMIJF/LKM-LA/05-2023/056</w:t>
    </w:r>
  </w:p>
  <w:p w:rsidR="00D16688" w:rsidRPr="001A1104" w:rsidRDefault="00D16688" w:rsidP="00AE3F1B">
    <w:pPr>
      <w:pStyle w:val="Default"/>
      <w:spacing w:line="276" w:lineRule="auto"/>
      <w:rPr>
        <w:color w:val="000000" w:themeColor="text1"/>
        <w:sz w:val="16"/>
        <w:szCs w:val="16"/>
      </w:rPr>
    </w:pPr>
    <w:r>
      <w:rPr>
        <w:color w:val="000000" w:themeColor="text1"/>
        <w:sz w:val="16"/>
        <w:szCs w:val="16"/>
        <w:lang w:val="en-US"/>
      </w:rPr>
      <w:t>PT. GADING MURNI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0F82" w:rsidRDefault="00160F82" w:rsidP="001A0EC8">
      <w:pPr>
        <w:spacing w:after="0" w:line="240" w:lineRule="auto"/>
      </w:pPr>
      <w:r>
        <w:separator/>
      </w:r>
    </w:p>
  </w:footnote>
  <w:footnote w:type="continuationSeparator" w:id="0">
    <w:p w:rsidR="00160F82" w:rsidRDefault="00160F82"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defaultTabStop w:val="720"/>
  <w:drawingGridHorizontalSpacing w:val="110"/>
  <w:displayHorizontalDrawingGridEvery w:val="2"/>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685A"/>
    <w:rsid w:val="00011391"/>
    <w:rsid w:val="000133E9"/>
    <w:rsid w:val="000208EE"/>
    <w:rsid w:val="000250C0"/>
    <w:rsid w:val="0003139A"/>
    <w:rsid w:val="00036742"/>
    <w:rsid w:val="0003772D"/>
    <w:rsid w:val="00041EE8"/>
    <w:rsid w:val="00042008"/>
    <w:rsid w:val="00043F9B"/>
    <w:rsid w:val="000449C5"/>
    <w:rsid w:val="00052833"/>
    <w:rsid w:val="00052C5B"/>
    <w:rsid w:val="000532DC"/>
    <w:rsid w:val="000544CB"/>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E7F62"/>
    <w:rsid w:val="000F0BD6"/>
    <w:rsid w:val="000F0D8E"/>
    <w:rsid w:val="000F27F8"/>
    <w:rsid w:val="000F7A42"/>
    <w:rsid w:val="00105D1D"/>
    <w:rsid w:val="001068F3"/>
    <w:rsid w:val="00107C46"/>
    <w:rsid w:val="00116A55"/>
    <w:rsid w:val="001368C2"/>
    <w:rsid w:val="00140AF5"/>
    <w:rsid w:val="001475C5"/>
    <w:rsid w:val="00147AB0"/>
    <w:rsid w:val="00160F82"/>
    <w:rsid w:val="00163EC8"/>
    <w:rsid w:val="00163EF0"/>
    <w:rsid w:val="001703D8"/>
    <w:rsid w:val="00176442"/>
    <w:rsid w:val="0019486C"/>
    <w:rsid w:val="001A0EC8"/>
    <w:rsid w:val="001A1104"/>
    <w:rsid w:val="001A5DFD"/>
    <w:rsid w:val="001B567F"/>
    <w:rsid w:val="001C38D0"/>
    <w:rsid w:val="001E0CD7"/>
    <w:rsid w:val="001E5A94"/>
    <w:rsid w:val="001E5DF7"/>
    <w:rsid w:val="001E7C01"/>
    <w:rsid w:val="00200A76"/>
    <w:rsid w:val="002070CF"/>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A4C5C"/>
    <w:rsid w:val="002A50E1"/>
    <w:rsid w:val="002C62A1"/>
    <w:rsid w:val="002D032E"/>
    <w:rsid w:val="002E36F1"/>
    <w:rsid w:val="002E3882"/>
    <w:rsid w:val="002E3D4A"/>
    <w:rsid w:val="002E634B"/>
    <w:rsid w:val="002F2DE3"/>
    <w:rsid w:val="002F2FBD"/>
    <w:rsid w:val="0031106A"/>
    <w:rsid w:val="00320CCC"/>
    <w:rsid w:val="003213F6"/>
    <w:rsid w:val="00324C3F"/>
    <w:rsid w:val="003505BA"/>
    <w:rsid w:val="003567B4"/>
    <w:rsid w:val="0035701F"/>
    <w:rsid w:val="003574C5"/>
    <w:rsid w:val="00361FDF"/>
    <w:rsid w:val="00364052"/>
    <w:rsid w:val="003646D6"/>
    <w:rsid w:val="00364ECB"/>
    <w:rsid w:val="00370997"/>
    <w:rsid w:val="00371811"/>
    <w:rsid w:val="00374E42"/>
    <w:rsid w:val="003750C5"/>
    <w:rsid w:val="00382658"/>
    <w:rsid w:val="0038531A"/>
    <w:rsid w:val="00392558"/>
    <w:rsid w:val="003941C7"/>
    <w:rsid w:val="003B4B02"/>
    <w:rsid w:val="003C5922"/>
    <w:rsid w:val="003D6914"/>
    <w:rsid w:val="003E63D8"/>
    <w:rsid w:val="003E73D5"/>
    <w:rsid w:val="003F0264"/>
    <w:rsid w:val="003F4FD7"/>
    <w:rsid w:val="003F5ED0"/>
    <w:rsid w:val="003F74DB"/>
    <w:rsid w:val="004112A0"/>
    <w:rsid w:val="0041210A"/>
    <w:rsid w:val="00414AE8"/>
    <w:rsid w:val="00415D5A"/>
    <w:rsid w:val="004166BB"/>
    <w:rsid w:val="004209E6"/>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E7198"/>
    <w:rsid w:val="004F25E8"/>
    <w:rsid w:val="004F2AF7"/>
    <w:rsid w:val="004F49DA"/>
    <w:rsid w:val="00500450"/>
    <w:rsid w:val="005010F6"/>
    <w:rsid w:val="00505EE4"/>
    <w:rsid w:val="005151EA"/>
    <w:rsid w:val="00517428"/>
    <w:rsid w:val="00525602"/>
    <w:rsid w:val="0052684D"/>
    <w:rsid w:val="00526995"/>
    <w:rsid w:val="005274F8"/>
    <w:rsid w:val="00544BEC"/>
    <w:rsid w:val="00550F4B"/>
    <w:rsid w:val="00555BDE"/>
    <w:rsid w:val="00560D57"/>
    <w:rsid w:val="00571030"/>
    <w:rsid w:val="005736E5"/>
    <w:rsid w:val="005747AA"/>
    <w:rsid w:val="00575435"/>
    <w:rsid w:val="005A6D39"/>
    <w:rsid w:val="005B05C3"/>
    <w:rsid w:val="005B2481"/>
    <w:rsid w:val="005C1299"/>
    <w:rsid w:val="005C1806"/>
    <w:rsid w:val="005D74EB"/>
    <w:rsid w:val="005F72BA"/>
    <w:rsid w:val="006007C3"/>
    <w:rsid w:val="0060474E"/>
    <w:rsid w:val="00624B27"/>
    <w:rsid w:val="006257F5"/>
    <w:rsid w:val="00637F9E"/>
    <w:rsid w:val="00652BDB"/>
    <w:rsid w:val="00655040"/>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E0A22"/>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821EE"/>
    <w:rsid w:val="00791E76"/>
    <w:rsid w:val="007A5FEB"/>
    <w:rsid w:val="007B00D8"/>
    <w:rsid w:val="007B1764"/>
    <w:rsid w:val="007C1728"/>
    <w:rsid w:val="007D5ED5"/>
    <w:rsid w:val="007D7353"/>
    <w:rsid w:val="007E2F8E"/>
    <w:rsid w:val="007E2FDA"/>
    <w:rsid w:val="007F2280"/>
    <w:rsid w:val="007F260A"/>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D10D9"/>
    <w:rsid w:val="008D5913"/>
    <w:rsid w:val="008E1462"/>
    <w:rsid w:val="008E280C"/>
    <w:rsid w:val="008E348A"/>
    <w:rsid w:val="008E36CA"/>
    <w:rsid w:val="008F01A0"/>
    <w:rsid w:val="008F1187"/>
    <w:rsid w:val="008F632C"/>
    <w:rsid w:val="00902684"/>
    <w:rsid w:val="00905734"/>
    <w:rsid w:val="00905B48"/>
    <w:rsid w:val="009068B9"/>
    <w:rsid w:val="00907B5F"/>
    <w:rsid w:val="00926EC4"/>
    <w:rsid w:val="009367D1"/>
    <w:rsid w:val="0094347D"/>
    <w:rsid w:val="0094635A"/>
    <w:rsid w:val="00954086"/>
    <w:rsid w:val="0095718C"/>
    <w:rsid w:val="009644E5"/>
    <w:rsid w:val="009650A6"/>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195D"/>
    <w:rsid w:val="009E4B48"/>
    <w:rsid w:val="009F7076"/>
    <w:rsid w:val="00A01007"/>
    <w:rsid w:val="00A119D8"/>
    <w:rsid w:val="00A12E59"/>
    <w:rsid w:val="00A17C10"/>
    <w:rsid w:val="00A3233A"/>
    <w:rsid w:val="00A40055"/>
    <w:rsid w:val="00A43BE8"/>
    <w:rsid w:val="00A43CD8"/>
    <w:rsid w:val="00A475D7"/>
    <w:rsid w:val="00A62477"/>
    <w:rsid w:val="00A6360C"/>
    <w:rsid w:val="00A64D10"/>
    <w:rsid w:val="00A655A1"/>
    <w:rsid w:val="00A701BC"/>
    <w:rsid w:val="00A80544"/>
    <w:rsid w:val="00A812BE"/>
    <w:rsid w:val="00A81572"/>
    <w:rsid w:val="00A87434"/>
    <w:rsid w:val="00A935F8"/>
    <w:rsid w:val="00AB39AE"/>
    <w:rsid w:val="00AB77A2"/>
    <w:rsid w:val="00AC58E9"/>
    <w:rsid w:val="00AD185B"/>
    <w:rsid w:val="00AD3B24"/>
    <w:rsid w:val="00AD7185"/>
    <w:rsid w:val="00AE3F1B"/>
    <w:rsid w:val="00AF2584"/>
    <w:rsid w:val="00AF3FD1"/>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D5DA1"/>
    <w:rsid w:val="00BE3F10"/>
    <w:rsid w:val="00BF3E6E"/>
    <w:rsid w:val="00BF56B8"/>
    <w:rsid w:val="00BF75D9"/>
    <w:rsid w:val="00C20180"/>
    <w:rsid w:val="00C3138F"/>
    <w:rsid w:val="00C31B30"/>
    <w:rsid w:val="00C361BA"/>
    <w:rsid w:val="00C40991"/>
    <w:rsid w:val="00C419A0"/>
    <w:rsid w:val="00C42A89"/>
    <w:rsid w:val="00C4451F"/>
    <w:rsid w:val="00C4481B"/>
    <w:rsid w:val="00C5376B"/>
    <w:rsid w:val="00C57C2E"/>
    <w:rsid w:val="00C63720"/>
    <w:rsid w:val="00C665CE"/>
    <w:rsid w:val="00C75503"/>
    <w:rsid w:val="00C7675B"/>
    <w:rsid w:val="00C81459"/>
    <w:rsid w:val="00C8171A"/>
    <w:rsid w:val="00C8217D"/>
    <w:rsid w:val="00C83D73"/>
    <w:rsid w:val="00C873B8"/>
    <w:rsid w:val="00C91D9A"/>
    <w:rsid w:val="00CA42F7"/>
    <w:rsid w:val="00CC0247"/>
    <w:rsid w:val="00CD3FD1"/>
    <w:rsid w:val="00CD4D92"/>
    <w:rsid w:val="00CE1E7C"/>
    <w:rsid w:val="00D026D9"/>
    <w:rsid w:val="00D124E1"/>
    <w:rsid w:val="00D16688"/>
    <w:rsid w:val="00D218EE"/>
    <w:rsid w:val="00D21C54"/>
    <w:rsid w:val="00D23420"/>
    <w:rsid w:val="00D239B5"/>
    <w:rsid w:val="00D367A7"/>
    <w:rsid w:val="00D46468"/>
    <w:rsid w:val="00D51C88"/>
    <w:rsid w:val="00D55BD3"/>
    <w:rsid w:val="00D60591"/>
    <w:rsid w:val="00D74CF8"/>
    <w:rsid w:val="00D75DE7"/>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60D04"/>
    <w:rsid w:val="00E87A69"/>
    <w:rsid w:val="00E94CFB"/>
    <w:rsid w:val="00EA31F6"/>
    <w:rsid w:val="00EA7074"/>
    <w:rsid w:val="00EE2208"/>
    <w:rsid w:val="00EF15BE"/>
    <w:rsid w:val="00EF5290"/>
    <w:rsid w:val="00F00A90"/>
    <w:rsid w:val="00F02720"/>
    <w:rsid w:val="00F05C63"/>
    <w:rsid w:val="00F1083E"/>
    <w:rsid w:val="00F11B38"/>
    <w:rsid w:val="00F11D33"/>
    <w:rsid w:val="00F1419C"/>
    <w:rsid w:val="00F20D42"/>
    <w:rsid w:val="00F22C7A"/>
    <w:rsid w:val="00F31FB4"/>
    <w:rsid w:val="00F32AC4"/>
    <w:rsid w:val="00F3305E"/>
    <w:rsid w:val="00F33B45"/>
    <w:rsid w:val="00F34FEF"/>
    <w:rsid w:val="00F475F6"/>
    <w:rsid w:val="00F608C1"/>
    <w:rsid w:val="00F61558"/>
    <w:rsid w:val="00F65F2C"/>
    <w:rsid w:val="00F82055"/>
    <w:rsid w:val="00F83283"/>
    <w:rsid w:val="00F85898"/>
    <w:rsid w:val="00F87CB1"/>
    <w:rsid w:val="00FA0671"/>
    <w:rsid w:val="00FA1814"/>
    <w:rsid w:val="00FB0D2C"/>
    <w:rsid w:val="00FB22B8"/>
    <w:rsid w:val="00FB239E"/>
    <w:rsid w:val="00FB277C"/>
    <w:rsid w:val="00FB3EBB"/>
    <w:rsid w:val="00FB4651"/>
    <w:rsid w:val="00FC2703"/>
    <w:rsid w:val="00FD6283"/>
    <w:rsid w:val="00FD7661"/>
    <w:rsid w:val="00FE256B"/>
    <w:rsid w:val="00FF0F60"/>
    <w:rsid w:val="00FF6F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5:docId w15:val="{DF1CB76B-E462-4D59-AB04-BD16CC22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178278869">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C491A-09CB-4CE6-80A2-E1D2BB9CC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8</cp:revision>
  <cp:lastPrinted>2023-06-05T01:39:00Z</cp:lastPrinted>
  <dcterms:created xsi:type="dcterms:W3CDTF">2021-09-20T03:05:00Z</dcterms:created>
  <dcterms:modified xsi:type="dcterms:W3CDTF">2023-06-05T01:40:00Z</dcterms:modified>
</cp:coreProperties>
</file>