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2C51BD" w:rsidP="004F2AF7">
      <w:pPr>
        <w:pStyle w:val="Default"/>
        <w:spacing w:line="276" w:lineRule="auto"/>
        <w:jc w:val="center"/>
        <w:rPr>
          <w:color w:val="000000" w:themeColor="text1"/>
          <w:lang w:val="en-US"/>
        </w:rPr>
      </w:pPr>
      <w:bookmarkStart w:id="0" w:name="_GoBack"/>
      <w:r>
        <w:rPr>
          <w:b/>
          <w:bCs/>
          <w:color w:val="000000" w:themeColor="text1"/>
          <w:lang w:val="en-US"/>
        </w:rPr>
        <w:t>TB. LANGGENG JAYA</w:t>
      </w:r>
      <w:r w:rsidR="00E8779E">
        <w:rPr>
          <w:b/>
          <w:bCs/>
          <w:color w:val="000000" w:themeColor="text1"/>
          <w:lang w:val="en-US"/>
        </w:rPr>
        <w:t xml:space="preserve"> PUTRA</w:t>
      </w:r>
    </w:p>
    <w:bookmarkEnd w:id="0"/>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E8779E" w:rsidRDefault="00E8779E" w:rsidP="004F2AF7">
      <w:pPr>
        <w:pStyle w:val="Default"/>
        <w:spacing w:line="276" w:lineRule="auto"/>
        <w:jc w:val="center"/>
        <w:rPr>
          <w:color w:val="000000" w:themeColor="text1"/>
          <w:lang w:val="en-US"/>
        </w:rPr>
      </w:pPr>
      <w:r w:rsidRPr="00E8779E">
        <w:rPr>
          <w:color w:val="000000" w:themeColor="text1"/>
          <w:lang w:val="en-US"/>
        </w:rPr>
        <w:t>SAMIJF/LKM-LA/03-2023/030</w:t>
      </w:r>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proofErr w:type="spellStart"/>
      <w:r w:rsidR="002C51BD">
        <w:rPr>
          <w:color w:val="000000" w:themeColor="text1"/>
          <w:lang w:val="en-US"/>
        </w:rPr>
        <w:t>Rabu</w:t>
      </w:r>
      <w:proofErr w:type="spellEnd"/>
      <w:r w:rsidR="002C51BD">
        <w:rPr>
          <w:color w:val="000000" w:themeColor="text1"/>
          <w:lang w:val="en-US"/>
        </w:rPr>
        <w:t xml:space="preserve">, </w:t>
      </w:r>
      <w:proofErr w:type="spellStart"/>
      <w:r w:rsidR="002C51BD">
        <w:rPr>
          <w:color w:val="000000" w:themeColor="text1"/>
          <w:lang w:val="en-US"/>
        </w:rPr>
        <w:t>tanggal</w:t>
      </w:r>
      <w:proofErr w:type="spellEnd"/>
      <w:r w:rsidR="002C51BD">
        <w:rPr>
          <w:color w:val="000000" w:themeColor="text1"/>
          <w:lang w:val="en-US"/>
        </w:rPr>
        <w:t xml:space="preserve"> lima </w:t>
      </w:r>
      <w:proofErr w:type="spellStart"/>
      <w:r w:rsidR="002C51BD">
        <w:rPr>
          <w:color w:val="000000" w:themeColor="text1"/>
          <w:lang w:val="en-US"/>
        </w:rPr>
        <w:t>belas</w:t>
      </w:r>
      <w:proofErr w:type="spellEnd"/>
      <w:r w:rsidR="002C51BD">
        <w:rPr>
          <w:color w:val="000000" w:themeColor="text1"/>
          <w:lang w:val="en-US"/>
        </w:rPr>
        <w:t xml:space="preserve"> </w:t>
      </w:r>
      <w:proofErr w:type="spellStart"/>
      <w:r w:rsidR="002C51BD">
        <w:rPr>
          <w:color w:val="000000" w:themeColor="text1"/>
          <w:lang w:val="en-US"/>
        </w:rPr>
        <w:t>bulan</w:t>
      </w:r>
      <w:proofErr w:type="spellEnd"/>
      <w:r w:rsidR="002C51BD">
        <w:rPr>
          <w:color w:val="000000" w:themeColor="text1"/>
          <w:lang w:val="en-US"/>
        </w:rPr>
        <w:t xml:space="preserve"> </w:t>
      </w:r>
      <w:proofErr w:type="spellStart"/>
      <w:r w:rsidR="002C51BD">
        <w:rPr>
          <w:color w:val="000000" w:themeColor="text1"/>
          <w:lang w:val="en-US"/>
        </w:rPr>
        <w:t>Maret</w:t>
      </w:r>
      <w:proofErr w:type="spellEnd"/>
      <w:r w:rsidR="002C51BD">
        <w:rPr>
          <w:color w:val="000000" w:themeColor="text1"/>
          <w:lang w:val="en-US"/>
        </w:rPr>
        <w:t xml:space="preserve"> </w:t>
      </w:r>
      <w:proofErr w:type="spellStart"/>
      <w:r w:rsidR="002C51BD">
        <w:rPr>
          <w:color w:val="000000" w:themeColor="text1"/>
          <w:lang w:val="en-US"/>
        </w:rPr>
        <w:t>tahun</w:t>
      </w:r>
      <w:proofErr w:type="spellEnd"/>
      <w:r w:rsidR="002C51BD">
        <w:rPr>
          <w:color w:val="000000" w:themeColor="text1"/>
          <w:lang w:val="en-US"/>
        </w:rPr>
        <w:t xml:space="preserve"> </w:t>
      </w:r>
      <w:proofErr w:type="spellStart"/>
      <w:r w:rsidR="002C51BD">
        <w:rPr>
          <w:color w:val="000000" w:themeColor="text1"/>
          <w:lang w:val="en-US"/>
        </w:rPr>
        <w:t>Dua</w:t>
      </w:r>
      <w:proofErr w:type="spellEnd"/>
      <w:r w:rsidR="002C51BD">
        <w:rPr>
          <w:color w:val="000000" w:themeColor="text1"/>
          <w:lang w:val="en-US"/>
        </w:rPr>
        <w:t xml:space="preserve"> </w:t>
      </w:r>
      <w:proofErr w:type="spellStart"/>
      <w:r w:rsidR="002C51BD">
        <w:rPr>
          <w:color w:val="000000" w:themeColor="text1"/>
          <w:lang w:val="en-US"/>
        </w:rPr>
        <w:t>ribu</w:t>
      </w:r>
      <w:proofErr w:type="spellEnd"/>
      <w:r w:rsidR="002C51BD">
        <w:rPr>
          <w:color w:val="000000" w:themeColor="text1"/>
          <w:lang w:val="en-US"/>
        </w:rPr>
        <w:t xml:space="preserve"> </w:t>
      </w:r>
      <w:proofErr w:type="spellStart"/>
      <w:r w:rsidR="002C51BD">
        <w:rPr>
          <w:color w:val="000000" w:themeColor="text1"/>
          <w:lang w:val="en-US"/>
        </w:rPr>
        <w:t>dua</w:t>
      </w:r>
      <w:proofErr w:type="spellEnd"/>
      <w:r w:rsidR="002C51BD">
        <w:rPr>
          <w:color w:val="000000" w:themeColor="text1"/>
          <w:lang w:val="en-US"/>
        </w:rPr>
        <w:t xml:space="preserve"> </w:t>
      </w:r>
      <w:proofErr w:type="spellStart"/>
      <w:r w:rsidR="002C51BD">
        <w:rPr>
          <w:color w:val="000000" w:themeColor="text1"/>
          <w:lang w:val="en-US"/>
        </w:rPr>
        <w:t>puluh</w:t>
      </w:r>
      <w:proofErr w:type="spellEnd"/>
      <w:r w:rsidR="002C51BD">
        <w:rPr>
          <w:color w:val="000000" w:themeColor="text1"/>
          <w:lang w:val="en-US"/>
        </w:rPr>
        <w:t xml:space="preserve"> </w:t>
      </w:r>
      <w:proofErr w:type="spellStart"/>
      <w:r w:rsidR="002C51BD">
        <w:rPr>
          <w:color w:val="000000" w:themeColor="text1"/>
          <w:lang w:val="en-US"/>
        </w:rPr>
        <w:t>tiga</w:t>
      </w:r>
      <w:proofErr w:type="spellEnd"/>
      <w:r w:rsidR="002C51BD">
        <w:rPr>
          <w:color w:val="000000" w:themeColor="text1"/>
          <w:lang w:val="en-US"/>
        </w:rPr>
        <w:t xml:space="preserve"> (15-03-2023)</w:t>
      </w:r>
      <w:r w:rsidR="00F33B45" w:rsidRPr="004F2AF7">
        <w:rPr>
          <w:i/>
          <w:color w:val="000000" w:themeColor="text1"/>
          <w:lang w:val="en-US"/>
        </w:rPr>
        <w:t xml:space="preserve"> </w:t>
      </w:r>
      <w:r w:rsidRPr="004F2AF7">
        <w:rPr>
          <w:color w:val="000000" w:themeColor="text1"/>
        </w:rPr>
        <w:t xml:space="preserve">bertempat di </w:t>
      </w:r>
      <w:proofErr w:type="spellStart"/>
      <w:r w:rsidR="002C51BD">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E8779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2C51BD">
        <w:rPr>
          <w:color w:val="000000" w:themeColor="text1"/>
          <w:lang w:val="en-US"/>
        </w:rPr>
        <w:t>MUHAMMAD DARMAJI</w:t>
      </w:r>
    </w:p>
    <w:p w:rsidR="001A1104" w:rsidRPr="00E8779E"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2C51BD">
        <w:rPr>
          <w:color w:val="000000" w:themeColor="text1"/>
          <w:lang w:val="en-US"/>
        </w:rPr>
        <w:t>Pemilik</w:t>
      </w:r>
      <w:proofErr w:type="spellEnd"/>
      <w:r w:rsidR="002C51BD">
        <w:rPr>
          <w:color w:val="000000" w:themeColor="text1"/>
          <w:lang w:val="en-US"/>
        </w:rPr>
        <w:t xml:space="preserve"> </w:t>
      </w:r>
      <w:proofErr w:type="spellStart"/>
      <w:r w:rsidR="002C51BD">
        <w:rPr>
          <w:color w:val="000000" w:themeColor="text1"/>
          <w:lang w:val="en-US"/>
        </w:rPr>
        <w:t>Toko</w:t>
      </w:r>
      <w:proofErr w:type="spellEnd"/>
    </w:p>
    <w:p w:rsidR="001A1104" w:rsidRPr="00E8779E"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proofErr w:type="spellStart"/>
      <w:r w:rsidR="002C51BD">
        <w:rPr>
          <w:color w:val="000000" w:themeColor="text1"/>
          <w:lang w:val="en-US"/>
        </w:rPr>
        <w:t>Bendowangen</w:t>
      </w:r>
      <w:proofErr w:type="spellEnd"/>
      <w:r w:rsidR="002C51BD">
        <w:rPr>
          <w:color w:val="000000" w:themeColor="text1"/>
          <w:lang w:val="en-US"/>
        </w:rPr>
        <w:t xml:space="preserve"> </w:t>
      </w:r>
      <w:proofErr w:type="spellStart"/>
      <w:r w:rsidR="002C51BD">
        <w:rPr>
          <w:color w:val="000000" w:themeColor="text1"/>
          <w:lang w:val="en-US"/>
        </w:rPr>
        <w:t>Rt</w:t>
      </w:r>
      <w:proofErr w:type="spellEnd"/>
      <w:r w:rsidR="002C51BD">
        <w:rPr>
          <w:color w:val="000000" w:themeColor="text1"/>
          <w:lang w:val="en-US"/>
        </w:rPr>
        <w:t xml:space="preserve"> 03 </w:t>
      </w:r>
      <w:proofErr w:type="spellStart"/>
      <w:r w:rsidR="002C51BD">
        <w:rPr>
          <w:color w:val="000000" w:themeColor="text1"/>
          <w:lang w:val="en-US"/>
        </w:rPr>
        <w:t>Rw</w:t>
      </w:r>
      <w:proofErr w:type="spellEnd"/>
      <w:r w:rsidR="002C51BD">
        <w:rPr>
          <w:color w:val="000000" w:themeColor="text1"/>
          <w:lang w:val="en-US"/>
        </w:rPr>
        <w:t xml:space="preserve"> 01 </w:t>
      </w:r>
      <w:proofErr w:type="spellStart"/>
      <w:r w:rsidR="002C51BD">
        <w:rPr>
          <w:color w:val="000000" w:themeColor="text1"/>
          <w:lang w:val="en-US"/>
        </w:rPr>
        <w:t>Mayong</w:t>
      </w:r>
      <w:proofErr w:type="spellEnd"/>
      <w:r w:rsidR="002C51BD">
        <w:rPr>
          <w:color w:val="000000" w:themeColor="text1"/>
          <w:lang w:val="en-US"/>
        </w:rPr>
        <w:t xml:space="preserve"> </w:t>
      </w:r>
      <w:proofErr w:type="spellStart"/>
      <w:r w:rsidR="002C51BD">
        <w:rPr>
          <w:color w:val="000000" w:themeColor="text1"/>
          <w:lang w:val="en-US"/>
        </w:rPr>
        <w:t>Lor</w:t>
      </w:r>
      <w:proofErr w:type="spellEnd"/>
      <w:r w:rsidR="002C51BD">
        <w:rPr>
          <w:color w:val="000000" w:themeColor="text1"/>
          <w:lang w:val="en-US"/>
        </w:rPr>
        <w:t xml:space="preserve">, </w:t>
      </w:r>
      <w:proofErr w:type="spellStart"/>
      <w:r w:rsidR="002C51BD">
        <w:rPr>
          <w:color w:val="000000" w:themeColor="text1"/>
          <w:lang w:val="en-US"/>
        </w:rPr>
        <w:t>Mayong</w:t>
      </w:r>
      <w:proofErr w:type="spellEnd"/>
      <w:r w:rsidR="002C51BD">
        <w:rPr>
          <w:color w:val="000000" w:themeColor="text1"/>
          <w:lang w:val="en-US"/>
        </w:rPr>
        <w:t xml:space="preserve">, </w:t>
      </w:r>
      <w:proofErr w:type="spellStart"/>
      <w:r w:rsidR="002C51BD">
        <w:rPr>
          <w:color w:val="000000" w:themeColor="text1"/>
          <w:lang w:val="en-US"/>
        </w:rPr>
        <w:t>Jepara</w:t>
      </w:r>
      <w:proofErr w:type="spellEnd"/>
      <w:r w:rsidR="002C51BD">
        <w:rPr>
          <w:color w:val="000000" w:themeColor="text1"/>
          <w:lang w:val="en-US"/>
        </w:rPr>
        <w:t xml:space="preserve">, </w:t>
      </w:r>
      <w:proofErr w:type="spellStart"/>
      <w:r w:rsidR="002C51BD">
        <w:rPr>
          <w:color w:val="000000" w:themeColor="text1"/>
          <w:lang w:val="en-US"/>
        </w:rPr>
        <w:t>Jawa</w:t>
      </w:r>
      <w:proofErr w:type="spellEnd"/>
      <w:r w:rsidR="002C51BD">
        <w:rPr>
          <w:color w:val="000000" w:themeColor="text1"/>
          <w:lang w:val="en-US"/>
        </w:rPr>
        <w:t xml:space="preserve"> Tengah.</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2C51BD">
        <w:rPr>
          <w:color w:val="000000" w:themeColor="text1"/>
          <w:lang w:val="en-US"/>
        </w:rPr>
        <w:t>TB. LANGGENG JAYA</w:t>
      </w:r>
      <w:r w:rsidR="00E8779E">
        <w:rPr>
          <w:color w:val="000000" w:themeColor="text1"/>
          <w:lang w:val="en-US"/>
        </w:rPr>
        <w:t xml:space="preserve"> PUTRA</w:t>
      </w:r>
      <w:r w:rsidR="002C51BD">
        <w:rPr>
          <w:color w:val="000000" w:themeColor="text1"/>
          <w:lang w:val="en-US"/>
        </w:rPr>
        <w:t>,</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E8779E"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857E78">
        <w:rPr>
          <w:color w:val="000000" w:themeColor="text1"/>
          <w:lang w:val="en-US"/>
        </w:rPr>
        <w:t xml:space="preserve">Kawasaki </w:t>
      </w:r>
      <w:proofErr w:type="spellStart"/>
      <w:r w:rsidR="00857E78">
        <w:rPr>
          <w:color w:val="000000" w:themeColor="text1"/>
          <w:lang w:val="en-US"/>
        </w:rPr>
        <w:t>Nozomi</w:t>
      </w:r>
      <w:proofErr w:type="spellEnd"/>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r w:rsidR="00857E78">
        <w:rPr>
          <w:color w:val="000000" w:themeColor="text1"/>
          <w:lang w:val="en-US"/>
        </w:rPr>
        <w:t>Presiden</w:t>
      </w:r>
      <w:proofErr w:type="spellEnd"/>
      <w:r w:rsidR="00857E78">
        <w:rPr>
          <w:color w:val="000000" w:themeColor="text1"/>
          <w:lang w:val="en-US"/>
        </w:rPr>
        <w:t xml:space="preserve"> </w:t>
      </w:r>
      <w:r w:rsidRPr="004F2AF7">
        <w:rPr>
          <w:color w:val="000000" w:themeColor="text1"/>
        </w:rPr>
        <w:t>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proofErr w:type="spellStart"/>
      <w:r w:rsidR="002C51BD">
        <w:rPr>
          <w:color w:val="000000" w:themeColor="text1"/>
          <w:lang w:val="en-US"/>
        </w:rPr>
        <w:t>Toko</w:t>
      </w:r>
      <w:proofErr w:type="spellEnd"/>
      <w:r w:rsidR="002C51BD">
        <w:rPr>
          <w:color w:val="000000" w:themeColor="text1"/>
          <w:lang w:val="en-US"/>
        </w:rPr>
        <w:t xml:space="preserve"> </w:t>
      </w:r>
      <w:proofErr w:type="spellStart"/>
      <w:r w:rsidR="002C51BD">
        <w:rPr>
          <w:color w:val="000000" w:themeColor="text1"/>
          <w:lang w:val="en-US"/>
        </w:rPr>
        <w:t>Bangunan</w:t>
      </w:r>
      <w:proofErr w:type="spellEnd"/>
      <w:r w:rsidR="00147AB0" w:rsidRPr="004F2AF7">
        <w:rPr>
          <w:i/>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pembelian/pengadaan </w:t>
      </w:r>
      <w:r w:rsidR="002C51BD">
        <w:rPr>
          <w:bCs/>
          <w:iCs/>
          <w:color w:val="000000" w:themeColor="text1"/>
          <w:lang w:val="en-US"/>
        </w:rPr>
        <w:t>Material Maintenance Building</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615"/>
        <w:gridCol w:w="1077"/>
        <w:gridCol w:w="2418"/>
        <w:gridCol w:w="1874"/>
        <w:gridCol w:w="1473"/>
        <w:gridCol w:w="1786"/>
      </w:tblGrid>
      <w:tr w:rsidR="00F33B45" w:rsidRPr="004F2AF7" w:rsidTr="00414AE8">
        <w:tc>
          <w:tcPr>
            <w:tcW w:w="332"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582" w:type="pct"/>
          </w:tcPr>
          <w:p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Barang</w:t>
            </w:r>
            <w:proofErr w:type="spellEnd"/>
          </w:p>
        </w:tc>
        <w:tc>
          <w:tcPr>
            <w:tcW w:w="1308" w:type="pct"/>
          </w:tcPr>
          <w:p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Deskripsi</w:t>
            </w:r>
            <w:proofErr w:type="spellEnd"/>
          </w:p>
        </w:tc>
        <w:tc>
          <w:tcPr>
            <w:tcW w:w="1014" w:type="pct"/>
          </w:tcPr>
          <w:p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Harga</w:t>
            </w:r>
            <w:proofErr w:type="spellEnd"/>
          </w:p>
        </w:tc>
        <w:tc>
          <w:tcPr>
            <w:tcW w:w="797" w:type="pct"/>
          </w:tcPr>
          <w:p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Satuan</w:t>
            </w:r>
            <w:proofErr w:type="spellEnd"/>
          </w:p>
        </w:tc>
        <w:tc>
          <w:tcPr>
            <w:tcW w:w="966" w:type="pct"/>
          </w:tcPr>
          <w:p w:rsidR="00F33B45" w:rsidRPr="004F2AF7" w:rsidRDefault="00F33B45" w:rsidP="004F2AF7">
            <w:pPr>
              <w:pStyle w:val="Default"/>
              <w:spacing w:line="276" w:lineRule="auto"/>
              <w:ind w:left="426" w:hanging="426"/>
              <w:jc w:val="both"/>
              <w:rPr>
                <w:color w:val="000000" w:themeColor="text1"/>
                <w:lang w:val="en-US"/>
              </w:rPr>
            </w:pPr>
            <w:proofErr w:type="spellStart"/>
            <w:r w:rsidRPr="004F2AF7">
              <w:rPr>
                <w:color w:val="000000" w:themeColor="text1"/>
                <w:lang w:val="en-US"/>
              </w:rPr>
              <w:t>Garansi</w:t>
            </w:r>
            <w:proofErr w:type="spellEnd"/>
          </w:p>
        </w:tc>
      </w:tr>
      <w:tr w:rsidR="00F33B45" w:rsidRPr="004F2AF7" w:rsidTr="00414AE8">
        <w:tc>
          <w:tcPr>
            <w:tcW w:w="332" w:type="pct"/>
          </w:tcPr>
          <w:p w:rsidR="00F33B45" w:rsidRPr="004F2AF7" w:rsidRDefault="002C51BD" w:rsidP="004F2AF7">
            <w:pPr>
              <w:pStyle w:val="Default"/>
              <w:spacing w:line="276" w:lineRule="auto"/>
              <w:ind w:left="426" w:hanging="426"/>
              <w:jc w:val="both"/>
              <w:rPr>
                <w:color w:val="000000" w:themeColor="text1"/>
                <w:lang w:val="en-US"/>
              </w:rPr>
            </w:pPr>
            <w:r>
              <w:rPr>
                <w:color w:val="000000" w:themeColor="text1"/>
                <w:lang w:val="en-US"/>
              </w:rPr>
              <w:t>1</w:t>
            </w:r>
          </w:p>
        </w:tc>
        <w:tc>
          <w:tcPr>
            <w:tcW w:w="582" w:type="pct"/>
          </w:tcPr>
          <w:p w:rsidR="00F33B45" w:rsidRPr="00E8779E" w:rsidRDefault="002C51BD" w:rsidP="004F2AF7">
            <w:pPr>
              <w:pStyle w:val="Default"/>
              <w:spacing w:line="276" w:lineRule="auto"/>
              <w:ind w:left="426" w:hanging="426"/>
              <w:jc w:val="both"/>
              <w:rPr>
                <w:color w:val="000000" w:themeColor="text1"/>
                <w:lang w:val="en-US"/>
              </w:rPr>
            </w:pPr>
            <w:proofErr w:type="spellStart"/>
            <w:r>
              <w:rPr>
                <w:color w:val="000000" w:themeColor="text1"/>
                <w:lang w:val="en-US"/>
              </w:rPr>
              <w:t>Kran</w:t>
            </w:r>
            <w:proofErr w:type="spellEnd"/>
          </w:p>
        </w:tc>
        <w:tc>
          <w:tcPr>
            <w:tcW w:w="1308" w:type="pct"/>
          </w:tcPr>
          <w:p w:rsidR="00F33B45" w:rsidRPr="00E8779E" w:rsidRDefault="002C51BD" w:rsidP="004F2AF7">
            <w:pPr>
              <w:pStyle w:val="Default"/>
              <w:spacing w:line="276" w:lineRule="auto"/>
              <w:ind w:left="426" w:hanging="426"/>
              <w:jc w:val="both"/>
              <w:rPr>
                <w:color w:val="000000" w:themeColor="text1"/>
                <w:lang w:val="en-US"/>
              </w:rPr>
            </w:pPr>
            <w:proofErr w:type="spellStart"/>
            <w:r>
              <w:rPr>
                <w:color w:val="000000" w:themeColor="text1"/>
                <w:lang w:val="en-US"/>
              </w:rPr>
              <w:t>Kran</w:t>
            </w:r>
            <w:proofErr w:type="spellEnd"/>
            <w:r>
              <w:rPr>
                <w:color w:val="000000" w:themeColor="text1"/>
                <w:lang w:val="en-US"/>
              </w:rPr>
              <w:t xml:space="preserve"> </w:t>
            </w:r>
            <w:proofErr w:type="spellStart"/>
            <w:r>
              <w:rPr>
                <w:color w:val="000000" w:themeColor="text1"/>
                <w:lang w:val="en-US"/>
              </w:rPr>
              <w:t>Onda</w:t>
            </w:r>
            <w:proofErr w:type="spellEnd"/>
          </w:p>
        </w:tc>
        <w:tc>
          <w:tcPr>
            <w:tcW w:w="1014" w:type="pct"/>
          </w:tcPr>
          <w:p w:rsidR="00F33B45" w:rsidRPr="004F2AF7" w:rsidRDefault="003A2772" w:rsidP="004F2AF7">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80.000,-</w:t>
            </w:r>
          </w:p>
        </w:tc>
        <w:tc>
          <w:tcPr>
            <w:tcW w:w="797" w:type="pct"/>
          </w:tcPr>
          <w:p w:rsidR="00F33B45" w:rsidRPr="004F2AF7" w:rsidRDefault="002C51BD"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lang w:val="en-US"/>
              </w:rPr>
            </w:pPr>
          </w:p>
        </w:tc>
      </w:tr>
      <w:tr w:rsidR="00F33B45" w:rsidRPr="004F2AF7" w:rsidTr="00414AE8">
        <w:tc>
          <w:tcPr>
            <w:tcW w:w="332" w:type="pct"/>
          </w:tcPr>
          <w:p w:rsidR="00F33B45" w:rsidRPr="00E8779E" w:rsidRDefault="002C51BD" w:rsidP="004F2AF7">
            <w:pPr>
              <w:pStyle w:val="Default"/>
              <w:spacing w:line="276" w:lineRule="auto"/>
              <w:ind w:left="426" w:hanging="426"/>
              <w:jc w:val="both"/>
              <w:rPr>
                <w:color w:val="000000" w:themeColor="text1"/>
                <w:lang w:val="en-US"/>
              </w:rPr>
            </w:pPr>
            <w:r>
              <w:rPr>
                <w:color w:val="000000" w:themeColor="text1"/>
                <w:lang w:val="en-US"/>
              </w:rPr>
              <w:t>2</w:t>
            </w:r>
          </w:p>
        </w:tc>
        <w:tc>
          <w:tcPr>
            <w:tcW w:w="582" w:type="pct"/>
          </w:tcPr>
          <w:p w:rsidR="00F33B45" w:rsidRPr="00E8779E" w:rsidRDefault="002C51BD" w:rsidP="004F2AF7">
            <w:pPr>
              <w:pStyle w:val="Default"/>
              <w:spacing w:line="276" w:lineRule="auto"/>
              <w:ind w:left="426" w:hanging="426"/>
              <w:jc w:val="both"/>
              <w:rPr>
                <w:color w:val="000000" w:themeColor="text1"/>
                <w:lang w:val="en-US"/>
              </w:rPr>
            </w:pPr>
            <w:proofErr w:type="spellStart"/>
            <w:r>
              <w:rPr>
                <w:color w:val="000000" w:themeColor="text1"/>
                <w:lang w:val="en-US"/>
              </w:rPr>
              <w:t>Kran</w:t>
            </w:r>
            <w:proofErr w:type="spellEnd"/>
          </w:p>
        </w:tc>
        <w:tc>
          <w:tcPr>
            <w:tcW w:w="1308" w:type="pct"/>
          </w:tcPr>
          <w:p w:rsidR="00F33B45" w:rsidRPr="00E8779E" w:rsidRDefault="002C51BD" w:rsidP="004F2AF7">
            <w:pPr>
              <w:pStyle w:val="Default"/>
              <w:spacing w:line="276" w:lineRule="auto"/>
              <w:ind w:left="426" w:hanging="426"/>
              <w:jc w:val="both"/>
              <w:rPr>
                <w:color w:val="000000" w:themeColor="text1"/>
                <w:lang w:val="en-US"/>
              </w:rPr>
            </w:pPr>
            <w:proofErr w:type="spellStart"/>
            <w:r>
              <w:rPr>
                <w:color w:val="000000" w:themeColor="text1"/>
                <w:lang w:val="en-US"/>
              </w:rPr>
              <w:t>Kran</w:t>
            </w:r>
            <w:proofErr w:type="spellEnd"/>
            <w:r>
              <w:rPr>
                <w:color w:val="000000" w:themeColor="text1"/>
                <w:lang w:val="en-US"/>
              </w:rPr>
              <w:t xml:space="preserve"> Double</w:t>
            </w:r>
          </w:p>
        </w:tc>
        <w:tc>
          <w:tcPr>
            <w:tcW w:w="1014" w:type="pct"/>
          </w:tcPr>
          <w:p w:rsidR="00F33B45" w:rsidRPr="00E8779E" w:rsidRDefault="003A2772" w:rsidP="004F2AF7">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157.000,-</w:t>
            </w:r>
          </w:p>
        </w:tc>
        <w:tc>
          <w:tcPr>
            <w:tcW w:w="797" w:type="pct"/>
          </w:tcPr>
          <w:p w:rsidR="00F33B45" w:rsidRPr="00E8779E" w:rsidRDefault="002C51BD"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rPr>
            </w:pPr>
          </w:p>
        </w:tc>
      </w:tr>
      <w:tr w:rsidR="00F33B45" w:rsidRPr="004F2AF7" w:rsidTr="00414AE8">
        <w:tc>
          <w:tcPr>
            <w:tcW w:w="332" w:type="pct"/>
          </w:tcPr>
          <w:p w:rsidR="00F33B45" w:rsidRPr="00E8779E" w:rsidRDefault="002C51BD" w:rsidP="004F2AF7">
            <w:pPr>
              <w:pStyle w:val="Default"/>
              <w:spacing w:line="276" w:lineRule="auto"/>
              <w:ind w:left="426" w:hanging="426"/>
              <w:jc w:val="both"/>
              <w:rPr>
                <w:color w:val="000000" w:themeColor="text1"/>
                <w:lang w:val="en-US"/>
              </w:rPr>
            </w:pPr>
            <w:r>
              <w:rPr>
                <w:color w:val="000000" w:themeColor="text1"/>
                <w:lang w:val="en-US"/>
              </w:rPr>
              <w:t>3</w:t>
            </w:r>
          </w:p>
        </w:tc>
        <w:tc>
          <w:tcPr>
            <w:tcW w:w="582" w:type="pct"/>
          </w:tcPr>
          <w:p w:rsidR="00F33B45" w:rsidRPr="00E8779E" w:rsidRDefault="002C51BD" w:rsidP="004F2AF7">
            <w:pPr>
              <w:pStyle w:val="Default"/>
              <w:spacing w:line="276" w:lineRule="auto"/>
              <w:ind w:left="426" w:hanging="426"/>
              <w:jc w:val="both"/>
              <w:rPr>
                <w:color w:val="000000" w:themeColor="text1"/>
                <w:lang w:val="en-US"/>
              </w:rPr>
            </w:pPr>
            <w:proofErr w:type="spellStart"/>
            <w:r>
              <w:rPr>
                <w:color w:val="000000" w:themeColor="text1"/>
                <w:lang w:val="en-US"/>
              </w:rPr>
              <w:t>Kran</w:t>
            </w:r>
            <w:proofErr w:type="spellEnd"/>
          </w:p>
        </w:tc>
        <w:tc>
          <w:tcPr>
            <w:tcW w:w="1308" w:type="pct"/>
          </w:tcPr>
          <w:p w:rsidR="00F33B45" w:rsidRPr="00E8779E" w:rsidRDefault="002C51BD" w:rsidP="004F2AF7">
            <w:pPr>
              <w:pStyle w:val="Default"/>
              <w:spacing w:line="276" w:lineRule="auto"/>
              <w:ind w:left="426" w:hanging="426"/>
              <w:jc w:val="both"/>
              <w:rPr>
                <w:color w:val="000000" w:themeColor="text1"/>
                <w:lang w:val="en-US"/>
              </w:rPr>
            </w:pPr>
            <w:r>
              <w:rPr>
                <w:color w:val="000000" w:themeColor="text1"/>
                <w:lang w:val="en-US"/>
              </w:rPr>
              <w:t xml:space="preserve">Jet Shower </w:t>
            </w:r>
            <w:proofErr w:type="spellStart"/>
            <w:r>
              <w:rPr>
                <w:color w:val="000000" w:themeColor="text1"/>
                <w:lang w:val="en-US"/>
              </w:rPr>
              <w:t>Onda</w:t>
            </w:r>
            <w:proofErr w:type="spellEnd"/>
          </w:p>
        </w:tc>
        <w:tc>
          <w:tcPr>
            <w:tcW w:w="1014" w:type="pct"/>
          </w:tcPr>
          <w:p w:rsidR="00F33B45" w:rsidRPr="00E8779E" w:rsidRDefault="003A2772" w:rsidP="004F2AF7">
            <w:pPr>
              <w:pStyle w:val="Default"/>
              <w:spacing w:line="276" w:lineRule="auto"/>
              <w:ind w:left="426" w:hanging="426"/>
              <w:jc w:val="both"/>
              <w:rPr>
                <w:color w:val="000000" w:themeColor="text1"/>
                <w:lang w:val="en-US"/>
              </w:rPr>
            </w:pPr>
            <w:proofErr w:type="spellStart"/>
            <w:r>
              <w:rPr>
                <w:color w:val="000000" w:themeColor="text1"/>
                <w:lang w:val="en-US"/>
              </w:rPr>
              <w:t>Rp</w:t>
            </w:r>
            <w:proofErr w:type="spellEnd"/>
            <w:r>
              <w:rPr>
                <w:color w:val="000000" w:themeColor="text1"/>
                <w:lang w:val="en-US"/>
              </w:rPr>
              <w:t xml:space="preserve">. </w:t>
            </w:r>
            <w:r w:rsidR="00E8779E">
              <w:rPr>
                <w:color w:val="000000" w:themeColor="text1"/>
                <w:lang w:val="en-US"/>
              </w:rPr>
              <w:t>135.000,-</w:t>
            </w:r>
          </w:p>
        </w:tc>
        <w:tc>
          <w:tcPr>
            <w:tcW w:w="797" w:type="pct"/>
          </w:tcPr>
          <w:p w:rsidR="00F33B45" w:rsidRPr="00E8779E" w:rsidRDefault="002C51BD" w:rsidP="004F2AF7">
            <w:pPr>
              <w:pStyle w:val="Default"/>
              <w:spacing w:line="276" w:lineRule="auto"/>
              <w:ind w:left="426" w:hanging="426"/>
              <w:jc w:val="both"/>
              <w:rPr>
                <w:color w:val="000000" w:themeColor="text1"/>
                <w:lang w:val="en-US"/>
              </w:rPr>
            </w:pPr>
            <w:r>
              <w:rPr>
                <w:color w:val="000000" w:themeColor="text1"/>
                <w:lang w:val="en-US"/>
              </w:rPr>
              <w:t>Pcs</w:t>
            </w:r>
          </w:p>
        </w:tc>
        <w:tc>
          <w:tcPr>
            <w:tcW w:w="966" w:type="pct"/>
          </w:tcPr>
          <w:p w:rsidR="00F33B45" w:rsidRPr="004F2AF7" w:rsidRDefault="00F33B45" w:rsidP="004F2AF7">
            <w:pPr>
              <w:pStyle w:val="Default"/>
              <w:spacing w:line="276" w:lineRule="auto"/>
              <w:ind w:left="426" w:hanging="426"/>
              <w:jc w:val="both"/>
              <w:rPr>
                <w:color w:val="000000" w:themeColor="text1"/>
              </w:rPr>
            </w:pPr>
          </w:p>
        </w:tc>
      </w:tr>
      <w:tr w:rsidR="00F33B45" w:rsidRPr="004F2AF7" w:rsidTr="00414AE8">
        <w:tc>
          <w:tcPr>
            <w:tcW w:w="332" w:type="pct"/>
          </w:tcPr>
          <w:p w:rsidR="00F33B45" w:rsidRPr="004F2AF7" w:rsidRDefault="00F33B45" w:rsidP="004F2AF7">
            <w:pPr>
              <w:pStyle w:val="Default"/>
              <w:spacing w:line="276" w:lineRule="auto"/>
              <w:ind w:left="426" w:hanging="426"/>
              <w:jc w:val="both"/>
              <w:rPr>
                <w:color w:val="000000" w:themeColor="text1"/>
              </w:rPr>
            </w:pPr>
          </w:p>
        </w:tc>
        <w:tc>
          <w:tcPr>
            <w:tcW w:w="582" w:type="pct"/>
          </w:tcPr>
          <w:p w:rsidR="00F33B45" w:rsidRPr="004F2AF7" w:rsidRDefault="00F33B45" w:rsidP="004F2AF7">
            <w:pPr>
              <w:pStyle w:val="Default"/>
              <w:spacing w:line="276" w:lineRule="auto"/>
              <w:ind w:left="426" w:hanging="426"/>
              <w:jc w:val="both"/>
              <w:rPr>
                <w:color w:val="000000" w:themeColor="text1"/>
              </w:rPr>
            </w:pPr>
          </w:p>
        </w:tc>
        <w:tc>
          <w:tcPr>
            <w:tcW w:w="1308" w:type="pct"/>
          </w:tcPr>
          <w:p w:rsidR="00F33B45" w:rsidRPr="004F2AF7" w:rsidRDefault="00F33B45" w:rsidP="004F2AF7">
            <w:pPr>
              <w:pStyle w:val="Default"/>
              <w:spacing w:line="276" w:lineRule="auto"/>
              <w:ind w:left="426" w:hanging="426"/>
              <w:jc w:val="both"/>
              <w:rPr>
                <w:color w:val="000000" w:themeColor="text1"/>
              </w:rPr>
            </w:pPr>
          </w:p>
        </w:tc>
        <w:tc>
          <w:tcPr>
            <w:tcW w:w="1014" w:type="pct"/>
          </w:tcPr>
          <w:p w:rsidR="00F33B45" w:rsidRPr="004F2AF7" w:rsidRDefault="00F33B45" w:rsidP="004F2AF7">
            <w:pPr>
              <w:pStyle w:val="Default"/>
              <w:spacing w:line="276" w:lineRule="auto"/>
              <w:ind w:left="426" w:hanging="426"/>
              <w:jc w:val="both"/>
              <w:rPr>
                <w:color w:val="000000" w:themeColor="text1"/>
              </w:rPr>
            </w:pPr>
          </w:p>
        </w:tc>
        <w:tc>
          <w:tcPr>
            <w:tcW w:w="797" w:type="pct"/>
          </w:tcPr>
          <w:p w:rsidR="00F33B45" w:rsidRPr="004F2AF7" w:rsidRDefault="00F33B45" w:rsidP="004F2AF7">
            <w:pPr>
              <w:pStyle w:val="Default"/>
              <w:spacing w:line="276" w:lineRule="auto"/>
              <w:ind w:left="426" w:hanging="426"/>
              <w:jc w:val="both"/>
              <w:rPr>
                <w:color w:val="000000" w:themeColor="text1"/>
              </w:rPr>
            </w:pPr>
          </w:p>
        </w:tc>
        <w:tc>
          <w:tcPr>
            <w:tcW w:w="966" w:type="pct"/>
          </w:tcPr>
          <w:p w:rsidR="00F33B45" w:rsidRPr="004F2AF7" w:rsidRDefault="00F33B45" w:rsidP="004F2AF7">
            <w:pPr>
              <w:pStyle w:val="Default"/>
              <w:spacing w:line="276" w:lineRule="auto"/>
              <w:ind w:left="426" w:hanging="426"/>
              <w:jc w:val="both"/>
              <w:rPr>
                <w:color w:val="000000" w:themeColor="text1"/>
              </w:rPr>
            </w:pPr>
          </w:p>
        </w:tc>
      </w:tr>
    </w:tbl>
    <w:p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r w:rsidR="0084356D" w:rsidRPr="004F2AF7">
        <w:rPr>
          <w:color w:val="000000" w:themeColor="text1"/>
        </w:rPr>
        <w:t xml:space="preserve">produk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proofErr w:type="spellStart"/>
      <w:r w:rsidR="002C51BD">
        <w:rPr>
          <w:lang w:val="en-US"/>
        </w:rPr>
        <w:t>dan</w:t>
      </w:r>
      <w:proofErr w:type="spellEnd"/>
      <w:r w:rsidR="00A67E4C" w:rsidRPr="00FB5AE6">
        <w:rPr>
          <w:lang w:val="en-US"/>
        </w:rPr>
        <w:t xml:space="preserve">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rsidR="007D7353" w:rsidRPr="004F2AF7" w:rsidRDefault="006921BD"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w:t>
      </w:r>
      <w:r w:rsidR="000A4DEB" w:rsidRPr="004F2AF7">
        <w:rPr>
          <w:color w:val="000000" w:themeColor="text1"/>
        </w:rPr>
        <w:t>yat</w:t>
      </w:r>
      <w:r w:rsidRPr="004F2AF7">
        <w:rPr>
          <w:color w:val="000000" w:themeColor="text1"/>
        </w:rPr>
        <w:t xml:space="preserve"> </w:t>
      </w:r>
      <w:r w:rsidR="006257F5" w:rsidRPr="004F2AF7">
        <w:rPr>
          <w:color w:val="000000" w:themeColor="text1"/>
        </w:rPr>
        <w:t>(1)</w:t>
      </w:r>
      <w:r w:rsidR="000A4DEB" w:rsidRPr="004F2AF7">
        <w:rPr>
          <w:color w:val="000000" w:themeColor="text1"/>
        </w:rPr>
        <w:t xml:space="preserve"> </w:t>
      </w:r>
      <w:r w:rsidRPr="004F2AF7">
        <w:rPr>
          <w:color w:val="000000" w:themeColor="text1"/>
        </w:rPr>
        <w:t>di</w:t>
      </w:r>
      <w:r w:rsidR="006257F5" w:rsidRPr="004F2AF7">
        <w:rPr>
          <w:color w:val="000000" w:themeColor="text1"/>
        </w:rPr>
        <w:t xml:space="preserve"> </w:t>
      </w:r>
      <w:r w:rsidRPr="004F2AF7">
        <w:rPr>
          <w:color w:val="000000" w:themeColor="text1"/>
        </w:rPr>
        <w:t>atas</w:t>
      </w:r>
      <w:r w:rsidR="0008012D" w:rsidRPr="004F2AF7">
        <w:rPr>
          <w:color w:val="000000" w:themeColor="text1"/>
        </w:rPr>
        <w:t xml:space="preserve"> </w:t>
      </w:r>
      <w:r w:rsidR="000A4DEB" w:rsidRPr="004F2AF7">
        <w:rPr>
          <w:color w:val="000000" w:themeColor="text1"/>
        </w:rPr>
        <w:t>belum</w:t>
      </w:r>
      <w:r w:rsidRPr="004F2AF7">
        <w:rPr>
          <w:color w:val="000000" w:themeColor="text1"/>
        </w:rPr>
        <w:t xml:space="preserve"> termasuk pajak</w:t>
      </w:r>
      <w:r w:rsidR="00C419A0" w:rsidRPr="004F2AF7">
        <w:rPr>
          <w:color w:val="000000" w:themeColor="text1"/>
        </w:rPr>
        <w:t xml:space="preserve"> (PPN), PPN ditanggung </w:t>
      </w:r>
      <w:r w:rsidR="00C419A0" w:rsidRPr="004F2AF7">
        <w:rPr>
          <w:b/>
          <w:color w:val="000000" w:themeColor="text1"/>
        </w:rPr>
        <w:t>Pihak Kedua</w:t>
      </w:r>
      <w:r w:rsidR="007D7353" w:rsidRPr="004F2AF7">
        <w:rPr>
          <w:b/>
          <w:color w:val="000000" w:themeColor="text1"/>
        </w:rPr>
        <w:t>.</w:t>
      </w:r>
    </w:p>
    <w:p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proofErr w:type="spellStart"/>
      <w:r w:rsidR="00EC55B9">
        <w:rPr>
          <w:color w:val="000000" w:themeColor="text1"/>
          <w:lang w:val="en-US"/>
        </w:rPr>
        <w:t>disepakati</w:t>
      </w:r>
      <w:proofErr w:type="spellEnd"/>
      <w:r w:rsidR="00EC55B9">
        <w:rPr>
          <w:color w:val="000000" w:themeColor="text1"/>
          <w:lang w:val="en-US"/>
        </w:rPr>
        <w:t xml:space="preserve"> </w:t>
      </w:r>
      <w:proofErr w:type="spellStart"/>
      <w:r w:rsidR="00EC55B9">
        <w:rPr>
          <w:color w:val="000000" w:themeColor="text1"/>
          <w:lang w:val="en-US"/>
        </w:rPr>
        <w:t>oleh</w:t>
      </w:r>
      <w:proofErr w:type="spellEnd"/>
      <w:r w:rsidR="00EC55B9">
        <w:rPr>
          <w:color w:val="000000" w:themeColor="text1"/>
          <w:lang w:val="en-US"/>
        </w:rPr>
        <w:t xml:space="preserve"> para </w:t>
      </w:r>
      <w:proofErr w:type="spellStart"/>
      <w:r w:rsidR="00EC55B9">
        <w:rPr>
          <w:color w:val="000000" w:themeColor="text1"/>
          <w:lang w:val="en-US"/>
        </w:rPr>
        <w:t>pihak</w:t>
      </w:r>
      <w:proofErr w:type="spellEnd"/>
      <w:r w:rsidR="00EC55B9">
        <w:rPr>
          <w:color w:val="000000" w:themeColor="text1"/>
          <w:lang w:val="en-US"/>
        </w:rPr>
        <w:t xml:space="preserve"> yang </w:t>
      </w:r>
      <w:r w:rsidRPr="008E7BD2">
        <w:rPr>
          <w:color w:val="000000" w:themeColor="text1"/>
        </w:rPr>
        <w:t>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w:t>
      </w:r>
      <w:proofErr w:type="spellStart"/>
      <w:r w:rsidR="00FC0358">
        <w:rPr>
          <w:bCs/>
          <w:color w:val="000000" w:themeColor="text1"/>
          <w:lang w:val="en-US"/>
        </w:rPr>
        <w:t>dan</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proofErr w:type="spellStart"/>
      <w:r>
        <w:rPr>
          <w:bCs/>
          <w:color w:val="000000" w:themeColor="text1"/>
          <w:lang w:val="en-US"/>
        </w:rPr>
        <w:t>dan</w:t>
      </w:r>
      <w:proofErr w:type="spellEnd"/>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2C51BD" w:rsidRDefault="00A812BE" w:rsidP="00E8779E">
      <w:pPr>
        <w:pStyle w:val="Default"/>
        <w:numPr>
          <w:ilvl w:val="0"/>
          <w:numId w:val="11"/>
        </w:numPr>
        <w:spacing w:line="276" w:lineRule="auto"/>
        <w:ind w:left="567" w:hanging="567"/>
        <w:jc w:val="both"/>
        <w:rPr>
          <w:bCs/>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rsidR="00E8779E" w:rsidRDefault="00E8779E" w:rsidP="004F2AF7">
      <w:pPr>
        <w:pStyle w:val="Default"/>
        <w:spacing w:line="276" w:lineRule="auto"/>
        <w:jc w:val="center"/>
        <w:rPr>
          <w:b/>
          <w:bCs/>
          <w:color w:val="auto"/>
        </w:rPr>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2C51BD">
        <w:rPr>
          <w:color w:val="000000" w:themeColor="text1"/>
          <w:lang w:val="en-US"/>
        </w:rPr>
        <w:t>184-00-0354818-5</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2C51BD">
        <w:rPr>
          <w:color w:val="000000" w:themeColor="text1"/>
          <w:lang w:val="en-US"/>
        </w:rPr>
        <w:t xml:space="preserve">Muhammad </w:t>
      </w:r>
      <w:proofErr w:type="spellStart"/>
      <w:r w:rsidR="002C51BD">
        <w:rPr>
          <w:color w:val="000000" w:themeColor="text1"/>
          <w:lang w:val="en-US"/>
        </w:rPr>
        <w:t>Darmaji</w:t>
      </w:r>
      <w:proofErr w:type="spellEnd"/>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2C51BD">
        <w:rPr>
          <w:color w:val="000000" w:themeColor="text1"/>
          <w:lang w:val="en-US"/>
        </w:rPr>
        <w:t>Bank Mandiri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2C51BD">
        <w:rPr>
          <w:color w:val="000000" w:themeColor="text1"/>
          <w:lang w:val="en-US"/>
        </w:rPr>
        <w:t xml:space="preserve">KCP </w:t>
      </w:r>
      <w:proofErr w:type="spellStart"/>
      <w:r w:rsidR="002C51BD">
        <w:rPr>
          <w:color w:val="000000" w:themeColor="text1"/>
          <w:lang w:val="en-US"/>
        </w:rPr>
        <w:t>Kalinyamatan</w:t>
      </w:r>
      <w:proofErr w:type="spellEnd"/>
      <w:r w:rsidR="002C51BD">
        <w:rPr>
          <w:color w:val="000000" w:themeColor="text1"/>
          <w:lang w:val="en-US"/>
        </w:rPr>
        <w:t xml:space="preserve"> </w:t>
      </w:r>
      <w:proofErr w:type="spellStart"/>
      <w:r w:rsidR="002C51BD">
        <w:rPr>
          <w:color w:val="000000" w:themeColor="text1"/>
          <w:lang w:val="en-US"/>
        </w:rPr>
        <w:t>Jepara</w:t>
      </w:r>
      <w:proofErr w:type="spellEnd"/>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w:t>
      </w:r>
      <w:r w:rsidR="002C51BD">
        <w:rPr>
          <w:color w:val="000000" w:themeColor="text1"/>
          <w:lang w:val="en-US"/>
        </w:rPr>
        <w:t>14</w:t>
      </w:r>
      <w:r w:rsidR="00C4481B" w:rsidRPr="004F2AF7">
        <w:rPr>
          <w:color w:val="000000" w:themeColor="text1"/>
        </w:rPr>
        <w:t xml:space="preserve"> </w:t>
      </w:r>
      <w:r w:rsidR="009644E5" w:rsidRPr="004F2AF7">
        <w:rPr>
          <w:color w:val="000000" w:themeColor="text1"/>
        </w:rPr>
        <w:t>(</w:t>
      </w:r>
      <w:proofErr w:type="spellStart"/>
      <w:r w:rsidR="002C51BD">
        <w:rPr>
          <w:color w:val="000000" w:themeColor="text1"/>
          <w:lang w:val="en-US"/>
        </w:rPr>
        <w:t>empat</w:t>
      </w:r>
      <w:proofErr w:type="spellEnd"/>
      <w:r w:rsidR="002C51BD">
        <w:rPr>
          <w:color w:val="000000" w:themeColor="text1"/>
          <w:lang w:val="en-US"/>
        </w:rPr>
        <w:t xml:space="preserve"> </w:t>
      </w:r>
      <w:proofErr w:type="spellStart"/>
      <w:r w:rsidR="002C51BD">
        <w:rPr>
          <w:color w:val="000000" w:themeColor="text1"/>
          <w:lang w:val="en-US"/>
        </w:rPr>
        <w:t>belas</w:t>
      </w:r>
      <w:proofErr w:type="spellEnd"/>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3B348F">
        <w:rPr>
          <w:rFonts w:eastAsiaTheme="minorEastAsia" w:cs="Times New Roman"/>
          <w:color w:val="000000"/>
          <w:kern w:val="0"/>
          <w:lang w:val="en-US" w:eastAsia="id-ID" w:bidi="ar-SA"/>
        </w:rPr>
        <w:t xml:space="preserve">15 </w:t>
      </w:r>
      <w:proofErr w:type="spellStart"/>
      <w:r w:rsidR="003B348F">
        <w:rPr>
          <w:rFonts w:eastAsiaTheme="minorEastAsia" w:cs="Times New Roman"/>
          <w:color w:val="000000"/>
          <w:kern w:val="0"/>
          <w:lang w:val="en-US" w:eastAsia="id-ID" w:bidi="ar-SA"/>
        </w:rPr>
        <w:t>Maret</w:t>
      </w:r>
      <w:proofErr w:type="spellEnd"/>
      <w:r w:rsidR="003B348F">
        <w:rPr>
          <w:rFonts w:eastAsiaTheme="minorEastAsia" w:cs="Times New Roman"/>
          <w:color w:val="000000"/>
          <w:kern w:val="0"/>
          <w:lang w:val="en-US" w:eastAsia="id-ID" w:bidi="ar-SA"/>
        </w:rPr>
        <w:t xml:space="preserve"> 2023</w:t>
      </w:r>
      <w:r w:rsidR="00E16BCC" w:rsidRPr="004F2AF7">
        <w:rPr>
          <w:rFonts w:eastAsiaTheme="minorEastAsia" w:cs="Times New Roman"/>
          <w:color w:val="000000"/>
          <w:kern w:val="0"/>
          <w:lang w:val="id-ID" w:eastAsia="id-ID" w:bidi="ar-SA"/>
        </w:rPr>
        <w:t xml:space="preserve"> sampai dengan tanggal </w:t>
      </w:r>
      <w:r w:rsidR="003B348F">
        <w:rPr>
          <w:rFonts w:eastAsiaTheme="minorEastAsia" w:cs="Times New Roman"/>
          <w:color w:val="000000"/>
          <w:kern w:val="0"/>
          <w:lang w:val="en-US" w:eastAsia="id-ID" w:bidi="ar-SA"/>
        </w:rPr>
        <w:t xml:space="preserve">14 </w:t>
      </w:r>
      <w:proofErr w:type="spellStart"/>
      <w:r w:rsidR="003B348F">
        <w:rPr>
          <w:rFonts w:eastAsiaTheme="minorEastAsia" w:cs="Times New Roman"/>
          <w:color w:val="000000"/>
          <w:kern w:val="0"/>
          <w:lang w:val="en-US" w:eastAsia="id-ID" w:bidi="ar-SA"/>
        </w:rPr>
        <w:t>Maret</w:t>
      </w:r>
      <w:proofErr w:type="spellEnd"/>
      <w:r w:rsidR="003B348F">
        <w:rPr>
          <w:rFonts w:eastAsiaTheme="minorEastAsia" w:cs="Times New Roman"/>
          <w:color w:val="000000"/>
          <w:kern w:val="0"/>
          <w:lang w:val="en-US" w:eastAsia="id-ID" w:bidi="ar-SA"/>
        </w:rPr>
        <w:t xml:space="preserve"> 2024.</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proofErr w:type="spellStart"/>
      <w:r w:rsidRPr="004F2AF7">
        <w:rPr>
          <w:lang w:val="en-US"/>
        </w:rPr>
        <w:t>dan</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lastRenderedPageBreak/>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w:t>
      </w:r>
      <w:proofErr w:type="spellStart"/>
      <w:r w:rsidRPr="004F2AF7">
        <w:rPr>
          <w:rFonts w:cs="Times New Roman"/>
          <w:color w:val="000000" w:themeColor="text1"/>
        </w:rPr>
        <w:t>dan</w:t>
      </w:r>
      <w:proofErr w:type="spellEnd"/>
      <w:r w:rsidRPr="004F2AF7">
        <w:rPr>
          <w:rFonts w:cs="Times New Roman"/>
          <w:color w:val="000000" w:themeColor="text1"/>
        </w:rPr>
        <w:t xml:space="preserve">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3B348F">
        <w:rPr>
          <w:rFonts w:cs="Times New Roman"/>
          <w:color w:val="000000" w:themeColor="text1"/>
          <w:lang w:val="en-US"/>
        </w:rPr>
        <w:t>TB. LANGGENG JAYA</w:t>
      </w:r>
    </w:p>
    <w:p w:rsidR="00AB39AE" w:rsidRPr="00E8779E" w:rsidRDefault="00EF15BE" w:rsidP="00E8779E">
      <w:pPr>
        <w:pStyle w:val="ListParagraph"/>
        <w:ind w:left="567"/>
        <w:rPr>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 xml:space="preserve">: </w:t>
      </w:r>
      <w:proofErr w:type="spellStart"/>
      <w:r w:rsidR="003B348F" w:rsidRPr="003B348F">
        <w:rPr>
          <w:lang w:val="en-US"/>
        </w:rPr>
        <w:t>Bendowangen</w:t>
      </w:r>
      <w:proofErr w:type="spellEnd"/>
      <w:r w:rsidR="003B348F" w:rsidRPr="003B348F">
        <w:rPr>
          <w:lang w:val="en-US"/>
        </w:rPr>
        <w:t xml:space="preserve"> </w:t>
      </w:r>
      <w:proofErr w:type="spellStart"/>
      <w:proofErr w:type="gramStart"/>
      <w:r w:rsidR="003B348F" w:rsidRPr="003B348F">
        <w:rPr>
          <w:lang w:val="en-US"/>
        </w:rPr>
        <w:t>Rt</w:t>
      </w:r>
      <w:proofErr w:type="spellEnd"/>
      <w:proofErr w:type="gramEnd"/>
      <w:r w:rsidR="003B348F" w:rsidRPr="003B348F">
        <w:rPr>
          <w:lang w:val="en-US"/>
        </w:rPr>
        <w:t xml:space="preserve"> 03 </w:t>
      </w:r>
      <w:proofErr w:type="spellStart"/>
      <w:r w:rsidR="003B348F" w:rsidRPr="003B348F">
        <w:rPr>
          <w:lang w:val="en-US"/>
        </w:rPr>
        <w:t>Rw</w:t>
      </w:r>
      <w:proofErr w:type="spellEnd"/>
      <w:r w:rsidR="003B348F" w:rsidRPr="003B348F">
        <w:rPr>
          <w:lang w:val="en-US"/>
        </w:rPr>
        <w:t xml:space="preserve"> 01 </w:t>
      </w:r>
      <w:proofErr w:type="spellStart"/>
      <w:r w:rsidR="003B348F" w:rsidRPr="003B348F">
        <w:rPr>
          <w:lang w:val="en-US"/>
        </w:rPr>
        <w:t>Mayong</w:t>
      </w:r>
      <w:proofErr w:type="spellEnd"/>
      <w:r w:rsidR="003B348F" w:rsidRPr="003B348F">
        <w:rPr>
          <w:lang w:val="en-US"/>
        </w:rPr>
        <w:t xml:space="preserve"> </w:t>
      </w:r>
      <w:proofErr w:type="spellStart"/>
      <w:r w:rsidR="003B348F" w:rsidRPr="003B348F">
        <w:rPr>
          <w:lang w:val="en-US"/>
        </w:rPr>
        <w:t>Lor</w:t>
      </w:r>
      <w:proofErr w:type="spellEnd"/>
      <w:r w:rsidR="003B348F" w:rsidRPr="003B348F">
        <w:rPr>
          <w:lang w:val="en-US"/>
        </w:rPr>
        <w:t xml:space="preserve">, </w:t>
      </w:r>
      <w:proofErr w:type="spellStart"/>
      <w:r w:rsidR="003B348F" w:rsidRPr="003B348F">
        <w:rPr>
          <w:lang w:val="en-US"/>
        </w:rPr>
        <w:t>Mayong</w:t>
      </w:r>
      <w:proofErr w:type="spellEnd"/>
      <w:r w:rsidR="003B348F" w:rsidRPr="003B348F">
        <w:rPr>
          <w:lang w:val="en-US"/>
        </w:rPr>
        <w:t xml:space="preserve">, </w:t>
      </w:r>
      <w:proofErr w:type="spellStart"/>
      <w:r w:rsidR="003B348F" w:rsidRPr="003B348F">
        <w:rPr>
          <w:lang w:val="en-US"/>
        </w:rPr>
        <w:t>Jepara</w:t>
      </w:r>
      <w:proofErr w:type="spellEnd"/>
      <w:r w:rsidR="003B348F" w:rsidRPr="003B348F">
        <w:rPr>
          <w:lang w:val="en-US"/>
        </w:rPr>
        <w:t xml:space="preserve">, </w:t>
      </w:r>
      <w:proofErr w:type="spellStart"/>
      <w:r w:rsidR="003B348F" w:rsidRPr="003B348F">
        <w:rPr>
          <w:lang w:val="en-US"/>
        </w:rPr>
        <w:t>Jawa</w:t>
      </w:r>
      <w:proofErr w:type="spellEnd"/>
      <w:r w:rsidR="003B348F" w:rsidRPr="003B348F">
        <w:rPr>
          <w:lang w:val="en-US"/>
        </w:rPr>
        <w:t xml:space="preserve"> Tengah.</w:t>
      </w:r>
    </w:p>
    <w:p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3B348F">
        <w:rPr>
          <w:rFonts w:cs="Times New Roman"/>
          <w:color w:val="000000" w:themeColor="text1"/>
          <w:lang w:val="en-US"/>
        </w:rPr>
        <w:t>0812-2826-2000</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3B348F">
        <w:rPr>
          <w:rFonts w:cs="Times New Roman"/>
          <w:color w:val="000000" w:themeColor="text1"/>
          <w:lang w:val="en-US"/>
        </w:rPr>
        <w:t>-</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3B348F">
        <w:rPr>
          <w:rFonts w:cs="Times New Roman"/>
          <w:color w:val="000000" w:themeColor="text1"/>
          <w:lang w:val="en-US"/>
        </w:rPr>
        <w:t xml:space="preserve">Bp. </w:t>
      </w:r>
      <w:proofErr w:type="spellStart"/>
      <w:r w:rsidR="003B348F">
        <w:rPr>
          <w:rFonts w:cs="Times New Roman"/>
          <w:color w:val="000000" w:themeColor="text1"/>
          <w:lang w:val="en-US"/>
        </w:rPr>
        <w:t>Moh</w:t>
      </w:r>
      <w:proofErr w:type="spellEnd"/>
      <w:r w:rsidR="003B348F">
        <w:rPr>
          <w:rFonts w:cs="Times New Roman"/>
          <w:color w:val="000000" w:themeColor="text1"/>
          <w:lang w:val="en-US"/>
        </w:rPr>
        <w:t xml:space="preserve"> </w:t>
      </w:r>
      <w:proofErr w:type="spellStart"/>
      <w:r w:rsidR="003B348F">
        <w:rPr>
          <w:rFonts w:cs="Times New Roman"/>
          <w:color w:val="000000" w:themeColor="text1"/>
          <w:lang w:val="en-US"/>
        </w:rPr>
        <w:t>Darmaji</w:t>
      </w:r>
      <w:proofErr w:type="spellEnd"/>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E8779E">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rsidR="001E0CD7" w:rsidRPr="00E8779E" w:rsidRDefault="002952FC" w:rsidP="00E8779E">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3B348F">
        <w:rPr>
          <w:rFonts w:cs="Times New Roman"/>
          <w:color w:val="000000" w:themeColor="text1"/>
        </w:rPr>
        <w:t>0291-7512101</w:t>
      </w:r>
    </w:p>
    <w:p w:rsidR="00EF15BE"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3B348F">
        <w:rPr>
          <w:rFonts w:cs="Times New Roman"/>
          <w:lang w:val="en-US"/>
        </w:rPr>
        <w:t>ga_03@sami-jf.co.id</w:t>
      </w:r>
    </w:p>
    <w:p w:rsidR="00EF15BE" w:rsidRPr="00E8779E"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3B348F">
        <w:rPr>
          <w:rFonts w:cs="Times New Roman"/>
          <w:color w:val="000000" w:themeColor="text1"/>
          <w:lang w:val="en-US"/>
        </w:rPr>
        <w:t>Ibu</w:t>
      </w:r>
      <w:proofErr w:type="spellEnd"/>
      <w:r w:rsidR="003B348F">
        <w:rPr>
          <w:rFonts w:cs="Times New Roman"/>
          <w:color w:val="000000" w:themeColor="text1"/>
          <w:lang w:val="en-US"/>
        </w:rPr>
        <w:t xml:space="preserve"> </w:t>
      </w:r>
      <w:proofErr w:type="spellStart"/>
      <w:r w:rsidR="003B348F">
        <w:rPr>
          <w:rFonts w:cs="Times New Roman"/>
          <w:color w:val="000000" w:themeColor="text1"/>
          <w:lang w:val="en-US"/>
        </w:rPr>
        <w:t>Aya</w:t>
      </w:r>
      <w:proofErr w:type="spellEnd"/>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E8779E">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E8779E">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 xml:space="preserve">Para </w:t>
      </w:r>
      <w:proofErr w:type="spellStart"/>
      <w:r w:rsidRPr="00E0731A">
        <w:rPr>
          <w:rFonts w:cs="Times New Roman"/>
          <w:color w:val="000000" w:themeColor="text1"/>
        </w:rPr>
        <w:t>Pihak</w:t>
      </w:r>
      <w:proofErr w:type="spellEnd"/>
      <w:r w:rsidRPr="00E0731A">
        <w:rPr>
          <w:rFonts w:cs="Times New Roman"/>
          <w:color w:val="000000" w:themeColor="text1"/>
        </w:rPr>
        <w:t xml:space="preserve"> </w:t>
      </w:r>
      <w:proofErr w:type="spellStart"/>
      <w:r w:rsidRPr="00E0731A">
        <w:rPr>
          <w:rFonts w:cs="Times New Roman"/>
          <w:color w:val="000000" w:themeColor="text1"/>
        </w:rPr>
        <w:t>berhak</w:t>
      </w:r>
      <w:proofErr w:type="spellEnd"/>
      <w:r w:rsidRPr="00E0731A">
        <w:rPr>
          <w:rFonts w:cs="Times New Roman"/>
          <w:color w:val="000000" w:themeColor="text1"/>
        </w:rPr>
        <w:t xml:space="preserve"> </w:t>
      </w:r>
      <w:proofErr w:type="spellStart"/>
      <w:r w:rsidRPr="00E0731A">
        <w:rPr>
          <w:rFonts w:cs="Times New Roman"/>
          <w:color w:val="000000" w:themeColor="text1"/>
        </w:rPr>
        <w:t>melakukan</w:t>
      </w:r>
      <w:proofErr w:type="spellEnd"/>
      <w:r w:rsidRPr="00E0731A">
        <w:rPr>
          <w:rFonts w:cs="Times New Roman"/>
          <w:color w:val="000000" w:themeColor="text1"/>
        </w:rPr>
        <w:t xml:space="preserve"> audit </w:t>
      </w:r>
      <w:proofErr w:type="spellStart"/>
      <w:r w:rsidRPr="00E0731A">
        <w:rPr>
          <w:rFonts w:cs="Times New Roman"/>
          <w:color w:val="000000" w:themeColor="text1"/>
        </w:rPr>
        <w:t>terhadap</w:t>
      </w:r>
      <w:proofErr w:type="spellEnd"/>
      <w:r w:rsidRPr="00E0731A">
        <w:rPr>
          <w:rFonts w:cs="Times New Roman"/>
          <w:color w:val="000000" w:themeColor="text1"/>
        </w:rPr>
        <w:t xml:space="preserve"> </w:t>
      </w:r>
      <w:proofErr w:type="spellStart"/>
      <w:r w:rsidRPr="00E0731A">
        <w:rPr>
          <w:rFonts w:cs="Times New Roman"/>
          <w:color w:val="000000" w:themeColor="text1"/>
        </w:rPr>
        <w:t>pelaksanaan</w:t>
      </w:r>
      <w:proofErr w:type="spellEnd"/>
      <w:r w:rsidRPr="00E0731A">
        <w:rPr>
          <w:rFonts w:cs="Times New Roman"/>
          <w:color w:val="000000" w:themeColor="text1"/>
        </w:rPr>
        <w:t xml:space="preserve"> </w:t>
      </w:r>
      <w:proofErr w:type="spellStart"/>
      <w:r w:rsidRPr="00E0731A">
        <w:rPr>
          <w:rFonts w:cs="Times New Roman"/>
          <w:color w:val="000000" w:themeColor="text1"/>
        </w:rPr>
        <w:t>perjanjian</w:t>
      </w:r>
      <w:proofErr w:type="spellEnd"/>
      <w:r w:rsidRPr="00E0731A">
        <w:rPr>
          <w:rFonts w:cs="Times New Roman"/>
          <w:color w:val="000000" w:themeColor="text1"/>
        </w:rPr>
        <w:t xml:space="preserve"> </w:t>
      </w:r>
      <w:proofErr w:type="spellStart"/>
      <w:r w:rsidRPr="00E0731A">
        <w:rPr>
          <w:rFonts w:cs="Times New Roman"/>
          <w:color w:val="000000" w:themeColor="text1"/>
        </w:rPr>
        <w:t>ini</w:t>
      </w:r>
      <w:proofErr w:type="spellEnd"/>
      <w:r w:rsidRPr="00E0731A">
        <w:rPr>
          <w:rFonts w:cs="Times New Roman"/>
          <w:color w:val="000000" w:themeColor="text1"/>
        </w:rPr>
        <w:t>.</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dan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E8779E" w:rsidRDefault="003B348F"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E8779E">
              <w:rPr>
                <w:rFonts w:ascii="Times New Roman" w:hAnsi="Times New Roman" w:cs="Times New Roman"/>
                <w:b/>
                <w:color w:val="000000" w:themeColor="text1"/>
                <w:sz w:val="24"/>
                <w:szCs w:val="24"/>
                <w:lang w:val="en-US"/>
              </w:rPr>
              <w:t>TB. LANGGENG JAYA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E8779E" w:rsidRDefault="003B348F"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 xml:space="preserve">Muhammad </w:t>
            </w:r>
            <w:proofErr w:type="spellStart"/>
            <w:r>
              <w:rPr>
                <w:rFonts w:ascii="Times New Roman" w:hAnsi="Times New Roman" w:cs="Times New Roman"/>
                <w:b/>
                <w:bCs/>
                <w:color w:val="000000" w:themeColor="text1"/>
                <w:sz w:val="24"/>
                <w:szCs w:val="24"/>
                <w:u w:val="single"/>
                <w:lang w:val="en-US"/>
              </w:rPr>
              <w:t>Darmaji</w:t>
            </w:r>
            <w:proofErr w:type="spellEnd"/>
          </w:p>
          <w:p w:rsidR="007749D3" w:rsidRPr="004F2AF7" w:rsidRDefault="003B348F"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proofErr w:type="spellStart"/>
            <w:r>
              <w:rPr>
                <w:rFonts w:ascii="Times New Roman" w:hAnsi="Times New Roman" w:cs="Times New Roman"/>
                <w:color w:val="000000" w:themeColor="text1"/>
                <w:sz w:val="24"/>
                <w:szCs w:val="24"/>
                <w:lang w:val="en-US"/>
              </w:rPr>
              <w:t>Pemilik</w:t>
            </w:r>
            <w:proofErr w:type="spellEnd"/>
            <w:r>
              <w:rPr>
                <w:rFonts w:ascii="Times New Roman" w:hAnsi="Times New Roman" w:cs="Times New Roman"/>
                <w:color w:val="000000" w:themeColor="text1"/>
                <w:sz w:val="24"/>
                <w:szCs w:val="24"/>
                <w:lang w:val="en-US"/>
              </w:rPr>
              <w:t xml:space="preserve"> </w:t>
            </w:r>
            <w:proofErr w:type="spellStart"/>
            <w:r>
              <w:rPr>
                <w:rFonts w:ascii="Times New Roman" w:hAnsi="Times New Roman" w:cs="Times New Roman"/>
                <w:color w:val="000000" w:themeColor="text1"/>
                <w:sz w:val="24"/>
                <w:szCs w:val="24"/>
                <w:lang w:val="en-US"/>
              </w:rPr>
              <w:t>Toko</w:t>
            </w:r>
            <w:proofErr w:type="spellEnd"/>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E8779E" w:rsidRDefault="00857E78"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 xml:space="preserve">Kawasaki </w:t>
            </w:r>
            <w:proofErr w:type="spellStart"/>
            <w:r>
              <w:rPr>
                <w:rFonts w:ascii="Times New Roman" w:hAnsi="Times New Roman" w:cs="Times New Roman"/>
                <w:b/>
                <w:color w:val="000000" w:themeColor="text1"/>
                <w:sz w:val="24"/>
                <w:szCs w:val="24"/>
                <w:u w:val="single"/>
                <w:lang w:val="en-US"/>
              </w:rPr>
              <w:t>Nozomi</w:t>
            </w:r>
            <w:proofErr w:type="spellEnd"/>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0C3" w:rsidRDefault="005830C3" w:rsidP="001A0EC8">
      <w:pPr>
        <w:spacing w:after="0" w:line="240" w:lineRule="auto"/>
      </w:pPr>
      <w:r>
        <w:separator/>
      </w:r>
    </w:p>
  </w:endnote>
  <w:endnote w:type="continuationSeparator" w:id="0">
    <w:p w:rsidR="005830C3" w:rsidRDefault="00583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296921">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296921">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E8779E" w:rsidRPr="00E8779E" w:rsidRDefault="00E8779E" w:rsidP="00E8779E">
    <w:pPr>
      <w:pStyle w:val="Footer"/>
      <w:rPr>
        <w:rFonts w:ascii="Times New Roman" w:hAnsi="Times New Roman" w:cs="Times New Roman"/>
        <w:color w:val="000000" w:themeColor="text1"/>
        <w:sz w:val="16"/>
        <w:szCs w:val="16"/>
        <w:lang w:val="en-US"/>
      </w:rPr>
    </w:pPr>
    <w:r w:rsidRPr="00E8779E">
      <w:rPr>
        <w:rFonts w:ascii="Times New Roman" w:hAnsi="Times New Roman" w:cs="Times New Roman"/>
        <w:color w:val="000000" w:themeColor="text1"/>
        <w:sz w:val="16"/>
        <w:szCs w:val="16"/>
        <w:lang w:val="en-US"/>
      </w:rPr>
      <w:t>SAMIJF/LKM-LA/03-2023/030</w:t>
    </w:r>
  </w:p>
  <w:p w:rsidR="00B42BD1" w:rsidRPr="001A1104" w:rsidRDefault="002C51BD" w:rsidP="00F33B45">
    <w:pPr>
      <w:pStyle w:val="Default"/>
      <w:spacing w:line="276" w:lineRule="auto"/>
      <w:rPr>
        <w:color w:val="000000" w:themeColor="text1"/>
        <w:sz w:val="16"/>
        <w:szCs w:val="16"/>
      </w:rPr>
    </w:pPr>
    <w:r>
      <w:rPr>
        <w:color w:val="000000" w:themeColor="text1"/>
        <w:sz w:val="16"/>
        <w:szCs w:val="16"/>
        <w:lang w:val="en-US"/>
      </w:rPr>
      <w:t>TB. LANGGENG JAYA</w:t>
    </w:r>
    <w:r w:rsidR="00E8779E">
      <w:rPr>
        <w:color w:val="000000" w:themeColor="text1"/>
        <w:sz w:val="16"/>
        <w:szCs w:val="16"/>
        <w:lang w:val="en-US"/>
      </w:rPr>
      <w:t xml:space="preserve"> PUTRA</w:t>
    </w:r>
    <w:r>
      <w:rPr>
        <w:color w:val="000000" w:themeColor="text1"/>
        <w:sz w:val="16"/>
        <w:szCs w:val="16"/>
        <w:lang w:val="en-US"/>
      </w:rPr>
      <w:t xml:space="preserve">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0C3" w:rsidRDefault="005830C3" w:rsidP="001A0EC8">
      <w:pPr>
        <w:spacing w:after="0" w:line="240" w:lineRule="auto"/>
      </w:pPr>
      <w:r>
        <w:separator/>
      </w:r>
    </w:p>
  </w:footnote>
  <w:footnote w:type="continuationSeparator" w:id="0">
    <w:p w:rsidR="005830C3" w:rsidRDefault="005830C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96921"/>
    <w:rsid w:val="002A4C5C"/>
    <w:rsid w:val="002C51BD"/>
    <w:rsid w:val="002C62A1"/>
    <w:rsid w:val="002D032E"/>
    <w:rsid w:val="002E36F1"/>
    <w:rsid w:val="002E3882"/>
    <w:rsid w:val="002E3D4A"/>
    <w:rsid w:val="002E634B"/>
    <w:rsid w:val="002F2DE3"/>
    <w:rsid w:val="002F2FBD"/>
    <w:rsid w:val="00313CF4"/>
    <w:rsid w:val="00313F6B"/>
    <w:rsid w:val="003213F6"/>
    <w:rsid w:val="003505BA"/>
    <w:rsid w:val="003567B4"/>
    <w:rsid w:val="0035701F"/>
    <w:rsid w:val="00361FDF"/>
    <w:rsid w:val="00364052"/>
    <w:rsid w:val="003646D6"/>
    <w:rsid w:val="00364ECB"/>
    <w:rsid w:val="00370997"/>
    <w:rsid w:val="00374E42"/>
    <w:rsid w:val="003750C5"/>
    <w:rsid w:val="00392558"/>
    <w:rsid w:val="003A2772"/>
    <w:rsid w:val="003B348F"/>
    <w:rsid w:val="003C5922"/>
    <w:rsid w:val="003E63D8"/>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8779E"/>
    <w:rsid w:val="00E930F0"/>
    <w:rsid w:val="00E94CFB"/>
    <w:rsid w:val="00EA31F6"/>
    <w:rsid w:val="00EA7074"/>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C1392DB9-8051-4789-80BD-E6CC262D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1127238409">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336CB2-9690-469B-AA66-669FCB666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800</TotalTime>
  <Pages>7</Pages>
  <Words>2132</Words>
  <Characters>12156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58</cp:revision>
  <cp:lastPrinted>2023-03-29T02:56:00Z</cp:lastPrinted>
  <dcterms:created xsi:type="dcterms:W3CDTF">2018-09-19T07:23:00Z</dcterms:created>
  <dcterms:modified xsi:type="dcterms:W3CDTF">2023-03-29T05:16:00Z</dcterms:modified>
</cp:coreProperties>
</file>