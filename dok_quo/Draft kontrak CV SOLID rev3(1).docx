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3DAC85" w14:textId="77777777" w:rsidR="00176442" w:rsidRPr="00B12A25" w:rsidRDefault="00176442" w:rsidP="00AC746E">
      <w:pPr>
        <w:pStyle w:val="Default"/>
        <w:spacing w:line="276" w:lineRule="auto"/>
        <w:jc w:val="center"/>
        <w:rPr>
          <w:b/>
          <w:bCs/>
          <w:color w:val="000000" w:themeColor="text1"/>
          <w:lang w:val="id-ID"/>
        </w:rPr>
      </w:pPr>
      <w:r w:rsidRPr="00B12A25">
        <w:rPr>
          <w:b/>
          <w:bCs/>
          <w:color w:val="000000" w:themeColor="text1"/>
        </w:rPr>
        <w:t xml:space="preserve">PERJANJIAN </w:t>
      </w:r>
      <w:r w:rsidR="005B2481" w:rsidRPr="00B12A25">
        <w:rPr>
          <w:b/>
          <w:bCs/>
          <w:color w:val="000000" w:themeColor="text1"/>
          <w:lang w:val="id-ID"/>
        </w:rPr>
        <w:t xml:space="preserve">KONTRAK </w:t>
      </w:r>
      <w:r w:rsidRPr="00B12A25">
        <w:rPr>
          <w:b/>
          <w:bCs/>
          <w:color w:val="000000" w:themeColor="text1"/>
        </w:rPr>
        <w:t>KERJASAMA</w:t>
      </w:r>
    </w:p>
    <w:p w14:paraId="7D105AC8" w14:textId="77777777" w:rsidR="00A62477" w:rsidRPr="00B12A25" w:rsidRDefault="00A62477" w:rsidP="00AC746E">
      <w:pPr>
        <w:pStyle w:val="Default"/>
        <w:spacing w:line="276" w:lineRule="auto"/>
        <w:jc w:val="center"/>
        <w:rPr>
          <w:color w:val="000000" w:themeColor="text1"/>
          <w:lang w:val="id-ID"/>
        </w:rPr>
      </w:pPr>
      <w:r w:rsidRPr="00B12A25">
        <w:rPr>
          <w:b/>
          <w:bCs/>
          <w:color w:val="000000" w:themeColor="text1"/>
          <w:lang w:val="id-ID"/>
        </w:rPr>
        <w:t>antara</w:t>
      </w:r>
    </w:p>
    <w:p w14:paraId="77779D38" w14:textId="77777777" w:rsidR="00D4298E" w:rsidRPr="00D97702" w:rsidRDefault="00D97702" w:rsidP="00AC746E">
      <w:pPr>
        <w:pStyle w:val="Default"/>
        <w:spacing w:line="276" w:lineRule="auto"/>
        <w:jc w:val="center"/>
        <w:rPr>
          <w:b/>
          <w:bCs/>
          <w:color w:val="000000" w:themeColor="text1"/>
        </w:rPr>
      </w:pPr>
      <w:r w:rsidRPr="00D97702">
        <w:rPr>
          <w:b/>
          <w:bCs/>
          <w:color w:val="202124"/>
          <w:shd w:val="clear" w:color="auto" w:fill="FFFFFF"/>
        </w:rPr>
        <w:t>PT SEMARANG AUTOCOMP MANUFACTURING INDONESIA JEPARA FACTORY</w:t>
      </w:r>
      <w:r w:rsidRPr="00D97702">
        <w:rPr>
          <w:b/>
          <w:bCs/>
          <w:color w:val="000000" w:themeColor="text1"/>
        </w:rPr>
        <w:t xml:space="preserve"> </w:t>
      </w:r>
    </w:p>
    <w:p w14:paraId="42D76335" w14:textId="77777777" w:rsidR="004E1D38" w:rsidRPr="00B12A25" w:rsidRDefault="004E1D38" w:rsidP="00AC746E">
      <w:pPr>
        <w:pStyle w:val="Default"/>
        <w:spacing w:line="276" w:lineRule="auto"/>
        <w:jc w:val="center"/>
        <w:rPr>
          <w:b/>
          <w:color w:val="000000" w:themeColor="text1"/>
        </w:rPr>
      </w:pPr>
      <w:r w:rsidRPr="00B12A25">
        <w:rPr>
          <w:b/>
          <w:color w:val="000000" w:themeColor="text1"/>
        </w:rPr>
        <w:t>dengan</w:t>
      </w:r>
    </w:p>
    <w:p w14:paraId="5C05B774" w14:textId="77777777" w:rsidR="00176442" w:rsidRPr="00B12A25" w:rsidRDefault="00A76C74" w:rsidP="00AC746E">
      <w:pPr>
        <w:pStyle w:val="Default"/>
        <w:pBdr>
          <w:bottom w:val="double" w:sz="6" w:space="1" w:color="auto"/>
        </w:pBdr>
        <w:spacing w:line="276" w:lineRule="auto"/>
        <w:jc w:val="center"/>
        <w:rPr>
          <w:b/>
          <w:bCs/>
          <w:color w:val="000000" w:themeColor="text1"/>
          <w:lang w:val="id-ID"/>
        </w:rPr>
      </w:pPr>
      <w:r w:rsidRPr="00B12A25">
        <w:rPr>
          <w:b/>
          <w:bCs/>
          <w:color w:val="000000" w:themeColor="text1"/>
          <w:lang w:val="id-ID"/>
        </w:rPr>
        <w:t xml:space="preserve">CV. </w:t>
      </w:r>
      <w:r w:rsidR="00D4298E">
        <w:rPr>
          <w:b/>
          <w:bCs/>
          <w:color w:val="000000" w:themeColor="text1"/>
          <w:lang w:val="id-ID"/>
        </w:rPr>
        <w:t xml:space="preserve">SOLID MEDIA SEJAHTERA </w:t>
      </w:r>
    </w:p>
    <w:p w14:paraId="1050FDE4" w14:textId="77777777" w:rsidR="008E46BC" w:rsidRDefault="008E46BC" w:rsidP="003A1A0D">
      <w:pPr>
        <w:pStyle w:val="Default"/>
        <w:spacing w:line="276" w:lineRule="auto"/>
        <w:ind w:firstLine="720"/>
        <w:jc w:val="center"/>
        <w:rPr>
          <w:color w:val="000000" w:themeColor="text1"/>
        </w:rPr>
      </w:pPr>
      <w:r>
        <w:rPr>
          <w:color w:val="000000" w:themeColor="text1"/>
        </w:rPr>
        <w:t>SAMIJF/LKM-LA/05-2023/045</w:t>
      </w:r>
    </w:p>
    <w:p w14:paraId="737EED3E" w14:textId="77777777" w:rsidR="00724834" w:rsidRPr="00B12A25" w:rsidRDefault="00724834" w:rsidP="003A1A0D">
      <w:pPr>
        <w:pStyle w:val="Default"/>
        <w:spacing w:line="276" w:lineRule="auto"/>
        <w:ind w:firstLine="720"/>
        <w:jc w:val="center"/>
        <w:rPr>
          <w:color w:val="000000" w:themeColor="text1"/>
          <w:lang w:val="id-ID"/>
        </w:rPr>
      </w:pPr>
    </w:p>
    <w:p w14:paraId="67604946" w14:textId="77777777" w:rsidR="00271CF1" w:rsidRPr="00B12A25" w:rsidRDefault="002E7C39" w:rsidP="007D3A58">
      <w:pPr>
        <w:pStyle w:val="Default"/>
        <w:spacing w:line="276" w:lineRule="auto"/>
        <w:jc w:val="both"/>
        <w:rPr>
          <w:color w:val="000000" w:themeColor="text1"/>
          <w:lang w:val="id-ID"/>
        </w:rPr>
      </w:pPr>
      <w:r w:rsidRPr="00B12A25">
        <w:rPr>
          <w:color w:val="000000" w:themeColor="text1"/>
        </w:rPr>
        <w:t>Pada</w:t>
      </w:r>
      <w:r w:rsidR="00D9053D" w:rsidRPr="00B12A25">
        <w:rPr>
          <w:color w:val="000000" w:themeColor="text1"/>
          <w:lang w:val="id-ID"/>
        </w:rPr>
        <w:t xml:space="preserve"> </w:t>
      </w:r>
      <w:r w:rsidRPr="00B12A25">
        <w:rPr>
          <w:color w:val="000000" w:themeColor="text1"/>
        </w:rPr>
        <w:t>hari</w:t>
      </w:r>
      <w:r w:rsidR="00A76C74" w:rsidRPr="00B12A25">
        <w:rPr>
          <w:color w:val="000000" w:themeColor="text1"/>
          <w:lang w:val="id-ID"/>
        </w:rPr>
        <w:t xml:space="preserve"> </w:t>
      </w:r>
      <w:r w:rsidR="007D3A58">
        <w:rPr>
          <w:color w:val="000000" w:themeColor="text1"/>
        </w:rPr>
        <w:t xml:space="preserve">Rabu </w:t>
      </w:r>
      <w:r w:rsidR="00176442" w:rsidRPr="00B12A25">
        <w:rPr>
          <w:color w:val="000000" w:themeColor="text1"/>
          <w:lang w:val="id-ID"/>
        </w:rPr>
        <w:t>tanggal</w:t>
      </w:r>
      <w:r w:rsidR="00703264" w:rsidRPr="00B12A25">
        <w:rPr>
          <w:color w:val="000000" w:themeColor="text1"/>
          <w:lang w:val="id-ID"/>
        </w:rPr>
        <w:t xml:space="preserve"> </w:t>
      </w:r>
      <w:r w:rsidR="007D3A58">
        <w:rPr>
          <w:color w:val="000000" w:themeColor="text1"/>
        </w:rPr>
        <w:t xml:space="preserve">Dua Puluh Satu </w:t>
      </w:r>
      <w:r w:rsidR="00176442" w:rsidRPr="00B12A25">
        <w:rPr>
          <w:color w:val="000000" w:themeColor="text1"/>
          <w:lang w:val="id-ID"/>
        </w:rPr>
        <w:t>bulan</w:t>
      </w:r>
      <w:r w:rsidR="008042C4" w:rsidRPr="00B12A25">
        <w:rPr>
          <w:color w:val="000000" w:themeColor="text1"/>
          <w:lang w:val="id-ID"/>
        </w:rPr>
        <w:t xml:space="preserve"> </w:t>
      </w:r>
      <w:r w:rsidR="007D3A58">
        <w:rPr>
          <w:color w:val="000000" w:themeColor="text1"/>
        </w:rPr>
        <w:t xml:space="preserve">Juni </w:t>
      </w:r>
      <w:r w:rsidR="00176442" w:rsidRPr="00B12A25">
        <w:rPr>
          <w:color w:val="000000" w:themeColor="text1"/>
          <w:lang w:val="id-ID"/>
        </w:rPr>
        <w:t>tahun</w:t>
      </w:r>
      <w:r w:rsidR="00703264" w:rsidRPr="00B12A25">
        <w:rPr>
          <w:bCs/>
          <w:color w:val="000000" w:themeColor="text1"/>
          <w:lang w:val="id-ID"/>
        </w:rPr>
        <w:t xml:space="preserve"> </w:t>
      </w:r>
      <w:r w:rsidR="003368DE" w:rsidRPr="00B12A25">
        <w:rPr>
          <w:bCs/>
          <w:color w:val="000000" w:themeColor="text1"/>
          <w:lang w:val="id-ID"/>
        </w:rPr>
        <w:t xml:space="preserve">dua ribu </w:t>
      </w:r>
      <w:r w:rsidR="00D4298E">
        <w:rPr>
          <w:bCs/>
          <w:color w:val="000000" w:themeColor="text1"/>
          <w:lang w:val="id-ID"/>
        </w:rPr>
        <w:t xml:space="preserve">dua puluh tiga </w:t>
      </w:r>
      <w:r w:rsidR="003368DE" w:rsidRPr="00B12A25">
        <w:rPr>
          <w:bCs/>
          <w:color w:val="000000" w:themeColor="text1"/>
          <w:lang w:val="id-ID"/>
        </w:rPr>
        <w:t>(</w:t>
      </w:r>
      <w:r w:rsidR="007D3A58">
        <w:rPr>
          <w:bCs/>
          <w:color w:val="000000" w:themeColor="text1"/>
        </w:rPr>
        <w:t>21</w:t>
      </w:r>
      <w:r w:rsidR="003368DE" w:rsidRPr="00B12A25">
        <w:rPr>
          <w:bCs/>
          <w:color w:val="000000" w:themeColor="text1"/>
          <w:lang w:val="id-ID"/>
        </w:rPr>
        <w:t>-</w:t>
      </w:r>
      <w:r w:rsidR="007D3A58">
        <w:rPr>
          <w:bCs/>
          <w:color w:val="000000" w:themeColor="text1"/>
        </w:rPr>
        <w:t>06</w:t>
      </w:r>
      <w:r w:rsidR="003368DE" w:rsidRPr="00B12A25">
        <w:rPr>
          <w:bCs/>
          <w:color w:val="000000" w:themeColor="text1"/>
          <w:lang w:val="id-ID"/>
        </w:rPr>
        <w:t>-</w:t>
      </w:r>
      <w:r w:rsidR="007D3A58">
        <w:rPr>
          <w:bCs/>
          <w:color w:val="000000" w:themeColor="text1"/>
        </w:rPr>
        <w:t>2023</w:t>
      </w:r>
      <w:r w:rsidR="003368DE" w:rsidRPr="00B12A25">
        <w:rPr>
          <w:bCs/>
          <w:color w:val="000000" w:themeColor="text1"/>
          <w:lang w:val="id-ID"/>
        </w:rPr>
        <w:t>)</w:t>
      </w:r>
      <w:r w:rsidR="00D9053D" w:rsidRPr="00B12A25">
        <w:rPr>
          <w:bCs/>
          <w:color w:val="000000" w:themeColor="text1"/>
          <w:lang w:val="id-ID"/>
        </w:rPr>
        <w:t xml:space="preserve"> </w:t>
      </w:r>
      <w:r w:rsidR="00176442" w:rsidRPr="00B12A25">
        <w:rPr>
          <w:color w:val="000000" w:themeColor="text1"/>
          <w:lang w:val="id-ID"/>
        </w:rPr>
        <w:t xml:space="preserve">bertempat di </w:t>
      </w:r>
      <w:r w:rsidR="007D3A58">
        <w:rPr>
          <w:bCs/>
          <w:color w:val="000000" w:themeColor="text1"/>
        </w:rPr>
        <w:t>Jepara</w:t>
      </w:r>
      <w:r w:rsidR="00A62477" w:rsidRPr="00B12A25">
        <w:rPr>
          <w:color w:val="000000" w:themeColor="text1"/>
          <w:lang w:val="id-ID"/>
        </w:rPr>
        <w:t>, telah</w:t>
      </w:r>
      <w:r w:rsidR="00D9053D" w:rsidRPr="00B12A25">
        <w:rPr>
          <w:color w:val="000000" w:themeColor="text1"/>
          <w:lang w:val="id-ID"/>
        </w:rPr>
        <w:t xml:space="preserve"> </w:t>
      </w:r>
      <w:r w:rsidR="00A62477" w:rsidRPr="00B12A25">
        <w:rPr>
          <w:color w:val="000000" w:themeColor="text1"/>
          <w:lang w:val="id-ID"/>
        </w:rPr>
        <w:t>disepakati</w:t>
      </w:r>
      <w:r w:rsidR="00D9053D" w:rsidRPr="00B12A25">
        <w:rPr>
          <w:color w:val="000000" w:themeColor="text1"/>
          <w:lang w:val="id-ID"/>
        </w:rPr>
        <w:t xml:space="preserve"> </w:t>
      </w:r>
      <w:r w:rsidR="00176442" w:rsidRPr="00B12A25">
        <w:rPr>
          <w:color w:val="000000" w:themeColor="text1"/>
          <w:lang w:val="id-ID"/>
        </w:rPr>
        <w:t>perjanjian</w:t>
      </w:r>
      <w:r w:rsidR="00D9053D" w:rsidRPr="00B12A25">
        <w:rPr>
          <w:color w:val="000000" w:themeColor="text1"/>
          <w:lang w:val="id-ID"/>
        </w:rPr>
        <w:t xml:space="preserve"> </w:t>
      </w:r>
      <w:r w:rsidRPr="00B12A25">
        <w:rPr>
          <w:bCs/>
          <w:iCs/>
          <w:color w:val="000000" w:themeColor="text1"/>
          <w:lang w:val="id-ID"/>
        </w:rPr>
        <w:t>k</w:t>
      </w:r>
      <w:r w:rsidR="00176442" w:rsidRPr="00B12A25">
        <w:rPr>
          <w:bCs/>
          <w:iCs/>
          <w:color w:val="000000" w:themeColor="text1"/>
          <w:lang w:val="id-ID"/>
        </w:rPr>
        <w:t>e</w:t>
      </w:r>
      <w:r w:rsidR="00A81572" w:rsidRPr="00B12A25">
        <w:rPr>
          <w:bCs/>
          <w:iCs/>
          <w:color w:val="000000" w:themeColor="text1"/>
          <w:lang w:val="id-ID"/>
        </w:rPr>
        <w:t>rjasama</w:t>
      </w:r>
      <w:r w:rsidR="00D9053D" w:rsidRPr="00B12A25">
        <w:rPr>
          <w:bCs/>
          <w:iCs/>
          <w:color w:val="000000" w:themeColor="text1"/>
          <w:lang w:val="id-ID"/>
        </w:rPr>
        <w:t xml:space="preserve"> </w:t>
      </w:r>
      <w:r w:rsidR="00A62477" w:rsidRPr="00B12A25">
        <w:rPr>
          <w:color w:val="000000" w:themeColor="text1"/>
          <w:lang w:val="id-ID"/>
        </w:rPr>
        <w:t>oleh dan antara</w:t>
      </w:r>
      <w:r w:rsidR="00176442" w:rsidRPr="00B12A25">
        <w:rPr>
          <w:color w:val="000000" w:themeColor="text1"/>
          <w:lang w:val="id-ID"/>
        </w:rPr>
        <w:t xml:space="preserve">: </w:t>
      </w:r>
    </w:p>
    <w:p w14:paraId="73E7F60B" w14:textId="77777777" w:rsidR="002E7C39" w:rsidRPr="00B12A25" w:rsidRDefault="002E7C39" w:rsidP="00AC746E">
      <w:pPr>
        <w:pStyle w:val="Default"/>
        <w:spacing w:line="276" w:lineRule="auto"/>
        <w:ind w:firstLine="720"/>
        <w:jc w:val="both"/>
        <w:rPr>
          <w:color w:val="000000" w:themeColor="text1"/>
          <w:lang w:val="id-ID"/>
        </w:rPr>
      </w:pPr>
    </w:p>
    <w:tbl>
      <w:tblPr>
        <w:tblStyle w:val="TableGrid"/>
        <w:tblW w:w="93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1"/>
        <w:gridCol w:w="283"/>
        <w:gridCol w:w="8009"/>
      </w:tblGrid>
      <w:tr w:rsidR="00271CF1" w:rsidRPr="00B12A25" w14:paraId="48D6F253" w14:textId="77777777" w:rsidTr="00B53956">
        <w:tc>
          <w:tcPr>
            <w:tcW w:w="1042" w:type="dxa"/>
          </w:tcPr>
          <w:p w14:paraId="24D6E841" w14:textId="77777777" w:rsidR="00271CF1" w:rsidRPr="00B12A25" w:rsidRDefault="00271CF1" w:rsidP="00AC746E">
            <w:pPr>
              <w:pStyle w:val="Default"/>
              <w:spacing w:line="276" w:lineRule="auto"/>
              <w:jc w:val="both"/>
              <w:rPr>
                <w:color w:val="000000" w:themeColor="text1"/>
                <w:lang w:val="id-ID"/>
              </w:rPr>
            </w:pPr>
            <w:r w:rsidRPr="00B12A25">
              <w:rPr>
                <w:bCs/>
                <w:color w:val="000000" w:themeColor="text1"/>
                <w:lang w:val="id-ID"/>
              </w:rPr>
              <w:t>Nama</w:t>
            </w:r>
          </w:p>
          <w:p w14:paraId="6398BA96" w14:textId="77777777" w:rsidR="00271CF1" w:rsidRPr="00B12A25" w:rsidRDefault="00271CF1" w:rsidP="00AC746E">
            <w:pPr>
              <w:pStyle w:val="Default"/>
              <w:spacing w:line="276" w:lineRule="auto"/>
              <w:jc w:val="both"/>
              <w:rPr>
                <w:color w:val="000000" w:themeColor="text1"/>
                <w:lang w:val="id-ID"/>
              </w:rPr>
            </w:pPr>
            <w:r w:rsidRPr="00B12A25">
              <w:rPr>
                <w:color w:val="000000" w:themeColor="text1"/>
                <w:lang w:val="id-ID"/>
              </w:rPr>
              <w:t>Jabatan</w:t>
            </w:r>
          </w:p>
          <w:p w14:paraId="753AF670" w14:textId="77777777" w:rsidR="00271CF1" w:rsidRPr="00B12A25" w:rsidRDefault="00271CF1" w:rsidP="00AC746E">
            <w:pPr>
              <w:pStyle w:val="Default"/>
              <w:spacing w:line="276" w:lineRule="auto"/>
              <w:jc w:val="both"/>
              <w:rPr>
                <w:color w:val="000000" w:themeColor="text1"/>
                <w:lang w:val="id-ID"/>
              </w:rPr>
            </w:pPr>
            <w:r w:rsidRPr="00B12A25">
              <w:rPr>
                <w:color w:val="000000" w:themeColor="text1"/>
                <w:lang w:val="id-ID"/>
              </w:rPr>
              <w:t>Alamat</w:t>
            </w:r>
          </w:p>
        </w:tc>
        <w:tc>
          <w:tcPr>
            <w:tcW w:w="236" w:type="dxa"/>
          </w:tcPr>
          <w:p w14:paraId="720D20BE" w14:textId="77777777" w:rsidR="00271CF1" w:rsidRPr="00B12A25" w:rsidRDefault="00271CF1" w:rsidP="00AC746E">
            <w:pPr>
              <w:spacing w:line="276" w:lineRule="auto"/>
              <w:jc w:val="both"/>
              <w:rPr>
                <w:rFonts w:ascii="Times New Roman" w:hAnsi="Times New Roman" w:cs="Times New Roman"/>
                <w:color w:val="000000" w:themeColor="text1"/>
                <w:sz w:val="24"/>
                <w:szCs w:val="24"/>
                <w:lang w:val="id-ID"/>
              </w:rPr>
            </w:pPr>
            <w:r w:rsidRPr="00B12A25">
              <w:rPr>
                <w:rFonts w:ascii="Times New Roman" w:hAnsi="Times New Roman" w:cs="Times New Roman"/>
                <w:bCs/>
                <w:color w:val="000000" w:themeColor="text1"/>
                <w:sz w:val="24"/>
                <w:szCs w:val="24"/>
                <w:lang w:val="id-ID"/>
              </w:rPr>
              <w:t>:</w:t>
            </w:r>
          </w:p>
          <w:p w14:paraId="7CAE152D" w14:textId="77777777" w:rsidR="00271CF1" w:rsidRPr="00B12A25" w:rsidRDefault="00271CF1" w:rsidP="00AC746E">
            <w:pPr>
              <w:spacing w:line="276" w:lineRule="auto"/>
              <w:jc w:val="both"/>
              <w:rPr>
                <w:rFonts w:ascii="Times New Roman" w:hAnsi="Times New Roman" w:cs="Times New Roman"/>
                <w:color w:val="000000" w:themeColor="text1"/>
                <w:sz w:val="24"/>
                <w:szCs w:val="24"/>
                <w:lang w:val="id-ID"/>
              </w:rPr>
            </w:pPr>
            <w:r w:rsidRPr="00B12A25">
              <w:rPr>
                <w:rFonts w:ascii="Times New Roman" w:hAnsi="Times New Roman" w:cs="Times New Roman"/>
                <w:color w:val="000000" w:themeColor="text1"/>
                <w:sz w:val="24"/>
                <w:szCs w:val="24"/>
                <w:lang w:val="id-ID"/>
              </w:rPr>
              <w:t>:</w:t>
            </w:r>
          </w:p>
          <w:p w14:paraId="3D6F5ECD" w14:textId="77777777" w:rsidR="00271CF1" w:rsidRPr="00B12A25" w:rsidRDefault="00271CF1" w:rsidP="00AC746E">
            <w:pPr>
              <w:pStyle w:val="Default"/>
              <w:spacing w:line="276" w:lineRule="auto"/>
              <w:jc w:val="both"/>
              <w:rPr>
                <w:color w:val="000000" w:themeColor="text1"/>
                <w:lang w:val="id-ID"/>
              </w:rPr>
            </w:pPr>
            <w:r w:rsidRPr="00B12A25">
              <w:rPr>
                <w:color w:val="000000" w:themeColor="text1"/>
                <w:lang w:val="id-ID"/>
              </w:rPr>
              <w:t>:</w:t>
            </w:r>
          </w:p>
        </w:tc>
        <w:tc>
          <w:tcPr>
            <w:tcW w:w="8055" w:type="dxa"/>
          </w:tcPr>
          <w:p w14:paraId="7494B743" w14:textId="77777777" w:rsidR="003F2344" w:rsidRPr="005171F3" w:rsidRDefault="005171F3" w:rsidP="00AC746E">
            <w:pPr>
              <w:pStyle w:val="Default"/>
              <w:spacing w:line="276" w:lineRule="auto"/>
              <w:jc w:val="both"/>
              <w:rPr>
                <w:color w:val="000000" w:themeColor="text1"/>
              </w:rPr>
            </w:pPr>
            <w:r>
              <w:rPr>
                <w:color w:val="000000" w:themeColor="text1"/>
              </w:rPr>
              <w:t>Kawasaki Nozomi</w:t>
            </w:r>
          </w:p>
          <w:p w14:paraId="0847688C" w14:textId="77777777" w:rsidR="00D97702" w:rsidRPr="005171F3" w:rsidRDefault="005171F3" w:rsidP="00AC746E">
            <w:pPr>
              <w:pStyle w:val="Default"/>
              <w:spacing w:line="276" w:lineRule="auto"/>
              <w:jc w:val="both"/>
              <w:rPr>
                <w:color w:val="000000" w:themeColor="text1"/>
              </w:rPr>
            </w:pPr>
            <w:r>
              <w:rPr>
                <w:color w:val="000000" w:themeColor="text1"/>
              </w:rPr>
              <w:t>Direktur PT. Semarang Autocomp Manufacturing Indonesia</w:t>
            </w:r>
          </w:p>
          <w:p w14:paraId="36828938" w14:textId="77777777" w:rsidR="00D97702" w:rsidRPr="005171F3" w:rsidRDefault="005171F3" w:rsidP="00AC746E">
            <w:pPr>
              <w:pStyle w:val="Default"/>
              <w:spacing w:line="276" w:lineRule="auto"/>
              <w:jc w:val="both"/>
              <w:rPr>
                <w:color w:val="000000" w:themeColor="text1"/>
              </w:rPr>
            </w:pPr>
            <w:r>
              <w:rPr>
                <w:color w:val="000000" w:themeColor="text1"/>
              </w:rPr>
              <w:t>Jl. Jepara Kudus KM 28 Sengonbugel Mayong Jepara</w:t>
            </w:r>
          </w:p>
        </w:tc>
      </w:tr>
    </w:tbl>
    <w:p w14:paraId="791B30D7" w14:textId="77777777" w:rsidR="00271CF1" w:rsidRPr="00B12A25" w:rsidRDefault="00D9053D" w:rsidP="00AC746E">
      <w:pPr>
        <w:pStyle w:val="Default"/>
        <w:spacing w:line="276" w:lineRule="auto"/>
        <w:jc w:val="both"/>
        <w:rPr>
          <w:bCs/>
          <w:color w:val="000000" w:themeColor="text1"/>
          <w:lang w:val="id-ID"/>
        </w:rPr>
      </w:pPr>
      <w:r w:rsidRPr="00B12A25">
        <w:rPr>
          <w:color w:val="000000" w:themeColor="text1"/>
          <w:lang w:val="id-ID"/>
        </w:rPr>
        <w:t>B</w:t>
      </w:r>
      <w:r w:rsidR="00271CF1" w:rsidRPr="00B12A25">
        <w:rPr>
          <w:color w:val="000000" w:themeColor="text1"/>
          <w:lang w:val="id-ID"/>
        </w:rPr>
        <w:t>ertindak</w:t>
      </w:r>
      <w:r w:rsidRPr="00B12A25">
        <w:rPr>
          <w:color w:val="000000" w:themeColor="text1"/>
          <w:lang w:val="id-ID"/>
        </w:rPr>
        <w:t xml:space="preserve"> </w:t>
      </w:r>
      <w:r w:rsidR="00271CF1" w:rsidRPr="00B12A25">
        <w:rPr>
          <w:color w:val="000000" w:themeColor="text1"/>
          <w:lang w:val="id-ID"/>
        </w:rPr>
        <w:t>untuk</w:t>
      </w:r>
      <w:r w:rsidRPr="00B12A25">
        <w:rPr>
          <w:color w:val="000000" w:themeColor="text1"/>
          <w:lang w:val="id-ID"/>
        </w:rPr>
        <w:t xml:space="preserve"> </w:t>
      </w:r>
      <w:r w:rsidR="00271CF1" w:rsidRPr="00B12A25">
        <w:rPr>
          <w:color w:val="000000" w:themeColor="text1"/>
          <w:lang w:val="id-ID"/>
        </w:rPr>
        <w:t>dan</w:t>
      </w:r>
      <w:r w:rsidRPr="00B12A25">
        <w:rPr>
          <w:color w:val="000000" w:themeColor="text1"/>
          <w:lang w:val="id-ID"/>
        </w:rPr>
        <w:t xml:space="preserve"> </w:t>
      </w:r>
      <w:r w:rsidR="00271CF1" w:rsidRPr="00B12A25">
        <w:rPr>
          <w:color w:val="000000" w:themeColor="text1"/>
          <w:lang w:val="id-ID"/>
        </w:rPr>
        <w:t>atas</w:t>
      </w:r>
      <w:r w:rsidRPr="00B12A25">
        <w:rPr>
          <w:color w:val="000000" w:themeColor="text1"/>
          <w:lang w:val="id-ID"/>
        </w:rPr>
        <w:t xml:space="preserve"> </w:t>
      </w:r>
      <w:r w:rsidR="00271CF1" w:rsidRPr="00B12A25">
        <w:rPr>
          <w:color w:val="000000" w:themeColor="text1"/>
          <w:lang w:val="id-ID"/>
        </w:rPr>
        <w:t xml:space="preserve">nama </w:t>
      </w:r>
      <w:r w:rsidR="00D97702">
        <w:rPr>
          <w:color w:val="000000" w:themeColor="text1"/>
          <w:lang w:val="id-ID"/>
        </w:rPr>
        <w:t>PT Semarang Autocomp Manufacturing Indonesia Jepara</w:t>
      </w:r>
      <w:r w:rsidR="00271CF1" w:rsidRPr="00B12A25">
        <w:rPr>
          <w:color w:val="000000" w:themeColor="text1"/>
        </w:rPr>
        <w:t>, untuk</w:t>
      </w:r>
      <w:r w:rsidRPr="00B12A25">
        <w:rPr>
          <w:color w:val="000000" w:themeColor="text1"/>
          <w:lang w:val="id-ID"/>
        </w:rPr>
        <w:t xml:space="preserve"> </w:t>
      </w:r>
      <w:r w:rsidR="00271CF1" w:rsidRPr="00B12A25">
        <w:rPr>
          <w:color w:val="000000" w:themeColor="text1"/>
        </w:rPr>
        <w:t>selanjutnya</w:t>
      </w:r>
      <w:r w:rsidRPr="00B12A25">
        <w:rPr>
          <w:color w:val="000000" w:themeColor="text1"/>
          <w:lang w:val="id-ID"/>
        </w:rPr>
        <w:t xml:space="preserve"> </w:t>
      </w:r>
      <w:r w:rsidR="00271CF1" w:rsidRPr="00B12A25">
        <w:rPr>
          <w:color w:val="000000" w:themeColor="text1"/>
        </w:rPr>
        <w:t>disebut</w:t>
      </w:r>
      <w:r w:rsidRPr="00B12A25">
        <w:rPr>
          <w:color w:val="000000" w:themeColor="text1"/>
          <w:lang w:val="id-ID"/>
        </w:rPr>
        <w:t xml:space="preserve"> </w:t>
      </w:r>
      <w:r w:rsidR="00402938" w:rsidRPr="00B12A25">
        <w:rPr>
          <w:b/>
          <w:bCs/>
          <w:color w:val="000000" w:themeColor="text1"/>
          <w:lang w:val="id-ID"/>
        </w:rPr>
        <w:t>Pihak Pertama</w:t>
      </w:r>
    </w:p>
    <w:p w14:paraId="232DAE61" w14:textId="77777777" w:rsidR="004E1D38" w:rsidRPr="00B12A25" w:rsidRDefault="004E1D38" w:rsidP="00AC746E">
      <w:pPr>
        <w:pStyle w:val="Default"/>
        <w:spacing w:line="276" w:lineRule="auto"/>
        <w:ind w:firstLine="720"/>
        <w:jc w:val="both"/>
        <w:rPr>
          <w:bCs/>
          <w:color w:val="000000" w:themeColor="text1"/>
        </w:rPr>
      </w:pPr>
    </w:p>
    <w:tbl>
      <w:tblPr>
        <w:tblStyle w:val="TableGrid"/>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2"/>
        <w:gridCol w:w="283"/>
        <w:gridCol w:w="8009"/>
      </w:tblGrid>
      <w:tr w:rsidR="00973458" w:rsidRPr="00B12A25" w14:paraId="704779BC" w14:textId="77777777" w:rsidTr="007749D3">
        <w:tc>
          <w:tcPr>
            <w:tcW w:w="1053" w:type="dxa"/>
          </w:tcPr>
          <w:p w14:paraId="2A8785E6" w14:textId="77777777" w:rsidR="00973458" w:rsidRPr="00B12A25" w:rsidRDefault="00973458" w:rsidP="00AC746E">
            <w:pPr>
              <w:pStyle w:val="Default"/>
              <w:spacing w:line="276" w:lineRule="auto"/>
              <w:jc w:val="both"/>
              <w:rPr>
                <w:color w:val="000000" w:themeColor="text1"/>
              </w:rPr>
            </w:pPr>
            <w:r w:rsidRPr="00B12A25">
              <w:rPr>
                <w:bCs/>
                <w:color w:val="000000" w:themeColor="text1"/>
              </w:rPr>
              <w:t>Nama</w:t>
            </w:r>
          </w:p>
          <w:p w14:paraId="2C28870C" w14:textId="77777777" w:rsidR="00973458" w:rsidRPr="00B12A25" w:rsidRDefault="00973458" w:rsidP="00AC746E">
            <w:pPr>
              <w:pStyle w:val="Default"/>
              <w:spacing w:line="276" w:lineRule="auto"/>
              <w:jc w:val="both"/>
              <w:rPr>
                <w:color w:val="000000" w:themeColor="text1"/>
              </w:rPr>
            </w:pPr>
            <w:r w:rsidRPr="00B12A25">
              <w:rPr>
                <w:color w:val="000000" w:themeColor="text1"/>
              </w:rPr>
              <w:t>Jabatan</w:t>
            </w:r>
          </w:p>
          <w:p w14:paraId="29D19D92" w14:textId="77777777" w:rsidR="00973458" w:rsidRPr="00B12A25" w:rsidRDefault="00973458" w:rsidP="00AC746E">
            <w:pPr>
              <w:pStyle w:val="Default"/>
              <w:spacing w:line="276" w:lineRule="auto"/>
              <w:jc w:val="both"/>
              <w:rPr>
                <w:color w:val="000000" w:themeColor="text1"/>
              </w:rPr>
            </w:pPr>
            <w:r w:rsidRPr="00B12A25">
              <w:rPr>
                <w:color w:val="000000" w:themeColor="text1"/>
              </w:rPr>
              <w:t>Alamat</w:t>
            </w:r>
          </w:p>
        </w:tc>
        <w:tc>
          <w:tcPr>
            <w:tcW w:w="236" w:type="dxa"/>
          </w:tcPr>
          <w:p w14:paraId="6996A515" w14:textId="77777777" w:rsidR="00973458" w:rsidRPr="00B12A25" w:rsidRDefault="00973458" w:rsidP="00AC746E">
            <w:pPr>
              <w:spacing w:line="276" w:lineRule="auto"/>
              <w:jc w:val="both"/>
              <w:rPr>
                <w:rFonts w:ascii="Times New Roman" w:hAnsi="Times New Roman" w:cs="Times New Roman"/>
                <w:color w:val="000000" w:themeColor="text1"/>
                <w:sz w:val="24"/>
                <w:szCs w:val="24"/>
              </w:rPr>
            </w:pPr>
            <w:r w:rsidRPr="00B12A25">
              <w:rPr>
                <w:rFonts w:ascii="Times New Roman" w:hAnsi="Times New Roman" w:cs="Times New Roman"/>
                <w:bCs/>
                <w:color w:val="000000" w:themeColor="text1"/>
                <w:sz w:val="24"/>
                <w:szCs w:val="24"/>
              </w:rPr>
              <w:t>:</w:t>
            </w:r>
          </w:p>
          <w:p w14:paraId="5347F590" w14:textId="77777777" w:rsidR="00973458" w:rsidRPr="00B12A25" w:rsidRDefault="007749D3" w:rsidP="00AC746E">
            <w:pPr>
              <w:spacing w:line="276" w:lineRule="auto"/>
              <w:jc w:val="both"/>
              <w:rPr>
                <w:rFonts w:ascii="Times New Roman" w:hAnsi="Times New Roman" w:cs="Times New Roman"/>
                <w:color w:val="000000" w:themeColor="text1"/>
                <w:sz w:val="24"/>
                <w:szCs w:val="24"/>
              </w:rPr>
            </w:pPr>
            <w:r w:rsidRPr="00B12A25">
              <w:rPr>
                <w:rFonts w:ascii="Times New Roman" w:hAnsi="Times New Roman" w:cs="Times New Roman"/>
                <w:color w:val="000000" w:themeColor="text1"/>
                <w:sz w:val="24"/>
                <w:szCs w:val="24"/>
              </w:rPr>
              <w:t>:</w:t>
            </w:r>
          </w:p>
          <w:p w14:paraId="0AA4747A" w14:textId="77777777" w:rsidR="00973458" w:rsidRPr="00B12A25" w:rsidRDefault="007749D3" w:rsidP="00AC746E">
            <w:pPr>
              <w:pStyle w:val="Default"/>
              <w:spacing w:line="276" w:lineRule="auto"/>
              <w:jc w:val="both"/>
              <w:rPr>
                <w:color w:val="000000" w:themeColor="text1"/>
              </w:rPr>
            </w:pPr>
            <w:r w:rsidRPr="00B12A25">
              <w:rPr>
                <w:color w:val="000000" w:themeColor="text1"/>
              </w:rPr>
              <w:t>:</w:t>
            </w:r>
          </w:p>
        </w:tc>
        <w:tc>
          <w:tcPr>
            <w:tcW w:w="8055" w:type="dxa"/>
          </w:tcPr>
          <w:p w14:paraId="621513A8" w14:textId="77777777" w:rsidR="003368DE" w:rsidRPr="00B12A25" w:rsidRDefault="00D97702" w:rsidP="00AC746E">
            <w:pPr>
              <w:pStyle w:val="Default"/>
              <w:spacing w:line="276" w:lineRule="auto"/>
              <w:jc w:val="both"/>
              <w:rPr>
                <w:bCs/>
                <w:color w:val="000000" w:themeColor="text1"/>
                <w:lang w:val="id-ID"/>
              </w:rPr>
            </w:pPr>
            <w:r>
              <w:rPr>
                <w:bCs/>
                <w:color w:val="000000" w:themeColor="text1"/>
                <w:lang w:val="id-ID"/>
              </w:rPr>
              <w:t>Toni Rahmawan</w:t>
            </w:r>
          </w:p>
          <w:p w14:paraId="5D9FFBBB" w14:textId="77777777" w:rsidR="00402938" w:rsidRPr="00B12A25" w:rsidRDefault="00A76C74" w:rsidP="00AC746E">
            <w:pPr>
              <w:pStyle w:val="Default"/>
              <w:spacing w:line="276" w:lineRule="auto"/>
              <w:jc w:val="both"/>
              <w:rPr>
                <w:bCs/>
                <w:color w:val="000000" w:themeColor="text1"/>
                <w:lang w:val="id-ID"/>
              </w:rPr>
            </w:pPr>
            <w:r w:rsidRPr="00B12A25">
              <w:rPr>
                <w:bCs/>
                <w:color w:val="000000" w:themeColor="text1"/>
                <w:lang w:val="id-ID"/>
              </w:rPr>
              <w:t>Direktur</w:t>
            </w:r>
          </w:p>
          <w:p w14:paraId="5D891DC2" w14:textId="77777777" w:rsidR="00973458" w:rsidRPr="00B12A25" w:rsidRDefault="00D97702" w:rsidP="00AC746E">
            <w:pPr>
              <w:pStyle w:val="Default"/>
              <w:spacing w:line="276" w:lineRule="auto"/>
              <w:jc w:val="both"/>
              <w:rPr>
                <w:bCs/>
                <w:color w:val="000000" w:themeColor="text1"/>
                <w:lang w:val="id-ID"/>
              </w:rPr>
            </w:pPr>
            <w:r>
              <w:rPr>
                <w:bCs/>
                <w:color w:val="000000" w:themeColor="text1"/>
                <w:lang w:val="id-ID"/>
              </w:rPr>
              <w:t xml:space="preserve">Ruko Silandak Jl. Gatot Subroto No 9 Semarang </w:t>
            </w:r>
            <w:r w:rsidR="00A76C74" w:rsidRPr="00B12A25">
              <w:rPr>
                <w:bCs/>
                <w:color w:val="000000" w:themeColor="text1"/>
                <w:lang w:val="id-ID"/>
              </w:rPr>
              <w:t xml:space="preserve">Kel. </w:t>
            </w:r>
            <w:r>
              <w:rPr>
                <w:bCs/>
                <w:color w:val="000000" w:themeColor="text1"/>
                <w:lang w:val="id-ID"/>
              </w:rPr>
              <w:t>Purwoyoso</w:t>
            </w:r>
            <w:r w:rsidR="00A76C74" w:rsidRPr="00B12A25">
              <w:rPr>
                <w:bCs/>
                <w:color w:val="000000" w:themeColor="text1"/>
                <w:lang w:val="id-ID"/>
              </w:rPr>
              <w:t>, Ngaliyan, Semarang</w:t>
            </w:r>
          </w:p>
        </w:tc>
      </w:tr>
    </w:tbl>
    <w:p w14:paraId="01160E79" w14:textId="77777777" w:rsidR="00973458" w:rsidRPr="00B12A25" w:rsidRDefault="00D9053D" w:rsidP="00AC746E">
      <w:pPr>
        <w:pStyle w:val="Default"/>
        <w:spacing w:line="276" w:lineRule="auto"/>
        <w:jc w:val="both"/>
        <w:rPr>
          <w:color w:val="000000" w:themeColor="text1"/>
          <w:lang w:val="id-ID"/>
        </w:rPr>
      </w:pPr>
      <w:r w:rsidRPr="00B12A25">
        <w:rPr>
          <w:color w:val="000000" w:themeColor="text1"/>
          <w:lang w:val="id-ID"/>
        </w:rPr>
        <w:t>B</w:t>
      </w:r>
      <w:r w:rsidR="001A0EC8" w:rsidRPr="00B12A25">
        <w:rPr>
          <w:color w:val="000000" w:themeColor="text1"/>
        </w:rPr>
        <w:t>ertindak</w:t>
      </w:r>
      <w:r w:rsidRPr="00B12A25">
        <w:rPr>
          <w:color w:val="000000" w:themeColor="text1"/>
          <w:lang w:val="id-ID"/>
        </w:rPr>
        <w:t xml:space="preserve"> </w:t>
      </w:r>
      <w:r w:rsidR="001A0EC8" w:rsidRPr="00B12A25">
        <w:rPr>
          <w:color w:val="000000" w:themeColor="text1"/>
        </w:rPr>
        <w:t>untuk</w:t>
      </w:r>
      <w:r w:rsidRPr="00B12A25">
        <w:rPr>
          <w:color w:val="000000" w:themeColor="text1"/>
          <w:lang w:val="id-ID"/>
        </w:rPr>
        <w:t xml:space="preserve"> </w:t>
      </w:r>
      <w:r w:rsidR="001A0EC8" w:rsidRPr="00B12A25">
        <w:rPr>
          <w:color w:val="000000" w:themeColor="text1"/>
        </w:rPr>
        <w:t>dan</w:t>
      </w:r>
      <w:r w:rsidRPr="00B12A25">
        <w:rPr>
          <w:color w:val="000000" w:themeColor="text1"/>
          <w:lang w:val="id-ID"/>
        </w:rPr>
        <w:t xml:space="preserve"> </w:t>
      </w:r>
      <w:r w:rsidR="001A0EC8" w:rsidRPr="00B12A25">
        <w:rPr>
          <w:color w:val="000000" w:themeColor="text1"/>
        </w:rPr>
        <w:t>atas</w:t>
      </w:r>
      <w:r w:rsidRPr="00B12A25">
        <w:rPr>
          <w:color w:val="000000" w:themeColor="text1"/>
          <w:lang w:val="id-ID"/>
        </w:rPr>
        <w:t xml:space="preserve"> </w:t>
      </w:r>
      <w:r w:rsidR="001A0EC8" w:rsidRPr="00B12A25">
        <w:rPr>
          <w:color w:val="000000" w:themeColor="text1"/>
        </w:rPr>
        <w:t>nama</w:t>
      </w:r>
      <w:r w:rsidRPr="00B12A25">
        <w:rPr>
          <w:color w:val="000000" w:themeColor="text1"/>
          <w:lang w:val="id-ID"/>
        </w:rPr>
        <w:t xml:space="preserve"> </w:t>
      </w:r>
      <w:r w:rsidR="00A76C74" w:rsidRPr="00B12A25">
        <w:rPr>
          <w:bCs/>
          <w:color w:val="000000" w:themeColor="text1"/>
          <w:lang w:val="id-ID"/>
        </w:rPr>
        <w:t xml:space="preserve">CV. </w:t>
      </w:r>
      <w:r w:rsidR="00D4298E">
        <w:rPr>
          <w:bCs/>
          <w:color w:val="000000" w:themeColor="text1"/>
          <w:lang w:val="id-ID"/>
        </w:rPr>
        <w:t xml:space="preserve">SOLID MEDIA SEJAHTERA </w:t>
      </w:r>
      <w:r w:rsidR="003F2344" w:rsidRPr="00B12A25">
        <w:rPr>
          <w:color w:val="000000" w:themeColor="text1"/>
        </w:rPr>
        <w:t>, yang selanjutnya</w:t>
      </w:r>
      <w:r w:rsidRPr="00B12A25">
        <w:rPr>
          <w:color w:val="000000" w:themeColor="text1"/>
          <w:lang w:val="id-ID"/>
        </w:rPr>
        <w:t xml:space="preserve"> </w:t>
      </w:r>
      <w:r w:rsidR="001A0EC8" w:rsidRPr="00B12A25">
        <w:rPr>
          <w:color w:val="000000" w:themeColor="text1"/>
        </w:rPr>
        <w:t>disebut</w:t>
      </w:r>
      <w:r w:rsidRPr="00B12A25">
        <w:rPr>
          <w:color w:val="000000" w:themeColor="text1"/>
          <w:lang w:val="id-ID"/>
        </w:rPr>
        <w:t xml:space="preserve"> </w:t>
      </w:r>
      <w:r w:rsidR="00402938" w:rsidRPr="00B12A25">
        <w:rPr>
          <w:b/>
          <w:bCs/>
          <w:color w:val="000000" w:themeColor="text1"/>
          <w:lang w:val="id-ID"/>
        </w:rPr>
        <w:t>Pihak Kedua.</w:t>
      </w:r>
    </w:p>
    <w:p w14:paraId="4635DE18" w14:textId="77777777" w:rsidR="001A0EC8" w:rsidRPr="00B12A25" w:rsidRDefault="001A0EC8" w:rsidP="00AC746E">
      <w:pPr>
        <w:pStyle w:val="Default"/>
        <w:spacing w:line="276" w:lineRule="auto"/>
        <w:jc w:val="both"/>
        <w:rPr>
          <w:color w:val="000000" w:themeColor="text1"/>
        </w:rPr>
      </w:pPr>
    </w:p>
    <w:p w14:paraId="1B962A05" w14:textId="77777777" w:rsidR="007F2280" w:rsidRPr="00B12A25" w:rsidRDefault="00B752B9" w:rsidP="00AC746E">
      <w:pPr>
        <w:pStyle w:val="Default"/>
        <w:spacing w:line="276" w:lineRule="auto"/>
        <w:jc w:val="both"/>
        <w:rPr>
          <w:color w:val="000000" w:themeColor="text1"/>
          <w:lang w:val="id-ID"/>
        </w:rPr>
      </w:pPr>
      <w:r w:rsidRPr="00B12A25">
        <w:rPr>
          <w:b/>
          <w:color w:val="000000" w:themeColor="text1"/>
          <w:lang w:val="id-ID"/>
        </w:rPr>
        <w:t>Pihak Pertama</w:t>
      </w:r>
      <w:r w:rsidRPr="00B12A25">
        <w:rPr>
          <w:color w:val="000000" w:themeColor="text1"/>
          <w:lang w:val="id-ID"/>
        </w:rPr>
        <w:t xml:space="preserve"> dan </w:t>
      </w:r>
      <w:r w:rsidRPr="00B12A25">
        <w:rPr>
          <w:b/>
          <w:color w:val="000000" w:themeColor="text1"/>
          <w:lang w:val="id-ID"/>
        </w:rPr>
        <w:t>Pihak Kedua</w:t>
      </w:r>
      <w:r w:rsidRPr="00B12A25">
        <w:rPr>
          <w:color w:val="000000" w:themeColor="text1"/>
          <w:lang w:val="id-ID"/>
        </w:rPr>
        <w:t xml:space="preserve"> masing – masing disebut </w:t>
      </w:r>
      <w:r w:rsidRPr="00B12A25">
        <w:rPr>
          <w:b/>
          <w:color w:val="000000" w:themeColor="text1"/>
          <w:lang w:val="id-ID"/>
        </w:rPr>
        <w:t xml:space="preserve">Pihak </w:t>
      </w:r>
      <w:r w:rsidRPr="00B12A25">
        <w:rPr>
          <w:color w:val="000000" w:themeColor="text1"/>
          <w:lang w:val="id-ID"/>
        </w:rPr>
        <w:t xml:space="preserve">dan secara bersama – sama disebut </w:t>
      </w:r>
      <w:r w:rsidRPr="00B12A25">
        <w:rPr>
          <w:b/>
          <w:color w:val="000000" w:themeColor="text1"/>
          <w:lang w:val="id-ID"/>
        </w:rPr>
        <w:t>Para  Pihak</w:t>
      </w:r>
      <w:r w:rsidRPr="00B12A25">
        <w:rPr>
          <w:color w:val="000000" w:themeColor="text1"/>
          <w:lang w:val="id-ID"/>
        </w:rPr>
        <w:t>.</w:t>
      </w:r>
    </w:p>
    <w:p w14:paraId="6AD6C4F3" w14:textId="77777777" w:rsidR="00176442" w:rsidRPr="00B12A25" w:rsidRDefault="00FA7724" w:rsidP="00AC746E">
      <w:pPr>
        <w:pStyle w:val="Default"/>
        <w:spacing w:line="276" w:lineRule="auto"/>
        <w:jc w:val="both"/>
        <w:rPr>
          <w:color w:val="000000" w:themeColor="text1"/>
        </w:rPr>
      </w:pPr>
      <w:r w:rsidRPr="00B12A25">
        <w:rPr>
          <w:b/>
          <w:color w:val="000000" w:themeColor="text1"/>
          <w:lang w:val="id-ID"/>
        </w:rPr>
        <w:t>Para Pihak</w:t>
      </w:r>
      <w:r w:rsidR="00D9053D" w:rsidRPr="00B12A25">
        <w:rPr>
          <w:color w:val="000000" w:themeColor="text1"/>
          <w:lang w:val="id-ID"/>
        </w:rPr>
        <w:t xml:space="preserve"> </w:t>
      </w:r>
      <w:r w:rsidR="00176442" w:rsidRPr="00B12A25">
        <w:rPr>
          <w:color w:val="000000" w:themeColor="text1"/>
        </w:rPr>
        <w:t>dengan</w:t>
      </w:r>
      <w:r w:rsidR="00D9053D" w:rsidRPr="00B12A25">
        <w:rPr>
          <w:color w:val="000000" w:themeColor="text1"/>
          <w:lang w:val="id-ID"/>
        </w:rPr>
        <w:t xml:space="preserve"> </w:t>
      </w:r>
      <w:r w:rsidR="00176442" w:rsidRPr="00B12A25">
        <w:rPr>
          <w:color w:val="000000" w:themeColor="text1"/>
        </w:rPr>
        <w:t>ini</w:t>
      </w:r>
      <w:r w:rsidR="00D9053D" w:rsidRPr="00B12A25">
        <w:rPr>
          <w:color w:val="000000" w:themeColor="text1"/>
          <w:lang w:val="id-ID"/>
        </w:rPr>
        <w:t xml:space="preserve"> </w:t>
      </w:r>
      <w:r w:rsidR="00176442" w:rsidRPr="00B12A25">
        <w:rPr>
          <w:color w:val="000000" w:themeColor="text1"/>
        </w:rPr>
        <w:t>menerangkan</w:t>
      </w:r>
      <w:r w:rsidR="00D9053D" w:rsidRPr="00B12A25">
        <w:rPr>
          <w:color w:val="000000" w:themeColor="text1"/>
          <w:lang w:val="id-ID"/>
        </w:rPr>
        <w:t xml:space="preserve"> </w:t>
      </w:r>
      <w:r w:rsidR="00176442" w:rsidRPr="00B12A25">
        <w:rPr>
          <w:color w:val="000000" w:themeColor="text1"/>
        </w:rPr>
        <w:t>terlebih</w:t>
      </w:r>
      <w:r w:rsidR="00D9053D" w:rsidRPr="00B12A25">
        <w:rPr>
          <w:color w:val="000000" w:themeColor="text1"/>
          <w:lang w:val="id-ID"/>
        </w:rPr>
        <w:t xml:space="preserve"> </w:t>
      </w:r>
      <w:r w:rsidR="00176442" w:rsidRPr="00B12A25">
        <w:rPr>
          <w:color w:val="000000" w:themeColor="text1"/>
        </w:rPr>
        <w:t xml:space="preserve">dahulu: </w:t>
      </w:r>
    </w:p>
    <w:p w14:paraId="4C4E94E3" w14:textId="77777777" w:rsidR="00271CF1" w:rsidRPr="00B12A25" w:rsidRDefault="00271CF1" w:rsidP="00AC746E">
      <w:pPr>
        <w:pStyle w:val="Default"/>
        <w:spacing w:line="276" w:lineRule="auto"/>
        <w:jc w:val="both"/>
        <w:rPr>
          <w:color w:val="000000" w:themeColor="text1"/>
        </w:rPr>
      </w:pPr>
    </w:p>
    <w:p w14:paraId="7DB2B6FB" w14:textId="77777777" w:rsidR="00176442" w:rsidRPr="00B12A25" w:rsidRDefault="00402938" w:rsidP="00AC746E">
      <w:pPr>
        <w:pStyle w:val="Default"/>
        <w:numPr>
          <w:ilvl w:val="0"/>
          <w:numId w:val="1"/>
        </w:numPr>
        <w:spacing w:line="276" w:lineRule="auto"/>
        <w:jc w:val="both"/>
        <w:rPr>
          <w:color w:val="000000" w:themeColor="text1"/>
          <w:lang w:val="id-ID"/>
        </w:rPr>
      </w:pPr>
      <w:r w:rsidRPr="00B12A25">
        <w:rPr>
          <w:b/>
          <w:bCs/>
          <w:color w:val="000000" w:themeColor="text1"/>
          <w:lang w:val="id-ID"/>
        </w:rPr>
        <w:t>Pihak Pertama</w:t>
      </w:r>
      <w:r w:rsidR="00D9053D" w:rsidRPr="00B12A25">
        <w:rPr>
          <w:b/>
          <w:bCs/>
          <w:color w:val="000000" w:themeColor="text1"/>
          <w:lang w:val="id-ID"/>
        </w:rPr>
        <w:t xml:space="preserve"> </w:t>
      </w:r>
      <w:r w:rsidR="00271CF1" w:rsidRPr="00B12A25">
        <w:rPr>
          <w:color w:val="000000" w:themeColor="text1"/>
          <w:lang w:val="id-ID"/>
        </w:rPr>
        <w:t>adalah pe</w:t>
      </w:r>
      <w:r w:rsidR="00271CF1" w:rsidRPr="00B12A25">
        <w:rPr>
          <w:color w:val="000000" w:themeColor="text1"/>
        </w:rPr>
        <w:t>ngguna</w:t>
      </w:r>
      <w:r w:rsidR="00D9053D" w:rsidRPr="00B12A25">
        <w:rPr>
          <w:color w:val="000000" w:themeColor="text1"/>
          <w:lang w:val="id-ID"/>
        </w:rPr>
        <w:t xml:space="preserve"> </w:t>
      </w:r>
      <w:r w:rsidR="00271CF1" w:rsidRPr="00B12A25">
        <w:rPr>
          <w:color w:val="000000" w:themeColor="text1"/>
        </w:rPr>
        <w:t>jasa</w:t>
      </w:r>
      <w:r w:rsidR="00D9053D" w:rsidRPr="00B12A25">
        <w:rPr>
          <w:color w:val="000000" w:themeColor="text1"/>
          <w:lang w:val="id-ID"/>
        </w:rPr>
        <w:t xml:space="preserve"> </w:t>
      </w:r>
      <w:r w:rsidRPr="00B12A25">
        <w:rPr>
          <w:b/>
          <w:color w:val="000000" w:themeColor="text1"/>
          <w:lang w:val="id-ID"/>
        </w:rPr>
        <w:t>Pihak Kedua</w:t>
      </w:r>
      <w:r w:rsidR="00D9053D" w:rsidRPr="00B12A25">
        <w:rPr>
          <w:b/>
          <w:color w:val="000000" w:themeColor="text1"/>
          <w:lang w:val="id-ID"/>
        </w:rPr>
        <w:t xml:space="preserve"> </w:t>
      </w:r>
      <w:r w:rsidR="00271CF1" w:rsidRPr="00B12A25">
        <w:rPr>
          <w:color w:val="000000" w:themeColor="text1"/>
          <w:lang w:val="id-ID"/>
        </w:rPr>
        <w:t xml:space="preserve">dalam </w:t>
      </w:r>
      <w:r w:rsidR="007779E7" w:rsidRPr="00B12A25">
        <w:rPr>
          <w:color w:val="000000" w:themeColor="text1"/>
          <w:lang w:val="id-ID"/>
        </w:rPr>
        <w:t>penyewaan</w:t>
      </w:r>
      <w:r w:rsidR="00271CF1" w:rsidRPr="00B12A25">
        <w:rPr>
          <w:color w:val="000000" w:themeColor="text1"/>
          <w:lang w:val="id-ID"/>
        </w:rPr>
        <w:t xml:space="preserve">, </w:t>
      </w:r>
      <w:r w:rsidR="00271CF1" w:rsidRPr="00B12A25">
        <w:rPr>
          <w:bCs/>
          <w:color w:val="000000" w:themeColor="text1"/>
        </w:rPr>
        <w:t>pemasangan</w:t>
      </w:r>
      <w:r w:rsidR="00D9053D" w:rsidRPr="00B12A25">
        <w:rPr>
          <w:bCs/>
          <w:color w:val="000000" w:themeColor="text1"/>
          <w:lang w:val="id-ID"/>
        </w:rPr>
        <w:t xml:space="preserve"> </w:t>
      </w:r>
      <w:r w:rsidR="00271CF1" w:rsidRPr="00B12A25">
        <w:rPr>
          <w:bCs/>
          <w:color w:val="000000" w:themeColor="text1"/>
        </w:rPr>
        <w:t>dan</w:t>
      </w:r>
      <w:r w:rsidR="00D9053D" w:rsidRPr="00B12A25">
        <w:rPr>
          <w:bCs/>
          <w:color w:val="000000" w:themeColor="text1"/>
          <w:lang w:val="id-ID"/>
        </w:rPr>
        <w:t xml:space="preserve"> </w:t>
      </w:r>
      <w:r w:rsidRPr="00B12A25">
        <w:rPr>
          <w:bCs/>
          <w:color w:val="000000" w:themeColor="text1"/>
          <w:lang w:val="id-ID"/>
        </w:rPr>
        <w:t>p</w:t>
      </w:r>
      <w:r w:rsidR="008F70ED" w:rsidRPr="00B12A25">
        <w:rPr>
          <w:bCs/>
          <w:color w:val="000000" w:themeColor="text1"/>
        </w:rPr>
        <w:t>erbaikan</w:t>
      </w:r>
      <w:r w:rsidR="003368DE" w:rsidRPr="00B12A25">
        <w:rPr>
          <w:bCs/>
          <w:color w:val="000000" w:themeColor="text1"/>
          <w:lang w:val="id-ID"/>
        </w:rPr>
        <w:t xml:space="preserve"> printer.</w:t>
      </w:r>
    </w:p>
    <w:p w14:paraId="4C22B850" w14:textId="77777777" w:rsidR="00176442" w:rsidRPr="00B12A25" w:rsidRDefault="00402938" w:rsidP="00AC746E">
      <w:pPr>
        <w:pStyle w:val="Default"/>
        <w:numPr>
          <w:ilvl w:val="0"/>
          <w:numId w:val="1"/>
        </w:numPr>
        <w:spacing w:line="276" w:lineRule="auto"/>
        <w:jc w:val="both"/>
        <w:rPr>
          <w:color w:val="000000" w:themeColor="text1"/>
          <w:lang w:val="id-ID"/>
        </w:rPr>
      </w:pPr>
      <w:r w:rsidRPr="00B12A25">
        <w:rPr>
          <w:b/>
          <w:bCs/>
          <w:color w:val="000000" w:themeColor="text1"/>
          <w:lang w:val="id-ID"/>
        </w:rPr>
        <w:t>Pihak Kedua</w:t>
      </w:r>
      <w:r w:rsidR="00D9053D" w:rsidRPr="00B12A25">
        <w:rPr>
          <w:b/>
          <w:bCs/>
          <w:color w:val="000000" w:themeColor="text1"/>
          <w:lang w:val="id-ID"/>
        </w:rPr>
        <w:t xml:space="preserve"> </w:t>
      </w:r>
      <w:r w:rsidR="007F2280" w:rsidRPr="00B12A25">
        <w:rPr>
          <w:bCs/>
          <w:color w:val="000000" w:themeColor="text1"/>
          <w:lang w:val="id-ID"/>
        </w:rPr>
        <w:t>adalah</w:t>
      </w:r>
      <w:r w:rsidR="00D9053D" w:rsidRPr="00B12A25">
        <w:rPr>
          <w:bCs/>
          <w:color w:val="000000" w:themeColor="text1"/>
          <w:lang w:val="id-ID"/>
        </w:rPr>
        <w:t xml:space="preserve"> </w:t>
      </w:r>
      <w:r w:rsidR="000532DC" w:rsidRPr="00B12A25">
        <w:rPr>
          <w:color w:val="000000" w:themeColor="text1"/>
          <w:lang w:val="id-ID"/>
        </w:rPr>
        <w:t xml:space="preserve">perusahaan yang bergerak dalam usaha </w:t>
      </w:r>
      <w:r w:rsidR="007779E7" w:rsidRPr="00B12A25">
        <w:rPr>
          <w:color w:val="000000" w:themeColor="text1"/>
          <w:lang w:val="id-ID"/>
        </w:rPr>
        <w:t>penyewaan</w:t>
      </w:r>
      <w:r w:rsidR="000532DC" w:rsidRPr="00B12A25">
        <w:rPr>
          <w:color w:val="000000" w:themeColor="text1"/>
          <w:lang w:val="id-ID"/>
        </w:rPr>
        <w:t>,</w:t>
      </w:r>
      <w:r w:rsidR="00D9053D" w:rsidRPr="00B12A25">
        <w:rPr>
          <w:color w:val="000000" w:themeColor="text1"/>
          <w:lang w:val="id-ID"/>
        </w:rPr>
        <w:t xml:space="preserve"> </w:t>
      </w:r>
      <w:r w:rsidR="00A81572" w:rsidRPr="00B12A25">
        <w:rPr>
          <w:bCs/>
          <w:color w:val="000000" w:themeColor="text1"/>
        </w:rPr>
        <w:t>pemasangan</w:t>
      </w:r>
      <w:r w:rsidR="000532DC" w:rsidRPr="00B12A25">
        <w:rPr>
          <w:bCs/>
          <w:color w:val="000000" w:themeColor="text1"/>
          <w:lang w:val="id-ID"/>
        </w:rPr>
        <w:t xml:space="preserve"> dan </w:t>
      </w:r>
      <w:r w:rsidRPr="00B12A25">
        <w:rPr>
          <w:bCs/>
          <w:color w:val="000000" w:themeColor="text1"/>
          <w:lang w:val="id-ID"/>
        </w:rPr>
        <w:t>p</w:t>
      </w:r>
      <w:r w:rsidR="008F70ED" w:rsidRPr="00B12A25">
        <w:rPr>
          <w:bCs/>
          <w:color w:val="000000" w:themeColor="text1"/>
        </w:rPr>
        <w:t>erbaikan</w:t>
      </w:r>
      <w:r w:rsidR="003368DE" w:rsidRPr="00B12A25">
        <w:rPr>
          <w:bCs/>
          <w:color w:val="000000" w:themeColor="text1"/>
          <w:lang w:val="id-ID"/>
        </w:rPr>
        <w:t xml:space="preserve"> printer.</w:t>
      </w:r>
    </w:p>
    <w:p w14:paraId="6B05BC16" w14:textId="77777777" w:rsidR="00176442" w:rsidRPr="00B12A25" w:rsidRDefault="00176442" w:rsidP="00AC746E">
      <w:pPr>
        <w:pStyle w:val="Default"/>
        <w:spacing w:line="276" w:lineRule="auto"/>
        <w:jc w:val="both"/>
        <w:rPr>
          <w:color w:val="000000" w:themeColor="text1"/>
          <w:lang w:val="id-ID"/>
        </w:rPr>
      </w:pPr>
    </w:p>
    <w:p w14:paraId="560D8ED4" w14:textId="77777777" w:rsidR="00176442" w:rsidRPr="00B12A25" w:rsidRDefault="00FA7724" w:rsidP="00AC746E">
      <w:pPr>
        <w:pStyle w:val="Default"/>
        <w:spacing w:line="276" w:lineRule="auto"/>
        <w:jc w:val="both"/>
        <w:rPr>
          <w:b/>
          <w:bCs/>
          <w:color w:val="000000" w:themeColor="text1"/>
          <w:lang w:val="id-ID"/>
        </w:rPr>
      </w:pPr>
      <w:r w:rsidRPr="00B12A25">
        <w:rPr>
          <w:b/>
          <w:color w:val="000000" w:themeColor="text1"/>
          <w:lang w:val="id-ID"/>
        </w:rPr>
        <w:t>Para  Pihak</w:t>
      </w:r>
      <w:r w:rsidRPr="00B12A25">
        <w:rPr>
          <w:color w:val="000000" w:themeColor="text1"/>
        </w:rPr>
        <w:t xml:space="preserve"> </w:t>
      </w:r>
      <w:r w:rsidR="00176442" w:rsidRPr="00B12A25">
        <w:rPr>
          <w:color w:val="000000" w:themeColor="text1"/>
        </w:rPr>
        <w:t>sepakat</w:t>
      </w:r>
      <w:r w:rsidR="00D9053D" w:rsidRPr="00B12A25">
        <w:rPr>
          <w:color w:val="000000" w:themeColor="text1"/>
          <w:lang w:val="id-ID"/>
        </w:rPr>
        <w:t xml:space="preserve"> </w:t>
      </w:r>
      <w:r w:rsidR="007F2280" w:rsidRPr="00B12A25">
        <w:rPr>
          <w:color w:val="000000" w:themeColor="text1"/>
          <w:lang w:val="id-ID"/>
        </w:rPr>
        <w:t xml:space="preserve">membuat </w:t>
      </w:r>
      <w:r w:rsidR="00176442" w:rsidRPr="00B12A25">
        <w:rPr>
          <w:color w:val="000000" w:themeColor="text1"/>
        </w:rPr>
        <w:t>kerjasama</w:t>
      </w:r>
      <w:r w:rsidR="00D9053D" w:rsidRPr="00B12A25">
        <w:rPr>
          <w:color w:val="000000" w:themeColor="text1"/>
          <w:lang w:val="id-ID"/>
        </w:rPr>
        <w:t xml:space="preserve"> </w:t>
      </w:r>
      <w:r w:rsidR="007F2280" w:rsidRPr="00B12A25">
        <w:rPr>
          <w:color w:val="000000" w:themeColor="text1"/>
          <w:lang w:val="id-ID"/>
        </w:rPr>
        <w:t>dengan</w:t>
      </w:r>
      <w:r w:rsidR="00D9053D" w:rsidRPr="00B12A25">
        <w:rPr>
          <w:color w:val="000000" w:themeColor="text1"/>
          <w:lang w:val="id-ID"/>
        </w:rPr>
        <w:t xml:space="preserve"> </w:t>
      </w:r>
      <w:r w:rsidR="00176442" w:rsidRPr="00B12A25">
        <w:rPr>
          <w:color w:val="000000" w:themeColor="text1"/>
        </w:rPr>
        <w:t>ketentuan</w:t>
      </w:r>
      <w:r w:rsidR="00D9053D" w:rsidRPr="00B12A25">
        <w:rPr>
          <w:color w:val="000000" w:themeColor="text1"/>
          <w:lang w:val="id-ID"/>
        </w:rPr>
        <w:t xml:space="preserve"> </w:t>
      </w:r>
      <w:r w:rsidR="007F2280" w:rsidRPr="00B12A25">
        <w:rPr>
          <w:color w:val="000000" w:themeColor="text1"/>
          <w:lang w:val="id-ID"/>
        </w:rPr>
        <w:t>sebagai berikut :</w:t>
      </w:r>
    </w:p>
    <w:p w14:paraId="612D3826" w14:textId="77777777" w:rsidR="00F65F2C" w:rsidRPr="00B12A25" w:rsidRDefault="00F65F2C" w:rsidP="00AC746E">
      <w:pPr>
        <w:pStyle w:val="Default"/>
        <w:spacing w:line="276" w:lineRule="auto"/>
        <w:jc w:val="both"/>
        <w:rPr>
          <w:b/>
          <w:bCs/>
          <w:color w:val="000000" w:themeColor="text1"/>
          <w:lang w:val="id-ID"/>
        </w:rPr>
      </w:pPr>
    </w:p>
    <w:p w14:paraId="1ED0018B" w14:textId="77777777" w:rsidR="00B433A5" w:rsidRPr="00B12A25" w:rsidRDefault="00B433A5" w:rsidP="00AC746E">
      <w:pPr>
        <w:pStyle w:val="Default"/>
        <w:spacing w:line="276" w:lineRule="auto"/>
        <w:jc w:val="center"/>
        <w:rPr>
          <w:b/>
          <w:lang w:val="id-ID"/>
        </w:rPr>
      </w:pPr>
      <w:r w:rsidRPr="00B12A25">
        <w:rPr>
          <w:b/>
        </w:rPr>
        <w:t xml:space="preserve">Pasal </w:t>
      </w:r>
      <w:r w:rsidRPr="00B12A25">
        <w:rPr>
          <w:b/>
          <w:lang w:val="id-ID"/>
        </w:rPr>
        <w:t>1</w:t>
      </w:r>
    </w:p>
    <w:p w14:paraId="2CD7EF04" w14:textId="77777777" w:rsidR="00B433A5" w:rsidRPr="00B12A25" w:rsidRDefault="00B433A5" w:rsidP="00AC746E">
      <w:pPr>
        <w:pStyle w:val="Default"/>
        <w:spacing w:line="276" w:lineRule="auto"/>
        <w:jc w:val="center"/>
        <w:rPr>
          <w:bCs/>
          <w:color w:val="000000" w:themeColor="text1"/>
        </w:rPr>
      </w:pPr>
      <w:r w:rsidRPr="00B12A25">
        <w:rPr>
          <w:b/>
        </w:rPr>
        <w:t>Definisi</w:t>
      </w:r>
    </w:p>
    <w:p w14:paraId="72F924CC" w14:textId="77777777" w:rsidR="00B433A5" w:rsidRPr="00B12A25" w:rsidRDefault="00B433A5" w:rsidP="00AC746E">
      <w:pPr>
        <w:pStyle w:val="Default"/>
        <w:numPr>
          <w:ilvl w:val="0"/>
          <w:numId w:val="9"/>
        </w:numPr>
        <w:spacing w:line="276" w:lineRule="auto"/>
        <w:ind w:left="567" w:hanging="567"/>
        <w:jc w:val="both"/>
        <w:rPr>
          <w:bCs/>
          <w:color w:val="000000" w:themeColor="text1"/>
        </w:rPr>
      </w:pPr>
      <w:r w:rsidRPr="00B12A25">
        <w:rPr>
          <w:bCs/>
          <w:color w:val="000000" w:themeColor="text1"/>
        </w:rPr>
        <w:t>Maint</w:t>
      </w:r>
      <w:r w:rsidRPr="00B12A25">
        <w:rPr>
          <w:bCs/>
          <w:color w:val="000000" w:themeColor="text1"/>
          <w:lang w:val="id-ID"/>
        </w:rPr>
        <w:t>en</w:t>
      </w:r>
      <w:r w:rsidRPr="00B12A25">
        <w:rPr>
          <w:bCs/>
          <w:color w:val="000000" w:themeColor="text1"/>
        </w:rPr>
        <w:t>ance</w:t>
      </w:r>
      <w:r w:rsidRPr="00B12A25">
        <w:rPr>
          <w:bCs/>
          <w:color w:val="000000" w:themeColor="text1"/>
          <w:lang w:val="id-ID"/>
        </w:rPr>
        <w:t xml:space="preserve"> </w:t>
      </w:r>
      <w:r w:rsidRPr="00B12A25">
        <w:rPr>
          <w:bCs/>
          <w:color w:val="000000" w:themeColor="text1"/>
        </w:rPr>
        <w:t>adalah</w:t>
      </w:r>
      <w:r w:rsidRPr="00B12A25">
        <w:rPr>
          <w:bCs/>
          <w:color w:val="000000" w:themeColor="text1"/>
          <w:lang w:val="id-ID"/>
        </w:rPr>
        <w:t xml:space="preserve"> </w:t>
      </w:r>
      <w:r w:rsidRPr="00B12A25">
        <w:rPr>
          <w:bCs/>
          <w:color w:val="000000" w:themeColor="text1"/>
        </w:rPr>
        <w:t>segala</w:t>
      </w:r>
      <w:r w:rsidRPr="00B12A25">
        <w:rPr>
          <w:bCs/>
          <w:color w:val="000000" w:themeColor="text1"/>
          <w:lang w:val="id-ID"/>
        </w:rPr>
        <w:t xml:space="preserve"> </w:t>
      </w:r>
      <w:r w:rsidRPr="00B12A25">
        <w:rPr>
          <w:bCs/>
          <w:color w:val="000000" w:themeColor="text1"/>
        </w:rPr>
        <w:t>kegiatan yang bertujuan</w:t>
      </w:r>
      <w:r w:rsidRPr="00B12A25">
        <w:rPr>
          <w:bCs/>
          <w:color w:val="000000" w:themeColor="text1"/>
          <w:lang w:val="id-ID"/>
        </w:rPr>
        <w:t xml:space="preserve"> </w:t>
      </w:r>
      <w:r w:rsidRPr="00B12A25">
        <w:rPr>
          <w:bCs/>
          <w:color w:val="000000" w:themeColor="text1"/>
        </w:rPr>
        <w:t>untuk</w:t>
      </w:r>
      <w:r w:rsidRPr="00B12A25">
        <w:rPr>
          <w:bCs/>
          <w:color w:val="000000" w:themeColor="text1"/>
          <w:lang w:val="id-ID"/>
        </w:rPr>
        <w:t xml:space="preserve"> </w:t>
      </w:r>
      <w:r w:rsidRPr="00B12A25">
        <w:rPr>
          <w:bCs/>
          <w:color w:val="000000" w:themeColor="text1"/>
        </w:rPr>
        <w:t>menjaga</w:t>
      </w:r>
      <w:r w:rsidRPr="00B12A25">
        <w:rPr>
          <w:bCs/>
          <w:color w:val="000000" w:themeColor="text1"/>
          <w:lang w:val="id-ID"/>
        </w:rPr>
        <w:t xml:space="preserve"> </w:t>
      </w:r>
      <w:r w:rsidRPr="00B12A25">
        <w:rPr>
          <w:bCs/>
          <w:color w:val="000000" w:themeColor="text1"/>
        </w:rPr>
        <w:t>peralatan</w:t>
      </w:r>
      <w:r w:rsidRPr="00B12A25">
        <w:rPr>
          <w:bCs/>
          <w:color w:val="000000" w:themeColor="text1"/>
          <w:lang w:val="id-ID"/>
        </w:rPr>
        <w:t xml:space="preserve"> </w:t>
      </w:r>
      <w:r w:rsidRPr="00B12A25">
        <w:rPr>
          <w:bCs/>
          <w:color w:val="000000" w:themeColor="text1"/>
        </w:rPr>
        <w:t>dalam</w:t>
      </w:r>
      <w:r w:rsidRPr="00B12A25">
        <w:rPr>
          <w:bCs/>
          <w:color w:val="000000" w:themeColor="text1"/>
          <w:lang w:val="id-ID"/>
        </w:rPr>
        <w:t xml:space="preserve"> </w:t>
      </w:r>
      <w:r w:rsidRPr="00B12A25">
        <w:rPr>
          <w:bCs/>
          <w:color w:val="000000" w:themeColor="text1"/>
        </w:rPr>
        <w:t>kondisi</w:t>
      </w:r>
      <w:r w:rsidRPr="00B12A25">
        <w:rPr>
          <w:bCs/>
          <w:color w:val="000000" w:themeColor="text1"/>
          <w:lang w:val="id-ID"/>
        </w:rPr>
        <w:t xml:space="preserve"> </w:t>
      </w:r>
      <w:r w:rsidRPr="00B12A25">
        <w:rPr>
          <w:bCs/>
          <w:color w:val="000000" w:themeColor="text1"/>
        </w:rPr>
        <w:t>terbaik. Proses maintenance meliputi</w:t>
      </w:r>
      <w:r w:rsidRPr="00B12A25">
        <w:rPr>
          <w:bCs/>
          <w:color w:val="000000" w:themeColor="text1"/>
          <w:lang w:val="id-ID"/>
        </w:rPr>
        <w:t xml:space="preserve"> </w:t>
      </w:r>
      <w:r w:rsidRPr="00B12A25">
        <w:rPr>
          <w:bCs/>
          <w:color w:val="000000" w:themeColor="text1"/>
        </w:rPr>
        <w:t xml:space="preserve">pengetesan, pengukuran, penggantian, </w:t>
      </w:r>
      <w:r w:rsidRPr="00B12A25">
        <w:rPr>
          <w:bCs/>
          <w:color w:val="000000" w:themeColor="text1"/>
          <w:lang w:val="id-ID"/>
        </w:rPr>
        <w:t>penyesuaia</w:t>
      </w:r>
      <w:r w:rsidRPr="00B12A25">
        <w:rPr>
          <w:bCs/>
          <w:color w:val="000000" w:themeColor="text1"/>
        </w:rPr>
        <w:t>n, dan</w:t>
      </w:r>
      <w:r w:rsidRPr="00B12A25">
        <w:rPr>
          <w:bCs/>
          <w:color w:val="000000" w:themeColor="text1"/>
          <w:lang w:val="id-ID"/>
        </w:rPr>
        <w:t xml:space="preserve"> </w:t>
      </w:r>
      <w:r w:rsidRPr="00B12A25">
        <w:rPr>
          <w:bCs/>
          <w:color w:val="000000" w:themeColor="text1"/>
        </w:rPr>
        <w:t>perbaikan</w:t>
      </w:r>
      <w:r w:rsidRPr="00B12A25">
        <w:rPr>
          <w:bCs/>
          <w:color w:val="000000" w:themeColor="text1"/>
          <w:lang w:val="id-ID"/>
        </w:rPr>
        <w:t xml:space="preserve"> </w:t>
      </w:r>
      <w:r w:rsidRPr="00B12A25">
        <w:rPr>
          <w:lang w:val="id-ID"/>
        </w:rPr>
        <w:t>printer.</w:t>
      </w:r>
    </w:p>
    <w:p w14:paraId="5B0596BA" w14:textId="77777777" w:rsidR="00B433A5" w:rsidRPr="00B12A25" w:rsidRDefault="007C2DF5" w:rsidP="00AC746E">
      <w:pPr>
        <w:pStyle w:val="Default"/>
        <w:numPr>
          <w:ilvl w:val="0"/>
          <w:numId w:val="9"/>
        </w:numPr>
        <w:spacing w:line="276" w:lineRule="auto"/>
        <w:ind w:left="567" w:hanging="567"/>
        <w:jc w:val="both"/>
        <w:rPr>
          <w:bCs/>
          <w:color w:val="000000" w:themeColor="text1"/>
        </w:rPr>
      </w:pPr>
      <w:r w:rsidRPr="00B12A25">
        <w:rPr>
          <w:lang w:val="id-ID"/>
        </w:rPr>
        <w:t>Service adalah layanan maintenance, customer care, service berkala dan memberikan hasil print yang terbaik sesuai standar.</w:t>
      </w:r>
    </w:p>
    <w:p w14:paraId="007437B7" w14:textId="77777777" w:rsidR="00B433A5" w:rsidRPr="00B12A25" w:rsidRDefault="00BD4631" w:rsidP="00AC746E">
      <w:pPr>
        <w:pStyle w:val="Default"/>
        <w:numPr>
          <w:ilvl w:val="0"/>
          <w:numId w:val="9"/>
        </w:numPr>
        <w:spacing w:line="276" w:lineRule="auto"/>
        <w:ind w:left="567" w:hanging="567"/>
        <w:jc w:val="both"/>
        <w:rPr>
          <w:bCs/>
          <w:color w:val="000000" w:themeColor="text1"/>
        </w:rPr>
      </w:pPr>
      <w:r w:rsidRPr="00B12A25">
        <w:rPr>
          <w:lang w:val="id-ID"/>
        </w:rPr>
        <w:lastRenderedPageBreak/>
        <w:t xml:space="preserve">Sistem </w:t>
      </w:r>
      <w:r w:rsidR="00D97702">
        <w:rPr>
          <w:lang w:val="id-ID"/>
        </w:rPr>
        <w:t>10</w:t>
      </w:r>
      <w:r w:rsidR="007C2DF5" w:rsidRPr="00B12A25">
        <w:rPr>
          <w:lang w:val="id-ID"/>
        </w:rPr>
        <w:t xml:space="preserve">:1 adalah perbandingan </w:t>
      </w:r>
      <w:r w:rsidR="00D97702">
        <w:rPr>
          <w:lang w:val="id-ID"/>
        </w:rPr>
        <w:t>10</w:t>
      </w:r>
      <w:r w:rsidRPr="00B12A25">
        <w:rPr>
          <w:lang w:val="id-ID"/>
        </w:rPr>
        <w:t xml:space="preserve"> (</w:t>
      </w:r>
      <w:r w:rsidR="00D97702">
        <w:rPr>
          <w:lang w:val="id-ID"/>
        </w:rPr>
        <w:t>Sepuluh</w:t>
      </w:r>
      <w:r w:rsidRPr="00B12A25">
        <w:rPr>
          <w:lang w:val="id-ID"/>
        </w:rPr>
        <w:t>)</w:t>
      </w:r>
      <w:r w:rsidR="007C2DF5" w:rsidRPr="00B12A25">
        <w:rPr>
          <w:lang w:val="id-ID"/>
        </w:rPr>
        <w:t xml:space="preserve"> unit satu cadangan baik </w:t>
      </w:r>
      <w:r w:rsidR="008377D0">
        <w:rPr>
          <w:lang w:val="id-ID"/>
        </w:rPr>
        <w:t xml:space="preserve">printer, </w:t>
      </w:r>
      <w:r w:rsidR="007C2DF5" w:rsidRPr="00B12A25">
        <w:rPr>
          <w:lang w:val="id-ID"/>
        </w:rPr>
        <w:t>part, cartridge, toner, backup, dll.</w:t>
      </w:r>
    </w:p>
    <w:p w14:paraId="058A084E" w14:textId="77777777" w:rsidR="00176442" w:rsidRPr="00B12A25" w:rsidRDefault="00B433A5" w:rsidP="00AC746E">
      <w:pPr>
        <w:pStyle w:val="Default"/>
        <w:spacing w:line="276" w:lineRule="auto"/>
        <w:jc w:val="center"/>
        <w:rPr>
          <w:b/>
        </w:rPr>
      </w:pPr>
      <w:r w:rsidRPr="00B12A25">
        <w:rPr>
          <w:b/>
        </w:rPr>
        <w:t>Pasal 2</w:t>
      </w:r>
    </w:p>
    <w:p w14:paraId="1B6D3AE2" w14:textId="77777777" w:rsidR="007F2280" w:rsidRPr="00B12A25" w:rsidRDefault="004E1D38" w:rsidP="00AC746E">
      <w:pPr>
        <w:pStyle w:val="Default"/>
        <w:spacing w:line="276" w:lineRule="auto"/>
        <w:jc w:val="center"/>
        <w:rPr>
          <w:b/>
        </w:rPr>
      </w:pPr>
      <w:bookmarkStart w:id="0" w:name="OLE_LINK1"/>
      <w:r w:rsidRPr="00B12A25">
        <w:rPr>
          <w:b/>
        </w:rPr>
        <w:t>Objek</w:t>
      </w:r>
    </w:p>
    <w:p w14:paraId="4878A4F5" w14:textId="77777777" w:rsidR="00D97702" w:rsidRDefault="002B0B6B" w:rsidP="00AC746E">
      <w:pPr>
        <w:pStyle w:val="Default"/>
        <w:numPr>
          <w:ilvl w:val="0"/>
          <w:numId w:val="18"/>
        </w:numPr>
        <w:spacing w:line="276" w:lineRule="auto"/>
        <w:ind w:left="567" w:hanging="567"/>
        <w:jc w:val="both"/>
        <w:rPr>
          <w:bCs/>
          <w:color w:val="000000" w:themeColor="text1"/>
          <w:lang w:val="id-ID"/>
        </w:rPr>
      </w:pPr>
      <w:r w:rsidRPr="00B12A25">
        <w:rPr>
          <w:bCs/>
          <w:color w:val="000000" w:themeColor="text1"/>
        </w:rPr>
        <w:t>Objek</w:t>
      </w:r>
      <w:r w:rsidR="00D9053D" w:rsidRPr="00B12A25">
        <w:rPr>
          <w:bCs/>
          <w:color w:val="000000" w:themeColor="text1"/>
          <w:lang w:val="id-ID"/>
        </w:rPr>
        <w:t xml:space="preserve"> </w:t>
      </w:r>
      <w:r w:rsidRPr="00B12A25">
        <w:rPr>
          <w:bCs/>
          <w:color w:val="000000" w:themeColor="text1"/>
        </w:rPr>
        <w:t>perjanjian</w:t>
      </w:r>
      <w:r w:rsidR="00D9053D" w:rsidRPr="00B12A25">
        <w:rPr>
          <w:bCs/>
          <w:color w:val="000000" w:themeColor="text1"/>
          <w:lang w:val="id-ID"/>
        </w:rPr>
        <w:t xml:space="preserve"> </w:t>
      </w:r>
      <w:r w:rsidRPr="00B12A25">
        <w:rPr>
          <w:bCs/>
          <w:color w:val="000000" w:themeColor="text1"/>
        </w:rPr>
        <w:t>adalah</w:t>
      </w:r>
      <w:r w:rsidR="00D9053D" w:rsidRPr="00B12A25">
        <w:rPr>
          <w:bCs/>
          <w:color w:val="000000" w:themeColor="text1"/>
          <w:lang w:val="id-ID"/>
        </w:rPr>
        <w:t xml:space="preserve"> </w:t>
      </w:r>
      <w:r w:rsidR="008042C4" w:rsidRPr="00B12A25">
        <w:rPr>
          <w:bCs/>
          <w:color w:val="000000" w:themeColor="text1"/>
          <w:lang w:val="id-ID"/>
        </w:rPr>
        <w:t xml:space="preserve">sewa printer </w:t>
      </w:r>
      <w:r w:rsidR="00BD4631" w:rsidRPr="00B12A25">
        <w:rPr>
          <w:bCs/>
          <w:color w:val="000000" w:themeColor="text1"/>
          <w:lang w:val="id-ID"/>
        </w:rPr>
        <w:t xml:space="preserve">sebanyak </w:t>
      </w:r>
      <w:r w:rsidR="00D97702">
        <w:rPr>
          <w:bCs/>
          <w:color w:val="000000" w:themeColor="text1"/>
          <w:lang w:val="id-ID"/>
        </w:rPr>
        <w:t xml:space="preserve">16 </w:t>
      </w:r>
      <w:r w:rsidR="00BD4631" w:rsidRPr="00B12A25">
        <w:rPr>
          <w:bCs/>
          <w:color w:val="000000" w:themeColor="text1"/>
          <w:lang w:val="id-ID"/>
        </w:rPr>
        <w:t>unit</w:t>
      </w:r>
      <w:r w:rsidR="00155662" w:rsidRPr="00B12A25">
        <w:rPr>
          <w:bCs/>
          <w:color w:val="000000" w:themeColor="text1"/>
          <w:lang w:val="id-ID"/>
        </w:rPr>
        <w:t xml:space="preserve"> dengan rincian </w:t>
      </w:r>
      <w:r w:rsidR="00D97702">
        <w:rPr>
          <w:bCs/>
          <w:color w:val="000000" w:themeColor="text1"/>
          <w:lang w:val="id-ID"/>
        </w:rPr>
        <w:t>:</w:t>
      </w:r>
    </w:p>
    <w:p w14:paraId="575D360A" w14:textId="77777777" w:rsidR="00E61B90" w:rsidRDefault="00D97702" w:rsidP="00D97702">
      <w:pPr>
        <w:pStyle w:val="Default"/>
        <w:numPr>
          <w:ilvl w:val="0"/>
          <w:numId w:val="1"/>
        </w:numPr>
        <w:spacing w:line="276" w:lineRule="auto"/>
        <w:jc w:val="both"/>
        <w:rPr>
          <w:bCs/>
          <w:color w:val="000000" w:themeColor="text1"/>
          <w:lang w:val="id-ID"/>
        </w:rPr>
      </w:pPr>
      <w:r>
        <w:rPr>
          <w:bCs/>
          <w:color w:val="000000" w:themeColor="text1"/>
          <w:lang w:val="id-ID"/>
        </w:rPr>
        <w:t>Printer Brother type MFC L 6900 DW Jumlah 5 Unit</w:t>
      </w:r>
    </w:p>
    <w:p w14:paraId="2DEEF680" w14:textId="77777777" w:rsidR="00D97702" w:rsidRDefault="00D97702" w:rsidP="00D97702">
      <w:pPr>
        <w:pStyle w:val="Default"/>
        <w:numPr>
          <w:ilvl w:val="0"/>
          <w:numId w:val="1"/>
        </w:numPr>
        <w:spacing w:line="276" w:lineRule="auto"/>
        <w:jc w:val="both"/>
        <w:rPr>
          <w:bCs/>
          <w:color w:val="000000" w:themeColor="text1"/>
          <w:lang w:val="id-ID"/>
        </w:rPr>
      </w:pPr>
      <w:r>
        <w:rPr>
          <w:bCs/>
          <w:color w:val="000000" w:themeColor="text1"/>
          <w:lang w:val="id-ID"/>
        </w:rPr>
        <w:t>Printer Brother type HL 6400 DW Jumlah 11 Unit</w:t>
      </w:r>
    </w:p>
    <w:bookmarkEnd w:id="0"/>
    <w:p w14:paraId="4373504F" w14:textId="77777777" w:rsidR="00D97702" w:rsidRPr="00B12A25" w:rsidRDefault="00D97702" w:rsidP="00D97702">
      <w:pPr>
        <w:pStyle w:val="Default"/>
        <w:spacing w:line="276" w:lineRule="auto"/>
        <w:ind w:left="720"/>
        <w:jc w:val="both"/>
        <w:rPr>
          <w:bCs/>
          <w:color w:val="000000" w:themeColor="text1"/>
          <w:lang w:val="id-ID"/>
        </w:rPr>
      </w:pPr>
    </w:p>
    <w:p w14:paraId="39DCCF4D" w14:textId="77777777" w:rsidR="00530EE4" w:rsidRPr="00B12A25" w:rsidRDefault="00530EE4" w:rsidP="00AC746E">
      <w:pPr>
        <w:pStyle w:val="Default"/>
        <w:numPr>
          <w:ilvl w:val="0"/>
          <w:numId w:val="18"/>
        </w:numPr>
        <w:spacing w:line="276" w:lineRule="auto"/>
        <w:ind w:left="567" w:hanging="567"/>
        <w:jc w:val="both"/>
        <w:rPr>
          <w:bCs/>
          <w:color w:val="000000" w:themeColor="text1"/>
          <w:lang w:val="id-ID"/>
        </w:rPr>
      </w:pPr>
      <w:r w:rsidRPr="00B12A25">
        <w:rPr>
          <w:bCs/>
          <w:color w:val="000000" w:themeColor="text1"/>
          <w:lang w:val="id-ID"/>
        </w:rPr>
        <w:t xml:space="preserve">Objek perjanjian digunakan di PT. SAMI dan/atau area lain yang ditunjuk oleh </w:t>
      </w:r>
      <w:r w:rsidRPr="00B12A25">
        <w:rPr>
          <w:b/>
          <w:bCs/>
          <w:color w:val="000000" w:themeColor="text1"/>
          <w:lang w:val="id-ID"/>
        </w:rPr>
        <w:t>Pihak Pertama</w:t>
      </w:r>
      <w:r w:rsidRPr="00B12A25">
        <w:rPr>
          <w:bCs/>
          <w:color w:val="000000" w:themeColor="text1"/>
          <w:lang w:val="id-ID"/>
        </w:rPr>
        <w:t>.</w:t>
      </w:r>
    </w:p>
    <w:p w14:paraId="67098653" w14:textId="77777777" w:rsidR="002A52D2" w:rsidRPr="00B12A25" w:rsidRDefault="002A52D2" w:rsidP="00AC746E">
      <w:pPr>
        <w:pStyle w:val="Default"/>
        <w:numPr>
          <w:ilvl w:val="0"/>
          <w:numId w:val="18"/>
        </w:numPr>
        <w:spacing w:line="276" w:lineRule="auto"/>
        <w:ind w:left="567" w:hanging="567"/>
        <w:jc w:val="both"/>
        <w:rPr>
          <w:bCs/>
          <w:color w:val="000000" w:themeColor="text1"/>
          <w:lang w:val="id-ID"/>
        </w:rPr>
      </w:pPr>
      <w:r w:rsidRPr="00B12A25">
        <w:rPr>
          <w:bCs/>
          <w:color w:val="000000" w:themeColor="text1"/>
          <w:lang w:val="id-ID"/>
        </w:rPr>
        <w:t xml:space="preserve">Selama perjanjian ini berlangsung objek tetap merupakan hak milik </w:t>
      </w:r>
      <w:r w:rsidRPr="00B12A25">
        <w:rPr>
          <w:b/>
          <w:bCs/>
          <w:color w:val="000000" w:themeColor="text1"/>
          <w:lang w:val="id-ID"/>
        </w:rPr>
        <w:t>Pihak Kedua</w:t>
      </w:r>
      <w:r w:rsidRPr="00B12A25">
        <w:rPr>
          <w:bCs/>
          <w:color w:val="000000" w:themeColor="text1"/>
          <w:lang w:val="id-ID"/>
        </w:rPr>
        <w:t xml:space="preserve"> karenanya </w:t>
      </w:r>
      <w:r w:rsidRPr="00B12A25">
        <w:rPr>
          <w:b/>
          <w:bCs/>
          <w:color w:val="000000" w:themeColor="text1"/>
          <w:lang w:val="id-ID"/>
        </w:rPr>
        <w:t>Pihak Pertama</w:t>
      </w:r>
      <w:r w:rsidRPr="00B12A25">
        <w:rPr>
          <w:bCs/>
          <w:color w:val="000000" w:themeColor="text1"/>
          <w:lang w:val="id-ID"/>
        </w:rPr>
        <w:t xml:space="preserve"> tidak diperkenankan melakukan hal-hal sebagai berikut:</w:t>
      </w:r>
    </w:p>
    <w:p w14:paraId="737317AF" w14:textId="77777777" w:rsidR="002A52D2" w:rsidRPr="00B12A25" w:rsidRDefault="002A52D2" w:rsidP="002A52D2">
      <w:pPr>
        <w:pStyle w:val="Default"/>
        <w:numPr>
          <w:ilvl w:val="0"/>
          <w:numId w:val="30"/>
        </w:numPr>
        <w:spacing w:line="276" w:lineRule="auto"/>
        <w:jc w:val="both"/>
        <w:rPr>
          <w:bCs/>
          <w:color w:val="000000" w:themeColor="text1"/>
          <w:lang w:val="id-ID"/>
        </w:rPr>
      </w:pPr>
      <w:r w:rsidRPr="00B12A25">
        <w:rPr>
          <w:bCs/>
          <w:color w:val="000000" w:themeColor="text1"/>
          <w:lang w:val="id-ID"/>
        </w:rPr>
        <w:t>Merusak, mengubah, menghilangkan objek dan/atau tanda pengenal objek.</w:t>
      </w:r>
    </w:p>
    <w:p w14:paraId="2160863E" w14:textId="77777777" w:rsidR="002A52D2" w:rsidRPr="00B12A25" w:rsidRDefault="002A52D2" w:rsidP="002A52D2">
      <w:pPr>
        <w:pStyle w:val="Default"/>
        <w:numPr>
          <w:ilvl w:val="0"/>
          <w:numId w:val="30"/>
        </w:numPr>
        <w:spacing w:line="276" w:lineRule="auto"/>
        <w:jc w:val="both"/>
        <w:rPr>
          <w:bCs/>
          <w:color w:val="000000" w:themeColor="text1"/>
          <w:lang w:val="id-ID"/>
        </w:rPr>
      </w:pPr>
      <w:r w:rsidRPr="00B12A25">
        <w:rPr>
          <w:bCs/>
          <w:color w:val="000000" w:themeColor="text1"/>
          <w:lang w:val="id-ID"/>
        </w:rPr>
        <w:t>Memindahkan hak sewa atas objek atau menyewakan objek kepada Pihak Ketiga.</w:t>
      </w:r>
    </w:p>
    <w:p w14:paraId="0F0AC122" w14:textId="77777777" w:rsidR="002A52D2" w:rsidRPr="00B12A25" w:rsidRDefault="002A52D2" w:rsidP="002A52D2">
      <w:pPr>
        <w:pStyle w:val="Default"/>
        <w:numPr>
          <w:ilvl w:val="0"/>
          <w:numId w:val="30"/>
        </w:numPr>
        <w:spacing w:line="276" w:lineRule="auto"/>
        <w:jc w:val="both"/>
        <w:rPr>
          <w:bCs/>
          <w:color w:val="000000" w:themeColor="text1"/>
          <w:lang w:val="id-ID"/>
        </w:rPr>
      </w:pPr>
      <w:r w:rsidRPr="00B12A25">
        <w:rPr>
          <w:bCs/>
          <w:color w:val="000000" w:themeColor="text1"/>
          <w:lang w:val="id-ID"/>
        </w:rPr>
        <w:t>Menjadikan objek sebagai barang jaminan/agunan kepada Pihak Ketiga.</w:t>
      </w:r>
    </w:p>
    <w:p w14:paraId="2A9FE934" w14:textId="77777777" w:rsidR="007D678C" w:rsidRPr="00B12A25" w:rsidRDefault="002A52D2" w:rsidP="007D678C">
      <w:pPr>
        <w:pStyle w:val="Default"/>
        <w:numPr>
          <w:ilvl w:val="0"/>
          <w:numId w:val="30"/>
        </w:numPr>
        <w:spacing w:line="276" w:lineRule="auto"/>
        <w:jc w:val="both"/>
        <w:rPr>
          <w:bCs/>
          <w:color w:val="000000" w:themeColor="text1"/>
          <w:lang w:val="id-ID"/>
        </w:rPr>
      </w:pPr>
      <w:r w:rsidRPr="00B12A25">
        <w:rPr>
          <w:bCs/>
          <w:color w:val="000000" w:themeColor="text1"/>
          <w:lang w:val="id-ID"/>
        </w:rPr>
        <w:t xml:space="preserve">Melakukan manipulasi terhadap meteran </w:t>
      </w:r>
      <w:r w:rsidR="007D678C" w:rsidRPr="00B12A25">
        <w:rPr>
          <w:bCs/>
          <w:color w:val="000000" w:themeColor="text1"/>
          <w:lang w:val="id-ID"/>
        </w:rPr>
        <w:t>objek.</w:t>
      </w:r>
    </w:p>
    <w:p w14:paraId="53C23E0A" w14:textId="77777777" w:rsidR="00155662" w:rsidRPr="00B12A25" w:rsidRDefault="00155662" w:rsidP="00AC746E">
      <w:pPr>
        <w:pStyle w:val="Default"/>
        <w:spacing w:line="276" w:lineRule="auto"/>
        <w:jc w:val="both"/>
        <w:rPr>
          <w:b/>
          <w:lang w:val="id-ID"/>
        </w:rPr>
      </w:pPr>
    </w:p>
    <w:p w14:paraId="5DD2F0C7" w14:textId="77777777" w:rsidR="00E61C5F" w:rsidRPr="00B12A25" w:rsidRDefault="00E61C5F" w:rsidP="00AC746E">
      <w:pPr>
        <w:spacing w:after="0"/>
        <w:jc w:val="center"/>
        <w:rPr>
          <w:rFonts w:ascii="Times New Roman" w:hAnsi="Times New Roman" w:cs="Times New Roman"/>
          <w:b/>
          <w:sz w:val="24"/>
          <w:szCs w:val="24"/>
        </w:rPr>
      </w:pPr>
      <w:r w:rsidRPr="00B12A25">
        <w:rPr>
          <w:rFonts w:ascii="Times New Roman" w:hAnsi="Times New Roman" w:cs="Times New Roman"/>
          <w:b/>
          <w:sz w:val="24"/>
          <w:szCs w:val="24"/>
        </w:rPr>
        <w:t>Pasal</w:t>
      </w:r>
      <w:r w:rsidR="004E1D38" w:rsidRPr="00B12A25">
        <w:rPr>
          <w:rFonts w:ascii="Times New Roman" w:hAnsi="Times New Roman" w:cs="Times New Roman"/>
          <w:b/>
          <w:sz w:val="24"/>
          <w:szCs w:val="24"/>
        </w:rPr>
        <w:t xml:space="preserve"> 3</w:t>
      </w:r>
    </w:p>
    <w:p w14:paraId="006BF8C2" w14:textId="77777777" w:rsidR="00E61C5F" w:rsidRPr="00B12A25" w:rsidRDefault="00CC634E" w:rsidP="00AC746E">
      <w:pPr>
        <w:spacing w:after="0"/>
        <w:jc w:val="center"/>
        <w:rPr>
          <w:rFonts w:ascii="Times New Roman" w:hAnsi="Times New Roman" w:cs="Times New Roman"/>
          <w:b/>
          <w:sz w:val="24"/>
          <w:szCs w:val="24"/>
        </w:rPr>
      </w:pPr>
      <w:r w:rsidRPr="00B12A25">
        <w:rPr>
          <w:rFonts w:ascii="Times New Roman" w:hAnsi="Times New Roman" w:cs="Times New Roman"/>
          <w:b/>
          <w:sz w:val="24"/>
          <w:szCs w:val="24"/>
        </w:rPr>
        <w:t>Periode</w:t>
      </w:r>
      <w:r w:rsidR="00D9053D" w:rsidRPr="00B12A25">
        <w:rPr>
          <w:rFonts w:ascii="Times New Roman" w:hAnsi="Times New Roman" w:cs="Times New Roman"/>
          <w:b/>
          <w:sz w:val="24"/>
          <w:szCs w:val="24"/>
          <w:lang w:val="id-ID"/>
        </w:rPr>
        <w:t xml:space="preserve"> </w:t>
      </w:r>
      <w:r w:rsidRPr="00B12A25">
        <w:rPr>
          <w:rFonts w:ascii="Times New Roman" w:hAnsi="Times New Roman" w:cs="Times New Roman"/>
          <w:b/>
          <w:sz w:val="24"/>
          <w:szCs w:val="24"/>
        </w:rPr>
        <w:t>Perjanjian</w:t>
      </w:r>
    </w:p>
    <w:p w14:paraId="4932E49F" w14:textId="77777777" w:rsidR="00E61C5F" w:rsidRPr="00B12A25" w:rsidRDefault="00E61C5F" w:rsidP="00AC746E">
      <w:pPr>
        <w:numPr>
          <w:ilvl w:val="0"/>
          <w:numId w:val="6"/>
        </w:numPr>
        <w:tabs>
          <w:tab w:val="clear" w:pos="720"/>
          <w:tab w:val="num" w:pos="567"/>
        </w:tabs>
        <w:spacing w:after="0"/>
        <w:ind w:left="567" w:hanging="567"/>
        <w:jc w:val="both"/>
        <w:rPr>
          <w:rFonts w:ascii="Times New Roman" w:hAnsi="Times New Roman" w:cs="Times New Roman"/>
          <w:sz w:val="24"/>
          <w:szCs w:val="24"/>
        </w:rPr>
      </w:pPr>
      <w:r w:rsidRPr="00B12A25">
        <w:rPr>
          <w:rFonts w:ascii="Times New Roman" w:hAnsi="Times New Roman" w:cs="Times New Roman"/>
          <w:sz w:val="24"/>
          <w:szCs w:val="24"/>
        </w:rPr>
        <w:t>Perjanjian</w:t>
      </w:r>
      <w:r w:rsidR="00D9053D"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ini</w:t>
      </w:r>
      <w:r w:rsidR="00D9053D"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berlaku</w:t>
      </w:r>
      <w:r w:rsidR="00D9053D" w:rsidRPr="00B12A25">
        <w:rPr>
          <w:rFonts w:ascii="Times New Roman" w:hAnsi="Times New Roman" w:cs="Times New Roman"/>
          <w:sz w:val="24"/>
          <w:szCs w:val="24"/>
          <w:lang w:val="id-ID"/>
        </w:rPr>
        <w:t xml:space="preserve"> </w:t>
      </w:r>
      <w:r w:rsidR="00EB7E97" w:rsidRPr="00B12A25">
        <w:rPr>
          <w:rFonts w:ascii="Times New Roman" w:hAnsi="Times New Roman" w:cs="Times New Roman"/>
          <w:sz w:val="24"/>
          <w:szCs w:val="24"/>
        </w:rPr>
        <w:t xml:space="preserve">selama </w:t>
      </w:r>
      <w:r w:rsidR="00D97702">
        <w:rPr>
          <w:rFonts w:ascii="Times New Roman" w:hAnsi="Times New Roman" w:cs="Times New Roman"/>
          <w:sz w:val="24"/>
          <w:szCs w:val="24"/>
          <w:lang w:val="id-ID"/>
        </w:rPr>
        <w:t>1</w:t>
      </w:r>
      <w:r w:rsidRPr="00B12A25">
        <w:rPr>
          <w:rFonts w:ascii="Times New Roman" w:hAnsi="Times New Roman" w:cs="Times New Roman"/>
          <w:sz w:val="24"/>
          <w:szCs w:val="24"/>
          <w:lang w:val="id-ID"/>
        </w:rPr>
        <w:t xml:space="preserve"> (</w:t>
      </w:r>
      <w:r w:rsidR="00D97702">
        <w:rPr>
          <w:rFonts w:ascii="Times New Roman" w:hAnsi="Times New Roman" w:cs="Times New Roman"/>
          <w:sz w:val="24"/>
          <w:szCs w:val="24"/>
          <w:lang w:val="id-ID"/>
        </w:rPr>
        <w:t>Satu</w:t>
      </w:r>
      <w:r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 xml:space="preserve">tahun, </w:t>
      </w:r>
      <w:r w:rsidR="003368DE" w:rsidRPr="00B12A25">
        <w:rPr>
          <w:rFonts w:ascii="Times New Roman" w:hAnsi="Times New Roman" w:cs="Times New Roman"/>
          <w:sz w:val="24"/>
          <w:szCs w:val="24"/>
          <w:lang w:val="id-ID"/>
        </w:rPr>
        <w:t xml:space="preserve">terhitung </w:t>
      </w:r>
      <w:r w:rsidRPr="00B12A25">
        <w:rPr>
          <w:rFonts w:ascii="Times New Roman" w:hAnsi="Times New Roman" w:cs="Times New Roman"/>
          <w:sz w:val="24"/>
          <w:szCs w:val="24"/>
        </w:rPr>
        <w:t>sejak</w:t>
      </w:r>
      <w:r w:rsidR="000D61EE" w:rsidRPr="00B12A25">
        <w:rPr>
          <w:rFonts w:ascii="Times New Roman" w:hAnsi="Times New Roman" w:cs="Times New Roman"/>
          <w:sz w:val="24"/>
          <w:szCs w:val="24"/>
          <w:lang w:val="id-ID"/>
        </w:rPr>
        <w:t xml:space="preserve"> </w:t>
      </w:r>
      <w:r w:rsidR="005171F3">
        <w:rPr>
          <w:rFonts w:ascii="Times New Roman" w:hAnsi="Times New Roman" w:cs="Times New Roman"/>
          <w:sz w:val="24"/>
          <w:szCs w:val="24"/>
        </w:rPr>
        <w:t xml:space="preserve">21 Juni 2023 </w:t>
      </w:r>
      <w:r w:rsidR="00CC634E" w:rsidRPr="00B12A25">
        <w:rPr>
          <w:rFonts w:ascii="Times New Roman" w:hAnsi="Times New Roman" w:cs="Times New Roman"/>
          <w:sz w:val="24"/>
          <w:szCs w:val="24"/>
        </w:rPr>
        <w:t>sampai</w:t>
      </w:r>
      <w:r w:rsidR="005171F3">
        <w:rPr>
          <w:rFonts w:ascii="Times New Roman" w:hAnsi="Times New Roman" w:cs="Times New Roman"/>
          <w:sz w:val="24"/>
          <w:szCs w:val="24"/>
        </w:rPr>
        <w:t xml:space="preserve"> dengan</w:t>
      </w:r>
      <w:r w:rsidR="00703264" w:rsidRPr="00B12A25">
        <w:rPr>
          <w:rFonts w:ascii="Times New Roman" w:hAnsi="Times New Roman" w:cs="Times New Roman"/>
          <w:sz w:val="24"/>
          <w:szCs w:val="24"/>
          <w:lang w:val="id-ID"/>
        </w:rPr>
        <w:t xml:space="preserve"> </w:t>
      </w:r>
      <w:r w:rsidR="005171F3">
        <w:rPr>
          <w:rFonts w:ascii="Times New Roman" w:hAnsi="Times New Roman" w:cs="Times New Roman"/>
          <w:sz w:val="24"/>
          <w:szCs w:val="24"/>
        </w:rPr>
        <w:t>20 Juni 2024,</w:t>
      </w:r>
      <w:r w:rsidRPr="00B12A25">
        <w:rPr>
          <w:rFonts w:ascii="Times New Roman" w:hAnsi="Times New Roman" w:cs="Times New Roman"/>
          <w:sz w:val="24"/>
          <w:szCs w:val="24"/>
        </w:rPr>
        <w:t xml:space="preserve"> dan</w:t>
      </w:r>
      <w:r w:rsidR="00D9053D"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dapat</w:t>
      </w:r>
      <w:r w:rsidR="00D9053D"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diperpanjang</w:t>
      </w:r>
      <w:r w:rsidR="00D9053D"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atas</w:t>
      </w:r>
      <w:r w:rsidR="00D9053D"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kesepakatan</w:t>
      </w:r>
      <w:r w:rsidR="00D9053D" w:rsidRPr="00B12A25">
        <w:rPr>
          <w:rFonts w:ascii="Times New Roman" w:hAnsi="Times New Roman" w:cs="Times New Roman"/>
          <w:sz w:val="24"/>
          <w:szCs w:val="24"/>
          <w:lang w:val="id-ID"/>
        </w:rPr>
        <w:t xml:space="preserve"> </w:t>
      </w:r>
      <w:r w:rsidR="00530EE4" w:rsidRPr="00B12A25">
        <w:rPr>
          <w:rFonts w:ascii="Times New Roman" w:hAnsi="Times New Roman" w:cs="Times New Roman"/>
          <w:b/>
          <w:sz w:val="24"/>
          <w:szCs w:val="24"/>
          <w:lang w:val="id-ID"/>
        </w:rPr>
        <w:t>Para Pihak</w:t>
      </w:r>
      <w:r w:rsidRPr="00B12A25">
        <w:rPr>
          <w:rFonts w:ascii="Times New Roman" w:hAnsi="Times New Roman" w:cs="Times New Roman"/>
          <w:sz w:val="24"/>
          <w:szCs w:val="24"/>
        </w:rPr>
        <w:t>.</w:t>
      </w:r>
    </w:p>
    <w:p w14:paraId="40797FCE" w14:textId="77777777" w:rsidR="00043A7F" w:rsidRPr="00B12A25" w:rsidRDefault="00E61C5F" w:rsidP="00AC746E">
      <w:pPr>
        <w:numPr>
          <w:ilvl w:val="0"/>
          <w:numId w:val="6"/>
        </w:numPr>
        <w:tabs>
          <w:tab w:val="clear" w:pos="720"/>
          <w:tab w:val="num" w:pos="567"/>
        </w:tabs>
        <w:spacing w:after="0"/>
        <w:ind w:left="567" w:hanging="567"/>
        <w:jc w:val="both"/>
        <w:rPr>
          <w:rFonts w:ascii="Times New Roman" w:hAnsi="Times New Roman" w:cs="Times New Roman"/>
          <w:sz w:val="24"/>
          <w:szCs w:val="24"/>
        </w:rPr>
      </w:pPr>
      <w:r w:rsidRPr="00B12A25">
        <w:rPr>
          <w:rFonts w:ascii="Times New Roman" w:hAnsi="Times New Roman" w:cs="Times New Roman"/>
          <w:sz w:val="24"/>
          <w:szCs w:val="24"/>
        </w:rPr>
        <w:t>Apabila</w:t>
      </w:r>
      <w:r w:rsidR="00D9053D" w:rsidRPr="00B12A25">
        <w:rPr>
          <w:rFonts w:ascii="Times New Roman" w:hAnsi="Times New Roman" w:cs="Times New Roman"/>
          <w:sz w:val="24"/>
          <w:szCs w:val="24"/>
          <w:lang w:val="id-ID"/>
        </w:rPr>
        <w:t xml:space="preserve"> </w:t>
      </w:r>
      <w:r w:rsidR="00402938" w:rsidRPr="00B12A25">
        <w:rPr>
          <w:rFonts w:ascii="Times New Roman" w:hAnsi="Times New Roman" w:cs="Times New Roman"/>
          <w:b/>
          <w:sz w:val="24"/>
          <w:szCs w:val="24"/>
          <w:lang w:val="id-ID"/>
        </w:rPr>
        <w:t>Pihak Pertama</w:t>
      </w:r>
      <w:r w:rsidR="00D9053D" w:rsidRPr="00B12A25">
        <w:rPr>
          <w:rFonts w:ascii="Times New Roman" w:hAnsi="Times New Roman" w:cs="Times New Roman"/>
          <w:b/>
          <w:sz w:val="24"/>
          <w:szCs w:val="24"/>
          <w:lang w:val="id-ID"/>
        </w:rPr>
        <w:t xml:space="preserve"> </w:t>
      </w:r>
      <w:r w:rsidR="00D07B2E" w:rsidRPr="00B12A25">
        <w:rPr>
          <w:rFonts w:ascii="Times New Roman" w:hAnsi="Times New Roman" w:cs="Times New Roman"/>
          <w:sz w:val="24"/>
          <w:szCs w:val="24"/>
          <w:lang w:val="id-ID"/>
        </w:rPr>
        <w:t>atau</w:t>
      </w:r>
      <w:r w:rsidR="00D07B2E" w:rsidRPr="00B12A25">
        <w:rPr>
          <w:rFonts w:ascii="Times New Roman" w:hAnsi="Times New Roman" w:cs="Times New Roman"/>
          <w:b/>
          <w:sz w:val="24"/>
          <w:szCs w:val="24"/>
          <w:lang w:val="id-ID"/>
        </w:rPr>
        <w:t xml:space="preserve"> Pihak Kedua</w:t>
      </w:r>
      <w:r w:rsidR="00D9053D" w:rsidRPr="00B12A25">
        <w:rPr>
          <w:rFonts w:ascii="Times New Roman" w:hAnsi="Times New Roman" w:cs="Times New Roman"/>
          <w:b/>
          <w:sz w:val="24"/>
          <w:szCs w:val="24"/>
          <w:lang w:val="id-ID"/>
        </w:rPr>
        <w:t xml:space="preserve"> </w:t>
      </w:r>
      <w:r w:rsidR="00530EE4" w:rsidRPr="00B12A25">
        <w:rPr>
          <w:rFonts w:ascii="Times New Roman" w:hAnsi="Times New Roman" w:cs="Times New Roman"/>
          <w:sz w:val="24"/>
          <w:szCs w:val="24"/>
          <w:lang w:val="id-ID"/>
        </w:rPr>
        <w:t>mengakhiri</w:t>
      </w:r>
      <w:r w:rsidR="00D9053D"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perjanjian</w:t>
      </w:r>
      <w:r w:rsidR="00D9053D" w:rsidRPr="00B12A25">
        <w:rPr>
          <w:rFonts w:ascii="Times New Roman" w:hAnsi="Times New Roman" w:cs="Times New Roman"/>
          <w:sz w:val="24"/>
          <w:szCs w:val="24"/>
          <w:lang w:val="id-ID"/>
        </w:rPr>
        <w:t xml:space="preserve"> </w:t>
      </w:r>
      <w:r w:rsidR="00015F49" w:rsidRPr="00B12A25">
        <w:rPr>
          <w:rFonts w:ascii="Times New Roman" w:hAnsi="Times New Roman" w:cs="Times New Roman"/>
          <w:sz w:val="24"/>
          <w:szCs w:val="24"/>
        </w:rPr>
        <w:t>ini</w:t>
      </w:r>
      <w:r w:rsidR="00015F49" w:rsidRPr="00B12A25">
        <w:rPr>
          <w:rFonts w:ascii="Times New Roman" w:hAnsi="Times New Roman" w:cs="Times New Roman"/>
          <w:sz w:val="24"/>
          <w:szCs w:val="24"/>
          <w:lang w:val="id-ID"/>
        </w:rPr>
        <w:t xml:space="preserve"> sebelum berakhirnya perjanjian </w:t>
      </w:r>
      <w:r w:rsidR="00FA448A" w:rsidRPr="00B12A25">
        <w:rPr>
          <w:rFonts w:ascii="Times New Roman" w:hAnsi="Times New Roman" w:cs="Times New Roman"/>
          <w:sz w:val="24"/>
          <w:szCs w:val="24"/>
          <w:lang w:val="id-ID"/>
        </w:rPr>
        <w:t xml:space="preserve">dan/atau mengurangi unit printer </w:t>
      </w:r>
      <w:r w:rsidR="00015F49" w:rsidRPr="00B12A25">
        <w:rPr>
          <w:rFonts w:ascii="Times New Roman" w:hAnsi="Times New Roman" w:cs="Times New Roman"/>
          <w:sz w:val="24"/>
          <w:szCs w:val="24"/>
          <w:lang w:val="id-ID"/>
        </w:rPr>
        <w:t>baik seluruh atau sebagian,</w:t>
      </w:r>
      <w:r w:rsidRPr="00B12A25">
        <w:rPr>
          <w:rFonts w:ascii="Times New Roman" w:hAnsi="Times New Roman" w:cs="Times New Roman"/>
          <w:sz w:val="24"/>
          <w:szCs w:val="24"/>
        </w:rPr>
        <w:t xml:space="preserve"> maka</w:t>
      </w:r>
      <w:r w:rsidR="00D9053D" w:rsidRPr="00B12A25">
        <w:rPr>
          <w:rFonts w:ascii="Times New Roman" w:hAnsi="Times New Roman" w:cs="Times New Roman"/>
          <w:sz w:val="24"/>
          <w:szCs w:val="24"/>
          <w:lang w:val="id-ID"/>
        </w:rPr>
        <w:t xml:space="preserve"> </w:t>
      </w:r>
      <w:r w:rsidR="00D07B2E" w:rsidRPr="00B12A25">
        <w:rPr>
          <w:rFonts w:ascii="Times New Roman" w:hAnsi="Times New Roman" w:cs="Times New Roman"/>
          <w:b/>
          <w:sz w:val="24"/>
          <w:szCs w:val="24"/>
          <w:lang w:val="id-ID"/>
        </w:rPr>
        <w:t xml:space="preserve">Pihak </w:t>
      </w:r>
      <w:r w:rsidR="00D07B2E" w:rsidRPr="00B12A25">
        <w:rPr>
          <w:rFonts w:ascii="Times New Roman" w:hAnsi="Times New Roman" w:cs="Times New Roman"/>
          <w:sz w:val="24"/>
          <w:szCs w:val="24"/>
          <w:lang w:val="id-ID"/>
        </w:rPr>
        <w:t xml:space="preserve">yang </w:t>
      </w:r>
      <w:r w:rsidR="00530EE4" w:rsidRPr="00B12A25">
        <w:rPr>
          <w:rFonts w:ascii="Times New Roman" w:hAnsi="Times New Roman" w:cs="Times New Roman"/>
          <w:sz w:val="24"/>
          <w:szCs w:val="24"/>
          <w:lang w:val="id-ID"/>
        </w:rPr>
        <w:t>mengakhiri</w:t>
      </w:r>
      <w:r w:rsidR="00D07B2E" w:rsidRPr="00B12A25">
        <w:rPr>
          <w:rFonts w:ascii="Times New Roman" w:hAnsi="Times New Roman" w:cs="Times New Roman"/>
          <w:sz w:val="24"/>
          <w:szCs w:val="24"/>
          <w:lang w:val="id-ID"/>
        </w:rPr>
        <w:t xml:space="preserve"> perjanjian </w:t>
      </w:r>
      <w:r w:rsidRPr="00B12A25">
        <w:rPr>
          <w:rFonts w:ascii="Times New Roman" w:hAnsi="Times New Roman" w:cs="Times New Roman"/>
          <w:sz w:val="24"/>
          <w:szCs w:val="24"/>
        </w:rPr>
        <w:t>harus</w:t>
      </w:r>
      <w:r w:rsidR="00D9053D"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mengajukan</w:t>
      </w:r>
      <w:r w:rsidR="00D9053D" w:rsidRPr="00B12A25">
        <w:rPr>
          <w:rFonts w:ascii="Times New Roman" w:hAnsi="Times New Roman" w:cs="Times New Roman"/>
          <w:sz w:val="24"/>
          <w:szCs w:val="24"/>
          <w:lang w:val="id-ID"/>
        </w:rPr>
        <w:t xml:space="preserve"> </w:t>
      </w:r>
      <w:r w:rsidR="0098111F" w:rsidRPr="00B12A25">
        <w:rPr>
          <w:rFonts w:ascii="Times New Roman" w:hAnsi="Times New Roman" w:cs="Times New Roman"/>
          <w:sz w:val="24"/>
          <w:szCs w:val="24"/>
        </w:rPr>
        <w:t xml:space="preserve">pemberitahuan </w:t>
      </w:r>
      <w:r w:rsidR="0098111F" w:rsidRPr="00B12A25">
        <w:rPr>
          <w:rFonts w:ascii="Times New Roman" w:hAnsi="Times New Roman" w:cs="Times New Roman"/>
          <w:sz w:val="24"/>
          <w:szCs w:val="24"/>
          <w:lang w:val="id-ID"/>
        </w:rPr>
        <w:t>30</w:t>
      </w:r>
      <w:r w:rsidRPr="00B12A25">
        <w:rPr>
          <w:rFonts w:ascii="Times New Roman" w:hAnsi="Times New Roman" w:cs="Times New Roman"/>
          <w:sz w:val="24"/>
          <w:szCs w:val="24"/>
        </w:rPr>
        <w:t xml:space="preserve"> (</w:t>
      </w:r>
      <w:r w:rsidR="0098111F" w:rsidRPr="00B12A25">
        <w:rPr>
          <w:rFonts w:ascii="Times New Roman" w:hAnsi="Times New Roman" w:cs="Times New Roman"/>
          <w:sz w:val="24"/>
          <w:szCs w:val="24"/>
          <w:lang w:val="id-ID"/>
        </w:rPr>
        <w:t>tiga puluh</w:t>
      </w:r>
      <w:r w:rsidRPr="00B12A25">
        <w:rPr>
          <w:rFonts w:ascii="Times New Roman" w:hAnsi="Times New Roman" w:cs="Times New Roman"/>
          <w:sz w:val="24"/>
          <w:szCs w:val="24"/>
        </w:rPr>
        <w:t>) hari</w:t>
      </w:r>
      <w:r w:rsidR="00D9053D"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sebelumnya</w:t>
      </w:r>
      <w:r w:rsidR="00D9053D"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dengan</w:t>
      </w:r>
      <w:r w:rsidR="00D9053D"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disertai</w:t>
      </w:r>
      <w:r w:rsidR="00D9053D"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alasan yang jelas.</w:t>
      </w:r>
    </w:p>
    <w:p w14:paraId="1028D130" w14:textId="77777777" w:rsidR="004E1D38" w:rsidRPr="00B12A25" w:rsidRDefault="004E1D38" w:rsidP="00AC746E">
      <w:pPr>
        <w:spacing w:after="0"/>
        <w:ind w:left="720"/>
        <w:rPr>
          <w:rFonts w:ascii="Times New Roman" w:hAnsi="Times New Roman" w:cs="Times New Roman"/>
          <w:sz w:val="24"/>
          <w:szCs w:val="24"/>
        </w:rPr>
      </w:pPr>
    </w:p>
    <w:p w14:paraId="08EDDFA1" w14:textId="77777777" w:rsidR="00E61B90" w:rsidRPr="00B12A25" w:rsidRDefault="00813354" w:rsidP="00AC746E">
      <w:pPr>
        <w:spacing w:after="0"/>
        <w:jc w:val="center"/>
        <w:rPr>
          <w:rFonts w:ascii="Times New Roman" w:hAnsi="Times New Roman" w:cs="Times New Roman"/>
          <w:b/>
          <w:sz w:val="24"/>
          <w:szCs w:val="24"/>
        </w:rPr>
      </w:pPr>
      <w:r w:rsidRPr="00B12A25">
        <w:rPr>
          <w:rFonts w:ascii="Times New Roman" w:hAnsi="Times New Roman" w:cs="Times New Roman"/>
          <w:b/>
          <w:sz w:val="24"/>
          <w:szCs w:val="24"/>
        </w:rPr>
        <w:t>Pasal 4</w:t>
      </w:r>
    </w:p>
    <w:p w14:paraId="28A8D804" w14:textId="77777777" w:rsidR="00E61B90" w:rsidRPr="00B12A25" w:rsidRDefault="004E1D38" w:rsidP="00AC746E">
      <w:pPr>
        <w:spacing w:after="0"/>
        <w:jc w:val="center"/>
        <w:rPr>
          <w:rFonts w:ascii="Times New Roman" w:hAnsi="Times New Roman" w:cs="Times New Roman"/>
          <w:b/>
          <w:sz w:val="24"/>
          <w:szCs w:val="24"/>
        </w:rPr>
      </w:pPr>
      <w:r w:rsidRPr="00B12A25">
        <w:rPr>
          <w:rFonts w:ascii="Times New Roman" w:hAnsi="Times New Roman" w:cs="Times New Roman"/>
          <w:b/>
          <w:sz w:val="24"/>
          <w:szCs w:val="24"/>
        </w:rPr>
        <w:t>Pelayanan</w:t>
      </w:r>
    </w:p>
    <w:p w14:paraId="7073D197" w14:textId="77777777" w:rsidR="002B5644" w:rsidRPr="00B12A25" w:rsidRDefault="00A1397D" w:rsidP="00AC746E">
      <w:pPr>
        <w:numPr>
          <w:ilvl w:val="0"/>
          <w:numId w:val="2"/>
        </w:numPr>
        <w:spacing w:after="0"/>
        <w:ind w:left="567" w:hanging="567"/>
        <w:jc w:val="both"/>
        <w:rPr>
          <w:rFonts w:ascii="Times New Roman" w:hAnsi="Times New Roman" w:cs="Times New Roman"/>
          <w:sz w:val="24"/>
          <w:szCs w:val="24"/>
        </w:rPr>
      </w:pPr>
      <w:r w:rsidRPr="00B12A25">
        <w:rPr>
          <w:rFonts w:ascii="Times New Roman" w:hAnsi="Times New Roman" w:cs="Times New Roman"/>
          <w:sz w:val="24"/>
          <w:szCs w:val="24"/>
          <w:lang w:val="id-ID"/>
        </w:rPr>
        <w:t>Layanan total adalah sebagai berikut:</w:t>
      </w:r>
    </w:p>
    <w:tbl>
      <w:tblPr>
        <w:tblStyle w:val="TableGrid"/>
        <w:tblW w:w="9356" w:type="dxa"/>
        <w:tblInd w:w="108" w:type="dxa"/>
        <w:tblLook w:val="04A0" w:firstRow="1" w:lastRow="0" w:firstColumn="1" w:lastColumn="0" w:noHBand="0" w:noVBand="1"/>
      </w:tblPr>
      <w:tblGrid>
        <w:gridCol w:w="567"/>
        <w:gridCol w:w="2410"/>
        <w:gridCol w:w="1843"/>
        <w:gridCol w:w="4536"/>
      </w:tblGrid>
      <w:tr w:rsidR="00A1397D" w:rsidRPr="00B12A25" w14:paraId="13C0487A" w14:textId="77777777" w:rsidTr="00163634">
        <w:tc>
          <w:tcPr>
            <w:tcW w:w="567" w:type="dxa"/>
          </w:tcPr>
          <w:p w14:paraId="263C7A47" w14:textId="77777777" w:rsidR="00A1397D" w:rsidRPr="00B12A25" w:rsidRDefault="007A5A85" w:rsidP="00AC746E">
            <w:pPr>
              <w:jc w:val="both"/>
              <w:rPr>
                <w:rFonts w:ascii="Times New Roman" w:hAnsi="Times New Roman" w:cs="Times New Roman"/>
                <w:sz w:val="24"/>
                <w:szCs w:val="24"/>
                <w:lang w:val="id-ID"/>
              </w:rPr>
            </w:pPr>
            <w:r w:rsidRPr="00B12A25">
              <w:rPr>
                <w:rFonts w:ascii="Times New Roman" w:hAnsi="Times New Roman" w:cs="Times New Roman"/>
                <w:sz w:val="24"/>
                <w:szCs w:val="24"/>
                <w:lang w:val="id-ID"/>
              </w:rPr>
              <w:t>No</w:t>
            </w:r>
          </w:p>
        </w:tc>
        <w:tc>
          <w:tcPr>
            <w:tcW w:w="2410" w:type="dxa"/>
          </w:tcPr>
          <w:p w14:paraId="792BC956" w14:textId="77777777" w:rsidR="00A1397D" w:rsidRPr="00B12A25" w:rsidRDefault="007A5A85" w:rsidP="00AC746E">
            <w:pPr>
              <w:jc w:val="both"/>
              <w:rPr>
                <w:rFonts w:ascii="Times New Roman" w:hAnsi="Times New Roman" w:cs="Times New Roman"/>
                <w:sz w:val="24"/>
                <w:szCs w:val="24"/>
                <w:lang w:val="id-ID"/>
              </w:rPr>
            </w:pPr>
            <w:r w:rsidRPr="00B12A25">
              <w:rPr>
                <w:rFonts w:ascii="Times New Roman" w:hAnsi="Times New Roman" w:cs="Times New Roman"/>
                <w:sz w:val="24"/>
                <w:szCs w:val="24"/>
                <w:lang w:val="id-ID"/>
              </w:rPr>
              <w:t>Jenis Layanan</w:t>
            </w:r>
          </w:p>
        </w:tc>
        <w:tc>
          <w:tcPr>
            <w:tcW w:w="1843" w:type="dxa"/>
          </w:tcPr>
          <w:p w14:paraId="1FD7D664" w14:textId="77777777" w:rsidR="00A1397D" w:rsidRPr="00B12A25" w:rsidRDefault="007A5A85" w:rsidP="00AC746E">
            <w:pPr>
              <w:jc w:val="both"/>
              <w:rPr>
                <w:rFonts w:ascii="Times New Roman" w:hAnsi="Times New Roman" w:cs="Times New Roman"/>
                <w:sz w:val="24"/>
                <w:szCs w:val="24"/>
                <w:lang w:val="id-ID"/>
              </w:rPr>
            </w:pPr>
            <w:r w:rsidRPr="00B12A25">
              <w:rPr>
                <w:rFonts w:ascii="Times New Roman" w:hAnsi="Times New Roman" w:cs="Times New Roman"/>
                <w:sz w:val="24"/>
                <w:szCs w:val="24"/>
                <w:lang w:val="id-ID"/>
              </w:rPr>
              <w:t>Waktu Layanan</w:t>
            </w:r>
          </w:p>
        </w:tc>
        <w:tc>
          <w:tcPr>
            <w:tcW w:w="4536" w:type="dxa"/>
          </w:tcPr>
          <w:p w14:paraId="36486E67" w14:textId="77777777" w:rsidR="00A1397D" w:rsidRPr="00B12A25" w:rsidRDefault="007A5A85" w:rsidP="00AC746E">
            <w:pPr>
              <w:jc w:val="both"/>
              <w:rPr>
                <w:rFonts w:ascii="Times New Roman" w:hAnsi="Times New Roman" w:cs="Times New Roman"/>
                <w:sz w:val="24"/>
                <w:szCs w:val="24"/>
                <w:lang w:val="id-ID"/>
              </w:rPr>
            </w:pPr>
            <w:r w:rsidRPr="00B12A25">
              <w:rPr>
                <w:rFonts w:ascii="Times New Roman" w:hAnsi="Times New Roman" w:cs="Times New Roman"/>
                <w:sz w:val="24"/>
                <w:szCs w:val="24"/>
                <w:lang w:val="id-ID"/>
              </w:rPr>
              <w:t>Deskripsi Layanan</w:t>
            </w:r>
          </w:p>
        </w:tc>
      </w:tr>
      <w:tr w:rsidR="00A1397D" w:rsidRPr="00B12A25" w14:paraId="5EC92299" w14:textId="77777777" w:rsidTr="00163634">
        <w:trPr>
          <w:trHeight w:val="926"/>
        </w:trPr>
        <w:tc>
          <w:tcPr>
            <w:tcW w:w="567" w:type="dxa"/>
          </w:tcPr>
          <w:p w14:paraId="52A928BE" w14:textId="77777777" w:rsidR="00A1397D" w:rsidRPr="00B12A25" w:rsidRDefault="007A5A85" w:rsidP="00AC746E">
            <w:pPr>
              <w:jc w:val="both"/>
              <w:rPr>
                <w:rFonts w:ascii="Times New Roman" w:hAnsi="Times New Roman" w:cs="Times New Roman"/>
                <w:sz w:val="24"/>
                <w:szCs w:val="24"/>
                <w:lang w:val="id-ID"/>
              </w:rPr>
            </w:pPr>
            <w:r w:rsidRPr="00B12A25">
              <w:rPr>
                <w:rFonts w:ascii="Times New Roman" w:hAnsi="Times New Roman" w:cs="Times New Roman"/>
                <w:sz w:val="24"/>
                <w:szCs w:val="24"/>
                <w:lang w:val="id-ID"/>
              </w:rPr>
              <w:t>1</w:t>
            </w:r>
          </w:p>
        </w:tc>
        <w:tc>
          <w:tcPr>
            <w:tcW w:w="2410" w:type="dxa"/>
          </w:tcPr>
          <w:p w14:paraId="3E8CD23F" w14:textId="77777777" w:rsidR="00A1397D" w:rsidRPr="00B12A25" w:rsidRDefault="007A5A85" w:rsidP="00AC746E">
            <w:pPr>
              <w:jc w:val="both"/>
              <w:rPr>
                <w:rFonts w:ascii="Times New Roman" w:hAnsi="Times New Roman" w:cs="Times New Roman"/>
                <w:sz w:val="24"/>
                <w:szCs w:val="24"/>
                <w:lang w:val="id-ID"/>
              </w:rPr>
            </w:pPr>
            <w:r w:rsidRPr="00B12A25">
              <w:rPr>
                <w:rFonts w:ascii="Times New Roman" w:hAnsi="Times New Roman" w:cs="Times New Roman"/>
                <w:sz w:val="24"/>
                <w:szCs w:val="24"/>
                <w:lang w:val="id-ID"/>
              </w:rPr>
              <w:t>Back up service</w:t>
            </w:r>
          </w:p>
        </w:tc>
        <w:tc>
          <w:tcPr>
            <w:tcW w:w="1843" w:type="dxa"/>
          </w:tcPr>
          <w:p w14:paraId="3B6A90D4" w14:textId="77777777" w:rsidR="00A1397D" w:rsidRPr="00B12A25" w:rsidRDefault="007A5A85" w:rsidP="00AC746E">
            <w:pPr>
              <w:jc w:val="both"/>
              <w:rPr>
                <w:rFonts w:ascii="Times New Roman" w:hAnsi="Times New Roman" w:cs="Times New Roman"/>
                <w:sz w:val="24"/>
                <w:szCs w:val="24"/>
                <w:lang w:val="id-ID"/>
              </w:rPr>
            </w:pPr>
            <w:r w:rsidRPr="00B12A25">
              <w:rPr>
                <w:rFonts w:ascii="Times New Roman" w:hAnsi="Times New Roman" w:cs="Times New Roman"/>
                <w:sz w:val="24"/>
                <w:szCs w:val="24"/>
                <w:lang w:val="id-ID"/>
              </w:rPr>
              <w:t>24 jam</w:t>
            </w:r>
          </w:p>
        </w:tc>
        <w:tc>
          <w:tcPr>
            <w:tcW w:w="4536" w:type="dxa"/>
          </w:tcPr>
          <w:p w14:paraId="0242FBF9" w14:textId="2D7758E6" w:rsidR="00A1397D" w:rsidRPr="00B12A25" w:rsidRDefault="007A5A85" w:rsidP="00D304F1">
            <w:pPr>
              <w:jc w:val="both"/>
              <w:rPr>
                <w:rFonts w:ascii="Times New Roman" w:hAnsi="Times New Roman" w:cs="Times New Roman"/>
                <w:sz w:val="24"/>
                <w:szCs w:val="24"/>
                <w:lang w:val="id-ID"/>
              </w:rPr>
            </w:pPr>
            <w:r w:rsidRPr="00B12A25">
              <w:rPr>
                <w:rFonts w:ascii="Times New Roman" w:hAnsi="Times New Roman" w:cs="Times New Roman"/>
                <w:b/>
                <w:color w:val="000000"/>
                <w:sz w:val="24"/>
                <w:szCs w:val="24"/>
              </w:rPr>
              <w:t>Pihak Kedua</w:t>
            </w:r>
            <w:r w:rsidRPr="00B12A25">
              <w:rPr>
                <w:rFonts w:ascii="Times New Roman" w:hAnsi="Times New Roman" w:cs="Times New Roman"/>
                <w:color w:val="000000"/>
                <w:sz w:val="24"/>
                <w:szCs w:val="24"/>
              </w:rPr>
              <w:t xml:space="preserve"> menyediakan unit b</w:t>
            </w:r>
            <w:r w:rsidR="00D304F1" w:rsidRPr="00B12A25">
              <w:rPr>
                <w:rFonts w:ascii="Times New Roman" w:hAnsi="Times New Roman" w:cs="Times New Roman"/>
                <w:color w:val="000000"/>
                <w:sz w:val="24"/>
                <w:szCs w:val="24"/>
              </w:rPr>
              <w:t xml:space="preserve">ackup (cadangan) dengan sistem </w:t>
            </w:r>
            <w:r w:rsidR="00D97702">
              <w:rPr>
                <w:rFonts w:ascii="Times New Roman" w:hAnsi="Times New Roman" w:cs="Times New Roman"/>
                <w:color w:val="000000"/>
                <w:sz w:val="24"/>
                <w:szCs w:val="24"/>
                <w:lang w:val="id-ID"/>
              </w:rPr>
              <w:t>10</w:t>
            </w:r>
            <w:r w:rsidRPr="00B12A25">
              <w:rPr>
                <w:rFonts w:ascii="Times New Roman" w:hAnsi="Times New Roman" w:cs="Times New Roman"/>
                <w:color w:val="000000"/>
                <w:sz w:val="24"/>
                <w:szCs w:val="24"/>
              </w:rPr>
              <w:t>:1 (</w:t>
            </w:r>
            <w:r w:rsidR="00D97702">
              <w:rPr>
                <w:rFonts w:ascii="Times New Roman" w:hAnsi="Times New Roman" w:cs="Times New Roman"/>
                <w:color w:val="000000"/>
                <w:sz w:val="24"/>
                <w:szCs w:val="24"/>
                <w:lang w:val="id-ID"/>
              </w:rPr>
              <w:t xml:space="preserve">sepuluh </w:t>
            </w:r>
            <w:r w:rsidRPr="00B12A25">
              <w:rPr>
                <w:rFonts w:ascii="Times New Roman" w:hAnsi="Times New Roman" w:cs="Times New Roman"/>
                <w:color w:val="000000"/>
                <w:sz w:val="24"/>
                <w:szCs w:val="24"/>
              </w:rPr>
              <w:t>banding satu)</w:t>
            </w:r>
            <w:r w:rsidR="00DE5D69">
              <w:rPr>
                <w:rFonts w:ascii="Times New Roman" w:hAnsi="Times New Roman" w:cs="Times New Roman"/>
                <w:color w:val="000000"/>
                <w:sz w:val="24"/>
                <w:szCs w:val="24"/>
              </w:rPr>
              <w:t xml:space="preserve"> dan memiliki spesifikasi yang sama sebagaimana disebutkan pada Pasal 2</w:t>
            </w:r>
            <w:r w:rsidR="00D304F1" w:rsidRPr="00B12A25">
              <w:rPr>
                <w:rFonts w:ascii="Times New Roman" w:hAnsi="Times New Roman" w:cs="Times New Roman"/>
                <w:color w:val="000000"/>
                <w:sz w:val="24"/>
                <w:szCs w:val="24"/>
                <w:lang w:val="id-ID"/>
              </w:rPr>
              <w:t>.</w:t>
            </w:r>
          </w:p>
        </w:tc>
      </w:tr>
      <w:tr w:rsidR="00A1397D" w:rsidRPr="00B12A25" w14:paraId="5CF21733" w14:textId="77777777" w:rsidTr="00163634">
        <w:trPr>
          <w:trHeight w:val="1704"/>
        </w:trPr>
        <w:tc>
          <w:tcPr>
            <w:tcW w:w="567" w:type="dxa"/>
          </w:tcPr>
          <w:p w14:paraId="654128B1" w14:textId="77777777" w:rsidR="00A1397D" w:rsidRPr="00B12A25" w:rsidRDefault="007A5A85" w:rsidP="00AC746E">
            <w:pPr>
              <w:jc w:val="both"/>
              <w:rPr>
                <w:rFonts w:ascii="Times New Roman" w:hAnsi="Times New Roman" w:cs="Times New Roman"/>
                <w:sz w:val="24"/>
                <w:szCs w:val="24"/>
                <w:lang w:val="id-ID"/>
              </w:rPr>
            </w:pPr>
            <w:r w:rsidRPr="00B12A25">
              <w:rPr>
                <w:rFonts w:ascii="Times New Roman" w:hAnsi="Times New Roman" w:cs="Times New Roman"/>
                <w:sz w:val="24"/>
                <w:szCs w:val="24"/>
                <w:lang w:val="id-ID"/>
              </w:rPr>
              <w:t>2</w:t>
            </w:r>
          </w:p>
        </w:tc>
        <w:tc>
          <w:tcPr>
            <w:tcW w:w="2410" w:type="dxa"/>
          </w:tcPr>
          <w:p w14:paraId="0FC2E85E" w14:textId="77777777" w:rsidR="00A1397D" w:rsidRPr="00B12A25" w:rsidRDefault="007A5A85" w:rsidP="00AC746E">
            <w:pPr>
              <w:jc w:val="both"/>
              <w:rPr>
                <w:rFonts w:ascii="Times New Roman" w:hAnsi="Times New Roman" w:cs="Times New Roman"/>
                <w:sz w:val="24"/>
                <w:szCs w:val="24"/>
              </w:rPr>
            </w:pPr>
            <w:r w:rsidRPr="00B12A25">
              <w:rPr>
                <w:rFonts w:ascii="Times New Roman" w:hAnsi="Times New Roman" w:cs="Times New Roman"/>
                <w:color w:val="000000"/>
                <w:sz w:val="24"/>
                <w:szCs w:val="24"/>
              </w:rPr>
              <w:t>Daily Sevice</w:t>
            </w:r>
          </w:p>
        </w:tc>
        <w:tc>
          <w:tcPr>
            <w:tcW w:w="1843" w:type="dxa"/>
          </w:tcPr>
          <w:p w14:paraId="43591E5D" w14:textId="77777777" w:rsidR="00A1397D" w:rsidRPr="00B12A25" w:rsidRDefault="007A5A85" w:rsidP="00AC746E">
            <w:pPr>
              <w:jc w:val="both"/>
              <w:rPr>
                <w:rFonts w:ascii="Times New Roman" w:hAnsi="Times New Roman" w:cs="Times New Roman"/>
                <w:sz w:val="24"/>
                <w:szCs w:val="24"/>
              </w:rPr>
            </w:pPr>
            <w:r w:rsidRPr="00B12A25">
              <w:rPr>
                <w:rFonts w:ascii="Times New Roman" w:hAnsi="Times New Roman" w:cs="Times New Roman"/>
                <w:color w:val="000000"/>
                <w:sz w:val="24"/>
                <w:szCs w:val="24"/>
              </w:rPr>
              <w:t>07:30 s/d 16:30</w:t>
            </w:r>
          </w:p>
        </w:tc>
        <w:tc>
          <w:tcPr>
            <w:tcW w:w="4536" w:type="dxa"/>
          </w:tcPr>
          <w:p w14:paraId="4CEEA2D0" w14:textId="77777777" w:rsidR="007A5A85" w:rsidRPr="00B12A25" w:rsidRDefault="007A5A85" w:rsidP="00AC746E">
            <w:pPr>
              <w:pStyle w:val="ListParagraph"/>
              <w:numPr>
                <w:ilvl w:val="0"/>
                <w:numId w:val="1"/>
              </w:numPr>
              <w:ind w:left="175" w:hanging="141"/>
              <w:jc w:val="both"/>
              <w:rPr>
                <w:rFonts w:cs="Times New Roman"/>
                <w:lang w:val="id-ID"/>
              </w:rPr>
            </w:pPr>
            <w:r w:rsidRPr="00B12A25">
              <w:rPr>
                <w:rFonts w:cs="Times New Roman"/>
                <w:b/>
                <w:color w:val="000000"/>
                <w:lang w:val="id-ID"/>
              </w:rPr>
              <w:t>Pihak Kedua</w:t>
            </w:r>
            <w:r w:rsidRPr="00B12A25">
              <w:rPr>
                <w:rFonts w:cs="Times New Roman"/>
                <w:color w:val="000000"/>
                <w:lang w:val="id-ID"/>
              </w:rPr>
              <w:t xml:space="preserve"> </w:t>
            </w:r>
            <w:r w:rsidR="00D304F1" w:rsidRPr="00B12A25">
              <w:rPr>
                <w:rFonts w:cs="Times New Roman"/>
                <w:i/>
                <w:color w:val="000000"/>
                <w:lang w:val="id-ID"/>
              </w:rPr>
              <w:t>standby</w:t>
            </w:r>
            <w:r w:rsidRPr="00B12A25">
              <w:rPr>
                <w:rFonts w:cs="Times New Roman"/>
                <w:color w:val="000000"/>
                <w:lang w:val="id-ID"/>
              </w:rPr>
              <w:t xml:space="preserve"> setiap hari kerja </w:t>
            </w:r>
            <w:r w:rsidRPr="00B12A25">
              <w:rPr>
                <w:rFonts w:cs="Times New Roman"/>
                <w:b/>
                <w:color w:val="000000"/>
                <w:lang w:val="id-ID"/>
              </w:rPr>
              <w:t>Pihak Pertama</w:t>
            </w:r>
            <w:r w:rsidRPr="00B12A25">
              <w:rPr>
                <w:rFonts w:cs="Times New Roman"/>
                <w:color w:val="000000"/>
                <w:lang w:val="id-ID"/>
              </w:rPr>
              <w:t xml:space="preserve"> untuk melakukan pengecekan rutin</w:t>
            </w:r>
            <w:r w:rsidR="00D304F1" w:rsidRPr="00B12A25">
              <w:rPr>
                <w:rFonts w:cs="Times New Roman"/>
                <w:color w:val="000000"/>
                <w:lang w:val="id-ID"/>
              </w:rPr>
              <w:t>.</w:t>
            </w:r>
          </w:p>
          <w:p w14:paraId="79E8D4E9" w14:textId="77777777" w:rsidR="00A1397D" w:rsidRPr="00B12A25" w:rsidRDefault="007A5A85" w:rsidP="00AC746E">
            <w:pPr>
              <w:pStyle w:val="ListParagraph"/>
              <w:numPr>
                <w:ilvl w:val="0"/>
                <w:numId w:val="1"/>
              </w:numPr>
              <w:ind w:left="175" w:hanging="141"/>
              <w:jc w:val="both"/>
              <w:rPr>
                <w:rFonts w:cs="Times New Roman"/>
                <w:lang w:val="id-ID"/>
              </w:rPr>
            </w:pPr>
            <w:r w:rsidRPr="00B12A25">
              <w:rPr>
                <w:rFonts w:cs="Times New Roman"/>
                <w:b/>
                <w:color w:val="000000"/>
                <w:lang w:val="id-ID"/>
              </w:rPr>
              <w:t>Pihak Kedua</w:t>
            </w:r>
            <w:r w:rsidRPr="00B12A25">
              <w:rPr>
                <w:rFonts w:cs="Times New Roman"/>
                <w:color w:val="000000"/>
                <w:lang w:val="id-ID"/>
              </w:rPr>
              <w:t xml:space="preserve"> atau teknisi yang ditunjuk wajib hadir 5 (lima) menit sebelum jam kerja </w:t>
            </w:r>
            <w:r w:rsidRPr="00B12A25">
              <w:rPr>
                <w:rFonts w:cs="Times New Roman"/>
                <w:b/>
                <w:color w:val="000000"/>
                <w:lang w:val="id-ID"/>
              </w:rPr>
              <w:t>Pihak Pertama</w:t>
            </w:r>
            <w:r w:rsidR="00D304F1" w:rsidRPr="00B12A25">
              <w:rPr>
                <w:rFonts w:cs="Times New Roman"/>
                <w:color w:val="000000"/>
                <w:lang w:val="id-ID"/>
              </w:rPr>
              <w:t xml:space="preserve"> dimulai.</w:t>
            </w:r>
          </w:p>
          <w:p w14:paraId="743CD631" w14:textId="77777777" w:rsidR="00D304F1" w:rsidRPr="00B12A25" w:rsidRDefault="00D304F1" w:rsidP="00AC746E">
            <w:pPr>
              <w:pStyle w:val="ListParagraph"/>
              <w:numPr>
                <w:ilvl w:val="0"/>
                <w:numId w:val="1"/>
              </w:numPr>
              <w:ind w:left="175" w:hanging="141"/>
              <w:jc w:val="both"/>
              <w:rPr>
                <w:rFonts w:cs="Times New Roman"/>
                <w:lang w:val="id-ID"/>
              </w:rPr>
            </w:pPr>
            <w:r w:rsidRPr="00B12A25">
              <w:rPr>
                <w:rFonts w:cs="Times New Roman"/>
                <w:color w:val="000000"/>
                <w:lang w:val="id-ID"/>
              </w:rPr>
              <w:t>Daily service berlaku untuk penyewaan unit printer minimal 10 unit.</w:t>
            </w:r>
          </w:p>
        </w:tc>
      </w:tr>
      <w:tr w:rsidR="009E6F71" w:rsidRPr="00B12A25" w14:paraId="745615CD" w14:textId="77777777" w:rsidTr="00163634">
        <w:trPr>
          <w:trHeight w:val="968"/>
        </w:trPr>
        <w:tc>
          <w:tcPr>
            <w:tcW w:w="567" w:type="dxa"/>
          </w:tcPr>
          <w:p w14:paraId="4E70F40A" w14:textId="77777777" w:rsidR="009E6F71" w:rsidRPr="00B12A25" w:rsidRDefault="00D304F1" w:rsidP="00AC746E">
            <w:pPr>
              <w:jc w:val="both"/>
              <w:rPr>
                <w:rFonts w:ascii="Times New Roman" w:hAnsi="Times New Roman" w:cs="Times New Roman"/>
                <w:sz w:val="24"/>
                <w:szCs w:val="24"/>
                <w:lang w:val="id-ID"/>
              </w:rPr>
            </w:pPr>
            <w:r w:rsidRPr="00B12A25">
              <w:rPr>
                <w:rFonts w:ascii="Times New Roman" w:hAnsi="Times New Roman" w:cs="Times New Roman"/>
                <w:sz w:val="24"/>
                <w:szCs w:val="24"/>
                <w:lang w:val="id-ID"/>
              </w:rPr>
              <w:lastRenderedPageBreak/>
              <w:t>3</w:t>
            </w:r>
          </w:p>
        </w:tc>
        <w:tc>
          <w:tcPr>
            <w:tcW w:w="2410" w:type="dxa"/>
          </w:tcPr>
          <w:p w14:paraId="5E4F0EC7" w14:textId="77777777" w:rsidR="009E6F71" w:rsidRPr="00B12A25" w:rsidRDefault="009E6F71" w:rsidP="00AC746E">
            <w:pPr>
              <w:jc w:val="both"/>
              <w:rPr>
                <w:rFonts w:ascii="Times New Roman" w:hAnsi="Times New Roman" w:cs="Times New Roman"/>
                <w:sz w:val="24"/>
                <w:szCs w:val="24"/>
                <w:lang w:val="id-ID"/>
              </w:rPr>
            </w:pPr>
            <w:r w:rsidRPr="00B12A25">
              <w:rPr>
                <w:rFonts w:ascii="Times New Roman" w:hAnsi="Times New Roman" w:cs="Times New Roman"/>
                <w:color w:val="000000"/>
                <w:sz w:val="24"/>
                <w:szCs w:val="24"/>
              </w:rPr>
              <w:t>On Call service</w:t>
            </w:r>
          </w:p>
        </w:tc>
        <w:tc>
          <w:tcPr>
            <w:tcW w:w="1843" w:type="dxa"/>
          </w:tcPr>
          <w:p w14:paraId="19F6DEC2" w14:textId="77777777" w:rsidR="009E6F71" w:rsidRPr="00B12A25" w:rsidRDefault="009E6F71" w:rsidP="00D304F1">
            <w:pPr>
              <w:jc w:val="both"/>
              <w:rPr>
                <w:rFonts w:ascii="Times New Roman" w:hAnsi="Times New Roman" w:cs="Times New Roman"/>
                <w:sz w:val="24"/>
                <w:szCs w:val="24"/>
                <w:lang w:val="id-ID"/>
              </w:rPr>
            </w:pPr>
            <w:r w:rsidRPr="00B12A25">
              <w:rPr>
                <w:rFonts w:ascii="Times New Roman" w:hAnsi="Times New Roman" w:cs="Times New Roman"/>
                <w:color w:val="000000"/>
                <w:sz w:val="24"/>
                <w:szCs w:val="24"/>
              </w:rPr>
              <w:t xml:space="preserve">07:30 s/d </w:t>
            </w:r>
            <w:r w:rsidR="00F60F7B">
              <w:rPr>
                <w:rFonts w:ascii="Times New Roman" w:hAnsi="Times New Roman" w:cs="Times New Roman"/>
                <w:color w:val="000000"/>
                <w:sz w:val="24"/>
                <w:szCs w:val="24"/>
                <w:lang w:val="id-ID"/>
              </w:rPr>
              <w:t>18</w:t>
            </w:r>
            <w:r w:rsidRPr="00B12A25">
              <w:rPr>
                <w:rFonts w:ascii="Times New Roman" w:hAnsi="Times New Roman" w:cs="Times New Roman"/>
                <w:color w:val="000000"/>
                <w:sz w:val="24"/>
                <w:szCs w:val="24"/>
              </w:rPr>
              <w:t>:00</w:t>
            </w:r>
          </w:p>
        </w:tc>
        <w:tc>
          <w:tcPr>
            <w:tcW w:w="4536" w:type="dxa"/>
          </w:tcPr>
          <w:p w14:paraId="2ECC729F" w14:textId="77777777" w:rsidR="009E6F71" w:rsidRPr="00B12A25" w:rsidRDefault="009E6F71" w:rsidP="00AC746E">
            <w:pPr>
              <w:jc w:val="both"/>
              <w:rPr>
                <w:rFonts w:ascii="Times New Roman" w:hAnsi="Times New Roman" w:cs="Times New Roman"/>
                <w:sz w:val="24"/>
                <w:szCs w:val="24"/>
                <w:lang w:val="id-ID"/>
              </w:rPr>
            </w:pPr>
            <w:r w:rsidRPr="00B12A25">
              <w:rPr>
                <w:rFonts w:ascii="Times New Roman" w:hAnsi="Times New Roman" w:cs="Times New Roman"/>
                <w:b/>
                <w:color w:val="000000"/>
                <w:sz w:val="24"/>
                <w:szCs w:val="24"/>
              </w:rPr>
              <w:t>Pihak Pertama</w:t>
            </w:r>
            <w:r w:rsidRPr="00B12A25">
              <w:rPr>
                <w:rFonts w:ascii="Times New Roman" w:hAnsi="Times New Roman" w:cs="Times New Roman"/>
                <w:color w:val="000000"/>
                <w:sz w:val="24"/>
                <w:szCs w:val="24"/>
              </w:rPr>
              <w:t xml:space="preserve"> berhak melakukan konsultasi, komplain via telfon kepada  </w:t>
            </w:r>
            <w:r w:rsidRPr="00B12A25">
              <w:rPr>
                <w:rFonts w:ascii="Times New Roman" w:hAnsi="Times New Roman" w:cs="Times New Roman"/>
                <w:b/>
                <w:color w:val="000000"/>
                <w:sz w:val="24"/>
                <w:szCs w:val="24"/>
              </w:rPr>
              <w:t>Pihak Kedua</w:t>
            </w:r>
            <w:r w:rsidRPr="00B12A25">
              <w:rPr>
                <w:rFonts w:ascii="Times New Roman" w:hAnsi="Times New Roman" w:cs="Times New Roman"/>
                <w:color w:val="000000"/>
                <w:sz w:val="24"/>
                <w:szCs w:val="24"/>
              </w:rPr>
              <w:t xml:space="preserve"> apabila objek tidak dapat berfungsi normal.</w:t>
            </w:r>
          </w:p>
        </w:tc>
      </w:tr>
      <w:tr w:rsidR="00A1397D" w:rsidRPr="00B12A25" w14:paraId="2C13413A" w14:textId="77777777" w:rsidTr="00163634">
        <w:trPr>
          <w:trHeight w:val="980"/>
        </w:trPr>
        <w:tc>
          <w:tcPr>
            <w:tcW w:w="567" w:type="dxa"/>
          </w:tcPr>
          <w:p w14:paraId="258F43B9" w14:textId="77777777" w:rsidR="00A1397D" w:rsidRPr="00B12A25" w:rsidRDefault="004B0203" w:rsidP="00AC746E">
            <w:pPr>
              <w:jc w:val="both"/>
              <w:rPr>
                <w:rFonts w:ascii="Times New Roman" w:hAnsi="Times New Roman" w:cs="Times New Roman"/>
                <w:sz w:val="24"/>
                <w:szCs w:val="24"/>
                <w:lang w:val="id-ID"/>
              </w:rPr>
            </w:pPr>
            <w:r w:rsidRPr="00B12A25">
              <w:rPr>
                <w:rFonts w:ascii="Times New Roman" w:hAnsi="Times New Roman" w:cs="Times New Roman"/>
                <w:sz w:val="24"/>
                <w:szCs w:val="24"/>
                <w:lang w:val="id-ID"/>
              </w:rPr>
              <w:t>4</w:t>
            </w:r>
          </w:p>
        </w:tc>
        <w:tc>
          <w:tcPr>
            <w:tcW w:w="2410" w:type="dxa"/>
          </w:tcPr>
          <w:p w14:paraId="0425D991" w14:textId="77777777" w:rsidR="00A1397D" w:rsidRPr="00B12A25" w:rsidRDefault="004B0203" w:rsidP="00AC746E">
            <w:pPr>
              <w:jc w:val="both"/>
              <w:rPr>
                <w:rFonts w:ascii="Times New Roman" w:hAnsi="Times New Roman" w:cs="Times New Roman"/>
                <w:sz w:val="24"/>
                <w:szCs w:val="24"/>
                <w:lang w:val="id-ID"/>
              </w:rPr>
            </w:pPr>
            <w:r w:rsidRPr="00B12A25">
              <w:rPr>
                <w:rFonts w:ascii="Times New Roman" w:hAnsi="Times New Roman" w:cs="Times New Roman"/>
                <w:color w:val="000000"/>
                <w:sz w:val="24"/>
                <w:szCs w:val="24"/>
              </w:rPr>
              <w:t>Ready Stock</w:t>
            </w:r>
          </w:p>
        </w:tc>
        <w:tc>
          <w:tcPr>
            <w:tcW w:w="1843" w:type="dxa"/>
          </w:tcPr>
          <w:p w14:paraId="3B183C7C" w14:textId="77777777" w:rsidR="00A1397D" w:rsidRPr="00B12A25" w:rsidRDefault="004B0203" w:rsidP="00AC746E">
            <w:pPr>
              <w:jc w:val="both"/>
              <w:rPr>
                <w:rFonts w:ascii="Times New Roman" w:hAnsi="Times New Roman" w:cs="Times New Roman"/>
                <w:sz w:val="24"/>
                <w:szCs w:val="24"/>
                <w:lang w:val="id-ID"/>
              </w:rPr>
            </w:pPr>
            <w:r w:rsidRPr="00B12A25">
              <w:rPr>
                <w:rFonts w:ascii="Times New Roman" w:hAnsi="Times New Roman" w:cs="Times New Roman"/>
                <w:color w:val="000000"/>
                <w:sz w:val="24"/>
                <w:szCs w:val="24"/>
              </w:rPr>
              <w:t>24 jam</w:t>
            </w:r>
          </w:p>
        </w:tc>
        <w:tc>
          <w:tcPr>
            <w:tcW w:w="4536" w:type="dxa"/>
          </w:tcPr>
          <w:p w14:paraId="2BD52C5A" w14:textId="77777777" w:rsidR="00A1397D" w:rsidRPr="00B12A25" w:rsidRDefault="004B0203" w:rsidP="00EB7E97">
            <w:pPr>
              <w:jc w:val="both"/>
              <w:rPr>
                <w:rFonts w:ascii="Times New Roman" w:hAnsi="Times New Roman" w:cs="Times New Roman"/>
                <w:sz w:val="24"/>
                <w:szCs w:val="24"/>
                <w:lang w:val="id-ID"/>
              </w:rPr>
            </w:pPr>
            <w:r w:rsidRPr="00B12A25">
              <w:rPr>
                <w:rFonts w:ascii="Times New Roman" w:hAnsi="Times New Roman" w:cs="Times New Roman"/>
                <w:b/>
                <w:color w:val="000000"/>
                <w:sz w:val="24"/>
                <w:szCs w:val="24"/>
              </w:rPr>
              <w:t>Pihak Kedua</w:t>
            </w:r>
            <w:r w:rsidRPr="00B12A25">
              <w:rPr>
                <w:rFonts w:ascii="Times New Roman" w:hAnsi="Times New Roman" w:cs="Times New Roman"/>
                <w:color w:val="000000"/>
                <w:sz w:val="24"/>
                <w:szCs w:val="24"/>
              </w:rPr>
              <w:t xml:space="preserve"> menyediakan</w:t>
            </w:r>
            <w:r w:rsidR="00762C1D" w:rsidRPr="00B12A25">
              <w:rPr>
                <w:rFonts w:ascii="Times New Roman" w:hAnsi="Times New Roman" w:cs="Times New Roman"/>
                <w:color w:val="000000"/>
                <w:sz w:val="24"/>
                <w:szCs w:val="24"/>
              </w:rPr>
              <w:t xml:space="preserve"> catridge dengan </w:t>
            </w:r>
          </w:p>
        </w:tc>
      </w:tr>
    </w:tbl>
    <w:p w14:paraId="79BA2150" w14:textId="77777777" w:rsidR="00EB7E97" w:rsidRPr="00B12A25" w:rsidRDefault="004B0203" w:rsidP="00AC746E">
      <w:pPr>
        <w:pStyle w:val="ListParagraph"/>
        <w:numPr>
          <w:ilvl w:val="0"/>
          <w:numId w:val="2"/>
        </w:numPr>
        <w:ind w:left="567" w:hanging="567"/>
        <w:jc w:val="both"/>
        <w:rPr>
          <w:rFonts w:cs="Times New Roman"/>
          <w:lang w:val="id-ID"/>
        </w:rPr>
      </w:pPr>
      <w:r w:rsidRPr="00B12A25">
        <w:rPr>
          <w:rFonts w:cs="Times New Roman"/>
          <w:lang w:val="id-ID"/>
        </w:rPr>
        <w:t xml:space="preserve">Seluruh biaya yang muncul ditanggung oleh </w:t>
      </w:r>
      <w:r w:rsidRPr="00B12A25">
        <w:rPr>
          <w:rFonts w:cs="Times New Roman"/>
          <w:b/>
          <w:lang w:val="id-ID"/>
        </w:rPr>
        <w:t>Pihak Kedua</w:t>
      </w:r>
      <w:r w:rsidR="00EB7E97" w:rsidRPr="00B12A25">
        <w:rPr>
          <w:rFonts w:cs="Times New Roman"/>
          <w:lang w:val="id-ID"/>
        </w:rPr>
        <w:t>.</w:t>
      </w:r>
    </w:p>
    <w:p w14:paraId="749CF2B2" w14:textId="77777777" w:rsidR="00762C1D" w:rsidRPr="00B12A25" w:rsidRDefault="00762C1D" w:rsidP="00AC746E">
      <w:pPr>
        <w:pStyle w:val="ListParagraph"/>
        <w:numPr>
          <w:ilvl w:val="0"/>
          <w:numId w:val="2"/>
        </w:numPr>
        <w:ind w:left="567" w:hanging="567"/>
        <w:jc w:val="both"/>
        <w:rPr>
          <w:rFonts w:cs="Times New Roman"/>
          <w:lang w:val="id-ID"/>
        </w:rPr>
      </w:pPr>
      <w:r w:rsidRPr="00B12A25">
        <w:rPr>
          <w:rFonts w:cs="Times New Roman"/>
          <w:lang w:val="id-ID"/>
        </w:rPr>
        <w:t>Perbaikan printer yang rusak dilakukan diluar PT. SAMI. Maksimal waktu perbaikan adalah 3 hari, jika tidak bisa diperbaiki maka akan diganti dengan printer lain yang typenya sama.</w:t>
      </w:r>
    </w:p>
    <w:p w14:paraId="44178196" w14:textId="77777777" w:rsidR="00B71AB2" w:rsidRPr="00B12A25" w:rsidRDefault="00B71AB2" w:rsidP="00AC746E">
      <w:pPr>
        <w:pStyle w:val="ListParagraph"/>
        <w:numPr>
          <w:ilvl w:val="0"/>
          <w:numId w:val="2"/>
        </w:numPr>
        <w:ind w:left="567" w:hanging="567"/>
        <w:jc w:val="both"/>
        <w:rPr>
          <w:rFonts w:cs="Times New Roman"/>
          <w:lang w:val="id-ID"/>
        </w:rPr>
      </w:pPr>
      <w:r w:rsidRPr="00B12A25">
        <w:rPr>
          <w:rFonts w:cs="Times New Roman"/>
          <w:lang w:val="id-ID"/>
        </w:rPr>
        <w:t>Standar kelayakan hasil print sesuai dengan ISO 12647 atau sesuai spesifikasi printer yang berfungsi normal.</w:t>
      </w:r>
    </w:p>
    <w:p w14:paraId="54D3391F" w14:textId="77777777" w:rsidR="00B71AB2" w:rsidRPr="00B12A25" w:rsidRDefault="00B71AB2" w:rsidP="00AC746E">
      <w:pPr>
        <w:pStyle w:val="ListParagraph"/>
        <w:numPr>
          <w:ilvl w:val="0"/>
          <w:numId w:val="2"/>
        </w:numPr>
        <w:ind w:left="567" w:hanging="567"/>
        <w:jc w:val="both"/>
        <w:rPr>
          <w:rFonts w:cs="Times New Roman"/>
          <w:lang w:val="id-ID"/>
        </w:rPr>
      </w:pPr>
      <w:r w:rsidRPr="00B12A25">
        <w:rPr>
          <w:rFonts w:cs="Times New Roman"/>
          <w:lang w:val="id-ID"/>
        </w:rPr>
        <w:t xml:space="preserve">Sisa toner, tinta dan bahan lain baik B3 dan/atau bukan B3 pengolahannya menjadi tanggung jawab </w:t>
      </w:r>
      <w:r w:rsidRPr="00B12A25">
        <w:rPr>
          <w:rFonts w:cs="Times New Roman"/>
          <w:b/>
          <w:lang w:val="id-ID"/>
        </w:rPr>
        <w:t>Pihak Kedua</w:t>
      </w:r>
      <w:r w:rsidRPr="00B12A25">
        <w:rPr>
          <w:rFonts w:cs="Times New Roman"/>
          <w:lang w:val="id-ID"/>
        </w:rPr>
        <w:t>.</w:t>
      </w:r>
    </w:p>
    <w:p w14:paraId="46434E1A" w14:textId="77777777" w:rsidR="00B71AB2" w:rsidRPr="00B12A25" w:rsidRDefault="00B71AB2" w:rsidP="00AC746E">
      <w:pPr>
        <w:pStyle w:val="ListParagraph"/>
        <w:numPr>
          <w:ilvl w:val="0"/>
          <w:numId w:val="2"/>
        </w:numPr>
        <w:ind w:left="567" w:hanging="567"/>
        <w:jc w:val="both"/>
        <w:rPr>
          <w:rFonts w:cs="Times New Roman"/>
          <w:lang w:val="id-ID"/>
        </w:rPr>
      </w:pPr>
      <w:r w:rsidRPr="00B12A25">
        <w:rPr>
          <w:rFonts w:cs="Times New Roman"/>
          <w:b/>
          <w:lang w:val="id-ID"/>
        </w:rPr>
        <w:t>Pihak Kedua</w:t>
      </w:r>
      <w:r w:rsidRPr="00B12A25">
        <w:rPr>
          <w:rFonts w:cs="Times New Roman"/>
          <w:lang w:val="id-ID"/>
        </w:rPr>
        <w:t xml:space="preserve"> atau teknisi yang ditunjuk wajib berseragam dan mentaati peraturan yang berlaku di area </w:t>
      </w:r>
      <w:r w:rsidRPr="00B12A25">
        <w:rPr>
          <w:rFonts w:cs="Times New Roman"/>
          <w:b/>
          <w:lang w:val="id-ID"/>
        </w:rPr>
        <w:t>Pihak Pertama</w:t>
      </w:r>
      <w:r w:rsidRPr="00B12A25">
        <w:rPr>
          <w:rFonts w:cs="Times New Roman"/>
          <w:lang w:val="id-ID"/>
        </w:rPr>
        <w:t>.</w:t>
      </w:r>
    </w:p>
    <w:p w14:paraId="1F180E3E" w14:textId="6D2A759F" w:rsidR="00B71AB2" w:rsidRDefault="00B71AB2" w:rsidP="00AC746E">
      <w:pPr>
        <w:pStyle w:val="ListParagraph"/>
        <w:numPr>
          <w:ilvl w:val="0"/>
          <w:numId w:val="2"/>
        </w:numPr>
        <w:ind w:left="567" w:hanging="567"/>
        <w:jc w:val="both"/>
        <w:rPr>
          <w:rFonts w:cs="Times New Roman"/>
          <w:lang w:val="id-ID"/>
        </w:rPr>
      </w:pPr>
      <w:r w:rsidRPr="00B12A25">
        <w:rPr>
          <w:rFonts w:cs="Times New Roman"/>
          <w:b/>
          <w:lang w:val="id-ID"/>
        </w:rPr>
        <w:t>Pihak Kedua</w:t>
      </w:r>
      <w:r w:rsidRPr="00B12A25">
        <w:rPr>
          <w:rFonts w:cs="Times New Roman"/>
          <w:lang w:val="id-ID"/>
        </w:rPr>
        <w:t xml:space="preserve"> wajib membuat laporan bulanan kepada </w:t>
      </w:r>
      <w:r w:rsidRPr="00B12A25">
        <w:rPr>
          <w:rFonts w:cs="Times New Roman"/>
          <w:b/>
          <w:lang w:val="id-ID"/>
        </w:rPr>
        <w:t>Pihak Pertama</w:t>
      </w:r>
      <w:r w:rsidRPr="00B12A25">
        <w:rPr>
          <w:rFonts w:cs="Times New Roman"/>
          <w:lang w:val="id-ID"/>
        </w:rPr>
        <w:t xml:space="preserve"> mengenai performa yang meliputi aktifitas patroli harian, laporan pencegahan (preventif), penggantian part, dan hal-hal lain yang menjadi dasar tagihan sesuai permintaan </w:t>
      </w:r>
      <w:r w:rsidRPr="00B12A25">
        <w:rPr>
          <w:rFonts w:cs="Times New Roman"/>
          <w:b/>
          <w:lang w:val="id-ID"/>
        </w:rPr>
        <w:t>Pihak Pertama</w:t>
      </w:r>
      <w:r w:rsidRPr="00B12A25">
        <w:rPr>
          <w:rFonts w:cs="Times New Roman"/>
          <w:lang w:val="id-ID"/>
        </w:rPr>
        <w:t>.</w:t>
      </w:r>
    </w:p>
    <w:p w14:paraId="78E72F58" w14:textId="77777777" w:rsidR="00B71AB2" w:rsidRPr="00B12A25" w:rsidRDefault="00B71AB2" w:rsidP="00AC746E">
      <w:pPr>
        <w:spacing w:after="0"/>
        <w:jc w:val="center"/>
        <w:rPr>
          <w:rFonts w:ascii="Times New Roman" w:hAnsi="Times New Roman" w:cs="Times New Roman"/>
          <w:b/>
          <w:sz w:val="24"/>
          <w:szCs w:val="24"/>
          <w:lang w:val="id-ID"/>
        </w:rPr>
      </w:pPr>
    </w:p>
    <w:p w14:paraId="58104677" w14:textId="77777777" w:rsidR="00207F0C" w:rsidRPr="00B12A25" w:rsidRDefault="00E61C5F" w:rsidP="00AC746E">
      <w:pPr>
        <w:spacing w:after="0"/>
        <w:jc w:val="center"/>
        <w:rPr>
          <w:rFonts w:ascii="Times New Roman" w:hAnsi="Times New Roman" w:cs="Times New Roman"/>
          <w:b/>
          <w:sz w:val="24"/>
          <w:szCs w:val="24"/>
          <w:lang w:val="id-ID"/>
        </w:rPr>
      </w:pPr>
      <w:r w:rsidRPr="00B12A25">
        <w:rPr>
          <w:rFonts w:ascii="Times New Roman" w:hAnsi="Times New Roman" w:cs="Times New Roman"/>
          <w:b/>
          <w:sz w:val="24"/>
          <w:szCs w:val="24"/>
          <w:lang w:val="id-ID"/>
        </w:rPr>
        <w:t>Pasal</w:t>
      </w:r>
      <w:r w:rsidR="00813354" w:rsidRPr="00B12A25">
        <w:rPr>
          <w:rFonts w:ascii="Times New Roman" w:hAnsi="Times New Roman" w:cs="Times New Roman"/>
          <w:b/>
          <w:sz w:val="24"/>
          <w:szCs w:val="24"/>
          <w:lang w:val="id-ID"/>
        </w:rPr>
        <w:t xml:space="preserve"> 5</w:t>
      </w:r>
    </w:p>
    <w:p w14:paraId="036C3B0B" w14:textId="77777777" w:rsidR="00E61C5F" w:rsidRPr="00B12A25" w:rsidRDefault="00E61C5F" w:rsidP="00AC746E">
      <w:pPr>
        <w:spacing w:after="0"/>
        <w:jc w:val="center"/>
        <w:rPr>
          <w:rFonts w:ascii="Times New Roman" w:hAnsi="Times New Roman" w:cs="Times New Roman"/>
          <w:b/>
          <w:sz w:val="24"/>
          <w:szCs w:val="24"/>
          <w:lang w:val="id-ID"/>
        </w:rPr>
      </w:pPr>
      <w:r w:rsidRPr="00B12A25">
        <w:rPr>
          <w:rFonts w:ascii="Times New Roman" w:hAnsi="Times New Roman" w:cs="Times New Roman"/>
          <w:b/>
          <w:sz w:val="24"/>
          <w:szCs w:val="24"/>
          <w:lang w:val="id-ID"/>
        </w:rPr>
        <w:t>Harga</w:t>
      </w:r>
    </w:p>
    <w:p w14:paraId="6A21D97A" w14:textId="77777777" w:rsidR="0033208C" w:rsidRDefault="0033208C" w:rsidP="00AC746E">
      <w:pPr>
        <w:pStyle w:val="Default"/>
        <w:numPr>
          <w:ilvl w:val="0"/>
          <w:numId w:val="14"/>
        </w:numPr>
        <w:spacing w:line="276" w:lineRule="auto"/>
        <w:ind w:left="567" w:hanging="567"/>
        <w:jc w:val="both"/>
        <w:rPr>
          <w:bCs/>
          <w:color w:val="000000" w:themeColor="text1"/>
          <w:lang w:val="id-ID"/>
        </w:rPr>
      </w:pPr>
      <w:r w:rsidRPr="00B12A25">
        <w:rPr>
          <w:bCs/>
          <w:color w:val="000000" w:themeColor="text1"/>
          <w:lang w:val="id-ID"/>
        </w:rPr>
        <w:t>Harga objek perjanjian</w:t>
      </w:r>
      <w:r w:rsidR="001C5A85">
        <w:rPr>
          <w:bCs/>
          <w:color w:val="000000" w:themeColor="text1"/>
          <w:lang w:val="id-ID"/>
        </w:rPr>
        <w:t xml:space="preserve"> sebagai berikut :</w:t>
      </w:r>
    </w:p>
    <w:tbl>
      <w:tblPr>
        <w:tblW w:w="9156" w:type="dxa"/>
        <w:tblInd w:w="554" w:type="dxa"/>
        <w:tblLook w:val="04A0" w:firstRow="1" w:lastRow="0" w:firstColumn="1" w:lastColumn="0" w:noHBand="0" w:noVBand="1"/>
      </w:tblPr>
      <w:tblGrid>
        <w:gridCol w:w="551"/>
        <w:gridCol w:w="3568"/>
        <w:gridCol w:w="1985"/>
        <w:gridCol w:w="1620"/>
        <w:gridCol w:w="1432"/>
      </w:tblGrid>
      <w:tr w:rsidR="001C5A85" w:rsidRPr="001C5A85" w14:paraId="447E5FAD" w14:textId="77777777" w:rsidTr="007218EB">
        <w:trPr>
          <w:trHeight w:val="1667"/>
        </w:trPr>
        <w:tc>
          <w:tcPr>
            <w:tcW w:w="5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A11E46" w14:textId="77777777" w:rsidR="007218EB" w:rsidRDefault="001C5A85" w:rsidP="00D35B4D">
            <w:pPr>
              <w:jc w:val="center"/>
              <w:rPr>
                <w:rFonts w:ascii="Times New Roman" w:eastAsia="Times New Roman" w:hAnsi="Times New Roman" w:cs="Times New Roman"/>
                <w:b/>
                <w:bCs/>
                <w:color w:val="000000"/>
                <w:sz w:val="24"/>
                <w:szCs w:val="24"/>
              </w:rPr>
            </w:pPr>
            <w:r w:rsidRPr="001C5A85">
              <w:rPr>
                <w:rFonts w:ascii="Times New Roman" w:eastAsia="Times New Roman" w:hAnsi="Times New Roman" w:cs="Times New Roman"/>
                <w:b/>
                <w:bCs/>
                <w:color w:val="000000"/>
                <w:sz w:val="24"/>
                <w:szCs w:val="24"/>
              </w:rPr>
              <w:t xml:space="preserve">No </w:t>
            </w:r>
          </w:p>
          <w:p w14:paraId="53132E0F" w14:textId="77777777" w:rsidR="007218EB" w:rsidRPr="001C5A85" w:rsidRDefault="007218EB" w:rsidP="00D35B4D">
            <w:pPr>
              <w:jc w:val="center"/>
              <w:rPr>
                <w:rFonts w:ascii="Times New Roman" w:eastAsia="Times New Roman" w:hAnsi="Times New Roman" w:cs="Times New Roman"/>
                <w:b/>
                <w:bCs/>
                <w:color w:val="000000"/>
                <w:sz w:val="24"/>
                <w:szCs w:val="24"/>
              </w:rPr>
            </w:pPr>
          </w:p>
        </w:tc>
        <w:tc>
          <w:tcPr>
            <w:tcW w:w="35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DACBFE" w14:textId="77777777" w:rsidR="007218EB" w:rsidRPr="001C5A85" w:rsidRDefault="001C5A85" w:rsidP="007218EB">
            <w:pPr>
              <w:jc w:val="center"/>
              <w:rPr>
                <w:rFonts w:ascii="Times New Roman" w:eastAsia="Times New Roman" w:hAnsi="Times New Roman" w:cs="Times New Roman"/>
                <w:b/>
                <w:bCs/>
                <w:color w:val="000000"/>
                <w:sz w:val="24"/>
                <w:szCs w:val="24"/>
              </w:rPr>
            </w:pPr>
            <w:r w:rsidRPr="001C5A85">
              <w:rPr>
                <w:rFonts w:ascii="Times New Roman" w:eastAsia="Times New Roman" w:hAnsi="Times New Roman" w:cs="Times New Roman"/>
                <w:b/>
                <w:bCs/>
                <w:color w:val="000000"/>
                <w:sz w:val="24"/>
                <w:szCs w:val="24"/>
              </w:rPr>
              <w:t xml:space="preserve"> Merk/Type </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14:paraId="61D0A13E" w14:textId="77777777" w:rsidR="001C5A85" w:rsidRPr="007218EB" w:rsidRDefault="001C5A85" w:rsidP="007218EB">
            <w:pPr>
              <w:rPr>
                <w:rFonts w:ascii="Times New Roman" w:eastAsia="Times New Roman" w:hAnsi="Times New Roman" w:cs="Times New Roman"/>
                <w:b/>
                <w:bCs/>
                <w:color w:val="000000"/>
                <w:sz w:val="24"/>
                <w:szCs w:val="24"/>
                <w:lang w:val="id-ID"/>
              </w:rPr>
            </w:pPr>
            <w:r w:rsidRPr="001C5A85">
              <w:rPr>
                <w:rFonts w:ascii="Times New Roman" w:eastAsia="Times New Roman" w:hAnsi="Times New Roman" w:cs="Times New Roman"/>
                <w:b/>
                <w:bCs/>
                <w:color w:val="000000"/>
                <w:sz w:val="24"/>
                <w:szCs w:val="24"/>
              </w:rPr>
              <w:t xml:space="preserve">Harga Sewa/Mesin </w:t>
            </w:r>
            <w:r w:rsidR="007218EB" w:rsidRPr="001C5A85">
              <w:rPr>
                <w:rFonts w:ascii="Times New Roman" w:eastAsia="Times New Roman" w:hAnsi="Times New Roman" w:cs="Times New Roman"/>
                <w:b/>
                <w:bCs/>
                <w:color w:val="000000"/>
                <w:sz w:val="24"/>
                <w:szCs w:val="24"/>
              </w:rPr>
              <w:t>Perbulan (IDR)</w:t>
            </w:r>
          </w:p>
        </w:tc>
        <w:tc>
          <w:tcPr>
            <w:tcW w:w="1620" w:type="dxa"/>
            <w:tcBorders>
              <w:top w:val="single" w:sz="4" w:space="0" w:color="auto"/>
              <w:left w:val="single" w:sz="4" w:space="0" w:color="auto"/>
              <w:bottom w:val="single" w:sz="4" w:space="0" w:color="auto"/>
              <w:right w:val="single" w:sz="4" w:space="0" w:color="auto"/>
            </w:tcBorders>
            <w:shd w:val="clear" w:color="auto" w:fill="auto"/>
            <w:hideMark/>
          </w:tcPr>
          <w:p w14:paraId="1BC6BCCA" w14:textId="77777777" w:rsidR="007218EB" w:rsidRDefault="007218EB" w:rsidP="00D35B4D">
            <w:pPr>
              <w:jc w:val="center"/>
              <w:rPr>
                <w:rFonts w:ascii="Times New Roman" w:eastAsia="Times New Roman" w:hAnsi="Times New Roman" w:cs="Times New Roman"/>
                <w:b/>
                <w:bCs/>
                <w:color w:val="000000"/>
                <w:sz w:val="24"/>
                <w:szCs w:val="24"/>
                <w:lang w:val="id-ID"/>
              </w:rPr>
            </w:pPr>
          </w:p>
          <w:p w14:paraId="32454F20" w14:textId="77777777" w:rsidR="007218EB" w:rsidRPr="001C5A85" w:rsidRDefault="001C5A85" w:rsidP="007218EB">
            <w:pPr>
              <w:jc w:val="center"/>
              <w:rPr>
                <w:rFonts w:ascii="Times New Roman" w:eastAsia="Times New Roman" w:hAnsi="Times New Roman" w:cs="Times New Roman"/>
                <w:b/>
                <w:bCs/>
                <w:color w:val="000000"/>
                <w:sz w:val="24"/>
                <w:szCs w:val="24"/>
                <w:lang w:val="id-ID"/>
              </w:rPr>
            </w:pPr>
            <w:r w:rsidRPr="001C5A85">
              <w:rPr>
                <w:rFonts w:ascii="Times New Roman" w:eastAsia="Times New Roman" w:hAnsi="Times New Roman" w:cs="Times New Roman"/>
                <w:b/>
                <w:bCs/>
                <w:color w:val="000000"/>
                <w:sz w:val="24"/>
                <w:szCs w:val="24"/>
                <w:lang w:val="id-ID"/>
              </w:rPr>
              <w:t>Free</w:t>
            </w:r>
          </w:p>
        </w:tc>
        <w:tc>
          <w:tcPr>
            <w:tcW w:w="1432" w:type="dxa"/>
            <w:tcBorders>
              <w:top w:val="single" w:sz="4" w:space="0" w:color="auto"/>
              <w:left w:val="single" w:sz="4" w:space="0" w:color="auto"/>
              <w:bottom w:val="single" w:sz="4" w:space="0" w:color="auto"/>
              <w:right w:val="single" w:sz="4" w:space="0" w:color="auto"/>
            </w:tcBorders>
            <w:shd w:val="clear" w:color="auto" w:fill="auto"/>
          </w:tcPr>
          <w:p w14:paraId="27F94BE1" w14:textId="77777777" w:rsidR="007218EB" w:rsidRDefault="001C5A85" w:rsidP="00D35B4D">
            <w:pPr>
              <w:rPr>
                <w:rFonts w:ascii="Times New Roman" w:eastAsia="Times New Roman" w:hAnsi="Times New Roman" w:cs="Times New Roman"/>
                <w:b/>
                <w:bCs/>
                <w:color w:val="000000"/>
                <w:sz w:val="24"/>
                <w:szCs w:val="24"/>
              </w:rPr>
            </w:pPr>
            <w:r w:rsidRPr="001C5A85">
              <w:rPr>
                <w:rFonts w:ascii="Times New Roman" w:eastAsia="Times New Roman" w:hAnsi="Times New Roman" w:cs="Times New Roman"/>
                <w:b/>
                <w:bCs/>
                <w:color w:val="000000"/>
                <w:sz w:val="24"/>
                <w:szCs w:val="24"/>
              </w:rPr>
              <w:t xml:space="preserve"> </w:t>
            </w:r>
          </w:p>
          <w:p w14:paraId="21E0B4A2" w14:textId="60137B01" w:rsidR="007218EB" w:rsidRPr="001C5A85" w:rsidRDefault="001C5A85" w:rsidP="007218EB">
            <w:pPr>
              <w:rPr>
                <w:rFonts w:ascii="Times New Roman" w:hAnsi="Times New Roman" w:cs="Times New Roman"/>
                <w:sz w:val="24"/>
                <w:szCs w:val="24"/>
                <w:lang w:val="id-ID"/>
              </w:rPr>
            </w:pPr>
            <w:r w:rsidRPr="001C5A85">
              <w:rPr>
                <w:rFonts w:ascii="Times New Roman" w:eastAsia="Times New Roman" w:hAnsi="Times New Roman" w:cs="Times New Roman"/>
                <w:b/>
                <w:bCs/>
                <w:color w:val="000000"/>
                <w:sz w:val="24"/>
                <w:szCs w:val="24"/>
              </w:rPr>
              <w:t xml:space="preserve">Biaya Perlembar </w:t>
            </w:r>
          </w:p>
        </w:tc>
      </w:tr>
      <w:tr w:rsidR="001C5A85" w:rsidRPr="001C5A85" w14:paraId="5C83FEE9" w14:textId="77777777" w:rsidTr="007218EB">
        <w:trPr>
          <w:trHeight w:val="375"/>
        </w:trPr>
        <w:tc>
          <w:tcPr>
            <w:tcW w:w="5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294BDC" w14:textId="77777777" w:rsidR="001C5A85" w:rsidRDefault="001C5A85" w:rsidP="00D35B4D">
            <w:pPr>
              <w:jc w:val="center"/>
              <w:rPr>
                <w:rFonts w:ascii="Times New Roman" w:eastAsia="Times New Roman" w:hAnsi="Times New Roman" w:cs="Times New Roman"/>
                <w:color w:val="000000"/>
                <w:sz w:val="24"/>
                <w:szCs w:val="24"/>
              </w:rPr>
            </w:pPr>
            <w:r w:rsidRPr="001C5A85">
              <w:rPr>
                <w:rFonts w:ascii="Times New Roman" w:eastAsia="Times New Roman" w:hAnsi="Times New Roman" w:cs="Times New Roman"/>
                <w:color w:val="000000"/>
                <w:sz w:val="24"/>
                <w:szCs w:val="24"/>
              </w:rPr>
              <w:t>1</w:t>
            </w:r>
          </w:p>
          <w:p w14:paraId="2E5012DC" w14:textId="77777777" w:rsidR="007218EB" w:rsidRPr="001C5A85" w:rsidRDefault="007218EB" w:rsidP="00D35B4D">
            <w:pPr>
              <w:jc w:val="center"/>
              <w:rPr>
                <w:rFonts w:ascii="Times New Roman" w:eastAsia="Times New Roman" w:hAnsi="Times New Roman" w:cs="Times New Roman"/>
                <w:color w:val="000000"/>
                <w:sz w:val="24"/>
                <w:szCs w:val="24"/>
              </w:rPr>
            </w:pPr>
          </w:p>
        </w:tc>
        <w:tc>
          <w:tcPr>
            <w:tcW w:w="3568" w:type="dxa"/>
            <w:tcBorders>
              <w:top w:val="single" w:sz="4" w:space="0" w:color="auto"/>
              <w:left w:val="nil"/>
              <w:bottom w:val="single" w:sz="4" w:space="0" w:color="auto"/>
              <w:right w:val="single" w:sz="4" w:space="0" w:color="auto"/>
            </w:tcBorders>
            <w:shd w:val="clear" w:color="auto" w:fill="auto"/>
            <w:noWrap/>
            <w:vAlign w:val="bottom"/>
            <w:hideMark/>
          </w:tcPr>
          <w:p w14:paraId="50F056E4" w14:textId="77777777" w:rsidR="001C5A85" w:rsidRPr="001C5A85" w:rsidRDefault="001C5A85" w:rsidP="00D35B4D">
            <w:pPr>
              <w:rPr>
                <w:rFonts w:ascii="Times New Roman" w:eastAsia="Times New Roman" w:hAnsi="Times New Roman" w:cs="Times New Roman"/>
                <w:b/>
                <w:bCs/>
                <w:color w:val="000000"/>
                <w:sz w:val="24"/>
                <w:szCs w:val="24"/>
              </w:rPr>
            </w:pPr>
            <w:r w:rsidRPr="001C5A85">
              <w:rPr>
                <w:rFonts w:ascii="Times New Roman" w:eastAsia="Times New Roman" w:hAnsi="Times New Roman" w:cs="Times New Roman"/>
                <w:b/>
                <w:bCs/>
                <w:color w:val="000000"/>
                <w:sz w:val="24"/>
                <w:szCs w:val="24"/>
              </w:rPr>
              <w:t xml:space="preserve">BROTHER MFC L 6900 DW </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14:paraId="2F4241EB" w14:textId="73D9A4B2" w:rsidR="001C5A85" w:rsidRPr="001C5A85" w:rsidRDefault="005171F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Rp. </w:t>
            </w:r>
            <w:r w:rsidR="005B4D95">
              <w:rPr>
                <w:rFonts w:ascii="Times New Roman" w:eastAsia="Times New Roman" w:hAnsi="Times New Roman" w:cs="Times New Roman"/>
                <w:color w:val="000000"/>
                <w:sz w:val="24"/>
                <w:szCs w:val="24"/>
              </w:rPr>
              <w:t>288</w:t>
            </w:r>
            <w:r w:rsidR="001C5A85" w:rsidRPr="001C5A85">
              <w:rPr>
                <w:rFonts w:ascii="Times New Roman" w:eastAsia="Times New Roman" w:hAnsi="Times New Roman" w:cs="Times New Roman"/>
                <w:color w:val="000000"/>
                <w:sz w:val="24"/>
                <w:szCs w:val="24"/>
              </w:rPr>
              <w:t>.000</w:t>
            </w:r>
            <w:r>
              <w:rPr>
                <w:rFonts w:ascii="Times New Roman" w:eastAsia="Times New Roman" w:hAnsi="Times New Roman" w:cs="Times New Roman"/>
                <w:color w:val="000000"/>
                <w:sz w:val="24"/>
                <w:szCs w:val="24"/>
              </w:rPr>
              <w:t>,-</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1BE7AD17" w14:textId="77777777" w:rsidR="001C5A85" w:rsidRPr="001C5A85" w:rsidRDefault="001C5A85" w:rsidP="00D35B4D">
            <w:pPr>
              <w:jc w:val="center"/>
              <w:rPr>
                <w:rFonts w:ascii="Times New Roman" w:eastAsia="Times New Roman" w:hAnsi="Times New Roman" w:cs="Times New Roman"/>
                <w:color w:val="000000"/>
                <w:sz w:val="24"/>
                <w:szCs w:val="24"/>
                <w:lang w:val="id-ID"/>
              </w:rPr>
            </w:pPr>
            <w:r w:rsidRPr="001C5A85">
              <w:rPr>
                <w:rFonts w:ascii="Times New Roman" w:eastAsia="Times New Roman" w:hAnsi="Times New Roman" w:cs="Times New Roman"/>
                <w:color w:val="000000"/>
                <w:sz w:val="24"/>
                <w:szCs w:val="24"/>
                <w:lang w:val="id-ID"/>
              </w:rPr>
              <w:t>Tidak Ada</w:t>
            </w:r>
          </w:p>
        </w:tc>
        <w:tc>
          <w:tcPr>
            <w:tcW w:w="1432" w:type="dxa"/>
            <w:tcBorders>
              <w:top w:val="single" w:sz="4" w:space="0" w:color="auto"/>
              <w:left w:val="nil"/>
              <w:bottom w:val="single" w:sz="4" w:space="0" w:color="auto"/>
              <w:right w:val="single" w:sz="4" w:space="0" w:color="auto"/>
            </w:tcBorders>
            <w:shd w:val="clear" w:color="auto" w:fill="auto"/>
          </w:tcPr>
          <w:p w14:paraId="21E8013B" w14:textId="77777777" w:rsidR="001C5A85" w:rsidRPr="001C5A85" w:rsidRDefault="001C5A85" w:rsidP="00D35B4D">
            <w:pPr>
              <w:jc w:val="center"/>
              <w:rPr>
                <w:rFonts w:ascii="Times New Roman" w:eastAsia="Times New Roman" w:hAnsi="Times New Roman" w:cs="Times New Roman"/>
                <w:color w:val="000000"/>
                <w:sz w:val="24"/>
                <w:szCs w:val="24"/>
                <w:lang w:val="id-ID"/>
              </w:rPr>
            </w:pPr>
            <w:r w:rsidRPr="001C5A85">
              <w:rPr>
                <w:rFonts w:ascii="Times New Roman" w:eastAsia="Times New Roman" w:hAnsi="Times New Roman" w:cs="Times New Roman"/>
                <w:color w:val="000000"/>
                <w:sz w:val="24"/>
                <w:szCs w:val="24"/>
                <w:lang w:val="id-ID"/>
              </w:rPr>
              <w:t>Rp. 99</w:t>
            </w:r>
          </w:p>
        </w:tc>
      </w:tr>
      <w:tr w:rsidR="007218EB" w:rsidRPr="001C5A85" w14:paraId="23116D7F" w14:textId="77777777" w:rsidTr="007218EB">
        <w:trPr>
          <w:trHeight w:val="375"/>
        </w:trPr>
        <w:tc>
          <w:tcPr>
            <w:tcW w:w="55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ED71F9D" w14:textId="77777777" w:rsidR="007218EB" w:rsidRPr="007218EB" w:rsidRDefault="007218EB" w:rsidP="007218EB">
            <w:pPr>
              <w:jc w:val="center"/>
              <w:rPr>
                <w:rFonts w:ascii="Times New Roman" w:eastAsia="Times New Roman" w:hAnsi="Times New Roman" w:cs="Times New Roman"/>
                <w:color w:val="000000"/>
                <w:sz w:val="24"/>
                <w:szCs w:val="24"/>
                <w:lang w:val="id-ID"/>
              </w:rPr>
            </w:pPr>
            <w:r>
              <w:rPr>
                <w:rFonts w:ascii="Times New Roman" w:eastAsia="Times New Roman" w:hAnsi="Times New Roman" w:cs="Times New Roman"/>
                <w:color w:val="000000"/>
                <w:sz w:val="24"/>
                <w:szCs w:val="24"/>
                <w:lang w:val="id-ID"/>
              </w:rPr>
              <w:t>2.</w:t>
            </w:r>
          </w:p>
        </w:tc>
        <w:tc>
          <w:tcPr>
            <w:tcW w:w="3568" w:type="dxa"/>
            <w:tcBorders>
              <w:top w:val="single" w:sz="4" w:space="0" w:color="auto"/>
              <w:left w:val="nil"/>
              <w:bottom w:val="single" w:sz="4" w:space="0" w:color="auto"/>
              <w:right w:val="single" w:sz="4" w:space="0" w:color="auto"/>
            </w:tcBorders>
            <w:shd w:val="clear" w:color="auto" w:fill="auto"/>
            <w:noWrap/>
            <w:vAlign w:val="bottom"/>
          </w:tcPr>
          <w:p w14:paraId="2DE4A440" w14:textId="77777777" w:rsidR="007218EB" w:rsidRPr="001C5A85" w:rsidRDefault="007218EB" w:rsidP="007218EB">
            <w:pPr>
              <w:rPr>
                <w:rFonts w:ascii="Times New Roman" w:eastAsia="Times New Roman" w:hAnsi="Times New Roman" w:cs="Times New Roman"/>
                <w:b/>
                <w:bCs/>
                <w:color w:val="000000"/>
                <w:sz w:val="24"/>
                <w:szCs w:val="24"/>
              </w:rPr>
            </w:pPr>
            <w:r w:rsidRPr="001C5A85">
              <w:rPr>
                <w:rFonts w:ascii="Times New Roman" w:eastAsia="Times New Roman" w:hAnsi="Times New Roman" w:cs="Times New Roman"/>
                <w:b/>
                <w:bCs/>
                <w:color w:val="000000"/>
                <w:sz w:val="24"/>
                <w:szCs w:val="24"/>
              </w:rPr>
              <w:t xml:space="preserve">BROTHER </w:t>
            </w:r>
            <w:r>
              <w:rPr>
                <w:rFonts w:ascii="Times New Roman" w:eastAsia="Times New Roman" w:hAnsi="Times New Roman" w:cs="Times New Roman"/>
                <w:b/>
                <w:bCs/>
                <w:color w:val="000000"/>
                <w:sz w:val="24"/>
                <w:szCs w:val="24"/>
                <w:lang w:val="id-ID"/>
              </w:rPr>
              <w:t>H</w:t>
            </w:r>
            <w:r w:rsidRPr="001C5A85">
              <w:rPr>
                <w:rFonts w:ascii="Times New Roman" w:eastAsia="Times New Roman" w:hAnsi="Times New Roman" w:cs="Times New Roman"/>
                <w:b/>
                <w:bCs/>
                <w:color w:val="000000"/>
                <w:sz w:val="24"/>
                <w:szCs w:val="24"/>
              </w:rPr>
              <w:t>L 6</w:t>
            </w:r>
            <w:r>
              <w:rPr>
                <w:rFonts w:ascii="Times New Roman" w:eastAsia="Times New Roman" w:hAnsi="Times New Roman" w:cs="Times New Roman"/>
                <w:b/>
                <w:bCs/>
                <w:color w:val="000000"/>
                <w:sz w:val="24"/>
                <w:szCs w:val="24"/>
                <w:lang w:val="id-ID"/>
              </w:rPr>
              <w:t>4</w:t>
            </w:r>
            <w:r w:rsidRPr="001C5A85">
              <w:rPr>
                <w:rFonts w:ascii="Times New Roman" w:eastAsia="Times New Roman" w:hAnsi="Times New Roman" w:cs="Times New Roman"/>
                <w:b/>
                <w:bCs/>
                <w:color w:val="000000"/>
                <w:sz w:val="24"/>
                <w:szCs w:val="24"/>
              </w:rPr>
              <w:t xml:space="preserve">00 DW </w:t>
            </w:r>
          </w:p>
        </w:tc>
        <w:tc>
          <w:tcPr>
            <w:tcW w:w="1985" w:type="dxa"/>
            <w:tcBorders>
              <w:top w:val="single" w:sz="4" w:space="0" w:color="auto"/>
              <w:left w:val="nil"/>
              <w:bottom w:val="single" w:sz="4" w:space="0" w:color="auto"/>
              <w:right w:val="single" w:sz="4" w:space="0" w:color="auto"/>
            </w:tcBorders>
            <w:shd w:val="clear" w:color="auto" w:fill="auto"/>
            <w:noWrap/>
            <w:vAlign w:val="bottom"/>
          </w:tcPr>
          <w:p w14:paraId="377DF967" w14:textId="5BE198B9" w:rsidR="007218EB" w:rsidRPr="001C5A85" w:rsidRDefault="005171F3">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Rp. </w:t>
            </w:r>
            <w:r w:rsidR="005B4D95">
              <w:rPr>
                <w:rFonts w:ascii="Times New Roman" w:eastAsia="Times New Roman" w:hAnsi="Times New Roman" w:cs="Times New Roman"/>
                <w:color w:val="000000"/>
                <w:sz w:val="24"/>
                <w:szCs w:val="24"/>
              </w:rPr>
              <w:t>288</w:t>
            </w:r>
            <w:r w:rsidR="007218EB" w:rsidRPr="001C5A85">
              <w:rPr>
                <w:rFonts w:ascii="Times New Roman" w:eastAsia="Times New Roman" w:hAnsi="Times New Roman" w:cs="Times New Roman"/>
                <w:color w:val="000000"/>
                <w:sz w:val="24"/>
                <w:szCs w:val="24"/>
              </w:rPr>
              <w:t>.000</w:t>
            </w:r>
            <w:r>
              <w:rPr>
                <w:rFonts w:ascii="Times New Roman" w:eastAsia="Times New Roman" w:hAnsi="Times New Roman" w:cs="Times New Roman"/>
                <w:color w:val="000000"/>
                <w:sz w:val="24"/>
                <w:szCs w:val="24"/>
              </w:rPr>
              <w:t>,-</w:t>
            </w:r>
          </w:p>
        </w:tc>
        <w:tc>
          <w:tcPr>
            <w:tcW w:w="1620" w:type="dxa"/>
            <w:tcBorders>
              <w:top w:val="single" w:sz="4" w:space="0" w:color="auto"/>
              <w:left w:val="nil"/>
              <w:bottom w:val="single" w:sz="4" w:space="0" w:color="auto"/>
              <w:right w:val="single" w:sz="4" w:space="0" w:color="auto"/>
            </w:tcBorders>
            <w:shd w:val="clear" w:color="auto" w:fill="auto"/>
            <w:noWrap/>
            <w:vAlign w:val="bottom"/>
          </w:tcPr>
          <w:p w14:paraId="76D5A933" w14:textId="78ACCF17" w:rsidR="007218EB" w:rsidRPr="001C5A85" w:rsidRDefault="005B4D95" w:rsidP="007218EB">
            <w:pPr>
              <w:jc w:val="center"/>
              <w:rPr>
                <w:rFonts w:ascii="Times New Roman" w:eastAsia="Times New Roman" w:hAnsi="Times New Roman" w:cs="Times New Roman"/>
                <w:color w:val="000000"/>
                <w:sz w:val="24"/>
                <w:szCs w:val="24"/>
                <w:lang w:val="id-ID"/>
              </w:rPr>
            </w:pPr>
            <w:r>
              <w:rPr>
                <w:rFonts w:ascii="Times New Roman" w:eastAsia="Times New Roman" w:hAnsi="Times New Roman" w:cs="Times New Roman"/>
                <w:color w:val="000000"/>
                <w:sz w:val="24"/>
                <w:szCs w:val="24"/>
              </w:rPr>
              <w:t>500</w:t>
            </w:r>
            <w:r w:rsidR="007218EB">
              <w:rPr>
                <w:rFonts w:ascii="Times New Roman" w:eastAsia="Times New Roman" w:hAnsi="Times New Roman" w:cs="Times New Roman"/>
                <w:color w:val="000000"/>
                <w:sz w:val="24"/>
                <w:szCs w:val="24"/>
                <w:lang w:val="id-ID"/>
              </w:rPr>
              <w:t xml:space="preserve"> Lembar</w:t>
            </w:r>
          </w:p>
        </w:tc>
        <w:tc>
          <w:tcPr>
            <w:tcW w:w="1432" w:type="dxa"/>
            <w:tcBorders>
              <w:top w:val="single" w:sz="4" w:space="0" w:color="auto"/>
              <w:left w:val="nil"/>
              <w:bottom w:val="single" w:sz="4" w:space="0" w:color="auto"/>
              <w:right w:val="single" w:sz="4" w:space="0" w:color="auto"/>
            </w:tcBorders>
            <w:shd w:val="clear" w:color="auto" w:fill="auto"/>
          </w:tcPr>
          <w:p w14:paraId="7DC8FFFC" w14:textId="70A332CA" w:rsidR="007218EB" w:rsidRPr="001C5A85" w:rsidRDefault="00D73DF6" w:rsidP="007218EB">
            <w:pPr>
              <w:jc w:val="center"/>
              <w:rPr>
                <w:rFonts w:ascii="Times New Roman" w:eastAsia="Times New Roman" w:hAnsi="Times New Roman" w:cs="Times New Roman"/>
                <w:color w:val="000000"/>
                <w:sz w:val="24"/>
                <w:szCs w:val="24"/>
                <w:lang w:val="id-ID"/>
              </w:rPr>
            </w:pPr>
            <w:r>
              <w:rPr>
                <w:rFonts w:ascii="Times New Roman" w:eastAsia="Times New Roman" w:hAnsi="Times New Roman" w:cs="Times New Roman"/>
                <w:color w:val="000000"/>
                <w:sz w:val="24"/>
                <w:szCs w:val="24"/>
                <w:lang w:val="id-ID"/>
              </w:rPr>
              <w:t xml:space="preserve">Biaya diatas 501 perlembar </w:t>
            </w:r>
            <w:r w:rsidR="007218EB" w:rsidRPr="001C5A85">
              <w:rPr>
                <w:rFonts w:ascii="Times New Roman" w:eastAsia="Times New Roman" w:hAnsi="Times New Roman" w:cs="Times New Roman"/>
                <w:color w:val="000000"/>
                <w:sz w:val="24"/>
                <w:szCs w:val="24"/>
                <w:lang w:val="id-ID"/>
              </w:rPr>
              <w:t>Rp. 99</w:t>
            </w:r>
          </w:p>
        </w:tc>
      </w:tr>
    </w:tbl>
    <w:p w14:paraId="6EA259DB" w14:textId="77777777" w:rsidR="001C5A85" w:rsidRDefault="001C5A85" w:rsidP="001C5A85">
      <w:pPr>
        <w:pStyle w:val="Default"/>
        <w:spacing w:line="276" w:lineRule="auto"/>
        <w:ind w:left="567"/>
        <w:jc w:val="both"/>
        <w:rPr>
          <w:bCs/>
          <w:color w:val="000000" w:themeColor="text1"/>
          <w:lang w:val="id-ID"/>
        </w:rPr>
      </w:pPr>
    </w:p>
    <w:p w14:paraId="655E13A7" w14:textId="77777777" w:rsidR="00FE02E4" w:rsidRPr="00B12A25" w:rsidRDefault="00FE02E4" w:rsidP="00AC746E">
      <w:pPr>
        <w:pStyle w:val="Default"/>
        <w:numPr>
          <w:ilvl w:val="0"/>
          <w:numId w:val="14"/>
        </w:numPr>
        <w:spacing w:line="276" w:lineRule="auto"/>
        <w:ind w:left="567" w:hanging="567"/>
        <w:jc w:val="both"/>
        <w:rPr>
          <w:bCs/>
          <w:color w:val="000000" w:themeColor="text1"/>
          <w:lang w:val="id-ID"/>
        </w:rPr>
      </w:pPr>
      <w:r w:rsidRPr="00B12A25">
        <w:rPr>
          <w:bCs/>
          <w:color w:val="000000" w:themeColor="text1"/>
          <w:lang w:val="id-ID"/>
        </w:rPr>
        <w:t>Harga yang tercantum belum termasuk pajak.</w:t>
      </w:r>
    </w:p>
    <w:p w14:paraId="6524D97D" w14:textId="08375C1C" w:rsidR="00FE02E4" w:rsidRDefault="002354E6" w:rsidP="00AC746E">
      <w:pPr>
        <w:pStyle w:val="Default"/>
        <w:numPr>
          <w:ilvl w:val="0"/>
          <w:numId w:val="14"/>
        </w:numPr>
        <w:spacing w:line="276" w:lineRule="auto"/>
        <w:ind w:left="567" w:hanging="567"/>
        <w:jc w:val="both"/>
        <w:rPr>
          <w:bCs/>
          <w:color w:val="000000" w:themeColor="text1"/>
          <w:lang w:val="id-ID"/>
        </w:rPr>
      </w:pPr>
      <w:r w:rsidRPr="00B12A25">
        <w:rPr>
          <w:b/>
          <w:bCs/>
          <w:color w:val="000000" w:themeColor="text1"/>
          <w:lang w:val="id-ID"/>
        </w:rPr>
        <w:t>Para Pihak</w:t>
      </w:r>
      <w:r w:rsidR="00FE02E4" w:rsidRPr="00B12A25">
        <w:rPr>
          <w:bCs/>
          <w:color w:val="000000" w:themeColor="text1"/>
          <w:lang w:val="id-ID"/>
        </w:rPr>
        <w:t xml:space="preserve"> wajib membayar pajak sesuai </w:t>
      </w:r>
      <w:r w:rsidR="0045797A" w:rsidRPr="00B12A25">
        <w:rPr>
          <w:bCs/>
          <w:color w:val="000000" w:themeColor="text1"/>
          <w:lang w:val="id-ID"/>
        </w:rPr>
        <w:t>peraturan perundangan</w:t>
      </w:r>
      <w:r w:rsidR="00FE02E4" w:rsidRPr="00B12A25">
        <w:rPr>
          <w:bCs/>
          <w:color w:val="000000" w:themeColor="text1"/>
          <w:lang w:val="id-ID"/>
        </w:rPr>
        <w:t xml:space="preserve"> yang berlaku.</w:t>
      </w:r>
    </w:p>
    <w:p w14:paraId="4ED543DC" w14:textId="24362B65" w:rsidR="001727FB" w:rsidRPr="003A1A0D" w:rsidRDefault="001727FB" w:rsidP="00AC746E">
      <w:pPr>
        <w:pStyle w:val="Default"/>
        <w:numPr>
          <w:ilvl w:val="0"/>
          <w:numId w:val="14"/>
        </w:numPr>
        <w:spacing w:line="276" w:lineRule="auto"/>
        <w:ind w:left="567" w:hanging="567"/>
        <w:jc w:val="both"/>
        <w:rPr>
          <w:color w:val="auto"/>
          <w:lang w:val="id-ID"/>
        </w:rPr>
      </w:pPr>
      <w:r w:rsidRPr="003A1A0D">
        <w:rPr>
          <w:color w:val="auto"/>
        </w:rPr>
        <w:t>Biaya yang harus dibayar adalah biaya cetak &amp; biaya sewa, maintenance, spare part, serv</w:t>
      </w:r>
      <w:r w:rsidR="00C90297" w:rsidRPr="003A1A0D">
        <w:rPr>
          <w:color w:val="auto"/>
        </w:rPr>
        <w:t>i</w:t>
      </w:r>
      <w:r w:rsidRPr="003A1A0D">
        <w:rPr>
          <w:color w:val="auto"/>
        </w:rPr>
        <w:t>ce dan fitur lain dari printer seperti scan, nfc, print limit</w:t>
      </w:r>
    </w:p>
    <w:p w14:paraId="71238B00" w14:textId="77777777" w:rsidR="00D73DF6" w:rsidRDefault="00D73DF6" w:rsidP="003A1A0D">
      <w:pPr>
        <w:pStyle w:val="Default"/>
        <w:spacing w:line="276" w:lineRule="auto"/>
        <w:rPr>
          <w:b/>
          <w:bCs/>
          <w:color w:val="000000" w:themeColor="text1"/>
        </w:rPr>
      </w:pPr>
    </w:p>
    <w:p w14:paraId="2D0171B4" w14:textId="36CCFD70" w:rsidR="00E61C5F" w:rsidRPr="00B12A25" w:rsidRDefault="00813354" w:rsidP="00AC746E">
      <w:pPr>
        <w:pStyle w:val="Default"/>
        <w:spacing w:line="276" w:lineRule="auto"/>
        <w:jc w:val="center"/>
        <w:rPr>
          <w:b/>
          <w:bCs/>
          <w:color w:val="000000" w:themeColor="text1"/>
        </w:rPr>
      </w:pPr>
      <w:r w:rsidRPr="00B12A25">
        <w:rPr>
          <w:b/>
          <w:bCs/>
          <w:color w:val="000000" w:themeColor="text1"/>
        </w:rPr>
        <w:lastRenderedPageBreak/>
        <w:t>Pasal 6</w:t>
      </w:r>
    </w:p>
    <w:p w14:paraId="2B73E1CE" w14:textId="77777777" w:rsidR="00E61C5F" w:rsidRPr="00B12A25" w:rsidRDefault="00813354" w:rsidP="00AC746E">
      <w:pPr>
        <w:tabs>
          <w:tab w:val="left" w:pos="360"/>
        </w:tabs>
        <w:spacing w:after="0"/>
        <w:ind w:right="270"/>
        <w:jc w:val="center"/>
        <w:rPr>
          <w:rFonts w:ascii="Times New Roman" w:hAnsi="Times New Roman" w:cs="Times New Roman"/>
          <w:b/>
          <w:color w:val="000000" w:themeColor="text1"/>
          <w:sz w:val="24"/>
          <w:szCs w:val="24"/>
        </w:rPr>
      </w:pPr>
      <w:r w:rsidRPr="00B12A25">
        <w:rPr>
          <w:rFonts w:ascii="Times New Roman" w:hAnsi="Times New Roman" w:cs="Times New Roman"/>
          <w:b/>
          <w:color w:val="000000" w:themeColor="text1"/>
          <w:sz w:val="24"/>
          <w:szCs w:val="24"/>
        </w:rPr>
        <w:t>Tata Cara Pembayaran</w:t>
      </w:r>
    </w:p>
    <w:p w14:paraId="17AA6664" w14:textId="77777777" w:rsidR="00E61C5F" w:rsidRPr="00B12A25" w:rsidRDefault="00481204" w:rsidP="00AC746E">
      <w:pPr>
        <w:numPr>
          <w:ilvl w:val="0"/>
          <w:numId w:val="5"/>
        </w:numPr>
        <w:spacing w:after="0"/>
        <w:ind w:left="567" w:hanging="567"/>
        <w:jc w:val="both"/>
        <w:rPr>
          <w:rFonts w:ascii="Times New Roman" w:hAnsi="Times New Roman" w:cs="Times New Roman"/>
          <w:sz w:val="24"/>
          <w:szCs w:val="24"/>
        </w:rPr>
      </w:pPr>
      <w:r w:rsidRPr="00B12A25">
        <w:rPr>
          <w:rFonts w:ascii="Times New Roman" w:hAnsi="Times New Roman" w:cs="Times New Roman"/>
          <w:b/>
          <w:sz w:val="24"/>
          <w:szCs w:val="24"/>
          <w:lang w:val="id-ID"/>
        </w:rPr>
        <w:t>Pihak Kedua</w:t>
      </w:r>
      <w:r w:rsidR="0033208C" w:rsidRPr="00B12A25">
        <w:rPr>
          <w:rFonts w:ascii="Times New Roman" w:hAnsi="Times New Roman" w:cs="Times New Roman"/>
          <w:b/>
          <w:sz w:val="24"/>
          <w:szCs w:val="24"/>
          <w:lang w:val="id-ID"/>
        </w:rPr>
        <w:t xml:space="preserve"> </w:t>
      </w:r>
      <w:r w:rsidR="00E61C5F" w:rsidRPr="00B12A25">
        <w:rPr>
          <w:rFonts w:ascii="Times New Roman" w:hAnsi="Times New Roman" w:cs="Times New Roman"/>
          <w:sz w:val="24"/>
          <w:szCs w:val="24"/>
        </w:rPr>
        <w:t>wajib</w:t>
      </w:r>
      <w:r w:rsidR="0033208C" w:rsidRPr="00B12A25">
        <w:rPr>
          <w:rFonts w:ascii="Times New Roman" w:hAnsi="Times New Roman" w:cs="Times New Roman"/>
          <w:sz w:val="24"/>
          <w:szCs w:val="24"/>
          <w:lang w:val="id-ID"/>
        </w:rPr>
        <w:t xml:space="preserve"> </w:t>
      </w:r>
      <w:r w:rsidR="00E61C5F" w:rsidRPr="00B12A25">
        <w:rPr>
          <w:rFonts w:ascii="Times New Roman" w:hAnsi="Times New Roman" w:cs="Times New Roman"/>
          <w:sz w:val="24"/>
          <w:szCs w:val="24"/>
        </w:rPr>
        <w:t>membuat</w:t>
      </w:r>
      <w:r w:rsidR="0033208C" w:rsidRPr="00B12A25">
        <w:rPr>
          <w:rFonts w:ascii="Times New Roman" w:hAnsi="Times New Roman" w:cs="Times New Roman"/>
          <w:sz w:val="24"/>
          <w:szCs w:val="24"/>
          <w:lang w:val="id-ID"/>
        </w:rPr>
        <w:t xml:space="preserve"> </w:t>
      </w:r>
      <w:r w:rsidR="00E61C5F" w:rsidRPr="00B12A25">
        <w:rPr>
          <w:rFonts w:ascii="Times New Roman" w:hAnsi="Times New Roman" w:cs="Times New Roman"/>
          <w:sz w:val="24"/>
          <w:szCs w:val="24"/>
        </w:rPr>
        <w:t>tagihan selambat-lambatnya</w:t>
      </w:r>
      <w:r w:rsidR="0033208C" w:rsidRPr="00B12A25">
        <w:rPr>
          <w:rFonts w:ascii="Times New Roman" w:hAnsi="Times New Roman" w:cs="Times New Roman"/>
          <w:sz w:val="24"/>
          <w:szCs w:val="24"/>
          <w:lang w:val="id-ID"/>
        </w:rPr>
        <w:t xml:space="preserve"> </w:t>
      </w:r>
      <w:r w:rsidR="00E61C5F" w:rsidRPr="005171F3">
        <w:rPr>
          <w:rFonts w:ascii="Times New Roman" w:hAnsi="Times New Roman" w:cs="Times New Roman"/>
          <w:color w:val="000000" w:themeColor="text1"/>
          <w:sz w:val="24"/>
          <w:szCs w:val="24"/>
        </w:rPr>
        <w:t>tanggal 3 setiap</w:t>
      </w:r>
      <w:r w:rsidR="0033208C" w:rsidRPr="005171F3">
        <w:rPr>
          <w:rFonts w:ascii="Times New Roman" w:hAnsi="Times New Roman" w:cs="Times New Roman"/>
          <w:color w:val="000000" w:themeColor="text1"/>
          <w:sz w:val="24"/>
          <w:szCs w:val="24"/>
          <w:lang w:val="id-ID"/>
        </w:rPr>
        <w:t xml:space="preserve"> </w:t>
      </w:r>
      <w:r w:rsidR="00E61C5F" w:rsidRPr="005171F3">
        <w:rPr>
          <w:rFonts w:ascii="Times New Roman" w:hAnsi="Times New Roman" w:cs="Times New Roman"/>
          <w:color w:val="000000" w:themeColor="text1"/>
          <w:sz w:val="24"/>
          <w:szCs w:val="24"/>
        </w:rPr>
        <w:t>bulannya.</w:t>
      </w:r>
    </w:p>
    <w:p w14:paraId="7F26D9E6" w14:textId="77777777" w:rsidR="00E61C5F" w:rsidRPr="00B12A25" w:rsidRDefault="00481204" w:rsidP="00AC746E">
      <w:pPr>
        <w:numPr>
          <w:ilvl w:val="0"/>
          <w:numId w:val="5"/>
        </w:numPr>
        <w:spacing w:after="0"/>
        <w:ind w:left="567" w:hanging="567"/>
        <w:jc w:val="both"/>
        <w:rPr>
          <w:rFonts w:ascii="Times New Roman" w:hAnsi="Times New Roman" w:cs="Times New Roman"/>
          <w:sz w:val="24"/>
          <w:szCs w:val="24"/>
        </w:rPr>
      </w:pPr>
      <w:r w:rsidRPr="00B12A25">
        <w:rPr>
          <w:rFonts w:ascii="Times New Roman" w:hAnsi="Times New Roman" w:cs="Times New Roman"/>
          <w:b/>
          <w:sz w:val="24"/>
          <w:szCs w:val="24"/>
          <w:lang w:val="id-ID"/>
        </w:rPr>
        <w:t>Pihak Pertama</w:t>
      </w:r>
      <w:r w:rsidR="0033208C" w:rsidRPr="00B12A25">
        <w:rPr>
          <w:rFonts w:ascii="Times New Roman" w:hAnsi="Times New Roman" w:cs="Times New Roman"/>
          <w:b/>
          <w:sz w:val="24"/>
          <w:szCs w:val="24"/>
          <w:lang w:val="id-ID"/>
        </w:rPr>
        <w:t xml:space="preserve"> </w:t>
      </w:r>
      <w:r w:rsidR="00E61C5F" w:rsidRPr="00B12A25">
        <w:rPr>
          <w:rFonts w:ascii="Times New Roman" w:hAnsi="Times New Roman" w:cs="Times New Roman"/>
          <w:sz w:val="24"/>
          <w:szCs w:val="24"/>
        </w:rPr>
        <w:t>wajib</w:t>
      </w:r>
      <w:r w:rsidR="0033208C" w:rsidRPr="00B12A25">
        <w:rPr>
          <w:rFonts w:ascii="Times New Roman" w:hAnsi="Times New Roman" w:cs="Times New Roman"/>
          <w:sz w:val="24"/>
          <w:szCs w:val="24"/>
          <w:lang w:val="id-ID"/>
        </w:rPr>
        <w:t xml:space="preserve"> </w:t>
      </w:r>
      <w:r w:rsidR="00E61C5F" w:rsidRPr="00B12A25">
        <w:rPr>
          <w:rFonts w:ascii="Times New Roman" w:hAnsi="Times New Roman" w:cs="Times New Roman"/>
          <w:sz w:val="24"/>
          <w:szCs w:val="24"/>
        </w:rPr>
        <w:t>segera</w:t>
      </w:r>
      <w:r w:rsidR="0033208C" w:rsidRPr="00B12A25">
        <w:rPr>
          <w:rFonts w:ascii="Times New Roman" w:hAnsi="Times New Roman" w:cs="Times New Roman"/>
          <w:sz w:val="24"/>
          <w:szCs w:val="24"/>
          <w:lang w:val="id-ID"/>
        </w:rPr>
        <w:t xml:space="preserve"> </w:t>
      </w:r>
      <w:r w:rsidR="00E61C5F" w:rsidRPr="00B12A25">
        <w:rPr>
          <w:rFonts w:ascii="Times New Roman" w:hAnsi="Times New Roman" w:cs="Times New Roman"/>
          <w:sz w:val="24"/>
          <w:szCs w:val="24"/>
        </w:rPr>
        <w:t>melunasi</w:t>
      </w:r>
      <w:r w:rsidR="0033208C" w:rsidRPr="00B12A25">
        <w:rPr>
          <w:rFonts w:ascii="Times New Roman" w:hAnsi="Times New Roman" w:cs="Times New Roman"/>
          <w:sz w:val="24"/>
          <w:szCs w:val="24"/>
          <w:lang w:val="id-ID"/>
        </w:rPr>
        <w:t xml:space="preserve"> </w:t>
      </w:r>
      <w:r w:rsidR="00E61C5F" w:rsidRPr="00B12A25">
        <w:rPr>
          <w:rFonts w:ascii="Times New Roman" w:hAnsi="Times New Roman" w:cs="Times New Roman"/>
          <w:sz w:val="24"/>
          <w:szCs w:val="24"/>
        </w:rPr>
        <w:t>semua</w:t>
      </w:r>
      <w:r w:rsidR="0033208C" w:rsidRPr="00B12A25">
        <w:rPr>
          <w:rFonts w:ascii="Times New Roman" w:hAnsi="Times New Roman" w:cs="Times New Roman"/>
          <w:sz w:val="24"/>
          <w:szCs w:val="24"/>
          <w:lang w:val="id-ID"/>
        </w:rPr>
        <w:t xml:space="preserve"> </w:t>
      </w:r>
      <w:r w:rsidR="00E61C5F" w:rsidRPr="00B12A25">
        <w:rPr>
          <w:rFonts w:ascii="Times New Roman" w:hAnsi="Times New Roman" w:cs="Times New Roman"/>
          <w:sz w:val="24"/>
          <w:szCs w:val="24"/>
        </w:rPr>
        <w:t>tagihan</w:t>
      </w:r>
      <w:r w:rsidR="0033208C" w:rsidRPr="00B12A25">
        <w:rPr>
          <w:rFonts w:ascii="Times New Roman" w:hAnsi="Times New Roman" w:cs="Times New Roman"/>
          <w:sz w:val="24"/>
          <w:szCs w:val="24"/>
          <w:lang w:val="id-ID"/>
        </w:rPr>
        <w:t xml:space="preserve"> </w:t>
      </w:r>
      <w:r w:rsidRPr="00B12A25">
        <w:rPr>
          <w:rFonts w:ascii="Times New Roman" w:hAnsi="Times New Roman" w:cs="Times New Roman"/>
          <w:b/>
          <w:sz w:val="24"/>
          <w:szCs w:val="24"/>
          <w:lang w:val="id-ID"/>
        </w:rPr>
        <w:t>Pihak Kedua</w:t>
      </w:r>
      <w:r w:rsidR="0033208C" w:rsidRPr="00B12A25">
        <w:rPr>
          <w:rFonts w:ascii="Times New Roman" w:hAnsi="Times New Roman" w:cs="Times New Roman"/>
          <w:b/>
          <w:sz w:val="24"/>
          <w:szCs w:val="24"/>
          <w:lang w:val="id-ID"/>
        </w:rPr>
        <w:t xml:space="preserve"> </w:t>
      </w:r>
      <w:r w:rsidR="00E61C5F" w:rsidRPr="00B12A25">
        <w:rPr>
          <w:rFonts w:ascii="Times New Roman" w:hAnsi="Times New Roman" w:cs="Times New Roman"/>
          <w:sz w:val="24"/>
          <w:szCs w:val="24"/>
        </w:rPr>
        <w:t>selambat-lambatnya</w:t>
      </w:r>
      <w:r w:rsidR="0033208C" w:rsidRPr="00B12A25">
        <w:rPr>
          <w:rFonts w:ascii="Times New Roman" w:hAnsi="Times New Roman" w:cs="Times New Roman"/>
          <w:sz w:val="24"/>
          <w:szCs w:val="24"/>
          <w:lang w:val="id-ID"/>
        </w:rPr>
        <w:t xml:space="preserve"> </w:t>
      </w:r>
      <w:r w:rsidR="003F2344" w:rsidRPr="00B12A25">
        <w:rPr>
          <w:rFonts w:ascii="Times New Roman" w:hAnsi="Times New Roman" w:cs="Times New Roman"/>
          <w:sz w:val="24"/>
          <w:szCs w:val="24"/>
        </w:rPr>
        <w:t>30 hari</w:t>
      </w:r>
      <w:r w:rsidR="0033208C" w:rsidRPr="00B12A25">
        <w:rPr>
          <w:rFonts w:ascii="Times New Roman" w:hAnsi="Times New Roman" w:cs="Times New Roman"/>
          <w:sz w:val="24"/>
          <w:szCs w:val="24"/>
          <w:lang w:val="id-ID"/>
        </w:rPr>
        <w:t xml:space="preserve"> </w:t>
      </w:r>
      <w:r w:rsidR="00E61C5F" w:rsidRPr="00B12A25">
        <w:rPr>
          <w:rFonts w:ascii="Times New Roman" w:hAnsi="Times New Roman" w:cs="Times New Roman"/>
          <w:sz w:val="24"/>
          <w:szCs w:val="24"/>
        </w:rPr>
        <w:t>setelah</w:t>
      </w:r>
      <w:r w:rsidR="0033208C" w:rsidRPr="00B12A25">
        <w:rPr>
          <w:rFonts w:ascii="Times New Roman" w:hAnsi="Times New Roman" w:cs="Times New Roman"/>
          <w:sz w:val="24"/>
          <w:szCs w:val="24"/>
          <w:lang w:val="id-ID"/>
        </w:rPr>
        <w:t xml:space="preserve"> </w:t>
      </w:r>
      <w:r w:rsidR="00E61C5F" w:rsidRPr="00B12A25">
        <w:rPr>
          <w:rFonts w:ascii="Times New Roman" w:hAnsi="Times New Roman" w:cs="Times New Roman"/>
          <w:sz w:val="24"/>
          <w:szCs w:val="24"/>
        </w:rPr>
        <w:t>daftar</w:t>
      </w:r>
      <w:r w:rsidR="0033208C" w:rsidRPr="00B12A25">
        <w:rPr>
          <w:rFonts w:ascii="Times New Roman" w:hAnsi="Times New Roman" w:cs="Times New Roman"/>
          <w:sz w:val="24"/>
          <w:szCs w:val="24"/>
          <w:lang w:val="id-ID"/>
        </w:rPr>
        <w:t xml:space="preserve"> </w:t>
      </w:r>
      <w:r w:rsidR="00E61C5F" w:rsidRPr="00B12A25">
        <w:rPr>
          <w:rFonts w:ascii="Times New Roman" w:hAnsi="Times New Roman" w:cs="Times New Roman"/>
          <w:sz w:val="24"/>
          <w:szCs w:val="24"/>
        </w:rPr>
        <w:t>tagihan</w:t>
      </w:r>
      <w:r w:rsidR="00082136" w:rsidRPr="00B12A25">
        <w:rPr>
          <w:rFonts w:ascii="Times New Roman" w:hAnsi="Times New Roman" w:cs="Times New Roman"/>
          <w:sz w:val="24"/>
          <w:szCs w:val="24"/>
          <w:lang w:val="id-ID"/>
        </w:rPr>
        <w:t xml:space="preserve"> atau </w:t>
      </w:r>
      <w:r w:rsidR="00082136" w:rsidRPr="00B12A25">
        <w:rPr>
          <w:rFonts w:ascii="Times New Roman" w:hAnsi="Times New Roman" w:cs="Times New Roman"/>
          <w:i/>
          <w:sz w:val="24"/>
          <w:szCs w:val="24"/>
          <w:lang w:val="id-ID"/>
        </w:rPr>
        <w:t>invoice</w:t>
      </w:r>
      <w:r w:rsidR="0033208C" w:rsidRPr="00B12A25">
        <w:rPr>
          <w:rFonts w:ascii="Times New Roman" w:hAnsi="Times New Roman" w:cs="Times New Roman"/>
          <w:i/>
          <w:sz w:val="24"/>
          <w:szCs w:val="24"/>
          <w:lang w:val="id-ID"/>
        </w:rPr>
        <w:t xml:space="preserve"> </w:t>
      </w:r>
      <w:r w:rsidR="00E61C5F" w:rsidRPr="00B12A25">
        <w:rPr>
          <w:rFonts w:ascii="Times New Roman" w:hAnsi="Times New Roman" w:cs="Times New Roman"/>
          <w:sz w:val="24"/>
          <w:szCs w:val="24"/>
        </w:rPr>
        <w:t>diterima</w:t>
      </w:r>
      <w:r w:rsidR="0033208C" w:rsidRPr="00B12A25">
        <w:rPr>
          <w:rFonts w:ascii="Times New Roman" w:hAnsi="Times New Roman" w:cs="Times New Roman"/>
          <w:sz w:val="24"/>
          <w:szCs w:val="24"/>
          <w:lang w:val="id-ID"/>
        </w:rPr>
        <w:t xml:space="preserve"> </w:t>
      </w:r>
      <w:r w:rsidR="00E61C5F" w:rsidRPr="00B12A25">
        <w:rPr>
          <w:rFonts w:ascii="Times New Roman" w:hAnsi="Times New Roman" w:cs="Times New Roman"/>
          <w:sz w:val="24"/>
          <w:szCs w:val="24"/>
        </w:rPr>
        <w:t>dan</w:t>
      </w:r>
      <w:r w:rsidR="0033208C" w:rsidRPr="00B12A25">
        <w:rPr>
          <w:rFonts w:ascii="Times New Roman" w:hAnsi="Times New Roman" w:cs="Times New Roman"/>
          <w:sz w:val="24"/>
          <w:szCs w:val="24"/>
          <w:lang w:val="id-ID"/>
        </w:rPr>
        <w:t xml:space="preserve"> </w:t>
      </w:r>
      <w:r w:rsidR="00E61C5F" w:rsidRPr="00B12A25">
        <w:rPr>
          <w:rFonts w:ascii="Times New Roman" w:hAnsi="Times New Roman" w:cs="Times New Roman"/>
          <w:sz w:val="24"/>
          <w:szCs w:val="24"/>
        </w:rPr>
        <w:t>disetujui</w:t>
      </w:r>
      <w:r w:rsidR="0033208C" w:rsidRPr="00B12A25">
        <w:rPr>
          <w:rFonts w:ascii="Times New Roman" w:hAnsi="Times New Roman" w:cs="Times New Roman"/>
          <w:sz w:val="24"/>
          <w:szCs w:val="24"/>
          <w:lang w:val="id-ID"/>
        </w:rPr>
        <w:t xml:space="preserve"> </w:t>
      </w:r>
      <w:r w:rsidRPr="00B12A25">
        <w:rPr>
          <w:rFonts w:ascii="Times New Roman" w:hAnsi="Times New Roman" w:cs="Times New Roman"/>
          <w:b/>
          <w:sz w:val="24"/>
          <w:szCs w:val="24"/>
          <w:lang w:val="id-ID"/>
        </w:rPr>
        <w:t>Pihak Pertama</w:t>
      </w:r>
      <w:r w:rsidR="00E61C5F" w:rsidRPr="00B12A25">
        <w:rPr>
          <w:rFonts w:ascii="Times New Roman" w:hAnsi="Times New Roman" w:cs="Times New Roman"/>
          <w:sz w:val="24"/>
          <w:szCs w:val="24"/>
          <w:lang w:val="id-ID"/>
        </w:rPr>
        <w:t>.</w:t>
      </w:r>
    </w:p>
    <w:p w14:paraId="10824904" w14:textId="77777777" w:rsidR="00813354" w:rsidRPr="00B12A25" w:rsidRDefault="00E61C5F" w:rsidP="00AC746E">
      <w:pPr>
        <w:numPr>
          <w:ilvl w:val="0"/>
          <w:numId w:val="5"/>
        </w:numPr>
        <w:spacing w:after="0"/>
        <w:ind w:left="567" w:hanging="567"/>
        <w:jc w:val="both"/>
        <w:rPr>
          <w:rFonts w:ascii="Times New Roman" w:hAnsi="Times New Roman" w:cs="Times New Roman"/>
          <w:sz w:val="24"/>
          <w:szCs w:val="24"/>
        </w:rPr>
      </w:pPr>
      <w:r w:rsidRPr="00B12A25">
        <w:rPr>
          <w:rFonts w:ascii="Times New Roman" w:hAnsi="Times New Roman" w:cs="Times New Roman"/>
          <w:sz w:val="24"/>
          <w:szCs w:val="24"/>
        </w:rPr>
        <w:t>Pembayaran</w:t>
      </w:r>
      <w:r w:rsidR="0033208C"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akan</w:t>
      </w:r>
      <w:r w:rsidR="0033208C"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dilakukan</w:t>
      </w:r>
      <w:r w:rsidR="0033208C"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oleh</w:t>
      </w:r>
      <w:r w:rsidR="0033208C" w:rsidRPr="00B12A25">
        <w:rPr>
          <w:rFonts w:ascii="Times New Roman" w:hAnsi="Times New Roman" w:cs="Times New Roman"/>
          <w:sz w:val="24"/>
          <w:szCs w:val="24"/>
          <w:lang w:val="id-ID"/>
        </w:rPr>
        <w:t xml:space="preserve"> </w:t>
      </w:r>
      <w:r w:rsidR="00481204" w:rsidRPr="00B12A25">
        <w:rPr>
          <w:rFonts w:ascii="Times New Roman" w:hAnsi="Times New Roman" w:cs="Times New Roman"/>
          <w:b/>
          <w:sz w:val="24"/>
          <w:szCs w:val="24"/>
          <w:lang w:val="id-ID"/>
        </w:rPr>
        <w:t>Pihak Pertama</w:t>
      </w:r>
      <w:r w:rsidR="0033208C" w:rsidRPr="00B12A25">
        <w:rPr>
          <w:rFonts w:ascii="Times New Roman" w:hAnsi="Times New Roman" w:cs="Times New Roman"/>
          <w:b/>
          <w:sz w:val="24"/>
          <w:szCs w:val="24"/>
          <w:lang w:val="id-ID"/>
        </w:rPr>
        <w:t xml:space="preserve"> </w:t>
      </w:r>
      <w:r w:rsidRPr="00B12A25">
        <w:rPr>
          <w:rFonts w:ascii="Times New Roman" w:hAnsi="Times New Roman" w:cs="Times New Roman"/>
          <w:sz w:val="24"/>
          <w:szCs w:val="24"/>
        </w:rPr>
        <w:t>kepada</w:t>
      </w:r>
      <w:r w:rsidR="0033208C" w:rsidRPr="00B12A25">
        <w:rPr>
          <w:rFonts w:ascii="Times New Roman" w:hAnsi="Times New Roman" w:cs="Times New Roman"/>
          <w:sz w:val="24"/>
          <w:szCs w:val="24"/>
          <w:lang w:val="id-ID"/>
        </w:rPr>
        <w:t xml:space="preserve"> </w:t>
      </w:r>
      <w:r w:rsidR="00481204" w:rsidRPr="00B12A25">
        <w:rPr>
          <w:rFonts w:ascii="Times New Roman" w:hAnsi="Times New Roman" w:cs="Times New Roman"/>
          <w:b/>
          <w:sz w:val="24"/>
          <w:szCs w:val="24"/>
          <w:lang w:val="id-ID"/>
        </w:rPr>
        <w:t>Pihak Kedua</w:t>
      </w:r>
      <w:r w:rsidR="0033208C" w:rsidRPr="00B12A25">
        <w:rPr>
          <w:rFonts w:ascii="Times New Roman" w:hAnsi="Times New Roman" w:cs="Times New Roman"/>
          <w:b/>
          <w:sz w:val="24"/>
          <w:szCs w:val="24"/>
          <w:lang w:val="id-ID"/>
        </w:rPr>
        <w:t xml:space="preserve"> </w:t>
      </w:r>
      <w:r w:rsidRPr="00B12A25">
        <w:rPr>
          <w:rFonts w:ascii="Times New Roman" w:hAnsi="Times New Roman" w:cs="Times New Roman"/>
          <w:sz w:val="24"/>
          <w:szCs w:val="24"/>
        </w:rPr>
        <w:t>dengan</w:t>
      </w:r>
      <w:r w:rsidR="0033208C"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lang w:val="id-ID"/>
        </w:rPr>
        <w:t>transfer</w:t>
      </w:r>
      <w:r w:rsidR="0033208C"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dana (bank transfer) kepada</w:t>
      </w:r>
      <w:r w:rsidR="0033208C" w:rsidRPr="00B12A25">
        <w:rPr>
          <w:rFonts w:ascii="Times New Roman" w:hAnsi="Times New Roman" w:cs="Times New Roman"/>
          <w:sz w:val="24"/>
          <w:szCs w:val="24"/>
          <w:lang w:val="id-ID"/>
        </w:rPr>
        <w:t xml:space="preserve"> </w:t>
      </w:r>
      <w:r w:rsidRPr="00B12A25">
        <w:rPr>
          <w:rFonts w:ascii="Times New Roman" w:hAnsi="Times New Roman" w:cs="Times New Roman"/>
          <w:sz w:val="24"/>
          <w:szCs w:val="24"/>
        </w:rPr>
        <w:t>rekening :</w:t>
      </w:r>
    </w:p>
    <w:p w14:paraId="7137C6B0" w14:textId="77777777" w:rsidR="00813354" w:rsidRPr="00B12A25" w:rsidRDefault="006F0A6F" w:rsidP="009C3C89">
      <w:pPr>
        <w:pStyle w:val="ListParagraph"/>
        <w:numPr>
          <w:ilvl w:val="0"/>
          <w:numId w:val="23"/>
        </w:numPr>
        <w:tabs>
          <w:tab w:val="left" w:pos="3119"/>
        </w:tabs>
        <w:ind w:left="993" w:hanging="426"/>
        <w:rPr>
          <w:rFonts w:cs="Times New Roman"/>
          <w:lang w:val="id-ID"/>
        </w:rPr>
      </w:pPr>
      <w:r w:rsidRPr="00B12A25">
        <w:rPr>
          <w:rFonts w:cs="Times New Roman"/>
          <w:lang w:val="id-ID"/>
        </w:rPr>
        <w:t>Nomor Rekening</w:t>
      </w:r>
      <w:r w:rsidR="003F2344" w:rsidRPr="00B12A25">
        <w:rPr>
          <w:rFonts w:cs="Times New Roman"/>
        </w:rPr>
        <w:tab/>
      </w:r>
      <w:r w:rsidR="009C3C89" w:rsidRPr="00B12A25">
        <w:rPr>
          <w:rFonts w:cs="Times New Roman"/>
          <w:lang w:val="id-ID"/>
        </w:rPr>
        <w:tab/>
      </w:r>
      <w:r w:rsidR="009C3C89" w:rsidRPr="00B12A25">
        <w:rPr>
          <w:rFonts w:cs="Times New Roman"/>
          <w:lang w:val="id-ID"/>
        </w:rPr>
        <w:tab/>
      </w:r>
      <w:r w:rsidR="009C3C89" w:rsidRPr="00B12A25">
        <w:rPr>
          <w:rFonts w:cs="Times New Roman"/>
          <w:lang w:val="id-ID"/>
        </w:rPr>
        <w:tab/>
      </w:r>
      <w:r w:rsidR="009C3C89" w:rsidRPr="00B12A25">
        <w:rPr>
          <w:rFonts w:cs="Times New Roman"/>
          <w:lang w:val="id-ID"/>
        </w:rPr>
        <w:tab/>
      </w:r>
      <w:r w:rsidR="009C3C89" w:rsidRPr="00B12A25">
        <w:rPr>
          <w:rFonts w:cs="Times New Roman"/>
          <w:lang w:val="id-ID"/>
        </w:rPr>
        <w:tab/>
      </w:r>
      <w:r w:rsidR="00113B58" w:rsidRPr="00B12A25">
        <w:rPr>
          <w:rFonts w:cs="Times New Roman"/>
          <w:lang w:val="id-ID"/>
        </w:rPr>
        <w:tab/>
      </w:r>
      <w:r w:rsidR="009C3C89" w:rsidRPr="00B12A25">
        <w:rPr>
          <w:rFonts w:cs="Times New Roman"/>
          <w:lang w:val="id-ID"/>
        </w:rPr>
        <w:tab/>
      </w:r>
      <w:r w:rsidR="009C3C89" w:rsidRPr="00B12A25">
        <w:rPr>
          <w:rFonts w:cs="Times New Roman"/>
          <w:lang w:val="id-ID"/>
        </w:rPr>
        <w:tab/>
      </w:r>
      <w:r w:rsidR="009C3C89" w:rsidRPr="00B12A25">
        <w:rPr>
          <w:rFonts w:cs="Times New Roman"/>
          <w:lang w:val="id-ID"/>
        </w:rPr>
        <w:tab/>
      </w:r>
      <w:r w:rsidR="009C3C89" w:rsidRPr="00B12A25">
        <w:rPr>
          <w:rFonts w:cs="Times New Roman"/>
          <w:lang w:val="id-ID"/>
        </w:rPr>
        <w:tab/>
      </w:r>
      <w:r w:rsidR="00E61C5F" w:rsidRPr="00B12A25">
        <w:rPr>
          <w:rFonts w:cs="Times New Roman"/>
        </w:rPr>
        <w:t xml:space="preserve">: </w:t>
      </w:r>
      <w:r w:rsidR="00763205" w:rsidRPr="00763205">
        <w:rPr>
          <w:rFonts w:cs="Times New Roman"/>
          <w:lang w:val="id-ID"/>
        </w:rPr>
        <w:t>7961985858</w:t>
      </w:r>
    </w:p>
    <w:p w14:paraId="03CE3C89" w14:textId="77777777" w:rsidR="00813354" w:rsidRPr="00B12A25" w:rsidRDefault="006F0A6F" w:rsidP="009C3C89">
      <w:pPr>
        <w:pStyle w:val="ListParagraph"/>
        <w:numPr>
          <w:ilvl w:val="0"/>
          <w:numId w:val="23"/>
        </w:numPr>
        <w:tabs>
          <w:tab w:val="left" w:pos="3119"/>
        </w:tabs>
        <w:ind w:left="993" w:hanging="426"/>
        <w:jc w:val="both"/>
        <w:rPr>
          <w:rFonts w:cs="Times New Roman"/>
          <w:lang w:val="id-ID"/>
        </w:rPr>
      </w:pPr>
      <w:r w:rsidRPr="00B12A25">
        <w:rPr>
          <w:rFonts w:cs="Times New Roman"/>
          <w:lang w:val="id-ID"/>
        </w:rPr>
        <w:t>Atas Nama</w:t>
      </w:r>
      <w:r w:rsidRPr="00B12A25">
        <w:rPr>
          <w:rFonts w:cs="Times New Roman"/>
          <w:lang w:val="id-ID"/>
        </w:rPr>
        <w:tab/>
      </w:r>
      <w:r w:rsidR="00481204" w:rsidRPr="00B12A25">
        <w:rPr>
          <w:rFonts w:cs="Times New Roman"/>
          <w:lang w:val="id-ID"/>
        </w:rPr>
        <w:tab/>
      </w:r>
      <w:r w:rsidR="00E61C5F" w:rsidRPr="00B12A25">
        <w:rPr>
          <w:rFonts w:cs="Times New Roman"/>
        </w:rPr>
        <w:t xml:space="preserve">: </w:t>
      </w:r>
      <w:r w:rsidR="00763205">
        <w:rPr>
          <w:rFonts w:cs="Times New Roman"/>
          <w:lang w:val="id-ID"/>
        </w:rPr>
        <w:t>CV. Solid Media Sejahtera</w:t>
      </w:r>
    </w:p>
    <w:p w14:paraId="19F50B25" w14:textId="77777777" w:rsidR="00CC634E" w:rsidRPr="00B12A25" w:rsidRDefault="006F0A6F" w:rsidP="009C3C89">
      <w:pPr>
        <w:pStyle w:val="ListParagraph"/>
        <w:numPr>
          <w:ilvl w:val="0"/>
          <w:numId w:val="23"/>
        </w:numPr>
        <w:tabs>
          <w:tab w:val="left" w:pos="3119"/>
        </w:tabs>
        <w:ind w:left="993" w:hanging="426"/>
        <w:jc w:val="both"/>
        <w:rPr>
          <w:rFonts w:cs="Times New Roman"/>
          <w:lang w:val="id-ID"/>
        </w:rPr>
      </w:pPr>
      <w:r w:rsidRPr="00B12A25">
        <w:rPr>
          <w:rFonts w:cs="Times New Roman"/>
          <w:lang w:val="id-ID"/>
        </w:rPr>
        <w:t>Nama Bank</w:t>
      </w:r>
      <w:r w:rsidRPr="00B12A25">
        <w:rPr>
          <w:rFonts w:cs="Times New Roman"/>
          <w:lang w:val="id-ID"/>
        </w:rPr>
        <w:tab/>
      </w:r>
      <w:r w:rsidR="003F2344" w:rsidRPr="00B12A25">
        <w:rPr>
          <w:rFonts w:cs="Times New Roman"/>
        </w:rPr>
        <w:tab/>
      </w:r>
      <w:r w:rsidR="00E61C5F" w:rsidRPr="00B12A25">
        <w:rPr>
          <w:rFonts w:cs="Times New Roman"/>
        </w:rPr>
        <w:t xml:space="preserve">: </w:t>
      </w:r>
      <w:r w:rsidR="0097113F" w:rsidRPr="00B12A25">
        <w:rPr>
          <w:rFonts w:cs="Times New Roman"/>
        </w:rPr>
        <w:t xml:space="preserve">BCA KCP </w:t>
      </w:r>
      <w:r w:rsidR="00763205">
        <w:rPr>
          <w:rFonts w:cs="Times New Roman"/>
          <w:lang w:val="id-ID"/>
        </w:rPr>
        <w:t>Gatotsubroto Semarang</w:t>
      </w:r>
    </w:p>
    <w:p w14:paraId="68B946D5" w14:textId="77777777" w:rsidR="006F0A6F" w:rsidRPr="00763205" w:rsidRDefault="006F0A6F" w:rsidP="004941E0">
      <w:pPr>
        <w:pStyle w:val="ListParagraph"/>
        <w:widowControl w:val="0"/>
        <w:numPr>
          <w:ilvl w:val="0"/>
          <w:numId w:val="23"/>
        </w:numPr>
        <w:tabs>
          <w:tab w:val="left" w:pos="3119"/>
        </w:tabs>
        <w:suppressAutoHyphens w:val="0"/>
        <w:ind w:left="992" w:hanging="425"/>
        <w:jc w:val="both"/>
        <w:rPr>
          <w:rFonts w:cs="Times New Roman"/>
          <w:lang w:val="id-ID"/>
        </w:rPr>
      </w:pPr>
      <w:r w:rsidRPr="00B12A25">
        <w:rPr>
          <w:rFonts w:cs="Times New Roman"/>
          <w:lang w:val="id-ID"/>
        </w:rPr>
        <w:t>Alamat Bank</w:t>
      </w:r>
      <w:r w:rsidRPr="00B12A25">
        <w:rPr>
          <w:rFonts w:cs="Times New Roman"/>
          <w:lang w:val="id-ID"/>
        </w:rPr>
        <w:tab/>
      </w:r>
      <w:r w:rsidRPr="00B12A25">
        <w:rPr>
          <w:rFonts w:cs="Times New Roman"/>
          <w:lang w:val="id-ID"/>
        </w:rPr>
        <w:tab/>
        <w:t>:</w:t>
      </w:r>
      <w:r w:rsidR="0097113F" w:rsidRPr="00B12A25">
        <w:rPr>
          <w:rFonts w:cs="Times New Roman"/>
          <w:lang w:val="id-ID"/>
        </w:rPr>
        <w:t xml:space="preserve"> </w:t>
      </w:r>
      <w:r w:rsidR="00763205" w:rsidRPr="00763205">
        <w:rPr>
          <w:rFonts w:cs="Times New Roman"/>
          <w:color w:val="202124"/>
          <w:shd w:val="clear" w:color="auto" w:fill="FFFFFF"/>
        </w:rPr>
        <w:t xml:space="preserve">Kawasan Industri Candi Kompleks Ruko Jl. Gatot Subroto </w:t>
      </w:r>
      <w:r w:rsidR="00763205">
        <w:rPr>
          <w:rFonts w:cs="Times New Roman"/>
          <w:color w:val="202124"/>
          <w:shd w:val="clear" w:color="auto" w:fill="FFFFFF"/>
        </w:rPr>
        <w:tab/>
      </w:r>
      <w:r w:rsidR="00763205">
        <w:rPr>
          <w:rFonts w:cs="Times New Roman"/>
          <w:color w:val="202124"/>
          <w:shd w:val="clear" w:color="auto" w:fill="FFFFFF"/>
        </w:rPr>
        <w:tab/>
      </w:r>
      <w:r w:rsidR="00763205">
        <w:rPr>
          <w:rFonts w:cs="Times New Roman"/>
          <w:color w:val="202124"/>
          <w:shd w:val="clear" w:color="auto" w:fill="FFFFFF"/>
          <w:lang w:val="id-ID"/>
        </w:rPr>
        <w:t xml:space="preserve">  </w:t>
      </w:r>
      <w:r w:rsidR="00763205" w:rsidRPr="004941E0">
        <w:rPr>
          <w:rFonts w:cs="Times New Roman"/>
          <w:color w:val="202124"/>
          <w:shd w:val="clear" w:color="auto" w:fill="FFFFFF"/>
          <w:lang w:val="id-ID"/>
        </w:rPr>
        <w:tab/>
      </w:r>
      <w:r w:rsidR="00763205">
        <w:rPr>
          <w:rFonts w:cs="Times New Roman"/>
          <w:color w:val="202124"/>
          <w:shd w:val="clear" w:color="auto" w:fill="FFFFFF"/>
          <w:lang w:val="id-ID"/>
        </w:rPr>
        <w:tab/>
      </w:r>
      <w:r w:rsidR="00763205" w:rsidRPr="00763205">
        <w:rPr>
          <w:rFonts w:cs="Times New Roman"/>
          <w:color w:val="202124"/>
          <w:shd w:val="clear" w:color="auto" w:fill="FFFFFF"/>
        </w:rPr>
        <w:t>Blok E-37F-37G</w:t>
      </w:r>
    </w:p>
    <w:p w14:paraId="26DF42A8" w14:textId="77777777" w:rsidR="00B71AB2" w:rsidRPr="00B12A25" w:rsidRDefault="00B71AB2" w:rsidP="00AC746E">
      <w:pPr>
        <w:spacing w:after="0"/>
        <w:jc w:val="center"/>
        <w:rPr>
          <w:rFonts w:ascii="Times New Roman" w:hAnsi="Times New Roman" w:cs="Times New Roman"/>
          <w:b/>
          <w:sz w:val="24"/>
          <w:szCs w:val="24"/>
          <w:lang w:val="id-ID"/>
        </w:rPr>
      </w:pPr>
    </w:p>
    <w:p w14:paraId="5E0CE25F" w14:textId="77777777" w:rsidR="00E61C5F" w:rsidRPr="00B12A25" w:rsidRDefault="00E61C5F" w:rsidP="00AC746E">
      <w:pPr>
        <w:spacing w:after="0"/>
        <w:jc w:val="center"/>
        <w:rPr>
          <w:rFonts w:ascii="Times New Roman" w:hAnsi="Times New Roman" w:cs="Times New Roman"/>
          <w:b/>
          <w:sz w:val="24"/>
          <w:szCs w:val="24"/>
        </w:rPr>
      </w:pPr>
      <w:r w:rsidRPr="00B12A25">
        <w:rPr>
          <w:rFonts w:ascii="Times New Roman" w:hAnsi="Times New Roman" w:cs="Times New Roman"/>
          <w:b/>
          <w:sz w:val="24"/>
          <w:szCs w:val="24"/>
        </w:rPr>
        <w:t>Pasal</w:t>
      </w:r>
      <w:r w:rsidR="00813354" w:rsidRPr="00B12A25">
        <w:rPr>
          <w:rFonts w:ascii="Times New Roman" w:hAnsi="Times New Roman" w:cs="Times New Roman"/>
          <w:b/>
          <w:sz w:val="24"/>
          <w:szCs w:val="24"/>
        </w:rPr>
        <w:t xml:space="preserve"> 7</w:t>
      </w:r>
    </w:p>
    <w:p w14:paraId="2F555152" w14:textId="77777777" w:rsidR="00E61C5F" w:rsidRPr="00B12A25" w:rsidRDefault="00E61C5F" w:rsidP="00AC746E">
      <w:pPr>
        <w:spacing w:after="0"/>
        <w:jc w:val="center"/>
        <w:rPr>
          <w:rFonts w:ascii="Times New Roman" w:hAnsi="Times New Roman" w:cs="Times New Roman"/>
          <w:b/>
          <w:sz w:val="24"/>
          <w:szCs w:val="24"/>
          <w:lang w:val="id-ID"/>
        </w:rPr>
      </w:pPr>
      <w:r w:rsidRPr="00B12A25">
        <w:rPr>
          <w:rFonts w:ascii="Times New Roman" w:hAnsi="Times New Roman" w:cs="Times New Roman"/>
          <w:b/>
          <w:sz w:val="24"/>
          <w:szCs w:val="24"/>
        </w:rPr>
        <w:t>Hak</w:t>
      </w:r>
      <w:r w:rsidR="0033208C" w:rsidRPr="00B12A25">
        <w:rPr>
          <w:rFonts w:ascii="Times New Roman" w:hAnsi="Times New Roman" w:cs="Times New Roman"/>
          <w:b/>
          <w:sz w:val="24"/>
          <w:szCs w:val="24"/>
          <w:lang w:val="id-ID"/>
        </w:rPr>
        <w:t xml:space="preserve"> </w:t>
      </w:r>
      <w:r w:rsidRPr="00B12A25">
        <w:rPr>
          <w:rFonts w:ascii="Times New Roman" w:hAnsi="Times New Roman" w:cs="Times New Roman"/>
          <w:b/>
          <w:sz w:val="24"/>
          <w:szCs w:val="24"/>
        </w:rPr>
        <w:t>dan</w:t>
      </w:r>
      <w:r w:rsidR="0033208C" w:rsidRPr="00B12A25">
        <w:rPr>
          <w:rFonts w:ascii="Times New Roman" w:hAnsi="Times New Roman" w:cs="Times New Roman"/>
          <w:b/>
          <w:sz w:val="24"/>
          <w:szCs w:val="24"/>
          <w:lang w:val="id-ID"/>
        </w:rPr>
        <w:t xml:space="preserve"> </w:t>
      </w:r>
      <w:r w:rsidRPr="00B12A25">
        <w:rPr>
          <w:rFonts w:ascii="Times New Roman" w:hAnsi="Times New Roman" w:cs="Times New Roman"/>
          <w:b/>
          <w:sz w:val="24"/>
          <w:szCs w:val="24"/>
        </w:rPr>
        <w:t>Kewajiban</w:t>
      </w:r>
      <w:r w:rsidR="0033208C" w:rsidRPr="00B12A25">
        <w:rPr>
          <w:rFonts w:ascii="Times New Roman" w:hAnsi="Times New Roman" w:cs="Times New Roman"/>
          <w:b/>
          <w:sz w:val="24"/>
          <w:szCs w:val="24"/>
          <w:lang w:val="id-ID"/>
        </w:rPr>
        <w:t xml:space="preserve"> </w:t>
      </w:r>
      <w:r w:rsidR="00481204" w:rsidRPr="00B12A25">
        <w:rPr>
          <w:rFonts w:ascii="Times New Roman" w:hAnsi="Times New Roman" w:cs="Times New Roman"/>
          <w:b/>
          <w:sz w:val="24"/>
          <w:szCs w:val="24"/>
          <w:lang w:val="id-ID"/>
        </w:rPr>
        <w:t>P</w:t>
      </w:r>
      <w:r w:rsidR="008A556A" w:rsidRPr="00B12A25">
        <w:rPr>
          <w:rFonts w:ascii="Times New Roman" w:hAnsi="Times New Roman" w:cs="Times New Roman"/>
          <w:b/>
          <w:sz w:val="24"/>
          <w:szCs w:val="24"/>
          <w:lang w:val="id-ID"/>
        </w:rPr>
        <w:t>ara Pihak</w:t>
      </w:r>
    </w:p>
    <w:p w14:paraId="771D8576" w14:textId="77777777" w:rsidR="00CC634E" w:rsidRPr="00B12A25" w:rsidRDefault="00481204" w:rsidP="00AC746E">
      <w:pPr>
        <w:pStyle w:val="ListParagraph"/>
        <w:numPr>
          <w:ilvl w:val="0"/>
          <w:numId w:val="7"/>
        </w:numPr>
        <w:spacing w:line="276" w:lineRule="auto"/>
        <w:ind w:left="567" w:hanging="567"/>
        <w:jc w:val="both"/>
        <w:rPr>
          <w:rFonts w:cs="Times New Roman"/>
        </w:rPr>
      </w:pPr>
      <w:r w:rsidRPr="00B12A25">
        <w:rPr>
          <w:rFonts w:cs="Times New Roman"/>
          <w:b/>
          <w:lang w:val="id-ID"/>
        </w:rPr>
        <w:t>Pihak Pertama</w:t>
      </w:r>
      <w:r w:rsidR="0033208C" w:rsidRPr="00B12A25">
        <w:rPr>
          <w:rFonts w:cs="Times New Roman"/>
          <w:b/>
          <w:lang w:val="id-ID"/>
        </w:rPr>
        <w:t xml:space="preserve"> </w:t>
      </w:r>
      <w:r w:rsidR="00CC634E" w:rsidRPr="00B12A25">
        <w:rPr>
          <w:rFonts w:cs="Times New Roman"/>
        </w:rPr>
        <w:t>wajib</w:t>
      </w:r>
      <w:r w:rsidR="0033208C" w:rsidRPr="00B12A25">
        <w:rPr>
          <w:rFonts w:cs="Times New Roman"/>
          <w:lang w:val="id-ID"/>
        </w:rPr>
        <w:t xml:space="preserve"> </w:t>
      </w:r>
      <w:r w:rsidR="00CC634E" w:rsidRPr="00B12A25">
        <w:rPr>
          <w:rFonts w:cs="Times New Roman"/>
        </w:rPr>
        <w:t>membayar</w:t>
      </w:r>
      <w:r w:rsidR="0033208C" w:rsidRPr="00B12A25">
        <w:rPr>
          <w:rFonts w:cs="Times New Roman"/>
          <w:lang w:val="id-ID"/>
        </w:rPr>
        <w:t xml:space="preserve"> </w:t>
      </w:r>
      <w:r w:rsidR="00CC634E" w:rsidRPr="00B12A25">
        <w:rPr>
          <w:rFonts w:cs="Times New Roman"/>
        </w:rPr>
        <w:t>biaya</w:t>
      </w:r>
      <w:r w:rsidR="0033208C" w:rsidRPr="00B12A25">
        <w:rPr>
          <w:rFonts w:cs="Times New Roman"/>
          <w:lang w:val="id-ID"/>
        </w:rPr>
        <w:t xml:space="preserve"> </w:t>
      </w:r>
      <w:r w:rsidR="00CC634E" w:rsidRPr="00B12A25">
        <w:rPr>
          <w:rFonts w:cs="Times New Roman"/>
        </w:rPr>
        <w:t>sewa</w:t>
      </w:r>
      <w:r w:rsidR="0033208C" w:rsidRPr="00B12A25">
        <w:rPr>
          <w:rFonts w:cs="Times New Roman"/>
          <w:lang w:val="id-ID"/>
        </w:rPr>
        <w:t xml:space="preserve"> </w:t>
      </w:r>
      <w:r w:rsidR="00CC634E" w:rsidRPr="00B12A25">
        <w:rPr>
          <w:rFonts w:cs="Times New Roman"/>
        </w:rPr>
        <w:t>dan</w:t>
      </w:r>
      <w:r w:rsidR="0033208C" w:rsidRPr="00B12A25">
        <w:rPr>
          <w:rFonts w:cs="Times New Roman"/>
          <w:lang w:val="id-ID"/>
        </w:rPr>
        <w:t xml:space="preserve"> </w:t>
      </w:r>
      <w:r w:rsidR="00CC634E" w:rsidRPr="00B12A25">
        <w:rPr>
          <w:rFonts w:cs="Times New Roman"/>
        </w:rPr>
        <w:t>pembelian</w:t>
      </w:r>
      <w:r w:rsidR="0033208C" w:rsidRPr="00B12A25">
        <w:rPr>
          <w:rFonts w:cs="Times New Roman"/>
          <w:lang w:val="id-ID"/>
        </w:rPr>
        <w:t xml:space="preserve"> </w:t>
      </w:r>
      <w:r w:rsidR="00CC634E" w:rsidRPr="00B12A25">
        <w:rPr>
          <w:rFonts w:cs="Times New Roman"/>
        </w:rPr>
        <w:t>barang</w:t>
      </w:r>
      <w:r w:rsidR="0033208C" w:rsidRPr="00B12A25">
        <w:rPr>
          <w:rFonts w:cs="Times New Roman"/>
          <w:lang w:val="id-ID"/>
        </w:rPr>
        <w:t xml:space="preserve"> </w:t>
      </w:r>
      <w:r w:rsidR="00CC634E" w:rsidRPr="00B12A25">
        <w:rPr>
          <w:rFonts w:cs="Times New Roman"/>
        </w:rPr>
        <w:t>tepat</w:t>
      </w:r>
      <w:r w:rsidR="0033208C" w:rsidRPr="00B12A25">
        <w:rPr>
          <w:rFonts w:cs="Times New Roman"/>
          <w:lang w:val="id-ID"/>
        </w:rPr>
        <w:t xml:space="preserve"> </w:t>
      </w:r>
      <w:r w:rsidR="00CC634E" w:rsidRPr="00B12A25">
        <w:rPr>
          <w:rFonts w:cs="Times New Roman"/>
        </w:rPr>
        <w:t>waktu</w:t>
      </w:r>
      <w:r w:rsidR="0033208C" w:rsidRPr="00B12A25">
        <w:rPr>
          <w:rFonts w:cs="Times New Roman"/>
          <w:lang w:val="id-ID"/>
        </w:rPr>
        <w:t xml:space="preserve"> </w:t>
      </w:r>
      <w:r w:rsidR="00CC634E" w:rsidRPr="00B12A25">
        <w:rPr>
          <w:rFonts w:cs="Times New Roman"/>
        </w:rPr>
        <w:t>sesuai</w:t>
      </w:r>
      <w:r w:rsidR="0033208C" w:rsidRPr="00B12A25">
        <w:rPr>
          <w:rFonts w:cs="Times New Roman"/>
          <w:lang w:val="id-ID"/>
        </w:rPr>
        <w:t xml:space="preserve"> </w:t>
      </w:r>
      <w:r w:rsidR="00CC634E" w:rsidRPr="00B12A25">
        <w:rPr>
          <w:rFonts w:cs="Times New Roman"/>
        </w:rPr>
        <w:t>dengan</w:t>
      </w:r>
      <w:r w:rsidR="0033208C" w:rsidRPr="00B12A25">
        <w:rPr>
          <w:rFonts w:cs="Times New Roman"/>
          <w:lang w:val="id-ID"/>
        </w:rPr>
        <w:t xml:space="preserve"> </w:t>
      </w:r>
      <w:r w:rsidR="008A556A" w:rsidRPr="00B12A25">
        <w:rPr>
          <w:rFonts w:cs="Times New Roman"/>
        </w:rPr>
        <w:t>perjanjian</w:t>
      </w:r>
      <w:r w:rsidR="008A556A" w:rsidRPr="00B12A25">
        <w:rPr>
          <w:rFonts w:cs="Times New Roman"/>
          <w:lang w:val="id-ID"/>
        </w:rPr>
        <w:t>.</w:t>
      </w:r>
    </w:p>
    <w:p w14:paraId="4295F56E" w14:textId="77777777" w:rsidR="00E61C5F" w:rsidRPr="008377D0" w:rsidRDefault="00481204" w:rsidP="00AC746E">
      <w:pPr>
        <w:pStyle w:val="ListParagraph"/>
        <w:numPr>
          <w:ilvl w:val="0"/>
          <w:numId w:val="7"/>
        </w:numPr>
        <w:spacing w:line="276" w:lineRule="auto"/>
        <w:ind w:left="567" w:hanging="567"/>
        <w:jc w:val="both"/>
        <w:rPr>
          <w:rFonts w:cs="Times New Roman"/>
        </w:rPr>
      </w:pPr>
      <w:r w:rsidRPr="00B12A25">
        <w:rPr>
          <w:rFonts w:cs="Times New Roman"/>
          <w:b/>
          <w:lang w:val="id-ID"/>
        </w:rPr>
        <w:t>Pihak Pertama</w:t>
      </w:r>
      <w:r w:rsidR="0033208C" w:rsidRPr="00B12A25">
        <w:rPr>
          <w:rFonts w:cs="Times New Roman"/>
          <w:b/>
          <w:lang w:val="id-ID"/>
        </w:rPr>
        <w:t xml:space="preserve"> </w:t>
      </w:r>
      <w:r w:rsidR="00CC634E" w:rsidRPr="00B12A25">
        <w:rPr>
          <w:rFonts w:cs="Times New Roman"/>
        </w:rPr>
        <w:t>berhak</w:t>
      </w:r>
      <w:r w:rsidR="0033208C" w:rsidRPr="00B12A25">
        <w:rPr>
          <w:rFonts w:cs="Times New Roman"/>
          <w:lang w:val="id-ID"/>
        </w:rPr>
        <w:t xml:space="preserve"> </w:t>
      </w:r>
      <w:r w:rsidR="00CC634E" w:rsidRPr="00B12A25">
        <w:rPr>
          <w:rFonts w:cs="Times New Roman"/>
        </w:rPr>
        <w:t>atas</w:t>
      </w:r>
      <w:r w:rsidR="0033208C" w:rsidRPr="00B12A25">
        <w:rPr>
          <w:rFonts w:cs="Times New Roman"/>
          <w:lang w:val="id-ID"/>
        </w:rPr>
        <w:t xml:space="preserve"> </w:t>
      </w:r>
      <w:r w:rsidR="00CC634E" w:rsidRPr="00B12A25">
        <w:rPr>
          <w:rFonts w:cs="Times New Roman"/>
        </w:rPr>
        <w:t>layanan</w:t>
      </w:r>
      <w:r w:rsidR="0033208C" w:rsidRPr="00B12A25">
        <w:rPr>
          <w:rFonts w:cs="Times New Roman"/>
          <w:lang w:val="id-ID"/>
        </w:rPr>
        <w:t xml:space="preserve"> </w:t>
      </w:r>
      <w:r w:rsidR="00CC634E" w:rsidRPr="00B12A25">
        <w:rPr>
          <w:rFonts w:cs="Times New Roman"/>
        </w:rPr>
        <w:t>sebagaimana yang tercantum</w:t>
      </w:r>
      <w:r w:rsidR="0033208C" w:rsidRPr="00B12A25">
        <w:rPr>
          <w:rFonts w:cs="Times New Roman"/>
          <w:lang w:val="id-ID"/>
        </w:rPr>
        <w:t xml:space="preserve"> </w:t>
      </w:r>
      <w:r w:rsidR="00CC634E" w:rsidRPr="00B12A25">
        <w:rPr>
          <w:rFonts w:cs="Times New Roman"/>
        </w:rPr>
        <w:t>dalam</w:t>
      </w:r>
      <w:r w:rsidR="0033208C" w:rsidRPr="00B12A25">
        <w:rPr>
          <w:rFonts w:cs="Times New Roman"/>
          <w:lang w:val="id-ID"/>
        </w:rPr>
        <w:t xml:space="preserve"> </w:t>
      </w:r>
      <w:r w:rsidR="00B03DC7" w:rsidRPr="00B12A25">
        <w:rPr>
          <w:rFonts w:cs="Times New Roman"/>
          <w:color w:val="000000" w:themeColor="text1"/>
        </w:rPr>
        <w:t>pasal</w:t>
      </w:r>
      <w:r w:rsidR="0033208C" w:rsidRPr="00B12A25">
        <w:rPr>
          <w:rFonts w:cs="Times New Roman"/>
          <w:color w:val="000000" w:themeColor="text1"/>
          <w:lang w:val="id-ID"/>
        </w:rPr>
        <w:t xml:space="preserve"> </w:t>
      </w:r>
      <w:r w:rsidR="00B03DC7" w:rsidRPr="00B12A25">
        <w:rPr>
          <w:rFonts w:cs="Times New Roman"/>
          <w:color w:val="000000" w:themeColor="text1"/>
          <w:lang w:val="id-ID"/>
        </w:rPr>
        <w:t>4</w:t>
      </w:r>
      <w:r w:rsidR="00CC634E" w:rsidRPr="00B12A25">
        <w:rPr>
          <w:rFonts w:cs="Times New Roman"/>
        </w:rPr>
        <w:t xml:space="preserve"> yang diberikan</w:t>
      </w:r>
      <w:r w:rsidR="0033208C" w:rsidRPr="00B12A25">
        <w:rPr>
          <w:rFonts w:cs="Times New Roman"/>
          <w:lang w:val="id-ID"/>
        </w:rPr>
        <w:t xml:space="preserve"> </w:t>
      </w:r>
      <w:r w:rsidR="00CC634E" w:rsidRPr="00B12A25">
        <w:rPr>
          <w:rFonts w:cs="Times New Roman"/>
        </w:rPr>
        <w:t>oleh</w:t>
      </w:r>
      <w:r w:rsidR="0033208C" w:rsidRPr="00B12A25">
        <w:rPr>
          <w:rFonts w:cs="Times New Roman"/>
          <w:lang w:val="id-ID"/>
        </w:rPr>
        <w:t xml:space="preserve"> </w:t>
      </w:r>
      <w:r w:rsidRPr="00B12A25">
        <w:rPr>
          <w:rFonts w:cs="Times New Roman"/>
          <w:b/>
          <w:lang w:val="id-ID"/>
        </w:rPr>
        <w:t>Pihak Kedua</w:t>
      </w:r>
      <w:r w:rsidR="008A556A" w:rsidRPr="00B12A25">
        <w:rPr>
          <w:rFonts w:cs="Times New Roman"/>
          <w:lang w:val="id-ID"/>
        </w:rPr>
        <w:t>.</w:t>
      </w:r>
    </w:p>
    <w:p w14:paraId="0DF556A7" w14:textId="77777777" w:rsidR="008377D0" w:rsidRPr="008377D0" w:rsidRDefault="008377D0" w:rsidP="008377D0">
      <w:pPr>
        <w:pStyle w:val="ListParagraph"/>
        <w:numPr>
          <w:ilvl w:val="0"/>
          <w:numId w:val="7"/>
        </w:numPr>
        <w:ind w:left="567" w:hanging="567"/>
        <w:jc w:val="both"/>
        <w:rPr>
          <w:rFonts w:cs="Times New Roman"/>
          <w:lang w:val="id-ID"/>
        </w:rPr>
      </w:pPr>
      <w:r w:rsidRPr="00B12A25">
        <w:rPr>
          <w:rFonts w:cs="Times New Roman"/>
          <w:b/>
          <w:lang w:val="id-ID"/>
        </w:rPr>
        <w:t>Pihak Pertama</w:t>
      </w:r>
      <w:r w:rsidRPr="00B12A25">
        <w:rPr>
          <w:rFonts w:cs="Times New Roman"/>
          <w:lang w:val="id-ID"/>
        </w:rPr>
        <w:t xml:space="preserve"> menyediakan kertas yaitu kertas baru dan kertas reuse.</w:t>
      </w:r>
    </w:p>
    <w:p w14:paraId="180A0868" w14:textId="77777777" w:rsidR="00762C1D" w:rsidRPr="00B12A25" w:rsidRDefault="00762C1D" w:rsidP="00AC746E">
      <w:pPr>
        <w:pStyle w:val="ListParagraph"/>
        <w:numPr>
          <w:ilvl w:val="0"/>
          <w:numId w:val="7"/>
        </w:numPr>
        <w:spacing w:line="276" w:lineRule="auto"/>
        <w:ind w:left="567" w:hanging="567"/>
        <w:jc w:val="both"/>
        <w:rPr>
          <w:rFonts w:cs="Times New Roman"/>
        </w:rPr>
      </w:pPr>
      <w:r w:rsidRPr="00B12A25">
        <w:rPr>
          <w:rFonts w:cs="Times New Roman"/>
          <w:b/>
          <w:lang w:val="id-ID"/>
        </w:rPr>
        <w:t xml:space="preserve">Pihak Kedua </w:t>
      </w:r>
      <w:r w:rsidRPr="00B12A25">
        <w:rPr>
          <w:rFonts w:cs="Times New Roman"/>
          <w:lang w:val="id-ID"/>
        </w:rPr>
        <w:t xml:space="preserve">wajib memberikan layanan yang baik kepada </w:t>
      </w:r>
      <w:r w:rsidRPr="00B12A25">
        <w:rPr>
          <w:rFonts w:cs="Times New Roman"/>
          <w:b/>
          <w:lang w:val="id-ID"/>
        </w:rPr>
        <w:t>Pihak Pertama</w:t>
      </w:r>
      <w:r w:rsidRPr="00B12A25">
        <w:rPr>
          <w:rFonts w:cs="Times New Roman"/>
          <w:lang w:val="id-ID"/>
        </w:rPr>
        <w:t xml:space="preserve"> sebagaimana yang tercantum dalam pasal 4.</w:t>
      </w:r>
    </w:p>
    <w:p w14:paraId="53F1390C" w14:textId="569A3C0E" w:rsidR="008A556A" w:rsidRDefault="008A556A" w:rsidP="00AC746E">
      <w:pPr>
        <w:pStyle w:val="ListParagraph"/>
        <w:numPr>
          <w:ilvl w:val="0"/>
          <w:numId w:val="7"/>
        </w:numPr>
        <w:spacing w:line="276" w:lineRule="auto"/>
        <w:ind w:left="567" w:hanging="567"/>
        <w:jc w:val="both"/>
        <w:rPr>
          <w:rFonts w:cs="Times New Roman"/>
          <w:lang w:val="id-ID"/>
        </w:rPr>
      </w:pPr>
      <w:r w:rsidRPr="00B12A25">
        <w:rPr>
          <w:rFonts w:cs="Times New Roman"/>
          <w:b/>
          <w:lang w:val="id-ID"/>
        </w:rPr>
        <w:t xml:space="preserve">Pihak Kedua </w:t>
      </w:r>
      <w:r w:rsidRPr="00B12A25">
        <w:rPr>
          <w:rFonts w:cs="Times New Roman"/>
          <w:lang w:val="id-ID"/>
        </w:rPr>
        <w:t>berhak menerima pembayaran atas biaya sewa dan pembelian barang tepat waktu sesuai dengan perjanjian.</w:t>
      </w:r>
    </w:p>
    <w:p w14:paraId="75FED061" w14:textId="4A54617E" w:rsidR="00DE5D69" w:rsidRPr="00B12A25" w:rsidRDefault="00DE5D69" w:rsidP="00AC746E">
      <w:pPr>
        <w:pStyle w:val="ListParagraph"/>
        <w:numPr>
          <w:ilvl w:val="0"/>
          <w:numId w:val="7"/>
        </w:numPr>
        <w:spacing w:line="276" w:lineRule="auto"/>
        <w:ind w:left="567" w:hanging="567"/>
        <w:jc w:val="both"/>
        <w:rPr>
          <w:rFonts w:cs="Times New Roman"/>
          <w:lang w:val="id-ID"/>
        </w:rPr>
      </w:pPr>
      <w:r w:rsidRPr="00B12A25">
        <w:rPr>
          <w:rFonts w:cs="Times New Roman"/>
          <w:b/>
          <w:lang w:val="id-ID"/>
        </w:rPr>
        <w:t>Pihak Kedua</w:t>
      </w:r>
      <w:r>
        <w:rPr>
          <w:rFonts w:cs="Times New Roman"/>
          <w:b/>
          <w:lang w:val="en-US"/>
        </w:rPr>
        <w:t xml:space="preserve"> </w:t>
      </w:r>
      <w:r w:rsidRPr="003A1A0D">
        <w:rPr>
          <w:rFonts w:cs="Times New Roman"/>
          <w:bCs/>
          <w:lang w:val="en-US"/>
        </w:rPr>
        <w:t>dilarang mengalihkan perjanjian ini atau objek perjanjian ini baik Sebagian atau seluruhnya kepada pihak lain tanpa sepengaetahuan</w:t>
      </w:r>
      <w:r>
        <w:rPr>
          <w:rFonts w:cs="Times New Roman"/>
          <w:b/>
          <w:lang w:val="en-US"/>
        </w:rPr>
        <w:t xml:space="preserve"> </w:t>
      </w:r>
      <w:r w:rsidRPr="003A1A0D">
        <w:rPr>
          <w:rFonts w:cs="Times New Roman"/>
          <w:bCs/>
          <w:lang w:val="en-US"/>
        </w:rPr>
        <w:t>dan persetujuan</w:t>
      </w:r>
      <w:r>
        <w:rPr>
          <w:rFonts w:cs="Times New Roman"/>
          <w:b/>
          <w:lang w:val="en-US"/>
        </w:rPr>
        <w:t xml:space="preserve"> Pihak Pertama.</w:t>
      </w:r>
    </w:p>
    <w:p w14:paraId="68267532" w14:textId="77777777" w:rsidR="00CC634E" w:rsidRPr="00B12A25" w:rsidRDefault="00CC634E" w:rsidP="00AC746E">
      <w:pPr>
        <w:spacing w:after="0"/>
        <w:jc w:val="both"/>
        <w:rPr>
          <w:rFonts w:ascii="Times New Roman" w:hAnsi="Times New Roman" w:cs="Times New Roman"/>
          <w:sz w:val="24"/>
          <w:szCs w:val="24"/>
        </w:rPr>
      </w:pPr>
    </w:p>
    <w:p w14:paraId="266AF853" w14:textId="77777777" w:rsidR="00E61C5F" w:rsidRPr="00B12A25" w:rsidRDefault="00E61C5F" w:rsidP="00AC746E">
      <w:pPr>
        <w:spacing w:after="0"/>
        <w:ind w:left="720" w:hanging="720"/>
        <w:jc w:val="center"/>
        <w:rPr>
          <w:rFonts w:ascii="Times New Roman" w:hAnsi="Times New Roman" w:cs="Times New Roman"/>
          <w:b/>
          <w:sz w:val="24"/>
          <w:szCs w:val="24"/>
        </w:rPr>
      </w:pPr>
      <w:r w:rsidRPr="00B12A25">
        <w:rPr>
          <w:rFonts w:ascii="Times New Roman" w:hAnsi="Times New Roman" w:cs="Times New Roman"/>
          <w:b/>
          <w:sz w:val="24"/>
          <w:szCs w:val="24"/>
        </w:rPr>
        <w:t>Pasal</w:t>
      </w:r>
      <w:r w:rsidR="00813354" w:rsidRPr="00B12A25">
        <w:rPr>
          <w:rFonts w:ascii="Times New Roman" w:hAnsi="Times New Roman" w:cs="Times New Roman"/>
          <w:b/>
          <w:sz w:val="24"/>
          <w:szCs w:val="24"/>
        </w:rPr>
        <w:t xml:space="preserve"> 8</w:t>
      </w:r>
    </w:p>
    <w:p w14:paraId="70C556F9" w14:textId="77777777" w:rsidR="00E61C5F" w:rsidRPr="00B12A25" w:rsidRDefault="008A556A" w:rsidP="00AC746E">
      <w:pPr>
        <w:spacing w:after="0"/>
        <w:ind w:left="720" w:hanging="720"/>
        <w:jc w:val="center"/>
        <w:rPr>
          <w:rFonts w:ascii="Times New Roman" w:hAnsi="Times New Roman" w:cs="Times New Roman"/>
          <w:b/>
          <w:sz w:val="24"/>
          <w:szCs w:val="24"/>
          <w:lang w:val="id-ID"/>
        </w:rPr>
      </w:pPr>
      <w:r w:rsidRPr="00B12A25">
        <w:rPr>
          <w:rFonts w:ascii="Times New Roman" w:hAnsi="Times New Roman" w:cs="Times New Roman"/>
          <w:b/>
          <w:sz w:val="24"/>
          <w:szCs w:val="24"/>
          <w:lang w:val="id-ID"/>
        </w:rPr>
        <w:t>Sanksi</w:t>
      </w:r>
    </w:p>
    <w:p w14:paraId="5DA691F4" w14:textId="403E6C61" w:rsidR="00813354" w:rsidRPr="003A1A0D" w:rsidRDefault="008A556A" w:rsidP="00AC746E">
      <w:pPr>
        <w:pStyle w:val="ListParagraph"/>
        <w:numPr>
          <w:ilvl w:val="0"/>
          <w:numId w:val="8"/>
        </w:numPr>
        <w:spacing w:line="276" w:lineRule="auto"/>
        <w:ind w:left="567" w:hanging="567"/>
        <w:jc w:val="both"/>
        <w:rPr>
          <w:rFonts w:cs="Times New Roman"/>
          <w:b/>
          <w:bCs/>
          <w:color w:val="000000" w:themeColor="text1"/>
          <w:lang w:val="id-ID"/>
        </w:rPr>
      </w:pPr>
      <w:r w:rsidRPr="00B12A25">
        <w:rPr>
          <w:rFonts w:cs="Times New Roman"/>
          <w:bCs/>
          <w:color w:val="000000" w:themeColor="text1"/>
          <w:lang w:val="id-ID"/>
        </w:rPr>
        <w:t xml:space="preserve">Apabila </w:t>
      </w:r>
      <w:r w:rsidRPr="00B12A25">
        <w:rPr>
          <w:rFonts w:cs="Times New Roman"/>
          <w:b/>
          <w:bCs/>
          <w:color w:val="000000" w:themeColor="text1"/>
          <w:lang w:val="id-ID"/>
        </w:rPr>
        <w:t>Pihak Kedua</w:t>
      </w:r>
      <w:r w:rsidRPr="00B12A25">
        <w:rPr>
          <w:rFonts w:cs="Times New Roman"/>
          <w:bCs/>
          <w:color w:val="000000" w:themeColor="text1"/>
          <w:lang w:val="id-ID"/>
        </w:rPr>
        <w:t xml:space="preserve"> tidak dapat memenuhi layanan sesuai dalam pasal 4, maka </w:t>
      </w:r>
      <w:r w:rsidRPr="00B12A25">
        <w:rPr>
          <w:rFonts w:cs="Times New Roman"/>
          <w:b/>
          <w:bCs/>
          <w:color w:val="000000" w:themeColor="text1"/>
          <w:lang w:val="id-ID"/>
        </w:rPr>
        <w:t xml:space="preserve">Pihak Pertama </w:t>
      </w:r>
      <w:r w:rsidRPr="00B12A25">
        <w:rPr>
          <w:rFonts w:cs="Times New Roman"/>
          <w:bCs/>
          <w:color w:val="000000" w:themeColor="text1"/>
          <w:lang w:val="id-ID"/>
        </w:rPr>
        <w:t xml:space="preserve">berhak mengalihkan kepada Pihak Ketiga dimana seluruh biaya peralihan akan ditagihkan kepada </w:t>
      </w:r>
      <w:r w:rsidRPr="00B12A25">
        <w:rPr>
          <w:rFonts w:cs="Times New Roman"/>
          <w:b/>
          <w:bCs/>
          <w:color w:val="000000" w:themeColor="text1"/>
          <w:lang w:val="id-ID"/>
        </w:rPr>
        <w:t>Pihak Kedua</w:t>
      </w:r>
      <w:r w:rsidRPr="00B12A25">
        <w:rPr>
          <w:rFonts w:cs="Times New Roman"/>
          <w:bCs/>
          <w:color w:val="000000" w:themeColor="text1"/>
          <w:lang w:val="id-ID"/>
        </w:rPr>
        <w:t>.</w:t>
      </w:r>
    </w:p>
    <w:p w14:paraId="63C3387B" w14:textId="77777777" w:rsidR="00F85CA5" w:rsidRPr="003A1A0D" w:rsidRDefault="00F85CA5" w:rsidP="00F85CA5">
      <w:pPr>
        <w:pStyle w:val="ListParagraph"/>
        <w:numPr>
          <w:ilvl w:val="0"/>
          <w:numId w:val="8"/>
        </w:numPr>
        <w:suppressAutoHyphens w:val="0"/>
        <w:spacing w:line="276" w:lineRule="auto"/>
        <w:jc w:val="both"/>
        <w:rPr>
          <w:color w:val="000000"/>
          <w:lang w:val="id-ID"/>
        </w:rPr>
      </w:pPr>
      <w:r w:rsidRPr="003A1A0D">
        <w:rPr>
          <w:b/>
          <w:bCs/>
          <w:color w:val="000000"/>
        </w:rPr>
        <w:t xml:space="preserve">Pihak Kedua </w:t>
      </w:r>
      <w:r w:rsidRPr="003A1A0D">
        <w:rPr>
          <w:color w:val="000000"/>
        </w:rPr>
        <w:t xml:space="preserve">menjamin jumlah printer back up yang disediakan cukup untuk memastikan tidak akan terjadi downtime atau delay pada aktifitas </w:t>
      </w:r>
      <w:r w:rsidRPr="003A1A0D">
        <w:rPr>
          <w:b/>
          <w:bCs/>
          <w:color w:val="000000"/>
        </w:rPr>
        <w:t xml:space="preserve">Pihak Pertama </w:t>
      </w:r>
      <w:r w:rsidRPr="003A1A0D">
        <w:rPr>
          <w:color w:val="000000"/>
        </w:rPr>
        <w:t>yang disebabkan oleh printer rusak atau tidak berfungsi sebagaimana mestinya.</w:t>
      </w:r>
    </w:p>
    <w:p w14:paraId="35D08FF1" w14:textId="16299D57" w:rsidR="00F85CA5" w:rsidRPr="00216CBA" w:rsidRDefault="00F85CA5" w:rsidP="003A1A0D">
      <w:pPr>
        <w:pStyle w:val="ListParagraph"/>
        <w:numPr>
          <w:ilvl w:val="0"/>
          <w:numId w:val="8"/>
        </w:numPr>
        <w:suppressAutoHyphens w:val="0"/>
        <w:spacing w:line="276" w:lineRule="auto"/>
        <w:ind w:left="567"/>
        <w:jc w:val="both"/>
        <w:rPr>
          <w:rFonts w:cs="Times New Roman"/>
          <w:b/>
          <w:bCs/>
          <w:color w:val="000000" w:themeColor="text1"/>
          <w:lang w:val="id-ID"/>
        </w:rPr>
      </w:pPr>
      <w:r w:rsidRPr="003A1A0D">
        <w:rPr>
          <w:b/>
          <w:bCs/>
          <w:color w:val="000000"/>
        </w:rPr>
        <w:t xml:space="preserve">Pihak Kedua </w:t>
      </w:r>
      <w:r w:rsidRPr="003A1A0D">
        <w:rPr>
          <w:color w:val="000000"/>
        </w:rPr>
        <w:t xml:space="preserve">menjamin bahwa apabila printer rusak atau tidak berfungsi sebagaimana mestinya, maka </w:t>
      </w:r>
      <w:r w:rsidRPr="003A1A0D">
        <w:rPr>
          <w:b/>
          <w:bCs/>
          <w:color w:val="000000"/>
        </w:rPr>
        <w:t>Pihak Kedua</w:t>
      </w:r>
      <w:r w:rsidRPr="003A1A0D">
        <w:rPr>
          <w:color w:val="000000"/>
        </w:rPr>
        <w:t xml:space="preserve"> atau karyawan </w:t>
      </w:r>
      <w:r w:rsidRPr="003A1A0D">
        <w:rPr>
          <w:b/>
          <w:bCs/>
          <w:color w:val="000000"/>
        </w:rPr>
        <w:t>Pihak Kedua</w:t>
      </w:r>
      <w:r w:rsidRPr="003A1A0D">
        <w:rPr>
          <w:color w:val="000000"/>
        </w:rPr>
        <w:t xml:space="preserve"> akan langsung memperbaiki atau mengganti dengan unit back up selama rentang waktu tidak lebih dari 2(dua) jam dari saat diinformasikan bahwa printer rusak atau tidak berfungsi sebagaimana mestinya.</w:t>
      </w:r>
    </w:p>
    <w:p w14:paraId="5A3A3573" w14:textId="77777777" w:rsidR="008A556A" w:rsidRPr="00B12A25" w:rsidRDefault="00762C1D" w:rsidP="00AC746E">
      <w:pPr>
        <w:pStyle w:val="ListParagraph"/>
        <w:numPr>
          <w:ilvl w:val="0"/>
          <w:numId w:val="8"/>
        </w:numPr>
        <w:spacing w:line="276" w:lineRule="auto"/>
        <w:ind w:left="567" w:hanging="567"/>
        <w:jc w:val="both"/>
        <w:rPr>
          <w:rFonts w:cs="Times New Roman"/>
          <w:bCs/>
          <w:color w:val="000000" w:themeColor="text1"/>
          <w:lang w:val="id-ID"/>
        </w:rPr>
      </w:pPr>
      <w:commentRangeStart w:id="1"/>
      <w:r w:rsidRPr="00B12A25">
        <w:rPr>
          <w:rFonts w:cs="Times New Roman"/>
          <w:bCs/>
          <w:color w:val="000000" w:themeColor="text1"/>
          <w:lang w:val="id-ID"/>
        </w:rPr>
        <w:t>Apabila</w:t>
      </w:r>
      <w:r w:rsidR="00FA448A" w:rsidRPr="00B12A25">
        <w:rPr>
          <w:rFonts w:cs="Times New Roman"/>
          <w:bCs/>
          <w:color w:val="000000" w:themeColor="text1"/>
          <w:lang w:val="id-ID"/>
        </w:rPr>
        <w:t xml:space="preserve"> jumlah printer back up tidak mencukupi untuk membackup printer yang rusak, maka </w:t>
      </w:r>
      <w:r w:rsidR="00FA448A" w:rsidRPr="00B12A25">
        <w:rPr>
          <w:rFonts w:cs="Times New Roman"/>
          <w:b/>
          <w:bCs/>
          <w:color w:val="000000" w:themeColor="text1"/>
          <w:lang w:val="id-ID"/>
        </w:rPr>
        <w:t>Pihak Kedua</w:t>
      </w:r>
      <w:r w:rsidR="00FA448A" w:rsidRPr="00B12A25">
        <w:rPr>
          <w:rFonts w:cs="Times New Roman"/>
          <w:bCs/>
          <w:color w:val="000000" w:themeColor="text1"/>
          <w:lang w:val="id-ID"/>
        </w:rPr>
        <w:t xml:space="preserve"> dikenakan sanksi atau denda dalam bentuk dan/atau nilai rupiah se</w:t>
      </w:r>
      <w:r w:rsidR="00E7290C" w:rsidRPr="00B12A25">
        <w:rPr>
          <w:rFonts w:cs="Times New Roman"/>
          <w:bCs/>
          <w:color w:val="000000" w:themeColor="text1"/>
          <w:lang w:val="id-ID"/>
        </w:rPr>
        <w:t>besar</w:t>
      </w:r>
      <w:r w:rsidR="00FA448A" w:rsidRPr="00B12A25">
        <w:rPr>
          <w:rFonts w:cs="Times New Roman"/>
          <w:bCs/>
          <w:color w:val="000000" w:themeColor="text1"/>
          <w:lang w:val="id-ID"/>
        </w:rPr>
        <w:t xml:space="preserve"> 25% x </w:t>
      </w:r>
      <w:r w:rsidR="00E7290C" w:rsidRPr="00B12A25">
        <w:rPr>
          <w:rFonts w:cs="Times New Roman"/>
          <w:bCs/>
          <w:color w:val="000000" w:themeColor="text1"/>
          <w:lang w:val="id-ID"/>
        </w:rPr>
        <w:t>total nilai</w:t>
      </w:r>
      <w:r w:rsidR="00FA448A" w:rsidRPr="00B12A25">
        <w:rPr>
          <w:rFonts w:cs="Times New Roman"/>
          <w:bCs/>
          <w:color w:val="000000" w:themeColor="text1"/>
          <w:lang w:val="id-ID"/>
        </w:rPr>
        <w:t xml:space="preserve"> abonemen printer yang tidak terbackup x jumlah hari.</w:t>
      </w:r>
      <w:commentRangeEnd w:id="1"/>
      <w:r w:rsidR="00C90297">
        <w:rPr>
          <w:rStyle w:val="CommentReference"/>
          <w:rFonts w:asciiTheme="minorHAnsi" w:eastAsiaTheme="minorEastAsia" w:hAnsiTheme="minorHAnsi"/>
          <w:kern w:val="0"/>
          <w:lang w:val="id-ID" w:eastAsia="id-ID" w:bidi="ar-SA"/>
        </w:rPr>
        <w:commentReference w:id="1"/>
      </w:r>
    </w:p>
    <w:p w14:paraId="062167A1" w14:textId="77777777" w:rsidR="00F30D6E" w:rsidRPr="00B12A25" w:rsidRDefault="00CB4ABE" w:rsidP="00CB4ABE">
      <w:pPr>
        <w:pStyle w:val="ListParagraph"/>
        <w:numPr>
          <w:ilvl w:val="0"/>
          <w:numId w:val="8"/>
        </w:numPr>
        <w:spacing w:line="276" w:lineRule="auto"/>
        <w:ind w:left="567" w:hanging="567"/>
        <w:jc w:val="both"/>
        <w:rPr>
          <w:rFonts w:cs="Times New Roman"/>
          <w:bCs/>
          <w:color w:val="000000" w:themeColor="text1"/>
          <w:lang w:val="id-ID"/>
        </w:rPr>
      </w:pPr>
      <w:r w:rsidRPr="00B12A25">
        <w:rPr>
          <w:rFonts w:cs="Times New Roman"/>
          <w:bCs/>
          <w:color w:val="000000" w:themeColor="text1"/>
          <w:lang w:val="id-ID"/>
        </w:rPr>
        <w:lastRenderedPageBreak/>
        <w:t xml:space="preserve">Unit yang dikembalikan atau ditarik oleh salah satu </w:t>
      </w:r>
      <w:r w:rsidRPr="00B12A25">
        <w:rPr>
          <w:rFonts w:cs="Times New Roman"/>
          <w:b/>
          <w:bCs/>
          <w:color w:val="000000" w:themeColor="text1"/>
          <w:lang w:val="id-ID"/>
        </w:rPr>
        <w:t>Pihak</w:t>
      </w:r>
      <w:r w:rsidRPr="00B12A25">
        <w:rPr>
          <w:rFonts w:cs="Times New Roman"/>
          <w:bCs/>
          <w:color w:val="000000" w:themeColor="text1"/>
          <w:lang w:val="id-ID"/>
        </w:rPr>
        <w:t xml:space="preserve"> sebelum berakhirnya perjanjian, maka </w:t>
      </w:r>
      <w:r w:rsidRPr="00B12A25">
        <w:rPr>
          <w:rFonts w:cs="Times New Roman"/>
          <w:b/>
          <w:bCs/>
          <w:color w:val="000000" w:themeColor="text1"/>
          <w:lang w:val="id-ID"/>
        </w:rPr>
        <w:t>Pihak</w:t>
      </w:r>
      <w:r w:rsidRPr="00B12A25">
        <w:rPr>
          <w:rFonts w:cs="Times New Roman"/>
          <w:bCs/>
          <w:color w:val="000000" w:themeColor="text1"/>
          <w:lang w:val="id-ID"/>
        </w:rPr>
        <w:t xml:space="preserve"> yang mengembalikan atau menarik akan dikenakan denda sebesar 100 % dari total nilai abonemen printer yang dikembalikan</w:t>
      </w:r>
      <w:r w:rsidR="008C7710" w:rsidRPr="00B12A25">
        <w:rPr>
          <w:rFonts w:cs="Times New Roman"/>
          <w:bCs/>
          <w:color w:val="000000" w:themeColor="text1"/>
          <w:lang w:val="id-ID"/>
        </w:rPr>
        <w:t>/ditarik</w:t>
      </w:r>
      <w:r w:rsidRPr="00B12A25">
        <w:rPr>
          <w:rFonts w:cs="Times New Roman"/>
          <w:bCs/>
          <w:color w:val="000000" w:themeColor="text1"/>
          <w:lang w:val="id-ID"/>
        </w:rPr>
        <w:t xml:space="preserve"> dikalikan sisa bulan masa kontrak. </w:t>
      </w:r>
      <w:r w:rsidR="00A161BA" w:rsidRPr="00B12A25">
        <w:rPr>
          <w:rFonts w:cs="Times New Roman"/>
          <w:bCs/>
          <w:color w:val="000000" w:themeColor="text1"/>
          <w:lang w:val="id-ID"/>
        </w:rPr>
        <w:t>Ketentuan b</w:t>
      </w:r>
      <w:r w:rsidR="008131AB" w:rsidRPr="00B12A25">
        <w:rPr>
          <w:rFonts w:cs="Times New Roman"/>
          <w:bCs/>
          <w:color w:val="000000" w:themeColor="text1"/>
          <w:lang w:val="id-ID"/>
        </w:rPr>
        <w:t>erlakunya denda</w:t>
      </w:r>
      <w:r w:rsidR="00877A34" w:rsidRPr="00B12A25">
        <w:rPr>
          <w:rFonts w:cs="Times New Roman"/>
          <w:bCs/>
          <w:color w:val="000000" w:themeColor="text1"/>
          <w:lang w:val="id-ID"/>
        </w:rPr>
        <w:t xml:space="preserve"> adalah</w:t>
      </w:r>
      <w:r w:rsidR="006476D6" w:rsidRPr="00B12A25">
        <w:rPr>
          <w:rFonts w:cs="Times New Roman"/>
          <w:bCs/>
          <w:color w:val="000000" w:themeColor="text1"/>
          <w:lang w:val="id-ID"/>
        </w:rPr>
        <w:t>:</w:t>
      </w:r>
    </w:p>
    <w:p w14:paraId="4A913FB7" w14:textId="77777777" w:rsidR="006476D6" w:rsidRPr="00B12A25" w:rsidRDefault="00877A34" w:rsidP="006476D6">
      <w:pPr>
        <w:pStyle w:val="ListParagraph"/>
        <w:numPr>
          <w:ilvl w:val="1"/>
          <w:numId w:val="5"/>
        </w:numPr>
        <w:spacing w:line="276" w:lineRule="auto"/>
        <w:ind w:left="993" w:hanging="426"/>
        <w:jc w:val="both"/>
        <w:rPr>
          <w:rFonts w:cs="Times New Roman"/>
          <w:bCs/>
          <w:color w:val="000000" w:themeColor="text1"/>
          <w:lang w:val="id-ID"/>
        </w:rPr>
      </w:pPr>
      <w:r w:rsidRPr="00B12A25">
        <w:rPr>
          <w:rFonts w:cs="Times New Roman"/>
          <w:bCs/>
          <w:color w:val="000000" w:themeColor="text1"/>
          <w:lang w:val="id-ID"/>
        </w:rPr>
        <w:t xml:space="preserve">Apabila </w:t>
      </w:r>
      <w:r w:rsidR="006476D6" w:rsidRPr="00B12A25">
        <w:rPr>
          <w:rFonts w:cs="Times New Roman"/>
          <w:bCs/>
          <w:color w:val="000000" w:themeColor="text1"/>
          <w:lang w:val="id-ID"/>
        </w:rPr>
        <w:t xml:space="preserve">jumlah printer yang masih disewa/disewakan kurang dari 10 unit, maka dikenakan denda sesuai ayat </w:t>
      </w:r>
      <w:r w:rsidR="00CB4ABE" w:rsidRPr="00B12A25">
        <w:rPr>
          <w:rFonts w:cs="Times New Roman"/>
          <w:bCs/>
          <w:color w:val="000000" w:themeColor="text1"/>
          <w:lang w:val="id-ID"/>
        </w:rPr>
        <w:t>ini</w:t>
      </w:r>
      <w:r w:rsidRPr="00B12A25">
        <w:rPr>
          <w:rFonts w:cs="Times New Roman"/>
          <w:bCs/>
          <w:color w:val="000000" w:themeColor="text1"/>
          <w:lang w:val="id-ID"/>
        </w:rPr>
        <w:t>.</w:t>
      </w:r>
    </w:p>
    <w:p w14:paraId="41461A1C" w14:textId="77777777" w:rsidR="00877A34" w:rsidRPr="00B12A25" w:rsidRDefault="00877A34" w:rsidP="00877A34">
      <w:pPr>
        <w:pStyle w:val="ListParagraph"/>
        <w:spacing w:line="276" w:lineRule="auto"/>
        <w:ind w:left="993"/>
        <w:jc w:val="both"/>
        <w:rPr>
          <w:rFonts w:cs="Times New Roman"/>
          <w:bCs/>
          <w:color w:val="000000" w:themeColor="text1"/>
          <w:lang w:val="id-ID"/>
        </w:rPr>
      </w:pPr>
      <w:r w:rsidRPr="00B12A25">
        <w:rPr>
          <w:rFonts w:cs="Times New Roman"/>
          <w:bCs/>
          <w:color w:val="000000" w:themeColor="text1"/>
          <w:lang w:val="id-ID"/>
        </w:rPr>
        <w:t>Catatan : Jumlah printer yang dikembalikan</w:t>
      </w:r>
      <w:r w:rsidR="008C7710" w:rsidRPr="00B12A25">
        <w:rPr>
          <w:rFonts w:cs="Times New Roman"/>
          <w:bCs/>
          <w:color w:val="000000" w:themeColor="text1"/>
          <w:lang w:val="id-ID"/>
        </w:rPr>
        <w:t>/ditarik</w:t>
      </w:r>
      <w:r w:rsidRPr="00B12A25">
        <w:rPr>
          <w:rFonts w:cs="Times New Roman"/>
          <w:bCs/>
          <w:color w:val="000000" w:themeColor="text1"/>
          <w:lang w:val="id-ID"/>
        </w:rPr>
        <w:t xml:space="preserve"> yang dikenakan denda adalah jumlah </w:t>
      </w:r>
      <w:r w:rsidR="00297F02" w:rsidRPr="00B12A25">
        <w:rPr>
          <w:rFonts w:cs="Times New Roman"/>
          <w:bCs/>
          <w:color w:val="000000" w:themeColor="text1"/>
          <w:lang w:val="id-ID"/>
        </w:rPr>
        <w:t xml:space="preserve">sewa kurang dari sama dengan </w:t>
      </w:r>
      <w:r w:rsidR="00E70F66" w:rsidRPr="00B12A25">
        <w:rPr>
          <w:rFonts w:cs="Times New Roman"/>
          <w:bCs/>
          <w:color w:val="000000" w:themeColor="text1"/>
          <w:lang w:val="id-ID"/>
        </w:rPr>
        <w:t xml:space="preserve">minimal sewa </w:t>
      </w:r>
      <w:r w:rsidR="00297F02" w:rsidRPr="00B12A25">
        <w:rPr>
          <w:rFonts w:cs="Times New Roman"/>
          <w:bCs/>
          <w:color w:val="000000" w:themeColor="text1"/>
          <w:lang w:val="id-ID"/>
        </w:rPr>
        <w:t>10 unit</w:t>
      </w:r>
      <w:r w:rsidR="006F1976" w:rsidRPr="00B12A25">
        <w:rPr>
          <w:rFonts w:cs="Times New Roman"/>
          <w:bCs/>
          <w:color w:val="000000" w:themeColor="text1"/>
          <w:lang w:val="id-ID"/>
        </w:rPr>
        <w:t xml:space="preserve"> </w:t>
      </w:r>
      <w:r w:rsidRPr="00B12A25">
        <w:rPr>
          <w:rFonts w:cs="Times New Roman"/>
          <w:bCs/>
          <w:color w:val="000000" w:themeColor="text1"/>
          <w:lang w:val="id-ID"/>
        </w:rPr>
        <w:t>dikurangi</w:t>
      </w:r>
      <w:r w:rsidR="00432A57" w:rsidRPr="00B12A25">
        <w:rPr>
          <w:rFonts w:cs="Times New Roman"/>
          <w:bCs/>
          <w:color w:val="000000" w:themeColor="text1"/>
          <w:lang w:val="id-ID"/>
        </w:rPr>
        <w:t xml:space="preserve"> </w:t>
      </w:r>
      <w:r w:rsidRPr="00B12A25">
        <w:rPr>
          <w:rFonts w:cs="Times New Roman"/>
          <w:bCs/>
          <w:color w:val="000000" w:themeColor="text1"/>
          <w:lang w:val="id-ID"/>
        </w:rPr>
        <w:t>jumlah printer yang masih disewa.</w:t>
      </w:r>
    </w:p>
    <w:p w14:paraId="39647AB7" w14:textId="77777777" w:rsidR="006476D6" w:rsidRPr="00B12A25" w:rsidRDefault="00877A34" w:rsidP="006476D6">
      <w:pPr>
        <w:pStyle w:val="ListParagraph"/>
        <w:numPr>
          <w:ilvl w:val="1"/>
          <w:numId w:val="5"/>
        </w:numPr>
        <w:spacing w:line="276" w:lineRule="auto"/>
        <w:ind w:left="993" w:hanging="426"/>
        <w:jc w:val="both"/>
        <w:rPr>
          <w:rFonts w:cs="Times New Roman"/>
          <w:bCs/>
          <w:color w:val="000000" w:themeColor="text1"/>
          <w:lang w:val="id-ID"/>
        </w:rPr>
      </w:pPr>
      <w:r w:rsidRPr="00B12A25">
        <w:rPr>
          <w:rFonts w:cs="Times New Roman"/>
          <w:bCs/>
          <w:color w:val="000000" w:themeColor="text1"/>
          <w:lang w:val="id-ID"/>
        </w:rPr>
        <w:t>Apabila</w:t>
      </w:r>
      <w:r w:rsidR="006476D6" w:rsidRPr="00B12A25">
        <w:rPr>
          <w:rFonts w:cs="Times New Roman"/>
          <w:bCs/>
          <w:color w:val="000000" w:themeColor="text1"/>
          <w:lang w:val="id-ID"/>
        </w:rPr>
        <w:t xml:space="preserve"> jumlah printer yang masih disewa/disewakan minimal 10 unit, maka tidak ada denda.</w:t>
      </w:r>
    </w:p>
    <w:p w14:paraId="5EC49073" w14:textId="77777777" w:rsidR="007D678C" w:rsidRPr="00B12A25" w:rsidRDefault="007D678C" w:rsidP="00AC746E">
      <w:pPr>
        <w:pStyle w:val="ListParagraph"/>
        <w:numPr>
          <w:ilvl w:val="0"/>
          <w:numId w:val="8"/>
        </w:numPr>
        <w:spacing w:line="276" w:lineRule="auto"/>
        <w:ind w:left="567" w:hanging="567"/>
        <w:jc w:val="both"/>
        <w:rPr>
          <w:rFonts w:cs="Times New Roman"/>
          <w:bCs/>
          <w:color w:val="000000" w:themeColor="text1"/>
          <w:lang w:val="id-ID"/>
        </w:rPr>
      </w:pPr>
      <w:r w:rsidRPr="00B12A25">
        <w:rPr>
          <w:rFonts w:cs="Times New Roman"/>
          <w:bCs/>
          <w:color w:val="000000" w:themeColor="text1"/>
          <w:lang w:val="id-ID"/>
        </w:rPr>
        <w:t xml:space="preserve">Apabila </w:t>
      </w:r>
      <w:r w:rsidRPr="00B12A25">
        <w:rPr>
          <w:rFonts w:cs="Times New Roman"/>
          <w:b/>
          <w:bCs/>
          <w:color w:val="000000" w:themeColor="text1"/>
          <w:lang w:val="id-ID"/>
        </w:rPr>
        <w:t>Pihak Pertama</w:t>
      </w:r>
      <w:r w:rsidRPr="00B12A25">
        <w:rPr>
          <w:rFonts w:cs="Times New Roman"/>
          <w:bCs/>
          <w:color w:val="000000" w:themeColor="text1"/>
          <w:lang w:val="id-ID"/>
        </w:rPr>
        <w:t xml:space="preserve"> melakukan salah satu hal yang diuraikan dalam Pasal 2 ayat 3, maka perjanjian ini batal dengan sendirinya dan </w:t>
      </w:r>
      <w:r w:rsidRPr="00B12A25">
        <w:rPr>
          <w:rFonts w:cs="Times New Roman"/>
          <w:b/>
          <w:bCs/>
          <w:color w:val="000000" w:themeColor="text1"/>
          <w:lang w:val="id-ID"/>
        </w:rPr>
        <w:t>Pihak Kedua</w:t>
      </w:r>
      <w:r w:rsidRPr="00B12A25">
        <w:rPr>
          <w:rFonts w:cs="Times New Roman"/>
          <w:bCs/>
          <w:color w:val="000000" w:themeColor="text1"/>
          <w:lang w:val="id-ID"/>
        </w:rPr>
        <w:t xml:space="preserve"> berhak menarik kembali objek dari </w:t>
      </w:r>
      <w:r w:rsidRPr="00B12A25">
        <w:rPr>
          <w:rFonts w:cs="Times New Roman"/>
          <w:b/>
          <w:bCs/>
          <w:color w:val="000000" w:themeColor="text1"/>
          <w:lang w:val="id-ID"/>
        </w:rPr>
        <w:t>Pihak Pertama</w:t>
      </w:r>
      <w:r w:rsidRPr="00B12A25">
        <w:rPr>
          <w:rFonts w:cs="Times New Roman"/>
          <w:bCs/>
          <w:color w:val="000000" w:themeColor="text1"/>
          <w:lang w:val="id-ID"/>
        </w:rPr>
        <w:t xml:space="preserve"> dan </w:t>
      </w:r>
      <w:r w:rsidRPr="00B12A25">
        <w:rPr>
          <w:rFonts w:cs="Times New Roman"/>
          <w:b/>
          <w:bCs/>
          <w:color w:val="000000" w:themeColor="text1"/>
          <w:lang w:val="id-ID"/>
        </w:rPr>
        <w:t>Pihak Pertama</w:t>
      </w:r>
      <w:r w:rsidRPr="00B12A25">
        <w:rPr>
          <w:rFonts w:cs="Times New Roman"/>
          <w:bCs/>
          <w:color w:val="000000" w:themeColor="text1"/>
          <w:lang w:val="id-ID"/>
        </w:rPr>
        <w:t xml:space="preserve"> wajib membayar ganti kerugian kepada </w:t>
      </w:r>
      <w:r w:rsidRPr="00B12A25">
        <w:rPr>
          <w:rFonts w:cs="Times New Roman"/>
          <w:b/>
          <w:bCs/>
          <w:color w:val="000000" w:themeColor="text1"/>
          <w:lang w:val="id-ID"/>
        </w:rPr>
        <w:t>Pihak Kedua</w:t>
      </w:r>
      <w:r w:rsidRPr="00B12A25">
        <w:rPr>
          <w:rFonts w:cs="Times New Roman"/>
          <w:bCs/>
          <w:color w:val="000000" w:themeColor="text1"/>
          <w:lang w:val="id-ID"/>
        </w:rPr>
        <w:t xml:space="preserve"> berdasarkan nilai kerugian yang diderita oleh </w:t>
      </w:r>
      <w:r w:rsidRPr="00B12A25">
        <w:rPr>
          <w:rFonts w:cs="Times New Roman"/>
          <w:b/>
          <w:bCs/>
          <w:color w:val="000000" w:themeColor="text1"/>
          <w:lang w:val="id-ID"/>
        </w:rPr>
        <w:t>Pihak Kedua</w:t>
      </w:r>
      <w:r w:rsidRPr="00B12A25">
        <w:rPr>
          <w:rFonts w:cs="Times New Roman"/>
          <w:bCs/>
          <w:color w:val="000000" w:themeColor="text1"/>
          <w:lang w:val="id-ID"/>
        </w:rPr>
        <w:t xml:space="preserve"> dan biaya pengakhiran perjanjian nilai abonemen bulanan dikalikan sisa bulan masa sewa minimum yang dijalani </w:t>
      </w:r>
      <w:r w:rsidR="00FD36DA" w:rsidRPr="00B12A25">
        <w:rPr>
          <w:rFonts w:cs="Times New Roman"/>
          <w:bCs/>
          <w:color w:val="000000" w:themeColor="text1"/>
          <w:lang w:val="id-ID"/>
        </w:rPr>
        <w:t xml:space="preserve">(biaya pengakhiran perjanjian) </w:t>
      </w:r>
      <w:r w:rsidRPr="00B12A25">
        <w:rPr>
          <w:rFonts w:cs="Times New Roman"/>
          <w:bCs/>
          <w:color w:val="000000" w:themeColor="text1"/>
          <w:lang w:val="id-ID"/>
        </w:rPr>
        <w:t xml:space="preserve">serta </w:t>
      </w:r>
      <w:r w:rsidRPr="00B12A25">
        <w:rPr>
          <w:rFonts w:cs="Times New Roman"/>
          <w:b/>
          <w:bCs/>
          <w:color w:val="000000" w:themeColor="text1"/>
          <w:lang w:val="id-ID"/>
        </w:rPr>
        <w:t>Pihak Pertama</w:t>
      </w:r>
      <w:r w:rsidRPr="00B12A25">
        <w:rPr>
          <w:rFonts w:cs="Times New Roman"/>
          <w:bCs/>
          <w:color w:val="000000" w:themeColor="text1"/>
          <w:lang w:val="id-ID"/>
        </w:rPr>
        <w:t xml:space="preserve"> tetap berkewajiban untuk melunasi seluruh sisa pembayaran yang masih terhutang kepada </w:t>
      </w:r>
      <w:r w:rsidRPr="00B12A25">
        <w:rPr>
          <w:rFonts w:cs="Times New Roman"/>
          <w:b/>
          <w:bCs/>
          <w:color w:val="000000" w:themeColor="text1"/>
          <w:lang w:val="id-ID"/>
        </w:rPr>
        <w:t>Pihak Kedua</w:t>
      </w:r>
      <w:r w:rsidRPr="00B12A25">
        <w:rPr>
          <w:rFonts w:cs="Times New Roman"/>
          <w:bCs/>
          <w:color w:val="000000" w:themeColor="text1"/>
          <w:lang w:val="id-ID"/>
        </w:rPr>
        <w:t>.</w:t>
      </w:r>
    </w:p>
    <w:p w14:paraId="35E6810B" w14:textId="77777777" w:rsidR="00FD36DA" w:rsidRPr="00B12A25" w:rsidRDefault="00FD36DA" w:rsidP="00AC746E">
      <w:pPr>
        <w:pStyle w:val="ListParagraph"/>
        <w:numPr>
          <w:ilvl w:val="0"/>
          <w:numId w:val="8"/>
        </w:numPr>
        <w:spacing w:line="276" w:lineRule="auto"/>
        <w:ind w:left="567" w:hanging="567"/>
        <w:jc w:val="both"/>
        <w:rPr>
          <w:rFonts w:cs="Times New Roman"/>
          <w:bCs/>
          <w:color w:val="000000" w:themeColor="text1"/>
          <w:lang w:val="id-ID"/>
        </w:rPr>
      </w:pPr>
      <w:r w:rsidRPr="00B12A25">
        <w:rPr>
          <w:rFonts w:cs="Times New Roman"/>
          <w:bCs/>
          <w:color w:val="000000" w:themeColor="text1"/>
          <w:lang w:val="id-ID"/>
        </w:rPr>
        <w:t xml:space="preserve">Apabila </w:t>
      </w:r>
      <w:r w:rsidRPr="00B12A25">
        <w:rPr>
          <w:rFonts w:cs="Times New Roman"/>
          <w:b/>
          <w:bCs/>
          <w:color w:val="000000" w:themeColor="text1"/>
          <w:lang w:val="id-ID"/>
        </w:rPr>
        <w:t>Pihak Pertama</w:t>
      </w:r>
      <w:r w:rsidRPr="00B12A25">
        <w:rPr>
          <w:rFonts w:cs="Times New Roman"/>
          <w:bCs/>
          <w:color w:val="000000" w:themeColor="text1"/>
          <w:lang w:val="id-ID"/>
        </w:rPr>
        <w:t xml:space="preserve"> lalai melakukan pembayaran kepada </w:t>
      </w:r>
      <w:r w:rsidRPr="00B12A25">
        <w:rPr>
          <w:rFonts w:cs="Times New Roman"/>
          <w:b/>
          <w:bCs/>
          <w:color w:val="000000" w:themeColor="text1"/>
          <w:lang w:val="id-ID"/>
        </w:rPr>
        <w:t>Pihak Kedua</w:t>
      </w:r>
      <w:r w:rsidRPr="00B12A25">
        <w:rPr>
          <w:rFonts w:cs="Times New Roman"/>
          <w:bCs/>
          <w:color w:val="000000" w:themeColor="text1"/>
          <w:lang w:val="id-ID"/>
        </w:rPr>
        <w:t xml:space="preserve">, maka </w:t>
      </w:r>
      <w:r w:rsidRPr="00B12A25">
        <w:rPr>
          <w:rFonts w:cs="Times New Roman"/>
          <w:b/>
          <w:bCs/>
          <w:color w:val="000000" w:themeColor="text1"/>
          <w:lang w:val="id-ID"/>
        </w:rPr>
        <w:t>Pihak Kedua</w:t>
      </w:r>
      <w:r w:rsidRPr="00B12A25">
        <w:rPr>
          <w:rFonts w:cs="Times New Roman"/>
          <w:bCs/>
          <w:color w:val="000000" w:themeColor="text1"/>
          <w:lang w:val="id-ID"/>
        </w:rPr>
        <w:t xml:space="preserve"> berhak melakukan hal-hal sebagai berikut:</w:t>
      </w:r>
    </w:p>
    <w:p w14:paraId="66F140BC" w14:textId="77777777" w:rsidR="00FD36DA" w:rsidRPr="00B12A25" w:rsidRDefault="00FD36DA" w:rsidP="00FD36DA">
      <w:pPr>
        <w:pStyle w:val="ListParagraph"/>
        <w:numPr>
          <w:ilvl w:val="7"/>
          <w:numId w:val="5"/>
        </w:numPr>
        <w:spacing w:line="276" w:lineRule="auto"/>
        <w:ind w:left="993" w:hanging="426"/>
        <w:jc w:val="both"/>
        <w:rPr>
          <w:rFonts w:cs="Times New Roman"/>
          <w:bCs/>
          <w:color w:val="000000" w:themeColor="text1"/>
          <w:lang w:val="id-ID"/>
        </w:rPr>
      </w:pPr>
      <w:r w:rsidRPr="00B12A25">
        <w:rPr>
          <w:rFonts w:cs="Times New Roman"/>
          <w:bCs/>
          <w:color w:val="000000" w:themeColor="text1"/>
          <w:lang w:val="id-ID"/>
        </w:rPr>
        <w:t xml:space="preserve">Untuk menunda atau menghentikan pengiriman bahan habis pakai (comsumable) dan/atau pemberian pelayanan servis/perbaikan atas objek sampai </w:t>
      </w:r>
      <w:r w:rsidRPr="00B12A25">
        <w:rPr>
          <w:rFonts w:cs="Times New Roman"/>
          <w:b/>
          <w:bCs/>
          <w:color w:val="000000" w:themeColor="text1"/>
          <w:lang w:val="id-ID"/>
        </w:rPr>
        <w:t>Pihak Pertama</w:t>
      </w:r>
      <w:r w:rsidRPr="00B12A25">
        <w:rPr>
          <w:rFonts w:cs="Times New Roman"/>
          <w:bCs/>
          <w:color w:val="000000" w:themeColor="text1"/>
          <w:lang w:val="id-ID"/>
        </w:rPr>
        <w:t xml:space="preserve"> melunasi pembayaran tagiahan </w:t>
      </w:r>
      <w:r w:rsidRPr="00B12A25">
        <w:rPr>
          <w:rFonts w:cs="Times New Roman"/>
          <w:b/>
          <w:bCs/>
          <w:color w:val="000000" w:themeColor="text1"/>
          <w:lang w:val="id-ID"/>
        </w:rPr>
        <w:t>Pihak Kedua</w:t>
      </w:r>
      <w:r w:rsidRPr="00B12A25">
        <w:rPr>
          <w:rFonts w:cs="Times New Roman"/>
          <w:bCs/>
          <w:color w:val="000000" w:themeColor="text1"/>
          <w:lang w:val="id-ID"/>
        </w:rPr>
        <w:t>, dan/atau</w:t>
      </w:r>
    </w:p>
    <w:p w14:paraId="504D5FE9" w14:textId="77777777" w:rsidR="00FD36DA" w:rsidRPr="00B12A25" w:rsidRDefault="00FD36DA" w:rsidP="00FD36DA">
      <w:pPr>
        <w:pStyle w:val="ListParagraph"/>
        <w:numPr>
          <w:ilvl w:val="7"/>
          <w:numId w:val="5"/>
        </w:numPr>
        <w:spacing w:line="276" w:lineRule="auto"/>
        <w:ind w:left="993" w:hanging="426"/>
        <w:jc w:val="both"/>
        <w:rPr>
          <w:rFonts w:cs="Times New Roman"/>
          <w:bCs/>
          <w:color w:val="000000" w:themeColor="text1"/>
          <w:lang w:val="id-ID"/>
        </w:rPr>
      </w:pPr>
      <w:r w:rsidRPr="00B12A25">
        <w:rPr>
          <w:rFonts w:cs="Times New Roman"/>
          <w:bCs/>
          <w:color w:val="000000" w:themeColor="text1"/>
          <w:lang w:val="id-ID"/>
        </w:rPr>
        <w:t xml:space="preserve">Menarik kembali objek dari </w:t>
      </w:r>
      <w:r w:rsidRPr="00B12A25">
        <w:rPr>
          <w:rFonts w:cs="Times New Roman"/>
          <w:b/>
          <w:bCs/>
          <w:color w:val="000000" w:themeColor="text1"/>
          <w:lang w:val="id-ID"/>
        </w:rPr>
        <w:t>Pihak Pertama</w:t>
      </w:r>
      <w:r w:rsidRPr="00B12A25">
        <w:rPr>
          <w:rFonts w:cs="Times New Roman"/>
          <w:bCs/>
          <w:color w:val="000000" w:themeColor="text1"/>
          <w:lang w:val="id-ID"/>
        </w:rPr>
        <w:t xml:space="preserve">. Dalam hal demikian </w:t>
      </w:r>
      <w:r w:rsidRPr="00B12A25">
        <w:rPr>
          <w:rFonts w:cs="Times New Roman"/>
          <w:b/>
          <w:bCs/>
          <w:color w:val="000000" w:themeColor="text1"/>
          <w:lang w:val="id-ID"/>
        </w:rPr>
        <w:t>Pihak Pertama</w:t>
      </w:r>
      <w:r w:rsidRPr="00B12A25">
        <w:rPr>
          <w:rFonts w:cs="Times New Roman"/>
          <w:bCs/>
          <w:color w:val="000000" w:themeColor="text1"/>
          <w:lang w:val="id-ID"/>
        </w:rPr>
        <w:t xml:space="preserve"> tetap berkewajiban untuk melunasi sisa pembayaran yang terhutang ditambah dengan biaya pengakhiran perjanjian.</w:t>
      </w:r>
    </w:p>
    <w:p w14:paraId="436551E6" w14:textId="77777777" w:rsidR="00A03482" w:rsidRPr="00B12A25" w:rsidRDefault="00A03482" w:rsidP="00AC746E">
      <w:pPr>
        <w:pStyle w:val="ListParagraph"/>
        <w:numPr>
          <w:ilvl w:val="0"/>
          <w:numId w:val="8"/>
        </w:numPr>
        <w:spacing w:line="276" w:lineRule="auto"/>
        <w:ind w:left="567" w:hanging="567"/>
        <w:jc w:val="both"/>
        <w:rPr>
          <w:rFonts w:cs="Times New Roman"/>
          <w:b/>
          <w:bCs/>
          <w:color w:val="000000" w:themeColor="text1"/>
          <w:lang w:val="id-ID"/>
        </w:rPr>
      </w:pPr>
      <w:r w:rsidRPr="00B12A25">
        <w:rPr>
          <w:rFonts w:cs="Times New Roman"/>
          <w:bCs/>
          <w:color w:val="000000" w:themeColor="text1"/>
          <w:lang w:val="id-ID"/>
        </w:rPr>
        <w:t xml:space="preserve">Pembayaran atas denda wajib dibayarkan kepada </w:t>
      </w:r>
      <w:r w:rsidRPr="00B12A25">
        <w:rPr>
          <w:rFonts w:cs="Times New Roman"/>
          <w:b/>
          <w:bCs/>
          <w:color w:val="000000" w:themeColor="text1"/>
          <w:lang w:val="id-ID"/>
        </w:rPr>
        <w:t>Pihak Pertama</w:t>
      </w:r>
      <w:r w:rsidRPr="00B12A25">
        <w:rPr>
          <w:rFonts w:cs="Times New Roman"/>
          <w:bCs/>
          <w:color w:val="000000" w:themeColor="text1"/>
          <w:lang w:val="id-ID"/>
        </w:rPr>
        <w:t xml:space="preserve"> </w:t>
      </w:r>
      <w:r w:rsidR="007D678C" w:rsidRPr="00B12A25">
        <w:rPr>
          <w:rFonts w:cs="Times New Roman"/>
          <w:bCs/>
          <w:color w:val="000000" w:themeColor="text1"/>
          <w:lang w:val="id-ID"/>
        </w:rPr>
        <w:t xml:space="preserve">atau </w:t>
      </w:r>
      <w:r w:rsidR="007D678C" w:rsidRPr="00B12A25">
        <w:rPr>
          <w:rFonts w:cs="Times New Roman"/>
          <w:b/>
          <w:bCs/>
          <w:color w:val="000000" w:themeColor="text1"/>
          <w:lang w:val="id-ID"/>
        </w:rPr>
        <w:t>Pihak Kedua</w:t>
      </w:r>
      <w:r w:rsidR="007D678C" w:rsidRPr="00B12A25">
        <w:rPr>
          <w:rFonts w:cs="Times New Roman"/>
          <w:bCs/>
          <w:color w:val="000000" w:themeColor="text1"/>
          <w:lang w:val="id-ID"/>
        </w:rPr>
        <w:t xml:space="preserve"> </w:t>
      </w:r>
      <w:r w:rsidRPr="00B12A25">
        <w:rPr>
          <w:rFonts w:cs="Times New Roman"/>
          <w:bCs/>
          <w:color w:val="000000" w:themeColor="text1"/>
          <w:lang w:val="id-ID"/>
        </w:rPr>
        <w:t xml:space="preserve">15 (lima belas) hari setelah surat tagihan (klaim) dari </w:t>
      </w:r>
      <w:r w:rsidRPr="00B12A25">
        <w:rPr>
          <w:rFonts w:cs="Times New Roman"/>
          <w:b/>
          <w:bCs/>
          <w:color w:val="000000" w:themeColor="text1"/>
          <w:lang w:val="id-ID"/>
        </w:rPr>
        <w:t>Pihak Pertama</w:t>
      </w:r>
      <w:r w:rsidR="007D678C" w:rsidRPr="00B12A25">
        <w:rPr>
          <w:rFonts w:cs="Times New Roman"/>
          <w:b/>
          <w:bCs/>
          <w:color w:val="000000" w:themeColor="text1"/>
          <w:lang w:val="id-ID"/>
        </w:rPr>
        <w:t xml:space="preserve"> </w:t>
      </w:r>
      <w:r w:rsidR="007D678C" w:rsidRPr="00B12A25">
        <w:rPr>
          <w:rFonts w:cs="Times New Roman"/>
          <w:bCs/>
          <w:color w:val="000000" w:themeColor="text1"/>
          <w:lang w:val="id-ID"/>
        </w:rPr>
        <w:t>atau</w:t>
      </w:r>
      <w:r w:rsidR="007D678C" w:rsidRPr="00B12A25">
        <w:rPr>
          <w:rFonts w:cs="Times New Roman"/>
          <w:b/>
          <w:bCs/>
          <w:color w:val="000000" w:themeColor="text1"/>
          <w:lang w:val="id-ID"/>
        </w:rPr>
        <w:t xml:space="preserve"> Pihak Kedua</w:t>
      </w:r>
      <w:r w:rsidRPr="00B12A25">
        <w:rPr>
          <w:rFonts w:cs="Times New Roman"/>
          <w:bCs/>
          <w:color w:val="000000" w:themeColor="text1"/>
          <w:lang w:val="id-ID"/>
        </w:rPr>
        <w:t xml:space="preserve"> diterima </w:t>
      </w:r>
      <w:r w:rsidRPr="00B12A25">
        <w:rPr>
          <w:rFonts w:cs="Times New Roman"/>
          <w:b/>
          <w:bCs/>
          <w:color w:val="000000" w:themeColor="text1"/>
          <w:lang w:val="id-ID"/>
        </w:rPr>
        <w:t>Pihak Kedua</w:t>
      </w:r>
      <w:r w:rsidR="007D678C" w:rsidRPr="00B12A25">
        <w:rPr>
          <w:rFonts w:cs="Times New Roman"/>
          <w:bCs/>
          <w:color w:val="000000" w:themeColor="text1"/>
          <w:lang w:val="id-ID"/>
        </w:rPr>
        <w:t xml:space="preserve"> atau </w:t>
      </w:r>
      <w:r w:rsidR="007D678C" w:rsidRPr="00B12A25">
        <w:rPr>
          <w:rFonts w:cs="Times New Roman"/>
          <w:b/>
          <w:bCs/>
          <w:color w:val="000000" w:themeColor="text1"/>
          <w:lang w:val="id-ID"/>
        </w:rPr>
        <w:t>Pihak Pertama</w:t>
      </w:r>
      <w:r w:rsidR="007D678C" w:rsidRPr="00B12A25">
        <w:rPr>
          <w:rFonts w:cs="Times New Roman"/>
          <w:bCs/>
          <w:color w:val="000000" w:themeColor="text1"/>
          <w:lang w:val="id-ID"/>
        </w:rPr>
        <w:t>.</w:t>
      </w:r>
    </w:p>
    <w:p w14:paraId="2103BFBF" w14:textId="77777777" w:rsidR="00D31FB4" w:rsidRPr="00B12A25" w:rsidRDefault="00D31FB4" w:rsidP="006F58A0">
      <w:pPr>
        <w:pStyle w:val="Default"/>
        <w:spacing w:line="276" w:lineRule="auto"/>
        <w:jc w:val="center"/>
        <w:rPr>
          <w:b/>
          <w:bCs/>
          <w:color w:val="000000" w:themeColor="text1"/>
          <w:lang w:val="id-ID"/>
        </w:rPr>
      </w:pPr>
    </w:p>
    <w:p w14:paraId="27DFB80A" w14:textId="77777777" w:rsidR="006F58A0" w:rsidRPr="00B12A25" w:rsidRDefault="006F58A0" w:rsidP="006F58A0">
      <w:pPr>
        <w:pStyle w:val="Default"/>
        <w:spacing w:line="276" w:lineRule="auto"/>
        <w:jc w:val="center"/>
        <w:rPr>
          <w:color w:val="000000" w:themeColor="text1"/>
          <w:lang w:val="id-ID"/>
        </w:rPr>
      </w:pPr>
      <w:r w:rsidRPr="00B12A25">
        <w:rPr>
          <w:b/>
          <w:bCs/>
          <w:color w:val="000000" w:themeColor="text1"/>
          <w:lang w:val="id-ID"/>
        </w:rPr>
        <w:t>Pasal 9</w:t>
      </w:r>
    </w:p>
    <w:p w14:paraId="4CA40D35" w14:textId="77777777" w:rsidR="006F58A0" w:rsidRPr="00B12A25" w:rsidRDefault="006F58A0" w:rsidP="006F58A0">
      <w:pPr>
        <w:pStyle w:val="Default"/>
        <w:spacing w:line="276" w:lineRule="auto"/>
        <w:jc w:val="center"/>
        <w:rPr>
          <w:b/>
          <w:bCs/>
          <w:color w:val="000000" w:themeColor="text1"/>
          <w:lang w:val="id-ID"/>
        </w:rPr>
      </w:pPr>
      <w:r w:rsidRPr="00B12A25">
        <w:rPr>
          <w:b/>
          <w:bCs/>
          <w:color w:val="000000" w:themeColor="text1"/>
          <w:lang w:val="id-ID"/>
        </w:rPr>
        <w:t>Pengakhiran Perjanjian</w:t>
      </w:r>
    </w:p>
    <w:p w14:paraId="4C9B7F39" w14:textId="77777777" w:rsidR="006F58A0" w:rsidRPr="00B12A25" w:rsidRDefault="006F58A0" w:rsidP="0019471D">
      <w:pPr>
        <w:pStyle w:val="Default"/>
        <w:numPr>
          <w:ilvl w:val="0"/>
          <w:numId w:val="31"/>
        </w:numPr>
        <w:spacing w:line="276" w:lineRule="auto"/>
        <w:ind w:left="567" w:hanging="567"/>
        <w:jc w:val="both"/>
        <w:rPr>
          <w:color w:val="000000" w:themeColor="text1"/>
          <w:lang w:val="id-ID"/>
        </w:rPr>
      </w:pPr>
      <w:r w:rsidRPr="00B12A25">
        <w:rPr>
          <w:color w:val="000000" w:themeColor="text1"/>
          <w:lang w:val="id-ID"/>
        </w:rPr>
        <w:t>Perjanjian ini dapat berakhir dikarenakan sebagai berikut:</w:t>
      </w:r>
    </w:p>
    <w:p w14:paraId="046C86CD" w14:textId="77777777" w:rsidR="006F58A0" w:rsidRPr="00B12A25" w:rsidRDefault="006F58A0" w:rsidP="0019471D">
      <w:pPr>
        <w:pStyle w:val="Default"/>
        <w:numPr>
          <w:ilvl w:val="0"/>
          <w:numId w:val="32"/>
        </w:numPr>
        <w:spacing w:line="276" w:lineRule="auto"/>
        <w:ind w:left="993" w:hanging="426"/>
        <w:jc w:val="both"/>
        <w:rPr>
          <w:color w:val="000000" w:themeColor="text1"/>
          <w:lang w:val="id-ID"/>
        </w:rPr>
      </w:pPr>
      <w:r w:rsidRPr="00B12A25">
        <w:rPr>
          <w:b/>
          <w:color w:val="000000" w:themeColor="text1"/>
          <w:lang w:val="id-ID"/>
        </w:rPr>
        <w:t>Para Pihak</w:t>
      </w:r>
      <w:r w:rsidRPr="00B12A25">
        <w:rPr>
          <w:color w:val="000000" w:themeColor="text1"/>
          <w:lang w:val="id-ID"/>
        </w:rPr>
        <w:t xml:space="preserve"> sepakat untuk mengakhiri</w:t>
      </w:r>
    </w:p>
    <w:p w14:paraId="527C18D3" w14:textId="77777777" w:rsidR="006F58A0" w:rsidRPr="00B12A25" w:rsidRDefault="006F58A0" w:rsidP="0019471D">
      <w:pPr>
        <w:pStyle w:val="Default"/>
        <w:numPr>
          <w:ilvl w:val="0"/>
          <w:numId w:val="32"/>
        </w:numPr>
        <w:spacing w:line="276" w:lineRule="auto"/>
        <w:ind w:left="993" w:hanging="426"/>
        <w:jc w:val="both"/>
        <w:rPr>
          <w:color w:val="000000" w:themeColor="text1"/>
          <w:lang w:val="id-ID"/>
        </w:rPr>
      </w:pPr>
      <w:r w:rsidRPr="00B12A25">
        <w:rPr>
          <w:color w:val="000000" w:themeColor="text1"/>
          <w:lang w:val="id-ID"/>
        </w:rPr>
        <w:t>Periode perjanjian telah berakhir</w:t>
      </w:r>
    </w:p>
    <w:p w14:paraId="7DD132E3" w14:textId="77777777" w:rsidR="006F58A0" w:rsidRPr="00B12A25" w:rsidRDefault="006F58A0" w:rsidP="0019471D">
      <w:pPr>
        <w:pStyle w:val="Default"/>
        <w:numPr>
          <w:ilvl w:val="0"/>
          <w:numId w:val="32"/>
        </w:numPr>
        <w:spacing w:line="276" w:lineRule="auto"/>
        <w:ind w:left="993" w:hanging="426"/>
        <w:jc w:val="both"/>
        <w:rPr>
          <w:color w:val="000000" w:themeColor="text1"/>
          <w:lang w:val="id-ID"/>
        </w:rPr>
      </w:pPr>
      <w:r w:rsidRPr="00B12A25">
        <w:rPr>
          <w:color w:val="000000" w:themeColor="text1"/>
          <w:lang w:val="id-ID"/>
        </w:rPr>
        <w:t xml:space="preserve">Salah satu </w:t>
      </w:r>
      <w:r w:rsidRPr="00B12A25">
        <w:rPr>
          <w:b/>
          <w:color w:val="000000" w:themeColor="text1"/>
          <w:lang w:val="id-ID"/>
        </w:rPr>
        <w:t>Pihak</w:t>
      </w:r>
      <w:r w:rsidRPr="00B12A25">
        <w:rPr>
          <w:color w:val="000000" w:themeColor="text1"/>
          <w:lang w:val="id-ID"/>
        </w:rPr>
        <w:t xml:space="preserve"> cidera janji</w:t>
      </w:r>
    </w:p>
    <w:p w14:paraId="5D9A1F4E" w14:textId="77777777" w:rsidR="006F58A0" w:rsidRPr="00B12A25" w:rsidRDefault="006F58A0" w:rsidP="0019471D">
      <w:pPr>
        <w:pStyle w:val="Default"/>
        <w:numPr>
          <w:ilvl w:val="0"/>
          <w:numId w:val="32"/>
        </w:numPr>
        <w:spacing w:line="276" w:lineRule="auto"/>
        <w:ind w:left="993" w:hanging="426"/>
        <w:jc w:val="both"/>
        <w:rPr>
          <w:color w:val="000000" w:themeColor="text1"/>
          <w:lang w:val="id-ID"/>
        </w:rPr>
      </w:pPr>
      <w:r w:rsidRPr="00B12A25">
        <w:rPr>
          <w:color w:val="000000" w:themeColor="text1"/>
          <w:lang w:val="id-ID"/>
        </w:rPr>
        <w:t>Dengan putusan pengadilan</w:t>
      </w:r>
    </w:p>
    <w:p w14:paraId="7CAFE274" w14:textId="77777777" w:rsidR="006F58A0" w:rsidRPr="00B12A25" w:rsidRDefault="006F58A0" w:rsidP="0019471D">
      <w:pPr>
        <w:pStyle w:val="Default"/>
        <w:numPr>
          <w:ilvl w:val="0"/>
          <w:numId w:val="32"/>
        </w:numPr>
        <w:spacing w:line="276" w:lineRule="auto"/>
        <w:ind w:left="993" w:hanging="426"/>
        <w:jc w:val="both"/>
        <w:rPr>
          <w:color w:val="000000" w:themeColor="text1"/>
          <w:lang w:val="id-ID"/>
        </w:rPr>
      </w:pPr>
      <w:r w:rsidRPr="00B12A25">
        <w:rPr>
          <w:color w:val="000000" w:themeColor="text1"/>
          <w:lang w:val="id-ID"/>
        </w:rPr>
        <w:t xml:space="preserve">Salah satu </w:t>
      </w:r>
      <w:r w:rsidRPr="00B12A25">
        <w:rPr>
          <w:b/>
          <w:color w:val="000000" w:themeColor="text1"/>
          <w:lang w:val="id-ID"/>
        </w:rPr>
        <w:t>Pihak</w:t>
      </w:r>
      <w:r w:rsidRPr="00B12A25">
        <w:rPr>
          <w:color w:val="000000" w:themeColor="text1"/>
          <w:lang w:val="id-ID"/>
        </w:rPr>
        <w:t xml:space="preserve"> meninggal atau dinyatakan bangkrut/pailit</w:t>
      </w:r>
    </w:p>
    <w:p w14:paraId="028F644C" w14:textId="77777777" w:rsidR="006F58A0" w:rsidRPr="00B12A25" w:rsidRDefault="0019471D" w:rsidP="0019471D">
      <w:pPr>
        <w:pStyle w:val="Default"/>
        <w:numPr>
          <w:ilvl w:val="0"/>
          <w:numId w:val="31"/>
        </w:numPr>
        <w:spacing w:line="276" w:lineRule="auto"/>
        <w:ind w:left="567" w:hanging="567"/>
        <w:jc w:val="both"/>
        <w:rPr>
          <w:color w:val="000000" w:themeColor="text1"/>
          <w:lang w:val="id-ID"/>
        </w:rPr>
      </w:pPr>
      <w:r w:rsidRPr="00B12A25">
        <w:rPr>
          <w:color w:val="000000" w:themeColor="text1"/>
          <w:lang w:val="id-ID"/>
        </w:rPr>
        <w:t xml:space="preserve">Dalam hal salah satu </w:t>
      </w:r>
      <w:r w:rsidRPr="00B12A25">
        <w:rPr>
          <w:b/>
          <w:color w:val="000000" w:themeColor="text1"/>
          <w:lang w:val="id-ID"/>
        </w:rPr>
        <w:t>Pihak</w:t>
      </w:r>
      <w:r w:rsidRPr="00B12A25">
        <w:rPr>
          <w:color w:val="000000" w:themeColor="text1"/>
          <w:lang w:val="id-ID"/>
        </w:rPr>
        <w:t xml:space="preserve"> dinyatakan pailit oleh keputusan pengadilan atau dibubarkan/dilikuidasi atas keputusan rapat umum pemegang saham dari </w:t>
      </w:r>
      <w:r w:rsidRPr="00B12A25">
        <w:rPr>
          <w:b/>
          <w:color w:val="000000" w:themeColor="text1"/>
          <w:lang w:val="id-ID"/>
        </w:rPr>
        <w:t>Pihak</w:t>
      </w:r>
      <w:r w:rsidRPr="00B12A25">
        <w:rPr>
          <w:color w:val="000000" w:themeColor="text1"/>
          <w:lang w:val="id-ID"/>
        </w:rPr>
        <w:t xml:space="preserve"> yang bersangkutan, maka </w:t>
      </w:r>
      <w:r w:rsidRPr="00B12A25">
        <w:rPr>
          <w:b/>
          <w:color w:val="000000" w:themeColor="text1"/>
          <w:lang w:val="id-ID"/>
        </w:rPr>
        <w:t>Pihak</w:t>
      </w:r>
      <w:r w:rsidRPr="00B12A25">
        <w:rPr>
          <w:color w:val="000000" w:themeColor="text1"/>
          <w:lang w:val="id-ID"/>
        </w:rPr>
        <w:t xml:space="preserve"> lainnya berhak untuk mengakhiri perjanjian ini dengan memberitahukan hal tersebut kepada </w:t>
      </w:r>
      <w:r w:rsidRPr="00B12A25">
        <w:rPr>
          <w:b/>
          <w:color w:val="000000" w:themeColor="text1"/>
          <w:lang w:val="id-ID"/>
        </w:rPr>
        <w:t>Pihak</w:t>
      </w:r>
      <w:r w:rsidRPr="00B12A25">
        <w:rPr>
          <w:color w:val="000000" w:themeColor="text1"/>
          <w:lang w:val="id-ID"/>
        </w:rPr>
        <w:t xml:space="preserve"> yang dinyatakan pailit atau dibubarkan/dilikuidasi tersebut secara tertulis 30 (tiga puluh) hari sebelum tanggal pengakhiran perjanjian ini.</w:t>
      </w:r>
    </w:p>
    <w:p w14:paraId="5207574E" w14:textId="77777777" w:rsidR="006F58A0" w:rsidRPr="00B12A25" w:rsidRDefault="006F58A0" w:rsidP="00AC746E">
      <w:pPr>
        <w:pStyle w:val="Default"/>
        <w:spacing w:line="276" w:lineRule="auto"/>
        <w:jc w:val="center"/>
        <w:rPr>
          <w:b/>
          <w:bCs/>
          <w:color w:val="000000" w:themeColor="text1"/>
          <w:lang w:val="id-ID"/>
        </w:rPr>
      </w:pPr>
    </w:p>
    <w:p w14:paraId="7EAD1ECE" w14:textId="77777777" w:rsidR="00176442" w:rsidRPr="00B12A25" w:rsidRDefault="006F58A0" w:rsidP="00AC746E">
      <w:pPr>
        <w:pStyle w:val="Default"/>
        <w:spacing w:line="276" w:lineRule="auto"/>
        <w:jc w:val="center"/>
        <w:rPr>
          <w:color w:val="000000" w:themeColor="text1"/>
          <w:lang w:val="id-ID"/>
        </w:rPr>
      </w:pPr>
      <w:r w:rsidRPr="00B12A25">
        <w:rPr>
          <w:b/>
          <w:bCs/>
          <w:color w:val="000000" w:themeColor="text1"/>
          <w:lang w:val="id-ID"/>
        </w:rPr>
        <w:t>Pasal 10</w:t>
      </w:r>
    </w:p>
    <w:p w14:paraId="5283C304" w14:textId="77777777" w:rsidR="00176442" w:rsidRPr="00B12A25" w:rsidRDefault="00365B6E" w:rsidP="00AC746E">
      <w:pPr>
        <w:pStyle w:val="Default"/>
        <w:spacing w:line="276" w:lineRule="auto"/>
        <w:jc w:val="center"/>
        <w:rPr>
          <w:color w:val="000000" w:themeColor="text1"/>
          <w:lang w:val="id-ID"/>
        </w:rPr>
      </w:pPr>
      <w:r w:rsidRPr="00B12A25">
        <w:rPr>
          <w:b/>
          <w:bCs/>
          <w:color w:val="000000" w:themeColor="text1"/>
          <w:lang w:val="id-ID"/>
        </w:rPr>
        <w:t>Force Majeure</w:t>
      </w:r>
    </w:p>
    <w:p w14:paraId="23DD45CC" w14:textId="77777777" w:rsidR="00365B6E" w:rsidRPr="00B12A25" w:rsidRDefault="00365B6E" w:rsidP="00365B6E">
      <w:pPr>
        <w:pStyle w:val="ListParagraph"/>
        <w:numPr>
          <w:ilvl w:val="0"/>
          <w:numId w:val="29"/>
        </w:numPr>
        <w:tabs>
          <w:tab w:val="left" w:pos="360"/>
        </w:tabs>
        <w:suppressAutoHyphens w:val="0"/>
        <w:spacing w:line="276" w:lineRule="auto"/>
        <w:ind w:left="360"/>
        <w:contextualSpacing/>
        <w:jc w:val="both"/>
        <w:rPr>
          <w:rFonts w:cs="Times New Roman"/>
          <w:lang w:val="id-ID"/>
        </w:rPr>
      </w:pPr>
      <w:r w:rsidRPr="00B12A25">
        <w:rPr>
          <w:rFonts w:cs="Times New Roman"/>
          <w:b/>
          <w:lang w:val="id-ID"/>
        </w:rPr>
        <w:t>Para Pihak</w:t>
      </w:r>
      <w:r w:rsidRPr="00B12A25">
        <w:rPr>
          <w:rFonts w:cs="Times New Roman"/>
          <w:lang w:val="id-ID"/>
        </w:rPr>
        <w:t xml:space="preserve"> tidak bertanggung jawab atas segala kerugian yang timbul diakibatkan oleh hal-hal diluar kemampuan yang menyebakan terjadinya force majeure.</w:t>
      </w:r>
    </w:p>
    <w:p w14:paraId="7ACB78AD" w14:textId="77777777" w:rsidR="00365B6E" w:rsidRPr="00B12A25" w:rsidRDefault="00365B6E" w:rsidP="00365B6E">
      <w:pPr>
        <w:pStyle w:val="ListParagraph"/>
        <w:numPr>
          <w:ilvl w:val="0"/>
          <w:numId w:val="29"/>
        </w:numPr>
        <w:suppressAutoHyphens w:val="0"/>
        <w:spacing w:line="276" w:lineRule="auto"/>
        <w:ind w:left="360"/>
        <w:contextualSpacing/>
        <w:jc w:val="both"/>
        <w:rPr>
          <w:rFonts w:cs="Times New Roman"/>
          <w:lang w:val="id-ID"/>
        </w:rPr>
      </w:pPr>
      <w:r w:rsidRPr="00B12A25">
        <w:rPr>
          <w:rFonts w:cs="Times New Roman"/>
          <w:lang w:val="id-ID"/>
        </w:rPr>
        <w:t xml:space="preserve">Kondisi yang diterima sebagai force majeure oleh </w:t>
      </w:r>
      <w:r w:rsidRPr="00B12A25">
        <w:rPr>
          <w:rFonts w:cs="Times New Roman"/>
          <w:b/>
          <w:lang w:val="id-ID"/>
        </w:rPr>
        <w:t>Para Pihak</w:t>
      </w:r>
      <w:r w:rsidRPr="00B12A25">
        <w:rPr>
          <w:rFonts w:cs="Times New Roman"/>
          <w:lang w:val="id-ID"/>
        </w:rPr>
        <w:t xml:space="preserve"> adalah kehendak Tuhan, perang, huru-hara, sabotase, terosisme, aturan atau penutupan oleh pemerintah, bencana alam, cuaca, badai topan, pemogokan atau masalah ketenagakerjaan lainnya, kebakaran, pembakaran dan permasalahan lain yang bukan karna kelalaian </w:t>
      </w:r>
      <w:r w:rsidRPr="00B12A25">
        <w:rPr>
          <w:rFonts w:cs="Times New Roman"/>
          <w:b/>
          <w:lang w:val="id-ID"/>
        </w:rPr>
        <w:t>Para Pihak</w:t>
      </w:r>
      <w:r w:rsidRPr="00B12A25">
        <w:rPr>
          <w:rFonts w:cs="Times New Roman"/>
          <w:lang w:val="id-ID"/>
        </w:rPr>
        <w:t>.</w:t>
      </w:r>
    </w:p>
    <w:p w14:paraId="6AE16F52" w14:textId="77777777" w:rsidR="00365B6E" w:rsidRPr="00B12A25" w:rsidRDefault="00365B6E" w:rsidP="00365B6E">
      <w:pPr>
        <w:pStyle w:val="ListParagraph"/>
        <w:numPr>
          <w:ilvl w:val="0"/>
          <w:numId w:val="29"/>
        </w:numPr>
        <w:suppressAutoHyphens w:val="0"/>
        <w:spacing w:line="276" w:lineRule="auto"/>
        <w:ind w:left="360"/>
        <w:contextualSpacing/>
        <w:jc w:val="both"/>
        <w:rPr>
          <w:rFonts w:cs="Times New Roman"/>
          <w:lang w:val="id-ID"/>
        </w:rPr>
      </w:pPr>
      <w:r w:rsidRPr="00B12A25">
        <w:rPr>
          <w:rFonts w:cs="Times New Roman"/>
          <w:lang w:val="id-ID"/>
        </w:rPr>
        <w:t>Pemberitahuan keadaaan force majeure dibuat tertulis dan disertai bukti dengan maksimal dalam waktu 7 (tuju</w:t>
      </w:r>
      <w:r w:rsidRPr="00B12A25">
        <w:rPr>
          <w:rFonts w:cs="Times New Roman"/>
        </w:rPr>
        <w:t>h</w:t>
      </w:r>
      <w:r w:rsidRPr="00B12A25">
        <w:rPr>
          <w:rFonts w:cs="Times New Roman"/>
          <w:lang w:val="id-ID"/>
        </w:rPr>
        <w:t>) hari dari tanggal kejadian</w:t>
      </w:r>
      <w:r w:rsidRPr="00B12A25">
        <w:rPr>
          <w:rFonts w:cs="Times New Roman"/>
        </w:rPr>
        <w:t>;</w:t>
      </w:r>
    </w:p>
    <w:p w14:paraId="65787AF9" w14:textId="77777777" w:rsidR="00AC58E9" w:rsidRPr="005171F3" w:rsidRDefault="00365B6E" w:rsidP="00AC746E">
      <w:pPr>
        <w:pStyle w:val="ListParagraph"/>
        <w:numPr>
          <w:ilvl w:val="0"/>
          <w:numId w:val="29"/>
        </w:numPr>
        <w:suppressAutoHyphens w:val="0"/>
        <w:spacing w:line="276" w:lineRule="auto"/>
        <w:ind w:left="360"/>
        <w:contextualSpacing/>
        <w:jc w:val="both"/>
        <w:rPr>
          <w:rFonts w:cs="Times New Roman"/>
          <w:lang w:val="id-ID"/>
        </w:rPr>
      </w:pPr>
      <w:r w:rsidRPr="00B12A25">
        <w:rPr>
          <w:rFonts w:cs="Times New Roman"/>
          <w:lang w:val="id-ID"/>
        </w:rPr>
        <w:t xml:space="preserve">Pemberitahuan kejadian force majeure diterima oleh </w:t>
      </w:r>
      <w:r w:rsidRPr="00B12A25">
        <w:rPr>
          <w:rFonts w:cs="Times New Roman"/>
          <w:b/>
          <w:lang w:val="id-ID"/>
        </w:rPr>
        <w:t>Pihak Pertama</w:t>
      </w:r>
      <w:r w:rsidRPr="00B12A25">
        <w:rPr>
          <w:rFonts w:cs="Times New Roman"/>
          <w:lang w:val="id-ID"/>
        </w:rPr>
        <w:t xml:space="preserve"> </w:t>
      </w:r>
      <w:r w:rsidRPr="00B12A25">
        <w:rPr>
          <w:rFonts w:cs="Times New Roman"/>
        </w:rPr>
        <w:t>a</w:t>
      </w:r>
      <w:r w:rsidRPr="00B12A25">
        <w:rPr>
          <w:rFonts w:cs="Times New Roman"/>
          <w:lang w:val="id-ID"/>
        </w:rPr>
        <w:t xml:space="preserve">tau </w:t>
      </w:r>
      <w:r w:rsidRPr="00B12A25">
        <w:rPr>
          <w:rFonts w:cs="Times New Roman"/>
          <w:b/>
          <w:lang w:val="id-ID"/>
        </w:rPr>
        <w:t>Pihak Kedua</w:t>
      </w:r>
      <w:r w:rsidRPr="00B12A25">
        <w:rPr>
          <w:rFonts w:cs="Times New Roman"/>
          <w:lang w:val="id-ID"/>
        </w:rPr>
        <w:t xml:space="preserve"> dan ditanggapi dalam waktu 3 (tiga) hari dari tanggal penerimaan pemberitahuan tersebut. Apabila pemberitahuan tersebut tidak ditanggapi maka dianggap telah menerima kejadian tersebut.</w:t>
      </w:r>
    </w:p>
    <w:p w14:paraId="5A1288BC" w14:textId="77777777" w:rsidR="00D43058" w:rsidRDefault="00D43058" w:rsidP="00AC746E">
      <w:pPr>
        <w:widowControl w:val="0"/>
        <w:spacing w:after="0"/>
        <w:jc w:val="center"/>
        <w:rPr>
          <w:rFonts w:ascii="Times New Roman" w:hAnsi="Times New Roman" w:cs="Times New Roman"/>
          <w:b/>
          <w:bCs/>
          <w:color w:val="000000" w:themeColor="text1"/>
          <w:sz w:val="24"/>
          <w:szCs w:val="24"/>
          <w:lang w:val="id-ID"/>
        </w:rPr>
      </w:pPr>
    </w:p>
    <w:p w14:paraId="14146BD1" w14:textId="77777777" w:rsidR="001E0CD7" w:rsidRPr="00B12A25" w:rsidRDefault="00813354" w:rsidP="00AC746E">
      <w:pPr>
        <w:widowControl w:val="0"/>
        <w:spacing w:after="0"/>
        <w:jc w:val="center"/>
        <w:rPr>
          <w:rFonts w:ascii="Times New Roman" w:hAnsi="Times New Roman" w:cs="Times New Roman"/>
          <w:b/>
          <w:bCs/>
          <w:color w:val="000000" w:themeColor="text1"/>
          <w:sz w:val="24"/>
          <w:szCs w:val="24"/>
          <w:lang w:val="id-ID"/>
        </w:rPr>
      </w:pPr>
      <w:r w:rsidRPr="00B12A25">
        <w:rPr>
          <w:rFonts w:ascii="Times New Roman" w:hAnsi="Times New Roman" w:cs="Times New Roman"/>
          <w:b/>
          <w:bCs/>
          <w:color w:val="000000" w:themeColor="text1"/>
          <w:sz w:val="24"/>
          <w:szCs w:val="24"/>
        </w:rPr>
        <w:t>P</w:t>
      </w:r>
      <w:r w:rsidRPr="00B12A25">
        <w:rPr>
          <w:rFonts w:ascii="Times New Roman" w:hAnsi="Times New Roman" w:cs="Times New Roman"/>
          <w:b/>
          <w:bCs/>
          <w:color w:val="000000" w:themeColor="text1"/>
          <w:sz w:val="24"/>
          <w:szCs w:val="24"/>
          <w:lang w:val="id-ID"/>
        </w:rPr>
        <w:t>asal</w:t>
      </w:r>
      <w:r w:rsidR="0033208C" w:rsidRPr="00B12A25">
        <w:rPr>
          <w:rFonts w:ascii="Times New Roman" w:hAnsi="Times New Roman" w:cs="Times New Roman"/>
          <w:b/>
          <w:bCs/>
          <w:color w:val="000000" w:themeColor="text1"/>
          <w:sz w:val="24"/>
          <w:szCs w:val="24"/>
          <w:lang w:val="id-ID"/>
        </w:rPr>
        <w:t xml:space="preserve"> </w:t>
      </w:r>
      <w:r w:rsidRPr="00B12A25">
        <w:rPr>
          <w:rFonts w:ascii="Times New Roman" w:hAnsi="Times New Roman" w:cs="Times New Roman"/>
          <w:b/>
          <w:bCs/>
          <w:color w:val="000000" w:themeColor="text1"/>
          <w:sz w:val="24"/>
          <w:szCs w:val="24"/>
          <w:lang w:val="id-ID"/>
        </w:rPr>
        <w:t>1</w:t>
      </w:r>
      <w:r w:rsidR="006F58A0" w:rsidRPr="00B12A25">
        <w:rPr>
          <w:rFonts w:ascii="Times New Roman" w:hAnsi="Times New Roman" w:cs="Times New Roman"/>
          <w:b/>
          <w:bCs/>
          <w:color w:val="000000" w:themeColor="text1"/>
          <w:sz w:val="24"/>
          <w:szCs w:val="24"/>
          <w:lang w:val="id-ID"/>
        </w:rPr>
        <w:t>1</w:t>
      </w:r>
    </w:p>
    <w:p w14:paraId="6E78EA65" w14:textId="77777777" w:rsidR="001E0CD7" w:rsidRPr="00B12A25" w:rsidRDefault="00813354" w:rsidP="00AC746E">
      <w:pPr>
        <w:widowControl w:val="0"/>
        <w:spacing w:after="0"/>
        <w:jc w:val="center"/>
        <w:rPr>
          <w:rFonts w:ascii="Times New Roman" w:hAnsi="Times New Roman" w:cs="Times New Roman"/>
          <w:b/>
          <w:bCs/>
          <w:color w:val="000000" w:themeColor="text1"/>
          <w:sz w:val="24"/>
          <w:szCs w:val="24"/>
          <w:lang w:val="id-ID"/>
        </w:rPr>
      </w:pPr>
      <w:r w:rsidRPr="00B12A25">
        <w:rPr>
          <w:rFonts w:ascii="Times New Roman" w:hAnsi="Times New Roman" w:cs="Times New Roman"/>
          <w:b/>
          <w:bCs/>
          <w:color w:val="000000" w:themeColor="text1"/>
          <w:sz w:val="24"/>
          <w:szCs w:val="24"/>
        </w:rPr>
        <w:t>Sistem</w:t>
      </w:r>
      <w:r w:rsidR="0033208C" w:rsidRPr="00B12A25">
        <w:rPr>
          <w:rFonts w:ascii="Times New Roman" w:hAnsi="Times New Roman" w:cs="Times New Roman"/>
          <w:b/>
          <w:bCs/>
          <w:color w:val="000000" w:themeColor="text1"/>
          <w:sz w:val="24"/>
          <w:szCs w:val="24"/>
          <w:lang w:val="id-ID"/>
        </w:rPr>
        <w:t xml:space="preserve"> </w:t>
      </w:r>
      <w:r w:rsidRPr="00B12A25">
        <w:rPr>
          <w:rFonts w:ascii="Times New Roman" w:hAnsi="Times New Roman" w:cs="Times New Roman"/>
          <w:b/>
          <w:bCs/>
          <w:color w:val="000000" w:themeColor="text1"/>
          <w:sz w:val="24"/>
          <w:szCs w:val="24"/>
        </w:rPr>
        <w:t>Keamanan</w:t>
      </w:r>
    </w:p>
    <w:p w14:paraId="2FC50ABF" w14:textId="77777777" w:rsidR="00B903DC" w:rsidRPr="00B12A25" w:rsidRDefault="00B903DC" w:rsidP="009C3C89">
      <w:pPr>
        <w:pStyle w:val="ListParagraph"/>
        <w:numPr>
          <w:ilvl w:val="1"/>
          <w:numId w:val="22"/>
        </w:numPr>
        <w:tabs>
          <w:tab w:val="clear" w:pos="720"/>
          <w:tab w:val="left" w:pos="567"/>
        </w:tabs>
        <w:suppressAutoHyphens w:val="0"/>
        <w:spacing w:line="276" w:lineRule="auto"/>
        <w:ind w:left="567" w:hanging="567"/>
        <w:contextualSpacing/>
        <w:jc w:val="both"/>
        <w:rPr>
          <w:rFonts w:eastAsiaTheme="minorEastAsia" w:cs="Times New Roman"/>
          <w:color w:val="000000" w:themeColor="text1"/>
          <w:kern w:val="0"/>
          <w:lang w:val="id-ID" w:eastAsia="en-US" w:bidi="ar-SA"/>
        </w:rPr>
      </w:pPr>
      <w:r w:rsidRPr="00B12A25">
        <w:rPr>
          <w:rFonts w:eastAsiaTheme="minorEastAsia" w:cs="Times New Roman"/>
          <w:b/>
          <w:color w:val="000000" w:themeColor="text1"/>
          <w:kern w:val="0"/>
          <w:lang w:val="id-ID" w:eastAsia="en-US" w:bidi="ar-SA"/>
        </w:rPr>
        <w:t>Para Pihak</w:t>
      </w:r>
      <w:r w:rsidRPr="00B12A25">
        <w:rPr>
          <w:rFonts w:eastAsiaTheme="minorEastAsia" w:cs="Times New Roman"/>
          <w:color w:val="000000" w:themeColor="text1"/>
          <w:kern w:val="0"/>
          <w:lang w:val="id-ID" w:eastAsia="en-US" w:bidi="ar-SA"/>
        </w:rPr>
        <w:t xml:space="preserve"> sepakat untuk menjaga kerahasiaan isi perjanjian ini dan informasi lainnya yang diperoleh berkaitan dengan perjanjian ini, kecuali informasi yang sifatnya sudah diketahui oleh umum atau sepatutnya dikategorikan sebagai informasi yang dapat diketahui oleh masyarakat luas atau berdasarkan ketentuan hukum yang berlaku.</w:t>
      </w:r>
    </w:p>
    <w:p w14:paraId="353A0426" w14:textId="77777777" w:rsidR="00B903DC" w:rsidRDefault="00B903DC" w:rsidP="009C3C89">
      <w:pPr>
        <w:pStyle w:val="ListParagraph"/>
        <w:numPr>
          <w:ilvl w:val="1"/>
          <w:numId w:val="22"/>
        </w:numPr>
        <w:tabs>
          <w:tab w:val="clear" w:pos="720"/>
          <w:tab w:val="left" w:pos="567"/>
        </w:tabs>
        <w:suppressAutoHyphens w:val="0"/>
        <w:spacing w:line="276" w:lineRule="auto"/>
        <w:ind w:left="567" w:hanging="567"/>
        <w:contextualSpacing/>
        <w:jc w:val="both"/>
        <w:rPr>
          <w:rFonts w:eastAsiaTheme="minorEastAsia" w:cs="Times New Roman"/>
          <w:color w:val="000000" w:themeColor="text1"/>
          <w:kern w:val="0"/>
          <w:lang w:val="id-ID" w:eastAsia="en-US" w:bidi="ar-SA"/>
        </w:rPr>
      </w:pPr>
      <w:r w:rsidRPr="00B12A25">
        <w:rPr>
          <w:rFonts w:eastAsiaTheme="minorEastAsia" w:cs="Times New Roman"/>
          <w:b/>
          <w:color w:val="000000" w:themeColor="text1"/>
          <w:kern w:val="0"/>
          <w:lang w:val="id-ID" w:eastAsia="en-US" w:bidi="ar-SA"/>
        </w:rPr>
        <w:t>Para Pihak</w:t>
      </w:r>
      <w:r w:rsidRPr="00B12A25">
        <w:rPr>
          <w:rFonts w:eastAsiaTheme="minorEastAsia" w:cs="Times New Roman"/>
          <w:color w:val="000000" w:themeColor="text1"/>
          <w:kern w:val="0"/>
          <w:lang w:val="id-ID" w:eastAsia="en-US" w:bidi="ar-SA"/>
        </w:rPr>
        <w:t xml:space="preserve"> tidak akan membuka</w:t>
      </w:r>
      <w:r w:rsidR="00D43058">
        <w:rPr>
          <w:rFonts w:eastAsiaTheme="minorEastAsia" w:cs="Times New Roman"/>
          <w:color w:val="000000" w:themeColor="text1"/>
          <w:kern w:val="0"/>
          <w:lang w:val="id-ID" w:eastAsia="en-US" w:bidi="ar-SA"/>
        </w:rPr>
        <w:t xml:space="preserve"> dan/atau menyebarluaskan</w:t>
      </w:r>
      <w:r w:rsidRPr="00B12A25">
        <w:rPr>
          <w:rFonts w:eastAsiaTheme="minorEastAsia" w:cs="Times New Roman"/>
          <w:color w:val="000000" w:themeColor="text1"/>
          <w:kern w:val="0"/>
          <w:lang w:val="id-ID" w:eastAsia="en-US" w:bidi="ar-SA"/>
        </w:rPr>
        <w:t xml:space="preserve"> kerahasiaan informasi perusahaan kepada Pihak Ketiga </w:t>
      </w:r>
      <w:r w:rsidR="00D43058">
        <w:rPr>
          <w:rFonts w:eastAsiaTheme="minorEastAsia" w:cs="Times New Roman"/>
          <w:color w:val="000000" w:themeColor="text1"/>
          <w:kern w:val="0"/>
          <w:lang w:val="id-ID" w:eastAsia="en-US" w:bidi="ar-SA"/>
        </w:rPr>
        <w:t xml:space="preserve">dalam bentuk apapun </w:t>
      </w:r>
      <w:r w:rsidRPr="00B12A25">
        <w:rPr>
          <w:rFonts w:eastAsiaTheme="minorEastAsia" w:cs="Times New Roman"/>
          <w:color w:val="000000" w:themeColor="text1"/>
          <w:kern w:val="0"/>
          <w:lang w:val="id-ID" w:eastAsia="en-US" w:bidi="ar-SA"/>
        </w:rPr>
        <w:t xml:space="preserve">tanpa persetujuan tertulis yang ditandatangani atasan tertinggi dari masing-masing </w:t>
      </w:r>
      <w:r w:rsidRPr="00B12A25">
        <w:rPr>
          <w:rFonts w:eastAsiaTheme="minorEastAsia" w:cs="Times New Roman"/>
          <w:b/>
          <w:color w:val="000000" w:themeColor="text1"/>
          <w:kern w:val="0"/>
          <w:lang w:val="id-ID" w:eastAsia="en-US" w:bidi="ar-SA"/>
        </w:rPr>
        <w:t>Pihak</w:t>
      </w:r>
      <w:r w:rsidRPr="00B12A25">
        <w:rPr>
          <w:rFonts w:eastAsiaTheme="minorEastAsia" w:cs="Times New Roman"/>
          <w:color w:val="000000" w:themeColor="text1"/>
          <w:kern w:val="0"/>
          <w:lang w:val="id-ID" w:eastAsia="en-US" w:bidi="ar-SA"/>
        </w:rPr>
        <w:t>.</w:t>
      </w:r>
      <w:r w:rsidR="00D43058">
        <w:rPr>
          <w:rFonts w:eastAsiaTheme="minorEastAsia" w:cs="Times New Roman"/>
          <w:color w:val="000000" w:themeColor="text1"/>
          <w:kern w:val="0"/>
          <w:lang w:val="id-ID" w:eastAsia="en-US" w:bidi="ar-SA"/>
        </w:rPr>
        <w:t xml:space="preserve"> (Seperti upload gambar/ video ke media sosial, dll).</w:t>
      </w:r>
    </w:p>
    <w:p w14:paraId="0DBDF994" w14:textId="77777777" w:rsidR="001E6D55" w:rsidRPr="00B12A25" w:rsidRDefault="001E6D55" w:rsidP="009C3C89">
      <w:pPr>
        <w:pStyle w:val="ListParagraph"/>
        <w:numPr>
          <w:ilvl w:val="1"/>
          <w:numId w:val="22"/>
        </w:numPr>
        <w:tabs>
          <w:tab w:val="clear" w:pos="720"/>
          <w:tab w:val="left" w:pos="567"/>
        </w:tabs>
        <w:suppressAutoHyphens w:val="0"/>
        <w:spacing w:line="276" w:lineRule="auto"/>
        <w:ind w:left="567" w:hanging="567"/>
        <w:contextualSpacing/>
        <w:jc w:val="both"/>
        <w:rPr>
          <w:rFonts w:eastAsiaTheme="minorEastAsia" w:cs="Times New Roman"/>
          <w:color w:val="000000" w:themeColor="text1"/>
          <w:kern w:val="0"/>
          <w:lang w:val="id-ID" w:eastAsia="en-US" w:bidi="ar-SA"/>
        </w:rPr>
      </w:pPr>
      <w:r w:rsidRPr="001E6D55">
        <w:rPr>
          <w:rFonts w:eastAsiaTheme="minorEastAsia" w:cs="Times New Roman"/>
          <w:color w:val="000000" w:themeColor="text1"/>
          <w:kern w:val="0"/>
          <w:lang w:val="id-ID" w:eastAsia="en-US" w:bidi="ar-SA"/>
        </w:rPr>
        <w:t>Apabila</w:t>
      </w:r>
      <w:r>
        <w:rPr>
          <w:rFonts w:eastAsiaTheme="minorEastAsia" w:cs="Times New Roman"/>
          <w:b/>
          <w:color w:val="000000" w:themeColor="text1"/>
          <w:kern w:val="0"/>
          <w:lang w:val="id-ID" w:eastAsia="en-US" w:bidi="ar-SA"/>
        </w:rPr>
        <w:t xml:space="preserve"> Pihak Kedua </w:t>
      </w:r>
      <w:r>
        <w:rPr>
          <w:rFonts w:eastAsiaTheme="minorEastAsia" w:cs="Times New Roman"/>
          <w:color w:val="000000" w:themeColor="text1"/>
          <w:kern w:val="0"/>
          <w:lang w:val="id-ID" w:eastAsia="en-US" w:bidi="ar-SA"/>
        </w:rPr>
        <w:t xml:space="preserve">membocorkan dan/atau menyebarluaskan kerahasiaan informasi perusahaan </w:t>
      </w:r>
      <w:r w:rsidRPr="001E6D55">
        <w:rPr>
          <w:rFonts w:eastAsiaTheme="minorEastAsia" w:cs="Times New Roman"/>
          <w:b/>
          <w:color w:val="000000" w:themeColor="text1"/>
          <w:kern w:val="0"/>
          <w:lang w:val="id-ID" w:eastAsia="en-US" w:bidi="ar-SA"/>
        </w:rPr>
        <w:t>Pihak Pertama</w:t>
      </w:r>
      <w:r>
        <w:rPr>
          <w:rFonts w:eastAsiaTheme="minorEastAsia" w:cs="Times New Roman"/>
          <w:color w:val="000000" w:themeColor="text1"/>
          <w:kern w:val="0"/>
          <w:lang w:val="id-ID" w:eastAsia="en-US" w:bidi="ar-SA"/>
        </w:rPr>
        <w:t xml:space="preserve"> dan mengakibatkan kerugian maka </w:t>
      </w:r>
      <w:r w:rsidRPr="001E6D55">
        <w:rPr>
          <w:rFonts w:eastAsiaTheme="minorEastAsia" w:cs="Times New Roman"/>
          <w:b/>
          <w:color w:val="000000" w:themeColor="text1"/>
          <w:kern w:val="0"/>
          <w:lang w:val="id-ID" w:eastAsia="en-US" w:bidi="ar-SA"/>
        </w:rPr>
        <w:t>Pihak Kedua</w:t>
      </w:r>
      <w:r>
        <w:rPr>
          <w:rFonts w:eastAsiaTheme="minorEastAsia" w:cs="Times New Roman"/>
          <w:color w:val="000000" w:themeColor="text1"/>
          <w:kern w:val="0"/>
          <w:lang w:val="id-ID" w:eastAsia="en-US" w:bidi="ar-SA"/>
        </w:rPr>
        <w:t xml:space="preserve"> wajib membayar seluruh kerugian yang diderita oleh </w:t>
      </w:r>
      <w:r w:rsidRPr="001E6D55">
        <w:rPr>
          <w:rFonts w:eastAsiaTheme="minorEastAsia" w:cs="Times New Roman"/>
          <w:b/>
          <w:color w:val="000000" w:themeColor="text1"/>
          <w:kern w:val="0"/>
          <w:lang w:val="id-ID" w:eastAsia="en-US" w:bidi="ar-SA"/>
        </w:rPr>
        <w:t>Pihak Pertama</w:t>
      </w:r>
      <w:r>
        <w:rPr>
          <w:rFonts w:eastAsiaTheme="minorEastAsia" w:cs="Times New Roman"/>
          <w:color w:val="000000" w:themeColor="text1"/>
          <w:kern w:val="0"/>
          <w:lang w:val="id-ID" w:eastAsia="en-US" w:bidi="ar-SA"/>
        </w:rPr>
        <w:t>.</w:t>
      </w:r>
    </w:p>
    <w:p w14:paraId="4C1C5917" w14:textId="77777777" w:rsidR="00B903DC" w:rsidRPr="00B12A25" w:rsidRDefault="00B903DC" w:rsidP="009C3C89">
      <w:pPr>
        <w:pStyle w:val="ListParagraph"/>
        <w:numPr>
          <w:ilvl w:val="1"/>
          <w:numId w:val="22"/>
        </w:numPr>
        <w:tabs>
          <w:tab w:val="clear" w:pos="720"/>
          <w:tab w:val="left" w:pos="567"/>
        </w:tabs>
        <w:suppressAutoHyphens w:val="0"/>
        <w:spacing w:line="276" w:lineRule="auto"/>
        <w:ind w:left="567" w:hanging="567"/>
        <w:contextualSpacing/>
        <w:jc w:val="both"/>
        <w:rPr>
          <w:rFonts w:eastAsiaTheme="minorEastAsia" w:cs="Times New Roman"/>
          <w:color w:val="000000" w:themeColor="text1"/>
          <w:kern w:val="0"/>
          <w:lang w:val="id-ID" w:eastAsia="en-US" w:bidi="ar-SA"/>
        </w:rPr>
      </w:pPr>
      <w:r w:rsidRPr="00B12A25">
        <w:rPr>
          <w:rFonts w:eastAsiaTheme="minorEastAsia" w:cs="Times New Roman"/>
          <w:b/>
          <w:color w:val="000000" w:themeColor="text1"/>
          <w:kern w:val="0"/>
          <w:lang w:val="id-ID" w:eastAsia="en-US" w:bidi="ar-SA"/>
        </w:rPr>
        <w:t>Pihak Kedua</w:t>
      </w:r>
      <w:r w:rsidRPr="00B12A25">
        <w:rPr>
          <w:rFonts w:eastAsiaTheme="minorEastAsia" w:cs="Times New Roman"/>
          <w:color w:val="000000" w:themeColor="text1"/>
          <w:kern w:val="0"/>
          <w:lang w:val="id-ID" w:eastAsia="en-US" w:bidi="ar-SA"/>
        </w:rPr>
        <w:t xml:space="preserve"> berperan serta menjaga aset </w:t>
      </w:r>
      <w:r w:rsidRPr="00B12A25">
        <w:rPr>
          <w:rFonts w:eastAsiaTheme="minorEastAsia" w:cs="Times New Roman"/>
          <w:b/>
          <w:color w:val="000000" w:themeColor="text1"/>
          <w:kern w:val="0"/>
          <w:lang w:val="id-ID" w:eastAsia="en-US" w:bidi="ar-SA"/>
        </w:rPr>
        <w:t>Pihak Pertama</w:t>
      </w:r>
      <w:r w:rsidRPr="00B12A25">
        <w:rPr>
          <w:rFonts w:eastAsiaTheme="minorEastAsia" w:cs="Times New Roman"/>
          <w:color w:val="000000" w:themeColor="text1"/>
          <w:kern w:val="0"/>
          <w:lang w:val="id-ID" w:eastAsia="en-US" w:bidi="ar-SA"/>
        </w:rPr>
        <w:t>.</w:t>
      </w:r>
    </w:p>
    <w:p w14:paraId="76929547" w14:textId="77777777" w:rsidR="00B903DC" w:rsidRPr="00B12A25" w:rsidRDefault="00B903DC" w:rsidP="009C3C89">
      <w:pPr>
        <w:pStyle w:val="ListParagraph"/>
        <w:numPr>
          <w:ilvl w:val="1"/>
          <w:numId w:val="22"/>
        </w:numPr>
        <w:tabs>
          <w:tab w:val="clear" w:pos="720"/>
          <w:tab w:val="left" w:pos="567"/>
        </w:tabs>
        <w:suppressAutoHyphens w:val="0"/>
        <w:spacing w:line="276" w:lineRule="auto"/>
        <w:ind w:left="567" w:hanging="567"/>
        <w:contextualSpacing/>
        <w:jc w:val="both"/>
        <w:rPr>
          <w:rFonts w:eastAsiaTheme="minorEastAsia" w:cs="Times New Roman"/>
          <w:color w:val="000000" w:themeColor="text1"/>
          <w:kern w:val="0"/>
          <w:lang w:val="id-ID" w:eastAsia="en-US" w:bidi="ar-SA"/>
        </w:rPr>
      </w:pPr>
      <w:r w:rsidRPr="00B12A25">
        <w:rPr>
          <w:rFonts w:eastAsiaTheme="minorEastAsia" w:cs="Times New Roman"/>
          <w:b/>
          <w:color w:val="000000" w:themeColor="text1"/>
          <w:kern w:val="0"/>
          <w:lang w:val="id-ID" w:eastAsia="en-US" w:bidi="ar-SA"/>
        </w:rPr>
        <w:t>Pihak Kedua</w:t>
      </w:r>
      <w:r w:rsidRPr="00B12A25">
        <w:rPr>
          <w:rFonts w:eastAsiaTheme="minorEastAsia" w:cs="Times New Roman"/>
          <w:color w:val="000000" w:themeColor="text1"/>
          <w:kern w:val="0"/>
          <w:lang w:val="id-ID" w:eastAsia="en-US" w:bidi="ar-SA"/>
        </w:rPr>
        <w:t xml:space="preserve"> dilarang mengambil gambar/ video dalam bentuk apapun selain kepentingan </w:t>
      </w:r>
      <w:r w:rsidRPr="00B12A25">
        <w:rPr>
          <w:rFonts w:eastAsiaTheme="minorEastAsia" w:cs="Times New Roman"/>
          <w:b/>
          <w:color w:val="000000" w:themeColor="text1"/>
          <w:kern w:val="0"/>
          <w:lang w:val="id-ID" w:eastAsia="en-US" w:bidi="ar-SA"/>
        </w:rPr>
        <w:t>Pihak Pertama</w:t>
      </w:r>
      <w:r w:rsidRPr="00B12A25">
        <w:rPr>
          <w:rFonts w:eastAsiaTheme="minorEastAsia" w:cs="Times New Roman"/>
          <w:color w:val="000000" w:themeColor="text1"/>
          <w:kern w:val="0"/>
          <w:lang w:val="id-ID" w:eastAsia="en-US" w:bidi="ar-SA"/>
        </w:rPr>
        <w:t>.</w:t>
      </w:r>
    </w:p>
    <w:p w14:paraId="7075C165" w14:textId="77777777" w:rsidR="00B903DC" w:rsidRPr="00B12A25" w:rsidRDefault="00B903DC" w:rsidP="009C3C89">
      <w:pPr>
        <w:pStyle w:val="ListParagraph"/>
        <w:numPr>
          <w:ilvl w:val="1"/>
          <w:numId w:val="22"/>
        </w:numPr>
        <w:tabs>
          <w:tab w:val="clear" w:pos="720"/>
          <w:tab w:val="left" w:pos="567"/>
        </w:tabs>
        <w:suppressAutoHyphens w:val="0"/>
        <w:spacing w:line="276" w:lineRule="auto"/>
        <w:ind w:left="567" w:hanging="567"/>
        <w:contextualSpacing/>
        <w:jc w:val="both"/>
        <w:rPr>
          <w:rFonts w:eastAsiaTheme="minorEastAsia" w:cs="Times New Roman"/>
          <w:color w:val="000000" w:themeColor="text1"/>
          <w:kern w:val="0"/>
          <w:lang w:val="id-ID" w:eastAsia="en-US" w:bidi="ar-SA"/>
        </w:rPr>
      </w:pPr>
      <w:r w:rsidRPr="00B12A25">
        <w:rPr>
          <w:rFonts w:eastAsiaTheme="minorEastAsia" w:cs="Times New Roman"/>
          <w:b/>
          <w:color w:val="000000" w:themeColor="text1"/>
          <w:kern w:val="0"/>
          <w:lang w:val="id-ID" w:eastAsia="en-US" w:bidi="ar-SA"/>
        </w:rPr>
        <w:t>Pihak Kedua</w:t>
      </w:r>
      <w:r w:rsidRPr="00B12A25">
        <w:rPr>
          <w:rFonts w:eastAsiaTheme="minorEastAsia" w:cs="Times New Roman"/>
          <w:color w:val="000000" w:themeColor="text1"/>
          <w:kern w:val="0"/>
          <w:lang w:val="id-ID" w:eastAsia="en-US" w:bidi="ar-SA"/>
        </w:rPr>
        <w:t xml:space="preserve"> dilarang memasuki area yang bukan area kerjanya dan mengakses system informasi tanpa seijin </w:t>
      </w:r>
      <w:r w:rsidRPr="00B12A25">
        <w:rPr>
          <w:rFonts w:eastAsiaTheme="minorEastAsia" w:cs="Times New Roman"/>
          <w:b/>
          <w:color w:val="000000" w:themeColor="text1"/>
          <w:kern w:val="0"/>
          <w:lang w:val="id-ID" w:eastAsia="en-US" w:bidi="ar-SA"/>
        </w:rPr>
        <w:t>Pihak Pertama</w:t>
      </w:r>
      <w:r w:rsidRPr="00B12A25">
        <w:rPr>
          <w:rFonts w:eastAsiaTheme="minorEastAsia" w:cs="Times New Roman"/>
          <w:color w:val="000000" w:themeColor="text1"/>
          <w:kern w:val="0"/>
          <w:lang w:val="id-ID" w:eastAsia="en-US" w:bidi="ar-SA"/>
        </w:rPr>
        <w:t>.</w:t>
      </w:r>
    </w:p>
    <w:p w14:paraId="076E2E1D" w14:textId="1885556C" w:rsidR="00216CBA" w:rsidRPr="00B12A25" w:rsidRDefault="00B903DC" w:rsidP="009C3C89">
      <w:pPr>
        <w:pStyle w:val="ListParagraph"/>
        <w:numPr>
          <w:ilvl w:val="1"/>
          <w:numId w:val="22"/>
        </w:numPr>
        <w:tabs>
          <w:tab w:val="clear" w:pos="720"/>
          <w:tab w:val="left" w:pos="567"/>
        </w:tabs>
        <w:suppressAutoHyphens w:val="0"/>
        <w:spacing w:line="276" w:lineRule="auto"/>
        <w:ind w:left="567" w:hanging="567"/>
        <w:contextualSpacing/>
        <w:jc w:val="both"/>
        <w:rPr>
          <w:rFonts w:cs="Times New Roman"/>
          <w:b/>
        </w:rPr>
      </w:pPr>
      <w:r w:rsidRPr="00B12A25">
        <w:rPr>
          <w:rFonts w:cs="Times New Roman"/>
          <w:b/>
          <w:bCs/>
          <w:color w:val="000000" w:themeColor="text1"/>
        </w:rPr>
        <w:t xml:space="preserve">Pihak </w:t>
      </w:r>
      <w:r w:rsidRPr="00B12A25">
        <w:rPr>
          <w:rFonts w:cs="Times New Roman"/>
          <w:b/>
          <w:bCs/>
          <w:color w:val="000000" w:themeColor="text1"/>
          <w:lang w:val="id-ID"/>
        </w:rPr>
        <w:t>Kedua</w:t>
      </w:r>
      <w:r w:rsidRPr="00B12A25">
        <w:rPr>
          <w:rFonts w:cs="Times New Roman"/>
          <w:bCs/>
          <w:color w:val="000000" w:themeColor="text1"/>
        </w:rPr>
        <w:t xml:space="preserve"> wajib menyampaikan semua ketentuan ini kepada semua karyawan yang berkaitan dengan perjanjian ini.</w:t>
      </w:r>
      <w:r w:rsidRPr="00B12A25">
        <w:rPr>
          <w:rFonts w:cs="Times New Roman"/>
          <w:color w:val="000000"/>
        </w:rPr>
        <w:t xml:space="preserve"> </w:t>
      </w:r>
    </w:p>
    <w:p w14:paraId="5CCC8148" w14:textId="77777777" w:rsidR="001A0EC8" w:rsidRPr="003A1A0D" w:rsidRDefault="001A0EC8" w:rsidP="003A1A0D">
      <w:pPr>
        <w:pStyle w:val="ListParagraph"/>
        <w:tabs>
          <w:tab w:val="left" w:pos="567"/>
        </w:tabs>
        <w:suppressAutoHyphens w:val="0"/>
        <w:spacing w:line="276" w:lineRule="auto"/>
        <w:ind w:left="567"/>
        <w:contextualSpacing/>
        <w:jc w:val="both"/>
        <w:rPr>
          <w:rFonts w:cs="Times New Roman"/>
          <w:bCs/>
          <w:color w:val="000000" w:themeColor="text1"/>
        </w:rPr>
      </w:pPr>
    </w:p>
    <w:p w14:paraId="2C888CB0" w14:textId="77777777" w:rsidR="001E0CD7" w:rsidRPr="00B12A25" w:rsidRDefault="00813354" w:rsidP="00AC746E">
      <w:pPr>
        <w:widowControl w:val="0"/>
        <w:spacing w:after="0"/>
        <w:jc w:val="center"/>
        <w:rPr>
          <w:rFonts w:ascii="Times New Roman" w:hAnsi="Times New Roman" w:cs="Times New Roman"/>
          <w:b/>
          <w:bCs/>
          <w:color w:val="000000" w:themeColor="text1"/>
          <w:sz w:val="24"/>
          <w:szCs w:val="24"/>
          <w:lang w:val="id-ID"/>
        </w:rPr>
      </w:pPr>
      <w:r w:rsidRPr="00B12A25">
        <w:rPr>
          <w:rFonts w:ascii="Times New Roman" w:hAnsi="Times New Roman" w:cs="Times New Roman"/>
          <w:b/>
          <w:bCs/>
          <w:color w:val="000000" w:themeColor="text1"/>
          <w:sz w:val="24"/>
          <w:szCs w:val="24"/>
        </w:rPr>
        <w:t>P</w:t>
      </w:r>
      <w:r w:rsidR="00C13D53" w:rsidRPr="00B12A25">
        <w:rPr>
          <w:rFonts w:ascii="Times New Roman" w:hAnsi="Times New Roman" w:cs="Times New Roman"/>
          <w:b/>
          <w:bCs/>
          <w:color w:val="000000" w:themeColor="text1"/>
          <w:sz w:val="24"/>
          <w:szCs w:val="24"/>
          <w:lang w:val="id-ID"/>
        </w:rPr>
        <w:t>asal</w:t>
      </w:r>
      <w:r w:rsidRPr="00B12A25">
        <w:rPr>
          <w:rFonts w:ascii="Times New Roman" w:hAnsi="Times New Roman" w:cs="Times New Roman"/>
          <w:b/>
          <w:bCs/>
          <w:color w:val="000000" w:themeColor="text1"/>
          <w:sz w:val="24"/>
          <w:szCs w:val="24"/>
        </w:rPr>
        <w:t xml:space="preserve"> 1</w:t>
      </w:r>
      <w:r w:rsidR="006F58A0" w:rsidRPr="00B12A25">
        <w:rPr>
          <w:rFonts w:ascii="Times New Roman" w:hAnsi="Times New Roman" w:cs="Times New Roman"/>
          <w:b/>
          <w:bCs/>
          <w:color w:val="000000" w:themeColor="text1"/>
          <w:sz w:val="24"/>
          <w:szCs w:val="24"/>
          <w:lang w:val="id-ID"/>
        </w:rPr>
        <w:t>2</w:t>
      </w:r>
    </w:p>
    <w:p w14:paraId="0D89F423" w14:textId="77777777" w:rsidR="001E0CD7" w:rsidRPr="00B12A25" w:rsidRDefault="00813354" w:rsidP="00AC746E">
      <w:pPr>
        <w:widowControl w:val="0"/>
        <w:spacing w:after="0"/>
        <w:jc w:val="center"/>
        <w:rPr>
          <w:rFonts w:ascii="Times New Roman" w:hAnsi="Times New Roman" w:cs="Times New Roman"/>
          <w:b/>
          <w:bCs/>
          <w:color w:val="000000" w:themeColor="text1"/>
          <w:sz w:val="24"/>
          <w:szCs w:val="24"/>
        </w:rPr>
      </w:pPr>
      <w:r w:rsidRPr="00B12A25">
        <w:rPr>
          <w:rFonts w:ascii="Times New Roman" w:hAnsi="Times New Roman" w:cs="Times New Roman"/>
          <w:b/>
          <w:bCs/>
          <w:color w:val="000000" w:themeColor="text1"/>
          <w:sz w:val="24"/>
          <w:szCs w:val="24"/>
        </w:rPr>
        <w:t>Keselamatan, Kesehatan</w:t>
      </w:r>
      <w:r w:rsidR="00896DD7" w:rsidRPr="00B12A25">
        <w:rPr>
          <w:rFonts w:ascii="Times New Roman" w:hAnsi="Times New Roman" w:cs="Times New Roman"/>
          <w:b/>
          <w:bCs/>
          <w:color w:val="000000" w:themeColor="text1"/>
          <w:sz w:val="24"/>
          <w:szCs w:val="24"/>
          <w:lang w:val="id-ID"/>
        </w:rPr>
        <w:t xml:space="preserve"> </w:t>
      </w:r>
      <w:r w:rsidRPr="00B12A25">
        <w:rPr>
          <w:rFonts w:ascii="Times New Roman" w:hAnsi="Times New Roman" w:cs="Times New Roman"/>
          <w:b/>
          <w:bCs/>
          <w:color w:val="000000" w:themeColor="text1"/>
          <w:sz w:val="24"/>
          <w:szCs w:val="24"/>
        </w:rPr>
        <w:t>Kerja (K3) Dan Dampak L</w:t>
      </w:r>
      <w:r w:rsidRPr="00B12A25">
        <w:rPr>
          <w:rFonts w:ascii="Times New Roman" w:hAnsi="Times New Roman" w:cs="Times New Roman"/>
          <w:b/>
          <w:bCs/>
          <w:color w:val="000000" w:themeColor="text1"/>
          <w:sz w:val="24"/>
          <w:szCs w:val="24"/>
          <w:lang w:val="id-ID"/>
        </w:rPr>
        <w:t>ingkungan</w:t>
      </w:r>
    </w:p>
    <w:p w14:paraId="00679F09" w14:textId="77777777" w:rsidR="001E0CD7" w:rsidRPr="00B12A25" w:rsidRDefault="00020CAC" w:rsidP="00AC746E">
      <w:pPr>
        <w:pStyle w:val="ListParagraph"/>
        <w:widowControl w:val="0"/>
        <w:numPr>
          <w:ilvl w:val="0"/>
          <w:numId w:val="12"/>
        </w:numPr>
        <w:tabs>
          <w:tab w:val="clear" w:pos="360"/>
          <w:tab w:val="num" w:pos="567"/>
        </w:tabs>
        <w:ind w:left="567" w:hanging="567"/>
        <w:jc w:val="both"/>
        <w:rPr>
          <w:rFonts w:cs="Times New Roman"/>
          <w:bCs/>
          <w:color w:val="000000" w:themeColor="text1"/>
        </w:rPr>
      </w:pPr>
      <w:r w:rsidRPr="00B12A25">
        <w:rPr>
          <w:rFonts w:cs="Times New Roman"/>
          <w:b/>
          <w:bCs/>
          <w:color w:val="000000" w:themeColor="text1"/>
          <w:lang w:val="id-ID"/>
        </w:rPr>
        <w:t>Pihak Kedua</w:t>
      </w:r>
      <w:r w:rsidR="00896DD7" w:rsidRPr="00B12A25">
        <w:rPr>
          <w:rFonts w:cs="Times New Roman"/>
          <w:b/>
          <w:bCs/>
          <w:color w:val="000000" w:themeColor="text1"/>
          <w:lang w:val="id-ID"/>
        </w:rPr>
        <w:t xml:space="preserve"> </w:t>
      </w:r>
      <w:r w:rsidR="00F3305E" w:rsidRPr="00B12A25">
        <w:rPr>
          <w:rFonts w:cs="Times New Roman"/>
          <w:bCs/>
          <w:color w:val="000000" w:themeColor="text1"/>
          <w:lang w:val="id-ID"/>
        </w:rPr>
        <w:t>wajib</w:t>
      </w:r>
      <w:r w:rsidR="00896DD7" w:rsidRPr="00B12A25">
        <w:rPr>
          <w:rFonts w:cs="Times New Roman"/>
          <w:bCs/>
          <w:color w:val="000000" w:themeColor="text1"/>
          <w:lang w:val="id-ID"/>
        </w:rPr>
        <w:t xml:space="preserve"> </w:t>
      </w:r>
      <w:r w:rsidR="002F2FBD" w:rsidRPr="00B12A25">
        <w:rPr>
          <w:rFonts w:cs="Times New Roman"/>
          <w:bCs/>
          <w:color w:val="000000" w:themeColor="text1"/>
        </w:rPr>
        <w:t>mematuhi</w:t>
      </w:r>
      <w:r w:rsidR="00896DD7" w:rsidRPr="00B12A25">
        <w:rPr>
          <w:rFonts w:cs="Times New Roman"/>
          <w:bCs/>
          <w:color w:val="000000" w:themeColor="text1"/>
          <w:lang w:val="id-ID"/>
        </w:rPr>
        <w:t xml:space="preserve"> </w:t>
      </w:r>
      <w:r w:rsidR="00F65F2C" w:rsidRPr="00B12A25">
        <w:rPr>
          <w:rFonts w:cs="Times New Roman"/>
          <w:bCs/>
          <w:color w:val="000000" w:themeColor="text1"/>
          <w:lang w:val="id-ID"/>
        </w:rPr>
        <w:t>peraturan</w:t>
      </w:r>
      <w:r w:rsidR="001E0CD7" w:rsidRPr="00B12A25">
        <w:rPr>
          <w:rFonts w:cs="Times New Roman"/>
          <w:bCs/>
          <w:color w:val="000000" w:themeColor="text1"/>
        </w:rPr>
        <w:t xml:space="preserve"> </w:t>
      </w:r>
      <w:r w:rsidR="00896DD7" w:rsidRPr="00B12A25">
        <w:rPr>
          <w:rFonts w:cs="Times New Roman"/>
          <w:bCs/>
          <w:color w:val="000000" w:themeColor="text1"/>
          <w:lang w:val="id-ID"/>
        </w:rPr>
        <w:t xml:space="preserve"> </w:t>
      </w:r>
      <w:r w:rsidR="001E0CD7" w:rsidRPr="00B12A25">
        <w:rPr>
          <w:rFonts w:cs="Times New Roman"/>
          <w:bCs/>
          <w:color w:val="000000" w:themeColor="text1"/>
        </w:rPr>
        <w:t>K3</w:t>
      </w:r>
      <w:r w:rsidR="007C59B1" w:rsidRPr="00B12A25">
        <w:rPr>
          <w:rFonts w:cs="Times New Roman"/>
          <w:bCs/>
          <w:color w:val="000000" w:themeColor="text1"/>
          <w:lang w:val="id-ID"/>
        </w:rPr>
        <w:t xml:space="preserve"> </w:t>
      </w:r>
      <w:r w:rsidR="00F3305E" w:rsidRPr="00B12A25">
        <w:rPr>
          <w:rFonts w:cs="Times New Roman"/>
          <w:bCs/>
          <w:color w:val="000000" w:themeColor="text1"/>
          <w:lang w:val="id-ID"/>
        </w:rPr>
        <w:t xml:space="preserve">di lokasi kerja </w:t>
      </w:r>
      <w:r w:rsidRPr="00B12A25">
        <w:rPr>
          <w:rFonts w:cs="Times New Roman"/>
          <w:b/>
          <w:bCs/>
          <w:color w:val="000000" w:themeColor="text1"/>
          <w:lang w:val="id-ID"/>
        </w:rPr>
        <w:t>Pihak Pertama</w:t>
      </w:r>
      <w:r w:rsidR="00F3305E" w:rsidRPr="00B12A25">
        <w:rPr>
          <w:rFonts w:cs="Times New Roman"/>
          <w:bCs/>
          <w:color w:val="000000" w:themeColor="text1"/>
          <w:lang w:val="id-ID"/>
        </w:rPr>
        <w:t>.</w:t>
      </w:r>
    </w:p>
    <w:p w14:paraId="224CD837" w14:textId="77777777" w:rsidR="001E0CD7" w:rsidRPr="00B12A25" w:rsidRDefault="00020CAC" w:rsidP="00AC746E">
      <w:pPr>
        <w:pStyle w:val="ListParagraph"/>
        <w:widowControl w:val="0"/>
        <w:numPr>
          <w:ilvl w:val="0"/>
          <w:numId w:val="12"/>
        </w:numPr>
        <w:tabs>
          <w:tab w:val="clear" w:pos="360"/>
        </w:tabs>
        <w:ind w:left="567" w:hanging="567"/>
        <w:jc w:val="both"/>
        <w:rPr>
          <w:rFonts w:cs="Times New Roman"/>
          <w:bCs/>
          <w:color w:val="000000" w:themeColor="text1"/>
        </w:rPr>
      </w:pPr>
      <w:r w:rsidRPr="00B12A25">
        <w:rPr>
          <w:rFonts w:cs="Times New Roman"/>
          <w:b/>
          <w:bCs/>
          <w:color w:val="000000" w:themeColor="text1"/>
          <w:lang w:val="id-ID"/>
        </w:rPr>
        <w:t>Pihak Kedua</w:t>
      </w:r>
      <w:r w:rsidR="00896DD7" w:rsidRPr="00B12A25">
        <w:rPr>
          <w:rFonts w:cs="Times New Roman"/>
          <w:b/>
          <w:bCs/>
          <w:color w:val="000000" w:themeColor="text1"/>
          <w:lang w:val="id-ID"/>
        </w:rPr>
        <w:t xml:space="preserve"> </w:t>
      </w:r>
      <w:r w:rsidR="001E0CD7" w:rsidRPr="00B12A25">
        <w:rPr>
          <w:rFonts w:cs="Times New Roman"/>
          <w:bCs/>
          <w:color w:val="000000" w:themeColor="text1"/>
        </w:rPr>
        <w:t>bertanggungjawab</w:t>
      </w:r>
      <w:r w:rsidR="00896DD7" w:rsidRPr="00B12A25">
        <w:rPr>
          <w:rFonts w:cs="Times New Roman"/>
          <w:bCs/>
          <w:color w:val="000000" w:themeColor="text1"/>
          <w:lang w:val="id-ID"/>
        </w:rPr>
        <w:t xml:space="preserve"> </w:t>
      </w:r>
      <w:r w:rsidR="001E0CD7" w:rsidRPr="00B12A25">
        <w:rPr>
          <w:rFonts w:cs="Times New Roman"/>
          <w:bCs/>
          <w:color w:val="000000" w:themeColor="text1"/>
        </w:rPr>
        <w:t>atas</w:t>
      </w:r>
      <w:r w:rsidR="00896DD7" w:rsidRPr="00B12A25">
        <w:rPr>
          <w:rFonts w:cs="Times New Roman"/>
          <w:bCs/>
          <w:color w:val="000000" w:themeColor="text1"/>
          <w:lang w:val="id-ID"/>
        </w:rPr>
        <w:t xml:space="preserve"> </w:t>
      </w:r>
      <w:r w:rsidR="001E0CD7" w:rsidRPr="00B12A25">
        <w:rPr>
          <w:rFonts w:cs="Times New Roman"/>
          <w:bCs/>
          <w:color w:val="000000" w:themeColor="text1"/>
        </w:rPr>
        <w:t>kecelakaan</w:t>
      </w:r>
      <w:r w:rsidR="00896DD7" w:rsidRPr="00B12A25">
        <w:rPr>
          <w:rFonts w:cs="Times New Roman"/>
          <w:bCs/>
          <w:color w:val="000000" w:themeColor="text1"/>
          <w:lang w:val="id-ID"/>
        </w:rPr>
        <w:t xml:space="preserve"> </w:t>
      </w:r>
      <w:r w:rsidR="001E0CD7" w:rsidRPr="00B12A25">
        <w:rPr>
          <w:rFonts w:cs="Times New Roman"/>
          <w:bCs/>
          <w:color w:val="000000" w:themeColor="text1"/>
        </w:rPr>
        <w:t>kerja</w:t>
      </w:r>
      <w:r w:rsidR="00896DD7" w:rsidRPr="00B12A25">
        <w:rPr>
          <w:rFonts w:cs="Times New Roman"/>
          <w:bCs/>
          <w:color w:val="000000" w:themeColor="text1"/>
          <w:lang w:val="id-ID"/>
        </w:rPr>
        <w:t xml:space="preserve"> </w:t>
      </w:r>
      <w:r w:rsidR="001E0CD7" w:rsidRPr="00B12A25">
        <w:rPr>
          <w:rFonts w:cs="Times New Roman"/>
          <w:bCs/>
          <w:color w:val="000000" w:themeColor="text1"/>
        </w:rPr>
        <w:t>pada</w:t>
      </w:r>
      <w:r w:rsidR="00896DD7" w:rsidRPr="00B12A25">
        <w:rPr>
          <w:rFonts w:cs="Times New Roman"/>
          <w:bCs/>
          <w:color w:val="000000" w:themeColor="text1"/>
          <w:lang w:val="id-ID"/>
        </w:rPr>
        <w:t xml:space="preserve"> </w:t>
      </w:r>
      <w:r w:rsidR="001E0CD7" w:rsidRPr="00B12A25">
        <w:rPr>
          <w:rFonts w:cs="Times New Roman"/>
          <w:bCs/>
          <w:color w:val="000000" w:themeColor="text1"/>
        </w:rPr>
        <w:t>karyawan</w:t>
      </w:r>
      <w:r w:rsidR="00896DD7" w:rsidRPr="00B12A25">
        <w:rPr>
          <w:rFonts w:cs="Times New Roman"/>
          <w:bCs/>
          <w:color w:val="000000" w:themeColor="text1"/>
          <w:lang w:val="id-ID"/>
        </w:rPr>
        <w:t xml:space="preserve"> </w:t>
      </w:r>
      <w:r w:rsidRPr="00B12A25">
        <w:rPr>
          <w:rFonts w:cs="Times New Roman"/>
          <w:b/>
          <w:bCs/>
          <w:color w:val="000000" w:themeColor="text1"/>
          <w:lang w:val="id-ID"/>
        </w:rPr>
        <w:t>Pihak Pertama</w:t>
      </w:r>
      <w:r w:rsidR="00896DD7" w:rsidRPr="00B12A25">
        <w:rPr>
          <w:rFonts w:cs="Times New Roman"/>
          <w:b/>
          <w:bCs/>
          <w:color w:val="000000" w:themeColor="text1"/>
          <w:lang w:val="id-ID"/>
        </w:rPr>
        <w:t xml:space="preserve"> </w:t>
      </w:r>
      <w:r w:rsidR="009E4B48" w:rsidRPr="00B12A25">
        <w:rPr>
          <w:rFonts w:cs="Times New Roman"/>
          <w:bCs/>
          <w:color w:val="000000" w:themeColor="text1"/>
          <w:lang w:val="id-ID"/>
        </w:rPr>
        <w:t>di lokasi kerja</w:t>
      </w:r>
      <w:r w:rsidR="00896DD7" w:rsidRPr="00B12A25">
        <w:rPr>
          <w:rFonts w:cs="Times New Roman"/>
          <w:bCs/>
          <w:color w:val="000000" w:themeColor="text1"/>
          <w:lang w:val="id-ID"/>
        </w:rPr>
        <w:t xml:space="preserve"> </w:t>
      </w:r>
      <w:r w:rsidR="009E4B48" w:rsidRPr="00B12A25">
        <w:rPr>
          <w:rFonts w:cs="Times New Roman"/>
          <w:bCs/>
          <w:color w:val="000000" w:themeColor="text1"/>
          <w:lang w:val="id-ID"/>
        </w:rPr>
        <w:t xml:space="preserve">yang diakibatkan dari kelalaian pekerja </w:t>
      </w:r>
      <w:r w:rsidRPr="00B12A25">
        <w:rPr>
          <w:rFonts w:cs="Times New Roman"/>
          <w:b/>
          <w:bCs/>
          <w:color w:val="000000" w:themeColor="text1"/>
          <w:lang w:val="id-ID"/>
        </w:rPr>
        <w:t>Pihak kedua</w:t>
      </w:r>
      <w:r w:rsidR="00896DD7" w:rsidRPr="00B12A25">
        <w:rPr>
          <w:rFonts w:cs="Times New Roman"/>
          <w:b/>
          <w:bCs/>
          <w:color w:val="000000" w:themeColor="text1"/>
          <w:lang w:val="id-ID"/>
        </w:rPr>
        <w:t xml:space="preserve"> </w:t>
      </w:r>
      <w:r w:rsidR="001E0CD7" w:rsidRPr="00B12A25">
        <w:rPr>
          <w:rFonts w:cs="Times New Roman"/>
          <w:bCs/>
          <w:color w:val="000000" w:themeColor="text1"/>
        </w:rPr>
        <w:t>pada</w:t>
      </w:r>
      <w:r w:rsidR="00896DD7" w:rsidRPr="00B12A25">
        <w:rPr>
          <w:rFonts w:cs="Times New Roman"/>
          <w:bCs/>
          <w:color w:val="000000" w:themeColor="text1"/>
          <w:lang w:val="id-ID"/>
        </w:rPr>
        <w:t xml:space="preserve"> </w:t>
      </w:r>
      <w:r w:rsidR="001E0CD7" w:rsidRPr="00B12A25">
        <w:rPr>
          <w:rFonts w:cs="Times New Roman"/>
          <w:bCs/>
          <w:color w:val="000000" w:themeColor="text1"/>
        </w:rPr>
        <w:t>saat proses pekerjaan</w:t>
      </w:r>
      <w:r w:rsidR="00896DD7" w:rsidRPr="00B12A25">
        <w:rPr>
          <w:rFonts w:cs="Times New Roman"/>
          <w:bCs/>
          <w:color w:val="000000" w:themeColor="text1"/>
          <w:lang w:val="id-ID"/>
        </w:rPr>
        <w:t xml:space="preserve"> </w:t>
      </w:r>
      <w:r w:rsidR="001E0CD7" w:rsidRPr="00B12A25">
        <w:rPr>
          <w:rFonts w:cs="Times New Roman"/>
          <w:bCs/>
          <w:color w:val="000000" w:themeColor="text1"/>
        </w:rPr>
        <w:t>berlangsung.</w:t>
      </w:r>
    </w:p>
    <w:p w14:paraId="790F7571" w14:textId="77777777" w:rsidR="001E0CD7" w:rsidRPr="00B12A25" w:rsidRDefault="00020CAC" w:rsidP="00AC746E">
      <w:pPr>
        <w:pStyle w:val="ListParagraph"/>
        <w:widowControl w:val="0"/>
        <w:numPr>
          <w:ilvl w:val="0"/>
          <w:numId w:val="12"/>
        </w:numPr>
        <w:tabs>
          <w:tab w:val="clear" w:pos="360"/>
          <w:tab w:val="num" w:pos="567"/>
        </w:tabs>
        <w:ind w:left="567" w:hanging="567"/>
        <w:jc w:val="both"/>
        <w:rPr>
          <w:rFonts w:cs="Times New Roman"/>
          <w:bCs/>
          <w:color w:val="000000" w:themeColor="text1"/>
        </w:rPr>
      </w:pPr>
      <w:r w:rsidRPr="00B12A25">
        <w:rPr>
          <w:rFonts w:cs="Times New Roman"/>
          <w:b/>
          <w:bCs/>
          <w:color w:val="000000" w:themeColor="text1"/>
          <w:lang w:val="id-ID"/>
        </w:rPr>
        <w:t>Pihak Kedua</w:t>
      </w:r>
      <w:r w:rsidR="00896DD7" w:rsidRPr="00B12A25">
        <w:rPr>
          <w:rFonts w:cs="Times New Roman"/>
          <w:b/>
          <w:bCs/>
          <w:color w:val="000000" w:themeColor="text1"/>
          <w:lang w:val="id-ID"/>
        </w:rPr>
        <w:t xml:space="preserve"> </w:t>
      </w:r>
      <w:r w:rsidR="009B1BFF" w:rsidRPr="00B12A25">
        <w:rPr>
          <w:rFonts w:cs="Times New Roman"/>
          <w:bCs/>
          <w:color w:val="000000" w:themeColor="text1"/>
        </w:rPr>
        <w:t>akan</w:t>
      </w:r>
      <w:r w:rsidR="00896DD7" w:rsidRPr="00B12A25">
        <w:rPr>
          <w:rFonts w:cs="Times New Roman"/>
          <w:bCs/>
          <w:color w:val="000000" w:themeColor="text1"/>
          <w:lang w:val="id-ID"/>
        </w:rPr>
        <w:t xml:space="preserve"> </w:t>
      </w:r>
      <w:r w:rsidR="001E0CD7" w:rsidRPr="00B12A25">
        <w:rPr>
          <w:rFonts w:cs="Times New Roman"/>
          <w:bCs/>
          <w:color w:val="000000" w:themeColor="text1"/>
        </w:rPr>
        <w:t>selalu</w:t>
      </w:r>
      <w:r w:rsidR="00896DD7" w:rsidRPr="00B12A25">
        <w:rPr>
          <w:rFonts w:cs="Times New Roman"/>
          <w:bCs/>
          <w:color w:val="000000" w:themeColor="text1"/>
          <w:lang w:val="id-ID"/>
        </w:rPr>
        <w:t xml:space="preserve"> </w:t>
      </w:r>
      <w:r w:rsidR="001E0CD7" w:rsidRPr="00B12A25">
        <w:rPr>
          <w:rFonts w:cs="Times New Roman"/>
          <w:bCs/>
          <w:color w:val="000000" w:themeColor="text1"/>
        </w:rPr>
        <w:t>menjaga</w:t>
      </w:r>
      <w:r w:rsidR="00896DD7" w:rsidRPr="00B12A25">
        <w:rPr>
          <w:rFonts w:cs="Times New Roman"/>
          <w:bCs/>
          <w:color w:val="000000" w:themeColor="text1"/>
          <w:lang w:val="id-ID"/>
        </w:rPr>
        <w:t xml:space="preserve"> </w:t>
      </w:r>
      <w:r w:rsidR="001E0CD7" w:rsidRPr="00B12A25">
        <w:rPr>
          <w:rFonts w:cs="Times New Roman"/>
          <w:bCs/>
          <w:color w:val="000000" w:themeColor="text1"/>
        </w:rPr>
        <w:t>kebersihan</w:t>
      </w:r>
      <w:r w:rsidR="00896DD7" w:rsidRPr="00B12A25">
        <w:rPr>
          <w:rFonts w:cs="Times New Roman"/>
          <w:bCs/>
          <w:color w:val="000000" w:themeColor="text1"/>
          <w:lang w:val="id-ID"/>
        </w:rPr>
        <w:t xml:space="preserve"> </w:t>
      </w:r>
      <w:r w:rsidR="001E0CD7" w:rsidRPr="00B12A25">
        <w:rPr>
          <w:rFonts w:cs="Times New Roman"/>
          <w:bCs/>
          <w:color w:val="000000" w:themeColor="text1"/>
        </w:rPr>
        <w:t>dan</w:t>
      </w:r>
      <w:r w:rsidR="00896DD7" w:rsidRPr="00B12A25">
        <w:rPr>
          <w:rFonts w:cs="Times New Roman"/>
          <w:bCs/>
          <w:color w:val="000000" w:themeColor="text1"/>
          <w:lang w:val="id-ID"/>
        </w:rPr>
        <w:t xml:space="preserve"> </w:t>
      </w:r>
      <w:r w:rsidR="001E0CD7" w:rsidRPr="00B12A25">
        <w:rPr>
          <w:rFonts w:cs="Times New Roman"/>
          <w:bCs/>
          <w:color w:val="000000" w:themeColor="text1"/>
        </w:rPr>
        <w:t>kerapihan</w:t>
      </w:r>
      <w:r w:rsidR="00896DD7" w:rsidRPr="00B12A25">
        <w:rPr>
          <w:rFonts w:cs="Times New Roman"/>
          <w:bCs/>
          <w:color w:val="000000" w:themeColor="text1"/>
          <w:lang w:val="id-ID"/>
        </w:rPr>
        <w:t xml:space="preserve"> </w:t>
      </w:r>
      <w:r w:rsidR="001E0CD7" w:rsidRPr="00B12A25">
        <w:rPr>
          <w:rFonts w:cs="Times New Roman"/>
          <w:bCs/>
          <w:color w:val="000000" w:themeColor="text1"/>
        </w:rPr>
        <w:t>disekitar area tempat</w:t>
      </w:r>
      <w:r w:rsidR="00896DD7" w:rsidRPr="00B12A25">
        <w:rPr>
          <w:rFonts w:cs="Times New Roman"/>
          <w:bCs/>
          <w:color w:val="000000" w:themeColor="text1"/>
          <w:lang w:val="id-ID"/>
        </w:rPr>
        <w:t xml:space="preserve"> </w:t>
      </w:r>
      <w:r w:rsidR="001E0CD7" w:rsidRPr="00B12A25">
        <w:rPr>
          <w:rFonts w:cs="Times New Roman"/>
          <w:bCs/>
          <w:color w:val="000000" w:themeColor="text1"/>
        </w:rPr>
        <w:t>pekerjaan</w:t>
      </w:r>
      <w:r w:rsidR="00896DD7" w:rsidRPr="00B12A25">
        <w:rPr>
          <w:rFonts w:cs="Times New Roman"/>
          <w:bCs/>
          <w:color w:val="000000" w:themeColor="text1"/>
          <w:lang w:val="id-ID"/>
        </w:rPr>
        <w:t xml:space="preserve"> </w:t>
      </w:r>
      <w:r w:rsidR="001E0CD7" w:rsidRPr="00B12A25">
        <w:rPr>
          <w:rFonts w:cs="Times New Roman"/>
          <w:bCs/>
          <w:color w:val="000000" w:themeColor="text1"/>
        </w:rPr>
        <w:t>berlangsung.</w:t>
      </w:r>
    </w:p>
    <w:p w14:paraId="611978DE" w14:textId="77777777" w:rsidR="000133E9" w:rsidRPr="00B12A25" w:rsidRDefault="006F458E" w:rsidP="00AC746E">
      <w:pPr>
        <w:pStyle w:val="ListParagraph"/>
        <w:widowControl w:val="0"/>
        <w:numPr>
          <w:ilvl w:val="0"/>
          <w:numId w:val="12"/>
        </w:numPr>
        <w:tabs>
          <w:tab w:val="clear" w:pos="360"/>
          <w:tab w:val="num" w:pos="567"/>
        </w:tabs>
        <w:ind w:left="567" w:hanging="567"/>
        <w:jc w:val="both"/>
        <w:rPr>
          <w:rFonts w:cs="Times New Roman"/>
          <w:bCs/>
          <w:color w:val="000000" w:themeColor="text1"/>
          <w:lang w:val="id-ID"/>
        </w:rPr>
      </w:pPr>
      <w:r w:rsidRPr="00B12A25">
        <w:rPr>
          <w:rFonts w:cs="Times New Roman"/>
          <w:bCs/>
          <w:color w:val="000000" w:themeColor="text1"/>
        </w:rPr>
        <w:t>Apabila</w:t>
      </w:r>
      <w:r w:rsidR="00896DD7" w:rsidRPr="00B12A25">
        <w:rPr>
          <w:rFonts w:cs="Times New Roman"/>
          <w:bCs/>
          <w:color w:val="000000" w:themeColor="text1"/>
          <w:lang w:val="id-ID"/>
        </w:rPr>
        <w:t xml:space="preserve"> </w:t>
      </w:r>
      <w:r w:rsidR="00020CAC" w:rsidRPr="00B12A25">
        <w:rPr>
          <w:rFonts w:cs="Times New Roman"/>
          <w:b/>
          <w:bCs/>
          <w:color w:val="000000" w:themeColor="text1"/>
          <w:lang w:val="id-ID"/>
        </w:rPr>
        <w:t>Pihak Kedua</w:t>
      </w:r>
      <w:r w:rsidR="00896DD7" w:rsidRPr="00B12A25">
        <w:rPr>
          <w:rFonts w:cs="Times New Roman"/>
          <w:b/>
          <w:bCs/>
          <w:color w:val="000000" w:themeColor="text1"/>
          <w:lang w:val="id-ID"/>
        </w:rPr>
        <w:t xml:space="preserve"> </w:t>
      </w:r>
      <w:r w:rsidRPr="00B12A25">
        <w:rPr>
          <w:rFonts w:cs="Times New Roman"/>
          <w:bCs/>
          <w:color w:val="000000" w:themeColor="text1"/>
        </w:rPr>
        <w:t>mendapat</w:t>
      </w:r>
      <w:r w:rsidR="00896DD7" w:rsidRPr="00B12A25">
        <w:rPr>
          <w:rFonts w:cs="Times New Roman"/>
          <w:bCs/>
          <w:color w:val="000000" w:themeColor="text1"/>
          <w:lang w:val="id-ID"/>
        </w:rPr>
        <w:t xml:space="preserve"> </w:t>
      </w:r>
      <w:r w:rsidRPr="00B12A25">
        <w:rPr>
          <w:rFonts w:cs="Times New Roman"/>
          <w:bCs/>
          <w:color w:val="000000" w:themeColor="text1"/>
        </w:rPr>
        <w:t>teguran</w:t>
      </w:r>
      <w:r w:rsidR="00896DD7" w:rsidRPr="00B12A25">
        <w:rPr>
          <w:rFonts w:cs="Times New Roman"/>
          <w:bCs/>
          <w:color w:val="000000" w:themeColor="text1"/>
          <w:lang w:val="id-ID"/>
        </w:rPr>
        <w:t xml:space="preserve"> </w:t>
      </w:r>
      <w:r w:rsidRPr="00B12A25">
        <w:rPr>
          <w:rFonts w:cs="Times New Roman"/>
          <w:bCs/>
          <w:color w:val="000000" w:themeColor="text1"/>
        </w:rPr>
        <w:t>tertulis</w:t>
      </w:r>
      <w:r w:rsidR="00896DD7" w:rsidRPr="00B12A25">
        <w:rPr>
          <w:rFonts w:cs="Times New Roman"/>
          <w:bCs/>
          <w:color w:val="000000" w:themeColor="text1"/>
          <w:lang w:val="id-ID"/>
        </w:rPr>
        <w:t xml:space="preserve"> </w:t>
      </w:r>
      <w:r w:rsidRPr="00B12A25">
        <w:rPr>
          <w:rFonts w:cs="Times New Roman"/>
          <w:bCs/>
          <w:color w:val="000000" w:themeColor="text1"/>
        </w:rPr>
        <w:t>lebih</w:t>
      </w:r>
      <w:r w:rsidR="00896DD7" w:rsidRPr="00B12A25">
        <w:rPr>
          <w:rFonts w:cs="Times New Roman"/>
          <w:bCs/>
          <w:color w:val="000000" w:themeColor="text1"/>
          <w:lang w:val="id-ID"/>
        </w:rPr>
        <w:t xml:space="preserve"> </w:t>
      </w:r>
      <w:r w:rsidR="009E4B48" w:rsidRPr="00B12A25">
        <w:rPr>
          <w:rFonts w:cs="Times New Roman"/>
          <w:bCs/>
          <w:color w:val="000000" w:themeColor="text1"/>
          <w:lang w:val="id-ID"/>
        </w:rPr>
        <w:t xml:space="preserve">dari </w:t>
      </w:r>
      <w:r w:rsidRPr="00B12A25">
        <w:rPr>
          <w:rFonts w:cs="Times New Roman"/>
          <w:bCs/>
          <w:color w:val="000000" w:themeColor="text1"/>
        </w:rPr>
        <w:t xml:space="preserve">2 (dua) kali </w:t>
      </w:r>
      <w:r w:rsidR="009E4B48" w:rsidRPr="00B12A25">
        <w:rPr>
          <w:rFonts w:cs="Times New Roman"/>
          <w:bCs/>
          <w:color w:val="000000" w:themeColor="text1"/>
          <w:lang w:val="id-ID"/>
        </w:rPr>
        <w:t xml:space="preserve">dari </w:t>
      </w:r>
      <w:r w:rsidR="00020CAC" w:rsidRPr="00B12A25">
        <w:rPr>
          <w:rFonts w:cs="Times New Roman"/>
          <w:b/>
          <w:bCs/>
          <w:color w:val="000000" w:themeColor="text1"/>
          <w:lang w:val="id-ID"/>
        </w:rPr>
        <w:t>Pihak Pertama</w:t>
      </w:r>
      <w:r w:rsidR="009E4B48" w:rsidRPr="00B12A25">
        <w:rPr>
          <w:rFonts w:cs="Times New Roman"/>
          <w:bCs/>
          <w:color w:val="000000" w:themeColor="text1"/>
          <w:lang w:val="id-ID"/>
        </w:rPr>
        <w:t xml:space="preserve"> yang dikarenakan </w:t>
      </w:r>
      <w:r w:rsidR="00062D02" w:rsidRPr="00B12A25">
        <w:rPr>
          <w:rFonts w:cs="Times New Roman"/>
          <w:bCs/>
          <w:color w:val="000000" w:themeColor="text1"/>
          <w:lang w:val="en-US"/>
        </w:rPr>
        <w:t>pelanggaran K3 oleh</w:t>
      </w:r>
      <w:r w:rsidR="00896DD7" w:rsidRPr="00B12A25">
        <w:rPr>
          <w:rFonts w:cs="Times New Roman"/>
          <w:bCs/>
          <w:color w:val="000000" w:themeColor="text1"/>
          <w:lang w:val="id-ID"/>
        </w:rPr>
        <w:t xml:space="preserve"> </w:t>
      </w:r>
      <w:r w:rsidR="00020CAC" w:rsidRPr="00B12A25">
        <w:rPr>
          <w:rFonts w:cs="Times New Roman"/>
          <w:b/>
          <w:bCs/>
          <w:color w:val="000000" w:themeColor="text1"/>
          <w:lang w:val="id-ID"/>
        </w:rPr>
        <w:t>Pihak Kedua</w:t>
      </w:r>
      <w:r w:rsidR="00896DD7" w:rsidRPr="00B12A25">
        <w:rPr>
          <w:rFonts w:cs="Times New Roman"/>
          <w:b/>
          <w:bCs/>
          <w:color w:val="000000" w:themeColor="text1"/>
          <w:lang w:val="id-ID"/>
        </w:rPr>
        <w:t xml:space="preserve"> </w:t>
      </w:r>
      <w:r w:rsidR="00062D02" w:rsidRPr="00B12A25">
        <w:rPr>
          <w:rFonts w:cs="Times New Roman"/>
          <w:bCs/>
          <w:color w:val="000000" w:themeColor="text1"/>
          <w:lang w:val="en-US"/>
        </w:rPr>
        <w:t>atau</w:t>
      </w:r>
      <w:r w:rsidR="00896DD7" w:rsidRPr="00B12A25">
        <w:rPr>
          <w:rFonts w:cs="Times New Roman"/>
          <w:bCs/>
          <w:color w:val="000000" w:themeColor="text1"/>
          <w:lang w:val="id-ID"/>
        </w:rPr>
        <w:t xml:space="preserve"> </w:t>
      </w:r>
      <w:r w:rsidR="00062D02" w:rsidRPr="00B12A25">
        <w:rPr>
          <w:rFonts w:cs="Times New Roman"/>
          <w:bCs/>
          <w:color w:val="000000" w:themeColor="text1"/>
          <w:lang w:val="en-US"/>
        </w:rPr>
        <w:t>pekerjanya</w:t>
      </w:r>
      <w:r w:rsidR="00896DD7" w:rsidRPr="00B12A25">
        <w:rPr>
          <w:rFonts w:cs="Times New Roman"/>
          <w:bCs/>
          <w:color w:val="000000" w:themeColor="text1"/>
          <w:lang w:val="id-ID"/>
        </w:rPr>
        <w:t xml:space="preserve"> </w:t>
      </w:r>
      <w:r w:rsidR="00062D02" w:rsidRPr="00B12A25">
        <w:rPr>
          <w:rFonts w:cs="Times New Roman"/>
          <w:bCs/>
          <w:color w:val="000000" w:themeColor="text1"/>
          <w:lang w:val="en-US"/>
        </w:rPr>
        <w:t>pada</w:t>
      </w:r>
      <w:r w:rsidR="00896DD7" w:rsidRPr="00B12A25">
        <w:rPr>
          <w:rFonts w:cs="Times New Roman"/>
          <w:bCs/>
          <w:color w:val="000000" w:themeColor="text1"/>
          <w:lang w:val="id-ID"/>
        </w:rPr>
        <w:t xml:space="preserve"> </w:t>
      </w:r>
      <w:r w:rsidR="00062D02" w:rsidRPr="00B12A25">
        <w:rPr>
          <w:rFonts w:cs="Times New Roman"/>
          <w:bCs/>
          <w:color w:val="000000" w:themeColor="text1"/>
          <w:lang w:val="en-US"/>
        </w:rPr>
        <w:t>saat</w:t>
      </w:r>
      <w:r w:rsidR="00896DD7" w:rsidRPr="00B12A25">
        <w:rPr>
          <w:rFonts w:cs="Times New Roman"/>
          <w:bCs/>
          <w:color w:val="000000" w:themeColor="text1"/>
          <w:lang w:val="id-ID"/>
        </w:rPr>
        <w:t xml:space="preserve"> </w:t>
      </w:r>
      <w:r w:rsidR="009E4B48" w:rsidRPr="00B12A25">
        <w:rPr>
          <w:rFonts w:cs="Times New Roman"/>
          <w:bCs/>
          <w:color w:val="000000" w:themeColor="text1"/>
          <w:lang w:val="id-ID"/>
        </w:rPr>
        <w:t>pekerjaan</w:t>
      </w:r>
      <w:r w:rsidR="00896DD7" w:rsidRPr="00B12A25">
        <w:rPr>
          <w:rFonts w:cs="Times New Roman"/>
          <w:bCs/>
          <w:color w:val="000000" w:themeColor="text1"/>
          <w:lang w:val="id-ID"/>
        </w:rPr>
        <w:t xml:space="preserve"> </w:t>
      </w:r>
      <w:r w:rsidR="00062D02" w:rsidRPr="00B12A25">
        <w:rPr>
          <w:rFonts w:cs="Times New Roman"/>
          <w:bCs/>
          <w:color w:val="000000" w:themeColor="text1"/>
          <w:lang w:val="en-US"/>
        </w:rPr>
        <w:t>berlangsung</w:t>
      </w:r>
      <w:r w:rsidR="00896DD7" w:rsidRPr="00B12A25">
        <w:rPr>
          <w:rFonts w:cs="Times New Roman"/>
          <w:bCs/>
          <w:color w:val="000000" w:themeColor="text1"/>
          <w:lang w:val="id-ID"/>
        </w:rPr>
        <w:t xml:space="preserve"> </w:t>
      </w:r>
      <w:r w:rsidRPr="00B12A25">
        <w:rPr>
          <w:rFonts w:cs="Times New Roman"/>
          <w:bCs/>
          <w:color w:val="000000" w:themeColor="text1"/>
        </w:rPr>
        <w:t>maka</w:t>
      </w:r>
      <w:r w:rsidR="00896DD7" w:rsidRPr="00B12A25">
        <w:rPr>
          <w:rFonts w:cs="Times New Roman"/>
          <w:bCs/>
          <w:color w:val="000000" w:themeColor="text1"/>
          <w:lang w:val="id-ID"/>
        </w:rPr>
        <w:t xml:space="preserve"> </w:t>
      </w:r>
      <w:r w:rsidR="00020CAC" w:rsidRPr="00B12A25">
        <w:rPr>
          <w:rFonts w:cs="Times New Roman"/>
          <w:b/>
          <w:bCs/>
          <w:color w:val="000000" w:themeColor="text1"/>
          <w:lang w:val="id-ID"/>
        </w:rPr>
        <w:t>Pihak Kedua</w:t>
      </w:r>
      <w:r w:rsidR="00896DD7" w:rsidRPr="00B12A25">
        <w:rPr>
          <w:rFonts w:cs="Times New Roman"/>
          <w:b/>
          <w:bCs/>
          <w:color w:val="000000" w:themeColor="text1"/>
          <w:lang w:val="id-ID"/>
        </w:rPr>
        <w:t xml:space="preserve"> </w:t>
      </w:r>
      <w:r w:rsidRPr="00B12A25">
        <w:rPr>
          <w:rFonts w:cs="Times New Roman"/>
          <w:bCs/>
          <w:color w:val="000000" w:themeColor="text1"/>
        </w:rPr>
        <w:t>bersedia</w:t>
      </w:r>
      <w:r w:rsidR="00896DD7" w:rsidRPr="00B12A25">
        <w:rPr>
          <w:rFonts w:cs="Times New Roman"/>
          <w:bCs/>
          <w:color w:val="000000" w:themeColor="text1"/>
          <w:lang w:val="id-ID"/>
        </w:rPr>
        <w:t xml:space="preserve"> </w:t>
      </w:r>
      <w:r w:rsidRPr="00B12A25">
        <w:rPr>
          <w:rFonts w:cs="Times New Roman"/>
          <w:bCs/>
          <w:color w:val="000000" w:themeColor="text1"/>
        </w:rPr>
        <w:t>untuk</w:t>
      </w:r>
      <w:r w:rsidR="00896DD7" w:rsidRPr="00B12A25">
        <w:rPr>
          <w:rFonts w:cs="Times New Roman"/>
          <w:bCs/>
          <w:color w:val="000000" w:themeColor="text1"/>
          <w:lang w:val="id-ID"/>
        </w:rPr>
        <w:t xml:space="preserve"> </w:t>
      </w:r>
      <w:r w:rsidR="009E4B48" w:rsidRPr="00B12A25">
        <w:rPr>
          <w:rFonts w:cs="Times New Roman"/>
          <w:bCs/>
          <w:color w:val="000000" w:themeColor="text1"/>
          <w:lang w:val="id-ID"/>
        </w:rPr>
        <w:t>dikenakan</w:t>
      </w:r>
      <w:r w:rsidR="00896DD7" w:rsidRPr="00B12A25">
        <w:rPr>
          <w:rFonts w:cs="Times New Roman"/>
          <w:bCs/>
          <w:color w:val="000000" w:themeColor="text1"/>
          <w:lang w:val="id-ID"/>
        </w:rPr>
        <w:t xml:space="preserve"> </w:t>
      </w:r>
      <w:r w:rsidRPr="00B12A25">
        <w:rPr>
          <w:rFonts w:cs="Times New Roman"/>
          <w:bCs/>
          <w:color w:val="000000" w:themeColor="text1"/>
        </w:rPr>
        <w:t>sanksi</w:t>
      </w:r>
      <w:r w:rsidR="00896DD7" w:rsidRPr="00B12A25">
        <w:rPr>
          <w:rFonts w:cs="Times New Roman"/>
          <w:bCs/>
          <w:color w:val="000000" w:themeColor="text1"/>
          <w:lang w:val="id-ID"/>
        </w:rPr>
        <w:t xml:space="preserve"> </w:t>
      </w:r>
      <w:r w:rsidRPr="00B12A25">
        <w:rPr>
          <w:rFonts w:cs="Times New Roman"/>
          <w:bCs/>
          <w:color w:val="000000" w:themeColor="text1"/>
        </w:rPr>
        <w:t>denda</w:t>
      </w:r>
      <w:r w:rsidR="00896DD7" w:rsidRPr="00B12A25">
        <w:rPr>
          <w:rFonts w:cs="Times New Roman"/>
          <w:bCs/>
          <w:color w:val="000000" w:themeColor="text1"/>
          <w:lang w:val="id-ID"/>
        </w:rPr>
        <w:t xml:space="preserve"> </w:t>
      </w:r>
      <w:r w:rsidRPr="00B12A25">
        <w:rPr>
          <w:rFonts w:cs="Times New Roman"/>
          <w:bCs/>
          <w:color w:val="000000" w:themeColor="text1"/>
        </w:rPr>
        <w:t>sebesar</w:t>
      </w:r>
      <w:r w:rsidR="00896DD7" w:rsidRPr="00B12A25">
        <w:rPr>
          <w:rFonts w:cs="Times New Roman"/>
          <w:bCs/>
          <w:color w:val="000000" w:themeColor="text1"/>
          <w:lang w:val="id-ID"/>
        </w:rPr>
        <w:t xml:space="preserve"> </w:t>
      </w:r>
      <w:r w:rsidRPr="00B12A25">
        <w:rPr>
          <w:rFonts w:cs="Times New Roman"/>
          <w:bCs/>
          <w:color w:val="000000" w:themeColor="text1"/>
        </w:rPr>
        <w:t>Rp</w:t>
      </w:r>
      <w:r w:rsidR="00896DD7" w:rsidRPr="00B12A25">
        <w:rPr>
          <w:rFonts w:cs="Times New Roman"/>
          <w:bCs/>
          <w:color w:val="000000" w:themeColor="text1"/>
          <w:lang w:val="id-ID"/>
        </w:rPr>
        <w:t xml:space="preserve"> </w:t>
      </w:r>
      <w:r w:rsidRPr="00B12A25">
        <w:rPr>
          <w:rFonts w:cs="Times New Roman"/>
          <w:bCs/>
          <w:color w:val="000000" w:themeColor="text1"/>
        </w:rPr>
        <w:t xml:space="preserve">5.000.000 (lima juta rupiah) </w:t>
      </w:r>
      <w:r w:rsidR="009E4B48" w:rsidRPr="00B12A25">
        <w:rPr>
          <w:rFonts w:cs="Times New Roman"/>
          <w:bCs/>
          <w:color w:val="000000" w:themeColor="text1"/>
          <w:lang w:val="id-ID"/>
        </w:rPr>
        <w:t xml:space="preserve">yang dipotongkan dari sisa pembayaran yang ada. </w:t>
      </w:r>
    </w:p>
    <w:p w14:paraId="293ED090" w14:textId="77777777" w:rsidR="00062D02" w:rsidRPr="00B12A25" w:rsidRDefault="00062D02" w:rsidP="00AC746E">
      <w:pPr>
        <w:pStyle w:val="ListParagraph"/>
        <w:widowControl w:val="0"/>
        <w:spacing w:line="276" w:lineRule="auto"/>
        <w:ind w:left="285"/>
        <w:jc w:val="both"/>
        <w:rPr>
          <w:rFonts w:cs="Times New Roman"/>
          <w:bCs/>
          <w:color w:val="000000" w:themeColor="text1"/>
          <w:lang w:val="id-ID"/>
        </w:rPr>
      </w:pPr>
    </w:p>
    <w:p w14:paraId="69D3FE13" w14:textId="77777777" w:rsidR="001E0CD7" w:rsidRPr="00B12A25" w:rsidRDefault="006F58A0" w:rsidP="00AC746E">
      <w:pPr>
        <w:pStyle w:val="ListParagraph"/>
        <w:suppressAutoHyphens w:val="0"/>
        <w:spacing w:line="276" w:lineRule="auto"/>
        <w:ind w:left="0" w:right="270"/>
        <w:contextualSpacing/>
        <w:jc w:val="center"/>
        <w:rPr>
          <w:rFonts w:cs="Times New Roman"/>
          <w:b/>
          <w:color w:val="000000" w:themeColor="text1"/>
          <w:lang w:val="id-ID"/>
        </w:rPr>
      </w:pPr>
      <w:r w:rsidRPr="00B12A25">
        <w:rPr>
          <w:rFonts w:cs="Times New Roman"/>
          <w:b/>
          <w:color w:val="000000" w:themeColor="text1"/>
          <w:lang w:val="id-ID"/>
        </w:rPr>
        <w:t>Pasal 13</w:t>
      </w:r>
    </w:p>
    <w:p w14:paraId="04C70FF9" w14:textId="77777777" w:rsidR="001E0CD7" w:rsidRPr="00B12A25" w:rsidRDefault="00813354" w:rsidP="00AC746E">
      <w:pPr>
        <w:pStyle w:val="ListParagraph"/>
        <w:suppressAutoHyphens w:val="0"/>
        <w:spacing w:line="276" w:lineRule="auto"/>
        <w:ind w:left="0" w:right="270"/>
        <w:contextualSpacing/>
        <w:jc w:val="center"/>
        <w:rPr>
          <w:rFonts w:cs="Times New Roman"/>
          <w:b/>
          <w:color w:val="000000" w:themeColor="text1"/>
          <w:lang w:val="id-ID"/>
        </w:rPr>
      </w:pPr>
      <w:r w:rsidRPr="00B12A25">
        <w:rPr>
          <w:rFonts w:cs="Times New Roman"/>
          <w:b/>
          <w:color w:val="000000" w:themeColor="text1"/>
          <w:lang w:val="id-ID"/>
        </w:rPr>
        <w:t>Pemberian Hadiah</w:t>
      </w:r>
    </w:p>
    <w:p w14:paraId="63BC7A9A" w14:textId="77777777" w:rsidR="009E6F71" w:rsidRPr="00B12A25" w:rsidRDefault="009E6F71" w:rsidP="009E6F71">
      <w:pPr>
        <w:pStyle w:val="ListParagraph"/>
        <w:numPr>
          <w:ilvl w:val="1"/>
          <w:numId w:val="27"/>
        </w:numPr>
        <w:suppressAutoHyphens w:val="0"/>
        <w:spacing w:line="276" w:lineRule="auto"/>
        <w:ind w:left="567" w:right="270" w:hanging="567"/>
        <w:contextualSpacing/>
        <w:jc w:val="both"/>
        <w:rPr>
          <w:rFonts w:cs="Times New Roman"/>
          <w:color w:val="000000" w:themeColor="text1"/>
          <w:lang w:val="id-ID"/>
        </w:rPr>
      </w:pPr>
      <w:r w:rsidRPr="00B12A25">
        <w:rPr>
          <w:rFonts w:cs="Times New Roman"/>
          <w:b/>
          <w:color w:val="000000" w:themeColor="text1"/>
          <w:lang w:val="id-ID"/>
        </w:rPr>
        <w:t>Pihak Kedua</w:t>
      </w:r>
      <w:r w:rsidRPr="00B12A25">
        <w:rPr>
          <w:rFonts w:cs="Times New Roman"/>
          <w:color w:val="000000" w:themeColor="text1"/>
          <w:lang w:val="id-ID"/>
        </w:rPr>
        <w:t xml:space="preserve"> dilarang untuk memberikan hadiah dalam bentuk apapun baik berupa uang, barang atau bentuk lainnya yang bernilai uang dan bersifat pribadi kepada staff atau karyawan </w:t>
      </w:r>
      <w:r w:rsidRPr="00B12A25">
        <w:rPr>
          <w:rFonts w:cs="Times New Roman"/>
          <w:b/>
          <w:color w:val="000000" w:themeColor="text1"/>
          <w:lang w:val="id-ID"/>
        </w:rPr>
        <w:t>Pihak Pertama</w:t>
      </w:r>
      <w:r w:rsidRPr="00B12A25">
        <w:rPr>
          <w:rFonts w:cs="Times New Roman"/>
          <w:color w:val="000000" w:themeColor="text1"/>
          <w:lang w:val="id-ID"/>
        </w:rPr>
        <w:t xml:space="preserve"> terkait perjanjian ini.</w:t>
      </w:r>
    </w:p>
    <w:p w14:paraId="50B85A29" w14:textId="77777777" w:rsidR="009E6F71" w:rsidRPr="00B12A25" w:rsidRDefault="009E6F71" w:rsidP="009E6F71">
      <w:pPr>
        <w:pStyle w:val="ListParagraph"/>
        <w:numPr>
          <w:ilvl w:val="1"/>
          <w:numId w:val="27"/>
        </w:numPr>
        <w:suppressAutoHyphens w:val="0"/>
        <w:spacing w:line="276" w:lineRule="auto"/>
        <w:ind w:left="567" w:right="270" w:hanging="567"/>
        <w:contextualSpacing/>
        <w:jc w:val="both"/>
        <w:rPr>
          <w:rFonts w:cs="Times New Roman"/>
          <w:color w:val="000000" w:themeColor="text1"/>
        </w:rPr>
      </w:pPr>
      <w:r w:rsidRPr="00B12A25">
        <w:rPr>
          <w:rFonts w:cs="Times New Roman"/>
          <w:color w:val="000000" w:themeColor="text1"/>
          <w:lang w:val="id-ID"/>
        </w:rPr>
        <w:t xml:space="preserve">Sanksi atas pelanggaran ayat 1 (satu) pasal ini kepada </w:t>
      </w:r>
      <w:r w:rsidRPr="00B12A25">
        <w:rPr>
          <w:rFonts w:cs="Times New Roman"/>
          <w:b/>
          <w:color w:val="000000" w:themeColor="text1"/>
          <w:lang w:val="id-ID"/>
        </w:rPr>
        <w:t>Pihak Kedua</w:t>
      </w:r>
      <w:r w:rsidRPr="00B12A25">
        <w:rPr>
          <w:rFonts w:cs="Times New Roman"/>
          <w:color w:val="000000" w:themeColor="text1"/>
          <w:lang w:val="id-ID"/>
        </w:rPr>
        <w:t xml:space="preserve"> adalah:</w:t>
      </w:r>
    </w:p>
    <w:p w14:paraId="4B67A62B" w14:textId="77777777" w:rsidR="009E6F71" w:rsidRPr="00B12A25" w:rsidRDefault="009E6F71" w:rsidP="009E6F71">
      <w:pPr>
        <w:pStyle w:val="ListParagraph"/>
        <w:numPr>
          <w:ilvl w:val="2"/>
          <w:numId w:val="28"/>
        </w:numPr>
        <w:suppressAutoHyphens w:val="0"/>
        <w:spacing w:line="276" w:lineRule="auto"/>
        <w:ind w:left="993" w:right="270" w:hanging="426"/>
        <w:contextualSpacing/>
        <w:jc w:val="both"/>
        <w:rPr>
          <w:rFonts w:cs="Times New Roman"/>
          <w:color w:val="000000" w:themeColor="text1"/>
        </w:rPr>
      </w:pPr>
      <w:r w:rsidRPr="00B12A25">
        <w:rPr>
          <w:rFonts w:cs="Times New Roman"/>
          <w:color w:val="000000" w:themeColor="text1"/>
          <w:lang w:val="id-ID"/>
        </w:rPr>
        <w:t xml:space="preserve">Pemutusan perjanjian secara sepihak oleh </w:t>
      </w:r>
      <w:r w:rsidRPr="00B12A25">
        <w:rPr>
          <w:rFonts w:cs="Times New Roman"/>
          <w:b/>
          <w:color w:val="000000" w:themeColor="text1"/>
          <w:lang w:val="id-ID"/>
        </w:rPr>
        <w:t>Pihak Pertama</w:t>
      </w:r>
      <w:r w:rsidRPr="00B12A25">
        <w:rPr>
          <w:rFonts w:cs="Times New Roman"/>
          <w:color w:val="000000" w:themeColor="text1"/>
          <w:lang w:val="id-ID"/>
        </w:rPr>
        <w:t>.</w:t>
      </w:r>
    </w:p>
    <w:p w14:paraId="625EA034" w14:textId="77777777" w:rsidR="009E6F71" w:rsidRPr="00B12A25" w:rsidRDefault="009E6F71" w:rsidP="009E6F71">
      <w:pPr>
        <w:pStyle w:val="ListParagraph"/>
        <w:numPr>
          <w:ilvl w:val="2"/>
          <w:numId w:val="28"/>
        </w:numPr>
        <w:suppressAutoHyphens w:val="0"/>
        <w:spacing w:line="276" w:lineRule="auto"/>
        <w:ind w:left="993" w:right="270" w:hanging="426"/>
        <w:contextualSpacing/>
        <w:jc w:val="both"/>
        <w:rPr>
          <w:rFonts w:cs="Times New Roman"/>
          <w:color w:val="000000" w:themeColor="text1"/>
        </w:rPr>
      </w:pPr>
      <w:r w:rsidRPr="00B12A25">
        <w:rPr>
          <w:rFonts w:cs="Times New Roman"/>
          <w:color w:val="000000" w:themeColor="text1"/>
          <w:lang w:val="id-ID"/>
        </w:rPr>
        <w:t xml:space="preserve">Karyawan </w:t>
      </w:r>
      <w:r w:rsidRPr="00B12A25">
        <w:rPr>
          <w:rFonts w:cs="Times New Roman"/>
          <w:b/>
          <w:color w:val="000000" w:themeColor="text1"/>
          <w:lang w:val="id-ID"/>
        </w:rPr>
        <w:t>Pihak Kedua</w:t>
      </w:r>
      <w:r w:rsidRPr="00B12A25">
        <w:rPr>
          <w:rFonts w:cs="Times New Roman"/>
          <w:color w:val="000000" w:themeColor="text1"/>
          <w:lang w:val="id-ID"/>
        </w:rPr>
        <w:t xml:space="preserve"> yang terlibat dalam pemberian hadiah akan dikeluarkan dari perusahaan </w:t>
      </w:r>
      <w:r w:rsidRPr="00B12A25">
        <w:rPr>
          <w:rFonts w:cs="Times New Roman"/>
          <w:b/>
          <w:color w:val="000000" w:themeColor="text1"/>
          <w:lang w:val="id-ID"/>
        </w:rPr>
        <w:t>Pihak Kedua</w:t>
      </w:r>
      <w:r w:rsidRPr="00B12A25">
        <w:rPr>
          <w:rFonts w:cs="Times New Roman"/>
          <w:color w:val="000000" w:themeColor="text1"/>
          <w:lang w:val="id-ID"/>
        </w:rPr>
        <w:t>.</w:t>
      </w:r>
    </w:p>
    <w:p w14:paraId="6334C9E6" w14:textId="77777777" w:rsidR="009E6F71" w:rsidRPr="00B12A25" w:rsidRDefault="009E6F71" w:rsidP="009E6F71">
      <w:pPr>
        <w:pStyle w:val="ListParagraph"/>
        <w:numPr>
          <w:ilvl w:val="2"/>
          <w:numId w:val="28"/>
        </w:numPr>
        <w:suppressAutoHyphens w:val="0"/>
        <w:spacing w:line="276" w:lineRule="auto"/>
        <w:ind w:left="993" w:right="270" w:hanging="426"/>
        <w:contextualSpacing/>
        <w:jc w:val="both"/>
        <w:rPr>
          <w:rFonts w:cs="Times New Roman"/>
          <w:color w:val="000000" w:themeColor="text1"/>
        </w:rPr>
      </w:pPr>
      <w:r w:rsidRPr="00B12A25">
        <w:rPr>
          <w:rFonts w:cs="Times New Roman"/>
          <w:color w:val="000000" w:themeColor="text1"/>
          <w:lang w:val="id-ID"/>
        </w:rPr>
        <w:t xml:space="preserve">Karyawan </w:t>
      </w:r>
      <w:r w:rsidRPr="00B12A25">
        <w:rPr>
          <w:rFonts w:cs="Times New Roman"/>
          <w:b/>
          <w:color w:val="000000" w:themeColor="text1"/>
          <w:lang w:val="id-ID"/>
        </w:rPr>
        <w:t>Pihak Pertama</w:t>
      </w:r>
      <w:r w:rsidRPr="00B12A25">
        <w:rPr>
          <w:rFonts w:cs="Times New Roman"/>
          <w:color w:val="000000" w:themeColor="text1"/>
          <w:lang w:val="id-ID"/>
        </w:rPr>
        <w:t xml:space="preserve"> yang terlibat dalam penerimaan hadiah akan diproses sesuai PKB (Peraturan Kerja Bersama) yang berlaku di tempat </w:t>
      </w:r>
      <w:r w:rsidRPr="00B12A25">
        <w:rPr>
          <w:rFonts w:cs="Times New Roman"/>
          <w:b/>
          <w:color w:val="000000" w:themeColor="text1"/>
          <w:lang w:val="id-ID"/>
        </w:rPr>
        <w:t>Pihak Pertama</w:t>
      </w:r>
      <w:r w:rsidRPr="00B12A25">
        <w:rPr>
          <w:rFonts w:cs="Times New Roman"/>
          <w:color w:val="000000" w:themeColor="text1"/>
          <w:lang w:val="id-ID"/>
        </w:rPr>
        <w:t>.</w:t>
      </w:r>
    </w:p>
    <w:p w14:paraId="7B3262AE" w14:textId="77777777" w:rsidR="009E6F71" w:rsidRPr="00B12A25" w:rsidRDefault="009E6F71" w:rsidP="009E6F71">
      <w:pPr>
        <w:pStyle w:val="ListParagraph"/>
        <w:numPr>
          <w:ilvl w:val="2"/>
          <w:numId w:val="28"/>
        </w:numPr>
        <w:suppressAutoHyphens w:val="0"/>
        <w:spacing w:line="276" w:lineRule="auto"/>
        <w:ind w:left="993" w:right="270" w:hanging="426"/>
        <w:contextualSpacing/>
        <w:jc w:val="both"/>
        <w:rPr>
          <w:rFonts w:cs="Times New Roman"/>
          <w:color w:val="000000" w:themeColor="text1"/>
        </w:rPr>
      </w:pPr>
      <w:r w:rsidRPr="00B12A25">
        <w:rPr>
          <w:rFonts w:cs="Times New Roman"/>
          <w:b/>
          <w:color w:val="000000" w:themeColor="text1"/>
          <w:lang w:val="id-ID"/>
        </w:rPr>
        <w:t xml:space="preserve">Pihak Kedua </w:t>
      </w:r>
      <w:r w:rsidRPr="00B12A25">
        <w:rPr>
          <w:rFonts w:cs="Times New Roman"/>
          <w:color w:val="000000" w:themeColor="text1"/>
          <w:lang w:val="id-ID"/>
        </w:rPr>
        <w:t xml:space="preserve">mengembalikan semua pembayaran yang telah diberikan oleh </w:t>
      </w:r>
      <w:r w:rsidRPr="00B12A25">
        <w:rPr>
          <w:rFonts w:cs="Times New Roman"/>
          <w:b/>
          <w:color w:val="000000" w:themeColor="text1"/>
          <w:lang w:val="id-ID"/>
        </w:rPr>
        <w:t>Pihak Pertama</w:t>
      </w:r>
      <w:r w:rsidRPr="00B12A25">
        <w:rPr>
          <w:rFonts w:cs="Times New Roman"/>
          <w:color w:val="000000" w:themeColor="text1"/>
          <w:lang w:val="id-ID"/>
        </w:rPr>
        <w:t>.</w:t>
      </w:r>
    </w:p>
    <w:p w14:paraId="57009D27" w14:textId="77777777" w:rsidR="0000499D" w:rsidRPr="00B12A25" w:rsidRDefault="009E6F71" w:rsidP="009E6F71">
      <w:pPr>
        <w:pStyle w:val="ListParagraph"/>
        <w:numPr>
          <w:ilvl w:val="2"/>
          <w:numId w:val="28"/>
        </w:numPr>
        <w:suppressAutoHyphens w:val="0"/>
        <w:spacing w:line="276" w:lineRule="auto"/>
        <w:ind w:left="993" w:right="270" w:hanging="426"/>
        <w:contextualSpacing/>
        <w:jc w:val="both"/>
        <w:rPr>
          <w:rFonts w:cs="Times New Roman"/>
          <w:color w:val="000000" w:themeColor="text1"/>
        </w:rPr>
      </w:pPr>
      <w:r w:rsidRPr="00B12A25">
        <w:rPr>
          <w:rFonts w:cs="Times New Roman"/>
          <w:b/>
          <w:color w:val="000000" w:themeColor="text1"/>
          <w:lang w:val="id-ID"/>
        </w:rPr>
        <w:t>Pihak Pertama</w:t>
      </w:r>
      <w:r w:rsidRPr="00B12A25">
        <w:rPr>
          <w:rFonts w:cs="Times New Roman"/>
          <w:color w:val="000000" w:themeColor="text1"/>
          <w:lang w:val="id-ID"/>
        </w:rPr>
        <w:t xml:space="preserve"> berhak melaporkan kepada pihak yang berwajib. </w:t>
      </w:r>
      <w:r w:rsidR="0000499D" w:rsidRPr="00B12A25">
        <w:rPr>
          <w:rFonts w:cs="Times New Roman"/>
          <w:color w:val="000000" w:themeColor="text1"/>
          <w:lang w:val="id-ID"/>
        </w:rPr>
        <w:t xml:space="preserve"> </w:t>
      </w:r>
      <w:bookmarkStart w:id="2" w:name="_GoBack"/>
      <w:bookmarkEnd w:id="2"/>
    </w:p>
    <w:p w14:paraId="4D99C965" w14:textId="77777777" w:rsidR="00FB2008" w:rsidRDefault="00FB2008" w:rsidP="00AC746E">
      <w:pPr>
        <w:pStyle w:val="Default"/>
        <w:spacing w:line="276" w:lineRule="auto"/>
        <w:ind w:left="3600" w:firstLine="720"/>
        <w:jc w:val="both"/>
        <w:rPr>
          <w:b/>
          <w:bCs/>
          <w:color w:val="000000" w:themeColor="text1"/>
          <w:lang w:val="id-ID"/>
        </w:rPr>
      </w:pPr>
    </w:p>
    <w:p w14:paraId="1FCFF492" w14:textId="77777777" w:rsidR="00176442" w:rsidRPr="00B12A25" w:rsidRDefault="00176442" w:rsidP="00AC746E">
      <w:pPr>
        <w:pStyle w:val="Default"/>
        <w:spacing w:line="276" w:lineRule="auto"/>
        <w:ind w:left="3600" w:firstLine="720"/>
        <w:jc w:val="both"/>
        <w:rPr>
          <w:color w:val="000000" w:themeColor="text1"/>
          <w:lang w:val="id-ID"/>
        </w:rPr>
      </w:pPr>
      <w:r w:rsidRPr="00B12A25">
        <w:rPr>
          <w:b/>
          <w:bCs/>
          <w:color w:val="000000" w:themeColor="text1"/>
          <w:lang w:val="id-ID"/>
        </w:rPr>
        <w:t xml:space="preserve">Pasal </w:t>
      </w:r>
      <w:r w:rsidR="001E0CD7" w:rsidRPr="00B12A25">
        <w:rPr>
          <w:b/>
          <w:bCs/>
          <w:color w:val="000000" w:themeColor="text1"/>
          <w:lang w:val="id-ID"/>
        </w:rPr>
        <w:t>1</w:t>
      </w:r>
      <w:r w:rsidR="006F58A0" w:rsidRPr="00B12A25">
        <w:rPr>
          <w:b/>
          <w:bCs/>
          <w:color w:val="000000" w:themeColor="text1"/>
          <w:lang w:val="id-ID"/>
        </w:rPr>
        <w:t>4</w:t>
      </w:r>
    </w:p>
    <w:p w14:paraId="07E64675" w14:textId="77777777" w:rsidR="00176442" w:rsidRPr="00B12A25" w:rsidRDefault="00813354" w:rsidP="00AC746E">
      <w:pPr>
        <w:pStyle w:val="Default"/>
        <w:spacing w:line="276" w:lineRule="auto"/>
        <w:jc w:val="center"/>
        <w:rPr>
          <w:color w:val="000000" w:themeColor="text1"/>
          <w:lang w:val="id-ID"/>
        </w:rPr>
      </w:pPr>
      <w:r w:rsidRPr="00B12A25">
        <w:rPr>
          <w:b/>
          <w:bCs/>
          <w:color w:val="000000" w:themeColor="text1"/>
          <w:lang w:val="id-ID"/>
        </w:rPr>
        <w:t>Penyelesaian Perselisihan</w:t>
      </w:r>
    </w:p>
    <w:p w14:paraId="28299992" w14:textId="77777777" w:rsidR="001E0CD7" w:rsidRPr="00B12A25" w:rsidRDefault="00BB1696" w:rsidP="00AC746E">
      <w:pPr>
        <w:pStyle w:val="Default"/>
        <w:spacing w:line="276" w:lineRule="auto"/>
        <w:jc w:val="both"/>
        <w:rPr>
          <w:color w:val="000000" w:themeColor="text1"/>
          <w:lang w:val="id-ID"/>
        </w:rPr>
      </w:pPr>
      <w:r w:rsidRPr="00B12A25">
        <w:rPr>
          <w:color w:val="000000" w:themeColor="text1"/>
          <w:lang w:val="id-ID"/>
        </w:rPr>
        <w:t>Dalam hal terjadi</w:t>
      </w:r>
      <w:r w:rsidR="00896DD7" w:rsidRPr="00B12A25">
        <w:rPr>
          <w:color w:val="000000" w:themeColor="text1"/>
          <w:lang w:val="id-ID"/>
        </w:rPr>
        <w:t xml:space="preserve"> </w:t>
      </w:r>
      <w:r w:rsidRPr="00B12A25">
        <w:rPr>
          <w:color w:val="000000" w:themeColor="text1"/>
          <w:lang w:val="id-ID"/>
        </w:rPr>
        <w:t>kesalah</w:t>
      </w:r>
      <w:r w:rsidR="007C59B1" w:rsidRPr="00B12A25">
        <w:rPr>
          <w:color w:val="000000" w:themeColor="text1"/>
          <w:lang w:val="id-ID"/>
        </w:rPr>
        <w:t xml:space="preserve"> </w:t>
      </w:r>
      <w:r w:rsidRPr="00B12A25">
        <w:rPr>
          <w:color w:val="000000" w:themeColor="text1"/>
          <w:lang w:val="id-ID"/>
        </w:rPr>
        <w:t>pahaman penafsiran perjanjian atau perselisihan</w:t>
      </w:r>
      <w:r w:rsidR="00896DD7" w:rsidRPr="00B12A25">
        <w:rPr>
          <w:color w:val="000000" w:themeColor="text1"/>
          <w:lang w:val="id-ID"/>
        </w:rPr>
        <w:t xml:space="preserve"> </w:t>
      </w:r>
      <w:r w:rsidRPr="00B12A25">
        <w:rPr>
          <w:b/>
          <w:color w:val="000000" w:themeColor="text1"/>
          <w:lang w:val="id-ID"/>
        </w:rPr>
        <w:t>P</w:t>
      </w:r>
      <w:r w:rsidR="00176442" w:rsidRPr="00B12A25">
        <w:rPr>
          <w:b/>
          <w:color w:val="000000" w:themeColor="text1"/>
          <w:lang w:val="id-ID"/>
        </w:rPr>
        <w:t>a</w:t>
      </w:r>
      <w:r w:rsidRPr="00B12A25">
        <w:rPr>
          <w:b/>
          <w:color w:val="000000" w:themeColor="text1"/>
          <w:lang w:val="id-ID"/>
        </w:rPr>
        <w:t>ra P</w:t>
      </w:r>
      <w:r w:rsidR="00176442" w:rsidRPr="00B12A25">
        <w:rPr>
          <w:b/>
          <w:color w:val="000000" w:themeColor="text1"/>
          <w:lang w:val="id-ID"/>
        </w:rPr>
        <w:t>ihak</w:t>
      </w:r>
      <w:r w:rsidR="00896DD7" w:rsidRPr="00B12A25">
        <w:rPr>
          <w:b/>
          <w:color w:val="000000" w:themeColor="text1"/>
          <w:lang w:val="id-ID"/>
        </w:rPr>
        <w:t xml:space="preserve"> </w:t>
      </w:r>
      <w:r w:rsidRPr="00B12A25">
        <w:rPr>
          <w:color w:val="000000" w:themeColor="text1"/>
          <w:lang w:val="id-ID"/>
        </w:rPr>
        <w:t xml:space="preserve">dengan iktikad baik </w:t>
      </w:r>
      <w:r w:rsidR="00176442" w:rsidRPr="00B12A25">
        <w:rPr>
          <w:color w:val="000000" w:themeColor="text1"/>
          <w:lang w:val="id-ID"/>
        </w:rPr>
        <w:t>akan menyelesaikannya secara musyawa</w:t>
      </w:r>
      <w:r w:rsidRPr="00B12A25">
        <w:rPr>
          <w:color w:val="000000" w:themeColor="text1"/>
          <w:lang w:val="id-ID"/>
        </w:rPr>
        <w:t>rah mufakat dan</w:t>
      </w:r>
      <w:r w:rsidR="00896DD7" w:rsidRPr="00B12A25">
        <w:rPr>
          <w:color w:val="000000" w:themeColor="text1"/>
          <w:lang w:val="id-ID"/>
        </w:rPr>
        <w:t xml:space="preserve"> </w:t>
      </w:r>
      <w:r w:rsidRPr="00B12A25">
        <w:rPr>
          <w:color w:val="000000" w:themeColor="text1"/>
          <w:lang w:val="id-ID"/>
        </w:rPr>
        <w:t>a</w:t>
      </w:r>
      <w:r w:rsidR="00176442" w:rsidRPr="00B12A25">
        <w:rPr>
          <w:color w:val="000000" w:themeColor="text1"/>
          <w:lang w:val="id-ID"/>
        </w:rPr>
        <w:t xml:space="preserve">pabila </w:t>
      </w:r>
      <w:r w:rsidRPr="00B12A25">
        <w:rPr>
          <w:color w:val="000000" w:themeColor="text1"/>
          <w:lang w:val="id-ID"/>
        </w:rPr>
        <w:t>tidak tercapai mufakat</w:t>
      </w:r>
      <w:r w:rsidR="001B567F" w:rsidRPr="00B12A25">
        <w:rPr>
          <w:color w:val="000000" w:themeColor="text1"/>
          <w:lang w:val="id-ID"/>
        </w:rPr>
        <w:t xml:space="preserve"> maka </w:t>
      </w:r>
      <w:r w:rsidR="001B567F" w:rsidRPr="00B12A25">
        <w:rPr>
          <w:b/>
          <w:color w:val="000000" w:themeColor="text1"/>
          <w:lang w:val="id-ID"/>
        </w:rPr>
        <w:t>Para P</w:t>
      </w:r>
      <w:r w:rsidR="00176442" w:rsidRPr="00B12A25">
        <w:rPr>
          <w:b/>
          <w:color w:val="000000" w:themeColor="text1"/>
          <w:lang w:val="id-ID"/>
        </w:rPr>
        <w:t>ihak</w:t>
      </w:r>
      <w:r w:rsidR="00176442" w:rsidRPr="00B12A25">
        <w:rPr>
          <w:color w:val="000000" w:themeColor="text1"/>
          <w:lang w:val="id-ID"/>
        </w:rPr>
        <w:t xml:space="preserve"> dengan ini memilih </w:t>
      </w:r>
      <w:r w:rsidR="001B567F" w:rsidRPr="00B12A25">
        <w:rPr>
          <w:color w:val="000000" w:themeColor="text1"/>
          <w:lang w:val="id-ID"/>
        </w:rPr>
        <w:t xml:space="preserve">domisili hukum di Kepaniteraan </w:t>
      </w:r>
      <w:r w:rsidR="00176442" w:rsidRPr="00B12A25">
        <w:rPr>
          <w:color w:val="000000" w:themeColor="text1"/>
          <w:lang w:val="id-ID"/>
        </w:rPr>
        <w:t xml:space="preserve">Pengadilan Negeri </w:t>
      </w:r>
      <w:r w:rsidR="0094347D" w:rsidRPr="00B12A25">
        <w:rPr>
          <w:color w:val="000000" w:themeColor="text1"/>
          <w:lang w:val="id-ID"/>
        </w:rPr>
        <w:t>Semarang</w:t>
      </w:r>
      <w:r w:rsidR="00176442" w:rsidRPr="00B12A25">
        <w:rPr>
          <w:color w:val="000000" w:themeColor="text1"/>
          <w:lang w:val="id-ID"/>
        </w:rPr>
        <w:t xml:space="preserve">. </w:t>
      </w:r>
    </w:p>
    <w:p w14:paraId="5EF5502D" w14:textId="77777777" w:rsidR="001A0EC8" w:rsidRPr="00B12A25" w:rsidRDefault="001A0EC8" w:rsidP="00AC746E">
      <w:pPr>
        <w:pStyle w:val="Default"/>
        <w:spacing w:line="276" w:lineRule="auto"/>
        <w:jc w:val="both"/>
        <w:rPr>
          <w:color w:val="000000" w:themeColor="text1"/>
          <w:lang w:val="id-ID"/>
        </w:rPr>
      </w:pPr>
    </w:p>
    <w:p w14:paraId="0411BBE6" w14:textId="77777777" w:rsidR="001E0CD7" w:rsidRPr="00B12A25" w:rsidRDefault="001B567F" w:rsidP="00AC746E">
      <w:pPr>
        <w:spacing w:after="0"/>
        <w:jc w:val="center"/>
        <w:rPr>
          <w:rFonts w:ascii="Times New Roman" w:hAnsi="Times New Roman" w:cs="Times New Roman"/>
          <w:b/>
          <w:color w:val="000000" w:themeColor="text1"/>
          <w:sz w:val="24"/>
          <w:szCs w:val="24"/>
          <w:lang w:val="id-ID"/>
        </w:rPr>
      </w:pPr>
      <w:r w:rsidRPr="00B12A25">
        <w:rPr>
          <w:rFonts w:ascii="Times New Roman" w:hAnsi="Times New Roman" w:cs="Times New Roman"/>
          <w:b/>
          <w:color w:val="000000" w:themeColor="text1"/>
          <w:sz w:val="24"/>
          <w:szCs w:val="24"/>
        </w:rPr>
        <w:t>P</w:t>
      </w:r>
      <w:r w:rsidRPr="00B12A25">
        <w:rPr>
          <w:rFonts w:ascii="Times New Roman" w:hAnsi="Times New Roman" w:cs="Times New Roman"/>
          <w:b/>
          <w:color w:val="000000" w:themeColor="text1"/>
          <w:sz w:val="24"/>
          <w:szCs w:val="24"/>
          <w:lang w:val="id-ID"/>
        </w:rPr>
        <w:t>asal</w:t>
      </w:r>
      <w:r w:rsidR="001E0CD7" w:rsidRPr="00B12A25">
        <w:rPr>
          <w:rFonts w:ascii="Times New Roman" w:hAnsi="Times New Roman" w:cs="Times New Roman"/>
          <w:b/>
          <w:color w:val="000000" w:themeColor="text1"/>
          <w:sz w:val="24"/>
          <w:szCs w:val="24"/>
        </w:rPr>
        <w:t xml:space="preserve"> 1</w:t>
      </w:r>
      <w:r w:rsidR="006F58A0" w:rsidRPr="00B12A25">
        <w:rPr>
          <w:rFonts w:ascii="Times New Roman" w:hAnsi="Times New Roman" w:cs="Times New Roman"/>
          <w:b/>
          <w:color w:val="000000" w:themeColor="text1"/>
          <w:sz w:val="24"/>
          <w:szCs w:val="24"/>
          <w:lang w:val="id-ID"/>
        </w:rPr>
        <w:t>5</w:t>
      </w:r>
    </w:p>
    <w:p w14:paraId="37620919" w14:textId="77777777" w:rsidR="001E0CD7" w:rsidRPr="00B12A25" w:rsidRDefault="00813354" w:rsidP="00AC746E">
      <w:pPr>
        <w:spacing w:after="0"/>
        <w:jc w:val="center"/>
        <w:rPr>
          <w:rFonts w:ascii="Times New Roman" w:hAnsi="Times New Roman" w:cs="Times New Roman"/>
          <w:b/>
          <w:color w:val="000000" w:themeColor="text1"/>
          <w:sz w:val="24"/>
          <w:szCs w:val="24"/>
        </w:rPr>
      </w:pPr>
      <w:r w:rsidRPr="00B12A25">
        <w:rPr>
          <w:rFonts w:ascii="Times New Roman" w:hAnsi="Times New Roman" w:cs="Times New Roman"/>
          <w:b/>
          <w:color w:val="000000" w:themeColor="text1"/>
          <w:sz w:val="24"/>
          <w:szCs w:val="24"/>
        </w:rPr>
        <w:t>Ketentuan Lain</w:t>
      </w:r>
    </w:p>
    <w:p w14:paraId="4703D3CE" w14:textId="77777777" w:rsidR="001E0CD7" w:rsidRPr="00B12A25" w:rsidRDefault="001E0CD7" w:rsidP="00AC746E">
      <w:pPr>
        <w:pStyle w:val="ListParagraph"/>
        <w:numPr>
          <w:ilvl w:val="0"/>
          <w:numId w:val="13"/>
        </w:numPr>
        <w:spacing w:line="276" w:lineRule="auto"/>
        <w:ind w:hanging="720"/>
        <w:contextualSpacing/>
        <w:jc w:val="both"/>
        <w:rPr>
          <w:rFonts w:cs="Times New Roman"/>
          <w:color w:val="000000" w:themeColor="text1"/>
        </w:rPr>
      </w:pPr>
      <w:r w:rsidRPr="00B12A25">
        <w:rPr>
          <w:rFonts w:cs="Times New Roman"/>
          <w:color w:val="000000" w:themeColor="text1"/>
        </w:rPr>
        <w:t>Perubahan</w:t>
      </w:r>
      <w:r w:rsidR="00896DD7" w:rsidRPr="00B12A25">
        <w:rPr>
          <w:rFonts w:cs="Times New Roman"/>
          <w:color w:val="000000" w:themeColor="text1"/>
          <w:lang w:val="id-ID"/>
        </w:rPr>
        <w:t xml:space="preserve"> </w:t>
      </w:r>
      <w:r w:rsidRPr="00B12A25">
        <w:rPr>
          <w:rFonts w:cs="Times New Roman"/>
          <w:color w:val="000000" w:themeColor="text1"/>
        </w:rPr>
        <w:t>Perjanjian</w:t>
      </w:r>
    </w:p>
    <w:p w14:paraId="78E169DD" w14:textId="77777777" w:rsidR="001E0CD7" w:rsidRPr="00B12A25" w:rsidRDefault="001E0CD7" w:rsidP="00AC746E">
      <w:pPr>
        <w:pStyle w:val="ListParagraph"/>
        <w:numPr>
          <w:ilvl w:val="1"/>
          <w:numId w:val="13"/>
        </w:numPr>
        <w:suppressAutoHyphens w:val="0"/>
        <w:spacing w:line="276" w:lineRule="auto"/>
        <w:ind w:hanging="720"/>
        <w:contextualSpacing/>
        <w:jc w:val="both"/>
        <w:rPr>
          <w:rFonts w:cs="Times New Roman"/>
          <w:color w:val="000000" w:themeColor="text1"/>
        </w:rPr>
      </w:pPr>
      <w:r w:rsidRPr="00B12A25">
        <w:rPr>
          <w:rFonts w:cs="Times New Roman"/>
          <w:color w:val="000000" w:themeColor="text1"/>
        </w:rPr>
        <w:t>Setiap</w:t>
      </w:r>
      <w:r w:rsidR="00896DD7" w:rsidRPr="00B12A25">
        <w:rPr>
          <w:rFonts w:cs="Times New Roman"/>
          <w:color w:val="000000" w:themeColor="text1"/>
          <w:lang w:val="id-ID"/>
        </w:rPr>
        <w:t xml:space="preserve"> </w:t>
      </w:r>
      <w:r w:rsidRPr="00B12A25">
        <w:rPr>
          <w:rFonts w:cs="Times New Roman"/>
          <w:color w:val="000000" w:themeColor="text1"/>
        </w:rPr>
        <w:t>syarat</w:t>
      </w:r>
      <w:r w:rsidR="00896DD7" w:rsidRPr="00B12A25">
        <w:rPr>
          <w:rFonts w:cs="Times New Roman"/>
          <w:color w:val="000000" w:themeColor="text1"/>
          <w:lang w:val="id-ID"/>
        </w:rPr>
        <w:t xml:space="preserve"> </w:t>
      </w:r>
      <w:r w:rsidRPr="00B12A25">
        <w:rPr>
          <w:rFonts w:cs="Times New Roman"/>
          <w:color w:val="000000" w:themeColor="text1"/>
        </w:rPr>
        <w:t>dan</w:t>
      </w:r>
      <w:r w:rsidR="00896DD7" w:rsidRPr="00B12A25">
        <w:rPr>
          <w:rFonts w:cs="Times New Roman"/>
          <w:color w:val="000000" w:themeColor="text1"/>
          <w:lang w:val="id-ID"/>
        </w:rPr>
        <w:t xml:space="preserve"> </w:t>
      </w:r>
      <w:r w:rsidRPr="00B12A25">
        <w:rPr>
          <w:rFonts w:cs="Times New Roman"/>
          <w:color w:val="000000" w:themeColor="text1"/>
        </w:rPr>
        <w:t>ketentuan yang belum</w:t>
      </w:r>
      <w:r w:rsidR="00896DD7" w:rsidRPr="00B12A25">
        <w:rPr>
          <w:rFonts w:cs="Times New Roman"/>
          <w:color w:val="000000" w:themeColor="text1"/>
          <w:lang w:val="id-ID"/>
        </w:rPr>
        <w:t xml:space="preserve"> </w:t>
      </w:r>
      <w:r w:rsidRPr="00B12A25">
        <w:rPr>
          <w:rFonts w:cs="Times New Roman"/>
          <w:color w:val="000000" w:themeColor="text1"/>
        </w:rPr>
        <w:t>atau</w:t>
      </w:r>
      <w:r w:rsidR="00896DD7" w:rsidRPr="00B12A25">
        <w:rPr>
          <w:rFonts w:cs="Times New Roman"/>
          <w:color w:val="000000" w:themeColor="text1"/>
          <w:lang w:val="id-ID"/>
        </w:rPr>
        <w:t xml:space="preserve"> </w:t>
      </w:r>
      <w:r w:rsidRPr="00B12A25">
        <w:rPr>
          <w:rFonts w:cs="Times New Roman"/>
          <w:color w:val="000000" w:themeColor="text1"/>
        </w:rPr>
        <w:t>tidak</w:t>
      </w:r>
      <w:r w:rsidR="00896DD7" w:rsidRPr="00B12A25">
        <w:rPr>
          <w:rFonts w:cs="Times New Roman"/>
          <w:color w:val="000000" w:themeColor="text1"/>
          <w:lang w:val="id-ID"/>
        </w:rPr>
        <w:t xml:space="preserve"> </w:t>
      </w:r>
      <w:r w:rsidRPr="00B12A25">
        <w:rPr>
          <w:rFonts w:cs="Times New Roman"/>
          <w:color w:val="000000" w:themeColor="text1"/>
        </w:rPr>
        <w:t>diatur</w:t>
      </w:r>
      <w:r w:rsidR="00896DD7" w:rsidRPr="00B12A25">
        <w:rPr>
          <w:rFonts w:cs="Times New Roman"/>
          <w:color w:val="000000" w:themeColor="text1"/>
          <w:lang w:val="id-ID"/>
        </w:rPr>
        <w:t xml:space="preserve"> </w:t>
      </w:r>
      <w:r w:rsidR="001B567F" w:rsidRPr="00B12A25">
        <w:rPr>
          <w:rFonts w:cs="Times New Roman"/>
          <w:color w:val="000000" w:themeColor="text1"/>
        </w:rPr>
        <w:t>dalam</w:t>
      </w:r>
      <w:r w:rsidR="00896DD7" w:rsidRPr="00B12A25">
        <w:rPr>
          <w:rFonts w:cs="Times New Roman"/>
          <w:color w:val="000000" w:themeColor="text1"/>
          <w:lang w:val="id-ID"/>
        </w:rPr>
        <w:t xml:space="preserve"> </w:t>
      </w:r>
      <w:r w:rsidR="001B567F" w:rsidRPr="00B12A25">
        <w:rPr>
          <w:rFonts w:cs="Times New Roman"/>
          <w:color w:val="000000" w:themeColor="text1"/>
        </w:rPr>
        <w:t>perjanji</w:t>
      </w:r>
      <w:r w:rsidR="001B567F" w:rsidRPr="00B12A25">
        <w:rPr>
          <w:rFonts w:cs="Times New Roman"/>
          <w:color w:val="000000" w:themeColor="text1"/>
          <w:lang w:val="id-ID"/>
        </w:rPr>
        <w:t>an</w:t>
      </w:r>
      <w:r w:rsidR="00896DD7" w:rsidRPr="00B12A25">
        <w:rPr>
          <w:rFonts w:cs="Times New Roman"/>
          <w:color w:val="000000" w:themeColor="text1"/>
          <w:lang w:val="id-ID"/>
        </w:rPr>
        <w:t xml:space="preserve"> </w:t>
      </w:r>
      <w:r w:rsidRPr="00B12A25">
        <w:rPr>
          <w:rFonts w:cs="Times New Roman"/>
          <w:color w:val="000000" w:themeColor="text1"/>
        </w:rPr>
        <w:t>akan</w:t>
      </w:r>
      <w:r w:rsidR="00896DD7" w:rsidRPr="00B12A25">
        <w:rPr>
          <w:rFonts w:cs="Times New Roman"/>
          <w:color w:val="000000" w:themeColor="text1"/>
          <w:lang w:val="id-ID"/>
        </w:rPr>
        <w:t xml:space="preserve"> </w:t>
      </w:r>
      <w:r w:rsidRPr="00B12A25">
        <w:rPr>
          <w:rFonts w:cs="Times New Roman"/>
          <w:color w:val="000000" w:themeColor="text1"/>
        </w:rPr>
        <w:t>dibicarakan, dinegosiasikan</w:t>
      </w:r>
      <w:r w:rsidR="00896DD7" w:rsidRPr="00B12A25">
        <w:rPr>
          <w:rFonts w:cs="Times New Roman"/>
          <w:color w:val="000000" w:themeColor="text1"/>
          <w:lang w:val="id-ID"/>
        </w:rPr>
        <w:t xml:space="preserve"> </w:t>
      </w:r>
      <w:r w:rsidRPr="00B12A25">
        <w:rPr>
          <w:rFonts w:cs="Times New Roman"/>
          <w:color w:val="000000" w:themeColor="text1"/>
        </w:rPr>
        <w:t>dan</w:t>
      </w:r>
      <w:r w:rsidR="00896DD7" w:rsidRPr="00B12A25">
        <w:rPr>
          <w:rFonts w:cs="Times New Roman"/>
          <w:color w:val="000000" w:themeColor="text1"/>
          <w:lang w:val="id-ID"/>
        </w:rPr>
        <w:t xml:space="preserve"> </w:t>
      </w:r>
      <w:r w:rsidRPr="00B12A25">
        <w:rPr>
          <w:rFonts w:cs="Times New Roman"/>
          <w:color w:val="000000" w:themeColor="text1"/>
        </w:rPr>
        <w:t>ditambahkan</w:t>
      </w:r>
      <w:r w:rsidR="00896DD7" w:rsidRPr="00B12A25">
        <w:rPr>
          <w:rFonts w:cs="Times New Roman"/>
          <w:color w:val="000000" w:themeColor="text1"/>
          <w:lang w:val="id-ID"/>
        </w:rPr>
        <w:t xml:space="preserve"> </w:t>
      </w:r>
      <w:r w:rsidRPr="00B12A25">
        <w:rPr>
          <w:rFonts w:cs="Times New Roman"/>
          <w:color w:val="000000" w:themeColor="text1"/>
        </w:rPr>
        <w:t>berdasarkan</w:t>
      </w:r>
      <w:r w:rsidR="00896DD7" w:rsidRPr="00B12A25">
        <w:rPr>
          <w:rFonts w:cs="Times New Roman"/>
          <w:color w:val="000000" w:themeColor="text1"/>
          <w:lang w:val="id-ID"/>
        </w:rPr>
        <w:t xml:space="preserve"> </w:t>
      </w:r>
      <w:r w:rsidRPr="00B12A25">
        <w:rPr>
          <w:rFonts w:cs="Times New Roman"/>
          <w:color w:val="000000" w:themeColor="text1"/>
        </w:rPr>
        <w:t>kesepakatan</w:t>
      </w:r>
      <w:r w:rsidR="00896DD7" w:rsidRPr="00B12A25">
        <w:rPr>
          <w:rFonts w:cs="Times New Roman"/>
          <w:color w:val="000000" w:themeColor="text1"/>
          <w:lang w:val="id-ID"/>
        </w:rPr>
        <w:t xml:space="preserve"> </w:t>
      </w:r>
      <w:r w:rsidR="00020CAC" w:rsidRPr="00B12A25">
        <w:rPr>
          <w:rFonts w:cs="Times New Roman"/>
          <w:b/>
          <w:color w:val="000000" w:themeColor="text1"/>
          <w:lang w:val="id-ID"/>
        </w:rPr>
        <w:t>Para Pihak</w:t>
      </w:r>
      <w:r w:rsidRPr="00B12A25">
        <w:rPr>
          <w:rFonts w:cs="Times New Roman"/>
          <w:color w:val="000000" w:themeColor="text1"/>
        </w:rPr>
        <w:t>.</w:t>
      </w:r>
    </w:p>
    <w:p w14:paraId="7AA72FEE" w14:textId="77777777" w:rsidR="001E0CD7" w:rsidRPr="00B12A25" w:rsidRDefault="001E0CD7" w:rsidP="00AC746E">
      <w:pPr>
        <w:pStyle w:val="ListParagraph"/>
        <w:numPr>
          <w:ilvl w:val="1"/>
          <w:numId w:val="13"/>
        </w:numPr>
        <w:suppressAutoHyphens w:val="0"/>
        <w:spacing w:line="276" w:lineRule="auto"/>
        <w:ind w:hanging="720"/>
        <w:contextualSpacing/>
        <w:jc w:val="both"/>
        <w:rPr>
          <w:rFonts w:cs="Times New Roman"/>
          <w:color w:val="000000" w:themeColor="text1"/>
        </w:rPr>
      </w:pPr>
      <w:r w:rsidRPr="00B12A25">
        <w:rPr>
          <w:rFonts w:cs="Times New Roman"/>
          <w:color w:val="000000" w:themeColor="text1"/>
        </w:rPr>
        <w:t>S</w:t>
      </w:r>
      <w:r w:rsidR="001B567F" w:rsidRPr="00B12A25">
        <w:rPr>
          <w:rFonts w:cs="Times New Roman"/>
          <w:color w:val="000000" w:themeColor="text1"/>
        </w:rPr>
        <w:t>egala</w:t>
      </w:r>
      <w:r w:rsidR="00896DD7" w:rsidRPr="00B12A25">
        <w:rPr>
          <w:rFonts w:cs="Times New Roman"/>
          <w:color w:val="000000" w:themeColor="text1"/>
          <w:lang w:val="id-ID"/>
        </w:rPr>
        <w:t xml:space="preserve"> </w:t>
      </w:r>
      <w:r w:rsidR="001B567F" w:rsidRPr="00B12A25">
        <w:rPr>
          <w:rFonts w:cs="Times New Roman"/>
          <w:color w:val="000000" w:themeColor="text1"/>
        </w:rPr>
        <w:t>perubahan</w:t>
      </w:r>
      <w:r w:rsidR="001B567F" w:rsidRPr="00B12A25">
        <w:rPr>
          <w:rFonts w:cs="Times New Roman"/>
          <w:color w:val="000000" w:themeColor="text1"/>
          <w:lang w:val="id-ID"/>
        </w:rPr>
        <w:t xml:space="preserve"> dan atau</w:t>
      </w:r>
      <w:r w:rsidR="00896DD7" w:rsidRPr="00B12A25">
        <w:rPr>
          <w:rFonts w:cs="Times New Roman"/>
          <w:color w:val="000000" w:themeColor="text1"/>
          <w:lang w:val="id-ID"/>
        </w:rPr>
        <w:t xml:space="preserve"> </w:t>
      </w:r>
      <w:r w:rsidR="001B567F" w:rsidRPr="00B12A25">
        <w:rPr>
          <w:rFonts w:cs="Times New Roman"/>
          <w:color w:val="000000" w:themeColor="text1"/>
        </w:rPr>
        <w:t>penambahan</w:t>
      </w:r>
      <w:r w:rsidR="00896DD7" w:rsidRPr="00B12A25">
        <w:rPr>
          <w:rFonts w:cs="Times New Roman"/>
          <w:color w:val="000000" w:themeColor="text1"/>
          <w:lang w:val="id-ID"/>
        </w:rPr>
        <w:t xml:space="preserve"> </w:t>
      </w:r>
      <w:r w:rsidR="001B567F" w:rsidRPr="00B12A25">
        <w:rPr>
          <w:rFonts w:cs="Times New Roman"/>
          <w:color w:val="000000" w:themeColor="text1"/>
          <w:lang w:val="id-ID"/>
        </w:rPr>
        <w:t>isi</w:t>
      </w:r>
      <w:r w:rsidR="00896DD7" w:rsidRPr="00B12A25">
        <w:rPr>
          <w:rFonts w:cs="Times New Roman"/>
          <w:color w:val="000000" w:themeColor="text1"/>
          <w:lang w:val="id-ID"/>
        </w:rPr>
        <w:t xml:space="preserve"> </w:t>
      </w:r>
      <w:r w:rsidRPr="00B12A25">
        <w:rPr>
          <w:rFonts w:cs="Times New Roman"/>
          <w:color w:val="000000" w:themeColor="text1"/>
        </w:rPr>
        <w:t>p</w:t>
      </w:r>
      <w:r w:rsidR="001B567F" w:rsidRPr="00B12A25">
        <w:rPr>
          <w:rFonts w:cs="Times New Roman"/>
          <w:color w:val="000000" w:themeColor="text1"/>
        </w:rPr>
        <w:t>erjanjian</w:t>
      </w:r>
      <w:r w:rsidR="00896DD7" w:rsidRPr="00B12A25">
        <w:rPr>
          <w:rFonts w:cs="Times New Roman"/>
          <w:color w:val="000000" w:themeColor="text1"/>
          <w:lang w:val="id-ID"/>
        </w:rPr>
        <w:t xml:space="preserve"> </w:t>
      </w:r>
      <w:r w:rsidR="001B567F" w:rsidRPr="00B12A25">
        <w:rPr>
          <w:rFonts w:cs="Times New Roman"/>
          <w:color w:val="000000" w:themeColor="text1"/>
        </w:rPr>
        <w:t>tidak</w:t>
      </w:r>
      <w:r w:rsidR="00896DD7" w:rsidRPr="00B12A25">
        <w:rPr>
          <w:rFonts w:cs="Times New Roman"/>
          <w:color w:val="000000" w:themeColor="text1"/>
          <w:lang w:val="id-ID"/>
        </w:rPr>
        <w:t xml:space="preserve"> </w:t>
      </w:r>
      <w:r w:rsidR="001B567F" w:rsidRPr="00B12A25">
        <w:rPr>
          <w:rFonts w:cs="Times New Roman"/>
          <w:color w:val="000000" w:themeColor="text1"/>
        </w:rPr>
        <w:t>berlaku</w:t>
      </w:r>
      <w:r w:rsidR="00896DD7" w:rsidRPr="00B12A25">
        <w:rPr>
          <w:rFonts w:cs="Times New Roman"/>
          <w:color w:val="000000" w:themeColor="text1"/>
          <w:lang w:val="id-ID"/>
        </w:rPr>
        <w:t xml:space="preserve"> </w:t>
      </w:r>
      <w:r w:rsidRPr="00B12A25">
        <w:rPr>
          <w:rFonts w:cs="Times New Roman"/>
          <w:color w:val="000000" w:themeColor="text1"/>
        </w:rPr>
        <w:t>kecual</w:t>
      </w:r>
      <w:r w:rsidR="001B567F" w:rsidRPr="00B12A25">
        <w:rPr>
          <w:rFonts w:cs="Times New Roman"/>
          <w:color w:val="000000" w:themeColor="text1"/>
        </w:rPr>
        <w:t>i</w:t>
      </w:r>
      <w:r w:rsidR="00896DD7" w:rsidRPr="00B12A25">
        <w:rPr>
          <w:rFonts w:cs="Times New Roman"/>
          <w:color w:val="000000" w:themeColor="text1"/>
          <w:lang w:val="id-ID"/>
        </w:rPr>
        <w:t xml:space="preserve"> </w:t>
      </w:r>
      <w:r w:rsidR="001B567F" w:rsidRPr="00B12A25">
        <w:rPr>
          <w:rFonts w:cs="Times New Roman"/>
          <w:color w:val="000000" w:themeColor="text1"/>
        </w:rPr>
        <w:t>disepakati</w:t>
      </w:r>
      <w:r w:rsidR="00896DD7" w:rsidRPr="00B12A25">
        <w:rPr>
          <w:rFonts w:cs="Times New Roman"/>
          <w:color w:val="000000" w:themeColor="text1"/>
          <w:lang w:val="id-ID"/>
        </w:rPr>
        <w:t xml:space="preserve"> </w:t>
      </w:r>
      <w:r w:rsidR="001B567F" w:rsidRPr="00B12A25">
        <w:rPr>
          <w:rFonts w:cs="Times New Roman"/>
          <w:color w:val="000000" w:themeColor="text1"/>
        </w:rPr>
        <w:t>secara</w:t>
      </w:r>
      <w:r w:rsidR="00896DD7" w:rsidRPr="00B12A25">
        <w:rPr>
          <w:rFonts w:cs="Times New Roman"/>
          <w:color w:val="000000" w:themeColor="text1"/>
          <w:lang w:val="id-ID"/>
        </w:rPr>
        <w:t xml:space="preserve"> </w:t>
      </w:r>
      <w:r w:rsidR="001B567F" w:rsidRPr="00B12A25">
        <w:rPr>
          <w:rFonts w:cs="Times New Roman"/>
          <w:color w:val="000000" w:themeColor="text1"/>
        </w:rPr>
        <w:t>tertulis</w:t>
      </w:r>
      <w:r w:rsidR="00896DD7" w:rsidRPr="00B12A25">
        <w:rPr>
          <w:rFonts w:cs="Times New Roman"/>
          <w:color w:val="000000" w:themeColor="text1"/>
          <w:lang w:val="id-ID"/>
        </w:rPr>
        <w:t xml:space="preserve"> </w:t>
      </w:r>
      <w:r w:rsidR="001B567F" w:rsidRPr="00B12A25">
        <w:rPr>
          <w:rFonts w:cs="Times New Roman"/>
          <w:color w:val="000000" w:themeColor="text1"/>
        </w:rPr>
        <w:t>oleh</w:t>
      </w:r>
      <w:r w:rsidR="00896DD7" w:rsidRPr="00B12A25">
        <w:rPr>
          <w:rFonts w:cs="Times New Roman"/>
          <w:color w:val="000000" w:themeColor="text1"/>
          <w:lang w:val="id-ID"/>
        </w:rPr>
        <w:t xml:space="preserve"> </w:t>
      </w:r>
      <w:r w:rsidR="00020CAC" w:rsidRPr="00B12A25">
        <w:rPr>
          <w:rFonts w:cs="Times New Roman"/>
          <w:b/>
          <w:color w:val="000000" w:themeColor="text1"/>
          <w:lang w:val="id-ID"/>
        </w:rPr>
        <w:t>Para Pihak</w:t>
      </w:r>
      <w:r w:rsidR="00896DD7" w:rsidRPr="00B12A25">
        <w:rPr>
          <w:rFonts w:cs="Times New Roman"/>
          <w:b/>
          <w:color w:val="000000" w:themeColor="text1"/>
          <w:lang w:val="id-ID"/>
        </w:rPr>
        <w:t xml:space="preserve"> </w:t>
      </w:r>
      <w:r w:rsidR="001B567F" w:rsidRPr="00B12A25">
        <w:rPr>
          <w:rFonts w:cs="Times New Roman"/>
          <w:color w:val="000000" w:themeColor="text1"/>
          <w:lang w:val="id-ID"/>
        </w:rPr>
        <w:t xml:space="preserve">sebagai bagian </w:t>
      </w:r>
      <w:r w:rsidR="001B567F" w:rsidRPr="00B12A25">
        <w:rPr>
          <w:rFonts w:cs="Times New Roman"/>
          <w:color w:val="000000" w:themeColor="text1"/>
        </w:rPr>
        <w:t>yang tidak</w:t>
      </w:r>
      <w:r w:rsidR="00896DD7" w:rsidRPr="00B12A25">
        <w:rPr>
          <w:rFonts w:cs="Times New Roman"/>
          <w:color w:val="000000" w:themeColor="text1"/>
          <w:lang w:val="id-ID"/>
        </w:rPr>
        <w:t xml:space="preserve"> </w:t>
      </w:r>
      <w:r w:rsidR="001B567F" w:rsidRPr="00B12A25">
        <w:rPr>
          <w:rFonts w:cs="Times New Roman"/>
          <w:color w:val="000000" w:themeColor="text1"/>
          <w:lang w:val="id-ID"/>
        </w:rPr>
        <w:t>ter</w:t>
      </w:r>
      <w:r w:rsidR="00020CAC" w:rsidRPr="00B12A25">
        <w:rPr>
          <w:rFonts w:cs="Times New Roman"/>
          <w:color w:val="000000" w:themeColor="text1"/>
        </w:rPr>
        <w:t>pisahkan</w:t>
      </w:r>
      <w:r w:rsidR="00020CAC" w:rsidRPr="00B12A25">
        <w:rPr>
          <w:rFonts w:cs="Times New Roman"/>
          <w:color w:val="000000" w:themeColor="text1"/>
          <w:lang w:val="id-ID"/>
        </w:rPr>
        <w:t xml:space="preserve"> dari perjanjian ini.</w:t>
      </w:r>
    </w:p>
    <w:p w14:paraId="7AE6A5FC" w14:textId="77777777" w:rsidR="009B1BFF" w:rsidRPr="00B12A25" w:rsidRDefault="001E0CD7" w:rsidP="00AC746E">
      <w:pPr>
        <w:pStyle w:val="ListParagraph"/>
        <w:numPr>
          <w:ilvl w:val="0"/>
          <w:numId w:val="13"/>
        </w:numPr>
        <w:suppressAutoHyphens w:val="0"/>
        <w:spacing w:line="276" w:lineRule="auto"/>
        <w:ind w:hanging="720"/>
        <w:contextualSpacing/>
        <w:jc w:val="both"/>
        <w:rPr>
          <w:rFonts w:cs="Times New Roman"/>
          <w:color w:val="000000" w:themeColor="text1"/>
        </w:rPr>
      </w:pPr>
      <w:r w:rsidRPr="00B12A25">
        <w:rPr>
          <w:rFonts w:cs="Times New Roman"/>
          <w:color w:val="000000" w:themeColor="text1"/>
        </w:rPr>
        <w:t>Korespondensi</w:t>
      </w:r>
      <w:r w:rsidR="00896DD7" w:rsidRPr="00B12A25">
        <w:rPr>
          <w:rFonts w:cs="Times New Roman"/>
          <w:color w:val="000000" w:themeColor="text1"/>
          <w:lang w:val="id-ID"/>
        </w:rPr>
        <w:t xml:space="preserve"> </w:t>
      </w:r>
      <w:r w:rsidRPr="00B12A25">
        <w:rPr>
          <w:rFonts w:cs="Times New Roman"/>
          <w:color w:val="000000" w:themeColor="text1"/>
        </w:rPr>
        <w:t>atau</w:t>
      </w:r>
      <w:r w:rsidR="00896DD7" w:rsidRPr="00B12A25">
        <w:rPr>
          <w:rFonts w:cs="Times New Roman"/>
          <w:color w:val="000000" w:themeColor="text1"/>
          <w:lang w:val="id-ID"/>
        </w:rPr>
        <w:t xml:space="preserve"> </w:t>
      </w:r>
      <w:r w:rsidRPr="00B12A25">
        <w:rPr>
          <w:rFonts w:cs="Times New Roman"/>
          <w:color w:val="000000" w:themeColor="text1"/>
        </w:rPr>
        <w:t>pemberitahuan</w:t>
      </w:r>
    </w:p>
    <w:p w14:paraId="7D7A9D5E" w14:textId="77777777" w:rsidR="001E0CD7" w:rsidRPr="00B12A25" w:rsidRDefault="001B567F" w:rsidP="00AC746E">
      <w:pPr>
        <w:pStyle w:val="ListParagraph"/>
        <w:suppressAutoHyphens w:val="0"/>
        <w:spacing w:line="276" w:lineRule="auto"/>
        <w:contextualSpacing/>
        <w:jc w:val="both"/>
        <w:rPr>
          <w:rFonts w:cs="Times New Roman"/>
          <w:color w:val="000000" w:themeColor="text1"/>
        </w:rPr>
      </w:pPr>
      <w:r w:rsidRPr="00B12A25">
        <w:rPr>
          <w:rFonts w:cs="Times New Roman"/>
          <w:color w:val="000000" w:themeColor="text1"/>
        </w:rPr>
        <w:t>Setiap</w:t>
      </w:r>
      <w:r w:rsidR="00896DD7" w:rsidRPr="00B12A25">
        <w:rPr>
          <w:rFonts w:cs="Times New Roman"/>
          <w:color w:val="000000" w:themeColor="text1"/>
          <w:lang w:val="id-ID"/>
        </w:rPr>
        <w:t xml:space="preserve"> </w:t>
      </w:r>
      <w:r w:rsidRPr="00B12A25">
        <w:rPr>
          <w:rFonts w:cs="Times New Roman"/>
          <w:color w:val="000000" w:themeColor="text1"/>
        </w:rPr>
        <w:t>korespondensi</w:t>
      </w:r>
      <w:r w:rsidR="00896DD7" w:rsidRPr="00B12A25">
        <w:rPr>
          <w:rFonts w:cs="Times New Roman"/>
          <w:color w:val="000000" w:themeColor="text1"/>
          <w:lang w:val="id-ID"/>
        </w:rPr>
        <w:t xml:space="preserve"> </w:t>
      </w:r>
      <w:r w:rsidR="001E0CD7" w:rsidRPr="00B12A25">
        <w:rPr>
          <w:rFonts w:cs="Times New Roman"/>
          <w:color w:val="000000" w:themeColor="text1"/>
        </w:rPr>
        <w:t>akan</w:t>
      </w:r>
      <w:r w:rsidR="00896DD7" w:rsidRPr="00B12A25">
        <w:rPr>
          <w:rFonts w:cs="Times New Roman"/>
          <w:color w:val="000000" w:themeColor="text1"/>
          <w:lang w:val="id-ID"/>
        </w:rPr>
        <w:t xml:space="preserve"> </w:t>
      </w:r>
      <w:r w:rsidR="001E0CD7" w:rsidRPr="00B12A25">
        <w:rPr>
          <w:rFonts w:cs="Times New Roman"/>
          <w:color w:val="000000" w:themeColor="text1"/>
        </w:rPr>
        <w:t>disampaikan</w:t>
      </w:r>
      <w:r w:rsidR="00896DD7" w:rsidRPr="00B12A25">
        <w:rPr>
          <w:rFonts w:cs="Times New Roman"/>
          <w:color w:val="000000" w:themeColor="text1"/>
          <w:lang w:val="id-ID"/>
        </w:rPr>
        <w:t xml:space="preserve"> </w:t>
      </w:r>
      <w:r w:rsidR="001E0CD7" w:rsidRPr="00B12A25">
        <w:rPr>
          <w:rFonts w:cs="Times New Roman"/>
          <w:color w:val="000000" w:themeColor="text1"/>
        </w:rPr>
        <w:t>melalui</w:t>
      </w:r>
      <w:r w:rsidR="00896DD7" w:rsidRPr="00B12A25">
        <w:rPr>
          <w:rFonts w:cs="Times New Roman"/>
          <w:color w:val="000000" w:themeColor="text1"/>
          <w:lang w:val="id-ID"/>
        </w:rPr>
        <w:t xml:space="preserve"> </w:t>
      </w:r>
      <w:r w:rsidRPr="00B12A25">
        <w:rPr>
          <w:rFonts w:cs="Times New Roman"/>
          <w:color w:val="000000" w:themeColor="text1"/>
        </w:rPr>
        <w:t>pos</w:t>
      </w:r>
      <w:r w:rsidR="00896DD7" w:rsidRPr="00B12A25">
        <w:rPr>
          <w:rFonts w:cs="Times New Roman"/>
          <w:color w:val="000000" w:themeColor="text1"/>
          <w:lang w:val="id-ID"/>
        </w:rPr>
        <w:t xml:space="preserve"> </w:t>
      </w:r>
      <w:r w:rsidRPr="00B12A25">
        <w:rPr>
          <w:rFonts w:cs="Times New Roman"/>
          <w:color w:val="000000" w:themeColor="text1"/>
        </w:rPr>
        <w:t>tercatat, jasa</w:t>
      </w:r>
      <w:r w:rsidR="00896DD7" w:rsidRPr="00B12A25">
        <w:rPr>
          <w:rFonts w:cs="Times New Roman"/>
          <w:color w:val="000000" w:themeColor="text1"/>
          <w:lang w:val="id-ID"/>
        </w:rPr>
        <w:t xml:space="preserve"> </w:t>
      </w:r>
      <w:r w:rsidRPr="00B12A25">
        <w:rPr>
          <w:rFonts w:cs="Times New Roman"/>
          <w:color w:val="000000" w:themeColor="text1"/>
        </w:rPr>
        <w:t>kurir,</w:t>
      </w:r>
      <w:r w:rsidR="001E0CD7" w:rsidRPr="00B12A25">
        <w:rPr>
          <w:rFonts w:cs="Times New Roman"/>
          <w:color w:val="000000" w:themeColor="text1"/>
        </w:rPr>
        <w:t>surat</w:t>
      </w:r>
      <w:r w:rsidR="00896DD7" w:rsidRPr="00B12A25">
        <w:rPr>
          <w:rFonts w:cs="Times New Roman"/>
          <w:color w:val="000000" w:themeColor="text1"/>
          <w:lang w:val="id-ID"/>
        </w:rPr>
        <w:t xml:space="preserve"> </w:t>
      </w:r>
      <w:r w:rsidR="001E0CD7" w:rsidRPr="00B12A25">
        <w:rPr>
          <w:rFonts w:cs="Times New Roman"/>
          <w:color w:val="000000" w:themeColor="text1"/>
        </w:rPr>
        <w:t>elektronik</w:t>
      </w:r>
      <w:r w:rsidR="00896DD7" w:rsidRPr="00B12A25">
        <w:rPr>
          <w:rFonts w:cs="Times New Roman"/>
          <w:color w:val="000000" w:themeColor="text1"/>
          <w:lang w:val="id-ID"/>
        </w:rPr>
        <w:t xml:space="preserve"> </w:t>
      </w:r>
      <w:r w:rsidR="001E0CD7" w:rsidRPr="00B12A25">
        <w:rPr>
          <w:rFonts w:cs="Times New Roman"/>
          <w:color w:val="000000" w:themeColor="text1"/>
        </w:rPr>
        <w:t>atau</w:t>
      </w:r>
      <w:r w:rsidR="00896DD7" w:rsidRPr="00B12A25">
        <w:rPr>
          <w:rFonts w:cs="Times New Roman"/>
          <w:color w:val="000000" w:themeColor="text1"/>
          <w:lang w:val="id-ID"/>
        </w:rPr>
        <w:t xml:space="preserve"> </w:t>
      </w:r>
      <w:r w:rsidR="001E0CD7" w:rsidRPr="00B12A25">
        <w:rPr>
          <w:rFonts w:cs="Times New Roman"/>
          <w:color w:val="000000" w:themeColor="text1"/>
        </w:rPr>
        <w:t>diserahkan</w:t>
      </w:r>
      <w:r w:rsidR="00896DD7" w:rsidRPr="00B12A25">
        <w:rPr>
          <w:rFonts w:cs="Times New Roman"/>
          <w:color w:val="000000" w:themeColor="text1"/>
          <w:lang w:val="id-ID"/>
        </w:rPr>
        <w:t xml:space="preserve"> </w:t>
      </w:r>
      <w:r w:rsidR="001E0CD7" w:rsidRPr="00B12A25">
        <w:rPr>
          <w:rFonts w:cs="Times New Roman"/>
          <w:color w:val="000000" w:themeColor="text1"/>
        </w:rPr>
        <w:t>langsung</w:t>
      </w:r>
      <w:r w:rsidR="00896DD7" w:rsidRPr="00B12A25">
        <w:rPr>
          <w:rFonts w:cs="Times New Roman"/>
          <w:color w:val="000000" w:themeColor="text1"/>
          <w:lang w:val="id-ID"/>
        </w:rPr>
        <w:t xml:space="preserve"> </w:t>
      </w:r>
      <w:r w:rsidR="001E0CD7" w:rsidRPr="00B12A25">
        <w:rPr>
          <w:rFonts w:cs="Times New Roman"/>
          <w:color w:val="000000" w:themeColor="text1"/>
        </w:rPr>
        <w:t>dan</w:t>
      </w:r>
      <w:r w:rsidR="00896DD7" w:rsidRPr="00B12A25">
        <w:rPr>
          <w:rFonts w:cs="Times New Roman"/>
          <w:color w:val="000000" w:themeColor="text1"/>
          <w:lang w:val="id-ID"/>
        </w:rPr>
        <w:t xml:space="preserve"> </w:t>
      </w:r>
      <w:r w:rsidR="001E0CD7" w:rsidRPr="00B12A25">
        <w:rPr>
          <w:rFonts w:cs="Times New Roman"/>
          <w:color w:val="000000" w:themeColor="text1"/>
        </w:rPr>
        <w:t>dialamatkan</w:t>
      </w:r>
      <w:r w:rsidR="00896DD7" w:rsidRPr="00B12A25">
        <w:rPr>
          <w:rFonts w:cs="Times New Roman"/>
          <w:color w:val="000000" w:themeColor="text1"/>
          <w:lang w:val="id-ID"/>
        </w:rPr>
        <w:t xml:space="preserve"> </w:t>
      </w:r>
      <w:r w:rsidR="001E0CD7" w:rsidRPr="00B12A25">
        <w:rPr>
          <w:rFonts w:cs="Times New Roman"/>
          <w:color w:val="000000" w:themeColor="text1"/>
        </w:rPr>
        <w:t>ke:</w:t>
      </w:r>
    </w:p>
    <w:p w14:paraId="63F423D8" w14:textId="77777777" w:rsidR="001E0CD7" w:rsidRPr="00B12A25" w:rsidRDefault="00020CAC" w:rsidP="00AC746E">
      <w:pPr>
        <w:pStyle w:val="ListParagraph"/>
        <w:numPr>
          <w:ilvl w:val="1"/>
          <w:numId w:val="13"/>
        </w:numPr>
        <w:jc w:val="both"/>
        <w:rPr>
          <w:rFonts w:cs="Times New Roman"/>
          <w:b/>
          <w:color w:val="000000" w:themeColor="text1"/>
        </w:rPr>
      </w:pPr>
      <w:r w:rsidRPr="00B12A25">
        <w:rPr>
          <w:rFonts w:cs="Times New Roman"/>
          <w:b/>
          <w:color w:val="000000" w:themeColor="text1"/>
          <w:lang w:val="id-ID"/>
        </w:rPr>
        <w:t>Pihak Pertama</w:t>
      </w:r>
    </w:p>
    <w:p w14:paraId="281009AF" w14:textId="77777777" w:rsidR="001E0CD7" w:rsidRPr="00B12A25" w:rsidRDefault="001E0CD7" w:rsidP="009E6F71">
      <w:pPr>
        <w:pStyle w:val="ListParagraph"/>
        <w:tabs>
          <w:tab w:val="left" w:pos="2552"/>
        </w:tabs>
        <w:spacing w:line="276" w:lineRule="auto"/>
        <w:ind w:left="1440"/>
        <w:jc w:val="both"/>
        <w:rPr>
          <w:rFonts w:cs="Times New Roman"/>
          <w:color w:val="000000" w:themeColor="text1"/>
        </w:rPr>
      </w:pPr>
      <w:r w:rsidRPr="00B12A25">
        <w:rPr>
          <w:rFonts w:cs="Times New Roman"/>
          <w:color w:val="000000" w:themeColor="text1"/>
        </w:rPr>
        <w:t>Alamat</w:t>
      </w:r>
      <w:r w:rsidRPr="00B12A25">
        <w:rPr>
          <w:rFonts w:cs="Times New Roman"/>
          <w:color w:val="000000" w:themeColor="text1"/>
        </w:rPr>
        <w:tab/>
      </w:r>
      <w:r w:rsidRPr="00B12A25">
        <w:rPr>
          <w:rFonts w:cs="Times New Roman"/>
          <w:color w:val="000000" w:themeColor="text1"/>
        </w:rPr>
        <w:tab/>
        <w:t xml:space="preserve">: </w:t>
      </w:r>
      <w:r w:rsidR="00FB2008">
        <w:rPr>
          <w:rFonts w:cs="Times New Roman"/>
          <w:color w:val="000000" w:themeColor="text1"/>
        </w:rPr>
        <w:t>Jl. Jepara Kudus KM 28 Sengonbugel Mayong Jepara</w:t>
      </w:r>
      <w:r w:rsidR="00FB2008">
        <w:rPr>
          <w:rFonts w:cs="Times New Roman"/>
          <w:color w:val="000000" w:themeColor="text1"/>
        </w:rPr>
        <w:tab/>
      </w:r>
    </w:p>
    <w:p w14:paraId="0A504DDA" w14:textId="77777777" w:rsidR="001E0CD7" w:rsidRPr="00B12A25" w:rsidRDefault="00896DD7" w:rsidP="009E6F71">
      <w:pPr>
        <w:pStyle w:val="ListParagraph"/>
        <w:tabs>
          <w:tab w:val="left" w:pos="2552"/>
        </w:tabs>
        <w:spacing w:line="276" w:lineRule="auto"/>
        <w:ind w:left="1440"/>
        <w:jc w:val="both"/>
        <w:rPr>
          <w:rFonts w:cs="Times New Roman"/>
        </w:rPr>
      </w:pPr>
      <w:r w:rsidRPr="00B12A25">
        <w:rPr>
          <w:rFonts w:cs="Times New Roman"/>
        </w:rPr>
        <w:t>Telepon</w:t>
      </w:r>
      <w:r w:rsidRPr="00B12A25">
        <w:rPr>
          <w:rFonts w:cs="Times New Roman"/>
        </w:rPr>
        <w:tab/>
      </w:r>
      <w:r w:rsidR="001E0CD7" w:rsidRPr="00B12A25">
        <w:rPr>
          <w:rFonts w:cs="Times New Roman"/>
        </w:rPr>
        <w:t xml:space="preserve">: </w:t>
      </w:r>
      <w:r w:rsidR="00FB2008">
        <w:rPr>
          <w:rFonts w:cs="Times New Roman"/>
        </w:rPr>
        <w:t>0291-7512101</w:t>
      </w:r>
    </w:p>
    <w:p w14:paraId="45C75E6A" w14:textId="77777777" w:rsidR="001E0CD7" w:rsidRPr="00B12A25" w:rsidRDefault="00C13D53" w:rsidP="009E6F71">
      <w:pPr>
        <w:pStyle w:val="ListParagraph"/>
        <w:tabs>
          <w:tab w:val="left" w:pos="2552"/>
        </w:tabs>
        <w:spacing w:line="276" w:lineRule="auto"/>
        <w:ind w:left="1440"/>
        <w:jc w:val="both"/>
        <w:rPr>
          <w:rFonts w:cs="Times New Roman"/>
          <w:lang w:val="id-ID"/>
        </w:rPr>
      </w:pPr>
      <w:r w:rsidRPr="00B12A25">
        <w:rPr>
          <w:rFonts w:cs="Times New Roman"/>
        </w:rPr>
        <w:t>Email</w:t>
      </w:r>
      <w:r w:rsidRPr="00B12A25">
        <w:rPr>
          <w:rFonts w:cs="Times New Roman"/>
        </w:rPr>
        <w:tab/>
      </w:r>
      <w:r w:rsidRPr="00B12A25">
        <w:rPr>
          <w:rFonts w:cs="Times New Roman"/>
        </w:rPr>
        <w:tab/>
      </w:r>
      <w:r w:rsidR="001E0CD7" w:rsidRPr="00B12A25">
        <w:rPr>
          <w:rFonts w:cs="Times New Roman"/>
        </w:rPr>
        <w:t xml:space="preserve">: </w:t>
      </w:r>
      <w:r w:rsidR="00FB2008">
        <w:rPr>
          <w:rFonts w:cs="Times New Roman"/>
        </w:rPr>
        <w:t>ga_03@sami-jf.co.id</w:t>
      </w:r>
    </w:p>
    <w:p w14:paraId="0C7DE785" w14:textId="77777777" w:rsidR="00D07B2E" w:rsidRPr="00B12A25" w:rsidRDefault="001E0CD7" w:rsidP="009E6F71">
      <w:pPr>
        <w:pStyle w:val="ListParagraph"/>
        <w:tabs>
          <w:tab w:val="left" w:pos="2552"/>
        </w:tabs>
        <w:spacing w:line="276" w:lineRule="auto"/>
        <w:ind w:left="1440"/>
        <w:jc w:val="both"/>
        <w:rPr>
          <w:rFonts w:cs="Times New Roman"/>
          <w:lang w:val="id-ID"/>
        </w:rPr>
      </w:pPr>
      <w:r w:rsidRPr="00B12A25">
        <w:rPr>
          <w:rFonts w:cs="Times New Roman"/>
        </w:rPr>
        <w:t>Up</w:t>
      </w:r>
      <w:r w:rsidRPr="00B12A25">
        <w:rPr>
          <w:rFonts w:cs="Times New Roman"/>
        </w:rPr>
        <w:tab/>
      </w:r>
      <w:r w:rsidRPr="00B12A25">
        <w:rPr>
          <w:rFonts w:cs="Times New Roman"/>
        </w:rPr>
        <w:tab/>
        <w:t xml:space="preserve">: </w:t>
      </w:r>
      <w:r w:rsidR="00FB2008">
        <w:rPr>
          <w:rFonts w:cs="Times New Roman"/>
        </w:rPr>
        <w:t>Aya</w:t>
      </w:r>
    </w:p>
    <w:p w14:paraId="55279914" w14:textId="77777777" w:rsidR="001E0CD7" w:rsidRPr="00B12A25" w:rsidRDefault="00703264" w:rsidP="00AC746E">
      <w:pPr>
        <w:pStyle w:val="ListParagraph"/>
        <w:numPr>
          <w:ilvl w:val="1"/>
          <w:numId w:val="13"/>
        </w:numPr>
        <w:jc w:val="both"/>
        <w:rPr>
          <w:rFonts w:cs="Times New Roman"/>
          <w:b/>
        </w:rPr>
      </w:pPr>
      <w:r w:rsidRPr="00B12A25">
        <w:rPr>
          <w:rFonts w:cs="Times New Roman"/>
          <w:b/>
          <w:lang w:val="id-ID"/>
        </w:rPr>
        <w:t>Pihak Kedua</w:t>
      </w:r>
    </w:p>
    <w:p w14:paraId="6B288435" w14:textId="77777777" w:rsidR="00EF3C65" w:rsidRPr="00B12A25" w:rsidRDefault="001E0CD7" w:rsidP="009E6F71">
      <w:pPr>
        <w:pStyle w:val="ListParagraph"/>
        <w:tabs>
          <w:tab w:val="left" w:pos="2552"/>
        </w:tabs>
        <w:spacing w:line="276" w:lineRule="auto"/>
        <w:ind w:left="1440"/>
        <w:jc w:val="both"/>
        <w:rPr>
          <w:rFonts w:cs="Times New Roman"/>
          <w:lang w:val="id-ID"/>
        </w:rPr>
      </w:pPr>
      <w:r w:rsidRPr="00B12A25">
        <w:rPr>
          <w:rFonts w:cs="Times New Roman"/>
        </w:rPr>
        <w:t>Alamat</w:t>
      </w:r>
      <w:r w:rsidRPr="00B12A25">
        <w:rPr>
          <w:rFonts w:cs="Times New Roman"/>
        </w:rPr>
        <w:tab/>
      </w:r>
      <w:r w:rsidRPr="00B12A25">
        <w:rPr>
          <w:rFonts w:cs="Times New Roman"/>
        </w:rPr>
        <w:tab/>
        <w:t xml:space="preserve">: </w:t>
      </w:r>
      <w:r w:rsidR="0097113F" w:rsidRPr="00B12A25">
        <w:rPr>
          <w:rFonts w:cs="Times New Roman"/>
        </w:rPr>
        <w:t>Jl. Gatot subroto No.9 Ruko Silandak Semarang</w:t>
      </w:r>
    </w:p>
    <w:p w14:paraId="0C64CD55" w14:textId="77777777" w:rsidR="001E0CD7" w:rsidRPr="00B12A25" w:rsidRDefault="00896DD7" w:rsidP="009E6F71">
      <w:pPr>
        <w:pStyle w:val="ListParagraph"/>
        <w:tabs>
          <w:tab w:val="left" w:pos="2552"/>
        </w:tabs>
        <w:spacing w:line="276" w:lineRule="auto"/>
        <w:ind w:left="1440"/>
        <w:jc w:val="both"/>
        <w:rPr>
          <w:rFonts w:cs="Times New Roman"/>
          <w:lang w:val="en-US"/>
        </w:rPr>
      </w:pPr>
      <w:r w:rsidRPr="00B12A25">
        <w:rPr>
          <w:rFonts w:cs="Times New Roman"/>
        </w:rPr>
        <w:t>Telepon</w:t>
      </w:r>
      <w:r w:rsidRPr="00B12A25">
        <w:rPr>
          <w:rFonts w:cs="Times New Roman"/>
        </w:rPr>
        <w:tab/>
      </w:r>
      <w:r w:rsidR="001E0CD7" w:rsidRPr="00B12A25">
        <w:rPr>
          <w:rFonts w:cs="Times New Roman"/>
        </w:rPr>
        <w:t>:</w:t>
      </w:r>
      <w:r w:rsidR="009E6F71" w:rsidRPr="00B12A25">
        <w:rPr>
          <w:rFonts w:cs="Times New Roman"/>
          <w:lang w:val="id-ID"/>
        </w:rPr>
        <w:t xml:space="preserve"> </w:t>
      </w:r>
      <w:r w:rsidR="0097113F" w:rsidRPr="00B12A25">
        <w:rPr>
          <w:rFonts w:cs="Times New Roman"/>
          <w:lang w:val="en-US"/>
        </w:rPr>
        <w:t>081904300844</w:t>
      </w:r>
    </w:p>
    <w:p w14:paraId="1225F4E6" w14:textId="77777777" w:rsidR="001E0CD7" w:rsidRPr="00EF684C" w:rsidRDefault="00813354" w:rsidP="009E6F71">
      <w:pPr>
        <w:pStyle w:val="ListParagraph"/>
        <w:tabs>
          <w:tab w:val="left" w:pos="2552"/>
        </w:tabs>
        <w:spacing w:line="276" w:lineRule="auto"/>
        <w:ind w:left="1440"/>
        <w:jc w:val="both"/>
        <w:rPr>
          <w:rFonts w:cs="Times New Roman"/>
          <w:lang w:val="id-ID"/>
        </w:rPr>
      </w:pPr>
      <w:r w:rsidRPr="00B12A25">
        <w:rPr>
          <w:rFonts w:cs="Times New Roman"/>
        </w:rPr>
        <w:t>Email</w:t>
      </w:r>
      <w:r w:rsidRPr="00B12A25">
        <w:rPr>
          <w:rFonts w:cs="Times New Roman"/>
        </w:rPr>
        <w:tab/>
      </w:r>
      <w:r w:rsidRPr="00B12A25">
        <w:rPr>
          <w:rFonts w:cs="Times New Roman"/>
        </w:rPr>
        <w:tab/>
      </w:r>
      <w:r w:rsidR="001E0CD7" w:rsidRPr="00B12A25">
        <w:rPr>
          <w:rFonts w:cs="Times New Roman"/>
        </w:rPr>
        <w:t>:</w:t>
      </w:r>
      <w:r w:rsidR="009E6F71" w:rsidRPr="00B12A25">
        <w:rPr>
          <w:rFonts w:cs="Times New Roman"/>
          <w:lang w:val="id-ID"/>
        </w:rPr>
        <w:t xml:space="preserve"> </w:t>
      </w:r>
      <w:r w:rsidR="00EF684C">
        <w:rPr>
          <w:rFonts w:cs="Times New Roman"/>
          <w:lang w:val="id-ID"/>
        </w:rPr>
        <w:t>solidmediasejahtera@gmail.com</w:t>
      </w:r>
    </w:p>
    <w:p w14:paraId="5530C5D0" w14:textId="77777777" w:rsidR="009B1BFF" w:rsidRPr="00B12A25" w:rsidRDefault="001E0CD7" w:rsidP="009E6F71">
      <w:pPr>
        <w:pStyle w:val="ListParagraph"/>
        <w:tabs>
          <w:tab w:val="left" w:pos="2552"/>
        </w:tabs>
        <w:spacing w:line="276" w:lineRule="auto"/>
        <w:ind w:left="1440"/>
        <w:jc w:val="both"/>
        <w:rPr>
          <w:rFonts w:cs="Times New Roman"/>
          <w:lang w:val="en-US"/>
        </w:rPr>
      </w:pPr>
      <w:r w:rsidRPr="00B12A25">
        <w:rPr>
          <w:rFonts w:cs="Times New Roman"/>
        </w:rPr>
        <w:t>Up</w:t>
      </w:r>
      <w:r w:rsidRPr="00B12A25">
        <w:rPr>
          <w:rFonts w:cs="Times New Roman"/>
        </w:rPr>
        <w:tab/>
      </w:r>
      <w:r w:rsidRPr="00B12A25">
        <w:rPr>
          <w:rFonts w:cs="Times New Roman"/>
        </w:rPr>
        <w:tab/>
        <w:t>:</w:t>
      </w:r>
      <w:r w:rsidR="009E6F71" w:rsidRPr="00B12A25">
        <w:rPr>
          <w:rFonts w:cs="Times New Roman"/>
          <w:lang w:val="id-ID"/>
        </w:rPr>
        <w:t xml:space="preserve"> </w:t>
      </w:r>
      <w:r w:rsidR="0097113F" w:rsidRPr="00B12A25">
        <w:rPr>
          <w:rFonts w:cs="Times New Roman"/>
          <w:lang w:val="en-US"/>
        </w:rPr>
        <w:t>Toni Rahmawan</w:t>
      </w:r>
    </w:p>
    <w:p w14:paraId="4B21A77C" w14:textId="77777777" w:rsidR="001E0CD7" w:rsidRPr="00B12A25" w:rsidRDefault="004D7437" w:rsidP="00AC746E">
      <w:pPr>
        <w:pStyle w:val="ListParagraph"/>
        <w:numPr>
          <w:ilvl w:val="0"/>
          <w:numId w:val="13"/>
        </w:numPr>
        <w:spacing w:line="276" w:lineRule="auto"/>
        <w:ind w:hanging="720"/>
        <w:jc w:val="both"/>
        <w:rPr>
          <w:rFonts w:cs="Times New Roman"/>
          <w:color w:val="000000" w:themeColor="text1"/>
          <w:lang w:val="id-ID"/>
        </w:rPr>
      </w:pPr>
      <w:r w:rsidRPr="00B12A25">
        <w:rPr>
          <w:rFonts w:cs="Times New Roman"/>
          <w:color w:val="000000" w:themeColor="text1"/>
          <w:lang w:val="id-ID"/>
        </w:rPr>
        <w:t>Setiap</w:t>
      </w:r>
      <w:r w:rsidR="00896DD7" w:rsidRPr="00B12A25">
        <w:rPr>
          <w:rFonts w:cs="Times New Roman"/>
          <w:color w:val="000000" w:themeColor="text1"/>
          <w:lang w:val="id-ID"/>
        </w:rPr>
        <w:t xml:space="preserve"> </w:t>
      </w:r>
      <w:r w:rsidRPr="00B12A25">
        <w:rPr>
          <w:rFonts w:cs="Times New Roman"/>
          <w:color w:val="000000" w:themeColor="text1"/>
          <w:lang w:val="id-ID"/>
        </w:rPr>
        <w:t xml:space="preserve">pemberitahuan atau </w:t>
      </w:r>
      <w:r w:rsidR="001E0CD7" w:rsidRPr="00B12A25">
        <w:rPr>
          <w:rFonts w:cs="Times New Roman"/>
          <w:color w:val="000000" w:themeColor="text1"/>
          <w:lang w:val="id-ID"/>
        </w:rPr>
        <w:t>korespondensi</w:t>
      </w:r>
      <w:r w:rsidR="00896DD7" w:rsidRPr="00B12A25">
        <w:rPr>
          <w:rFonts w:cs="Times New Roman"/>
          <w:color w:val="000000" w:themeColor="text1"/>
          <w:lang w:val="id-ID"/>
        </w:rPr>
        <w:t xml:space="preserve"> </w:t>
      </w:r>
      <w:r w:rsidR="001E0CD7" w:rsidRPr="00B12A25">
        <w:rPr>
          <w:rFonts w:cs="Times New Roman"/>
          <w:color w:val="000000" w:themeColor="text1"/>
          <w:lang w:val="id-ID"/>
        </w:rPr>
        <w:t>pos</w:t>
      </w:r>
      <w:r w:rsidR="00896DD7" w:rsidRPr="00B12A25">
        <w:rPr>
          <w:rFonts w:cs="Times New Roman"/>
          <w:color w:val="000000" w:themeColor="text1"/>
          <w:lang w:val="id-ID"/>
        </w:rPr>
        <w:t xml:space="preserve"> </w:t>
      </w:r>
      <w:r w:rsidR="001E0CD7" w:rsidRPr="00B12A25">
        <w:rPr>
          <w:rFonts w:cs="Times New Roman"/>
          <w:color w:val="000000" w:themeColor="text1"/>
          <w:lang w:val="id-ID"/>
        </w:rPr>
        <w:t>terc</w:t>
      </w:r>
      <w:r w:rsidR="003213F6" w:rsidRPr="00B12A25">
        <w:rPr>
          <w:rFonts w:cs="Times New Roman"/>
          <w:color w:val="000000" w:themeColor="text1"/>
          <w:lang w:val="id-ID"/>
        </w:rPr>
        <w:t>atat</w:t>
      </w:r>
      <w:r w:rsidR="00896DD7" w:rsidRPr="00B12A25">
        <w:rPr>
          <w:rFonts w:cs="Times New Roman"/>
          <w:color w:val="000000" w:themeColor="text1"/>
          <w:lang w:val="id-ID"/>
        </w:rPr>
        <w:t xml:space="preserve"> </w:t>
      </w:r>
      <w:r w:rsidR="003213F6" w:rsidRPr="00B12A25">
        <w:rPr>
          <w:rFonts w:cs="Times New Roman"/>
          <w:color w:val="000000" w:themeColor="text1"/>
          <w:lang w:val="id-ID"/>
        </w:rPr>
        <w:t>atau</w:t>
      </w:r>
      <w:r w:rsidR="00896DD7" w:rsidRPr="00B12A25">
        <w:rPr>
          <w:rFonts w:cs="Times New Roman"/>
          <w:color w:val="000000" w:themeColor="text1"/>
          <w:lang w:val="id-ID"/>
        </w:rPr>
        <w:t xml:space="preserve"> </w:t>
      </w:r>
      <w:r w:rsidR="003213F6" w:rsidRPr="00B12A25">
        <w:rPr>
          <w:rFonts w:cs="Times New Roman"/>
          <w:color w:val="000000" w:themeColor="text1"/>
          <w:lang w:val="id-ID"/>
        </w:rPr>
        <w:t>jasa</w:t>
      </w:r>
      <w:r w:rsidR="00896DD7" w:rsidRPr="00B12A25">
        <w:rPr>
          <w:rFonts w:cs="Times New Roman"/>
          <w:color w:val="000000" w:themeColor="text1"/>
          <w:lang w:val="id-ID"/>
        </w:rPr>
        <w:t xml:space="preserve"> </w:t>
      </w:r>
      <w:r w:rsidR="003213F6" w:rsidRPr="00B12A25">
        <w:rPr>
          <w:rFonts w:cs="Times New Roman"/>
          <w:color w:val="000000" w:themeColor="text1"/>
          <w:lang w:val="id-ID"/>
        </w:rPr>
        <w:t>kurir</w:t>
      </w:r>
      <w:r w:rsidR="00896DD7" w:rsidRPr="00B12A25">
        <w:rPr>
          <w:rFonts w:cs="Times New Roman"/>
          <w:color w:val="000000" w:themeColor="text1"/>
          <w:lang w:val="id-ID"/>
        </w:rPr>
        <w:t xml:space="preserve"> </w:t>
      </w:r>
      <w:r w:rsidR="003213F6" w:rsidRPr="00B12A25">
        <w:rPr>
          <w:rFonts w:cs="Times New Roman"/>
          <w:color w:val="000000" w:themeColor="text1"/>
          <w:lang w:val="id-ID"/>
        </w:rPr>
        <w:t>dianggap</w:t>
      </w:r>
      <w:r w:rsidR="00896DD7" w:rsidRPr="00B12A25">
        <w:rPr>
          <w:rFonts w:cs="Times New Roman"/>
          <w:color w:val="000000" w:themeColor="text1"/>
          <w:lang w:val="id-ID"/>
        </w:rPr>
        <w:t xml:space="preserve"> </w:t>
      </w:r>
      <w:r w:rsidR="001E0CD7" w:rsidRPr="00B12A25">
        <w:rPr>
          <w:rFonts w:cs="Times New Roman"/>
          <w:color w:val="000000" w:themeColor="text1"/>
          <w:lang w:val="id-ID"/>
        </w:rPr>
        <w:t>telah</w:t>
      </w:r>
      <w:r w:rsidR="00896DD7" w:rsidRPr="00B12A25">
        <w:rPr>
          <w:rFonts w:cs="Times New Roman"/>
          <w:color w:val="000000" w:themeColor="text1"/>
          <w:lang w:val="id-ID"/>
        </w:rPr>
        <w:t xml:space="preserve"> </w:t>
      </w:r>
      <w:r w:rsidR="001E0CD7" w:rsidRPr="00B12A25">
        <w:rPr>
          <w:rFonts w:cs="Times New Roman"/>
          <w:color w:val="000000" w:themeColor="text1"/>
          <w:lang w:val="id-ID"/>
        </w:rPr>
        <w:t>diterima</w:t>
      </w:r>
      <w:r w:rsidR="00896DD7" w:rsidRPr="00B12A25">
        <w:rPr>
          <w:rFonts w:cs="Times New Roman"/>
          <w:color w:val="000000" w:themeColor="text1"/>
          <w:lang w:val="id-ID"/>
        </w:rPr>
        <w:t xml:space="preserve"> </w:t>
      </w:r>
      <w:r w:rsidR="001E0CD7" w:rsidRPr="00B12A25">
        <w:rPr>
          <w:rFonts w:cs="Times New Roman"/>
          <w:color w:val="000000" w:themeColor="text1"/>
          <w:lang w:val="id-ID"/>
        </w:rPr>
        <w:t>pada</w:t>
      </w:r>
      <w:r w:rsidR="00896DD7" w:rsidRPr="00B12A25">
        <w:rPr>
          <w:rFonts w:cs="Times New Roman"/>
          <w:color w:val="000000" w:themeColor="text1"/>
          <w:lang w:val="id-ID"/>
        </w:rPr>
        <w:t xml:space="preserve"> </w:t>
      </w:r>
      <w:r w:rsidR="001E0CD7" w:rsidRPr="00B12A25">
        <w:rPr>
          <w:rFonts w:cs="Times New Roman"/>
          <w:color w:val="000000" w:themeColor="text1"/>
          <w:lang w:val="id-ID"/>
        </w:rPr>
        <w:t>hari</w:t>
      </w:r>
      <w:r w:rsidR="00896DD7" w:rsidRPr="00B12A25">
        <w:rPr>
          <w:rFonts w:cs="Times New Roman"/>
          <w:color w:val="000000" w:themeColor="text1"/>
          <w:lang w:val="id-ID"/>
        </w:rPr>
        <w:t xml:space="preserve"> </w:t>
      </w:r>
      <w:r w:rsidR="001E0CD7" w:rsidRPr="00B12A25">
        <w:rPr>
          <w:rFonts w:cs="Times New Roman"/>
          <w:color w:val="000000" w:themeColor="text1"/>
          <w:lang w:val="id-ID"/>
        </w:rPr>
        <w:t>ke-lima</w:t>
      </w:r>
      <w:r w:rsidR="00896DD7" w:rsidRPr="00B12A25">
        <w:rPr>
          <w:rFonts w:cs="Times New Roman"/>
          <w:color w:val="000000" w:themeColor="text1"/>
          <w:lang w:val="id-ID"/>
        </w:rPr>
        <w:t xml:space="preserve"> </w:t>
      </w:r>
      <w:r w:rsidR="003213F6" w:rsidRPr="00B12A25">
        <w:rPr>
          <w:rFonts w:cs="Times New Roman"/>
          <w:color w:val="000000" w:themeColor="text1"/>
          <w:lang w:val="id-ID"/>
        </w:rPr>
        <w:t xml:space="preserve">pada </w:t>
      </w:r>
      <w:r w:rsidR="001E0CD7" w:rsidRPr="00B12A25">
        <w:rPr>
          <w:rFonts w:cs="Times New Roman"/>
          <w:color w:val="000000" w:themeColor="text1"/>
          <w:lang w:val="id-ID"/>
        </w:rPr>
        <w:t>hari</w:t>
      </w:r>
      <w:r w:rsidR="00896DD7" w:rsidRPr="00B12A25">
        <w:rPr>
          <w:rFonts w:cs="Times New Roman"/>
          <w:color w:val="000000" w:themeColor="text1"/>
          <w:lang w:val="id-ID"/>
        </w:rPr>
        <w:t xml:space="preserve"> </w:t>
      </w:r>
      <w:r w:rsidR="001E0CD7" w:rsidRPr="00B12A25">
        <w:rPr>
          <w:rFonts w:cs="Times New Roman"/>
          <w:color w:val="000000" w:themeColor="text1"/>
          <w:lang w:val="id-ID"/>
        </w:rPr>
        <w:t>kerja</w:t>
      </w:r>
      <w:r w:rsidR="00896DD7" w:rsidRPr="00B12A25">
        <w:rPr>
          <w:rFonts w:cs="Times New Roman"/>
          <w:color w:val="000000" w:themeColor="text1"/>
          <w:lang w:val="id-ID"/>
        </w:rPr>
        <w:t xml:space="preserve"> </w:t>
      </w:r>
      <w:r w:rsidR="001E0CD7" w:rsidRPr="00B12A25">
        <w:rPr>
          <w:rFonts w:cs="Times New Roman"/>
          <w:color w:val="000000" w:themeColor="text1"/>
          <w:lang w:val="id-ID"/>
        </w:rPr>
        <w:t>setelah</w:t>
      </w:r>
      <w:r w:rsidR="00896DD7" w:rsidRPr="00B12A25">
        <w:rPr>
          <w:rFonts w:cs="Times New Roman"/>
          <w:color w:val="000000" w:themeColor="text1"/>
          <w:lang w:val="id-ID"/>
        </w:rPr>
        <w:t xml:space="preserve"> </w:t>
      </w:r>
      <w:r w:rsidR="001E0CD7" w:rsidRPr="00B12A25">
        <w:rPr>
          <w:rFonts w:cs="Times New Roman"/>
          <w:color w:val="000000" w:themeColor="text1"/>
          <w:lang w:val="id-ID"/>
        </w:rPr>
        <w:t>tanggal</w:t>
      </w:r>
      <w:r w:rsidR="00896DD7" w:rsidRPr="00B12A25">
        <w:rPr>
          <w:rFonts w:cs="Times New Roman"/>
          <w:color w:val="000000" w:themeColor="text1"/>
          <w:lang w:val="id-ID"/>
        </w:rPr>
        <w:t xml:space="preserve"> </w:t>
      </w:r>
      <w:r w:rsidR="001E0CD7" w:rsidRPr="00B12A25">
        <w:rPr>
          <w:rFonts w:cs="Times New Roman"/>
          <w:color w:val="000000" w:themeColor="text1"/>
          <w:lang w:val="id-ID"/>
        </w:rPr>
        <w:t>pengiriman</w:t>
      </w:r>
      <w:r w:rsidR="00896DD7" w:rsidRPr="00B12A25">
        <w:rPr>
          <w:rFonts w:cs="Times New Roman"/>
          <w:color w:val="000000" w:themeColor="text1"/>
          <w:lang w:val="id-ID"/>
        </w:rPr>
        <w:t xml:space="preserve"> </w:t>
      </w:r>
      <w:r w:rsidR="001E0CD7" w:rsidRPr="00B12A25">
        <w:rPr>
          <w:rFonts w:cs="Times New Roman"/>
          <w:color w:val="000000" w:themeColor="text1"/>
          <w:lang w:val="id-ID"/>
        </w:rPr>
        <w:t>dan</w:t>
      </w:r>
      <w:r w:rsidR="00896DD7" w:rsidRPr="00B12A25">
        <w:rPr>
          <w:rFonts w:cs="Times New Roman"/>
          <w:color w:val="000000" w:themeColor="text1"/>
          <w:lang w:val="id-ID"/>
        </w:rPr>
        <w:t xml:space="preserve"> </w:t>
      </w:r>
      <w:r w:rsidR="001E0CD7" w:rsidRPr="00B12A25">
        <w:rPr>
          <w:rFonts w:cs="Times New Roman"/>
          <w:color w:val="000000" w:themeColor="text1"/>
          <w:lang w:val="id-ID"/>
        </w:rPr>
        <w:t>pemberitahuan</w:t>
      </w:r>
      <w:r w:rsidR="00896DD7" w:rsidRPr="00B12A25">
        <w:rPr>
          <w:rFonts w:cs="Times New Roman"/>
          <w:color w:val="000000" w:themeColor="text1"/>
          <w:lang w:val="id-ID"/>
        </w:rPr>
        <w:t xml:space="preserve"> </w:t>
      </w:r>
      <w:r w:rsidR="001E0CD7" w:rsidRPr="00B12A25">
        <w:rPr>
          <w:rFonts w:cs="Times New Roman"/>
          <w:color w:val="000000" w:themeColor="text1"/>
          <w:lang w:val="id-ID"/>
        </w:rPr>
        <w:t>dengan</w:t>
      </w:r>
      <w:r w:rsidR="00896DD7" w:rsidRPr="00B12A25">
        <w:rPr>
          <w:rFonts w:cs="Times New Roman"/>
          <w:color w:val="000000" w:themeColor="text1"/>
          <w:lang w:val="id-ID"/>
        </w:rPr>
        <w:t xml:space="preserve"> </w:t>
      </w:r>
      <w:r w:rsidR="001E0CD7" w:rsidRPr="00B12A25">
        <w:rPr>
          <w:rFonts w:cs="Times New Roman"/>
          <w:color w:val="000000" w:themeColor="text1"/>
          <w:lang w:val="id-ID"/>
        </w:rPr>
        <w:t>menyerahkan</w:t>
      </w:r>
      <w:r w:rsidR="00896DD7" w:rsidRPr="00B12A25">
        <w:rPr>
          <w:rFonts w:cs="Times New Roman"/>
          <w:color w:val="000000" w:themeColor="text1"/>
          <w:lang w:val="id-ID"/>
        </w:rPr>
        <w:t xml:space="preserve"> </w:t>
      </w:r>
      <w:r w:rsidR="001E0CD7" w:rsidRPr="00B12A25">
        <w:rPr>
          <w:rFonts w:cs="Times New Roman"/>
          <w:color w:val="000000" w:themeColor="text1"/>
          <w:lang w:val="id-ID"/>
        </w:rPr>
        <w:t>langsu</w:t>
      </w:r>
      <w:r w:rsidR="003213F6" w:rsidRPr="00B12A25">
        <w:rPr>
          <w:rFonts w:cs="Times New Roman"/>
          <w:color w:val="000000" w:themeColor="text1"/>
          <w:lang w:val="id-ID"/>
        </w:rPr>
        <w:t>ng</w:t>
      </w:r>
      <w:r w:rsidR="00896DD7" w:rsidRPr="00B12A25">
        <w:rPr>
          <w:rFonts w:cs="Times New Roman"/>
          <w:color w:val="000000" w:themeColor="text1"/>
          <w:lang w:val="id-ID"/>
        </w:rPr>
        <w:t xml:space="preserve"> </w:t>
      </w:r>
      <w:r w:rsidR="001E0CD7" w:rsidRPr="00B12A25">
        <w:rPr>
          <w:rFonts w:cs="Times New Roman"/>
          <w:color w:val="000000" w:themeColor="text1"/>
          <w:lang w:val="id-ID"/>
        </w:rPr>
        <w:t>pada</w:t>
      </w:r>
      <w:r w:rsidR="00896DD7" w:rsidRPr="00B12A25">
        <w:rPr>
          <w:rFonts w:cs="Times New Roman"/>
          <w:color w:val="000000" w:themeColor="text1"/>
          <w:lang w:val="id-ID"/>
        </w:rPr>
        <w:t xml:space="preserve"> </w:t>
      </w:r>
      <w:r w:rsidR="001E0CD7" w:rsidRPr="00B12A25">
        <w:rPr>
          <w:rFonts w:cs="Times New Roman"/>
          <w:color w:val="000000" w:themeColor="text1"/>
          <w:lang w:val="id-ID"/>
        </w:rPr>
        <w:t>saat</w:t>
      </w:r>
      <w:r w:rsidR="00896DD7" w:rsidRPr="00B12A25">
        <w:rPr>
          <w:rFonts w:cs="Times New Roman"/>
          <w:color w:val="000000" w:themeColor="text1"/>
          <w:lang w:val="id-ID"/>
        </w:rPr>
        <w:t xml:space="preserve"> </w:t>
      </w:r>
      <w:r w:rsidR="001E0CD7" w:rsidRPr="00B12A25">
        <w:rPr>
          <w:rFonts w:cs="Times New Roman"/>
          <w:color w:val="000000" w:themeColor="text1"/>
          <w:lang w:val="id-ID"/>
        </w:rPr>
        <w:t>diserahkan.</w:t>
      </w:r>
    </w:p>
    <w:p w14:paraId="6523219A" w14:textId="77777777" w:rsidR="001E0CD7" w:rsidRPr="00B12A25" w:rsidRDefault="004D7437" w:rsidP="00AC746E">
      <w:pPr>
        <w:pStyle w:val="ListParagraph"/>
        <w:numPr>
          <w:ilvl w:val="0"/>
          <w:numId w:val="13"/>
        </w:numPr>
        <w:spacing w:line="276" w:lineRule="auto"/>
        <w:ind w:hanging="720"/>
        <w:contextualSpacing/>
        <w:jc w:val="both"/>
        <w:rPr>
          <w:rFonts w:cs="Times New Roman"/>
          <w:color w:val="000000" w:themeColor="text1"/>
        </w:rPr>
      </w:pPr>
      <w:r w:rsidRPr="00B12A25">
        <w:rPr>
          <w:rFonts w:cs="Times New Roman"/>
          <w:color w:val="000000" w:themeColor="text1"/>
        </w:rPr>
        <w:t>Pen</w:t>
      </w:r>
      <w:r w:rsidRPr="00B12A25">
        <w:rPr>
          <w:rFonts w:cs="Times New Roman"/>
          <w:color w:val="000000" w:themeColor="text1"/>
          <w:lang w:val="id-ID"/>
        </w:rPr>
        <w:t>gecualian.</w:t>
      </w:r>
    </w:p>
    <w:p w14:paraId="0FCCFDD2" w14:textId="77777777" w:rsidR="001E0CD7" w:rsidRPr="00B12A25" w:rsidRDefault="004D7437" w:rsidP="00AC746E">
      <w:pPr>
        <w:pStyle w:val="ListParagraph"/>
        <w:spacing w:line="276" w:lineRule="auto"/>
        <w:jc w:val="both"/>
        <w:rPr>
          <w:rFonts w:cs="Times New Roman"/>
          <w:color w:val="000000" w:themeColor="text1"/>
        </w:rPr>
      </w:pPr>
      <w:r w:rsidRPr="00B12A25">
        <w:rPr>
          <w:rFonts w:cs="Times New Roman"/>
          <w:color w:val="000000" w:themeColor="text1"/>
        </w:rPr>
        <w:t>Apabila</w:t>
      </w:r>
      <w:r w:rsidR="00896DD7" w:rsidRPr="00B12A25">
        <w:rPr>
          <w:rFonts w:cs="Times New Roman"/>
          <w:color w:val="000000" w:themeColor="text1"/>
          <w:lang w:val="id-ID"/>
        </w:rPr>
        <w:t xml:space="preserve"> </w:t>
      </w:r>
      <w:r w:rsidRPr="00B12A25">
        <w:rPr>
          <w:rFonts w:cs="Times New Roman"/>
          <w:color w:val="000000" w:themeColor="text1"/>
        </w:rPr>
        <w:t>terjadi</w:t>
      </w:r>
      <w:r w:rsidR="00896DD7" w:rsidRPr="00B12A25">
        <w:rPr>
          <w:rFonts w:cs="Times New Roman"/>
          <w:color w:val="000000" w:themeColor="text1"/>
          <w:lang w:val="id-ID"/>
        </w:rPr>
        <w:t xml:space="preserve"> </w:t>
      </w:r>
      <w:r w:rsidRPr="00B12A25">
        <w:rPr>
          <w:rFonts w:cs="Times New Roman"/>
          <w:color w:val="000000" w:themeColor="text1"/>
        </w:rPr>
        <w:t>pemutusan</w:t>
      </w:r>
      <w:r w:rsidRPr="00B12A25">
        <w:rPr>
          <w:rFonts w:cs="Times New Roman"/>
          <w:color w:val="000000" w:themeColor="text1"/>
          <w:lang w:val="id-ID"/>
        </w:rPr>
        <w:t xml:space="preserve"> atau</w:t>
      </w:r>
      <w:r w:rsidR="00896DD7" w:rsidRPr="00B12A25">
        <w:rPr>
          <w:rFonts w:cs="Times New Roman"/>
          <w:color w:val="000000" w:themeColor="text1"/>
          <w:lang w:val="id-ID"/>
        </w:rPr>
        <w:t xml:space="preserve"> </w:t>
      </w:r>
      <w:r w:rsidR="001E0CD7" w:rsidRPr="00B12A25">
        <w:rPr>
          <w:rFonts w:cs="Times New Roman"/>
          <w:color w:val="000000" w:themeColor="text1"/>
        </w:rPr>
        <w:t>pembatalan</w:t>
      </w:r>
      <w:r w:rsidR="00896DD7" w:rsidRPr="00B12A25">
        <w:rPr>
          <w:rFonts w:cs="Times New Roman"/>
          <w:color w:val="000000" w:themeColor="text1"/>
          <w:lang w:val="id-ID"/>
        </w:rPr>
        <w:t xml:space="preserve"> </w:t>
      </w:r>
      <w:r w:rsidR="00C13D53" w:rsidRPr="00B12A25">
        <w:rPr>
          <w:rFonts w:cs="Times New Roman"/>
          <w:color w:val="000000" w:themeColor="text1"/>
        </w:rPr>
        <w:t>terhadap</w:t>
      </w:r>
      <w:r w:rsidR="00896DD7" w:rsidRPr="00B12A25">
        <w:rPr>
          <w:rFonts w:cs="Times New Roman"/>
          <w:color w:val="000000" w:themeColor="text1"/>
          <w:lang w:val="id-ID"/>
        </w:rPr>
        <w:t xml:space="preserve"> </w:t>
      </w:r>
      <w:r w:rsidR="003213F6" w:rsidRPr="00B12A25">
        <w:rPr>
          <w:rFonts w:cs="Times New Roman"/>
          <w:color w:val="000000" w:themeColor="text1"/>
        </w:rPr>
        <w:t xml:space="preserve">perjanjian, </w:t>
      </w:r>
      <w:r w:rsidR="00020CAC" w:rsidRPr="00B12A25">
        <w:rPr>
          <w:rFonts w:cs="Times New Roman"/>
          <w:b/>
          <w:color w:val="000000" w:themeColor="text1"/>
          <w:lang w:val="id-ID"/>
        </w:rPr>
        <w:t>Para Pihak</w:t>
      </w:r>
      <w:r w:rsidR="00896DD7" w:rsidRPr="00B12A25">
        <w:rPr>
          <w:rFonts w:cs="Times New Roman"/>
          <w:b/>
          <w:color w:val="000000" w:themeColor="text1"/>
          <w:lang w:val="id-ID"/>
        </w:rPr>
        <w:t xml:space="preserve"> </w:t>
      </w:r>
      <w:r w:rsidR="003213F6" w:rsidRPr="00B12A25">
        <w:rPr>
          <w:rFonts w:cs="Times New Roman"/>
          <w:color w:val="000000" w:themeColor="text1"/>
        </w:rPr>
        <w:t>sepakat</w:t>
      </w:r>
      <w:r w:rsidR="00896DD7" w:rsidRPr="00B12A25">
        <w:rPr>
          <w:rFonts w:cs="Times New Roman"/>
          <w:color w:val="000000" w:themeColor="text1"/>
          <w:lang w:val="id-ID"/>
        </w:rPr>
        <w:t xml:space="preserve"> </w:t>
      </w:r>
      <w:r w:rsidR="001E0CD7" w:rsidRPr="00B12A25">
        <w:rPr>
          <w:rFonts w:cs="Times New Roman"/>
          <w:color w:val="000000" w:themeColor="text1"/>
        </w:rPr>
        <w:t>mengabai</w:t>
      </w:r>
      <w:r w:rsidR="00C13D53" w:rsidRPr="00B12A25">
        <w:rPr>
          <w:rFonts w:cs="Times New Roman"/>
          <w:color w:val="000000" w:themeColor="text1"/>
        </w:rPr>
        <w:t>kan</w:t>
      </w:r>
      <w:r w:rsidR="00896DD7" w:rsidRPr="00B12A25">
        <w:rPr>
          <w:rFonts w:cs="Times New Roman"/>
          <w:color w:val="000000" w:themeColor="text1"/>
          <w:lang w:val="id-ID"/>
        </w:rPr>
        <w:t xml:space="preserve"> </w:t>
      </w:r>
      <w:r w:rsidR="00C13D53" w:rsidRPr="00B12A25">
        <w:rPr>
          <w:rFonts w:cs="Times New Roman"/>
          <w:color w:val="000000" w:themeColor="text1"/>
        </w:rPr>
        <w:t>berlakunya</w:t>
      </w:r>
      <w:r w:rsidR="00896DD7" w:rsidRPr="00B12A25">
        <w:rPr>
          <w:rFonts w:cs="Times New Roman"/>
          <w:color w:val="000000" w:themeColor="text1"/>
          <w:lang w:val="id-ID"/>
        </w:rPr>
        <w:t xml:space="preserve"> </w:t>
      </w:r>
      <w:r w:rsidR="001E0CD7" w:rsidRPr="00B12A25">
        <w:rPr>
          <w:rFonts w:cs="Times New Roman"/>
          <w:color w:val="000000" w:themeColor="text1"/>
        </w:rPr>
        <w:t>pasal 1266 Kitab</w:t>
      </w:r>
      <w:r w:rsidR="00896DD7" w:rsidRPr="00B12A25">
        <w:rPr>
          <w:rFonts w:cs="Times New Roman"/>
          <w:color w:val="000000" w:themeColor="text1"/>
          <w:lang w:val="id-ID"/>
        </w:rPr>
        <w:t xml:space="preserve"> </w:t>
      </w:r>
      <w:r w:rsidR="001E0CD7" w:rsidRPr="00B12A25">
        <w:rPr>
          <w:rFonts w:cs="Times New Roman"/>
          <w:color w:val="000000" w:themeColor="text1"/>
        </w:rPr>
        <w:t>Undang</w:t>
      </w:r>
      <w:r w:rsidR="003213F6" w:rsidRPr="00B12A25">
        <w:rPr>
          <w:rFonts w:cs="Times New Roman"/>
          <w:color w:val="000000" w:themeColor="text1"/>
        </w:rPr>
        <w:t>-Undang</w:t>
      </w:r>
      <w:r w:rsidR="00896DD7" w:rsidRPr="00B12A25">
        <w:rPr>
          <w:rFonts w:cs="Times New Roman"/>
          <w:color w:val="000000" w:themeColor="text1"/>
          <w:lang w:val="id-ID"/>
        </w:rPr>
        <w:t xml:space="preserve"> </w:t>
      </w:r>
      <w:r w:rsidR="003213F6" w:rsidRPr="00B12A25">
        <w:rPr>
          <w:rFonts w:cs="Times New Roman"/>
          <w:color w:val="000000" w:themeColor="text1"/>
        </w:rPr>
        <w:t>Hukum</w:t>
      </w:r>
      <w:r w:rsidR="00896DD7" w:rsidRPr="00B12A25">
        <w:rPr>
          <w:rFonts w:cs="Times New Roman"/>
          <w:color w:val="000000" w:themeColor="text1"/>
          <w:lang w:val="id-ID"/>
        </w:rPr>
        <w:t xml:space="preserve"> </w:t>
      </w:r>
      <w:r w:rsidR="003213F6" w:rsidRPr="00B12A25">
        <w:rPr>
          <w:rFonts w:cs="Times New Roman"/>
          <w:color w:val="000000" w:themeColor="text1"/>
        </w:rPr>
        <w:t>Perdata Indonesia</w:t>
      </w:r>
      <w:r w:rsidR="003213F6" w:rsidRPr="00B12A25">
        <w:rPr>
          <w:rFonts w:cs="Times New Roman"/>
          <w:color w:val="000000" w:themeColor="text1"/>
          <w:lang w:val="id-ID"/>
        </w:rPr>
        <w:t>.</w:t>
      </w:r>
    </w:p>
    <w:p w14:paraId="463211D8" w14:textId="77777777" w:rsidR="001E0CD7" w:rsidRPr="00B12A25" w:rsidRDefault="001E0CD7" w:rsidP="00AC746E">
      <w:pPr>
        <w:pStyle w:val="ListParagraph"/>
        <w:numPr>
          <w:ilvl w:val="0"/>
          <w:numId w:val="13"/>
        </w:numPr>
        <w:suppressAutoHyphens w:val="0"/>
        <w:spacing w:line="276" w:lineRule="auto"/>
        <w:ind w:hanging="720"/>
        <w:contextualSpacing/>
        <w:jc w:val="both"/>
        <w:rPr>
          <w:rFonts w:cs="Times New Roman"/>
          <w:color w:val="000000" w:themeColor="text1"/>
        </w:rPr>
      </w:pPr>
      <w:r w:rsidRPr="00B12A25">
        <w:rPr>
          <w:rFonts w:cs="Times New Roman"/>
          <w:color w:val="000000" w:themeColor="text1"/>
        </w:rPr>
        <w:t>Hukum yang berlaku</w:t>
      </w:r>
    </w:p>
    <w:p w14:paraId="09E359EC" w14:textId="77777777" w:rsidR="001E0CD7" w:rsidRPr="00B12A25" w:rsidRDefault="001E0CD7" w:rsidP="00AC746E">
      <w:pPr>
        <w:pStyle w:val="ListParagraph"/>
        <w:suppressAutoHyphens w:val="0"/>
        <w:spacing w:line="276" w:lineRule="auto"/>
        <w:contextualSpacing/>
        <w:jc w:val="both"/>
        <w:rPr>
          <w:rFonts w:cs="Times New Roman"/>
          <w:color w:val="000000" w:themeColor="text1"/>
        </w:rPr>
      </w:pPr>
      <w:r w:rsidRPr="00B12A25">
        <w:rPr>
          <w:rFonts w:cs="Times New Roman"/>
          <w:color w:val="000000" w:themeColor="text1"/>
        </w:rPr>
        <w:t>Perjanjian</w:t>
      </w:r>
      <w:r w:rsidR="00896DD7" w:rsidRPr="00B12A25">
        <w:rPr>
          <w:rFonts w:cs="Times New Roman"/>
          <w:color w:val="000000" w:themeColor="text1"/>
          <w:lang w:val="id-ID"/>
        </w:rPr>
        <w:t xml:space="preserve"> </w:t>
      </w:r>
      <w:r w:rsidR="003213F6" w:rsidRPr="00B12A25">
        <w:rPr>
          <w:rFonts w:cs="Times New Roman"/>
          <w:color w:val="000000" w:themeColor="text1"/>
        </w:rPr>
        <w:t>ini</w:t>
      </w:r>
      <w:r w:rsidR="00896DD7" w:rsidRPr="00B12A25">
        <w:rPr>
          <w:rFonts w:cs="Times New Roman"/>
          <w:color w:val="000000" w:themeColor="text1"/>
          <w:lang w:val="id-ID"/>
        </w:rPr>
        <w:t xml:space="preserve"> </w:t>
      </w:r>
      <w:r w:rsidR="003213F6" w:rsidRPr="00B12A25">
        <w:rPr>
          <w:rFonts w:cs="Times New Roman"/>
          <w:color w:val="000000" w:themeColor="text1"/>
        </w:rPr>
        <w:t>dan</w:t>
      </w:r>
      <w:r w:rsidR="00896DD7" w:rsidRPr="00B12A25">
        <w:rPr>
          <w:rFonts w:cs="Times New Roman"/>
          <w:color w:val="000000" w:themeColor="text1"/>
          <w:lang w:val="id-ID"/>
        </w:rPr>
        <w:t xml:space="preserve"> </w:t>
      </w:r>
      <w:r w:rsidR="003213F6" w:rsidRPr="00B12A25">
        <w:rPr>
          <w:rFonts w:cs="Times New Roman"/>
          <w:color w:val="000000" w:themeColor="text1"/>
        </w:rPr>
        <w:t>pelaksanaan</w:t>
      </w:r>
      <w:r w:rsidRPr="00B12A25">
        <w:rPr>
          <w:rFonts w:cs="Times New Roman"/>
          <w:color w:val="000000" w:themeColor="text1"/>
        </w:rPr>
        <w:t>nya</w:t>
      </w:r>
      <w:r w:rsidR="00896DD7" w:rsidRPr="00B12A25">
        <w:rPr>
          <w:rFonts w:cs="Times New Roman"/>
          <w:color w:val="000000" w:themeColor="text1"/>
          <w:lang w:val="id-ID"/>
        </w:rPr>
        <w:t xml:space="preserve"> </w:t>
      </w:r>
      <w:r w:rsidRPr="00B12A25">
        <w:rPr>
          <w:rFonts w:cs="Times New Roman"/>
          <w:color w:val="000000" w:themeColor="text1"/>
        </w:rPr>
        <w:t>aka</w:t>
      </w:r>
      <w:r w:rsidR="003213F6" w:rsidRPr="00B12A25">
        <w:rPr>
          <w:rFonts w:cs="Times New Roman"/>
          <w:color w:val="000000" w:themeColor="text1"/>
        </w:rPr>
        <w:t>n</w:t>
      </w:r>
      <w:r w:rsidR="00896DD7" w:rsidRPr="00B12A25">
        <w:rPr>
          <w:rFonts w:cs="Times New Roman"/>
          <w:color w:val="000000" w:themeColor="text1"/>
          <w:lang w:val="id-ID"/>
        </w:rPr>
        <w:t xml:space="preserve"> </w:t>
      </w:r>
      <w:r w:rsidR="003213F6" w:rsidRPr="00B12A25">
        <w:rPr>
          <w:rFonts w:cs="Times New Roman"/>
          <w:color w:val="000000" w:themeColor="text1"/>
        </w:rPr>
        <w:t>diatur</w:t>
      </w:r>
      <w:r w:rsidR="00896DD7" w:rsidRPr="00B12A25">
        <w:rPr>
          <w:rFonts w:cs="Times New Roman"/>
          <w:color w:val="000000" w:themeColor="text1"/>
          <w:lang w:val="id-ID"/>
        </w:rPr>
        <w:t xml:space="preserve"> </w:t>
      </w:r>
      <w:r w:rsidRPr="00B12A25">
        <w:rPr>
          <w:rFonts w:cs="Times New Roman"/>
          <w:color w:val="000000" w:themeColor="text1"/>
        </w:rPr>
        <w:t>dan</w:t>
      </w:r>
      <w:r w:rsidR="00896DD7" w:rsidRPr="00B12A25">
        <w:rPr>
          <w:rFonts w:cs="Times New Roman"/>
          <w:color w:val="000000" w:themeColor="text1"/>
          <w:lang w:val="id-ID"/>
        </w:rPr>
        <w:t xml:space="preserve"> </w:t>
      </w:r>
      <w:r w:rsidRPr="00B12A25">
        <w:rPr>
          <w:rFonts w:cs="Times New Roman"/>
          <w:color w:val="000000" w:themeColor="text1"/>
        </w:rPr>
        <w:t>diinterpretasikan</w:t>
      </w:r>
      <w:r w:rsidR="00896DD7" w:rsidRPr="00B12A25">
        <w:rPr>
          <w:rFonts w:cs="Times New Roman"/>
          <w:color w:val="000000" w:themeColor="text1"/>
          <w:lang w:val="id-ID"/>
        </w:rPr>
        <w:t xml:space="preserve"> </w:t>
      </w:r>
      <w:r w:rsidRPr="00B12A25">
        <w:rPr>
          <w:rFonts w:cs="Times New Roman"/>
          <w:color w:val="000000" w:themeColor="text1"/>
        </w:rPr>
        <w:t>sesuai</w:t>
      </w:r>
      <w:r w:rsidR="00896DD7" w:rsidRPr="00B12A25">
        <w:rPr>
          <w:rFonts w:cs="Times New Roman"/>
          <w:color w:val="000000" w:themeColor="text1"/>
          <w:lang w:val="id-ID"/>
        </w:rPr>
        <w:t xml:space="preserve"> </w:t>
      </w:r>
      <w:r w:rsidRPr="00B12A25">
        <w:rPr>
          <w:rFonts w:cs="Times New Roman"/>
          <w:color w:val="000000" w:themeColor="text1"/>
        </w:rPr>
        <w:t>dengan</w:t>
      </w:r>
      <w:r w:rsidR="00896DD7" w:rsidRPr="00B12A25">
        <w:rPr>
          <w:rFonts w:cs="Times New Roman"/>
          <w:color w:val="000000" w:themeColor="text1"/>
          <w:lang w:val="id-ID"/>
        </w:rPr>
        <w:t xml:space="preserve"> </w:t>
      </w:r>
      <w:r w:rsidR="00896DD7" w:rsidRPr="00B12A25">
        <w:rPr>
          <w:rFonts w:cs="Times New Roman"/>
          <w:color w:val="000000" w:themeColor="text1"/>
        </w:rPr>
        <w:t>h</w:t>
      </w:r>
      <w:r w:rsidR="00A03440" w:rsidRPr="00B12A25">
        <w:rPr>
          <w:rFonts w:cs="Times New Roman"/>
          <w:color w:val="000000" w:themeColor="text1"/>
          <w:lang w:val="id-ID"/>
        </w:rPr>
        <w:t>u</w:t>
      </w:r>
      <w:r w:rsidR="00896DD7" w:rsidRPr="00B12A25">
        <w:rPr>
          <w:rFonts w:cs="Times New Roman"/>
          <w:color w:val="000000" w:themeColor="text1"/>
        </w:rPr>
        <w:t>kum</w:t>
      </w:r>
      <w:r w:rsidR="00896DD7" w:rsidRPr="00B12A25">
        <w:rPr>
          <w:rFonts w:cs="Times New Roman"/>
          <w:color w:val="000000" w:themeColor="text1"/>
          <w:lang w:val="id-ID"/>
        </w:rPr>
        <w:t xml:space="preserve"> </w:t>
      </w:r>
      <w:r w:rsidRPr="00B12A25">
        <w:rPr>
          <w:rFonts w:cs="Times New Roman"/>
          <w:color w:val="000000" w:themeColor="text1"/>
        </w:rPr>
        <w:t>Republik</w:t>
      </w:r>
      <w:r w:rsidR="00896DD7" w:rsidRPr="00B12A25">
        <w:rPr>
          <w:rFonts w:cs="Times New Roman"/>
          <w:color w:val="000000" w:themeColor="text1"/>
          <w:lang w:val="id-ID"/>
        </w:rPr>
        <w:t xml:space="preserve"> </w:t>
      </w:r>
      <w:r w:rsidRPr="00B12A25">
        <w:rPr>
          <w:rFonts w:cs="Times New Roman"/>
          <w:color w:val="000000" w:themeColor="text1"/>
        </w:rPr>
        <w:t>Indonesia.</w:t>
      </w:r>
    </w:p>
    <w:p w14:paraId="71FD6D07" w14:textId="77777777" w:rsidR="001E0CD7" w:rsidRPr="00B12A25" w:rsidRDefault="003213F6" w:rsidP="00AC746E">
      <w:pPr>
        <w:pStyle w:val="ListParagraph"/>
        <w:numPr>
          <w:ilvl w:val="0"/>
          <w:numId w:val="13"/>
        </w:numPr>
        <w:suppressAutoHyphens w:val="0"/>
        <w:spacing w:line="276" w:lineRule="auto"/>
        <w:ind w:hanging="720"/>
        <w:contextualSpacing/>
        <w:jc w:val="both"/>
        <w:rPr>
          <w:rFonts w:cs="Times New Roman"/>
          <w:color w:val="000000" w:themeColor="text1"/>
        </w:rPr>
      </w:pPr>
      <w:r w:rsidRPr="00B12A25">
        <w:rPr>
          <w:rFonts w:cs="Times New Roman"/>
          <w:color w:val="000000" w:themeColor="text1"/>
        </w:rPr>
        <w:t>Apabila</w:t>
      </w:r>
      <w:r w:rsidR="00896DD7" w:rsidRPr="00B12A25">
        <w:rPr>
          <w:rFonts w:cs="Times New Roman"/>
          <w:color w:val="000000" w:themeColor="text1"/>
          <w:lang w:val="id-ID"/>
        </w:rPr>
        <w:t xml:space="preserve"> </w:t>
      </w:r>
      <w:r w:rsidRPr="00B12A25">
        <w:rPr>
          <w:rFonts w:cs="Times New Roman"/>
          <w:color w:val="000000" w:themeColor="text1"/>
        </w:rPr>
        <w:t>dikemu</w:t>
      </w:r>
      <w:r w:rsidR="001E0CD7" w:rsidRPr="00B12A25">
        <w:rPr>
          <w:rFonts w:cs="Times New Roman"/>
          <w:color w:val="000000" w:themeColor="text1"/>
        </w:rPr>
        <w:t>dian</w:t>
      </w:r>
      <w:r w:rsidR="00896DD7" w:rsidRPr="00B12A25">
        <w:rPr>
          <w:rFonts w:cs="Times New Roman"/>
          <w:color w:val="000000" w:themeColor="text1"/>
          <w:lang w:val="id-ID"/>
        </w:rPr>
        <w:t xml:space="preserve"> </w:t>
      </w:r>
      <w:r w:rsidR="001E0CD7" w:rsidRPr="00B12A25">
        <w:rPr>
          <w:rFonts w:cs="Times New Roman"/>
          <w:color w:val="000000" w:themeColor="text1"/>
        </w:rPr>
        <w:t>hari</w:t>
      </w:r>
      <w:r w:rsidR="00896DD7" w:rsidRPr="00B12A25">
        <w:rPr>
          <w:rFonts w:cs="Times New Roman"/>
          <w:color w:val="000000" w:themeColor="text1"/>
          <w:lang w:val="id-ID"/>
        </w:rPr>
        <w:t xml:space="preserve"> </w:t>
      </w:r>
      <w:r w:rsidR="001E0CD7" w:rsidRPr="00B12A25">
        <w:rPr>
          <w:rFonts w:cs="Times New Roman"/>
          <w:color w:val="000000" w:themeColor="text1"/>
        </w:rPr>
        <w:t>perjanjian</w:t>
      </w:r>
      <w:r w:rsidR="00896DD7" w:rsidRPr="00B12A25">
        <w:rPr>
          <w:rFonts w:cs="Times New Roman"/>
          <w:color w:val="000000" w:themeColor="text1"/>
          <w:lang w:val="id-ID"/>
        </w:rPr>
        <w:t xml:space="preserve"> </w:t>
      </w:r>
      <w:r w:rsidR="001E0CD7" w:rsidRPr="00B12A25">
        <w:rPr>
          <w:rFonts w:cs="Times New Roman"/>
          <w:color w:val="000000" w:themeColor="text1"/>
        </w:rPr>
        <w:t>ini</w:t>
      </w:r>
      <w:r w:rsidR="00896DD7" w:rsidRPr="00B12A25">
        <w:rPr>
          <w:rFonts w:cs="Times New Roman"/>
          <w:color w:val="000000" w:themeColor="text1"/>
          <w:lang w:val="id-ID"/>
        </w:rPr>
        <w:t xml:space="preserve"> </w:t>
      </w:r>
      <w:r w:rsidR="001E0CD7" w:rsidRPr="00B12A25">
        <w:rPr>
          <w:rFonts w:cs="Times New Roman"/>
          <w:color w:val="000000" w:themeColor="text1"/>
        </w:rPr>
        <w:t>bertentangan</w:t>
      </w:r>
      <w:r w:rsidR="00896DD7" w:rsidRPr="00B12A25">
        <w:rPr>
          <w:rFonts w:cs="Times New Roman"/>
          <w:color w:val="000000" w:themeColor="text1"/>
          <w:lang w:val="id-ID"/>
        </w:rPr>
        <w:t xml:space="preserve"> </w:t>
      </w:r>
      <w:r w:rsidR="001E0CD7" w:rsidRPr="00B12A25">
        <w:rPr>
          <w:rFonts w:cs="Times New Roman"/>
          <w:color w:val="000000" w:themeColor="text1"/>
        </w:rPr>
        <w:t>dengan</w:t>
      </w:r>
      <w:r w:rsidR="00896DD7" w:rsidRPr="00B12A25">
        <w:rPr>
          <w:rFonts w:cs="Times New Roman"/>
          <w:color w:val="000000" w:themeColor="text1"/>
          <w:lang w:val="id-ID"/>
        </w:rPr>
        <w:t xml:space="preserve"> </w:t>
      </w:r>
      <w:r w:rsidR="001E0CD7" w:rsidRPr="00B12A25">
        <w:rPr>
          <w:rFonts w:cs="Times New Roman"/>
          <w:color w:val="000000" w:themeColor="text1"/>
        </w:rPr>
        <w:t>perun</w:t>
      </w:r>
      <w:r w:rsidR="00F02720" w:rsidRPr="00B12A25">
        <w:rPr>
          <w:rFonts w:cs="Times New Roman"/>
          <w:color w:val="000000" w:themeColor="text1"/>
        </w:rPr>
        <w:t>dang-undangan yang berlaku</w:t>
      </w:r>
      <w:r w:rsidR="00896DD7" w:rsidRPr="00B12A25">
        <w:rPr>
          <w:rFonts w:cs="Times New Roman"/>
          <w:color w:val="000000" w:themeColor="text1"/>
          <w:lang w:val="id-ID"/>
        </w:rPr>
        <w:t xml:space="preserve"> </w:t>
      </w:r>
      <w:r w:rsidR="00F02720" w:rsidRPr="00B12A25">
        <w:rPr>
          <w:rFonts w:cs="Times New Roman"/>
          <w:color w:val="000000" w:themeColor="text1"/>
        </w:rPr>
        <w:t>maka</w:t>
      </w:r>
      <w:r w:rsidR="00896DD7" w:rsidRPr="00B12A25">
        <w:rPr>
          <w:rFonts w:cs="Times New Roman"/>
          <w:color w:val="000000" w:themeColor="text1"/>
          <w:lang w:val="id-ID"/>
        </w:rPr>
        <w:t xml:space="preserve"> </w:t>
      </w:r>
      <w:r w:rsidR="00F02720" w:rsidRPr="00B12A25">
        <w:rPr>
          <w:rFonts w:cs="Times New Roman"/>
          <w:color w:val="000000" w:themeColor="text1"/>
        </w:rPr>
        <w:t>menjadi</w:t>
      </w:r>
      <w:r w:rsidR="00896DD7" w:rsidRPr="00B12A25">
        <w:rPr>
          <w:rFonts w:cs="Times New Roman"/>
          <w:color w:val="000000" w:themeColor="text1"/>
          <w:lang w:val="id-ID"/>
        </w:rPr>
        <w:t xml:space="preserve"> </w:t>
      </w:r>
      <w:r w:rsidR="00F02720" w:rsidRPr="00B12A25">
        <w:rPr>
          <w:rFonts w:cs="Times New Roman"/>
          <w:color w:val="000000" w:themeColor="text1"/>
        </w:rPr>
        <w:t>batal</w:t>
      </w:r>
      <w:r w:rsidR="00896DD7" w:rsidRPr="00B12A25">
        <w:rPr>
          <w:rFonts w:cs="Times New Roman"/>
          <w:color w:val="000000" w:themeColor="text1"/>
          <w:lang w:val="id-ID"/>
        </w:rPr>
        <w:t xml:space="preserve"> </w:t>
      </w:r>
      <w:r w:rsidR="001E0CD7" w:rsidRPr="00B12A25">
        <w:rPr>
          <w:rFonts w:cs="Times New Roman"/>
          <w:color w:val="000000" w:themeColor="text1"/>
        </w:rPr>
        <w:t>pasal-pasal yang bertentang</w:t>
      </w:r>
      <w:r w:rsidR="00F02720" w:rsidRPr="00B12A25">
        <w:rPr>
          <w:rFonts w:cs="Times New Roman"/>
          <w:color w:val="000000" w:themeColor="text1"/>
        </w:rPr>
        <w:t>an</w:t>
      </w:r>
      <w:r w:rsidR="00896DD7" w:rsidRPr="00B12A25">
        <w:rPr>
          <w:rFonts w:cs="Times New Roman"/>
          <w:color w:val="000000" w:themeColor="text1"/>
          <w:lang w:val="id-ID"/>
        </w:rPr>
        <w:t xml:space="preserve"> </w:t>
      </w:r>
      <w:r w:rsidR="00F02720" w:rsidRPr="00B12A25">
        <w:rPr>
          <w:rFonts w:cs="Times New Roman"/>
          <w:color w:val="000000" w:themeColor="text1"/>
        </w:rPr>
        <w:t>dengan</w:t>
      </w:r>
      <w:r w:rsidR="00896DD7" w:rsidRPr="00B12A25">
        <w:rPr>
          <w:rFonts w:cs="Times New Roman"/>
          <w:color w:val="000000" w:themeColor="text1"/>
          <w:lang w:val="id-ID"/>
        </w:rPr>
        <w:t xml:space="preserve"> </w:t>
      </w:r>
      <w:r w:rsidR="00F02720" w:rsidRPr="00B12A25">
        <w:rPr>
          <w:rFonts w:cs="Times New Roman"/>
          <w:color w:val="000000" w:themeColor="text1"/>
        </w:rPr>
        <w:t>undang-undang</w:t>
      </w:r>
      <w:r w:rsidR="00896DD7" w:rsidRPr="00B12A25">
        <w:rPr>
          <w:rFonts w:cs="Times New Roman"/>
          <w:color w:val="000000" w:themeColor="text1"/>
          <w:lang w:val="id-ID"/>
        </w:rPr>
        <w:t xml:space="preserve"> </w:t>
      </w:r>
      <w:r w:rsidR="00F02720" w:rsidRPr="00B12A25">
        <w:rPr>
          <w:rFonts w:cs="Times New Roman"/>
          <w:color w:val="000000" w:themeColor="text1"/>
          <w:lang w:val="id-ID"/>
        </w:rPr>
        <w:t xml:space="preserve">tersebut dengan </w:t>
      </w:r>
      <w:r w:rsidR="00F02720" w:rsidRPr="00B12A25">
        <w:rPr>
          <w:rFonts w:cs="Times New Roman"/>
          <w:color w:val="000000" w:themeColor="text1"/>
        </w:rPr>
        <w:t>tidak</w:t>
      </w:r>
      <w:r w:rsidR="00896DD7" w:rsidRPr="00B12A25">
        <w:rPr>
          <w:rFonts w:cs="Times New Roman"/>
          <w:color w:val="000000" w:themeColor="text1"/>
          <w:lang w:val="id-ID"/>
        </w:rPr>
        <w:t xml:space="preserve"> </w:t>
      </w:r>
      <w:r w:rsidR="00F02720" w:rsidRPr="00B12A25">
        <w:rPr>
          <w:rFonts w:cs="Times New Roman"/>
          <w:color w:val="000000" w:themeColor="text1"/>
        </w:rPr>
        <w:t>membatalkan</w:t>
      </w:r>
      <w:r w:rsidR="00896DD7" w:rsidRPr="00B12A25">
        <w:rPr>
          <w:rFonts w:cs="Times New Roman"/>
          <w:color w:val="000000" w:themeColor="text1"/>
          <w:lang w:val="id-ID"/>
        </w:rPr>
        <w:t xml:space="preserve"> </w:t>
      </w:r>
      <w:r w:rsidR="00F02720" w:rsidRPr="00B12A25">
        <w:rPr>
          <w:rFonts w:cs="Times New Roman"/>
          <w:color w:val="000000" w:themeColor="text1"/>
        </w:rPr>
        <w:t>perjanjian</w:t>
      </w:r>
      <w:r w:rsidR="00F02720" w:rsidRPr="00B12A25">
        <w:rPr>
          <w:rFonts w:cs="Times New Roman"/>
          <w:color w:val="000000" w:themeColor="text1"/>
          <w:lang w:val="id-ID"/>
        </w:rPr>
        <w:t>.</w:t>
      </w:r>
    </w:p>
    <w:p w14:paraId="224C8B86" w14:textId="77777777" w:rsidR="000B50DF" w:rsidRPr="00B12A25" w:rsidRDefault="001E0CD7" w:rsidP="00AC746E">
      <w:pPr>
        <w:spacing w:after="0"/>
        <w:jc w:val="both"/>
        <w:rPr>
          <w:rFonts w:ascii="Times New Roman" w:hAnsi="Times New Roman" w:cs="Times New Roman"/>
          <w:color w:val="000000" w:themeColor="text1"/>
          <w:sz w:val="24"/>
          <w:szCs w:val="24"/>
        </w:rPr>
      </w:pPr>
      <w:r w:rsidRPr="00B12A25">
        <w:rPr>
          <w:rFonts w:ascii="Times New Roman" w:hAnsi="Times New Roman" w:cs="Times New Roman"/>
          <w:color w:val="000000" w:themeColor="text1"/>
          <w:sz w:val="24"/>
          <w:szCs w:val="24"/>
        </w:rPr>
        <w:t>Demikian</w:t>
      </w:r>
      <w:r w:rsidR="00896DD7" w:rsidRPr="00B12A25">
        <w:rPr>
          <w:rFonts w:ascii="Times New Roman" w:hAnsi="Times New Roman" w:cs="Times New Roman"/>
          <w:color w:val="000000" w:themeColor="text1"/>
          <w:sz w:val="24"/>
          <w:szCs w:val="24"/>
          <w:lang w:val="id-ID"/>
        </w:rPr>
        <w:t xml:space="preserve"> </w:t>
      </w:r>
      <w:r w:rsidRPr="00B12A25">
        <w:rPr>
          <w:rFonts w:ascii="Times New Roman" w:hAnsi="Times New Roman" w:cs="Times New Roman"/>
          <w:color w:val="000000" w:themeColor="text1"/>
          <w:sz w:val="24"/>
          <w:szCs w:val="24"/>
        </w:rPr>
        <w:t>perjanj</w:t>
      </w:r>
      <w:r w:rsidR="00F02720" w:rsidRPr="00B12A25">
        <w:rPr>
          <w:rFonts w:ascii="Times New Roman" w:hAnsi="Times New Roman" w:cs="Times New Roman"/>
          <w:color w:val="000000" w:themeColor="text1"/>
          <w:sz w:val="24"/>
          <w:szCs w:val="24"/>
        </w:rPr>
        <w:t>ian</w:t>
      </w:r>
      <w:r w:rsidR="00896DD7" w:rsidRPr="00B12A25">
        <w:rPr>
          <w:rFonts w:ascii="Times New Roman" w:hAnsi="Times New Roman" w:cs="Times New Roman"/>
          <w:color w:val="000000" w:themeColor="text1"/>
          <w:sz w:val="24"/>
          <w:szCs w:val="24"/>
          <w:lang w:val="id-ID"/>
        </w:rPr>
        <w:t xml:space="preserve"> </w:t>
      </w:r>
      <w:r w:rsidR="00F02720" w:rsidRPr="00B12A25">
        <w:rPr>
          <w:rFonts w:ascii="Times New Roman" w:hAnsi="Times New Roman" w:cs="Times New Roman"/>
          <w:color w:val="000000" w:themeColor="text1"/>
          <w:sz w:val="24"/>
          <w:szCs w:val="24"/>
        </w:rPr>
        <w:t>ini</w:t>
      </w:r>
      <w:r w:rsidR="00896DD7" w:rsidRPr="00B12A25">
        <w:rPr>
          <w:rFonts w:ascii="Times New Roman" w:hAnsi="Times New Roman" w:cs="Times New Roman"/>
          <w:color w:val="000000" w:themeColor="text1"/>
          <w:sz w:val="24"/>
          <w:szCs w:val="24"/>
          <w:lang w:val="id-ID"/>
        </w:rPr>
        <w:t xml:space="preserve"> </w:t>
      </w:r>
      <w:r w:rsidR="00F02720" w:rsidRPr="00B12A25">
        <w:rPr>
          <w:rFonts w:ascii="Times New Roman" w:hAnsi="Times New Roman" w:cs="Times New Roman"/>
          <w:color w:val="000000" w:themeColor="text1"/>
          <w:sz w:val="24"/>
          <w:szCs w:val="24"/>
        </w:rPr>
        <w:t>dibuat</w:t>
      </w:r>
      <w:r w:rsidR="00896DD7" w:rsidRPr="00B12A25">
        <w:rPr>
          <w:rFonts w:ascii="Times New Roman" w:hAnsi="Times New Roman" w:cs="Times New Roman"/>
          <w:color w:val="000000" w:themeColor="text1"/>
          <w:sz w:val="24"/>
          <w:szCs w:val="24"/>
          <w:lang w:val="id-ID"/>
        </w:rPr>
        <w:t xml:space="preserve"> </w:t>
      </w:r>
      <w:r w:rsidRPr="00B12A25">
        <w:rPr>
          <w:rFonts w:ascii="Times New Roman" w:hAnsi="Times New Roman" w:cs="Times New Roman"/>
          <w:color w:val="000000" w:themeColor="text1"/>
          <w:sz w:val="24"/>
          <w:szCs w:val="24"/>
        </w:rPr>
        <w:t>rangkap</w:t>
      </w:r>
      <w:r w:rsidR="00896DD7" w:rsidRPr="00B12A25">
        <w:rPr>
          <w:rFonts w:ascii="Times New Roman" w:hAnsi="Times New Roman" w:cs="Times New Roman"/>
          <w:color w:val="000000" w:themeColor="text1"/>
          <w:sz w:val="24"/>
          <w:szCs w:val="24"/>
          <w:lang w:val="id-ID"/>
        </w:rPr>
        <w:t xml:space="preserve"> </w:t>
      </w:r>
      <w:r w:rsidRPr="00B12A25">
        <w:rPr>
          <w:rFonts w:ascii="Times New Roman" w:hAnsi="Times New Roman" w:cs="Times New Roman"/>
          <w:color w:val="000000" w:themeColor="text1"/>
          <w:sz w:val="24"/>
          <w:szCs w:val="24"/>
        </w:rPr>
        <w:t>dua yang masing-m</w:t>
      </w:r>
      <w:r w:rsidR="00F02720" w:rsidRPr="00B12A25">
        <w:rPr>
          <w:rFonts w:ascii="Times New Roman" w:hAnsi="Times New Roman" w:cs="Times New Roman"/>
          <w:color w:val="000000" w:themeColor="text1"/>
          <w:sz w:val="24"/>
          <w:szCs w:val="24"/>
        </w:rPr>
        <w:t>asing</w:t>
      </w:r>
      <w:r w:rsidR="00896DD7" w:rsidRPr="00B12A25">
        <w:rPr>
          <w:rFonts w:ascii="Times New Roman" w:hAnsi="Times New Roman" w:cs="Times New Roman"/>
          <w:color w:val="000000" w:themeColor="text1"/>
          <w:sz w:val="24"/>
          <w:szCs w:val="24"/>
          <w:lang w:val="id-ID"/>
        </w:rPr>
        <w:t xml:space="preserve"> </w:t>
      </w:r>
      <w:r w:rsidRPr="00B12A25">
        <w:rPr>
          <w:rFonts w:ascii="Times New Roman" w:hAnsi="Times New Roman" w:cs="Times New Roman"/>
          <w:color w:val="000000" w:themeColor="text1"/>
          <w:sz w:val="24"/>
          <w:szCs w:val="24"/>
        </w:rPr>
        <w:t>mempunyai</w:t>
      </w:r>
      <w:r w:rsidR="00896DD7" w:rsidRPr="00B12A25">
        <w:rPr>
          <w:rFonts w:ascii="Times New Roman" w:hAnsi="Times New Roman" w:cs="Times New Roman"/>
          <w:color w:val="000000" w:themeColor="text1"/>
          <w:sz w:val="24"/>
          <w:szCs w:val="24"/>
          <w:lang w:val="id-ID"/>
        </w:rPr>
        <w:t xml:space="preserve"> </w:t>
      </w:r>
      <w:r w:rsidRPr="00B12A25">
        <w:rPr>
          <w:rFonts w:ascii="Times New Roman" w:hAnsi="Times New Roman" w:cs="Times New Roman"/>
          <w:color w:val="000000" w:themeColor="text1"/>
          <w:sz w:val="24"/>
          <w:szCs w:val="24"/>
        </w:rPr>
        <w:t>kek</w:t>
      </w:r>
      <w:r w:rsidR="00F02720" w:rsidRPr="00B12A25">
        <w:rPr>
          <w:rFonts w:ascii="Times New Roman" w:hAnsi="Times New Roman" w:cs="Times New Roman"/>
          <w:color w:val="000000" w:themeColor="text1"/>
          <w:sz w:val="24"/>
          <w:szCs w:val="24"/>
        </w:rPr>
        <w:t>uatan</w:t>
      </w:r>
      <w:r w:rsidR="00896DD7" w:rsidRPr="00B12A25">
        <w:rPr>
          <w:rFonts w:ascii="Times New Roman" w:hAnsi="Times New Roman" w:cs="Times New Roman"/>
          <w:color w:val="000000" w:themeColor="text1"/>
          <w:sz w:val="24"/>
          <w:szCs w:val="24"/>
          <w:lang w:val="id-ID"/>
        </w:rPr>
        <w:t xml:space="preserve"> </w:t>
      </w:r>
      <w:r w:rsidR="00F02720" w:rsidRPr="00B12A25">
        <w:rPr>
          <w:rFonts w:ascii="Times New Roman" w:hAnsi="Times New Roman" w:cs="Times New Roman"/>
          <w:color w:val="000000" w:themeColor="text1"/>
          <w:sz w:val="24"/>
          <w:szCs w:val="24"/>
        </w:rPr>
        <w:t>hukum yang sama</w:t>
      </w:r>
      <w:r w:rsidR="00896DD7" w:rsidRPr="00B12A25">
        <w:rPr>
          <w:rFonts w:ascii="Times New Roman" w:hAnsi="Times New Roman" w:cs="Times New Roman"/>
          <w:color w:val="000000" w:themeColor="text1"/>
          <w:sz w:val="24"/>
          <w:szCs w:val="24"/>
          <w:lang w:val="id-ID"/>
        </w:rPr>
        <w:t xml:space="preserve"> </w:t>
      </w:r>
      <w:r w:rsidR="00F02720" w:rsidRPr="00B12A25">
        <w:rPr>
          <w:rFonts w:ascii="Times New Roman" w:hAnsi="Times New Roman" w:cs="Times New Roman"/>
          <w:color w:val="000000" w:themeColor="text1"/>
          <w:sz w:val="24"/>
          <w:szCs w:val="24"/>
        </w:rPr>
        <w:t>diat</w:t>
      </w:r>
      <w:r w:rsidR="00F02720" w:rsidRPr="00B12A25">
        <w:rPr>
          <w:rFonts w:ascii="Times New Roman" w:hAnsi="Times New Roman" w:cs="Times New Roman"/>
          <w:color w:val="000000" w:themeColor="text1"/>
          <w:sz w:val="24"/>
          <w:szCs w:val="24"/>
          <w:lang w:val="id-ID"/>
        </w:rPr>
        <w:t>as</w:t>
      </w:r>
      <w:r w:rsidR="00F02720" w:rsidRPr="00B12A25">
        <w:rPr>
          <w:rFonts w:ascii="Times New Roman" w:hAnsi="Times New Roman" w:cs="Times New Roman"/>
          <w:color w:val="000000" w:themeColor="text1"/>
          <w:sz w:val="24"/>
          <w:szCs w:val="24"/>
        </w:rPr>
        <w:t xml:space="preserve"> m</w:t>
      </w:r>
      <w:r w:rsidR="00020CAC" w:rsidRPr="00B12A25">
        <w:rPr>
          <w:rFonts w:ascii="Times New Roman" w:hAnsi="Times New Roman" w:cs="Times New Roman"/>
          <w:color w:val="000000" w:themeColor="text1"/>
          <w:sz w:val="24"/>
          <w:szCs w:val="24"/>
          <w:lang w:val="id-ID"/>
        </w:rPr>
        <w:t>e</w:t>
      </w:r>
      <w:r w:rsidR="00F02720" w:rsidRPr="00B12A25">
        <w:rPr>
          <w:rFonts w:ascii="Times New Roman" w:hAnsi="Times New Roman" w:cs="Times New Roman"/>
          <w:color w:val="000000" w:themeColor="text1"/>
          <w:sz w:val="24"/>
          <w:szCs w:val="24"/>
        </w:rPr>
        <w:t>terai yang cukup</w:t>
      </w:r>
      <w:r w:rsidR="00F02720" w:rsidRPr="00B12A25">
        <w:rPr>
          <w:rFonts w:ascii="Times New Roman" w:hAnsi="Times New Roman" w:cs="Times New Roman"/>
          <w:color w:val="000000" w:themeColor="text1"/>
          <w:sz w:val="24"/>
          <w:szCs w:val="24"/>
          <w:lang w:val="id-ID"/>
        </w:rPr>
        <w:t xml:space="preserve"> satu untuk </w:t>
      </w:r>
      <w:r w:rsidR="00020CAC" w:rsidRPr="00B12A25">
        <w:rPr>
          <w:rFonts w:ascii="Times New Roman" w:hAnsi="Times New Roman" w:cs="Times New Roman"/>
          <w:b/>
          <w:color w:val="000000" w:themeColor="text1"/>
          <w:sz w:val="24"/>
          <w:szCs w:val="24"/>
          <w:lang w:val="id-ID"/>
        </w:rPr>
        <w:t>Pihak Pertama</w:t>
      </w:r>
      <w:r w:rsidR="00F02720" w:rsidRPr="00B12A25">
        <w:rPr>
          <w:rFonts w:ascii="Times New Roman" w:hAnsi="Times New Roman" w:cs="Times New Roman"/>
          <w:color w:val="000000" w:themeColor="text1"/>
          <w:sz w:val="24"/>
          <w:szCs w:val="24"/>
          <w:lang w:val="id-ID"/>
        </w:rPr>
        <w:t xml:space="preserve"> dan satu untuk </w:t>
      </w:r>
      <w:r w:rsidR="00020CAC" w:rsidRPr="00B12A25">
        <w:rPr>
          <w:rFonts w:ascii="Times New Roman" w:hAnsi="Times New Roman" w:cs="Times New Roman"/>
          <w:b/>
          <w:color w:val="000000" w:themeColor="text1"/>
          <w:sz w:val="24"/>
          <w:szCs w:val="24"/>
          <w:lang w:val="id-ID"/>
        </w:rPr>
        <w:t>Pihak Kedua</w:t>
      </w:r>
      <w:r w:rsidR="00F02720" w:rsidRPr="00B12A25">
        <w:rPr>
          <w:rFonts w:ascii="Times New Roman" w:hAnsi="Times New Roman" w:cs="Times New Roman"/>
          <w:color w:val="000000" w:themeColor="text1"/>
          <w:sz w:val="24"/>
          <w:szCs w:val="24"/>
          <w:lang w:val="id-ID"/>
        </w:rPr>
        <w:t>.</w:t>
      </w:r>
    </w:p>
    <w:tbl>
      <w:tblPr>
        <w:tblW w:w="0" w:type="auto"/>
        <w:tblLayout w:type="fixed"/>
        <w:tblCellMar>
          <w:left w:w="0" w:type="dxa"/>
          <w:right w:w="0" w:type="dxa"/>
        </w:tblCellMar>
        <w:tblLook w:val="0000" w:firstRow="0" w:lastRow="0" w:firstColumn="0" w:lastColumn="0" w:noHBand="0" w:noVBand="0"/>
      </w:tblPr>
      <w:tblGrid>
        <w:gridCol w:w="4253"/>
        <w:gridCol w:w="4760"/>
      </w:tblGrid>
      <w:tr w:rsidR="001E0CD7" w:rsidRPr="00B12A25" w14:paraId="19AFE8D1" w14:textId="77777777" w:rsidTr="008913AC">
        <w:trPr>
          <w:trHeight w:val="55"/>
        </w:trPr>
        <w:tc>
          <w:tcPr>
            <w:tcW w:w="9013" w:type="dxa"/>
            <w:gridSpan w:val="2"/>
            <w:vAlign w:val="bottom"/>
          </w:tcPr>
          <w:p w14:paraId="6A5D55C2" w14:textId="77777777" w:rsidR="008913AC" w:rsidRPr="00B12A25" w:rsidRDefault="008913AC" w:rsidP="003A1A0D">
            <w:pPr>
              <w:widowControl w:val="0"/>
              <w:autoSpaceDE w:val="0"/>
              <w:autoSpaceDN w:val="0"/>
              <w:adjustRightInd w:val="0"/>
              <w:spacing w:after="0"/>
              <w:rPr>
                <w:rFonts w:ascii="Times New Roman" w:hAnsi="Times New Roman" w:cs="Times New Roman"/>
                <w:color w:val="000000" w:themeColor="text1"/>
                <w:sz w:val="24"/>
                <w:szCs w:val="24"/>
                <w:lang w:val="id-ID"/>
              </w:rPr>
            </w:pPr>
          </w:p>
        </w:tc>
      </w:tr>
      <w:tr w:rsidR="007749D3" w:rsidRPr="00AC746E" w14:paraId="4719B7AA" w14:textId="77777777" w:rsidTr="008913AC">
        <w:trPr>
          <w:trHeight w:val="255"/>
        </w:trPr>
        <w:tc>
          <w:tcPr>
            <w:tcW w:w="4253" w:type="dxa"/>
            <w:vAlign w:val="bottom"/>
          </w:tcPr>
          <w:p w14:paraId="0C835EA3" w14:textId="4E2ADC10" w:rsidR="00F66EF2" w:rsidRPr="00B12A25" w:rsidRDefault="00216CBA" w:rsidP="00AC746E">
            <w:pPr>
              <w:widowControl w:val="0"/>
              <w:autoSpaceDE w:val="0"/>
              <w:autoSpaceDN w:val="0"/>
              <w:adjustRightInd w:val="0"/>
              <w:spacing w:after="0"/>
              <w:jc w:val="center"/>
              <w:rPr>
                <w:rFonts w:ascii="Times New Roman" w:hAnsi="Times New Roman" w:cs="Times New Roman"/>
                <w:b/>
                <w:bCs/>
                <w:color w:val="000000" w:themeColor="text1"/>
                <w:sz w:val="24"/>
                <w:szCs w:val="24"/>
                <w:lang w:val="id-ID"/>
              </w:rPr>
            </w:pPr>
            <w:r>
              <w:rPr>
                <w:rFonts w:ascii="Times New Roman" w:hAnsi="Times New Roman" w:cs="Times New Roman"/>
                <w:b/>
                <w:bCs/>
                <w:color w:val="000000" w:themeColor="text1"/>
                <w:sz w:val="24"/>
                <w:szCs w:val="24"/>
              </w:rPr>
              <w:t>P</w:t>
            </w:r>
            <w:r w:rsidR="00F66EF2" w:rsidRPr="00B12A25">
              <w:rPr>
                <w:rFonts w:ascii="Times New Roman" w:hAnsi="Times New Roman" w:cs="Times New Roman"/>
                <w:b/>
                <w:bCs/>
                <w:color w:val="000000" w:themeColor="text1"/>
                <w:sz w:val="24"/>
                <w:szCs w:val="24"/>
                <w:lang w:val="id-ID"/>
              </w:rPr>
              <w:t>IHAK PERTAMA</w:t>
            </w:r>
          </w:p>
          <w:p w14:paraId="26D25C59" w14:textId="5D4924C2" w:rsidR="00F66EF2" w:rsidRPr="00B12A25" w:rsidRDefault="00D97702" w:rsidP="00AC746E">
            <w:pPr>
              <w:widowControl w:val="0"/>
              <w:autoSpaceDE w:val="0"/>
              <w:autoSpaceDN w:val="0"/>
              <w:adjustRightInd w:val="0"/>
              <w:spacing w:after="0"/>
              <w:jc w:val="center"/>
              <w:rPr>
                <w:rFonts w:ascii="Times New Roman" w:hAnsi="Times New Roman" w:cs="Times New Roman"/>
                <w:b/>
                <w:bCs/>
                <w:color w:val="000000" w:themeColor="text1"/>
                <w:sz w:val="24"/>
                <w:szCs w:val="24"/>
                <w:lang w:val="id-ID"/>
              </w:rPr>
            </w:pPr>
            <w:r>
              <w:rPr>
                <w:rFonts w:ascii="Times New Roman" w:hAnsi="Times New Roman" w:cs="Times New Roman"/>
                <w:b/>
                <w:bCs/>
                <w:color w:val="000000" w:themeColor="text1"/>
                <w:sz w:val="24"/>
                <w:szCs w:val="24"/>
                <w:lang w:val="id-ID"/>
              </w:rPr>
              <w:t>PT SEMARANG AUTOCOMP MANUFACTURING INDONESIA</w:t>
            </w:r>
          </w:p>
          <w:p w14:paraId="6F2D8098" w14:textId="77777777" w:rsidR="00F66EF2" w:rsidRPr="00B12A25" w:rsidRDefault="00F66EF2" w:rsidP="00AC746E">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288C6FCF" w14:textId="77777777" w:rsidR="00F66EF2" w:rsidRPr="00B12A25" w:rsidRDefault="00F66EF2" w:rsidP="003A1A0D">
            <w:pPr>
              <w:widowControl w:val="0"/>
              <w:autoSpaceDE w:val="0"/>
              <w:autoSpaceDN w:val="0"/>
              <w:adjustRightInd w:val="0"/>
              <w:spacing w:after="0"/>
              <w:ind w:right="105"/>
              <w:rPr>
                <w:rFonts w:ascii="Times New Roman" w:hAnsi="Times New Roman" w:cs="Times New Roman"/>
                <w:b/>
                <w:bCs/>
                <w:color w:val="000000" w:themeColor="text1"/>
                <w:sz w:val="24"/>
                <w:szCs w:val="24"/>
                <w:lang w:val="id-ID"/>
              </w:rPr>
            </w:pPr>
          </w:p>
          <w:p w14:paraId="2EAA1D96" w14:textId="77777777" w:rsidR="00703264" w:rsidRDefault="00703264" w:rsidP="00AC746E">
            <w:pPr>
              <w:widowControl w:val="0"/>
              <w:autoSpaceDE w:val="0"/>
              <w:autoSpaceDN w:val="0"/>
              <w:adjustRightInd w:val="0"/>
              <w:spacing w:after="0"/>
              <w:ind w:right="105"/>
              <w:jc w:val="center"/>
              <w:rPr>
                <w:rFonts w:ascii="Times New Roman" w:hAnsi="Times New Roman" w:cs="Times New Roman"/>
                <w:b/>
                <w:bCs/>
                <w:color w:val="000000" w:themeColor="text1"/>
                <w:sz w:val="24"/>
                <w:szCs w:val="24"/>
                <w:lang w:val="id-ID"/>
              </w:rPr>
            </w:pPr>
          </w:p>
          <w:p w14:paraId="48834B6B" w14:textId="77777777" w:rsidR="00216CBA" w:rsidRDefault="00216CBA" w:rsidP="00AC746E">
            <w:pPr>
              <w:widowControl w:val="0"/>
              <w:autoSpaceDE w:val="0"/>
              <w:autoSpaceDN w:val="0"/>
              <w:adjustRightInd w:val="0"/>
              <w:spacing w:after="0"/>
              <w:ind w:right="105"/>
              <w:jc w:val="center"/>
              <w:rPr>
                <w:rFonts w:ascii="Times New Roman" w:hAnsi="Times New Roman" w:cs="Times New Roman"/>
                <w:b/>
                <w:bCs/>
                <w:color w:val="000000" w:themeColor="text1"/>
                <w:sz w:val="24"/>
                <w:szCs w:val="24"/>
                <w:lang w:val="id-ID"/>
              </w:rPr>
            </w:pPr>
          </w:p>
          <w:p w14:paraId="28EBC54F" w14:textId="77777777" w:rsidR="00216CBA" w:rsidRPr="00B12A25" w:rsidRDefault="00216CBA" w:rsidP="00AC746E">
            <w:pPr>
              <w:widowControl w:val="0"/>
              <w:autoSpaceDE w:val="0"/>
              <w:autoSpaceDN w:val="0"/>
              <w:adjustRightInd w:val="0"/>
              <w:spacing w:after="0"/>
              <w:ind w:right="105"/>
              <w:jc w:val="center"/>
              <w:rPr>
                <w:rFonts w:ascii="Times New Roman" w:hAnsi="Times New Roman" w:cs="Times New Roman"/>
                <w:b/>
                <w:bCs/>
                <w:color w:val="000000" w:themeColor="text1"/>
                <w:sz w:val="24"/>
                <w:szCs w:val="24"/>
                <w:lang w:val="id-ID"/>
              </w:rPr>
            </w:pPr>
          </w:p>
          <w:p w14:paraId="4F3DBE9C" w14:textId="77777777" w:rsidR="00703264" w:rsidRPr="00B12A25" w:rsidRDefault="00703264" w:rsidP="00AC746E">
            <w:pPr>
              <w:widowControl w:val="0"/>
              <w:autoSpaceDE w:val="0"/>
              <w:autoSpaceDN w:val="0"/>
              <w:adjustRightInd w:val="0"/>
              <w:spacing w:after="0"/>
              <w:ind w:right="105"/>
              <w:jc w:val="center"/>
              <w:rPr>
                <w:rFonts w:ascii="Times New Roman" w:hAnsi="Times New Roman" w:cs="Times New Roman"/>
                <w:b/>
                <w:bCs/>
                <w:color w:val="000000" w:themeColor="text1"/>
                <w:sz w:val="24"/>
                <w:szCs w:val="24"/>
                <w:lang w:val="id-ID"/>
              </w:rPr>
            </w:pPr>
          </w:p>
          <w:p w14:paraId="0EC64C94" w14:textId="77777777" w:rsidR="00F66EF2" w:rsidRPr="00FB2008" w:rsidRDefault="00FB2008" w:rsidP="00AC746E">
            <w:pPr>
              <w:widowControl w:val="0"/>
              <w:autoSpaceDE w:val="0"/>
              <w:autoSpaceDN w:val="0"/>
              <w:adjustRightInd w:val="0"/>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Kawasaki Nozomi</w:t>
            </w:r>
          </w:p>
          <w:p w14:paraId="68747E70" w14:textId="77777777" w:rsidR="007749D3" w:rsidRPr="00B12A25" w:rsidRDefault="00F66EF2" w:rsidP="00AC746E">
            <w:pPr>
              <w:widowControl w:val="0"/>
              <w:tabs>
                <w:tab w:val="left" w:pos="3980"/>
              </w:tabs>
              <w:autoSpaceDE w:val="0"/>
              <w:autoSpaceDN w:val="0"/>
              <w:adjustRightInd w:val="0"/>
              <w:spacing w:after="0"/>
              <w:ind w:right="15"/>
              <w:jc w:val="center"/>
              <w:rPr>
                <w:rFonts w:ascii="Times New Roman" w:hAnsi="Times New Roman" w:cs="Times New Roman"/>
                <w:b/>
                <w:bCs/>
                <w:color w:val="000000" w:themeColor="text1"/>
                <w:sz w:val="24"/>
                <w:szCs w:val="24"/>
                <w:lang w:val="id-ID"/>
              </w:rPr>
            </w:pPr>
            <w:r w:rsidRPr="00B12A25">
              <w:rPr>
                <w:rFonts w:ascii="Times New Roman" w:hAnsi="Times New Roman" w:cs="Times New Roman"/>
                <w:b/>
                <w:color w:val="000000" w:themeColor="text1"/>
                <w:sz w:val="24"/>
                <w:szCs w:val="24"/>
              </w:rPr>
              <w:t>Dire</w:t>
            </w:r>
            <w:r w:rsidRPr="00B12A25">
              <w:rPr>
                <w:rFonts w:ascii="Times New Roman" w:hAnsi="Times New Roman" w:cs="Times New Roman"/>
                <w:b/>
                <w:color w:val="000000" w:themeColor="text1"/>
                <w:sz w:val="24"/>
                <w:szCs w:val="24"/>
                <w:lang w:val="id-ID"/>
              </w:rPr>
              <w:t>k</w:t>
            </w:r>
            <w:r w:rsidRPr="00B12A25">
              <w:rPr>
                <w:rFonts w:ascii="Times New Roman" w:hAnsi="Times New Roman" w:cs="Times New Roman"/>
                <w:b/>
                <w:color w:val="000000" w:themeColor="text1"/>
                <w:sz w:val="24"/>
                <w:szCs w:val="24"/>
              </w:rPr>
              <w:t>tur</w:t>
            </w:r>
          </w:p>
        </w:tc>
        <w:tc>
          <w:tcPr>
            <w:tcW w:w="4760" w:type="dxa"/>
          </w:tcPr>
          <w:p w14:paraId="4E21C96C" w14:textId="77777777" w:rsidR="00216CBA" w:rsidRDefault="00216CBA" w:rsidP="00AC746E">
            <w:pPr>
              <w:widowControl w:val="0"/>
              <w:autoSpaceDE w:val="0"/>
              <w:autoSpaceDN w:val="0"/>
              <w:adjustRightInd w:val="0"/>
              <w:spacing w:after="0"/>
              <w:jc w:val="center"/>
              <w:rPr>
                <w:rFonts w:ascii="Times New Roman" w:hAnsi="Times New Roman" w:cs="Times New Roman"/>
                <w:b/>
                <w:bCs/>
                <w:color w:val="000000" w:themeColor="text1"/>
                <w:sz w:val="24"/>
                <w:szCs w:val="24"/>
                <w:lang w:val="id-ID"/>
              </w:rPr>
            </w:pPr>
          </w:p>
          <w:p w14:paraId="58238320" w14:textId="77777777" w:rsidR="00F66EF2" w:rsidRPr="00B12A25" w:rsidRDefault="007749D3" w:rsidP="00AC746E">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B12A25">
              <w:rPr>
                <w:rFonts w:ascii="Times New Roman" w:hAnsi="Times New Roman" w:cs="Times New Roman"/>
                <w:b/>
                <w:bCs/>
                <w:color w:val="000000" w:themeColor="text1"/>
                <w:sz w:val="24"/>
                <w:szCs w:val="24"/>
                <w:lang w:val="id-ID"/>
              </w:rPr>
              <w:t>PIHAK KEDUA</w:t>
            </w:r>
          </w:p>
          <w:p w14:paraId="656A46CD" w14:textId="77777777" w:rsidR="00F66EF2" w:rsidRPr="00B12A25" w:rsidRDefault="006F0A6F" w:rsidP="00AC746E">
            <w:pPr>
              <w:widowControl w:val="0"/>
              <w:autoSpaceDE w:val="0"/>
              <w:autoSpaceDN w:val="0"/>
              <w:adjustRightInd w:val="0"/>
              <w:spacing w:after="0"/>
              <w:jc w:val="center"/>
              <w:rPr>
                <w:rFonts w:ascii="Times New Roman" w:hAnsi="Times New Roman" w:cs="Times New Roman"/>
                <w:b/>
                <w:bCs/>
                <w:color w:val="000000" w:themeColor="text1"/>
                <w:sz w:val="24"/>
                <w:szCs w:val="24"/>
                <w:lang w:val="id-ID"/>
              </w:rPr>
            </w:pPr>
            <w:r w:rsidRPr="00B12A25">
              <w:rPr>
                <w:rFonts w:ascii="Times New Roman" w:hAnsi="Times New Roman" w:cs="Times New Roman"/>
                <w:b/>
                <w:bCs/>
                <w:color w:val="000000" w:themeColor="text1"/>
                <w:sz w:val="24"/>
                <w:szCs w:val="24"/>
                <w:lang w:val="id-ID"/>
              </w:rPr>
              <w:t xml:space="preserve">CV. </w:t>
            </w:r>
            <w:r w:rsidR="00D4298E">
              <w:rPr>
                <w:rFonts w:ascii="Times New Roman" w:hAnsi="Times New Roman" w:cs="Times New Roman"/>
                <w:b/>
                <w:bCs/>
                <w:color w:val="000000" w:themeColor="text1"/>
                <w:sz w:val="24"/>
                <w:szCs w:val="24"/>
                <w:lang w:val="id-ID"/>
              </w:rPr>
              <w:t xml:space="preserve">SOLID MEDIA SEJAHTERA </w:t>
            </w:r>
          </w:p>
          <w:p w14:paraId="392B210E" w14:textId="77777777" w:rsidR="00F66EF2" w:rsidRPr="00B12A25" w:rsidRDefault="00F66EF2" w:rsidP="00AC746E">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69FF638" w14:textId="77777777" w:rsidR="00F66EF2" w:rsidRDefault="00F66EF2" w:rsidP="00AC746E">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FF126A7" w14:textId="77777777" w:rsidR="00216CBA" w:rsidRDefault="00216CBA" w:rsidP="00AC746E">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77FD3911" w14:textId="77777777" w:rsidR="00216CBA" w:rsidRPr="00B12A25" w:rsidRDefault="00216CBA" w:rsidP="00AC746E">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2F77A5C6" w14:textId="77777777" w:rsidR="00FB2008" w:rsidRPr="00B12A25" w:rsidRDefault="00FB2008" w:rsidP="003A1A0D">
            <w:pPr>
              <w:widowControl w:val="0"/>
              <w:autoSpaceDE w:val="0"/>
              <w:autoSpaceDN w:val="0"/>
              <w:adjustRightInd w:val="0"/>
              <w:spacing w:after="0"/>
              <w:rPr>
                <w:rFonts w:ascii="Times New Roman" w:hAnsi="Times New Roman" w:cs="Times New Roman"/>
                <w:b/>
                <w:bCs/>
                <w:color w:val="000000" w:themeColor="text1"/>
                <w:sz w:val="24"/>
                <w:szCs w:val="24"/>
                <w:lang w:val="id-ID"/>
              </w:rPr>
            </w:pPr>
          </w:p>
          <w:p w14:paraId="7B564C2E" w14:textId="77777777" w:rsidR="00703264" w:rsidRPr="00B12A25" w:rsidRDefault="00703264" w:rsidP="003A1A0D">
            <w:pPr>
              <w:widowControl w:val="0"/>
              <w:autoSpaceDE w:val="0"/>
              <w:autoSpaceDN w:val="0"/>
              <w:adjustRightInd w:val="0"/>
              <w:spacing w:after="0"/>
              <w:rPr>
                <w:rFonts w:ascii="Times New Roman" w:hAnsi="Times New Roman" w:cs="Times New Roman"/>
                <w:b/>
                <w:bCs/>
                <w:color w:val="000000" w:themeColor="text1"/>
                <w:sz w:val="24"/>
                <w:szCs w:val="24"/>
                <w:lang w:val="id-ID"/>
              </w:rPr>
            </w:pPr>
          </w:p>
          <w:p w14:paraId="38B58BDB" w14:textId="77777777" w:rsidR="00703264" w:rsidRPr="00B12A25" w:rsidRDefault="00703264" w:rsidP="00AC746E">
            <w:pPr>
              <w:widowControl w:val="0"/>
              <w:autoSpaceDE w:val="0"/>
              <w:autoSpaceDN w:val="0"/>
              <w:adjustRightInd w:val="0"/>
              <w:spacing w:after="0"/>
              <w:jc w:val="center"/>
              <w:rPr>
                <w:rFonts w:ascii="Times New Roman" w:hAnsi="Times New Roman" w:cs="Times New Roman"/>
                <w:b/>
                <w:bCs/>
                <w:color w:val="000000" w:themeColor="text1"/>
                <w:sz w:val="24"/>
                <w:szCs w:val="24"/>
                <w:lang w:val="id-ID"/>
              </w:rPr>
            </w:pPr>
          </w:p>
          <w:p w14:paraId="27C30FE0" w14:textId="77777777" w:rsidR="00F66EF2" w:rsidRPr="00AD627A" w:rsidRDefault="00AD627A" w:rsidP="00AC746E">
            <w:pPr>
              <w:widowControl w:val="0"/>
              <w:autoSpaceDE w:val="0"/>
              <w:autoSpaceDN w:val="0"/>
              <w:adjustRightInd w:val="0"/>
              <w:spacing w:after="0"/>
              <w:jc w:val="center"/>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Tony Rahmawan</w:t>
            </w:r>
          </w:p>
          <w:p w14:paraId="0144CA83" w14:textId="77777777" w:rsidR="007749D3" w:rsidRPr="00AC746E" w:rsidRDefault="00F66EF2" w:rsidP="00AC746E">
            <w:pPr>
              <w:widowControl w:val="0"/>
              <w:autoSpaceDE w:val="0"/>
              <w:autoSpaceDN w:val="0"/>
              <w:adjustRightInd w:val="0"/>
              <w:spacing w:after="0"/>
              <w:jc w:val="center"/>
              <w:rPr>
                <w:rFonts w:ascii="Times New Roman" w:hAnsi="Times New Roman" w:cs="Times New Roman"/>
                <w:b/>
                <w:bCs/>
                <w:color w:val="000000" w:themeColor="text1"/>
                <w:sz w:val="24"/>
                <w:szCs w:val="24"/>
                <w:lang w:val="id-ID"/>
              </w:rPr>
            </w:pPr>
            <w:r w:rsidRPr="00B12A25">
              <w:rPr>
                <w:rFonts w:ascii="Times New Roman" w:hAnsi="Times New Roman" w:cs="Times New Roman"/>
                <w:b/>
                <w:color w:val="000000" w:themeColor="text1"/>
                <w:sz w:val="24"/>
                <w:szCs w:val="24"/>
              </w:rPr>
              <w:t>Dire</w:t>
            </w:r>
            <w:r w:rsidRPr="00B12A25">
              <w:rPr>
                <w:rFonts w:ascii="Times New Roman" w:hAnsi="Times New Roman" w:cs="Times New Roman"/>
                <w:b/>
                <w:color w:val="000000" w:themeColor="text1"/>
                <w:sz w:val="24"/>
                <w:szCs w:val="24"/>
                <w:lang w:val="id-ID"/>
              </w:rPr>
              <w:t>k</w:t>
            </w:r>
            <w:r w:rsidRPr="00B12A25">
              <w:rPr>
                <w:rFonts w:ascii="Times New Roman" w:hAnsi="Times New Roman" w:cs="Times New Roman"/>
                <w:b/>
                <w:color w:val="000000" w:themeColor="text1"/>
                <w:sz w:val="24"/>
                <w:szCs w:val="24"/>
              </w:rPr>
              <w:t>tur</w:t>
            </w:r>
          </w:p>
        </w:tc>
      </w:tr>
    </w:tbl>
    <w:p w14:paraId="1BD064C5" w14:textId="77777777" w:rsidR="004072E7" w:rsidRPr="00AC746E" w:rsidRDefault="004072E7" w:rsidP="00AC746E">
      <w:pPr>
        <w:tabs>
          <w:tab w:val="left" w:pos="5620"/>
        </w:tabs>
        <w:spacing w:after="0"/>
        <w:rPr>
          <w:rFonts w:ascii="Times New Roman" w:hAnsi="Times New Roman" w:cs="Times New Roman"/>
          <w:sz w:val="24"/>
          <w:szCs w:val="24"/>
        </w:rPr>
      </w:pPr>
    </w:p>
    <w:sectPr w:rsidR="004072E7" w:rsidRPr="00AC746E" w:rsidSect="008E2C9D">
      <w:footerReference w:type="default" r:id="rId10"/>
      <w:type w:val="continuous"/>
      <w:pgSz w:w="11907" w:h="16839"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Widodo,Priangga sarwo" w:date="2023-05-04T08:31:00Z" w:initials="Ws">
    <w:p w14:paraId="2A9A2279" w14:textId="320A90A9" w:rsidR="00C90297" w:rsidRPr="001727FB" w:rsidRDefault="00C90297" w:rsidP="00C90297">
      <w:pPr>
        <w:pStyle w:val="ListParagraph"/>
        <w:ind w:left="0"/>
        <w:jc w:val="both"/>
        <w:rPr>
          <w:rFonts w:cs="Times New Roman"/>
          <w:bCs/>
          <w:color w:val="FF0000"/>
          <w:lang w:val="id-ID"/>
        </w:rPr>
      </w:pPr>
      <w:r>
        <w:rPr>
          <w:rStyle w:val="CommentReference"/>
        </w:rPr>
        <w:annotationRef/>
      </w:r>
      <w:r w:rsidRPr="001727FB">
        <w:rPr>
          <w:rFonts w:cs="Times New Roman"/>
          <w:bCs/>
          <w:color w:val="FF0000"/>
          <w:lang w:val="en-US"/>
        </w:rPr>
        <w:t xml:space="preserve">Pihak Kedua harus menjamin tidak ada downtime lebih dari </w:t>
      </w:r>
      <w:r>
        <w:rPr>
          <w:rFonts w:cs="Times New Roman"/>
          <w:bCs/>
          <w:color w:val="FF0000"/>
          <w:lang w:val="en-US"/>
        </w:rPr>
        <w:t>2</w:t>
      </w:r>
      <w:r w:rsidRPr="001727FB">
        <w:rPr>
          <w:rFonts w:cs="Times New Roman"/>
          <w:bCs/>
          <w:color w:val="FF0000"/>
          <w:lang w:val="en-US"/>
        </w:rPr>
        <w:t xml:space="preserve"> jam karena alasan tunggu spare part, tidak bisa diperbaikan, tidak ada unit backup dll</w:t>
      </w:r>
    </w:p>
    <w:p w14:paraId="3E9E2E5C" w14:textId="7629423D" w:rsidR="00C90297" w:rsidRDefault="00C90297">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E9E2E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FDEBD6" w16cex:dateUtc="2023-05-04T0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9E2E5C" w16cid:durableId="27FDEBD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972F29" w14:textId="77777777" w:rsidR="00A603BD" w:rsidRDefault="00A603BD" w:rsidP="001A0EC8">
      <w:pPr>
        <w:spacing w:after="0" w:line="240" w:lineRule="auto"/>
      </w:pPr>
      <w:r>
        <w:separator/>
      </w:r>
    </w:p>
  </w:endnote>
  <w:endnote w:type="continuationSeparator" w:id="0">
    <w:p w14:paraId="4A0FF51D" w14:textId="77777777" w:rsidR="00A603BD" w:rsidRDefault="00A603BD"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2237" w:type="dxa"/>
      <w:tblInd w:w="80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630"/>
      <w:gridCol w:w="599"/>
      <w:gridCol w:w="468"/>
    </w:tblGrid>
    <w:tr w:rsidR="000133E9" w:rsidRPr="003D3F60" w14:paraId="46ABC55D" w14:textId="77777777" w:rsidTr="000133E9">
      <w:trPr>
        <w:trHeight w:val="710"/>
      </w:trPr>
      <w:tc>
        <w:tcPr>
          <w:tcW w:w="540" w:type="dxa"/>
        </w:tcPr>
        <w:p w14:paraId="7B7ADDD1" w14:textId="77777777" w:rsidR="000133E9" w:rsidRPr="003D3F60" w:rsidRDefault="000133E9" w:rsidP="001B3EA2">
          <w:pPr>
            <w:pStyle w:val="Footer"/>
            <w:jc w:val="center"/>
            <w:rPr>
              <w:sz w:val="12"/>
              <w:szCs w:val="12"/>
            </w:rPr>
          </w:pPr>
          <w:r w:rsidRPr="003D3F60">
            <w:rPr>
              <w:sz w:val="12"/>
              <w:szCs w:val="12"/>
            </w:rPr>
            <w:t>Legal</w:t>
          </w:r>
        </w:p>
        <w:p w14:paraId="339C9BA7" w14:textId="77777777" w:rsidR="000133E9" w:rsidRPr="003D3F60" w:rsidRDefault="000133E9" w:rsidP="001B3EA2">
          <w:pPr>
            <w:pStyle w:val="Footer"/>
            <w:rPr>
              <w:sz w:val="12"/>
              <w:szCs w:val="12"/>
            </w:rPr>
          </w:pPr>
        </w:p>
        <w:p w14:paraId="1A0C31E8" w14:textId="77777777" w:rsidR="000133E9" w:rsidRPr="003D3F60" w:rsidRDefault="000133E9" w:rsidP="001B3EA2">
          <w:pPr>
            <w:pStyle w:val="Footer"/>
            <w:jc w:val="center"/>
            <w:rPr>
              <w:sz w:val="12"/>
              <w:szCs w:val="12"/>
            </w:rPr>
          </w:pPr>
        </w:p>
        <w:p w14:paraId="60E35BC2" w14:textId="77777777" w:rsidR="000133E9" w:rsidRPr="003D3F60" w:rsidRDefault="000133E9" w:rsidP="001B3EA2">
          <w:pPr>
            <w:pStyle w:val="Footer"/>
            <w:jc w:val="center"/>
            <w:rPr>
              <w:sz w:val="12"/>
              <w:szCs w:val="12"/>
            </w:rPr>
          </w:pPr>
        </w:p>
      </w:tc>
      <w:tc>
        <w:tcPr>
          <w:tcW w:w="630" w:type="dxa"/>
        </w:tcPr>
        <w:p w14:paraId="0D441073" w14:textId="77777777" w:rsidR="000133E9" w:rsidRPr="003D3F60" w:rsidRDefault="000133E9" w:rsidP="001B3EA2">
          <w:pPr>
            <w:pStyle w:val="Footer"/>
            <w:jc w:val="center"/>
            <w:rPr>
              <w:sz w:val="12"/>
              <w:szCs w:val="12"/>
            </w:rPr>
          </w:pPr>
          <w:r w:rsidRPr="003D3F60">
            <w:rPr>
              <w:sz w:val="12"/>
              <w:szCs w:val="12"/>
            </w:rPr>
            <w:t>Pihak I</w:t>
          </w:r>
        </w:p>
      </w:tc>
      <w:tc>
        <w:tcPr>
          <w:tcW w:w="599" w:type="dxa"/>
          <w:tcBorders>
            <w:right w:val="single" w:sz="4" w:space="0" w:color="auto"/>
          </w:tcBorders>
        </w:tcPr>
        <w:p w14:paraId="0737BFA2" w14:textId="77777777" w:rsidR="000133E9" w:rsidRPr="003D3F60" w:rsidRDefault="000133E9" w:rsidP="001B3EA2">
          <w:pPr>
            <w:pStyle w:val="Footer"/>
            <w:jc w:val="center"/>
            <w:rPr>
              <w:sz w:val="12"/>
              <w:szCs w:val="12"/>
            </w:rPr>
          </w:pPr>
          <w:r w:rsidRPr="003D3F60">
            <w:rPr>
              <w:sz w:val="12"/>
              <w:szCs w:val="12"/>
            </w:rPr>
            <w:t>Pihak II</w:t>
          </w:r>
        </w:p>
      </w:tc>
      <w:tc>
        <w:tcPr>
          <w:tcW w:w="468" w:type="dxa"/>
          <w:tcBorders>
            <w:left w:val="single" w:sz="4" w:space="0" w:color="auto"/>
          </w:tcBorders>
        </w:tcPr>
        <w:p w14:paraId="00BF51A5" w14:textId="77777777" w:rsidR="000133E9" w:rsidRPr="003D3F60" w:rsidRDefault="000133E9" w:rsidP="001B3EA2">
          <w:pPr>
            <w:pStyle w:val="Footer"/>
            <w:jc w:val="center"/>
            <w:rPr>
              <w:sz w:val="12"/>
              <w:szCs w:val="12"/>
            </w:rPr>
          </w:pPr>
          <w:r>
            <w:rPr>
              <w:sz w:val="12"/>
              <w:szCs w:val="12"/>
            </w:rPr>
            <w:t>Legal</w:t>
          </w:r>
        </w:p>
      </w:tc>
    </w:tr>
  </w:tbl>
  <w:p w14:paraId="46BF50E2" w14:textId="77777777" w:rsidR="001A0EC8" w:rsidRDefault="001A0EC8">
    <w:pPr>
      <w:pStyle w:val="Footer"/>
    </w:pPr>
    <w:r>
      <w:t xml:space="preserve">Hal </w:t>
    </w:r>
    <w:r w:rsidR="00A87A2D">
      <w:rPr>
        <w:b/>
        <w:sz w:val="24"/>
        <w:szCs w:val="24"/>
      </w:rPr>
      <w:fldChar w:fldCharType="begin"/>
    </w:r>
    <w:r>
      <w:rPr>
        <w:b/>
      </w:rPr>
      <w:instrText xml:space="preserve"> PAGE </w:instrText>
    </w:r>
    <w:r w:rsidR="00A87A2D">
      <w:rPr>
        <w:b/>
        <w:sz w:val="24"/>
        <w:szCs w:val="24"/>
      </w:rPr>
      <w:fldChar w:fldCharType="separate"/>
    </w:r>
    <w:r w:rsidR="003A1A0D">
      <w:rPr>
        <w:b/>
        <w:noProof/>
      </w:rPr>
      <w:t>6</w:t>
    </w:r>
    <w:r w:rsidR="00A87A2D">
      <w:rPr>
        <w:b/>
        <w:sz w:val="24"/>
        <w:szCs w:val="24"/>
      </w:rPr>
      <w:fldChar w:fldCharType="end"/>
    </w:r>
    <w:r>
      <w:t xml:space="preserve"> / </w:t>
    </w:r>
    <w:r w:rsidR="00A87A2D">
      <w:rPr>
        <w:b/>
        <w:sz w:val="24"/>
        <w:szCs w:val="24"/>
      </w:rPr>
      <w:fldChar w:fldCharType="begin"/>
    </w:r>
    <w:r>
      <w:rPr>
        <w:b/>
      </w:rPr>
      <w:instrText xml:space="preserve"> NUMPAGES  </w:instrText>
    </w:r>
    <w:r w:rsidR="00A87A2D">
      <w:rPr>
        <w:b/>
        <w:sz w:val="24"/>
        <w:szCs w:val="24"/>
      </w:rPr>
      <w:fldChar w:fldCharType="separate"/>
    </w:r>
    <w:r w:rsidR="003A1A0D">
      <w:rPr>
        <w:b/>
        <w:noProof/>
      </w:rPr>
      <w:t>8</w:t>
    </w:r>
    <w:r w:rsidR="00A87A2D">
      <w:rPr>
        <w:b/>
        <w:sz w:val="24"/>
        <w:szCs w:val="24"/>
      </w:rPr>
      <w:fldChar w:fldCharType="end"/>
    </w:r>
  </w:p>
  <w:p w14:paraId="348EDA13" w14:textId="77777777" w:rsidR="001A0EC8" w:rsidRDefault="001A0EC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E797B9" w14:textId="77777777" w:rsidR="00A603BD" w:rsidRDefault="00A603BD" w:rsidP="001A0EC8">
      <w:pPr>
        <w:spacing w:after="0" w:line="240" w:lineRule="auto"/>
      </w:pPr>
      <w:r>
        <w:separator/>
      </w:r>
    </w:p>
  </w:footnote>
  <w:footnote w:type="continuationSeparator" w:id="0">
    <w:p w14:paraId="1C030A26" w14:textId="77777777" w:rsidR="00A603BD" w:rsidRDefault="00A603BD"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00000006"/>
    <w:name w:val="WW8Num6"/>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4" w15:restartNumberingAfterBreak="0">
    <w:nsid w:val="04667AC0"/>
    <w:multiLevelType w:val="hybridMultilevel"/>
    <w:tmpl w:val="C3B6C7B0"/>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7A036AE"/>
    <w:multiLevelType w:val="hybridMultilevel"/>
    <w:tmpl w:val="05CCBB64"/>
    <w:lvl w:ilvl="0" w:tplc="04090009">
      <w:start w:val="1"/>
      <w:numFmt w:val="bullet"/>
      <w:lvlText w:val=""/>
      <w:lvlJc w:val="left"/>
      <w:pPr>
        <w:ind w:left="720" w:hanging="360"/>
      </w:pPr>
      <w:rPr>
        <w:rFonts w:ascii="Wingdings" w:hAnsi="Wingdings" w:hint="default"/>
      </w:rPr>
    </w:lvl>
    <w:lvl w:ilvl="1" w:tplc="4C4A05AC">
      <w:start w:val="1"/>
      <w:numFmt w:val="decimal"/>
      <w:lvlText w:val="(%2)"/>
      <w:lvlJc w:val="left"/>
      <w:pPr>
        <w:ind w:left="1070" w:hanging="360"/>
      </w:pPr>
      <w:rPr>
        <w:rFonts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0D7E414E"/>
    <w:multiLevelType w:val="hybridMultilevel"/>
    <w:tmpl w:val="7BA83734"/>
    <w:lvl w:ilvl="0" w:tplc="112404B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0633778"/>
    <w:multiLevelType w:val="hybridMultilevel"/>
    <w:tmpl w:val="3B0A3D30"/>
    <w:lvl w:ilvl="0" w:tplc="A26EEC2C">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216C6B8A"/>
    <w:multiLevelType w:val="hybridMultilevel"/>
    <w:tmpl w:val="CA1889F6"/>
    <w:lvl w:ilvl="0" w:tplc="4C4A05AC">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2F136E1"/>
    <w:multiLevelType w:val="hybridMultilevel"/>
    <w:tmpl w:val="09821E4E"/>
    <w:lvl w:ilvl="0" w:tplc="4C4A05AC">
      <w:start w:val="1"/>
      <w:numFmt w:val="decimal"/>
      <w:lvlText w:val="(%1)"/>
      <w:lvlJc w:val="left"/>
      <w:pPr>
        <w:ind w:left="720" w:hanging="360"/>
      </w:pPr>
      <w:rPr>
        <w:rFonts w:hint="default"/>
      </w:rPr>
    </w:lvl>
    <w:lvl w:ilvl="1" w:tplc="4C4A05AC">
      <w:start w:val="1"/>
      <w:numFmt w:val="decimal"/>
      <w:lvlText w:val="(%2)"/>
      <w:lvlJc w:val="left"/>
      <w:pPr>
        <w:ind w:left="1440" w:hanging="360"/>
      </w:pPr>
      <w:rPr>
        <w:rFonts w:hint="default"/>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7505794"/>
    <w:multiLevelType w:val="hybridMultilevel"/>
    <w:tmpl w:val="F1C827F4"/>
    <w:lvl w:ilvl="0" w:tplc="673CEF46">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1" w15:restartNumberingAfterBreak="0">
    <w:nsid w:val="27AD401B"/>
    <w:multiLevelType w:val="multilevel"/>
    <w:tmpl w:val="8D92858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2" w15:restartNumberingAfterBreak="0">
    <w:nsid w:val="288774AA"/>
    <w:multiLevelType w:val="hybridMultilevel"/>
    <w:tmpl w:val="C924073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0AF5969"/>
    <w:multiLevelType w:val="multilevel"/>
    <w:tmpl w:val="0421001F"/>
    <w:styleLink w:val="Style12"/>
    <w:lvl w:ilvl="0">
      <w:start w:val="9"/>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DD72C4C"/>
    <w:multiLevelType w:val="hybridMultilevel"/>
    <w:tmpl w:val="3D9ABB94"/>
    <w:lvl w:ilvl="0" w:tplc="4C4A05AC">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15" w15:restartNumberingAfterBreak="0">
    <w:nsid w:val="3E7A139E"/>
    <w:multiLevelType w:val="hybridMultilevel"/>
    <w:tmpl w:val="135E4C96"/>
    <w:lvl w:ilvl="0" w:tplc="4C4A05AC">
      <w:start w:val="1"/>
      <w:numFmt w:val="decimal"/>
      <w:lvlText w:val="(%1)"/>
      <w:lvlJc w:val="left"/>
      <w:pPr>
        <w:ind w:left="720" w:hanging="360"/>
      </w:pPr>
      <w:rPr>
        <w:rFonts w:hint="default"/>
      </w:rPr>
    </w:lvl>
    <w:lvl w:ilvl="1" w:tplc="A26EEC2C">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F527EC2"/>
    <w:multiLevelType w:val="hybridMultilevel"/>
    <w:tmpl w:val="B882D952"/>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42B7169B"/>
    <w:multiLevelType w:val="hybridMultilevel"/>
    <w:tmpl w:val="BA3E6D10"/>
    <w:lvl w:ilvl="0" w:tplc="4C4A05AC">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9">
      <w:start w:val="1"/>
      <w:numFmt w:val="lowerLetter"/>
      <w:lvlText w:val="%3."/>
      <w:lvlJc w:val="lef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12137F8"/>
    <w:multiLevelType w:val="hybridMultilevel"/>
    <w:tmpl w:val="A76081A4"/>
    <w:lvl w:ilvl="0" w:tplc="4C4A05AC">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46A3E8E"/>
    <w:multiLevelType w:val="hybridMultilevel"/>
    <w:tmpl w:val="3DE268A0"/>
    <w:lvl w:ilvl="0" w:tplc="E99EF57A">
      <w:start w:val="1"/>
      <w:numFmt w:val="lowerLetter"/>
      <w:lvlText w:val="(%1)"/>
      <w:lvlJc w:val="left"/>
      <w:pPr>
        <w:ind w:left="1080" w:hanging="360"/>
      </w:pPr>
      <w:rPr>
        <w:rFonts w:hint="default"/>
      </w:rPr>
    </w:lvl>
    <w:lvl w:ilvl="1" w:tplc="490A8E30">
      <w:start w:val="1"/>
      <w:numFmt w:val="decimal"/>
      <w:lvlText w:val="%2."/>
      <w:lvlJc w:val="left"/>
      <w:pPr>
        <w:ind w:left="1800" w:hanging="360"/>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5B6617BC"/>
    <w:multiLevelType w:val="hybridMultilevel"/>
    <w:tmpl w:val="84C88D3E"/>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D037A69"/>
    <w:multiLevelType w:val="hybridMultilevel"/>
    <w:tmpl w:val="B218E7EA"/>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5E663E5B"/>
    <w:multiLevelType w:val="hybridMultilevel"/>
    <w:tmpl w:val="CF28EFAE"/>
    <w:lvl w:ilvl="0" w:tplc="4C4A05A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F120480"/>
    <w:multiLevelType w:val="multilevel"/>
    <w:tmpl w:val="8D92858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4" w15:restartNumberingAfterBreak="0">
    <w:nsid w:val="60A72CB5"/>
    <w:multiLevelType w:val="multilevel"/>
    <w:tmpl w:val="0421001F"/>
    <w:numStyleLink w:val="Style12"/>
  </w:abstractNum>
  <w:abstractNum w:abstractNumId="25" w15:restartNumberingAfterBreak="0">
    <w:nsid w:val="62D854A1"/>
    <w:multiLevelType w:val="hybridMultilevel"/>
    <w:tmpl w:val="DA8A660C"/>
    <w:lvl w:ilvl="0" w:tplc="00000002">
      <w:start w:val="1"/>
      <w:numFmt w:val="bullet"/>
      <w:lvlText w:val="-"/>
      <w:lvlJc w:val="left"/>
      <w:pPr>
        <w:ind w:left="1287" w:hanging="360"/>
      </w:pPr>
      <w:rPr>
        <w:rFonts w:ascii="Times New Roman" w:hAnsi="Times New Roman" w:cs="Times New Roman"/>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5AC3AF7"/>
    <w:multiLevelType w:val="hybridMultilevel"/>
    <w:tmpl w:val="B666EC00"/>
    <w:lvl w:ilvl="0" w:tplc="4C4A05AC">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8B70A95"/>
    <w:multiLevelType w:val="hybridMultilevel"/>
    <w:tmpl w:val="726ADDF4"/>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9C448D6"/>
    <w:multiLevelType w:val="multilevel"/>
    <w:tmpl w:val="921E262C"/>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b w:val="0"/>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31" w15:restartNumberingAfterBreak="0">
    <w:nsid w:val="6FA313B5"/>
    <w:multiLevelType w:val="hybridMultilevel"/>
    <w:tmpl w:val="62F6D3F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91026B5"/>
    <w:multiLevelType w:val="hybridMultilevel"/>
    <w:tmpl w:val="4BCAE74C"/>
    <w:lvl w:ilvl="0" w:tplc="4C4A05AC">
      <w:start w:val="1"/>
      <w:numFmt w:val="decimal"/>
      <w:lvlText w:val="(%1)"/>
      <w:lvlJc w:val="left"/>
      <w:pPr>
        <w:ind w:left="720" w:hanging="360"/>
      </w:pPr>
      <w:rPr>
        <w:rFonts w:hint="default"/>
      </w:rPr>
    </w:lvl>
    <w:lvl w:ilvl="1" w:tplc="4C4A05AC">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A0D0F67"/>
    <w:multiLevelType w:val="hybridMultilevel"/>
    <w:tmpl w:val="06089E86"/>
    <w:lvl w:ilvl="0" w:tplc="0C683C88">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DC256ED"/>
    <w:multiLevelType w:val="multilevel"/>
    <w:tmpl w:val="C02A9DB8"/>
    <w:styleLink w:val="Style10"/>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5" w15:restartNumberingAfterBreak="0">
    <w:nsid w:val="7DF452CC"/>
    <w:multiLevelType w:val="multilevel"/>
    <w:tmpl w:val="C02A9DB8"/>
    <w:numStyleLink w:val="Style10"/>
  </w:abstractNum>
  <w:num w:numId="1">
    <w:abstractNumId w:val="21"/>
  </w:num>
  <w:num w:numId="2">
    <w:abstractNumId w:val="12"/>
  </w:num>
  <w:num w:numId="3">
    <w:abstractNumId w:val="19"/>
  </w:num>
  <w:num w:numId="4">
    <w:abstractNumId w:val="5"/>
  </w:num>
  <w:num w:numId="5">
    <w:abstractNumId w:val="15"/>
  </w:num>
  <w:num w:numId="6">
    <w:abstractNumId w:val="22"/>
  </w:num>
  <w:num w:numId="7">
    <w:abstractNumId w:val="16"/>
  </w:num>
  <w:num w:numId="8">
    <w:abstractNumId w:val="6"/>
  </w:num>
  <w:num w:numId="9">
    <w:abstractNumId w:val="14"/>
  </w:num>
  <w:num w:numId="10">
    <w:abstractNumId w:val="32"/>
  </w:num>
  <w:num w:numId="11">
    <w:abstractNumId w:val="23"/>
  </w:num>
  <w:num w:numId="12">
    <w:abstractNumId w:val="11"/>
  </w:num>
  <w:num w:numId="13">
    <w:abstractNumId w:val="8"/>
  </w:num>
  <w:num w:numId="14">
    <w:abstractNumId w:val="20"/>
  </w:num>
  <w:num w:numId="15">
    <w:abstractNumId w:val="28"/>
  </w:num>
  <w:num w:numId="16">
    <w:abstractNumId w:val="4"/>
  </w:num>
  <w:num w:numId="17">
    <w:abstractNumId w:val="27"/>
  </w:num>
  <w:num w:numId="18">
    <w:abstractNumId w:val="29"/>
  </w:num>
  <w:num w:numId="19">
    <w:abstractNumId w:val="31"/>
  </w:num>
  <w:num w:numId="20">
    <w:abstractNumId w:val="35"/>
  </w:num>
  <w:num w:numId="21">
    <w:abstractNumId w:val="34"/>
  </w:num>
  <w:num w:numId="22">
    <w:abstractNumId w:val="30"/>
  </w:num>
  <w:num w:numId="23">
    <w:abstractNumId w:val="25"/>
  </w:num>
  <w:num w:numId="24">
    <w:abstractNumId w:val="24"/>
  </w:num>
  <w:num w:numId="25">
    <w:abstractNumId w:val="13"/>
  </w:num>
  <w:num w:numId="26">
    <w:abstractNumId w:val="18"/>
  </w:num>
  <w:num w:numId="27">
    <w:abstractNumId w:val="9"/>
  </w:num>
  <w:num w:numId="28">
    <w:abstractNumId w:val="17"/>
  </w:num>
  <w:num w:numId="29">
    <w:abstractNumId w:val="26"/>
  </w:num>
  <w:num w:numId="30">
    <w:abstractNumId w:val="10"/>
  </w:num>
  <w:num w:numId="31">
    <w:abstractNumId w:val="33"/>
  </w:num>
  <w:num w:numId="32">
    <w:abstractNumId w:val="7"/>
  </w:num>
  <w:num w:numId="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Widodo,Priangga sarwo">
    <w15:presenceInfo w15:providerId="AD" w15:userId="S::prianggasarwo.widodo@id.yazaki.com::e63dc1f4-b616-4d3e-adef-63e8112166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comments="0" w:insDel="0" w:formatting="0" w:inkAnnotations="0"/>
  <w:trackRevisions/>
  <w:defaultTabStop w:val="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499D"/>
    <w:rsid w:val="0000685A"/>
    <w:rsid w:val="000133E9"/>
    <w:rsid w:val="000145AA"/>
    <w:rsid w:val="00015F49"/>
    <w:rsid w:val="00016467"/>
    <w:rsid w:val="000208EE"/>
    <w:rsid w:val="00020CAC"/>
    <w:rsid w:val="000250C0"/>
    <w:rsid w:val="0003360F"/>
    <w:rsid w:val="0003772D"/>
    <w:rsid w:val="00042008"/>
    <w:rsid w:val="00043A7F"/>
    <w:rsid w:val="00043F9B"/>
    <w:rsid w:val="00052C5B"/>
    <w:rsid w:val="000532DC"/>
    <w:rsid w:val="000573BB"/>
    <w:rsid w:val="00062D02"/>
    <w:rsid w:val="000721BE"/>
    <w:rsid w:val="00082136"/>
    <w:rsid w:val="000841C1"/>
    <w:rsid w:val="00084906"/>
    <w:rsid w:val="00093071"/>
    <w:rsid w:val="000A185F"/>
    <w:rsid w:val="000A5437"/>
    <w:rsid w:val="000B50DF"/>
    <w:rsid w:val="000D61EE"/>
    <w:rsid w:val="000E6C54"/>
    <w:rsid w:val="000E732D"/>
    <w:rsid w:val="000F0BD6"/>
    <w:rsid w:val="000F5E2D"/>
    <w:rsid w:val="00113B58"/>
    <w:rsid w:val="00123837"/>
    <w:rsid w:val="00133700"/>
    <w:rsid w:val="001368C2"/>
    <w:rsid w:val="001408BB"/>
    <w:rsid w:val="00145BA8"/>
    <w:rsid w:val="00155662"/>
    <w:rsid w:val="00163634"/>
    <w:rsid w:val="00163EC8"/>
    <w:rsid w:val="001727FB"/>
    <w:rsid w:val="00176442"/>
    <w:rsid w:val="0017724A"/>
    <w:rsid w:val="00182FFF"/>
    <w:rsid w:val="001867C2"/>
    <w:rsid w:val="0019471D"/>
    <w:rsid w:val="0019486C"/>
    <w:rsid w:val="001A0EC8"/>
    <w:rsid w:val="001A5DFD"/>
    <w:rsid w:val="001B567F"/>
    <w:rsid w:val="001C5A85"/>
    <w:rsid w:val="001C798D"/>
    <w:rsid w:val="001E0CD7"/>
    <w:rsid w:val="001E5A94"/>
    <w:rsid w:val="001E5DF7"/>
    <w:rsid w:val="001E6D55"/>
    <w:rsid w:val="001E7C01"/>
    <w:rsid w:val="001F5BD5"/>
    <w:rsid w:val="002029F1"/>
    <w:rsid w:val="00203C5D"/>
    <w:rsid w:val="00204FEC"/>
    <w:rsid w:val="00206954"/>
    <w:rsid w:val="00207F0C"/>
    <w:rsid w:val="00213EEA"/>
    <w:rsid w:val="0021437A"/>
    <w:rsid w:val="00216CBA"/>
    <w:rsid w:val="00223ABB"/>
    <w:rsid w:val="00227C20"/>
    <w:rsid w:val="00231101"/>
    <w:rsid w:val="002354E6"/>
    <w:rsid w:val="00236B08"/>
    <w:rsid w:val="0024252B"/>
    <w:rsid w:val="0024559D"/>
    <w:rsid w:val="00247A39"/>
    <w:rsid w:val="00253DFD"/>
    <w:rsid w:val="002644FA"/>
    <w:rsid w:val="00265BEC"/>
    <w:rsid w:val="00271CF1"/>
    <w:rsid w:val="00280AF6"/>
    <w:rsid w:val="002842D6"/>
    <w:rsid w:val="0028476B"/>
    <w:rsid w:val="002915F4"/>
    <w:rsid w:val="0029213C"/>
    <w:rsid w:val="002964F0"/>
    <w:rsid w:val="00297F02"/>
    <w:rsid w:val="002A52D2"/>
    <w:rsid w:val="002A7792"/>
    <w:rsid w:val="002B0B6B"/>
    <w:rsid w:val="002B104D"/>
    <w:rsid w:val="002B2FA9"/>
    <w:rsid w:val="002B5644"/>
    <w:rsid w:val="002C7883"/>
    <w:rsid w:val="002C7BAA"/>
    <w:rsid w:val="002E3882"/>
    <w:rsid w:val="002E4ECC"/>
    <w:rsid w:val="002E634B"/>
    <w:rsid w:val="002E7C39"/>
    <w:rsid w:val="002F2DE3"/>
    <w:rsid w:val="002F2FBD"/>
    <w:rsid w:val="00301720"/>
    <w:rsid w:val="003213F6"/>
    <w:rsid w:val="0033208C"/>
    <w:rsid w:val="003368DE"/>
    <w:rsid w:val="0035598A"/>
    <w:rsid w:val="0035701F"/>
    <w:rsid w:val="00364ECB"/>
    <w:rsid w:val="00365B6E"/>
    <w:rsid w:val="00374E42"/>
    <w:rsid w:val="00395E8A"/>
    <w:rsid w:val="003A1A0D"/>
    <w:rsid w:val="003C4EB2"/>
    <w:rsid w:val="003C5922"/>
    <w:rsid w:val="003D6DE3"/>
    <w:rsid w:val="003D6EDA"/>
    <w:rsid w:val="003E63D8"/>
    <w:rsid w:val="003F0264"/>
    <w:rsid w:val="003F2344"/>
    <w:rsid w:val="003F74DB"/>
    <w:rsid w:val="00402178"/>
    <w:rsid w:val="00402938"/>
    <w:rsid w:val="004072E7"/>
    <w:rsid w:val="004112A0"/>
    <w:rsid w:val="004159F2"/>
    <w:rsid w:val="004166BB"/>
    <w:rsid w:val="00432A57"/>
    <w:rsid w:val="0044000E"/>
    <w:rsid w:val="00440C78"/>
    <w:rsid w:val="0045797A"/>
    <w:rsid w:val="00481204"/>
    <w:rsid w:val="00487627"/>
    <w:rsid w:val="0048771D"/>
    <w:rsid w:val="004932E8"/>
    <w:rsid w:val="004941E0"/>
    <w:rsid w:val="004B0203"/>
    <w:rsid w:val="004C673E"/>
    <w:rsid w:val="004D7437"/>
    <w:rsid w:val="004E1D38"/>
    <w:rsid w:val="004F20A4"/>
    <w:rsid w:val="004F68B7"/>
    <w:rsid w:val="005010F6"/>
    <w:rsid w:val="00512804"/>
    <w:rsid w:val="00514CA6"/>
    <w:rsid w:val="005151EA"/>
    <w:rsid w:val="005171F3"/>
    <w:rsid w:val="00517428"/>
    <w:rsid w:val="00525602"/>
    <w:rsid w:val="00526995"/>
    <w:rsid w:val="00530EE4"/>
    <w:rsid w:val="00550F4B"/>
    <w:rsid w:val="00560D57"/>
    <w:rsid w:val="005736E5"/>
    <w:rsid w:val="00575435"/>
    <w:rsid w:val="0058138C"/>
    <w:rsid w:val="005A6D39"/>
    <w:rsid w:val="005B2481"/>
    <w:rsid w:val="005B4D95"/>
    <w:rsid w:val="005C1806"/>
    <w:rsid w:val="005C38C0"/>
    <w:rsid w:val="005F72BA"/>
    <w:rsid w:val="006007C3"/>
    <w:rsid w:val="00634DA3"/>
    <w:rsid w:val="00636FFC"/>
    <w:rsid w:val="00637F9E"/>
    <w:rsid w:val="00647634"/>
    <w:rsid w:val="006476D6"/>
    <w:rsid w:val="0065505A"/>
    <w:rsid w:val="00661A1B"/>
    <w:rsid w:val="006643C9"/>
    <w:rsid w:val="00666CBC"/>
    <w:rsid w:val="0068476C"/>
    <w:rsid w:val="0069154D"/>
    <w:rsid w:val="006944C6"/>
    <w:rsid w:val="006A2E10"/>
    <w:rsid w:val="006B584B"/>
    <w:rsid w:val="006C01EA"/>
    <w:rsid w:val="006C103F"/>
    <w:rsid w:val="006D0C4D"/>
    <w:rsid w:val="006D1A1C"/>
    <w:rsid w:val="006D3013"/>
    <w:rsid w:val="006D7345"/>
    <w:rsid w:val="006E7784"/>
    <w:rsid w:val="006F0A6F"/>
    <w:rsid w:val="006F1976"/>
    <w:rsid w:val="006F458E"/>
    <w:rsid w:val="006F58A0"/>
    <w:rsid w:val="006F69B6"/>
    <w:rsid w:val="00703264"/>
    <w:rsid w:val="007129D7"/>
    <w:rsid w:val="007218EB"/>
    <w:rsid w:val="00721931"/>
    <w:rsid w:val="00724834"/>
    <w:rsid w:val="0072514F"/>
    <w:rsid w:val="0075080D"/>
    <w:rsid w:val="00751CD3"/>
    <w:rsid w:val="00762664"/>
    <w:rsid w:val="00762C1D"/>
    <w:rsid w:val="00763205"/>
    <w:rsid w:val="007749D3"/>
    <w:rsid w:val="007771D6"/>
    <w:rsid w:val="00777709"/>
    <w:rsid w:val="007779E7"/>
    <w:rsid w:val="0079383C"/>
    <w:rsid w:val="007A0F9A"/>
    <w:rsid w:val="007A5A85"/>
    <w:rsid w:val="007B00D8"/>
    <w:rsid w:val="007C2DF5"/>
    <w:rsid w:val="007C59B1"/>
    <w:rsid w:val="007D3A58"/>
    <w:rsid w:val="007D5ED5"/>
    <w:rsid w:val="007D678C"/>
    <w:rsid w:val="007E788E"/>
    <w:rsid w:val="007F2280"/>
    <w:rsid w:val="008042C4"/>
    <w:rsid w:val="008065E6"/>
    <w:rsid w:val="008131AB"/>
    <w:rsid w:val="00813354"/>
    <w:rsid w:val="00837023"/>
    <w:rsid w:val="008377D0"/>
    <w:rsid w:val="008561D9"/>
    <w:rsid w:val="00856F60"/>
    <w:rsid w:val="0086459C"/>
    <w:rsid w:val="00870FE2"/>
    <w:rsid w:val="00877A34"/>
    <w:rsid w:val="00884943"/>
    <w:rsid w:val="008864DE"/>
    <w:rsid w:val="00886BF6"/>
    <w:rsid w:val="008913AC"/>
    <w:rsid w:val="00896DD7"/>
    <w:rsid w:val="008A4762"/>
    <w:rsid w:val="008A556A"/>
    <w:rsid w:val="008A62F0"/>
    <w:rsid w:val="008A75B5"/>
    <w:rsid w:val="008A77AD"/>
    <w:rsid w:val="008C0EE1"/>
    <w:rsid w:val="008C7710"/>
    <w:rsid w:val="008D10D9"/>
    <w:rsid w:val="008D5913"/>
    <w:rsid w:val="008E280C"/>
    <w:rsid w:val="008E2C9D"/>
    <w:rsid w:val="008E46BC"/>
    <w:rsid w:val="008E6ED8"/>
    <w:rsid w:val="008F70ED"/>
    <w:rsid w:val="00902684"/>
    <w:rsid w:val="00905734"/>
    <w:rsid w:val="009068B9"/>
    <w:rsid w:val="00907B5F"/>
    <w:rsid w:val="009232B0"/>
    <w:rsid w:val="009367D1"/>
    <w:rsid w:val="0094347D"/>
    <w:rsid w:val="00954086"/>
    <w:rsid w:val="00967C87"/>
    <w:rsid w:val="00970C6A"/>
    <w:rsid w:val="0097113F"/>
    <w:rsid w:val="00973458"/>
    <w:rsid w:val="00975807"/>
    <w:rsid w:val="0098111F"/>
    <w:rsid w:val="00994FE6"/>
    <w:rsid w:val="009A3C75"/>
    <w:rsid w:val="009A4659"/>
    <w:rsid w:val="009A7A24"/>
    <w:rsid w:val="009B1BFF"/>
    <w:rsid w:val="009B456F"/>
    <w:rsid w:val="009B7F78"/>
    <w:rsid w:val="009C0988"/>
    <w:rsid w:val="009C3C89"/>
    <w:rsid w:val="009D0753"/>
    <w:rsid w:val="009D284D"/>
    <w:rsid w:val="009E1449"/>
    <w:rsid w:val="009E4B48"/>
    <w:rsid w:val="009E6F71"/>
    <w:rsid w:val="00A03440"/>
    <w:rsid w:val="00A03482"/>
    <w:rsid w:val="00A11A25"/>
    <w:rsid w:val="00A1397D"/>
    <w:rsid w:val="00A161BA"/>
    <w:rsid w:val="00A16B67"/>
    <w:rsid w:val="00A17C10"/>
    <w:rsid w:val="00A205E3"/>
    <w:rsid w:val="00A35E6A"/>
    <w:rsid w:val="00A40055"/>
    <w:rsid w:val="00A42C0F"/>
    <w:rsid w:val="00A57775"/>
    <w:rsid w:val="00A603BD"/>
    <w:rsid w:val="00A62477"/>
    <w:rsid w:val="00A655A1"/>
    <w:rsid w:val="00A76C74"/>
    <w:rsid w:val="00A81572"/>
    <w:rsid w:val="00A87A2D"/>
    <w:rsid w:val="00A91E81"/>
    <w:rsid w:val="00AB5C75"/>
    <w:rsid w:val="00AB77A2"/>
    <w:rsid w:val="00AC58E9"/>
    <w:rsid w:val="00AC746E"/>
    <w:rsid w:val="00AD1730"/>
    <w:rsid w:val="00AD185B"/>
    <w:rsid w:val="00AD627A"/>
    <w:rsid w:val="00AD7185"/>
    <w:rsid w:val="00AE320B"/>
    <w:rsid w:val="00B02DA1"/>
    <w:rsid w:val="00B03DC7"/>
    <w:rsid w:val="00B04A0F"/>
    <w:rsid w:val="00B0726F"/>
    <w:rsid w:val="00B12A25"/>
    <w:rsid w:val="00B32063"/>
    <w:rsid w:val="00B42027"/>
    <w:rsid w:val="00B433A5"/>
    <w:rsid w:val="00B71AB2"/>
    <w:rsid w:val="00B752B9"/>
    <w:rsid w:val="00B903DC"/>
    <w:rsid w:val="00B94441"/>
    <w:rsid w:val="00BA5E6B"/>
    <w:rsid w:val="00BB1696"/>
    <w:rsid w:val="00BC7620"/>
    <w:rsid w:val="00BD2109"/>
    <w:rsid w:val="00BD4631"/>
    <w:rsid w:val="00BD513F"/>
    <w:rsid w:val="00BD7F30"/>
    <w:rsid w:val="00BE6918"/>
    <w:rsid w:val="00BE6E68"/>
    <w:rsid w:val="00BF75D9"/>
    <w:rsid w:val="00C13D53"/>
    <w:rsid w:val="00C2360F"/>
    <w:rsid w:val="00C3233F"/>
    <w:rsid w:val="00C40991"/>
    <w:rsid w:val="00C42A89"/>
    <w:rsid w:val="00C66B7B"/>
    <w:rsid w:val="00C81459"/>
    <w:rsid w:val="00C90297"/>
    <w:rsid w:val="00C91D9A"/>
    <w:rsid w:val="00C96B50"/>
    <w:rsid w:val="00CB297E"/>
    <w:rsid w:val="00CB4ABE"/>
    <w:rsid w:val="00CC634E"/>
    <w:rsid w:val="00CD4D92"/>
    <w:rsid w:val="00CD57D1"/>
    <w:rsid w:val="00CD6BEF"/>
    <w:rsid w:val="00D02321"/>
    <w:rsid w:val="00D026D9"/>
    <w:rsid w:val="00D07B2E"/>
    <w:rsid w:val="00D15083"/>
    <w:rsid w:val="00D17E8C"/>
    <w:rsid w:val="00D231B0"/>
    <w:rsid w:val="00D239B5"/>
    <w:rsid w:val="00D249BA"/>
    <w:rsid w:val="00D304F1"/>
    <w:rsid w:val="00D31FB4"/>
    <w:rsid w:val="00D367A7"/>
    <w:rsid w:val="00D4298E"/>
    <w:rsid w:val="00D43058"/>
    <w:rsid w:val="00D46468"/>
    <w:rsid w:val="00D56976"/>
    <w:rsid w:val="00D73DF6"/>
    <w:rsid w:val="00D74CF8"/>
    <w:rsid w:val="00D81B23"/>
    <w:rsid w:val="00D9053D"/>
    <w:rsid w:val="00D91521"/>
    <w:rsid w:val="00D925BA"/>
    <w:rsid w:val="00D97702"/>
    <w:rsid w:val="00DC03C0"/>
    <w:rsid w:val="00DC11F4"/>
    <w:rsid w:val="00DD6E4C"/>
    <w:rsid w:val="00DE5D69"/>
    <w:rsid w:val="00DE735F"/>
    <w:rsid w:val="00DF2180"/>
    <w:rsid w:val="00DF60CB"/>
    <w:rsid w:val="00E04469"/>
    <w:rsid w:val="00E20609"/>
    <w:rsid w:val="00E236C0"/>
    <w:rsid w:val="00E461C8"/>
    <w:rsid w:val="00E51326"/>
    <w:rsid w:val="00E61B90"/>
    <w:rsid w:val="00E61C5F"/>
    <w:rsid w:val="00E70F66"/>
    <w:rsid w:val="00E7290C"/>
    <w:rsid w:val="00E80D8F"/>
    <w:rsid w:val="00EA31F6"/>
    <w:rsid w:val="00EB7E97"/>
    <w:rsid w:val="00ED2CA4"/>
    <w:rsid w:val="00EE0D53"/>
    <w:rsid w:val="00EF3C65"/>
    <w:rsid w:val="00EF5290"/>
    <w:rsid w:val="00EF684C"/>
    <w:rsid w:val="00F02720"/>
    <w:rsid w:val="00F11B38"/>
    <w:rsid w:val="00F20D42"/>
    <w:rsid w:val="00F30D6E"/>
    <w:rsid w:val="00F32AC4"/>
    <w:rsid w:val="00F3305E"/>
    <w:rsid w:val="00F34FEF"/>
    <w:rsid w:val="00F52A3D"/>
    <w:rsid w:val="00F60F7B"/>
    <w:rsid w:val="00F65F2C"/>
    <w:rsid w:val="00F66EF2"/>
    <w:rsid w:val="00F802FD"/>
    <w:rsid w:val="00F82055"/>
    <w:rsid w:val="00F83283"/>
    <w:rsid w:val="00F85898"/>
    <w:rsid w:val="00F85CA5"/>
    <w:rsid w:val="00F86165"/>
    <w:rsid w:val="00F87CB1"/>
    <w:rsid w:val="00FA1814"/>
    <w:rsid w:val="00FA448A"/>
    <w:rsid w:val="00FA7724"/>
    <w:rsid w:val="00FB2008"/>
    <w:rsid w:val="00FB277C"/>
    <w:rsid w:val="00FB3EBB"/>
    <w:rsid w:val="00FC2703"/>
    <w:rsid w:val="00FD36DA"/>
    <w:rsid w:val="00FE02E4"/>
    <w:rsid w:val="00FE256B"/>
    <w:rsid w:val="00FE47E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18C0"/>
  <w15:docId w15:val="{6080ED41-C661-4C4B-8FEB-DBC452E65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lang w:val="id-ID" w:eastAsia="id-ID"/>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semiHidden/>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44000E"/>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44000E"/>
    <w:rPr>
      <w:rFonts w:eastAsiaTheme="minorEastAsia"/>
      <w:b/>
      <w:bCs/>
      <w:sz w:val="20"/>
      <w:szCs w:val="20"/>
      <w:lang w:val="id-ID" w:eastAsia="id-ID"/>
    </w:rPr>
  </w:style>
  <w:style w:type="numbering" w:customStyle="1" w:styleId="Style10">
    <w:name w:val="Style10"/>
    <w:uiPriority w:val="99"/>
    <w:rsid w:val="00B903DC"/>
    <w:pPr>
      <w:numPr>
        <w:numId w:val="21"/>
      </w:numPr>
    </w:pPr>
  </w:style>
  <w:style w:type="numbering" w:customStyle="1" w:styleId="Style12">
    <w:name w:val="Style12"/>
    <w:uiPriority w:val="99"/>
    <w:rsid w:val="009E6F71"/>
    <w:pPr>
      <w:numPr>
        <w:numId w:val="25"/>
      </w:numPr>
    </w:pPr>
  </w:style>
  <w:style w:type="paragraph" w:styleId="Revision">
    <w:name w:val="Revision"/>
    <w:hidden/>
    <w:uiPriority w:val="99"/>
    <w:semiHidden/>
    <w:rsid w:val="00D73D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7574724">
      <w:bodyDiv w:val="1"/>
      <w:marLeft w:val="0"/>
      <w:marRight w:val="0"/>
      <w:marTop w:val="0"/>
      <w:marBottom w:val="0"/>
      <w:divBdr>
        <w:top w:val="none" w:sz="0" w:space="0" w:color="auto"/>
        <w:left w:val="none" w:sz="0" w:space="0" w:color="auto"/>
        <w:bottom w:val="none" w:sz="0" w:space="0" w:color="auto"/>
        <w:right w:val="none" w:sz="0" w:space="0" w:color="auto"/>
      </w:divBdr>
    </w:div>
    <w:div w:id="1223951798">
      <w:bodyDiv w:val="1"/>
      <w:marLeft w:val="0"/>
      <w:marRight w:val="0"/>
      <w:marTop w:val="0"/>
      <w:marBottom w:val="0"/>
      <w:divBdr>
        <w:top w:val="none" w:sz="0" w:space="0" w:color="auto"/>
        <w:left w:val="none" w:sz="0" w:space="0" w:color="auto"/>
        <w:bottom w:val="none" w:sz="0" w:space="0" w:color="auto"/>
        <w:right w:val="none" w:sz="0" w:space="0" w:color="auto"/>
      </w:divBdr>
    </w:div>
    <w:div w:id="1584141745">
      <w:bodyDiv w:val="1"/>
      <w:marLeft w:val="0"/>
      <w:marRight w:val="0"/>
      <w:marTop w:val="0"/>
      <w:marBottom w:val="0"/>
      <w:divBdr>
        <w:top w:val="none" w:sz="0" w:space="0" w:color="auto"/>
        <w:left w:val="none" w:sz="0" w:space="0" w:color="auto"/>
        <w:bottom w:val="none" w:sz="0" w:space="0" w:color="auto"/>
        <w:right w:val="none" w:sz="0" w:space="0" w:color="auto"/>
      </w:divBdr>
    </w:div>
    <w:div w:id="1610621749">
      <w:bodyDiv w:val="1"/>
      <w:marLeft w:val="0"/>
      <w:marRight w:val="0"/>
      <w:marTop w:val="0"/>
      <w:marBottom w:val="0"/>
      <w:divBdr>
        <w:top w:val="none" w:sz="0" w:space="0" w:color="auto"/>
        <w:left w:val="none" w:sz="0" w:space="0" w:color="auto"/>
        <w:bottom w:val="none" w:sz="0" w:space="0" w:color="auto"/>
        <w:right w:val="none" w:sz="0" w:space="0" w:color="auto"/>
      </w:divBdr>
    </w:div>
    <w:div w:id="194695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D67593-2F92-4A32-9232-51D2E9C94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2378</Words>
  <Characters>13557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15904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3</cp:revision>
  <cp:lastPrinted>2023-05-30T09:11:00Z</cp:lastPrinted>
  <dcterms:created xsi:type="dcterms:W3CDTF">2023-05-29T02:12:00Z</dcterms:created>
  <dcterms:modified xsi:type="dcterms:W3CDTF">2023-05-30T09:13:00Z</dcterms:modified>
</cp:coreProperties>
</file>