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D658" w14:textId="08763299" w:rsidR="0039666F" w:rsidRPr="00170EF6" w:rsidRDefault="00505974" w:rsidP="00170EF6">
      <w:pPr>
        <w:pStyle w:val="Default"/>
        <w:spacing w:line="276" w:lineRule="auto"/>
        <w:jc w:val="center"/>
        <w:rPr>
          <w:b/>
          <w:bCs/>
          <w:color w:val="000000" w:themeColor="text1"/>
          <w:lang w:val="en-US"/>
        </w:rPr>
      </w:pPr>
      <w:r w:rsidRPr="00170EF6">
        <w:rPr>
          <w:b/>
          <w:bCs/>
          <w:color w:val="000000" w:themeColor="text1"/>
          <w:lang w:val="en-US"/>
        </w:rPr>
        <w:t>PERJANJIAN KONTRAK KERJASAMA</w:t>
      </w:r>
    </w:p>
    <w:p w14:paraId="5146C5CA" w14:textId="78A618B6" w:rsidR="00A62477" w:rsidRPr="00170EF6" w:rsidRDefault="00505974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ANTARA</w:t>
      </w:r>
    </w:p>
    <w:p w14:paraId="231EC474" w14:textId="2A2423A9" w:rsidR="00176442" w:rsidRPr="00170EF6" w:rsidRDefault="00B64A3B" w:rsidP="00170EF6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r w:rsidRPr="00170EF6">
        <w:rPr>
          <w:b/>
          <w:bCs/>
          <w:color w:val="000000" w:themeColor="text1"/>
          <w:lang w:val="en-US"/>
        </w:rPr>
        <w:t>CV. SP MAJAPAHIT</w:t>
      </w:r>
    </w:p>
    <w:p w14:paraId="6E636975" w14:textId="0EEF4854" w:rsidR="00176442" w:rsidRPr="00170EF6" w:rsidRDefault="00505974" w:rsidP="00170EF6">
      <w:pPr>
        <w:pStyle w:val="Default"/>
        <w:spacing w:line="276" w:lineRule="auto"/>
        <w:jc w:val="center"/>
        <w:rPr>
          <w:b/>
          <w:color w:val="000000" w:themeColor="text1"/>
        </w:rPr>
      </w:pPr>
      <w:r w:rsidRPr="00170EF6">
        <w:rPr>
          <w:b/>
          <w:color w:val="000000" w:themeColor="text1"/>
        </w:rPr>
        <w:t>DENGAN</w:t>
      </w:r>
    </w:p>
    <w:p w14:paraId="76D1AD1B" w14:textId="1A8A2673" w:rsidR="00176442" w:rsidRPr="00170EF6" w:rsidRDefault="00505974" w:rsidP="00170EF6">
      <w:pPr>
        <w:pStyle w:val="Default"/>
        <w:pBdr>
          <w:bottom w:val="double" w:sz="6" w:space="1" w:color="auto"/>
        </w:pBdr>
        <w:spacing w:line="276" w:lineRule="auto"/>
        <w:jc w:val="center"/>
        <w:rPr>
          <w:b/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PT. SEMARANG AUTOCOMP MANUFACTURING INDONESIA</w:t>
      </w:r>
    </w:p>
    <w:p w14:paraId="64EACB89" w14:textId="09692FC9" w:rsidR="00F33B45" w:rsidRPr="00170EF6" w:rsidRDefault="00505974" w:rsidP="00170EF6">
      <w:pPr>
        <w:pStyle w:val="Default"/>
        <w:spacing w:line="276" w:lineRule="auto"/>
        <w:jc w:val="center"/>
        <w:rPr>
          <w:i/>
          <w:color w:val="000000" w:themeColor="text1"/>
          <w:lang w:val="en-US"/>
        </w:rPr>
      </w:pPr>
      <w:proofErr w:type="spellStart"/>
      <w:r w:rsidRPr="00170EF6">
        <w:rPr>
          <w:color w:val="000000" w:themeColor="text1"/>
          <w:lang w:val="en-US"/>
        </w:rPr>
        <w:t>Nomor</w:t>
      </w:r>
      <w:proofErr w:type="spellEnd"/>
      <w:r w:rsidRPr="00170EF6">
        <w:rPr>
          <w:color w:val="000000" w:themeColor="text1"/>
          <w:lang w:val="en-US"/>
        </w:rPr>
        <w:t xml:space="preserve">: </w:t>
      </w:r>
      <w:r w:rsidR="00B64A3B" w:rsidRPr="00170EF6">
        <w:rPr>
          <w:color w:val="000000" w:themeColor="text1"/>
          <w:lang w:val="en-US"/>
        </w:rPr>
        <w:t>SAMI/LKS-LA/01-2024/001</w:t>
      </w:r>
    </w:p>
    <w:p w14:paraId="1E8F21CF" w14:textId="77777777" w:rsidR="00F33B45" w:rsidRPr="00170EF6" w:rsidRDefault="00F33B45" w:rsidP="00170EF6">
      <w:pPr>
        <w:pStyle w:val="Default"/>
        <w:spacing w:line="276" w:lineRule="auto"/>
        <w:jc w:val="center"/>
        <w:rPr>
          <w:color w:val="000000" w:themeColor="text1"/>
          <w:lang w:val="en-US"/>
        </w:rPr>
      </w:pPr>
    </w:p>
    <w:p w14:paraId="7410D046" w14:textId="676F6B58" w:rsidR="00176442" w:rsidRPr="00170EF6" w:rsidRDefault="00176442" w:rsidP="00170EF6">
      <w:pPr>
        <w:pStyle w:val="Default"/>
        <w:spacing w:line="276" w:lineRule="auto"/>
        <w:jc w:val="both"/>
        <w:rPr>
          <w:color w:val="000000" w:themeColor="text1"/>
        </w:rPr>
      </w:pPr>
      <w:r w:rsidRPr="00170EF6">
        <w:rPr>
          <w:color w:val="000000" w:themeColor="text1"/>
        </w:rPr>
        <w:t xml:space="preserve">Pada hari </w:t>
      </w:r>
      <w:proofErr w:type="spellStart"/>
      <w:r w:rsidR="00505974" w:rsidRPr="00170EF6">
        <w:rPr>
          <w:color w:val="000000" w:themeColor="text1"/>
          <w:lang w:val="en-US"/>
        </w:rPr>
        <w:t>ini</w:t>
      </w:r>
      <w:proofErr w:type="spellEnd"/>
      <w:r w:rsidR="00505974" w:rsidRPr="00170EF6">
        <w:rPr>
          <w:color w:val="000000" w:themeColor="text1"/>
          <w:lang w:val="en-US"/>
        </w:rPr>
        <w:t xml:space="preserve"> </w:t>
      </w:r>
      <w:r w:rsidR="00B64A3B" w:rsidRPr="00170EF6">
        <w:rPr>
          <w:color w:val="000000" w:themeColor="text1"/>
          <w:lang w:val="en-US"/>
        </w:rPr>
        <w:t>Selasa</w:t>
      </w:r>
      <w:r w:rsidR="00505974" w:rsidRPr="00170EF6">
        <w:rPr>
          <w:color w:val="000000" w:themeColor="text1"/>
          <w:lang w:val="en-US"/>
        </w:rPr>
        <w:t xml:space="preserve"> </w:t>
      </w:r>
      <w:proofErr w:type="spellStart"/>
      <w:r w:rsidR="00505974" w:rsidRPr="00170EF6">
        <w:rPr>
          <w:color w:val="000000" w:themeColor="text1"/>
          <w:lang w:val="en-US"/>
        </w:rPr>
        <w:t>tanggal</w:t>
      </w:r>
      <w:proofErr w:type="spellEnd"/>
      <w:r w:rsidR="00505974" w:rsidRPr="00170EF6">
        <w:rPr>
          <w:color w:val="000000" w:themeColor="text1"/>
          <w:lang w:val="en-US"/>
        </w:rPr>
        <w:t xml:space="preserve"> </w:t>
      </w:r>
      <w:r w:rsidR="00B64A3B" w:rsidRPr="00170EF6">
        <w:rPr>
          <w:color w:val="000000" w:themeColor="text1"/>
          <w:lang w:val="en-US"/>
        </w:rPr>
        <w:t xml:space="preserve">dua </w:t>
      </w:r>
      <w:proofErr w:type="spellStart"/>
      <w:r w:rsidR="00B64A3B" w:rsidRPr="00170EF6">
        <w:rPr>
          <w:color w:val="000000" w:themeColor="text1"/>
          <w:lang w:val="en-US"/>
        </w:rPr>
        <w:t>bulan</w:t>
      </w:r>
      <w:proofErr w:type="spellEnd"/>
      <w:r w:rsidR="00B64A3B" w:rsidRPr="00170EF6">
        <w:rPr>
          <w:color w:val="000000" w:themeColor="text1"/>
          <w:lang w:val="en-US"/>
        </w:rPr>
        <w:t xml:space="preserve"> Januari </w:t>
      </w:r>
      <w:proofErr w:type="spellStart"/>
      <w:r w:rsidR="00505974" w:rsidRPr="00170EF6">
        <w:rPr>
          <w:color w:val="000000" w:themeColor="text1"/>
          <w:lang w:val="en-US"/>
        </w:rPr>
        <w:t>tahun</w:t>
      </w:r>
      <w:proofErr w:type="spellEnd"/>
      <w:r w:rsidR="00505974" w:rsidRPr="00170EF6">
        <w:rPr>
          <w:color w:val="000000" w:themeColor="text1"/>
          <w:lang w:val="en-US"/>
        </w:rPr>
        <w:t xml:space="preserve"> dua </w:t>
      </w:r>
      <w:proofErr w:type="spellStart"/>
      <w:r w:rsidR="00505974" w:rsidRPr="00170EF6">
        <w:rPr>
          <w:color w:val="000000" w:themeColor="text1"/>
          <w:lang w:val="en-US"/>
        </w:rPr>
        <w:t>ribu</w:t>
      </w:r>
      <w:proofErr w:type="spellEnd"/>
      <w:r w:rsidR="00505974" w:rsidRPr="00170EF6">
        <w:rPr>
          <w:color w:val="000000" w:themeColor="text1"/>
          <w:lang w:val="en-US"/>
        </w:rPr>
        <w:t xml:space="preserve"> dua </w:t>
      </w:r>
      <w:proofErr w:type="spellStart"/>
      <w:r w:rsidR="00505974" w:rsidRPr="00170EF6">
        <w:rPr>
          <w:color w:val="000000" w:themeColor="text1"/>
          <w:lang w:val="en-US"/>
        </w:rPr>
        <w:t>puluh</w:t>
      </w:r>
      <w:proofErr w:type="spellEnd"/>
      <w:r w:rsidR="00505974" w:rsidRPr="00170EF6">
        <w:rPr>
          <w:color w:val="000000" w:themeColor="text1"/>
          <w:lang w:val="en-US"/>
        </w:rPr>
        <w:t xml:space="preserve"> </w:t>
      </w:r>
      <w:proofErr w:type="spellStart"/>
      <w:r w:rsidR="00B64A3B" w:rsidRPr="00170EF6">
        <w:rPr>
          <w:color w:val="000000" w:themeColor="text1"/>
          <w:lang w:val="en-US"/>
        </w:rPr>
        <w:t>empat</w:t>
      </w:r>
      <w:proofErr w:type="spellEnd"/>
      <w:r w:rsidR="00B64A3B" w:rsidRPr="00170EF6">
        <w:rPr>
          <w:color w:val="000000" w:themeColor="text1"/>
          <w:lang w:val="en-US"/>
        </w:rPr>
        <w:t xml:space="preserve"> (02-01-2024</w:t>
      </w:r>
      <w:r w:rsidR="00505974" w:rsidRPr="00170EF6">
        <w:rPr>
          <w:color w:val="000000" w:themeColor="text1"/>
          <w:lang w:val="en-US"/>
        </w:rPr>
        <w:t>)</w:t>
      </w:r>
      <w:r w:rsidR="00F33B45" w:rsidRPr="00170EF6">
        <w:rPr>
          <w:i/>
          <w:color w:val="000000" w:themeColor="text1"/>
          <w:lang w:val="en-US"/>
        </w:rPr>
        <w:t xml:space="preserve"> </w:t>
      </w:r>
      <w:r w:rsidRPr="00170EF6">
        <w:rPr>
          <w:color w:val="000000" w:themeColor="text1"/>
        </w:rPr>
        <w:t xml:space="preserve">bertempat di </w:t>
      </w:r>
      <w:r w:rsidR="000F7A42" w:rsidRPr="00170EF6">
        <w:rPr>
          <w:bCs/>
          <w:color w:val="000000" w:themeColor="text1"/>
        </w:rPr>
        <w:t>Semarang</w:t>
      </w:r>
      <w:r w:rsidR="00A62477" w:rsidRPr="00170EF6">
        <w:rPr>
          <w:color w:val="000000" w:themeColor="text1"/>
        </w:rPr>
        <w:t xml:space="preserve">, telah disepakati </w:t>
      </w:r>
      <w:r w:rsidRPr="00170EF6">
        <w:rPr>
          <w:color w:val="000000" w:themeColor="text1"/>
        </w:rPr>
        <w:t xml:space="preserve">perjanjian </w:t>
      </w:r>
      <w:r w:rsidR="000F7A42" w:rsidRPr="00170EF6">
        <w:rPr>
          <w:bCs/>
          <w:iCs/>
          <w:color w:val="000000" w:themeColor="text1"/>
        </w:rPr>
        <w:t>k</w:t>
      </w:r>
      <w:r w:rsidRPr="00170EF6">
        <w:rPr>
          <w:bCs/>
          <w:iCs/>
          <w:color w:val="000000" w:themeColor="text1"/>
        </w:rPr>
        <w:t>e</w:t>
      </w:r>
      <w:r w:rsidR="00A81572" w:rsidRPr="00170EF6">
        <w:rPr>
          <w:bCs/>
          <w:iCs/>
          <w:color w:val="000000" w:themeColor="text1"/>
        </w:rPr>
        <w:t>rjasama</w:t>
      </w:r>
      <w:r w:rsidR="003F5ED0" w:rsidRPr="00170EF6">
        <w:rPr>
          <w:bCs/>
          <w:iCs/>
          <w:color w:val="000000" w:themeColor="text1"/>
        </w:rPr>
        <w:t xml:space="preserve"> </w:t>
      </w:r>
      <w:r w:rsidR="00A62477" w:rsidRPr="00170EF6">
        <w:rPr>
          <w:color w:val="000000" w:themeColor="text1"/>
        </w:rPr>
        <w:t>oleh dan antara</w:t>
      </w:r>
      <w:r w:rsidRPr="00170EF6">
        <w:rPr>
          <w:color w:val="000000" w:themeColor="text1"/>
        </w:rPr>
        <w:t xml:space="preserve">: </w:t>
      </w:r>
    </w:p>
    <w:p w14:paraId="4412F19C" w14:textId="77777777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</w:rPr>
      </w:pPr>
    </w:p>
    <w:p w14:paraId="25CBC1F8" w14:textId="54BB4F9B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170EF6">
        <w:rPr>
          <w:color w:val="000000" w:themeColor="text1"/>
        </w:rPr>
        <w:t>Nama</w:t>
      </w:r>
      <w:r w:rsidRPr="00170EF6">
        <w:rPr>
          <w:color w:val="000000" w:themeColor="text1"/>
        </w:rPr>
        <w:tab/>
      </w:r>
      <w:r w:rsidRPr="00170EF6">
        <w:rPr>
          <w:color w:val="000000" w:themeColor="text1"/>
        </w:rPr>
        <w:tab/>
        <w:t xml:space="preserve">: </w:t>
      </w:r>
      <w:r w:rsidR="00B64A3B" w:rsidRPr="00170EF6">
        <w:rPr>
          <w:color w:val="000000" w:themeColor="text1"/>
          <w:lang w:val="en-US"/>
        </w:rPr>
        <w:t>Ivan Hermawan</w:t>
      </w:r>
    </w:p>
    <w:p w14:paraId="14DD07D6" w14:textId="632934E2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170EF6">
        <w:rPr>
          <w:color w:val="000000" w:themeColor="text1"/>
        </w:rPr>
        <w:t>Jabatan</w:t>
      </w:r>
      <w:r w:rsidRPr="00170EF6">
        <w:rPr>
          <w:color w:val="000000" w:themeColor="text1"/>
        </w:rPr>
        <w:tab/>
      </w:r>
      <w:r w:rsidRPr="00170EF6">
        <w:rPr>
          <w:color w:val="000000" w:themeColor="text1"/>
        </w:rPr>
        <w:tab/>
        <w:t xml:space="preserve">: </w:t>
      </w:r>
      <w:proofErr w:type="spellStart"/>
      <w:r w:rsidR="00B64A3B" w:rsidRPr="00170EF6">
        <w:rPr>
          <w:color w:val="000000" w:themeColor="text1"/>
          <w:lang w:val="en-US"/>
        </w:rPr>
        <w:t>Direktur</w:t>
      </w:r>
      <w:proofErr w:type="spellEnd"/>
    </w:p>
    <w:p w14:paraId="7E824DD1" w14:textId="14D3E414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170EF6">
        <w:rPr>
          <w:color w:val="000000" w:themeColor="text1"/>
        </w:rPr>
        <w:t>Alamat kantor</w:t>
      </w:r>
      <w:r w:rsidRPr="00170EF6">
        <w:rPr>
          <w:color w:val="000000" w:themeColor="text1"/>
        </w:rPr>
        <w:tab/>
        <w:t xml:space="preserve">: </w:t>
      </w:r>
      <w:r w:rsidR="00B64A3B" w:rsidRPr="00170EF6">
        <w:rPr>
          <w:color w:val="000000" w:themeColor="text1"/>
          <w:lang w:val="en-US"/>
        </w:rPr>
        <w:t xml:space="preserve">Jl. </w:t>
      </w:r>
      <w:proofErr w:type="spellStart"/>
      <w:r w:rsidR="00B64A3B" w:rsidRPr="00170EF6">
        <w:rPr>
          <w:color w:val="000000" w:themeColor="text1"/>
          <w:lang w:val="en-US"/>
        </w:rPr>
        <w:t>Brigjen</w:t>
      </w:r>
      <w:proofErr w:type="spellEnd"/>
      <w:r w:rsidR="00B64A3B" w:rsidRPr="00170EF6">
        <w:rPr>
          <w:color w:val="000000" w:themeColor="text1"/>
          <w:lang w:val="en-US"/>
        </w:rPr>
        <w:t xml:space="preserve"> </w:t>
      </w:r>
      <w:proofErr w:type="spellStart"/>
      <w:r w:rsidR="00B64A3B" w:rsidRPr="00170EF6">
        <w:rPr>
          <w:color w:val="000000" w:themeColor="text1"/>
          <w:lang w:val="en-US"/>
        </w:rPr>
        <w:t>Katamso</w:t>
      </w:r>
      <w:proofErr w:type="spellEnd"/>
      <w:r w:rsidR="00B64A3B" w:rsidRPr="00170EF6">
        <w:rPr>
          <w:color w:val="000000" w:themeColor="text1"/>
          <w:lang w:val="en-US"/>
        </w:rPr>
        <w:t xml:space="preserve"> No. 22, Kel. </w:t>
      </w:r>
      <w:proofErr w:type="spellStart"/>
      <w:r w:rsidR="00B64A3B" w:rsidRPr="00170EF6">
        <w:rPr>
          <w:color w:val="000000" w:themeColor="text1"/>
          <w:lang w:val="en-US"/>
        </w:rPr>
        <w:t>Karangtempel</w:t>
      </w:r>
      <w:proofErr w:type="spellEnd"/>
      <w:r w:rsidR="00B64A3B" w:rsidRPr="00170EF6">
        <w:rPr>
          <w:color w:val="000000" w:themeColor="text1"/>
          <w:lang w:val="en-US"/>
        </w:rPr>
        <w:t xml:space="preserve">, </w:t>
      </w:r>
      <w:proofErr w:type="spellStart"/>
      <w:r w:rsidR="00B64A3B" w:rsidRPr="00170EF6">
        <w:rPr>
          <w:color w:val="000000" w:themeColor="text1"/>
          <w:lang w:val="en-US"/>
        </w:rPr>
        <w:t>Kec</w:t>
      </w:r>
      <w:proofErr w:type="spellEnd"/>
      <w:r w:rsidR="00B64A3B" w:rsidRPr="00170EF6">
        <w:rPr>
          <w:color w:val="000000" w:themeColor="text1"/>
          <w:lang w:val="en-US"/>
        </w:rPr>
        <w:t>. Semarang Timur,</w:t>
      </w:r>
    </w:p>
    <w:p w14:paraId="1FE1932F" w14:textId="5ABF6C50" w:rsidR="00B64A3B" w:rsidRPr="00170EF6" w:rsidRDefault="00B64A3B" w:rsidP="00170EF6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170EF6">
        <w:rPr>
          <w:color w:val="000000" w:themeColor="text1"/>
          <w:lang w:val="en-US"/>
        </w:rPr>
        <w:tab/>
      </w:r>
      <w:r w:rsidRPr="00170EF6">
        <w:rPr>
          <w:color w:val="000000" w:themeColor="text1"/>
          <w:lang w:val="en-US"/>
        </w:rPr>
        <w:tab/>
        <w:t xml:space="preserve">  Kota Semarang</w:t>
      </w:r>
    </w:p>
    <w:p w14:paraId="67F04A27" w14:textId="24F66819" w:rsidR="00041EE8" w:rsidRPr="00170EF6" w:rsidRDefault="00041EE8" w:rsidP="00170EF6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170EF6">
        <w:rPr>
          <w:color w:val="000000" w:themeColor="text1"/>
        </w:rPr>
        <w:t xml:space="preserve">Bertindak untuk dan atas nama </w:t>
      </w:r>
      <w:r w:rsidR="00B64A3B" w:rsidRPr="00170EF6">
        <w:rPr>
          <w:color w:val="000000" w:themeColor="text1"/>
          <w:lang w:val="en-US"/>
        </w:rPr>
        <w:t xml:space="preserve">CV. SP </w:t>
      </w:r>
      <w:proofErr w:type="spellStart"/>
      <w:r w:rsidR="00B64A3B" w:rsidRPr="00170EF6">
        <w:rPr>
          <w:color w:val="000000" w:themeColor="text1"/>
          <w:lang w:val="en-US"/>
        </w:rPr>
        <w:t>Majapahit</w:t>
      </w:r>
      <w:proofErr w:type="spellEnd"/>
      <w:r w:rsidR="00505974" w:rsidRPr="00170EF6">
        <w:rPr>
          <w:color w:val="000000" w:themeColor="text1"/>
          <w:lang w:val="en-US"/>
        </w:rPr>
        <w:t xml:space="preserve">, </w:t>
      </w:r>
      <w:r w:rsidRPr="00170EF6">
        <w:rPr>
          <w:color w:val="000000" w:themeColor="text1"/>
        </w:rPr>
        <w:t xml:space="preserve">untuk selanjutnya disebut </w:t>
      </w:r>
      <w:r w:rsidRPr="00170EF6">
        <w:rPr>
          <w:b/>
          <w:bCs/>
          <w:color w:val="000000" w:themeColor="text1"/>
        </w:rPr>
        <w:t>Pihak Pertama.</w:t>
      </w:r>
    </w:p>
    <w:p w14:paraId="0859A47F" w14:textId="77777777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</w:rPr>
      </w:pPr>
    </w:p>
    <w:p w14:paraId="720845F2" w14:textId="1C0450E4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170EF6">
        <w:rPr>
          <w:color w:val="000000" w:themeColor="text1"/>
        </w:rPr>
        <w:t>Nama</w:t>
      </w:r>
      <w:r w:rsidRPr="00170EF6">
        <w:rPr>
          <w:color w:val="000000" w:themeColor="text1"/>
        </w:rPr>
        <w:tab/>
      </w:r>
      <w:r w:rsidRPr="00170EF6">
        <w:rPr>
          <w:color w:val="000000" w:themeColor="text1"/>
        </w:rPr>
        <w:tab/>
        <w:t xml:space="preserve">: </w:t>
      </w:r>
      <w:r w:rsidR="0039666F" w:rsidRPr="00170EF6">
        <w:rPr>
          <w:color w:val="000000" w:themeColor="text1"/>
          <w:lang w:val="en-US"/>
        </w:rPr>
        <w:t>Nozomi Kawasaki</w:t>
      </w:r>
    </w:p>
    <w:p w14:paraId="42703C64" w14:textId="77777777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</w:rPr>
      </w:pPr>
      <w:r w:rsidRPr="00170EF6">
        <w:rPr>
          <w:color w:val="000000" w:themeColor="text1"/>
        </w:rPr>
        <w:t>Jabatan</w:t>
      </w:r>
      <w:r w:rsidRPr="00170EF6">
        <w:rPr>
          <w:color w:val="000000" w:themeColor="text1"/>
        </w:rPr>
        <w:tab/>
      </w:r>
      <w:r w:rsidRPr="00170EF6">
        <w:rPr>
          <w:color w:val="000000" w:themeColor="text1"/>
        </w:rPr>
        <w:tab/>
        <w:t>: Direktur PT. Semarang Autocomp Manufacturing Indonesia</w:t>
      </w:r>
    </w:p>
    <w:p w14:paraId="66C99C52" w14:textId="20EE64B1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170EF6">
        <w:rPr>
          <w:color w:val="000000" w:themeColor="text1"/>
        </w:rPr>
        <w:t>Alamat kantor</w:t>
      </w:r>
      <w:r w:rsidRPr="00170EF6">
        <w:rPr>
          <w:color w:val="000000" w:themeColor="text1"/>
        </w:rPr>
        <w:tab/>
        <w:t xml:space="preserve">: Jl. Walisongo Km. 9,8 </w:t>
      </w:r>
      <w:r w:rsidR="00B64A3B" w:rsidRPr="00170EF6">
        <w:rPr>
          <w:color w:val="000000" w:themeColor="text1"/>
          <w:lang w:val="en-US"/>
        </w:rPr>
        <w:t xml:space="preserve">Kel. </w:t>
      </w:r>
      <w:proofErr w:type="spellStart"/>
      <w:r w:rsidR="00B64A3B" w:rsidRPr="00170EF6">
        <w:rPr>
          <w:color w:val="000000" w:themeColor="text1"/>
          <w:lang w:val="en-US"/>
        </w:rPr>
        <w:t>Tugurejo</w:t>
      </w:r>
      <w:proofErr w:type="spellEnd"/>
      <w:r w:rsidR="00B64A3B" w:rsidRPr="00170EF6">
        <w:rPr>
          <w:color w:val="000000" w:themeColor="text1"/>
          <w:lang w:val="en-US"/>
        </w:rPr>
        <w:t xml:space="preserve">, </w:t>
      </w:r>
      <w:proofErr w:type="spellStart"/>
      <w:r w:rsidR="00B64A3B" w:rsidRPr="00170EF6">
        <w:rPr>
          <w:color w:val="000000" w:themeColor="text1"/>
          <w:lang w:val="en-US"/>
        </w:rPr>
        <w:t>Kec</w:t>
      </w:r>
      <w:proofErr w:type="spellEnd"/>
      <w:r w:rsidR="00B64A3B" w:rsidRPr="00170EF6">
        <w:rPr>
          <w:color w:val="000000" w:themeColor="text1"/>
          <w:lang w:val="en-US"/>
        </w:rPr>
        <w:t xml:space="preserve">. </w:t>
      </w:r>
      <w:proofErr w:type="spellStart"/>
      <w:r w:rsidR="00B64A3B" w:rsidRPr="00170EF6">
        <w:rPr>
          <w:color w:val="000000" w:themeColor="text1"/>
          <w:lang w:val="en-US"/>
        </w:rPr>
        <w:t>Tugu</w:t>
      </w:r>
      <w:proofErr w:type="spellEnd"/>
      <w:r w:rsidR="00B64A3B" w:rsidRPr="00170EF6">
        <w:rPr>
          <w:color w:val="000000" w:themeColor="text1"/>
          <w:lang w:val="en-US"/>
        </w:rPr>
        <w:t>, Kota Semarang</w:t>
      </w:r>
    </w:p>
    <w:p w14:paraId="5F7EE761" w14:textId="77777777" w:rsidR="00041EE8" w:rsidRPr="00170EF6" w:rsidRDefault="00041EE8" w:rsidP="00170EF6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170EF6">
        <w:rPr>
          <w:color w:val="000000" w:themeColor="text1"/>
        </w:rPr>
        <w:t>Bertindak untuk dan atas nama</w:t>
      </w:r>
      <w:r w:rsidR="0060474E" w:rsidRPr="00170EF6">
        <w:rPr>
          <w:color w:val="000000" w:themeColor="text1"/>
        </w:rPr>
        <w:t xml:space="preserve"> </w:t>
      </w:r>
      <w:r w:rsidRPr="00170EF6">
        <w:rPr>
          <w:color w:val="000000" w:themeColor="text1"/>
        </w:rPr>
        <w:t xml:space="preserve">PT. Semarang Autocomp Manufacturing Indonesia, untuk selanjutnya disebut </w:t>
      </w:r>
      <w:r w:rsidRPr="00170EF6">
        <w:rPr>
          <w:b/>
          <w:bCs/>
          <w:color w:val="000000" w:themeColor="text1"/>
        </w:rPr>
        <w:t>Pihak Kedua.</w:t>
      </w:r>
    </w:p>
    <w:p w14:paraId="227F5C2A" w14:textId="77777777" w:rsidR="001A0EC8" w:rsidRPr="00170EF6" w:rsidRDefault="001A0EC8" w:rsidP="00170EF6">
      <w:pPr>
        <w:pStyle w:val="Default"/>
        <w:spacing w:line="276" w:lineRule="auto"/>
        <w:jc w:val="both"/>
        <w:rPr>
          <w:color w:val="000000" w:themeColor="text1"/>
        </w:rPr>
      </w:pPr>
    </w:p>
    <w:p w14:paraId="0AFF8EA1" w14:textId="77777777" w:rsidR="007F2280" w:rsidRPr="00170EF6" w:rsidRDefault="00B752B9" w:rsidP="00170EF6">
      <w:pPr>
        <w:pStyle w:val="Default"/>
        <w:spacing w:line="276" w:lineRule="auto"/>
        <w:jc w:val="both"/>
        <w:rPr>
          <w:color w:val="000000" w:themeColor="text1"/>
        </w:rPr>
      </w:pPr>
      <w:r w:rsidRPr="00170EF6">
        <w:rPr>
          <w:b/>
          <w:color w:val="000000" w:themeColor="text1"/>
        </w:rPr>
        <w:t>Pihak Pertama</w:t>
      </w:r>
      <w:r w:rsidRPr="00170EF6">
        <w:rPr>
          <w:color w:val="000000" w:themeColor="text1"/>
        </w:rPr>
        <w:t xml:space="preserve"> dan </w:t>
      </w:r>
      <w:r w:rsidR="00055704" w:rsidRPr="00170EF6">
        <w:rPr>
          <w:b/>
          <w:color w:val="000000" w:themeColor="text1"/>
        </w:rPr>
        <w:t>Pihak Kedua</w:t>
      </w:r>
      <w:r w:rsidR="00052833" w:rsidRPr="00170EF6">
        <w:rPr>
          <w:color w:val="000000" w:themeColor="text1"/>
        </w:rPr>
        <w:t xml:space="preserve"> </w:t>
      </w:r>
      <w:r w:rsidR="00B674C0" w:rsidRPr="00170EF6">
        <w:rPr>
          <w:color w:val="000000" w:themeColor="text1"/>
        </w:rPr>
        <w:t xml:space="preserve">masing - </w:t>
      </w:r>
      <w:r w:rsidRPr="00170EF6">
        <w:rPr>
          <w:color w:val="000000" w:themeColor="text1"/>
        </w:rPr>
        <w:t>masing dis</w:t>
      </w:r>
      <w:r w:rsidR="00B674C0" w:rsidRPr="00170EF6">
        <w:rPr>
          <w:color w:val="000000" w:themeColor="text1"/>
        </w:rPr>
        <w:t xml:space="preserve">ebut </w:t>
      </w:r>
      <w:r w:rsidR="00B674C0" w:rsidRPr="00170EF6">
        <w:rPr>
          <w:b/>
          <w:color w:val="000000" w:themeColor="text1"/>
        </w:rPr>
        <w:t>Pihak</w:t>
      </w:r>
      <w:r w:rsidR="00B674C0" w:rsidRPr="00170EF6">
        <w:rPr>
          <w:color w:val="000000" w:themeColor="text1"/>
        </w:rPr>
        <w:t xml:space="preserve"> dan secara bersama - </w:t>
      </w:r>
      <w:r w:rsidR="00052833" w:rsidRPr="00170EF6">
        <w:rPr>
          <w:color w:val="000000" w:themeColor="text1"/>
        </w:rPr>
        <w:t xml:space="preserve">sama disebut </w:t>
      </w:r>
      <w:r w:rsidR="00052833" w:rsidRPr="00170EF6">
        <w:rPr>
          <w:b/>
          <w:color w:val="000000" w:themeColor="text1"/>
        </w:rPr>
        <w:t xml:space="preserve">Para </w:t>
      </w:r>
      <w:r w:rsidRPr="00170EF6">
        <w:rPr>
          <w:b/>
          <w:color w:val="000000" w:themeColor="text1"/>
        </w:rPr>
        <w:t>Pihak</w:t>
      </w:r>
      <w:r w:rsidRPr="00170EF6">
        <w:rPr>
          <w:color w:val="000000" w:themeColor="text1"/>
        </w:rPr>
        <w:t>.</w:t>
      </w:r>
    </w:p>
    <w:p w14:paraId="090F6206" w14:textId="77777777" w:rsidR="000F7A42" w:rsidRPr="00170EF6" w:rsidRDefault="000F7A42" w:rsidP="00170EF6">
      <w:pPr>
        <w:pStyle w:val="Default"/>
        <w:spacing w:line="276" w:lineRule="auto"/>
        <w:jc w:val="both"/>
        <w:rPr>
          <w:color w:val="000000" w:themeColor="text1"/>
        </w:rPr>
      </w:pPr>
    </w:p>
    <w:p w14:paraId="2E30481D" w14:textId="77777777" w:rsidR="00176442" w:rsidRPr="00170EF6" w:rsidRDefault="00B674C0" w:rsidP="00170EF6">
      <w:pPr>
        <w:pStyle w:val="Default"/>
        <w:spacing w:line="276" w:lineRule="auto"/>
        <w:jc w:val="both"/>
        <w:rPr>
          <w:color w:val="000000" w:themeColor="text1"/>
        </w:rPr>
      </w:pPr>
      <w:r w:rsidRPr="00170EF6">
        <w:rPr>
          <w:b/>
          <w:color w:val="000000" w:themeColor="text1"/>
        </w:rPr>
        <w:t>Para Pihak</w:t>
      </w:r>
      <w:r w:rsidR="00176442" w:rsidRPr="00170EF6">
        <w:rPr>
          <w:color w:val="000000" w:themeColor="text1"/>
        </w:rPr>
        <w:t xml:space="preserve"> dengan ini menerangkan terlebih dahulu: </w:t>
      </w:r>
    </w:p>
    <w:p w14:paraId="1B3F0FEF" w14:textId="6F3ABA8F" w:rsidR="00176442" w:rsidRPr="00170EF6" w:rsidRDefault="00505974" w:rsidP="00170EF6">
      <w:pPr>
        <w:pStyle w:val="Default"/>
        <w:numPr>
          <w:ilvl w:val="0"/>
          <w:numId w:val="39"/>
        </w:numPr>
        <w:spacing w:line="276" w:lineRule="auto"/>
        <w:ind w:left="426" w:hanging="426"/>
        <w:jc w:val="both"/>
        <w:rPr>
          <w:color w:val="000000" w:themeColor="text1"/>
          <w:lang w:val="en-US"/>
        </w:rPr>
      </w:pPr>
      <w:proofErr w:type="spellStart"/>
      <w:r w:rsidRPr="00170EF6">
        <w:rPr>
          <w:color w:val="000000" w:themeColor="text1"/>
          <w:lang w:val="en-US"/>
        </w:rPr>
        <w:t>Bahwa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Kedua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adalah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perusahaan</w:t>
      </w:r>
      <w:proofErr w:type="spellEnd"/>
      <w:r w:rsidRPr="00170EF6">
        <w:rPr>
          <w:color w:val="000000" w:themeColor="text1"/>
          <w:lang w:val="en-US"/>
        </w:rPr>
        <w:t xml:space="preserve"> industry </w:t>
      </w:r>
      <w:proofErr w:type="spellStart"/>
      <w:r w:rsidRPr="00170EF6">
        <w:rPr>
          <w:color w:val="000000" w:themeColor="text1"/>
          <w:lang w:val="en-US"/>
        </w:rPr>
        <w:t>suku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cadang</w:t>
      </w:r>
      <w:proofErr w:type="spellEnd"/>
      <w:r w:rsidRPr="00170EF6">
        <w:rPr>
          <w:color w:val="000000" w:themeColor="text1"/>
          <w:lang w:val="en-US"/>
        </w:rPr>
        <w:t xml:space="preserve"> dan </w:t>
      </w:r>
      <w:proofErr w:type="spellStart"/>
      <w:r w:rsidRPr="00170EF6">
        <w:rPr>
          <w:color w:val="000000" w:themeColor="text1"/>
          <w:lang w:val="en-US"/>
        </w:rPr>
        <w:t>aksesori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kendaraan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bermotor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roda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empat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atau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lebih</w:t>
      </w:r>
      <w:proofErr w:type="spellEnd"/>
      <w:r w:rsidRPr="00170EF6">
        <w:rPr>
          <w:color w:val="000000" w:themeColor="text1"/>
          <w:lang w:val="en-US"/>
        </w:rPr>
        <w:t xml:space="preserve">, yang </w:t>
      </w:r>
      <w:proofErr w:type="spellStart"/>
      <w:r w:rsidRPr="00170EF6">
        <w:rPr>
          <w:color w:val="000000" w:themeColor="text1"/>
          <w:lang w:val="en-US"/>
        </w:rPr>
        <w:t>akan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melaksanakan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kegiatan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perayaan</w:t>
      </w:r>
      <w:proofErr w:type="spellEnd"/>
      <w:r w:rsidR="00EF74E8"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ulang</w:t>
      </w:r>
      <w:proofErr w:type="spellEnd"/>
      <w:r w:rsidR="00EF74E8"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tahun</w:t>
      </w:r>
      <w:proofErr w:type="spellEnd"/>
      <w:r w:rsidR="00EF74E8"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perusahaan</w:t>
      </w:r>
      <w:proofErr w:type="spellEnd"/>
      <w:r w:rsidRPr="00170EF6">
        <w:rPr>
          <w:color w:val="000000" w:themeColor="text1"/>
          <w:lang w:val="en-US"/>
        </w:rPr>
        <w:t xml:space="preserve"> pada </w:t>
      </w:r>
      <w:proofErr w:type="spellStart"/>
      <w:r w:rsidRPr="00170EF6">
        <w:rPr>
          <w:color w:val="000000" w:themeColor="text1"/>
          <w:lang w:val="en-US"/>
        </w:rPr>
        <w:t>tanggal</w:t>
      </w:r>
      <w:proofErr w:type="spellEnd"/>
      <w:r w:rsidRPr="00170EF6">
        <w:rPr>
          <w:color w:val="000000" w:themeColor="text1"/>
          <w:lang w:val="en-US"/>
        </w:rPr>
        <w:t xml:space="preserve"> </w:t>
      </w:r>
      <w:r w:rsidR="00EF74E8" w:rsidRPr="00170EF6">
        <w:rPr>
          <w:color w:val="000000" w:themeColor="text1"/>
          <w:lang w:val="en-US"/>
        </w:rPr>
        <w:t>8 Januari 2024</w:t>
      </w:r>
      <w:r w:rsidRPr="00170EF6">
        <w:rPr>
          <w:color w:val="000000" w:themeColor="text1"/>
          <w:lang w:val="en-US"/>
        </w:rPr>
        <w:t xml:space="preserve">, yang </w:t>
      </w:r>
      <w:proofErr w:type="spellStart"/>
      <w:r w:rsidRPr="00170EF6">
        <w:rPr>
          <w:color w:val="000000" w:themeColor="text1"/>
          <w:lang w:val="en-US"/>
        </w:rPr>
        <w:t>dengan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ini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menunjuk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Pertama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untuk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menyediakan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r w:rsidR="00EF74E8" w:rsidRPr="00170EF6">
        <w:rPr>
          <w:color w:val="000000" w:themeColor="text1"/>
          <w:lang w:val="en-US"/>
        </w:rPr>
        <w:t>nasi box</w:t>
      </w:r>
      <w:r w:rsidRPr="00170EF6">
        <w:rPr>
          <w:color w:val="000000" w:themeColor="text1"/>
          <w:lang w:val="en-US"/>
        </w:rPr>
        <w:t xml:space="preserve"> pada </w:t>
      </w:r>
      <w:proofErr w:type="spellStart"/>
      <w:r w:rsidRPr="00170EF6">
        <w:rPr>
          <w:color w:val="000000" w:themeColor="text1"/>
          <w:lang w:val="en-US"/>
        </w:rPr>
        <w:t>tanggal</w:t>
      </w:r>
      <w:proofErr w:type="spellEnd"/>
      <w:r w:rsidRPr="00170EF6">
        <w:rPr>
          <w:color w:val="000000" w:themeColor="text1"/>
          <w:lang w:val="en-US"/>
        </w:rPr>
        <w:t xml:space="preserve"> </w:t>
      </w:r>
      <w:r w:rsidR="00EF74E8" w:rsidRPr="00170EF6">
        <w:rPr>
          <w:color w:val="000000" w:themeColor="text1"/>
          <w:lang w:val="en-US"/>
        </w:rPr>
        <w:t>8 Januari 2024</w:t>
      </w:r>
      <w:r w:rsidRPr="00170EF6">
        <w:rPr>
          <w:color w:val="000000" w:themeColor="text1"/>
          <w:lang w:val="en-US"/>
        </w:rPr>
        <w:t>.</w:t>
      </w:r>
    </w:p>
    <w:p w14:paraId="5D923E93" w14:textId="00B5F8DC" w:rsidR="00505974" w:rsidRPr="00170EF6" w:rsidRDefault="00505974" w:rsidP="00170EF6">
      <w:pPr>
        <w:pStyle w:val="Default"/>
        <w:numPr>
          <w:ilvl w:val="0"/>
          <w:numId w:val="39"/>
        </w:numPr>
        <w:spacing w:line="276" w:lineRule="auto"/>
        <w:ind w:left="426" w:hanging="426"/>
        <w:jc w:val="both"/>
        <w:rPr>
          <w:color w:val="000000" w:themeColor="text1"/>
          <w:lang w:val="en-US"/>
        </w:rPr>
      </w:pPr>
      <w:proofErr w:type="spellStart"/>
      <w:r w:rsidRPr="00170EF6">
        <w:rPr>
          <w:color w:val="000000" w:themeColor="text1"/>
          <w:lang w:val="en-US"/>
        </w:rPr>
        <w:t>Bahwa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Pertama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adalah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restoran</w:t>
      </w:r>
      <w:proofErr w:type="spellEnd"/>
      <w:r w:rsidR="00EF74E8"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atau</w:t>
      </w:r>
      <w:proofErr w:type="spellEnd"/>
      <w:r w:rsidR="00EF74E8"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rumah</w:t>
      </w:r>
      <w:proofErr w:type="spellEnd"/>
      <w:r w:rsidR="00EF74E8" w:rsidRPr="00170EF6">
        <w:rPr>
          <w:color w:val="000000" w:themeColor="text1"/>
          <w:lang w:val="en-US"/>
        </w:rPr>
        <w:t xml:space="preserve"> </w:t>
      </w:r>
      <w:proofErr w:type="spellStart"/>
      <w:r w:rsidR="00EF74E8" w:rsidRPr="00170EF6">
        <w:rPr>
          <w:color w:val="000000" w:themeColor="text1"/>
          <w:lang w:val="en-US"/>
        </w:rPr>
        <w:t>makan</w:t>
      </w:r>
      <w:proofErr w:type="spellEnd"/>
      <w:r w:rsidR="007875E4" w:rsidRPr="00170EF6">
        <w:rPr>
          <w:color w:val="000000" w:themeColor="text1"/>
          <w:lang w:val="en-US"/>
        </w:rPr>
        <w:t xml:space="preserve">, </w:t>
      </w:r>
      <w:proofErr w:type="spellStart"/>
      <w:r w:rsidR="007875E4" w:rsidRPr="00170EF6">
        <w:rPr>
          <w:color w:val="000000" w:themeColor="text1"/>
          <w:lang w:val="en-US"/>
        </w:rPr>
        <w:t>dengan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ini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menyatakan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bersedia</w:t>
      </w:r>
      <w:proofErr w:type="spellEnd"/>
      <w:r w:rsidR="007875E4" w:rsidRPr="00170EF6">
        <w:rPr>
          <w:color w:val="000000" w:themeColor="text1"/>
          <w:lang w:val="en-US"/>
        </w:rPr>
        <w:t xml:space="preserve"> dan </w:t>
      </w:r>
      <w:proofErr w:type="spellStart"/>
      <w:r w:rsidR="007875E4" w:rsidRPr="00170EF6">
        <w:rPr>
          <w:color w:val="000000" w:themeColor="text1"/>
          <w:lang w:val="en-US"/>
        </w:rPr>
        <w:t>sanggup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bekerjasama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dengan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b/>
          <w:bCs/>
          <w:color w:val="000000" w:themeColor="text1"/>
          <w:lang w:val="en-US"/>
        </w:rPr>
        <w:t>Pihak</w:t>
      </w:r>
      <w:proofErr w:type="spellEnd"/>
      <w:r w:rsidR="007875E4"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b/>
          <w:bCs/>
          <w:color w:val="000000" w:themeColor="text1"/>
          <w:lang w:val="en-US"/>
        </w:rPr>
        <w:t>Kedua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untuk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menyediakan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r w:rsidR="00EF74E8" w:rsidRPr="00170EF6">
        <w:rPr>
          <w:color w:val="000000" w:themeColor="text1"/>
          <w:lang w:val="en-US"/>
        </w:rPr>
        <w:t>nasi</w:t>
      </w:r>
      <w:r w:rsidR="00154BFB" w:rsidRPr="00170EF6">
        <w:rPr>
          <w:color w:val="000000" w:themeColor="text1"/>
          <w:lang w:val="en-US"/>
        </w:rPr>
        <w:t xml:space="preserve"> box</w:t>
      </w:r>
      <w:r w:rsidR="007875E4" w:rsidRPr="00170EF6">
        <w:rPr>
          <w:color w:val="000000" w:themeColor="text1"/>
          <w:lang w:val="en-US"/>
        </w:rPr>
        <w:t xml:space="preserve"> pada </w:t>
      </w:r>
      <w:proofErr w:type="spellStart"/>
      <w:r w:rsidR="007875E4" w:rsidRPr="00170EF6">
        <w:rPr>
          <w:color w:val="000000" w:themeColor="text1"/>
          <w:lang w:val="en-US"/>
        </w:rPr>
        <w:t>tanggal</w:t>
      </w:r>
      <w:proofErr w:type="spellEnd"/>
      <w:r w:rsidR="007875E4" w:rsidRPr="00170EF6">
        <w:rPr>
          <w:color w:val="000000" w:themeColor="text1"/>
          <w:lang w:val="en-US"/>
        </w:rPr>
        <w:t xml:space="preserve"> </w:t>
      </w:r>
      <w:r w:rsidR="00EF74E8" w:rsidRPr="00170EF6">
        <w:rPr>
          <w:color w:val="000000" w:themeColor="text1"/>
          <w:lang w:val="en-US"/>
        </w:rPr>
        <w:t>8 Januari 2024</w:t>
      </w:r>
      <w:r w:rsidR="007875E4" w:rsidRPr="00170EF6">
        <w:rPr>
          <w:color w:val="000000" w:themeColor="text1"/>
          <w:lang w:val="en-US"/>
        </w:rPr>
        <w:t>.</w:t>
      </w:r>
    </w:p>
    <w:p w14:paraId="5D53053C" w14:textId="77777777" w:rsidR="001A1104" w:rsidRPr="00170EF6" w:rsidRDefault="001A1104" w:rsidP="00170EF6">
      <w:pPr>
        <w:pStyle w:val="Default"/>
        <w:spacing w:line="276" w:lineRule="auto"/>
        <w:jc w:val="both"/>
        <w:rPr>
          <w:color w:val="000000" w:themeColor="text1"/>
        </w:rPr>
      </w:pPr>
    </w:p>
    <w:p w14:paraId="54FCBE97" w14:textId="3BE79375" w:rsidR="007F510D" w:rsidRPr="00170EF6" w:rsidRDefault="00DE3B51" w:rsidP="00170EF6">
      <w:pPr>
        <w:pStyle w:val="Default"/>
        <w:spacing w:line="276" w:lineRule="auto"/>
        <w:jc w:val="both"/>
        <w:rPr>
          <w:b/>
          <w:bCs/>
          <w:color w:val="000000" w:themeColor="text1"/>
        </w:rPr>
      </w:pPr>
      <w:r w:rsidRPr="00170EF6">
        <w:rPr>
          <w:color w:val="000000" w:themeColor="text1"/>
        </w:rPr>
        <w:t>Berdasarkan hal-hal</w:t>
      </w:r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tersebut</w:t>
      </w:r>
      <w:proofErr w:type="spellEnd"/>
      <w:r w:rsidRPr="00170EF6">
        <w:rPr>
          <w:color w:val="000000" w:themeColor="text1"/>
        </w:rPr>
        <w:t xml:space="preserve"> di</w:t>
      </w:r>
      <w:r w:rsidR="007875E4" w:rsidRPr="00170EF6">
        <w:rPr>
          <w:color w:val="000000" w:themeColor="text1"/>
          <w:lang w:val="en-US"/>
        </w:rPr>
        <w:t xml:space="preserve"> </w:t>
      </w:r>
      <w:proofErr w:type="spellStart"/>
      <w:r w:rsidR="007875E4" w:rsidRPr="00170EF6">
        <w:rPr>
          <w:color w:val="000000" w:themeColor="text1"/>
          <w:lang w:val="en-US"/>
        </w:rPr>
        <w:t>atas</w:t>
      </w:r>
      <w:proofErr w:type="spellEnd"/>
      <w:r w:rsidR="007875E4" w:rsidRPr="00170EF6">
        <w:rPr>
          <w:color w:val="000000" w:themeColor="text1"/>
          <w:lang w:val="en-US"/>
        </w:rPr>
        <w:t>,</w:t>
      </w:r>
      <w:r w:rsidRPr="00170EF6">
        <w:rPr>
          <w:color w:val="000000" w:themeColor="text1"/>
        </w:rPr>
        <w:t xml:space="preserve"> </w:t>
      </w:r>
      <w:r w:rsidRPr="00170EF6">
        <w:rPr>
          <w:b/>
          <w:color w:val="000000" w:themeColor="text1"/>
        </w:rPr>
        <w:t>Para Pihak</w:t>
      </w:r>
      <w:r w:rsidR="00176442" w:rsidRPr="00170EF6">
        <w:rPr>
          <w:color w:val="000000" w:themeColor="text1"/>
        </w:rPr>
        <w:t xml:space="preserve"> sepakat </w:t>
      </w:r>
      <w:r w:rsidR="007F2280" w:rsidRPr="00170EF6">
        <w:rPr>
          <w:color w:val="000000" w:themeColor="text1"/>
        </w:rPr>
        <w:t xml:space="preserve">membuat </w:t>
      </w:r>
      <w:r w:rsidR="00723AC8" w:rsidRPr="00170EF6">
        <w:rPr>
          <w:color w:val="000000" w:themeColor="text1"/>
        </w:rPr>
        <w:t xml:space="preserve">perjanjian </w:t>
      </w:r>
      <w:r w:rsidR="00176442" w:rsidRPr="00170EF6">
        <w:rPr>
          <w:color w:val="000000" w:themeColor="text1"/>
        </w:rPr>
        <w:t xml:space="preserve">kerjasama </w:t>
      </w:r>
      <w:r w:rsidR="007F2280" w:rsidRPr="00170EF6">
        <w:rPr>
          <w:color w:val="000000" w:themeColor="text1"/>
        </w:rPr>
        <w:t>dengan</w:t>
      </w:r>
      <w:r w:rsidRPr="00170EF6">
        <w:rPr>
          <w:color w:val="000000" w:themeColor="text1"/>
        </w:rPr>
        <w:t xml:space="preserve"> syarat-syarat</w:t>
      </w:r>
      <w:r w:rsidR="00FF0F60" w:rsidRPr="00170EF6">
        <w:rPr>
          <w:color w:val="000000" w:themeColor="text1"/>
        </w:rPr>
        <w:t xml:space="preserve"> </w:t>
      </w:r>
      <w:r w:rsidRPr="00170EF6">
        <w:rPr>
          <w:color w:val="000000" w:themeColor="text1"/>
        </w:rPr>
        <w:t>sebagai berikut</w:t>
      </w:r>
      <w:r w:rsidR="007F2280" w:rsidRPr="00170EF6">
        <w:rPr>
          <w:color w:val="000000" w:themeColor="text1"/>
        </w:rPr>
        <w:t>:</w:t>
      </w:r>
    </w:p>
    <w:p w14:paraId="7F2880FE" w14:textId="77777777" w:rsidR="00B674C0" w:rsidRPr="00170EF6" w:rsidRDefault="00B674C0" w:rsidP="00170EF6">
      <w:pPr>
        <w:pStyle w:val="Default"/>
        <w:spacing w:line="276" w:lineRule="auto"/>
        <w:jc w:val="both"/>
        <w:rPr>
          <w:b/>
          <w:bCs/>
          <w:color w:val="000000" w:themeColor="text1"/>
        </w:rPr>
      </w:pPr>
    </w:p>
    <w:p w14:paraId="4FE97DD1" w14:textId="77777777" w:rsidR="00176442" w:rsidRPr="00170EF6" w:rsidRDefault="00176442" w:rsidP="00170EF6">
      <w:pPr>
        <w:pStyle w:val="Default"/>
        <w:spacing w:line="276" w:lineRule="auto"/>
        <w:jc w:val="center"/>
        <w:rPr>
          <w:color w:val="000000" w:themeColor="text1"/>
        </w:rPr>
      </w:pPr>
      <w:r w:rsidRPr="00170EF6">
        <w:rPr>
          <w:b/>
          <w:bCs/>
          <w:color w:val="000000" w:themeColor="text1"/>
        </w:rPr>
        <w:t>Pasal 1</w:t>
      </w:r>
    </w:p>
    <w:p w14:paraId="4B8CAA58" w14:textId="77777777" w:rsidR="00F33B45" w:rsidRPr="00170EF6" w:rsidRDefault="00DE3B51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 xml:space="preserve">Obyek Perjanjian </w:t>
      </w:r>
      <w:r w:rsidR="00F33B45" w:rsidRPr="00170EF6">
        <w:rPr>
          <w:b/>
          <w:bCs/>
          <w:color w:val="000000" w:themeColor="text1"/>
          <w:lang w:val="en-US"/>
        </w:rPr>
        <w:t xml:space="preserve">&amp; </w:t>
      </w:r>
      <w:r w:rsidR="00F33B45" w:rsidRPr="00170EF6">
        <w:rPr>
          <w:b/>
          <w:bCs/>
          <w:color w:val="000000" w:themeColor="text1"/>
        </w:rPr>
        <w:t>Harga</w:t>
      </w:r>
    </w:p>
    <w:p w14:paraId="6E6FCFA0" w14:textId="4EC8BC63" w:rsidR="00245D5B" w:rsidRPr="00170EF6" w:rsidRDefault="00245D5B" w:rsidP="00170EF6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170EF6">
        <w:rPr>
          <w:bCs/>
          <w:iCs/>
          <w:color w:val="000000" w:themeColor="text1"/>
        </w:rPr>
        <w:t xml:space="preserve">Objek perjanjian ini adalah </w:t>
      </w:r>
      <w:proofErr w:type="spellStart"/>
      <w:r w:rsidR="00154BFB" w:rsidRPr="00170EF6">
        <w:rPr>
          <w:bCs/>
          <w:iCs/>
          <w:color w:val="000000" w:themeColor="text1"/>
          <w:lang w:val="en-US"/>
        </w:rPr>
        <w:t>pengadaan</w:t>
      </w:r>
      <w:proofErr w:type="spellEnd"/>
      <w:r w:rsidR="00154BFB" w:rsidRPr="00170EF6">
        <w:rPr>
          <w:bCs/>
          <w:iCs/>
          <w:color w:val="000000" w:themeColor="text1"/>
          <w:lang w:val="en-US"/>
        </w:rPr>
        <w:t xml:space="preserve"> </w:t>
      </w:r>
      <w:r w:rsidR="00EF74E8" w:rsidRPr="00170EF6">
        <w:rPr>
          <w:bCs/>
          <w:iCs/>
          <w:color w:val="000000" w:themeColor="text1"/>
          <w:lang w:val="en-US"/>
        </w:rPr>
        <w:t xml:space="preserve">nasi </w:t>
      </w:r>
      <w:r w:rsidR="00154BFB" w:rsidRPr="00170EF6">
        <w:rPr>
          <w:bCs/>
          <w:iCs/>
          <w:color w:val="000000" w:themeColor="text1"/>
          <w:lang w:val="en-US"/>
        </w:rPr>
        <w:t xml:space="preserve">box </w:t>
      </w:r>
      <w:proofErr w:type="spellStart"/>
      <w:r w:rsidR="00154BFB" w:rsidRPr="00170EF6">
        <w:rPr>
          <w:bCs/>
          <w:iCs/>
          <w:color w:val="000000" w:themeColor="text1"/>
          <w:lang w:val="en-US"/>
        </w:rPr>
        <w:t>sejumlah</w:t>
      </w:r>
      <w:proofErr w:type="spellEnd"/>
      <w:r w:rsidR="00154BFB" w:rsidRPr="00170EF6">
        <w:rPr>
          <w:bCs/>
          <w:iCs/>
          <w:color w:val="000000" w:themeColor="text1"/>
          <w:lang w:val="en-US"/>
        </w:rPr>
        <w:t xml:space="preserve"> </w:t>
      </w:r>
      <w:r w:rsidR="00EF74E8" w:rsidRPr="00170EF6">
        <w:rPr>
          <w:bCs/>
          <w:iCs/>
          <w:color w:val="000000" w:themeColor="text1"/>
          <w:lang w:val="en-US"/>
        </w:rPr>
        <w:t>2.020</w:t>
      </w:r>
      <w:r w:rsidR="00154BFB" w:rsidRPr="00170EF6">
        <w:rPr>
          <w:bCs/>
          <w:iCs/>
          <w:color w:val="000000" w:themeColor="text1"/>
          <w:lang w:val="en-US"/>
        </w:rPr>
        <w:t xml:space="preserve"> box </w:t>
      </w:r>
      <w:r w:rsidRPr="00170EF6">
        <w:rPr>
          <w:color w:val="000000" w:themeColor="text1"/>
        </w:rPr>
        <w:t>dengan</w:t>
      </w:r>
      <w:r w:rsidR="00154BFB" w:rsidRPr="00170EF6">
        <w:rPr>
          <w:color w:val="000000" w:themeColor="text1"/>
          <w:lang w:val="en-US"/>
        </w:rPr>
        <w:t xml:space="preserve"> </w:t>
      </w:r>
      <w:proofErr w:type="spellStart"/>
      <w:r w:rsidR="00154BFB" w:rsidRPr="00170EF6">
        <w:rPr>
          <w:color w:val="000000" w:themeColor="text1"/>
          <w:lang w:val="en-US"/>
        </w:rPr>
        <w:t>harga</w:t>
      </w:r>
      <w:proofErr w:type="spellEnd"/>
      <w:r w:rsidR="00154BFB" w:rsidRPr="00170EF6">
        <w:rPr>
          <w:color w:val="000000" w:themeColor="text1"/>
          <w:lang w:val="en-US"/>
        </w:rPr>
        <w:t xml:space="preserve"> dan </w:t>
      </w:r>
      <w:r w:rsidR="00EF74E8" w:rsidRPr="00170EF6">
        <w:rPr>
          <w:color w:val="000000" w:themeColor="text1"/>
          <w:lang w:val="en-US"/>
        </w:rPr>
        <w:t>menu</w:t>
      </w:r>
      <w:r w:rsidR="00154BFB" w:rsidRPr="00170EF6">
        <w:rPr>
          <w:color w:val="000000" w:themeColor="text1"/>
          <w:lang w:val="en-US"/>
        </w:rPr>
        <w:t xml:space="preserve"> </w:t>
      </w:r>
      <w:proofErr w:type="spellStart"/>
      <w:r w:rsidR="00154BFB" w:rsidRPr="00170EF6">
        <w:rPr>
          <w:color w:val="000000" w:themeColor="text1"/>
          <w:lang w:val="en-US"/>
        </w:rPr>
        <w:t>sebagai</w:t>
      </w:r>
      <w:proofErr w:type="spellEnd"/>
      <w:r w:rsidR="00154BFB" w:rsidRPr="00170EF6">
        <w:rPr>
          <w:color w:val="000000" w:themeColor="text1"/>
          <w:lang w:val="en-US"/>
        </w:rPr>
        <w:t xml:space="preserve"> </w:t>
      </w:r>
      <w:proofErr w:type="spellStart"/>
      <w:r w:rsidR="00154BFB" w:rsidRPr="00170EF6">
        <w:rPr>
          <w:color w:val="000000" w:themeColor="text1"/>
          <w:lang w:val="en-US"/>
        </w:rPr>
        <w:t>berikut</w:t>
      </w:r>
      <w:proofErr w:type="spellEnd"/>
      <w:r w:rsidRPr="00170EF6">
        <w:rPr>
          <w:bCs/>
          <w:iCs/>
          <w:color w:val="000000" w:themeColor="text1"/>
        </w:rPr>
        <w:t>:</w:t>
      </w:r>
    </w:p>
    <w:p w14:paraId="6A2F9EF8" w14:textId="77777777" w:rsidR="00D27E04" w:rsidRPr="00170EF6" w:rsidRDefault="00D27E04" w:rsidP="00170EF6">
      <w:pPr>
        <w:pStyle w:val="Default"/>
        <w:spacing w:line="276" w:lineRule="auto"/>
        <w:ind w:left="567"/>
        <w:jc w:val="both"/>
        <w:rPr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51"/>
        <w:gridCol w:w="2145"/>
        <w:gridCol w:w="2045"/>
        <w:gridCol w:w="2796"/>
      </w:tblGrid>
      <w:tr w:rsidR="00154BFB" w:rsidRPr="00170EF6" w14:paraId="2541EE99" w14:textId="77777777" w:rsidTr="00EF74E8">
        <w:tc>
          <w:tcPr>
            <w:tcW w:w="1412" w:type="pct"/>
          </w:tcPr>
          <w:p w14:paraId="5F8BC680" w14:textId="0EC60781" w:rsidR="00154BFB" w:rsidRPr="00170EF6" w:rsidRDefault="00EF74E8" w:rsidP="00170EF6">
            <w:pPr>
              <w:pStyle w:val="Default"/>
              <w:spacing w:line="276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170EF6">
              <w:rPr>
                <w:b/>
                <w:bCs/>
                <w:color w:val="000000" w:themeColor="text1"/>
                <w:lang w:val="en-US"/>
              </w:rPr>
              <w:t>Menu</w:t>
            </w:r>
          </w:p>
        </w:tc>
        <w:tc>
          <w:tcPr>
            <w:tcW w:w="1101" w:type="pct"/>
          </w:tcPr>
          <w:p w14:paraId="104AF345" w14:textId="61951159" w:rsidR="00154BFB" w:rsidRPr="00170EF6" w:rsidRDefault="00154BFB" w:rsidP="00170EF6">
            <w:pPr>
              <w:pStyle w:val="Default"/>
              <w:spacing w:line="276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170EF6">
              <w:rPr>
                <w:b/>
                <w:bCs/>
                <w:color w:val="000000" w:themeColor="text1"/>
                <w:lang w:val="en-US"/>
              </w:rPr>
              <w:t>Harga/</w:t>
            </w:r>
            <w:r w:rsidR="00EF74E8" w:rsidRPr="00170EF6">
              <w:rPr>
                <w:b/>
                <w:bCs/>
                <w:color w:val="000000" w:themeColor="text1"/>
                <w:lang w:val="en-US"/>
              </w:rPr>
              <w:t>box</w:t>
            </w:r>
          </w:p>
        </w:tc>
        <w:tc>
          <w:tcPr>
            <w:tcW w:w="1050" w:type="pct"/>
          </w:tcPr>
          <w:p w14:paraId="26635E95" w14:textId="0449DD24" w:rsidR="00154BFB" w:rsidRPr="00170EF6" w:rsidRDefault="00154BFB" w:rsidP="00170EF6">
            <w:pPr>
              <w:pStyle w:val="Default"/>
              <w:spacing w:line="276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170EF6">
              <w:rPr>
                <w:b/>
                <w:bCs/>
                <w:color w:val="000000" w:themeColor="text1"/>
                <w:lang w:val="en-US"/>
              </w:rPr>
              <w:t>Jumlah</w:t>
            </w:r>
            <w:proofErr w:type="spellEnd"/>
          </w:p>
        </w:tc>
        <w:tc>
          <w:tcPr>
            <w:tcW w:w="1436" w:type="pct"/>
          </w:tcPr>
          <w:p w14:paraId="4D303CAA" w14:textId="732F3EF7" w:rsidR="00154BFB" w:rsidRPr="00170EF6" w:rsidRDefault="00154BFB" w:rsidP="00170EF6">
            <w:pPr>
              <w:pStyle w:val="Default"/>
              <w:spacing w:line="276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170EF6">
              <w:rPr>
                <w:b/>
                <w:bCs/>
                <w:color w:val="000000" w:themeColor="text1"/>
                <w:lang w:val="en-US"/>
              </w:rPr>
              <w:t>Total Harga</w:t>
            </w:r>
          </w:p>
        </w:tc>
      </w:tr>
      <w:tr w:rsidR="00154BFB" w:rsidRPr="00170EF6" w14:paraId="60A5A844" w14:textId="77777777" w:rsidTr="00EF74E8">
        <w:tc>
          <w:tcPr>
            <w:tcW w:w="1412" w:type="pct"/>
          </w:tcPr>
          <w:p w14:paraId="1F62AAD2" w14:textId="77777777" w:rsidR="00EF74E8" w:rsidRPr="00170EF6" w:rsidRDefault="00EF74E8" w:rsidP="00170EF6">
            <w:pPr>
              <w:pStyle w:val="Default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>Nasi box</w:t>
            </w:r>
          </w:p>
          <w:p w14:paraId="4CFE7149" w14:textId="2BF7E912" w:rsidR="00154BFB" w:rsidRPr="00170EF6" w:rsidRDefault="00EF74E8" w:rsidP="00170EF6">
            <w:pPr>
              <w:pStyle w:val="Default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70EF6">
              <w:rPr>
                <w:color w:val="000000" w:themeColor="text1"/>
                <w:lang w:val="en-US"/>
              </w:rPr>
              <w:t>ukuran</w:t>
            </w:r>
            <w:proofErr w:type="spellEnd"/>
            <w:r w:rsidRPr="00170EF6">
              <w:rPr>
                <w:color w:val="000000" w:themeColor="text1"/>
                <w:lang w:val="en-US"/>
              </w:rPr>
              <w:t xml:space="preserve"> 20x20 cm</w:t>
            </w:r>
          </w:p>
          <w:p w14:paraId="33CA2D0F" w14:textId="77777777" w:rsidR="00EF74E8" w:rsidRPr="00170EF6" w:rsidRDefault="00EF74E8" w:rsidP="00170EF6">
            <w:pPr>
              <w:pStyle w:val="Default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>menu:</w:t>
            </w:r>
          </w:p>
          <w:p w14:paraId="19C8B809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 xml:space="preserve">Nasi </w:t>
            </w:r>
            <w:proofErr w:type="spellStart"/>
            <w:r w:rsidRPr="00170EF6">
              <w:rPr>
                <w:color w:val="000000" w:themeColor="text1"/>
                <w:lang w:val="en-US"/>
              </w:rPr>
              <w:t>putih</w:t>
            </w:r>
            <w:proofErr w:type="spellEnd"/>
          </w:p>
          <w:p w14:paraId="2E878870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>Ayam goreng</w:t>
            </w:r>
          </w:p>
          <w:p w14:paraId="1AF1E1C1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>Bakmi goreng</w:t>
            </w:r>
          </w:p>
          <w:p w14:paraId="304128D9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 xml:space="preserve">Ca </w:t>
            </w:r>
            <w:proofErr w:type="spellStart"/>
            <w:r w:rsidRPr="00170EF6">
              <w:rPr>
                <w:color w:val="000000" w:themeColor="text1"/>
                <w:lang w:val="en-US"/>
              </w:rPr>
              <w:t>buncis</w:t>
            </w:r>
            <w:proofErr w:type="spellEnd"/>
            <w:r w:rsidRPr="00170EF6">
              <w:rPr>
                <w:color w:val="000000" w:themeColor="text1"/>
                <w:lang w:val="en-US"/>
              </w:rPr>
              <w:t xml:space="preserve"> garlic</w:t>
            </w:r>
          </w:p>
          <w:p w14:paraId="1BE45599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70EF6">
              <w:rPr>
                <w:color w:val="000000" w:themeColor="text1"/>
                <w:lang w:val="en-US"/>
              </w:rPr>
              <w:t>Bakwan</w:t>
            </w:r>
            <w:proofErr w:type="spellEnd"/>
            <w:r w:rsidRPr="00170E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70EF6">
              <w:rPr>
                <w:color w:val="000000" w:themeColor="text1"/>
                <w:lang w:val="en-US"/>
              </w:rPr>
              <w:t>jagung</w:t>
            </w:r>
            <w:proofErr w:type="spellEnd"/>
          </w:p>
          <w:p w14:paraId="2073A3DC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 xml:space="preserve">Sambal </w:t>
            </w:r>
            <w:proofErr w:type="spellStart"/>
            <w:r w:rsidRPr="00170EF6">
              <w:rPr>
                <w:color w:val="000000" w:themeColor="text1"/>
                <w:lang w:val="en-US"/>
              </w:rPr>
              <w:t>terasi</w:t>
            </w:r>
            <w:proofErr w:type="spellEnd"/>
          </w:p>
          <w:p w14:paraId="5DF33BB1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70EF6">
              <w:rPr>
                <w:color w:val="000000" w:themeColor="text1"/>
                <w:lang w:val="en-US"/>
              </w:rPr>
              <w:t>Kerupuk</w:t>
            </w:r>
            <w:proofErr w:type="spellEnd"/>
            <w:r w:rsidRPr="00170EF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170EF6">
              <w:rPr>
                <w:color w:val="000000" w:themeColor="text1"/>
                <w:lang w:val="en-US"/>
              </w:rPr>
              <w:t>udang</w:t>
            </w:r>
            <w:proofErr w:type="spellEnd"/>
          </w:p>
          <w:p w14:paraId="6355AD45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70EF6">
              <w:rPr>
                <w:color w:val="000000" w:themeColor="text1"/>
                <w:lang w:val="en-US"/>
              </w:rPr>
              <w:t>Buah</w:t>
            </w:r>
            <w:proofErr w:type="spellEnd"/>
            <w:r w:rsidRPr="00170EF6">
              <w:rPr>
                <w:color w:val="000000" w:themeColor="text1"/>
                <w:lang w:val="en-US"/>
              </w:rPr>
              <w:t xml:space="preserve"> pisang</w:t>
            </w:r>
          </w:p>
          <w:p w14:paraId="3FB25E53" w14:textId="77777777" w:rsidR="00EF74E8" w:rsidRPr="00170EF6" w:rsidRDefault="00EF74E8" w:rsidP="00170EF6">
            <w:pPr>
              <w:pStyle w:val="Default"/>
              <w:numPr>
                <w:ilvl w:val="0"/>
                <w:numId w:val="39"/>
              </w:numPr>
              <w:spacing w:line="276" w:lineRule="auto"/>
              <w:ind w:left="164" w:hanging="142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 xml:space="preserve">Es pandan/es </w:t>
            </w:r>
            <w:proofErr w:type="spellStart"/>
            <w:r w:rsidRPr="00170EF6">
              <w:rPr>
                <w:color w:val="000000" w:themeColor="text1"/>
                <w:lang w:val="en-US"/>
              </w:rPr>
              <w:t>cao</w:t>
            </w:r>
            <w:proofErr w:type="spellEnd"/>
          </w:p>
          <w:p w14:paraId="6D6B3062" w14:textId="5E1AA82B" w:rsidR="00EF74E8" w:rsidRPr="00170EF6" w:rsidRDefault="00EF74E8" w:rsidP="00170EF6">
            <w:pPr>
              <w:pStyle w:val="Default"/>
              <w:spacing w:line="276" w:lineRule="auto"/>
              <w:ind w:left="164"/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1" w:type="pct"/>
          </w:tcPr>
          <w:p w14:paraId="442C0069" w14:textId="013AFDF9" w:rsidR="00154BFB" w:rsidRPr="00170EF6" w:rsidRDefault="00EF74E8" w:rsidP="00170EF6">
            <w:pPr>
              <w:pStyle w:val="Default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>Rp   30.000,00</w:t>
            </w:r>
          </w:p>
        </w:tc>
        <w:tc>
          <w:tcPr>
            <w:tcW w:w="1050" w:type="pct"/>
          </w:tcPr>
          <w:p w14:paraId="671889B1" w14:textId="70E7D757" w:rsidR="00154BFB" w:rsidRPr="00170EF6" w:rsidRDefault="00EF74E8" w:rsidP="00170EF6">
            <w:pPr>
              <w:pStyle w:val="Default"/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>2.020</w:t>
            </w:r>
          </w:p>
        </w:tc>
        <w:tc>
          <w:tcPr>
            <w:tcW w:w="1436" w:type="pct"/>
          </w:tcPr>
          <w:p w14:paraId="33674B6E" w14:textId="675C17ED" w:rsidR="00154BFB" w:rsidRPr="00170EF6" w:rsidRDefault="00EF74E8" w:rsidP="00170EF6">
            <w:pPr>
              <w:pStyle w:val="Default"/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170EF6">
              <w:rPr>
                <w:color w:val="000000" w:themeColor="text1"/>
                <w:lang w:val="en-US"/>
              </w:rPr>
              <w:t>Rp   60.600.000,00</w:t>
            </w:r>
          </w:p>
        </w:tc>
      </w:tr>
    </w:tbl>
    <w:p w14:paraId="098C0898" w14:textId="77777777" w:rsidR="00D826E6" w:rsidRPr="00170EF6" w:rsidRDefault="00D826E6" w:rsidP="00170EF6">
      <w:pPr>
        <w:pStyle w:val="Default"/>
        <w:spacing w:line="276" w:lineRule="auto"/>
        <w:rPr>
          <w:b/>
          <w:bCs/>
          <w:color w:val="000000" w:themeColor="text1"/>
        </w:rPr>
      </w:pPr>
    </w:p>
    <w:p w14:paraId="6AA8FEBE" w14:textId="251C8E9C" w:rsidR="00225113" w:rsidRPr="00170EF6" w:rsidRDefault="00225113" w:rsidP="00170EF6">
      <w:pPr>
        <w:pStyle w:val="Default"/>
        <w:spacing w:line="276" w:lineRule="auto"/>
        <w:jc w:val="center"/>
        <w:rPr>
          <w:b/>
          <w:bCs/>
          <w:color w:val="auto"/>
          <w:lang w:val="en-US"/>
        </w:rPr>
      </w:pPr>
      <w:r w:rsidRPr="00170EF6">
        <w:rPr>
          <w:b/>
          <w:bCs/>
          <w:color w:val="auto"/>
        </w:rPr>
        <w:t xml:space="preserve">Pasal </w:t>
      </w:r>
      <w:r w:rsidRPr="00170EF6">
        <w:rPr>
          <w:b/>
          <w:bCs/>
          <w:color w:val="auto"/>
          <w:lang w:val="en-US"/>
        </w:rPr>
        <w:t>2</w:t>
      </w:r>
    </w:p>
    <w:p w14:paraId="7041B8B4" w14:textId="77777777" w:rsidR="00225113" w:rsidRPr="00170EF6" w:rsidRDefault="00225113" w:rsidP="00170EF6">
      <w:pPr>
        <w:pStyle w:val="Default"/>
        <w:spacing w:line="276" w:lineRule="auto"/>
        <w:jc w:val="center"/>
        <w:rPr>
          <w:b/>
          <w:bCs/>
          <w:color w:val="auto"/>
        </w:rPr>
      </w:pPr>
      <w:r w:rsidRPr="00170EF6">
        <w:rPr>
          <w:b/>
          <w:bCs/>
          <w:color w:val="auto"/>
        </w:rPr>
        <w:t>Tata Cara Pembayaran</w:t>
      </w:r>
    </w:p>
    <w:p w14:paraId="21F6FBB8" w14:textId="22177591" w:rsidR="00316AB2" w:rsidRPr="00170EF6" w:rsidRDefault="00225113" w:rsidP="00170EF6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color w:val="000000" w:themeColor="text1"/>
        </w:rPr>
      </w:pP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Kedua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melakukan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pembayaran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="000E661E" w:rsidRPr="00170EF6">
        <w:rPr>
          <w:color w:val="000000" w:themeColor="text1"/>
          <w:lang w:val="en-US"/>
        </w:rPr>
        <w:t>kepada</w:t>
      </w:r>
      <w:proofErr w:type="spellEnd"/>
      <w:r w:rsidR="000E661E" w:rsidRPr="00170EF6">
        <w:rPr>
          <w:color w:val="000000" w:themeColor="text1"/>
          <w:lang w:val="en-US"/>
        </w:rPr>
        <w:t xml:space="preserve"> </w:t>
      </w:r>
      <w:proofErr w:type="spellStart"/>
      <w:r w:rsidR="000E661E" w:rsidRPr="00170EF6">
        <w:rPr>
          <w:b/>
          <w:bCs/>
          <w:color w:val="000000" w:themeColor="text1"/>
          <w:lang w:val="en-US"/>
        </w:rPr>
        <w:t>Pihak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b/>
          <w:bCs/>
          <w:color w:val="000000" w:themeColor="text1"/>
          <w:lang w:val="en-US"/>
        </w:rPr>
        <w:t>Pertama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color w:val="000000" w:themeColor="text1"/>
          <w:lang w:val="en-US"/>
        </w:rPr>
        <w:t>senilai</w:t>
      </w:r>
      <w:proofErr w:type="spellEnd"/>
      <w:r w:rsidR="00BC5663" w:rsidRPr="00170EF6">
        <w:rPr>
          <w:color w:val="000000" w:themeColor="text1"/>
          <w:lang w:val="en-US"/>
        </w:rPr>
        <w:t xml:space="preserve"> Rp </w:t>
      </w:r>
      <w:proofErr w:type="gramStart"/>
      <w:r w:rsidR="00BC5663" w:rsidRPr="00170EF6">
        <w:rPr>
          <w:color w:val="000000" w:themeColor="text1"/>
          <w:lang w:val="en-US"/>
        </w:rPr>
        <w:t>60.600.000,-</w:t>
      </w:r>
      <w:proofErr w:type="gramEnd"/>
      <w:r w:rsidR="00BC5663" w:rsidRPr="00170EF6">
        <w:rPr>
          <w:color w:val="000000" w:themeColor="text1"/>
          <w:lang w:val="en-US"/>
        </w:rPr>
        <w:t xml:space="preserve"> (</w:t>
      </w:r>
      <w:proofErr w:type="spellStart"/>
      <w:r w:rsidR="00BC5663" w:rsidRPr="00170EF6">
        <w:rPr>
          <w:color w:val="000000" w:themeColor="text1"/>
          <w:lang w:val="en-US"/>
        </w:rPr>
        <w:t>enam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color w:val="000000" w:themeColor="text1"/>
          <w:lang w:val="en-US"/>
        </w:rPr>
        <w:t>puluh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color w:val="000000" w:themeColor="text1"/>
          <w:lang w:val="en-US"/>
        </w:rPr>
        <w:t>juta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color w:val="000000" w:themeColor="text1"/>
          <w:lang w:val="en-US"/>
        </w:rPr>
        <w:t>enam</w:t>
      </w:r>
      <w:proofErr w:type="spellEnd"/>
      <w:r w:rsidR="00BC5663" w:rsidRPr="00170EF6">
        <w:rPr>
          <w:color w:val="000000" w:themeColor="text1"/>
          <w:lang w:val="en-US"/>
        </w:rPr>
        <w:t xml:space="preserve"> ratus </w:t>
      </w:r>
      <w:proofErr w:type="spellStart"/>
      <w:r w:rsidR="00BC5663" w:rsidRPr="00170EF6">
        <w:rPr>
          <w:color w:val="000000" w:themeColor="text1"/>
          <w:lang w:val="en-US"/>
        </w:rPr>
        <w:t>ribu</w:t>
      </w:r>
      <w:proofErr w:type="spellEnd"/>
      <w:r w:rsidR="00BC5663" w:rsidRPr="00170EF6">
        <w:rPr>
          <w:color w:val="000000" w:themeColor="text1"/>
          <w:lang w:val="en-US"/>
        </w:rPr>
        <w:t xml:space="preserve"> rupiah) </w:t>
      </w:r>
      <w:proofErr w:type="spellStart"/>
      <w:r w:rsidR="00BC5663" w:rsidRPr="00170EF6">
        <w:rPr>
          <w:color w:val="000000" w:themeColor="text1"/>
          <w:lang w:val="en-US"/>
        </w:rPr>
        <w:t>selambat-lambatnya</w:t>
      </w:r>
      <w:proofErr w:type="spellEnd"/>
      <w:r w:rsidR="00BC5663" w:rsidRPr="00170EF6">
        <w:rPr>
          <w:color w:val="000000" w:themeColor="text1"/>
          <w:lang w:val="en-US"/>
        </w:rPr>
        <w:t xml:space="preserve"> 14 (</w:t>
      </w:r>
      <w:proofErr w:type="spellStart"/>
      <w:r w:rsidR="00BC5663" w:rsidRPr="00170EF6">
        <w:rPr>
          <w:color w:val="000000" w:themeColor="text1"/>
          <w:lang w:val="en-US"/>
        </w:rPr>
        <w:t>empat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color w:val="000000" w:themeColor="text1"/>
          <w:lang w:val="en-US"/>
        </w:rPr>
        <w:t>belas</w:t>
      </w:r>
      <w:proofErr w:type="spellEnd"/>
      <w:r w:rsidR="00BC5663" w:rsidRPr="00170EF6">
        <w:rPr>
          <w:color w:val="000000" w:themeColor="text1"/>
          <w:lang w:val="en-US"/>
        </w:rPr>
        <w:t xml:space="preserve">) </w:t>
      </w:r>
      <w:proofErr w:type="spellStart"/>
      <w:r w:rsidR="00BC5663" w:rsidRPr="00170EF6">
        <w:rPr>
          <w:color w:val="000000" w:themeColor="text1"/>
          <w:lang w:val="en-US"/>
        </w:rPr>
        <w:t>hari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color w:val="000000" w:themeColor="text1"/>
          <w:lang w:val="en-US"/>
        </w:rPr>
        <w:t>setelah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r w:rsidR="00BC5663" w:rsidRPr="00170EF6">
        <w:rPr>
          <w:i/>
          <w:iCs/>
          <w:color w:val="000000" w:themeColor="text1"/>
          <w:lang w:val="en-US"/>
        </w:rPr>
        <w:t>invoice</w:t>
      </w:r>
      <w:r w:rsidR="00BC5663" w:rsidRPr="00170EF6">
        <w:rPr>
          <w:color w:val="000000" w:themeColor="text1"/>
          <w:lang w:val="en-US"/>
        </w:rPr>
        <w:t>/</w:t>
      </w:r>
      <w:proofErr w:type="spellStart"/>
      <w:r w:rsidR="00BC5663" w:rsidRPr="00170EF6">
        <w:rPr>
          <w:color w:val="000000" w:themeColor="text1"/>
          <w:lang w:val="en-US"/>
        </w:rPr>
        <w:t>tagihan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color w:val="000000" w:themeColor="text1"/>
          <w:lang w:val="en-US"/>
        </w:rPr>
        <w:t>diterima</w:t>
      </w:r>
      <w:proofErr w:type="spellEnd"/>
      <w:r w:rsidR="00BC5663" w:rsidRPr="00170EF6">
        <w:rPr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b/>
          <w:bCs/>
          <w:color w:val="000000" w:themeColor="text1"/>
          <w:lang w:val="en-US"/>
        </w:rPr>
        <w:t>Pihak</w:t>
      </w:r>
      <w:proofErr w:type="spellEnd"/>
      <w:r w:rsidR="00BC5663"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BC5663" w:rsidRPr="00170EF6">
        <w:rPr>
          <w:b/>
          <w:bCs/>
          <w:color w:val="000000" w:themeColor="text1"/>
          <w:lang w:val="en-US"/>
        </w:rPr>
        <w:t>Kedua</w:t>
      </w:r>
      <w:proofErr w:type="spellEnd"/>
      <w:r w:rsidR="00BC5663" w:rsidRPr="00170EF6">
        <w:rPr>
          <w:color w:val="000000" w:themeColor="text1"/>
          <w:lang w:val="en-US"/>
        </w:rPr>
        <w:t>.</w:t>
      </w:r>
    </w:p>
    <w:p w14:paraId="2457D0FF" w14:textId="2F0CA4D4" w:rsidR="00225113" w:rsidRPr="00170EF6" w:rsidRDefault="00225113" w:rsidP="00170EF6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color w:val="000000" w:themeColor="text1"/>
          <w:lang w:val="en-US"/>
        </w:rPr>
      </w:pPr>
      <w:proofErr w:type="spellStart"/>
      <w:r w:rsidRPr="00170EF6">
        <w:rPr>
          <w:color w:val="000000" w:themeColor="text1"/>
          <w:lang w:val="en-US"/>
        </w:rPr>
        <w:t>Pembayaran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dilakukan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dengan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cara</w:t>
      </w:r>
      <w:proofErr w:type="spellEnd"/>
      <w:r w:rsidRPr="00170EF6">
        <w:rPr>
          <w:color w:val="000000" w:themeColor="text1"/>
          <w:lang w:val="en-US"/>
        </w:rPr>
        <w:t xml:space="preserve"> transfer bank </w:t>
      </w:r>
      <w:proofErr w:type="spellStart"/>
      <w:r w:rsidRPr="00170EF6">
        <w:rPr>
          <w:color w:val="000000" w:themeColor="text1"/>
          <w:lang w:val="en-US"/>
        </w:rPr>
        <w:t>ke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rekening</w:t>
      </w:r>
      <w:proofErr w:type="spellEnd"/>
      <w:r w:rsidR="00316AB2" w:rsidRPr="00170EF6">
        <w:rPr>
          <w:color w:val="000000" w:themeColor="text1"/>
          <w:lang w:val="en-US"/>
        </w:rPr>
        <w:t xml:space="preserve"> </w:t>
      </w:r>
      <w:proofErr w:type="spellStart"/>
      <w:r w:rsidR="00316AB2" w:rsidRPr="00170EF6">
        <w:rPr>
          <w:color w:val="000000" w:themeColor="text1"/>
          <w:lang w:val="en-US"/>
        </w:rPr>
        <w:t>milik</w:t>
      </w:r>
      <w:proofErr w:type="spellEnd"/>
      <w:r w:rsidR="00316AB2" w:rsidRPr="00170EF6">
        <w:rPr>
          <w:color w:val="000000" w:themeColor="text1"/>
          <w:lang w:val="en-US"/>
        </w:rPr>
        <w:t xml:space="preserve"> </w:t>
      </w:r>
      <w:proofErr w:type="spellStart"/>
      <w:r w:rsidR="00316AB2" w:rsidRPr="00170EF6">
        <w:rPr>
          <w:b/>
          <w:bCs/>
          <w:color w:val="000000" w:themeColor="text1"/>
          <w:lang w:val="en-US"/>
        </w:rPr>
        <w:t>Pihak</w:t>
      </w:r>
      <w:proofErr w:type="spellEnd"/>
      <w:r w:rsidR="00316AB2"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316AB2" w:rsidRPr="00170EF6">
        <w:rPr>
          <w:b/>
          <w:bCs/>
          <w:color w:val="000000" w:themeColor="text1"/>
          <w:lang w:val="en-US"/>
        </w:rPr>
        <w:t>Pertama</w:t>
      </w:r>
      <w:proofErr w:type="spellEnd"/>
      <w:r w:rsidR="00316AB2" w:rsidRPr="00170EF6">
        <w:rPr>
          <w:color w:val="000000" w:themeColor="text1"/>
          <w:lang w:val="en-US"/>
        </w:rPr>
        <w:t xml:space="preserve"> </w:t>
      </w:r>
      <w:proofErr w:type="spellStart"/>
      <w:r w:rsidR="00316AB2" w:rsidRPr="00170EF6">
        <w:rPr>
          <w:color w:val="000000" w:themeColor="text1"/>
          <w:lang w:val="en-US"/>
        </w:rPr>
        <w:t>berikut</w:t>
      </w:r>
      <w:proofErr w:type="spellEnd"/>
      <w:r w:rsidR="00316AB2" w:rsidRPr="00170EF6">
        <w:rPr>
          <w:color w:val="000000" w:themeColor="text1"/>
          <w:lang w:val="en-US"/>
        </w:rPr>
        <w:t xml:space="preserve"> </w:t>
      </w:r>
      <w:proofErr w:type="spellStart"/>
      <w:r w:rsidR="00316AB2" w:rsidRPr="00170EF6">
        <w:rPr>
          <w:color w:val="000000" w:themeColor="text1"/>
          <w:lang w:val="en-US"/>
        </w:rPr>
        <w:t>ini</w:t>
      </w:r>
      <w:proofErr w:type="spellEnd"/>
      <w:r w:rsidRPr="00170EF6">
        <w:rPr>
          <w:color w:val="000000" w:themeColor="text1"/>
          <w:lang w:val="en-US"/>
        </w:rPr>
        <w:t>:</w:t>
      </w:r>
    </w:p>
    <w:p w14:paraId="2EA0290B" w14:textId="46E1AB63" w:rsidR="00225113" w:rsidRPr="00170EF6" w:rsidRDefault="00316AB2" w:rsidP="00170EF6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b/>
          <w:color w:val="000000" w:themeColor="text1"/>
        </w:rPr>
      </w:pPr>
      <w:proofErr w:type="spellStart"/>
      <w:r w:rsidRPr="00170EF6">
        <w:rPr>
          <w:color w:val="000000" w:themeColor="text1"/>
          <w:lang w:val="en-US"/>
        </w:rPr>
        <w:t>Nomor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Rekening</w:t>
      </w:r>
      <w:proofErr w:type="spellEnd"/>
      <w:r w:rsidRPr="00170EF6">
        <w:rPr>
          <w:color w:val="000000" w:themeColor="text1"/>
          <w:lang w:val="en-US"/>
        </w:rPr>
        <w:tab/>
        <w:t xml:space="preserve">: </w:t>
      </w:r>
      <w:r w:rsidR="00BC5663" w:rsidRPr="00170EF6">
        <w:rPr>
          <w:color w:val="000000" w:themeColor="text1"/>
          <w:lang w:val="en-US"/>
        </w:rPr>
        <w:t>0098988095</w:t>
      </w:r>
    </w:p>
    <w:p w14:paraId="094F6F11" w14:textId="79060AF2" w:rsidR="00316AB2" w:rsidRPr="00170EF6" w:rsidRDefault="00316AB2" w:rsidP="00170EF6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b/>
          <w:color w:val="000000" w:themeColor="text1"/>
        </w:rPr>
      </w:pPr>
      <w:r w:rsidRPr="00170EF6">
        <w:rPr>
          <w:color w:val="000000" w:themeColor="text1"/>
          <w:lang w:val="en-US"/>
        </w:rPr>
        <w:t>Nama Bank</w:t>
      </w:r>
      <w:r w:rsidRPr="00170EF6">
        <w:rPr>
          <w:color w:val="000000" w:themeColor="text1"/>
          <w:lang w:val="en-US"/>
        </w:rPr>
        <w:tab/>
      </w:r>
      <w:r w:rsidR="00BC5663" w:rsidRPr="00170EF6">
        <w:rPr>
          <w:color w:val="000000" w:themeColor="text1"/>
          <w:lang w:val="en-US"/>
        </w:rPr>
        <w:tab/>
      </w:r>
      <w:r w:rsidRPr="00170EF6">
        <w:rPr>
          <w:color w:val="000000" w:themeColor="text1"/>
          <w:lang w:val="en-US"/>
        </w:rPr>
        <w:t>: BCA</w:t>
      </w:r>
    </w:p>
    <w:p w14:paraId="0D98E9C0" w14:textId="6876A8C6" w:rsidR="00316AB2" w:rsidRPr="00170EF6" w:rsidRDefault="00316AB2" w:rsidP="00170EF6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b/>
          <w:color w:val="000000" w:themeColor="text1"/>
        </w:rPr>
      </w:pPr>
      <w:r w:rsidRPr="00170EF6">
        <w:rPr>
          <w:color w:val="000000" w:themeColor="text1"/>
          <w:lang w:val="en-US"/>
        </w:rPr>
        <w:t>Atas Nama</w:t>
      </w:r>
      <w:r w:rsidRPr="00170EF6">
        <w:rPr>
          <w:color w:val="000000" w:themeColor="text1"/>
          <w:lang w:val="en-US"/>
        </w:rPr>
        <w:tab/>
      </w:r>
      <w:r w:rsidRPr="00170EF6">
        <w:rPr>
          <w:color w:val="000000" w:themeColor="text1"/>
          <w:lang w:val="en-US"/>
        </w:rPr>
        <w:tab/>
        <w:t xml:space="preserve">: </w:t>
      </w:r>
      <w:r w:rsidR="00BC5663" w:rsidRPr="00170EF6">
        <w:rPr>
          <w:color w:val="000000" w:themeColor="text1"/>
          <w:lang w:val="en-US"/>
        </w:rPr>
        <w:t xml:space="preserve">CV SP </w:t>
      </w:r>
      <w:proofErr w:type="spellStart"/>
      <w:r w:rsidR="00BC5663" w:rsidRPr="00170EF6">
        <w:rPr>
          <w:color w:val="000000" w:themeColor="text1"/>
          <w:lang w:val="en-US"/>
        </w:rPr>
        <w:t>Majapahit</w:t>
      </w:r>
      <w:proofErr w:type="spellEnd"/>
    </w:p>
    <w:p w14:paraId="29CE4E92" w14:textId="77777777" w:rsidR="00225113" w:rsidRPr="00170EF6" w:rsidRDefault="00225113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5C325D26" w14:textId="79178EE8" w:rsidR="004F25E8" w:rsidRPr="00170EF6" w:rsidRDefault="004F25E8" w:rsidP="00170EF6">
      <w:pPr>
        <w:pStyle w:val="Default"/>
        <w:spacing w:line="276" w:lineRule="auto"/>
        <w:jc w:val="center"/>
        <w:rPr>
          <w:b/>
          <w:bCs/>
          <w:color w:val="000000" w:themeColor="text1"/>
          <w:lang w:val="en-US"/>
        </w:rPr>
      </w:pPr>
      <w:r w:rsidRPr="00170EF6">
        <w:rPr>
          <w:b/>
          <w:bCs/>
          <w:color w:val="000000" w:themeColor="text1"/>
        </w:rPr>
        <w:t xml:space="preserve">Pasal </w:t>
      </w:r>
      <w:r w:rsidR="00270076" w:rsidRPr="00170EF6">
        <w:rPr>
          <w:b/>
          <w:bCs/>
          <w:color w:val="000000" w:themeColor="text1"/>
          <w:lang w:val="en-US"/>
        </w:rPr>
        <w:t>3</w:t>
      </w:r>
    </w:p>
    <w:p w14:paraId="132C61E9" w14:textId="77777777" w:rsidR="004F25E8" w:rsidRPr="00170EF6" w:rsidRDefault="004F25E8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Pengiriman</w:t>
      </w:r>
    </w:p>
    <w:p w14:paraId="53D302F8" w14:textId="48B33592" w:rsidR="00B92DA0" w:rsidRPr="00170EF6" w:rsidRDefault="00B92DA0" w:rsidP="00170EF6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proofErr w:type="spellStart"/>
      <w:r w:rsidRPr="00170EF6">
        <w:rPr>
          <w:b/>
          <w:color w:val="000000" w:themeColor="text1"/>
          <w:lang w:val="en-US"/>
        </w:rPr>
        <w:t>Pihak</w:t>
      </w:r>
      <w:proofErr w:type="spellEnd"/>
      <w:r w:rsidRPr="00170EF6">
        <w:rPr>
          <w:b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color w:val="000000" w:themeColor="text1"/>
          <w:lang w:val="en-US"/>
        </w:rPr>
        <w:t>Pertama</w:t>
      </w:r>
      <w:proofErr w:type="spellEnd"/>
      <w:r w:rsidRPr="00170EF6">
        <w:rPr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Cs/>
          <w:color w:val="000000" w:themeColor="text1"/>
          <w:lang w:val="en-US"/>
        </w:rPr>
        <w:t>akan</w:t>
      </w:r>
      <w:proofErr w:type="spellEnd"/>
      <w:r w:rsidRPr="00170EF6">
        <w:rPr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Cs/>
          <w:color w:val="000000" w:themeColor="text1"/>
          <w:lang w:val="en-US"/>
        </w:rPr>
        <w:t>mengirim</w:t>
      </w:r>
      <w:proofErr w:type="spellEnd"/>
      <w:r w:rsidRPr="00170EF6">
        <w:rPr>
          <w:bCs/>
          <w:color w:val="000000" w:themeColor="text1"/>
          <w:lang w:val="en-US"/>
        </w:rPr>
        <w:t xml:space="preserve"> </w:t>
      </w:r>
      <w:r w:rsidR="00BC5663" w:rsidRPr="00170EF6">
        <w:rPr>
          <w:bCs/>
          <w:color w:val="000000" w:themeColor="text1"/>
          <w:lang w:val="en-US"/>
        </w:rPr>
        <w:t>nasi</w:t>
      </w:r>
      <w:r w:rsidRPr="00170EF6">
        <w:rPr>
          <w:bCs/>
          <w:color w:val="000000" w:themeColor="text1"/>
          <w:lang w:val="en-US"/>
        </w:rPr>
        <w:t xml:space="preserve"> box </w:t>
      </w:r>
      <w:proofErr w:type="spellStart"/>
      <w:r w:rsidRPr="00170EF6">
        <w:rPr>
          <w:bCs/>
          <w:color w:val="000000" w:themeColor="text1"/>
          <w:lang w:val="en-US"/>
        </w:rPr>
        <w:t>ke</w:t>
      </w:r>
      <w:proofErr w:type="spellEnd"/>
      <w:r w:rsidRPr="00170EF6">
        <w:rPr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Cs/>
          <w:color w:val="000000" w:themeColor="text1"/>
          <w:lang w:val="en-US"/>
        </w:rPr>
        <w:t>tempat</w:t>
      </w:r>
      <w:proofErr w:type="spellEnd"/>
      <w:r w:rsidRPr="00170EF6">
        <w:rPr>
          <w:bCs/>
          <w:color w:val="000000" w:themeColor="text1"/>
          <w:lang w:val="en-US"/>
        </w:rPr>
        <w:t xml:space="preserve"> yang </w:t>
      </w:r>
      <w:proofErr w:type="spellStart"/>
      <w:r w:rsidRPr="00170EF6">
        <w:rPr>
          <w:bCs/>
          <w:color w:val="000000" w:themeColor="text1"/>
          <w:lang w:val="en-US"/>
        </w:rPr>
        <w:t>ditentukan</w:t>
      </w:r>
      <w:proofErr w:type="spellEnd"/>
      <w:r w:rsidRPr="00170EF6">
        <w:rPr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color w:val="000000" w:themeColor="text1"/>
          <w:lang w:val="en-US"/>
        </w:rPr>
        <w:t>Pihak</w:t>
      </w:r>
      <w:proofErr w:type="spellEnd"/>
      <w:r w:rsidRPr="00170EF6">
        <w:rPr>
          <w:b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color w:val="000000" w:themeColor="text1"/>
          <w:lang w:val="en-US"/>
        </w:rPr>
        <w:t>Kedua</w:t>
      </w:r>
      <w:proofErr w:type="spellEnd"/>
      <w:r w:rsidRPr="00170EF6">
        <w:rPr>
          <w:bCs/>
          <w:color w:val="000000" w:themeColor="text1"/>
          <w:lang w:val="en-US"/>
        </w:rPr>
        <w:t xml:space="preserve"> pada </w:t>
      </w:r>
      <w:proofErr w:type="spellStart"/>
      <w:r w:rsidRPr="00170EF6">
        <w:rPr>
          <w:bCs/>
          <w:color w:val="000000" w:themeColor="text1"/>
          <w:lang w:val="en-US"/>
        </w:rPr>
        <w:t>tanggal</w:t>
      </w:r>
      <w:proofErr w:type="spellEnd"/>
      <w:r w:rsidRPr="00170EF6">
        <w:rPr>
          <w:bCs/>
          <w:color w:val="000000" w:themeColor="text1"/>
          <w:lang w:val="en-US"/>
        </w:rPr>
        <w:t xml:space="preserve"> </w:t>
      </w:r>
      <w:r w:rsidR="00BC5663" w:rsidRPr="00170EF6">
        <w:rPr>
          <w:bCs/>
          <w:color w:val="000000" w:themeColor="text1"/>
          <w:lang w:val="en-US"/>
        </w:rPr>
        <w:t>8 Januari 2024</w:t>
      </w:r>
      <w:r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566956">
        <w:rPr>
          <w:bCs/>
          <w:color w:val="000000" w:themeColor="text1"/>
          <w:lang w:val="en-US"/>
        </w:rPr>
        <w:t>pagi</w:t>
      </w:r>
      <w:proofErr w:type="spellEnd"/>
      <w:r w:rsidR="00566956">
        <w:rPr>
          <w:bCs/>
          <w:color w:val="000000" w:themeColor="text1"/>
          <w:lang w:val="en-US"/>
        </w:rPr>
        <w:t xml:space="preserve"> </w:t>
      </w:r>
      <w:proofErr w:type="spellStart"/>
      <w:r w:rsidR="00467237" w:rsidRPr="00170EF6">
        <w:rPr>
          <w:bCs/>
          <w:color w:val="000000" w:themeColor="text1"/>
          <w:lang w:val="en-US"/>
        </w:rPr>
        <w:t>pukul</w:t>
      </w:r>
      <w:proofErr w:type="spellEnd"/>
      <w:r w:rsidR="00467237" w:rsidRPr="00170EF6">
        <w:rPr>
          <w:bCs/>
          <w:color w:val="000000" w:themeColor="text1"/>
          <w:lang w:val="en-US"/>
        </w:rPr>
        <w:t xml:space="preserve"> 10:30 </w:t>
      </w:r>
      <w:r w:rsidRPr="00170EF6">
        <w:rPr>
          <w:bCs/>
          <w:color w:val="000000" w:themeColor="text1"/>
          <w:lang w:val="en-US"/>
        </w:rPr>
        <w:t>WIB.</w:t>
      </w:r>
    </w:p>
    <w:p w14:paraId="28B4D8B9" w14:textId="450966FD" w:rsidR="00761B6C" w:rsidRPr="00170EF6" w:rsidRDefault="00761B6C" w:rsidP="00170EF6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Cs/>
          <w:color w:val="000000" w:themeColor="text1"/>
        </w:rPr>
        <w:t xml:space="preserve">Biaya </w:t>
      </w:r>
      <w:proofErr w:type="spellStart"/>
      <w:r w:rsidR="00BD7103" w:rsidRPr="00170EF6">
        <w:rPr>
          <w:bCs/>
          <w:color w:val="000000" w:themeColor="text1"/>
          <w:lang w:val="en-US"/>
        </w:rPr>
        <w:t>pengiriman</w:t>
      </w:r>
      <w:proofErr w:type="spellEnd"/>
      <w:r w:rsidRPr="00170EF6">
        <w:rPr>
          <w:bCs/>
          <w:color w:val="000000" w:themeColor="text1"/>
        </w:rPr>
        <w:t xml:space="preserve"> yang timbul dari tempat </w:t>
      </w: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 xml:space="preserve"> ke tempat </w:t>
      </w:r>
      <w:r w:rsidRPr="00170EF6">
        <w:rPr>
          <w:b/>
          <w:bCs/>
          <w:color w:val="000000" w:themeColor="text1"/>
        </w:rPr>
        <w:t>Pihak Kedua</w:t>
      </w:r>
      <w:r w:rsidRPr="00170EF6">
        <w:rPr>
          <w:bCs/>
          <w:color w:val="000000" w:themeColor="text1"/>
        </w:rPr>
        <w:t xml:space="preserve"> sepenuhnya menjadi tanggung jawab </w:t>
      </w: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>.</w:t>
      </w:r>
    </w:p>
    <w:p w14:paraId="3CEB0A13" w14:textId="77777777" w:rsidR="00761B6C" w:rsidRPr="00170EF6" w:rsidRDefault="00761B6C" w:rsidP="00170EF6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Cs/>
          <w:color w:val="000000" w:themeColor="text1"/>
        </w:rPr>
        <w:t xml:space="preserve">Resiko kerusakan akibat proses pengiriman menjadi tanggung jawab </w:t>
      </w: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>.</w:t>
      </w:r>
    </w:p>
    <w:p w14:paraId="1EFF37B3" w14:textId="199F8156" w:rsidR="00761B6C" w:rsidRPr="00170EF6" w:rsidRDefault="00761B6C" w:rsidP="00170EF6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  <w:highlight w:val="yellow"/>
        </w:rPr>
      </w:pPr>
      <w:r w:rsidRPr="00170EF6">
        <w:rPr>
          <w:bCs/>
          <w:color w:val="000000" w:themeColor="text1"/>
        </w:rPr>
        <w:t xml:space="preserve">Apabila terjadi keterlambatan dalam pengiriman maka </w:t>
      </w: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 xml:space="preserve"> wajib membayar </w:t>
      </w:r>
      <w:proofErr w:type="spellStart"/>
      <w:r w:rsidR="00BD7103" w:rsidRPr="00170EF6">
        <w:rPr>
          <w:bCs/>
          <w:color w:val="000000" w:themeColor="text1"/>
          <w:lang w:val="en-US"/>
        </w:rPr>
        <w:t>denda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r w:rsidRPr="00170EF6">
        <w:rPr>
          <w:bCs/>
          <w:color w:val="000000" w:themeColor="text1"/>
        </w:rPr>
        <w:t xml:space="preserve">keterlambatan </w:t>
      </w:r>
      <w:proofErr w:type="spellStart"/>
      <w:r w:rsidR="00BD7103" w:rsidRPr="00170EF6">
        <w:rPr>
          <w:bCs/>
          <w:color w:val="000000" w:themeColor="text1"/>
          <w:highlight w:val="yellow"/>
          <w:lang w:val="en-US"/>
        </w:rPr>
        <w:t>sebesar</w:t>
      </w:r>
      <w:proofErr w:type="spellEnd"/>
      <w:r w:rsidR="00BD7103" w:rsidRPr="00170EF6">
        <w:rPr>
          <w:bCs/>
          <w:color w:val="000000" w:themeColor="text1"/>
          <w:highlight w:val="yellow"/>
          <w:lang w:val="en-US"/>
        </w:rPr>
        <w:t xml:space="preserve"> …………</w:t>
      </w:r>
    </w:p>
    <w:p w14:paraId="40089955" w14:textId="3DE15FF9" w:rsidR="006257F5" w:rsidRPr="00170EF6" w:rsidRDefault="006257F5" w:rsidP="00170EF6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Cs/>
          <w:color w:val="000000" w:themeColor="text1"/>
        </w:rPr>
        <w:t xml:space="preserve">Pembayaran </w:t>
      </w:r>
      <w:proofErr w:type="spellStart"/>
      <w:r w:rsidR="00BD7103" w:rsidRPr="00170EF6">
        <w:rPr>
          <w:bCs/>
          <w:color w:val="000000" w:themeColor="text1"/>
          <w:lang w:val="en-US"/>
        </w:rPr>
        <w:t>denda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keterlambatan</w:t>
      </w:r>
      <w:proofErr w:type="spellEnd"/>
      <w:r w:rsidRPr="00170EF6">
        <w:rPr>
          <w:bCs/>
          <w:color w:val="000000" w:themeColor="text1"/>
        </w:rPr>
        <w:t xml:space="preserve"> paling lambat</w:t>
      </w:r>
      <w:r w:rsidR="00BD7103" w:rsidRPr="00170EF6">
        <w:rPr>
          <w:bCs/>
          <w:color w:val="000000" w:themeColor="text1"/>
          <w:lang w:val="en-US"/>
        </w:rPr>
        <w:t xml:space="preserve"> 7 (</w:t>
      </w:r>
      <w:proofErr w:type="spellStart"/>
      <w:r w:rsidR="00BD7103" w:rsidRPr="00170EF6">
        <w:rPr>
          <w:bCs/>
          <w:color w:val="000000" w:themeColor="text1"/>
          <w:lang w:val="en-US"/>
        </w:rPr>
        <w:t>tujuh</w:t>
      </w:r>
      <w:proofErr w:type="spellEnd"/>
      <w:r w:rsidR="00BD7103" w:rsidRPr="00170EF6">
        <w:rPr>
          <w:bCs/>
          <w:color w:val="000000" w:themeColor="text1"/>
          <w:lang w:val="en-US"/>
        </w:rPr>
        <w:t>)</w:t>
      </w:r>
      <w:r w:rsidRPr="00170EF6">
        <w:rPr>
          <w:bCs/>
          <w:color w:val="000000" w:themeColor="text1"/>
        </w:rPr>
        <w:t xml:space="preserve"> hari setelah tagihan klaim diterima </w:t>
      </w: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>.</w:t>
      </w:r>
    </w:p>
    <w:p w14:paraId="24EF1A69" w14:textId="1DC86F6A" w:rsidR="00761B6C" w:rsidRPr="00170EF6" w:rsidRDefault="00761B6C" w:rsidP="00170EF6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Para Pihak</w:t>
      </w:r>
      <w:r w:rsidRPr="00170EF6">
        <w:rPr>
          <w:bCs/>
          <w:color w:val="000000" w:themeColor="text1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bersama-sama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melakukan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pengecekan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jumlah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dan </w:t>
      </w:r>
      <w:proofErr w:type="spellStart"/>
      <w:r w:rsidR="00BD7103" w:rsidRPr="00170EF6">
        <w:rPr>
          <w:bCs/>
          <w:color w:val="000000" w:themeColor="text1"/>
          <w:lang w:val="en-US"/>
        </w:rPr>
        <w:t>kualitas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r w:rsidR="00467237" w:rsidRPr="00170EF6">
        <w:rPr>
          <w:bCs/>
          <w:color w:val="000000" w:themeColor="text1"/>
          <w:lang w:val="en-US"/>
        </w:rPr>
        <w:t>nasi box</w:t>
      </w:r>
      <w:r w:rsidR="00BD7103" w:rsidRPr="00170EF6">
        <w:rPr>
          <w:bCs/>
          <w:color w:val="000000" w:themeColor="text1"/>
          <w:lang w:val="en-US"/>
        </w:rPr>
        <w:t xml:space="preserve"> pada </w:t>
      </w:r>
      <w:proofErr w:type="spellStart"/>
      <w:r w:rsidR="00BD7103" w:rsidRPr="00170EF6">
        <w:rPr>
          <w:bCs/>
          <w:color w:val="000000" w:themeColor="text1"/>
          <w:lang w:val="en-US"/>
        </w:rPr>
        <w:t>saat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serah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terima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snack box </w:t>
      </w:r>
      <w:r w:rsidRPr="00170EF6">
        <w:rPr>
          <w:bCs/>
          <w:color w:val="000000" w:themeColor="text1"/>
        </w:rPr>
        <w:t>dar</w:t>
      </w:r>
      <w:proofErr w:type="spellStart"/>
      <w:r w:rsidR="00BD7103" w:rsidRPr="00170EF6">
        <w:rPr>
          <w:bCs/>
          <w:color w:val="000000" w:themeColor="text1"/>
          <w:lang w:val="en-US"/>
        </w:rPr>
        <w:t>i</w:t>
      </w:r>
      <w:proofErr w:type="spellEnd"/>
      <w:r w:rsidRPr="00170EF6">
        <w:rPr>
          <w:bCs/>
          <w:color w:val="000000" w:themeColor="text1"/>
        </w:rPr>
        <w:t xml:space="preserve"> </w:t>
      </w: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 xml:space="preserve"> kepada </w:t>
      </w:r>
      <w:r w:rsidRPr="00170EF6">
        <w:rPr>
          <w:b/>
          <w:bCs/>
          <w:color w:val="000000" w:themeColor="text1"/>
        </w:rPr>
        <w:t>Pihak Kedua</w:t>
      </w:r>
      <w:r w:rsidRPr="00170EF6">
        <w:rPr>
          <w:bCs/>
          <w:color w:val="000000" w:themeColor="text1"/>
        </w:rPr>
        <w:t>.</w:t>
      </w:r>
    </w:p>
    <w:p w14:paraId="28B97471" w14:textId="77777777" w:rsidR="0039666F" w:rsidRPr="00170EF6" w:rsidRDefault="0039666F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1DA32B9A" w14:textId="7CAF4FBD" w:rsidR="0094635A" w:rsidRPr="00170EF6" w:rsidRDefault="0094635A" w:rsidP="00170EF6">
      <w:pPr>
        <w:pStyle w:val="Default"/>
        <w:spacing w:line="276" w:lineRule="auto"/>
        <w:jc w:val="center"/>
        <w:rPr>
          <w:b/>
          <w:bCs/>
          <w:color w:val="000000" w:themeColor="text1"/>
          <w:lang w:val="en-US"/>
        </w:rPr>
      </w:pPr>
      <w:r w:rsidRPr="00170EF6">
        <w:rPr>
          <w:b/>
          <w:bCs/>
          <w:color w:val="000000" w:themeColor="text1"/>
        </w:rPr>
        <w:t xml:space="preserve">Pasal </w:t>
      </w:r>
      <w:r w:rsidR="00270076" w:rsidRPr="00170EF6">
        <w:rPr>
          <w:b/>
          <w:bCs/>
          <w:color w:val="000000" w:themeColor="text1"/>
          <w:lang w:val="en-US"/>
        </w:rPr>
        <w:t>4</w:t>
      </w:r>
    </w:p>
    <w:p w14:paraId="17CC775C" w14:textId="0F410864" w:rsidR="0094635A" w:rsidRPr="00170EF6" w:rsidRDefault="0094635A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Jaminan</w:t>
      </w:r>
    </w:p>
    <w:p w14:paraId="1A0BB1AE" w14:textId="12527BC0" w:rsidR="0094635A" w:rsidRPr="00170EF6" w:rsidRDefault="0094635A" w:rsidP="00170EF6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 xml:space="preserve"> menjamin </w:t>
      </w:r>
      <w:r w:rsidR="00467237" w:rsidRPr="00170EF6">
        <w:rPr>
          <w:bCs/>
          <w:color w:val="000000" w:themeColor="text1"/>
          <w:lang w:val="en-US"/>
        </w:rPr>
        <w:t>nasi box</w:t>
      </w:r>
      <w:r w:rsidR="00BD7103" w:rsidRPr="00170EF6">
        <w:rPr>
          <w:bCs/>
          <w:color w:val="000000" w:themeColor="text1"/>
          <w:lang w:val="en-US"/>
        </w:rPr>
        <w:t xml:space="preserve"> </w:t>
      </w:r>
      <w:r w:rsidRPr="00170EF6">
        <w:rPr>
          <w:bCs/>
          <w:color w:val="000000" w:themeColor="text1"/>
        </w:rPr>
        <w:t xml:space="preserve">yang dikirim kepada </w:t>
      </w:r>
      <w:r w:rsidRPr="00170EF6">
        <w:rPr>
          <w:b/>
          <w:bCs/>
          <w:color w:val="000000" w:themeColor="text1"/>
        </w:rPr>
        <w:t>Pihak Kedua</w:t>
      </w:r>
      <w:r w:rsidR="00647A57" w:rsidRPr="00170EF6">
        <w:rPr>
          <w:b/>
          <w:bCs/>
          <w:color w:val="000000" w:themeColor="text1"/>
          <w:lang w:val="en-US"/>
        </w:rPr>
        <w:t>,</w:t>
      </w:r>
      <w:r w:rsidRPr="00170EF6">
        <w:rPr>
          <w:bCs/>
          <w:color w:val="000000" w:themeColor="text1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jumlah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dan </w:t>
      </w:r>
      <w:proofErr w:type="spellStart"/>
      <w:r w:rsidR="00467237" w:rsidRPr="00170EF6">
        <w:rPr>
          <w:bCs/>
          <w:color w:val="000000" w:themeColor="text1"/>
          <w:lang w:val="en-US"/>
        </w:rPr>
        <w:t>menunya</w:t>
      </w:r>
      <w:proofErr w:type="spellEnd"/>
      <w:r w:rsidR="00BD7103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BD7103" w:rsidRPr="00170EF6">
        <w:rPr>
          <w:bCs/>
          <w:color w:val="000000" w:themeColor="text1"/>
          <w:lang w:val="en-US"/>
        </w:rPr>
        <w:t>sesuai</w:t>
      </w:r>
      <w:proofErr w:type="spellEnd"/>
      <w:r w:rsidR="00647A57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647A57" w:rsidRPr="00170EF6">
        <w:rPr>
          <w:bCs/>
          <w:color w:val="000000" w:themeColor="text1"/>
          <w:lang w:val="en-US"/>
        </w:rPr>
        <w:t>dengan</w:t>
      </w:r>
      <w:proofErr w:type="spellEnd"/>
      <w:r w:rsidRPr="00170EF6">
        <w:rPr>
          <w:bCs/>
          <w:color w:val="000000" w:themeColor="text1"/>
        </w:rPr>
        <w:t xml:space="preserve"> </w:t>
      </w:r>
      <w:r w:rsidR="00467237" w:rsidRPr="00170EF6">
        <w:rPr>
          <w:bCs/>
          <w:color w:val="000000" w:themeColor="text1"/>
          <w:lang w:val="en-US"/>
        </w:rPr>
        <w:t>Pasal 1</w:t>
      </w:r>
      <w:r w:rsidRPr="00170EF6">
        <w:rPr>
          <w:bCs/>
          <w:color w:val="000000" w:themeColor="text1"/>
        </w:rPr>
        <w:t>.</w:t>
      </w:r>
    </w:p>
    <w:p w14:paraId="4DAC2EF6" w14:textId="15AAEBA7" w:rsidR="0094635A" w:rsidRPr="00170EF6" w:rsidRDefault="0094635A" w:rsidP="00170EF6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Pihak Pert</w:t>
      </w:r>
      <w:r w:rsidR="00C8217D" w:rsidRPr="00170EF6">
        <w:rPr>
          <w:b/>
          <w:bCs/>
          <w:color w:val="000000" w:themeColor="text1"/>
        </w:rPr>
        <w:t>a</w:t>
      </w:r>
      <w:r w:rsidRPr="00170EF6">
        <w:rPr>
          <w:b/>
          <w:bCs/>
          <w:color w:val="000000" w:themeColor="text1"/>
        </w:rPr>
        <w:t xml:space="preserve">ma </w:t>
      </w:r>
      <w:r w:rsidRPr="00170EF6">
        <w:rPr>
          <w:bCs/>
          <w:color w:val="000000" w:themeColor="text1"/>
        </w:rPr>
        <w:t>menjamin seluruh</w:t>
      </w:r>
      <w:r w:rsidR="00544BEC" w:rsidRPr="00170EF6">
        <w:rPr>
          <w:bCs/>
          <w:color w:val="000000" w:themeColor="text1"/>
        </w:rPr>
        <w:t xml:space="preserve"> </w:t>
      </w:r>
      <w:r w:rsidR="00467237" w:rsidRPr="00170EF6">
        <w:rPr>
          <w:bCs/>
          <w:color w:val="000000" w:themeColor="text1"/>
          <w:lang w:val="en-US"/>
        </w:rPr>
        <w:t>nasi box</w:t>
      </w:r>
      <w:r w:rsidR="00BD7103" w:rsidRPr="00170EF6">
        <w:rPr>
          <w:bCs/>
          <w:color w:val="000000" w:themeColor="text1"/>
          <w:lang w:val="en-US"/>
        </w:rPr>
        <w:t xml:space="preserve"> </w:t>
      </w:r>
      <w:r w:rsidRPr="00170EF6">
        <w:rPr>
          <w:bCs/>
          <w:color w:val="000000" w:themeColor="text1"/>
        </w:rPr>
        <w:t xml:space="preserve">yang dikirim kepada </w:t>
      </w:r>
      <w:r w:rsidRPr="00170EF6">
        <w:rPr>
          <w:b/>
          <w:bCs/>
          <w:color w:val="000000" w:themeColor="text1"/>
        </w:rPr>
        <w:t>Pihak Kedua</w:t>
      </w:r>
      <w:r w:rsidRPr="00170EF6">
        <w:rPr>
          <w:bCs/>
          <w:color w:val="000000" w:themeColor="text1"/>
        </w:rPr>
        <w:t xml:space="preserve"> </w:t>
      </w:r>
      <w:proofErr w:type="spellStart"/>
      <w:r w:rsidR="00990D61" w:rsidRPr="00170EF6">
        <w:rPr>
          <w:bCs/>
          <w:color w:val="000000" w:themeColor="text1"/>
          <w:lang w:val="en-US"/>
        </w:rPr>
        <w:t>layak</w:t>
      </w:r>
      <w:proofErr w:type="spellEnd"/>
      <w:r w:rsidR="00990D61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990D61" w:rsidRPr="00170EF6">
        <w:rPr>
          <w:bCs/>
          <w:color w:val="000000" w:themeColor="text1"/>
          <w:lang w:val="en-US"/>
        </w:rPr>
        <w:t>konsumsi</w:t>
      </w:r>
      <w:proofErr w:type="spellEnd"/>
      <w:r w:rsidR="00467237" w:rsidRPr="00170EF6">
        <w:rPr>
          <w:bCs/>
          <w:color w:val="000000" w:themeColor="text1"/>
          <w:lang w:val="en-US"/>
        </w:rPr>
        <w:t xml:space="preserve"> dan </w:t>
      </w:r>
      <w:proofErr w:type="spellStart"/>
      <w:r w:rsidR="00467237" w:rsidRPr="00170EF6">
        <w:rPr>
          <w:bCs/>
          <w:color w:val="000000" w:themeColor="text1"/>
          <w:lang w:val="en-US"/>
        </w:rPr>
        <w:t>tidak</w:t>
      </w:r>
      <w:proofErr w:type="spellEnd"/>
      <w:r w:rsidR="00467237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467237" w:rsidRPr="00170EF6">
        <w:rPr>
          <w:bCs/>
          <w:color w:val="000000" w:themeColor="text1"/>
          <w:lang w:val="en-US"/>
        </w:rPr>
        <w:t>basi</w:t>
      </w:r>
      <w:proofErr w:type="spellEnd"/>
      <w:r w:rsidR="00467237" w:rsidRPr="00170EF6">
        <w:rPr>
          <w:bCs/>
          <w:color w:val="000000" w:themeColor="text1"/>
          <w:lang w:val="en-US"/>
        </w:rPr>
        <w:t>.</w:t>
      </w:r>
    </w:p>
    <w:p w14:paraId="61926988" w14:textId="657EE8E1" w:rsidR="0094635A" w:rsidRPr="00170EF6" w:rsidRDefault="0094635A" w:rsidP="00170EF6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 xml:space="preserve">Pihak Pertama </w:t>
      </w:r>
      <w:r w:rsidR="00C8217D" w:rsidRPr="00170EF6">
        <w:rPr>
          <w:bCs/>
          <w:color w:val="000000" w:themeColor="text1"/>
        </w:rPr>
        <w:t>bersedia mengganti sebagian</w:t>
      </w:r>
      <w:r w:rsidR="00544BEC" w:rsidRPr="00170EF6">
        <w:rPr>
          <w:bCs/>
          <w:color w:val="000000" w:themeColor="text1"/>
        </w:rPr>
        <w:t xml:space="preserve"> dan/atau seluruhnya atas </w:t>
      </w:r>
      <w:r w:rsidR="007E484A" w:rsidRPr="00170EF6">
        <w:rPr>
          <w:bCs/>
          <w:color w:val="000000" w:themeColor="text1"/>
          <w:lang w:val="en-US"/>
        </w:rPr>
        <w:t>nasi</w:t>
      </w:r>
      <w:r w:rsidR="00647A57" w:rsidRPr="00170EF6">
        <w:rPr>
          <w:bCs/>
          <w:color w:val="000000" w:themeColor="text1"/>
          <w:lang w:val="en-US"/>
        </w:rPr>
        <w:t xml:space="preserve"> box</w:t>
      </w:r>
      <w:r w:rsidR="00CD3FD1" w:rsidRPr="00170EF6">
        <w:rPr>
          <w:bCs/>
          <w:color w:val="000000" w:themeColor="text1"/>
        </w:rPr>
        <w:t xml:space="preserve"> yang telah dikirim </w:t>
      </w:r>
      <w:r w:rsidR="00C8217D" w:rsidRPr="00170EF6">
        <w:rPr>
          <w:bCs/>
          <w:color w:val="000000" w:themeColor="text1"/>
        </w:rPr>
        <w:t xml:space="preserve">apabila </w:t>
      </w:r>
      <w:r w:rsidR="00544BEC" w:rsidRPr="00170EF6">
        <w:rPr>
          <w:bCs/>
          <w:color w:val="000000" w:themeColor="text1"/>
        </w:rPr>
        <w:t xml:space="preserve">diketahui ada </w:t>
      </w:r>
      <w:r w:rsidR="007E484A" w:rsidRPr="00170EF6">
        <w:rPr>
          <w:bCs/>
          <w:color w:val="000000" w:themeColor="text1"/>
          <w:lang w:val="en-US"/>
        </w:rPr>
        <w:t>nasi box</w:t>
      </w:r>
      <w:r w:rsidR="00647A57" w:rsidRPr="00170EF6">
        <w:rPr>
          <w:bCs/>
          <w:color w:val="000000" w:themeColor="text1"/>
          <w:lang w:val="en-US"/>
        </w:rPr>
        <w:t xml:space="preserve"> yang </w:t>
      </w:r>
      <w:proofErr w:type="spellStart"/>
      <w:r w:rsidR="00647A57" w:rsidRPr="00170EF6">
        <w:rPr>
          <w:bCs/>
          <w:color w:val="000000" w:themeColor="text1"/>
          <w:lang w:val="en-US"/>
        </w:rPr>
        <w:t>tidak</w:t>
      </w:r>
      <w:proofErr w:type="spellEnd"/>
      <w:r w:rsidR="00647A57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647A57" w:rsidRPr="00170EF6">
        <w:rPr>
          <w:bCs/>
          <w:color w:val="000000" w:themeColor="text1"/>
          <w:lang w:val="en-US"/>
        </w:rPr>
        <w:t>layak</w:t>
      </w:r>
      <w:proofErr w:type="spellEnd"/>
      <w:r w:rsidR="00647A57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990D61" w:rsidRPr="00170EF6">
        <w:rPr>
          <w:bCs/>
          <w:color w:val="000000" w:themeColor="text1"/>
          <w:lang w:val="en-US"/>
        </w:rPr>
        <w:t>konsumsi</w:t>
      </w:r>
      <w:proofErr w:type="spellEnd"/>
      <w:r w:rsidR="00C8217D" w:rsidRPr="00170EF6">
        <w:rPr>
          <w:bCs/>
          <w:color w:val="000000" w:themeColor="text1"/>
        </w:rPr>
        <w:t xml:space="preserve"> atau</w:t>
      </w:r>
      <w:r w:rsidR="00CD3FD1" w:rsidRPr="00170EF6">
        <w:rPr>
          <w:bCs/>
          <w:color w:val="000000" w:themeColor="text1"/>
        </w:rPr>
        <w:t xml:space="preserve"> tidak sesuai </w:t>
      </w:r>
      <w:proofErr w:type="spellStart"/>
      <w:r w:rsidR="00647A57" w:rsidRPr="00170EF6">
        <w:rPr>
          <w:bCs/>
          <w:color w:val="000000" w:themeColor="text1"/>
          <w:lang w:val="en-US"/>
        </w:rPr>
        <w:t>ketentuan</w:t>
      </w:r>
      <w:proofErr w:type="spellEnd"/>
      <w:r w:rsidR="00647A57" w:rsidRPr="00170EF6">
        <w:rPr>
          <w:bCs/>
          <w:color w:val="000000" w:themeColor="text1"/>
          <w:lang w:val="en-US"/>
        </w:rPr>
        <w:t xml:space="preserve"> </w:t>
      </w:r>
      <w:r w:rsidR="00CD3FD1" w:rsidRPr="00170EF6">
        <w:rPr>
          <w:bCs/>
          <w:color w:val="000000" w:themeColor="text1"/>
        </w:rPr>
        <w:t>dalam ayat (1) dan (2).</w:t>
      </w:r>
    </w:p>
    <w:p w14:paraId="50B8F79F" w14:textId="7EC04A96" w:rsidR="007E484A" w:rsidRPr="00170EF6" w:rsidRDefault="007E484A" w:rsidP="00170EF6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Pertama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bertanggung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jawab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apabila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terjadi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hal-hal</w:t>
      </w:r>
      <w:proofErr w:type="spellEnd"/>
      <w:r w:rsidRPr="00170EF6">
        <w:rPr>
          <w:color w:val="000000" w:themeColor="text1"/>
          <w:lang w:val="en-US"/>
        </w:rPr>
        <w:t xml:space="preserve"> yang </w:t>
      </w:r>
      <w:proofErr w:type="spellStart"/>
      <w:r w:rsidRPr="00170EF6">
        <w:rPr>
          <w:color w:val="000000" w:themeColor="text1"/>
          <w:lang w:val="en-US"/>
        </w:rPr>
        <w:t>merugikan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Kedua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seperti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keracunan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makanan</w:t>
      </w:r>
      <w:proofErr w:type="spellEnd"/>
      <w:r w:rsidRPr="00170EF6">
        <w:rPr>
          <w:color w:val="000000" w:themeColor="text1"/>
          <w:lang w:val="en-US"/>
        </w:rPr>
        <w:t xml:space="preserve"> yang </w:t>
      </w:r>
      <w:proofErr w:type="spellStart"/>
      <w:r w:rsidRPr="00170EF6">
        <w:rPr>
          <w:color w:val="000000" w:themeColor="text1"/>
          <w:lang w:val="en-US"/>
        </w:rPr>
        <w:t>disebabkan</w:t>
      </w:r>
      <w:proofErr w:type="spellEnd"/>
      <w:r w:rsidRPr="00170EF6">
        <w:rPr>
          <w:color w:val="000000" w:themeColor="text1"/>
          <w:lang w:val="en-US"/>
        </w:rPr>
        <w:t xml:space="preserve"> oleh </w:t>
      </w:r>
      <w:proofErr w:type="spellStart"/>
      <w:r w:rsidRPr="00170EF6">
        <w:rPr>
          <w:color w:val="000000" w:themeColor="text1"/>
          <w:lang w:val="en-US"/>
        </w:rPr>
        <w:t>kesengajaan</w:t>
      </w:r>
      <w:proofErr w:type="spellEnd"/>
      <w:r w:rsidRPr="00170EF6">
        <w:rPr>
          <w:color w:val="000000" w:themeColor="text1"/>
          <w:lang w:val="en-US"/>
        </w:rPr>
        <w:t>/</w:t>
      </w:r>
      <w:proofErr w:type="spellStart"/>
      <w:r w:rsidRPr="00170EF6">
        <w:rPr>
          <w:color w:val="000000" w:themeColor="text1"/>
          <w:lang w:val="en-US"/>
        </w:rPr>
        <w:t>kelalaian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Pertama</w:t>
      </w:r>
      <w:proofErr w:type="spellEnd"/>
      <w:r w:rsidRPr="00170EF6">
        <w:rPr>
          <w:color w:val="000000" w:themeColor="text1"/>
          <w:lang w:val="en-US"/>
        </w:rPr>
        <w:t xml:space="preserve">, </w:t>
      </w:r>
      <w:proofErr w:type="spellStart"/>
      <w:r w:rsidRPr="00170EF6">
        <w:rPr>
          <w:color w:val="000000" w:themeColor="text1"/>
          <w:lang w:val="en-US"/>
        </w:rPr>
        <w:t>maka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seluruh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biaya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pengobatan</w:t>
      </w:r>
      <w:proofErr w:type="spellEnd"/>
      <w:r w:rsidRPr="00170EF6">
        <w:rPr>
          <w:color w:val="000000" w:themeColor="text1"/>
          <w:lang w:val="en-US"/>
        </w:rPr>
        <w:t xml:space="preserve"> yang </w:t>
      </w:r>
      <w:proofErr w:type="spellStart"/>
      <w:r w:rsidRPr="00170EF6">
        <w:rPr>
          <w:color w:val="000000" w:themeColor="text1"/>
          <w:lang w:val="en-US"/>
        </w:rPr>
        <w:t>timbul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menjadi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tanggung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color w:val="000000" w:themeColor="text1"/>
          <w:lang w:val="en-US"/>
        </w:rPr>
        <w:t>jawab</w:t>
      </w:r>
      <w:proofErr w:type="spellEnd"/>
      <w:r w:rsidRPr="00170EF6">
        <w:rPr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Pihak</w:t>
      </w:r>
      <w:proofErr w:type="spellEnd"/>
      <w:r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70EF6">
        <w:rPr>
          <w:b/>
          <w:bCs/>
          <w:color w:val="000000" w:themeColor="text1"/>
          <w:lang w:val="en-US"/>
        </w:rPr>
        <w:t>Pertama</w:t>
      </w:r>
      <w:proofErr w:type="spellEnd"/>
      <w:r w:rsidRPr="00170EF6">
        <w:rPr>
          <w:color w:val="000000" w:themeColor="text1"/>
          <w:lang w:val="en-US"/>
        </w:rPr>
        <w:t>.</w:t>
      </w:r>
    </w:p>
    <w:p w14:paraId="272690F7" w14:textId="77777777" w:rsidR="00E16BCC" w:rsidRPr="00170EF6" w:rsidRDefault="00E16BCC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0D940C88" w14:textId="0C558FB7" w:rsidR="00A812BE" w:rsidRPr="00170EF6" w:rsidRDefault="00A812BE" w:rsidP="00170EF6">
      <w:pPr>
        <w:pStyle w:val="Default"/>
        <w:spacing w:line="276" w:lineRule="auto"/>
        <w:jc w:val="center"/>
        <w:rPr>
          <w:b/>
          <w:bCs/>
          <w:color w:val="000000" w:themeColor="text1"/>
          <w:lang w:val="en-US"/>
        </w:rPr>
      </w:pPr>
      <w:r w:rsidRPr="00170EF6">
        <w:rPr>
          <w:b/>
          <w:bCs/>
          <w:color w:val="000000" w:themeColor="text1"/>
        </w:rPr>
        <w:t xml:space="preserve">Pasal </w:t>
      </w:r>
      <w:r w:rsidR="00D27E04" w:rsidRPr="00170EF6">
        <w:rPr>
          <w:b/>
          <w:bCs/>
          <w:color w:val="000000" w:themeColor="text1"/>
          <w:lang w:val="en-US"/>
        </w:rPr>
        <w:t>5</w:t>
      </w:r>
    </w:p>
    <w:p w14:paraId="03B17040" w14:textId="77777777" w:rsidR="00A812BE" w:rsidRPr="00170EF6" w:rsidRDefault="00A812BE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Kewajiban dan Hak Pihak Pertama</w:t>
      </w:r>
    </w:p>
    <w:p w14:paraId="492BF0DF" w14:textId="6A1AFC2C" w:rsidR="00A812BE" w:rsidRPr="00170EF6" w:rsidRDefault="00A812BE" w:rsidP="00170EF6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 xml:space="preserve"> berhak menerima pembayaran dari </w:t>
      </w:r>
      <w:r w:rsidRPr="00170EF6">
        <w:rPr>
          <w:b/>
          <w:bCs/>
          <w:color w:val="000000" w:themeColor="text1"/>
        </w:rPr>
        <w:t>Pihak Kedua</w:t>
      </w:r>
      <w:r w:rsidR="0008012D" w:rsidRPr="00170EF6">
        <w:rPr>
          <w:bCs/>
          <w:color w:val="000000" w:themeColor="text1"/>
        </w:rPr>
        <w:t xml:space="preserve"> </w:t>
      </w:r>
      <w:proofErr w:type="spellStart"/>
      <w:r w:rsidR="007E484A" w:rsidRPr="00170EF6">
        <w:rPr>
          <w:bCs/>
          <w:color w:val="000000" w:themeColor="text1"/>
          <w:lang w:val="en-US"/>
        </w:rPr>
        <w:t>sebagaimana</w:t>
      </w:r>
      <w:proofErr w:type="spellEnd"/>
      <w:r w:rsidR="007E484A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7E484A" w:rsidRPr="00170EF6">
        <w:rPr>
          <w:bCs/>
          <w:color w:val="000000" w:themeColor="text1"/>
          <w:lang w:val="en-US"/>
        </w:rPr>
        <w:t>tercantum</w:t>
      </w:r>
      <w:proofErr w:type="spellEnd"/>
      <w:r w:rsidR="004B2C29" w:rsidRPr="00170EF6">
        <w:rPr>
          <w:color w:val="000000" w:themeColor="text1"/>
          <w:lang w:val="en-US"/>
        </w:rPr>
        <w:t xml:space="preserve"> </w:t>
      </w:r>
      <w:proofErr w:type="spellStart"/>
      <w:r w:rsidR="004B2C29" w:rsidRPr="00170EF6">
        <w:rPr>
          <w:color w:val="000000" w:themeColor="text1"/>
          <w:lang w:val="en-US"/>
        </w:rPr>
        <w:t>dalam</w:t>
      </w:r>
      <w:proofErr w:type="spellEnd"/>
      <w:r w:rsidR="004B2C29" w:rsidRPr="00170EF6">
        <w:rPr>
          <w:color w:val="000000" w:themeColor="text1"/>
          <w:lang w:val="en-US"/>
        </w:rPr>
        <w:t xml:space="preserve"> Pasal</w:t>
      </w:r>
      <w:r w:rsidR="007E484A" w:rsidRPr="00170EF6">
        <w:rPr>
          <w:color w:val="000000" w:themeColor="text1"/>
          <w:lang w:val="en-US"/>
        </w:rPr>
        <w:t xml:space="preserve"> 2</w:t>
      </w:r>
      <w:r w:rsidR="004B2C29" w:rsidRPr="00170EF6">
        <w:rPr>
          <w:color w:val="000000" w:themeColor="text1"/>
          <w:lang w:val="en-US"/>
        </w:rPr>
        <w:t>.</w:t>
      </w:r>
    </w:p>
    <w:p w14:paraId="35C48440" w14:textId="736A43A3" w:rsidR="00881FEF" w:rsidRPr="00F777F8" w:rsidRDefault="00A812BE" w:rsidP="00170EF6">
      <w:pPr>
        <w:pStyle w:val="Default"/>
        <w:widowControl w:val="0"/>
        <w:numPr>
          <w:ilvl w:val="0"/>
          <w:numId w:val="25"/>
        </w:numPr>
        <w:tabs>
          <w:tab w:val="left" w:pos="-1440"/>
        </w:tabs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/>
          <w:color w:val="000000" w:themeColor="text1"/>
        </w:rPr>
        <w:t>Pihak Pertama</w:t>
      </w:r>
      <w:r w:rsidRPr="00170EF6">
        <w:rPr>
          <w:color w:val="000000" w:themeColor="text1"/>
        </w:rPr>
        <w:t xml:space="preserve"> wajib </w:t>
      </w:r>
      <w:r w:rsidR="00AB39AE" w:rsidRPr="00170EF6">
        <w:rPr>
          <w:color w:val="000000" w:themeColor="text1"/>
        </w:rPr>
        <w:t xml:space="preserve">menyerahkan </w:t>
      </w:r>
      <w:r w:rsidR="007E484A" w:rsidRPr="00170EF6">
        <w:rPr>
          <w:color w:val="000000" w:themeColor="text1"/>
          <w:lang w:val="en-US"/>
        </w:rPr>
        <w:t>nasi</w:t>
      </w:r>
      <w:r w:rsidR="00270076" w:rsidRPr="00170EF6">
        <w:rPr>
          <w:color w:val="000000" w:themeColor="text1"/>
          <w:lang w:val="en-US"/>
        </w:rPr>
        <w:t xml:space="preserve"> box </w:t>
      </w:r>
      <w:proofErr w:type="spellStart"/>
      <w:r w:rsidR="00270076" w:rsidRPr="00170EF6">
        <w:rPr>
          <w:color w:val="000000" w:themeColor="text1"/>
          <w:lang w:val="en-US"/>
        </w:rPr>
        <w:t>sesuai</w:t>
      </w:r>
      <w:proofErr w:type="spellEnd"/>
      <w:r w:rsidR="00270076" w:rsidRPr="00170EF6">
        <w:rPr>
          <w:color w:val="000000" w:themeColor="text1"/>
          <w:lang w:val="en-US"/>
        </w:rPr>
        <w:t xml:space="preserve"> </w:t>
      </w:r>
      <w:proofErr w:type="spellStart"/>
      <w:r w:rsidR="00270076" w:rsidRPr="00170EF6">
        <w:rPr>
          <w:color w:val="000000" w:themeColor="text1"/>
          <w:lang w:val="en-US"/>
        </w:rPr>
        <w:t>jumlah</w:t>
      </w:r>
      <w:proofErr w:type="spellEnd"/>
      <w:r w:rsidR="007E484A" w:rsidRPr="00170EF6">
        <w:rPr>
          <w:color w:val="000000" w:themeColor="text1"/>
          <w:lang w:val="en-US"/>
        </w:rPr>
        <w:t>, menu d</w:t>
      </w:r>
      <w:r w:rsidR="00270076" w:rsidRPr="00170EF6">
        <w:rPr>
          <w:color w:val="000000" w:themeColor="text1"/>
          <w:lang w:val="en-US"/>
        </w:rPr>
        <w:t>an</w:t>
      </w:r>
      <w:r w:rsidR="007D7353" w:rsidRPr="00170EF6">
        <w:rPr>
          <w:color w:val="000000" w:themeColor="text1"/>
        </w:rPr>
        <w:t xml:space="preserve"> jadwal yang disepakati </w:t>
      </w:r>
      <w:r w:rsidR="007D7353" w:rsidRPr="00170EF6">
        <w:rPr>
          <w:b/>
          <w:color w:val="000000" w:themeColor="text1"/>
        </w:rPr>
        <w:t>Para Pihak</w:t>
      </w:r>
      <w:r w:rsidR="0008012D" w:rsidRPr="00170EF6">
        <w:rPr>
          <w:color w:val="000000" w:themeColor="text1"/>
        </w:rPr>
        <w:t>.</w:t>
      </w:r>
    </w:p>
    <w:p w14:paraId="3B0C2C11" w14:textId="57B050A2" w:rsidR="00F777F8" w:rsidRPr="00170EF6" w:rsidRDefault="00F777F8" w:rsidP="00170EF6">
      <w:pPr>
        <w:pStyle w:val="Default"/>
        <w:widowControl w:val="0"/>
        <w:numPr>
          <w:ilvl w:val="0"/>
          <w:numId w:val="25"/>
        </w:numPr>
        <w:tabs>
          <w:tab w:val="left" w:pos="-1440"/>
        </w:tabs>
        <w:spacing w:line="276" w:lineRule="auto"/>
        <w:ind w:left="567" w:hanging="567"/>
        <w:jc w:val="both"/>
        <w:rPr>
          <w:bCs/>
          <w:color w:val="000000" w:themeColor="text1"/>
        </w:rPr>
      </w:pPr>
      <w:proofErr w:type="spellStart"/>
      <w:r>
        <w:rPr>
          <w:b/>
          <w:color w:val="000000" w:themeColor="text1"/>
          <w:lang w:val="en-US"/>
        </w:rPr>
        <w:t>Pihak</w:t>
      </w:r>
      <w:proofErr w:type="spellEnd"/>
      <w:r>
        <w:rPr>
          <w:b/>
          <w:color w:val="000000" w:themeColor="text1"/>
          <w:lang w:val="en-US"/>
        </w:rPr>
        <w:t xml:space="preserve"> </w:t>
      </w:r>
      <w:proofErr w:type="spellStart"/>
      <w:r>
        <w:rPr>
          <w:b/>
          <w:color w:val="000000" w:themeColor="text1"/>
          <w:lang w:val="en-US"/>
        </w:rPr>
        <w:t>Pertama</w:t>
      </w:r>
      <w:proofErr w:type="spellEnd"/>
      <w:r>
        <w:rPr>
          <w:b/>
          <w:color w:val="000000" w:themeColor="text1"/>
          <w:lang w:val="en-US"/>
        </w:rPr>
        <w:t xml:space="preserve"> </w:t>
      </w:r>
      <w:proofErr w:type="spellStart"/>
      <w:r>
        <w:rPr>
          <w:bCs/>
          <w:color w:val="000000" w:themeColor="text1"/>
          <w:lang w:val="en-US"/>
        </w:rPr>
        <w:t>wajib</w:t>
      </w:r>
      <w:proofErr w:type="spellEnd"/>
      <w:r>
        <w:rPr>
          <w:bCs/>
          <w:color w:val="000000" w:themeColor="text1"/>
          <w:lang w:val="en-US"/>
        </w:rPr>
        <w:t xml:space="preserve"> </w:t>
      </w:r>
      <w:proofErr w:type="spellStart"/>
      <w:r>
        <w:rPr>
          <w:bCs/>
          <w:color w:val="000000" w:themeColor="text1"/>
          <w:lang w:val="en-US"/>
        </w:rPr>
        <w:t>menstandbykan</w:t>
      </w:r>
      <w:proofErr w:type="spellEnd"/>
      <w:r>
        <w:rPr>
          <w:bCs/>
          <w:color w:val="000000" w:themeColor="text1"/>
          <w:lang w:val="en-US"/>
        </w:rPr>
        <w:t xml:space="preserve"> min 5 orang </w:t>
      </w:r>
      <w:proofErr w:type="spellStart"/>
      <w:r>
        <w:rPr>
          <w:bCs/>
          <w:color w:val="000000" w:themeColor="text1"/>
          <w:lang w:val="en-US"/>
        </w:rPr>
        <w:t>untuk</w:t>
      </w:r>
      <w:proofErr w:type="spellEnd"/>
      <w:r>
        <w:rPr>
          <w:bCs/>
          <w:color w:val="000000" w:themeColor="text1"/>
          <w:lang w:val="en-US"/>
        </w:rPr>
        <w:t xml:space="preserve"> </w:t>
      </w:r>
      <w:proofErr w:type="spellStart"/>
      <w:r>
        <w:rPr>
          <w:bCs/>
          <w:color w:val="000000" w:themeColor="text1"/>
          <w:lang w:val="en-US"/>
        </w:rPr>
        <w:t>penyajian</w:t>
      </w:r>
      <w:proofErr w:type="spellEnd"/>
    </w:p>
    <w:p w14:paraId="4F125654" w14:textId="0AE8E318" w:rsidR="00A812BE" w:rsidRPr="00170EF6" w:rsidRDefault="00A812BE" w:rsidP="00170EF6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>Pihak Pertama</w:t>
      </w:r>
      <w:r w:rsidRPr="00170EF6">
        <w:rPr>
          <w:bCs/>
          <w:color w:val="000000" w:themeColor="text1"/>
        </w:rPr>
        <w:t xml:space="preserve"> </w:t>
      </w:r>
      <w:r w:rsidRPr="00170EF6">
        <w:rPr>
          <w:color w:val="000000" w:themeColor="text1"/>
        </w:rPr>
        <w:t>tidak diperbolehkan mengalihkan pekerjaan</w:t>
      </w:r>
      <w:r w:rsidR="00270076" w:rsidRPr="00170EF6">
        <w:rPr>
          <w:color w:val="000000" w:themeColor="text1"/>
          <w:lang w:val="en-US"/>
        </w:rPr>
        <w:t xml:space="preserve"> </w:t>
      </w:r>
      <w:proofErr w:type="spellStart"/>
      <w:r w:rsidR="00270076" w:rsidRPr="00170EF6">
        <w:rPr>
          <w:color w:val="000000" w:themeColor="text1"/>
          <w:lang w:val="en-US"/>
        </w:rPr>
        <w:t>penyediaan</w:t>
      </w:r>
      <w:proofErr w:type="spellEnd"/>
      <w:r w:rsidR="00270076" w:rsidRPr="00170EF6">
        <w:rPr>
          <w:color w:val="000000" w:themeColor="text1"/>
          <w:lang w:val="en-US"/>
        </w:rPr>
        <w:t xml:space="preserve"> </w:t>
      </w:r>
      <w:r w:rsidR="007E484A" w:rsidRPr="00170EF6">
        <w:rPr>
          <w:color w:val="000000" w:themeColor="text1"/>
          <w:lang w:val="en-US"/>
        </w:rPr>
        <w:t>n</w:t>
      </w:r>
      <w:r w:rsidR="00F777F8">
        <w:rPr>
          <w:color w:val="000000" w:themeColor="text1"/>
          <w:lang w:val="en-US"/>
        </w:rPr>
        <w:t>a</w:t>
      </w:r>
      <w:r w:rsidR="007E484A" w:rsidRPr="00170EF6">
        <w:rPr>
          <w:color w:val="000000" w:themeColor="text1"/>
          <w:lang w:val="en-US"/>
        </w:rPr>
        <w:t>si</w:t>
      </w:r>
      <w:r w:rsidR="00270076" w:rsidRPr="00170EF6">
        <w:rPr>
          <w:color w:val="000000" w:themeColor="text1"/>
          <w:lang w:val="en-US"/>
        </w:rPr>
        <w:t xml:space="preserve"> box</w:t>
      </w:r>
      <w:r w:rsidRPr="00170EF6">
        <w:rPr>
          <w:color w:val="000000" w:themeColor="text1"/>
        </w:rPr>
        <w:t xml:space="preserve"> kepada pihak lain tanpa sepengetahuan dan</w:t>
      </w:r>
      <w:r w:rsidR="007E484A" w:rsidRPr="00170EF6">
        <w:rPr>
          <w:color w:val="000000" w:themeColor="text1"/>
          <w:lang w:val="en-US"/>
        </w:rPr>
        <w:t>/</w:t>
      </w:r>
      <w:r w:rsidRPr="00170EF6">
        <w:rPr>
          <w:color w:val="000000" w:themeColor="text1"/>
        </w:rPr>
        <w:t xml:space="preserve">atau persetujuan tertulis dari </w:t>
      </w:r>
      <w:r w:rsidRPr="00170EF6">
        <w:rPr>
          <w:b/>
          <w:bCs/>
          <w:color w:val="000000" w:themeColor="text1"/>
        </w:rPr>
        <w:t>Pihak Kedua</w:t>
      </w:r>
      <w:r w:rsidRPr="00170EF6">
        <w:rPr>
          <w:color w:val="000000" w:themeColor="text1"/>
        </w:rPr>
        <w:t>.</w:t>
      </w:r>
    </w:p>
    <w:p w14:paraId="0D86AE82" w14:textId="77777777" w:rsidR="00A87434" w:rsidRPr="00170EF6" w:rsidRDefault="00A87434" w:rsidP="00170EF6">
      <w:pPr>
        <w:pStyle w:val="Default"/>
        <w:spacing w:line="276" w:lineRule="auto"/>
        <w:jc w:val="center"/>
        <w:rPr>
          <w:bCs/>
          <w:color w:val="000000" w:themeColor="text1"/>
        </w:rPr>
      </w:pPr>
    </w:p>
    <w:p w14:paraId="02E16A7A" w14:textId="76A6839D" w:rsidR="00A812BE" w:rsidRPr="00170EF6" w:rsidRDefault="00A812BE" w:rsidP="00170EF6">
      <w:pPr>
        <w:pStyle w:val="Default"/>
        <w:spacing w:line="276" w:lineRule="auto"/>
        <w:jc w:val="center"/>
        <w:rPr>
          <w:color w:val="auto"/>
          <w:lang w:val="en-US"/>
        </w:rPr>
      </w:pPr>
      <w:r w:rsidRPr="00170EF6">
        <w:rPr>
          <w:b/>
          <w:bCs/>
          <w:color w:val="auto"/>
        </w:rPr>
        <w:t xml:space="preserve">Pasal </w:t>
      </w:r>
      <w:r w:rsidR="00D27E04" w:rsidRPr="00170EF6">
        <w:rPr>
          <w:b/>
          <w:bCs/>
          <w:color w:val="auto"/>
          <w:lang w:val="en-US"/>
        </w:rPr>
        <w:t>6</w:t>
      </w:r>
    </w:p>
    <w:p w14:paraId="1CBE751B" w14:textId="77777777" w:rsidR="00A812BE" w:rsidRPr="00170EF6" w:rsidRDefault="00A812BE" w:rsidP="00170EF6">
      <w:pPr>
        <w:pStyle w:val="Default"/>
        <w:spacing w:line="276" w:lineRule="auto"/>
        <w:jc w:val="center"/>
        <w:rPr>
          <w:color w:val="000000" w:themeColor="text1"/>
        </w:rPr>
      </w:pPr>
      <w:r w:rsidRPr="00170EF6">
        <w:rPr>
          <w:b/>
          <w:bCs/>
          <w:color w:val="000000" w:themeColor="text1"/>
        </w:rPr>
        <w:t>Kewajiban dan Hak Pihak Kedua</w:t>
      </w:r>
    </w:p>
    <w:p w14:paraId="519F5BC9" w14:textId="5173A44C" w:rsidR="00A812BE" w:rsidRPr="00170EF6" w:rsidRDefault="00A812BE" w:rsidP="00170EF6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170EF6">
        <w:rPr>
          <w:b/>
          <w:color w:val="000000" w:themeColor="text1"/>
        </w:rPr>
        <w:t>Pihak Kedua</w:t>
      </w:r>
      <w:r w:rsidR="00B02046" w:rsidRPr="00170EF6">
        <w:rPr>
          <w:color w:val="000000" w:themeColor="text1"/>
        </w:rPr>
        <w:t xml:space="preserve"> </w:t>
      </w:r>
      <w:r w:rsidRPr="00170EF6">
        <w:rPr>
          <w:color w:val="000000" w:themeColor="text1"/>
        </w:rPr>
        <w:t xml:space="preserve">wajib membayar tepat waktu </w:t>
      </w:r>
      <w:proofErr w:type="spellStart"/>
      <w:r w:rsidR="007E484A" w:rsidRPr="00170EF6">
        <w:rPr>
          <w:bCs/>
          <w:color w:val="000000" w:themeColor="text1"/>
          <w:lang w:val="en-US"/>
        </w:rPr>
        <w:t>sebagaimana</w:t>
      </w:r>
      <w:proofErr w:type="spellEnd"/>
      <w:r w:rsidR="007E484A" w:rsidRPr="00170EF6">
        <w:rPr>
          <w:bCs/>
          <w:color w:val="000000" w:themeColor="text1"/>
          <w:lang w:val="en-US"/>
        </w:rPr>
        <w:t xml:space="preserve"> </w:t>
      </w:r>
      <w:proofErr w:type="spellStart"/>
      <w:r w:rsidR="007E484A" w:rsidRPr="00170EF6">
        <w:rPr>
          <w:bCs/>
          <w:color w:val="000000" w:themeColor="text1"/>
          <w:lang w:val="en-US"/>
        </w:rPr>
        <w:t>tercantum</w:t>
      </w:r>
      <w:proofErr w:type="spellEnd"/>
      <w:r w:rsidR="007E484A" w:rsidRPr="00170EF6">
        <w:rPr>
          <w:color w:val="000000" w:themeColor="text1"/>
          <w:lang w:val="en-US"/>
        </w:rPr>
        <w:t xml:space="preserve"> </w:t>
      </w:r>
      <w:proofErr w:type="spellStart"/>
      <w:r w:rsidR="007E484A" w:rsidRPr="00170EF6">
        <w:rPr>
          <w:color w:val="000000" w:themeColor="text1"/>
          <w:lang w:val="en-US"/>
        </w:rPr>
        <w:t>dalam</w:t>
      </w:r>
      <w:proofErr w:type="spellEnd"/>
      <w:r w:rsidR="007E484A" w:rsidRPr="00170EF6">
        <w:rPr>
          <w:color w:val="000000" w:themeColor="text1"/>
          <w:lang w:val="en-US"/>
        </w:rPr>
        <w:t xml:space="preserve"> Pasal 2</w:t>
      </w:r>
      <w:r w:rsidR="00270076" w:rsidRPr="00170EF6">
        <w:rPr>
          <w:color w:val="000000" w:themeColor="text1"/>
          <w:lang w:val="en-US"/>
        </w:rPr>
        <w:t>.</w:t>
      </w:r>
    </w:p>
    <w:p w14:paraId="699109BB" w14:textId="74BAD22B" w:rsidR="008640AB" w:rsidRPr="00170EF6" w:rsidRDefault="00836BC0" w:rsidP="00170EF6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170EF6">
        <w:rPr>
          <w:b/>
          <w:color w:val="000000" w:themeColor="text1"/>
        </w:rPr>
        <w:t>Pihak Kedua</w:t>
      </w:r>
      <w:r w:rsidRPr="00170EF6">
        <w:rPr>
          <w:color w:val="000000" w:themeColor="text1"/>
        </w:rPr>
        <w:t xml:space="preserve"> berhak menerima</w:t>
      </w:r>
      <w:r w:rsidR="00AB39AE" w:rsidRPr="00170EF6">
        <w:rPr>
          <w:color w:val="000000" w:themeColor="text1"/>
        </w:rPr>
        <w:t xml:space="preserve"> </w:t>
      </w:r>
      <w:r w:rsidR="007E484A" w:rsidRPr="00170EF6">
        <w:rPr>
          <w:color w:val="000000" w:themeColor="text1"/>
          <w:lang w:val="en-US"/>
        </w:rPr>
        <w:t>nasi</w:t>
      </w:r>
      <w:r w:rsidR="005C0253" w:rsidRPr="00170EF6">
        <w:rPr>
          <w:color w:val="000000" w:themeColor="text1"/>
          <w:lang w:val="en-US"/>
        </w:rPr>
        <w:t xml:space="preserve"> box </w:t>
      </w:r>
      <w:proofErr w:type="spellStart"/>
      <w:r w:rsidR="005C0253" w:rsidRPr="00170EF6">
        <w:rPr>
          <w:color w:val="000000" w:themeColor="text1"/>
          <w:lang w:val="en-US"/>
        </w:rPr>
        <w:t>sesuai</w:t>
      </w:r>
      <w:proofErr w:type="spellEnd"/>
      <w:r w:rsidR="005C0253" w:rsidRPr="00170EF6">
        <w:rPr>
          <w:color w:val="000000" w:themeColor="text1"/>
          <w:lang w:val="en-US"/>
        </w:rPr>
        <w:t xml:space="preserve"> </w:t>
      </w:r>
      <w:proofErr w:type="spellStart"/>
      <w:r w:rsidR="007E484A" w:rsidRPr="00170EF6">
        <w:rPr>
          <w:color w:val="000000" w:themeColor="text1"/>
          <w:lang w:val="en-US"/>
        </w:rPr>
        <w:t>jumlah</w:t>
      </w:r>
      <w:proofErr w:type="spellEnd"/>
      <w:r w:rsidR="007E484A" w:rsidRPr="00170EF6">
        <w:rPr>
          <w:color w:val="000000" w:themeColor="text1"/>
          <w:lang w:val="en-US"/>
        </w:rPr>
        <w:t>, menu dan</w:t>
      </w:r>
      <w:r w:rsidR="007E484A" w:rsidRPr="00170EF6">
        <w:rPr>
          <w:color w:val="000000" w:themeColor="text1"/>
        </w:rPr>
        <w:t xml:space="preserve"> jadwal </w:t>
      </w:r>
      <w:r w:rsidRPr="00170EF6">
        <w:rPr>
          <w:color w:val="000000" w:themeColor="text1"/>
        </w:rPr>
        <w:t xml:space="preserve">yang disepakati </w:t>
      </w:r>
      <w:r w:rsidRPr="00170EF6">
        <w:rPr>
          <w:b/>
          <w:color w:val="000000" w:themeColor="text1"/>
        </w:rPr>
        <w:t>Para Pihak</w:t>
      </w:r>
      <w:r w:rsidRPr="00170EF6">
        <w:rPr>
          <w:color w:val="000000" w:themeColor="text1"/>
        </w:rPr>
        <w:t>.</w:t>
      </w:r>
    </w:p>
    <w:p w14:paraId="7C2F315B" w14:textId="3A3B36D0" w:rsidR="00A812BE" w:rsidRPr="00170EF6" w:rsidRDefault="00A812BE" w:rsidP="00170EF6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170EF6">
        <w:rPr>
          <w:b/>
          <w:bCs/>
          <w:color w:val="000000" w:themeColor="text1"/>
        </w:rPr>
        <w:t>Pihak Kedua</w:t>
      </w:r>
      <w:r w:rsidR="00BE3F10" w:rsidRPr="00170EF6">
        <w:rPr>
          <w:bCs/>
          <w:color w:val="000000" w:themeColor="text1"/>
        </w:rPr>
        <w:t xml:space="preserve"> </w:t>
      </w:r>
      <w:r w:rsidRPr="00170EF6">
        <w:rPr>
          <w:bCs/>
          <w:color w:val="000000" w:themeColor="text1"/>
        </w:rPr>
        <w:t xml:space="preserve">berhak atas </w:t>
      </w:r>
      <w:proofErr w:type="spellStart"/>
      <w:r w:rsidR="005C0253" w:rsidRPr="00170EF6">
        <w:rPr>
          <w:bCs/>
          <w:color w:val="000000" w:themeColor="text1"/>
          <w:lang w:val="en-US"/>
        </w:rPr>
        <w:t>jaminan</w:t>
      </w:r>
      <w:proofErr w:type="spellEnd"/>
      <w:r w:rsidR="005C0253" w:rsidRPr="00170EF6">
        <w:rPr>
          <w:bCs/>
          <w:color w:val="000000" w:themeColor="text1"/>
          <w:lang w:val="en-US"/>
        </w:rPr>
        <w:t xml:space="preserve"> </w:t>
      </w:r>
      <w:r w:rsidRPr="00170EF6">
        <w:rPr>
          <w:bCs/>
          <w:color w:val="000000" w:themeColor="text1"/>
        </w:rPr>
        <w:t xml:space="preserve">yang diberikan oleh </w:t>
      </w:r>
      <w:r w:rsidRPr="00170EF6">
        <w:rPr>
          <w:b/>
          <w:bCs/>
          <w:color w:val="000000" w:themeColor="text1"/>
        </w:rPr>
        <w:t>Pihak</w:t>
      </w:r>
      <w:r w:rsidR="00836BC0" w:rsidRPr="00170EF6">
        <w:rPr>
          <w:b/>
          <w:bCs/>
          <w:color w:val="000000" w:themeColor="text1"/>
        </w:rPr>
        <w:t xml:space="preserve"> </w:t>
      </w:r>
      <w:r w:rsidRPr="00170EF6">
        <w:rPr>
          <w:b/>
          <w:bCs/>
          <w:color w:val="000000" w:themeColor="text1"/>
        </w:rPr>
        <w:t>Pertama</w:t>
      </w:r>
      <w:r w:rsidR="005C0253" w:rsidRPr="00170EF6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5C0253" w:rsidRPr="00170EF6">
        <w:rPr>
          <w:color w:val="000000" w:themeColor="text1"/>
          <w:lang w:val="en-US"/>
        </w:rPr>
        <w:t>sebagaimana</w:t>
      </w:r>
      <w:proofErr w:type="spellEnd"/>
      <w:r w:rsidR="005C0253" w:rsidRPr="00170EF6">
        <w:rPr>
          <w:color w:val="000000" w:themeColor="text1"/>
          <w:lang w:val="en-US"/>
        </w:rPr>
        <w:t xml:space="preserve"> Pasal 4.</w:t>
      </w:r>
    </w:p>
    <w:p w14:paraId="31F6888B" w14:textId="77777777" w:rsidR="00E16BCC" w:rsidRPr="00170EF6" w:rsidRDefault="00E16BCC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59E10F5E" w14:textId="77777777" w:rsidR="00176442" w:rsidRPr="00170EF6" w:rsidRDefault="00176442" w:rsidP="00170EF6">
      <w:pPr>
        <w:pStyle w:val="Default"/>
        <w:spacing w:line="276" w:lineRule="auto"/>
        <w:jc w:val="center"/>
        <w:rPr>
          <w:color w:val="000000" w:themeColor="text1"/>
        </w:rPr>
      </w:pPr>
      <w:r w:rsidRPr="00170EF6">
        <w:rPr>
          <w:b/>
          <w:bCs/>
          <w:color w:val="000000" w:themeColor="text1"/>
        </w:rPr>
        <w:t xml:space="preserve">Pasal </w:t>
      </w:r>
      <w:r w:rsidR="007A5FEB" w:rsidRPr="00170EF6">
        <w:rPr>
          <w:b/>
          <w:bCs/>
          <w:color w:val="000000" w:themeColor="text1"/>
        </w:rPr>
        <w:t>7</w:t>
      </w:r>
    </w:p>
    <w:p w14:paraId="2A175EF1" w14:textId="5E2339A6" w:rsidR="00176442" w:rsidRPr="00170EF6" w:rsidRDefault="00BA2BDB" w:rsidP="00170EF6">
      <w:pPr>
        <w:pStyle w:val="Default"/>
        <w:spacing w:line="276" w:lineRule="auto"/>
        <w:jc w:val="center"/>
        <w:rPr>
          <w:color w:val="000000" w:themeColor="text1"/>
        </w:rPr>
      </w:pPr>
      <w:r w:rsidRPr="00170EF6">
        <w:rPr>
          <w:b/>
          <w:bCs/>
          <w:color w:val="000000" w:themeColor="text1"/>
          <w:lang w:val="en-US"/>
        </w:rPr>
        <w:t xml:space="preserve">Jangka </w:t>
      </w:r>
      <w:r w:rsidR="00B907C6" w:rsidRPr="00170EF6">
        <w:rPr>
          <w:b/>
          <w:bCs/>
          <w:color w:val="000000" w:themeColor="text1"/>
        </w:rPr>
        <w:t>Waktu Perjanjian</w:t>
      </w:r>
    </w:p>
    <w:p w14:paraId="5DA21C90" w14:textId="2AD4A623" w:rsidR="00116A55" w:rsidRPr="00170EF6" w:rsidRDefault="00116A55" w:rsidP="00170EF6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eastAsiaTheme="minorEastAsia" w:cs="Times New Roman"/>
          <w:color w:val="000000"/>
          <w:kern w:val="0"/>
          <w:lang w:val="id-ID" w:eastAsia="id-ID" w:bidi="ar-SA"/>
        </w:rPr>
      </w:pPr>
      <w:r w:rsidRPr="00170EF6">
        <w:rPr>
          <w:rFonts w:eastAsiaTheme="minorEastAsia" w:cs="Times New Roman"/>
          <w:color w:val="000000"/>
          <w:kern w:val="0"/>
          <w:lang w:val="id-ID" w:eastAsia="id-ID" w:bidi="ar-SA"/>
        </w:rPr>
        <w:t xml:space="preserve">Perjanjian ini berlaku sejak tanggal </w:t>
      </w:r>
      <w:proofErr w:type="spellStart"/>
      <w:r w:rsidR="007E484A" w:rsidRPr="00170EF6">
        <w:rPr>
          <w:rFonts w:eastAsiaTheme="minorEastAsia" w:cs="Times New Roman"/>
          <w:color w:val="000000"/>
          <w:kern w:val="0"/>
          <w:lang w:val="en-US" w:eastAsia="id-ID" w:bidi="ar-SA"/>
        </w:rPr>
        <w:t>ditandatanganinya</w:t>
      </w:r>
      <w:proofErr w:type="spellEnd"/>
      <w:r w:rsidR="007E484A" w:rsidRPr="00170EF6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 </w:t>
      </w:r>
      <w:proofErr w:type="spellStart"/>
      <w:r w:rsidR="007E484A" w:rsidRPr="00170EF6">
        <w:rPr>
          <w:rFonts w:eastAsiaTheme="minorEastAsia" w:cs="Times New Roman"/>
          <w:color w:val="000000"/>
          <w:kern w:val="0"/>
          <w:lang w:val="en-US" w:eastAsia="id-ID" w:bidi="ar-SA"/>
        </w:rPr>
        <w:t>perjanjian</w:t>
      </w:r>
      <w:proofErr w:type="spellEnd"/>
      <w:r w:rsidR="007E484A" w:rsidRPr="00170EF6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 </w:t>
      </w:r>
      <w:proofErr w:type="spellStart"/>
      <w:r w:rsidR="007E484A" w:rsidRPr="00170EF6">
        <w:rPr>
          <w:rFonts w:eastAsiaTheme="minorEastAsia" w:cs="Times New Roman"/>
          <w:color w:val="000000"/>
          <w:kern w:val="0"/>
          <w:lang w:val="en-US" w:eastAsia="id-ID" w:bidi="ar-SA"/>
        </w:rPr>
        <w:t>ini</w:t>
      </w:r>
      <w:proofErr w:type="spellEnd"/>
      <w:r w:rsidR="00E16BCC" w:rsidRPr="00170EF6">
        <w:rPr>
          <w:rFonts w:eastAsiaTheme="minorEastAsia" w:cs="Times New Roman"/>
          <w:color w:val="000000"/>
          <w:kern w:val="0"/>
          <w:lang w:val="id-ID" w:eastAsia="id-ID" w:bidi="ar-SA"/>
        </w:rPr>
        <w:t xml:space="preserve"> sampai dengan tanggal </w:t>
      </w:r>
      <w:r w:rsidR="00566956">
        <w:rPr>
          <w:rFonts w:eastAsiaTheme="minorEastAsia" w:cs="Times New Roman"/>
          <w:color w:val="000000"/>
          <w:kern w:val="0"/>
          <w:lang w:val="en-US" w:eastAsia="id-ID" w:bidi="ar-SA"/>
        </w:rPr>
        <w:t>19</w:t>
      </w:r>
      <w:r w:rsidR="007E484A" w:rsidRPr="00170EF6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 Januari 2024</w:t>
      </w:r>
      <w:r w:rsidR="005C0253" w:rsidRPr="00170EF6">
        <w:rPr>
          <w:rFonts w:eastAsiaTheme="minorEastAsia" w:cs="Times New Roman"/>
          <w:color w:val="000000"/>
          <w:kern w:val="0"/>
          <w:lang w:val="en-US" w:eastAsia="id-ID" w:bidi="ar-SA"/>
        </w:rPr>
        <w:t>.</w:t>
      </w:r>
    </w:p>
    <w:p w14:paraId="2E65E798" w14:textId="77777777" w:rsidR="0084356D" w:rsidRPr="00170EF6" w:rsidRDefault="0084356D" w:rsidP="00170EF6">
      <w:pPr>
        <w:pStyle w:val="ListParagraph"/>
        <w:spacing w:line="276" w:lineRule="auto"/>
        <w:ind w:left="426"/>
        <w:jc w:val="both"/>
        <w:rPr>
          <w:rFonts w:eastAsiaTheme="minorEastAsia" w:cs="Times New Roman"/>
          <w:color w:val="000000"/>
          <w:kern w:val="0"/>
          <w:lang w:val="id-ID" w:eastAsia="id-ID" w:bidi="ar-SA"/>
        </w:rPr>
      </w:pPr>
    </w:p>
    <w:p w14:paraId="16727C53" w14:textId="77777777" w:rsidR="00D124E1" w:rsidRPr="00170EF6" w:rsidRDefault="00D124E1" w:rsidP="00170EF6">
      <w:pPr>
        <w:pStyle w:val="Default"/>
        <w:spacing w:line="276" w:lineRule="auto"/>
        <w:jc w:val="center"/>
        <w:rPr>
          <w:color w:val="000000" w:themeColor="text1"/>
        </w:rPr>
      </w:pPr>
      <w:r w:rsidRPr="00170EF6">
        <w:rPr>
          <w:b/>
          <w:bCs/>
          <w:color w:val="000000" w:themeColor="text1"/>
        </w:rPr>
        <w:t>Pasal 8</w:t>
      </w:r>
    </w:p>
    <w:p w14:paraId="41184848" w14:textId="77777777" w:rsidR="00D124E1" w:rsidRPr="00170EF6" w:rsidRDefault="00D124E1" w:rsidP="00170EF6">
      <w:pPr>
        <w:pStyle w:val="Default"/>
        <w:spacing w:line="276" w:lineRule="auto"/>
        <w:jc w:val="center"/>
        <w:rPr>
          <w:color w:val="000000" w:themeColor="text1"/>
        </w:rPr>
      </w:pPr>
      <w:r w:rsidRPr="00170EF6">
        <w:rPr>
          <w:b/>
          <w:bCs/>
          <w:color w:val="000000" w:themeColor="text1"/>
        </w:rPr>
        <w:t>Force Majeure</w:t>
      </w:r>
    </w:p>
    <w:p w14:paraId="5B99BA9C" w14:textId="77777777" w:rsidR="00AF2584" w:rsidRPr="00170EF6" w:rsidRDefault="00AF2584" w:rsidP="00170EF6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170EF6">
        <w:rPr>
          <w:b/>
          <w:bCs/>
          <w:color w:val="000000" w:themeColor="text1"/>
        </w:rPr>
        <w:t>Para Pihak</w:t>
      </w:r>
      <w:r w:rsidRPr="00170EF6">
        <w:rPr>
          <w:bCs/>
          <w:color w:val="000000" w:themeColor="text1"/>
        </w:rPr>
        <w:t xml:space="preserve"> </w:t>
      </w:r>
      <w:proofErr w:type="spellStart"/>
      <w:r w:rsidRPr="00170EF6">
        <w:rPr>
          <w:lang w:val="en-US"/>
        </w:rPr>
        <w:t>tidak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bertanggung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jawab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atas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segala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kerugian</w:t>
      </w:r>
      <w:proofErr w:type="spellEnd"/>
      <w:r w:rsidRPr="00170EF6">
        <w:rPr>
          <w:lang w:val="en-US"/>
        </w:rPr>
        <w:t xml:space="preserve"> yang </w:t>
      </w:r>
      <w:proofErr w:type="spellStart"/>
      <w:r w:rsidRPr="00170EF6">
        <w:rPr>
          <w:lang w:val="en-US"/>
        </w:rPr>
        <w:t>timbul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diakibatkan</w:t>
      </w:r>
      <w:proofErr w:type="spellEnd"/>
      <w:r w:rsidRPr="00170EF6">
        <w:rPr>
          <w:lang w:val="en-US"/>
        </w:rPr>
        <w:t xml:space="preserve"> oleh </w:t>
      </w:r>
      <w:r w:rsidRPr="00170EF6">
        <w:t>force majeure</w:t>
      </w:r>
      <w:r w:rsidRPr="00170EF6">
        <w:rPr>
          <w:lang w:val="en-US"/>
        </w:rPr>
        <w:t>.</w:t>
      </w:r>
    </w:p>
    <w:p w14:paraId="3398E550" w14:textId="77777777" w:rsidR="00AF2584" w:rsidRPr="00170EF6" w:rsidRDefault="00AF2584" w:rsidP="00170EF6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170EF6">
        <w:rPr>
          <w:lang w:val="en-US"/>
        </w:rPr>
        <w:t>Kondisi</w:t>
      </w:r>
      <w:proofErr w:type="spellEnd"/>
      <w:r w:rsidRPr="00170EF6">
        <w:rPr>
          <w:lang w:val="en-US"/>
        </w:rPr>
        <w:t xml:space="preserve"> yang </w:t>
      </w:r>
      <w:proofErr w:type="spellStart"/>
      <w:r w:rsidRPr="00170EF6">
        <w:rPr>
          <w:lang w:val="en-US"/>
        </w:rPr>
        <w:t>dapat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diterima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sebagai</w:t>
      </w:r>
      <w:proofErr w:type="spellEnd"/>
      <w:r w:rsidRPr="00170EF6">
        <w:rPr>
          <w:lang w:val="en-US"/>
        </w:rPr>
        <w:t xml:space="preserve"> </w:t>
      </w:r>
      <w:r w:rsidRPr="00170EF6">
        <w:t>force majeure</w:t>
      </w:r>
      <w:r w:rsidRPr="00170EF6">
        <w:rPr>
          <w:lang w:val="en-US"/>
        </w:rPr>
        <w:t xml:space="preserve"> oleh </w:t>
      </w:r>
      <w:r w:rsidR="0084356D" w:rsidRPr="00170EF6">
        <w:rPr>
          <w:b/>
        </w:rPr>
        <w:t>Para Pihak</w:t>
      </w:r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adalah</w:t>
      </w:r>
      <w:proofErr w:type="spellEnd"/>
      <w:r w:rsidRPr="00170EF6">
        <w:rPr>
          <w:lang w:val="en-US"/>
        </w:rPr>
        <w:t xml:space="preserve"> </w:t>
      </w:r>
      <w:r w:rsidR="0084356D" w:rsidRPr="00170EF6">
        <w:t>p</w:t>
      </w:r>
      <w:proofErr w:type="spellStart"/>
      <w:r w:rsidR="0084356D" w:rsidRPr="00170EF6">
        <w:rPr>
          <w:lang w:val="en-US"/>
        </w:rPr>
        <w:t>erang</w:t>
      </w:r>
      <w:proofErr w:type="spellEnd"/>
      <w:r w:rsidR="0084356D" w:rsidRPr="00170EF6">
        <w:rPr>
          <w:lang w:val="en-US"/>
        </w:rPr>
        <w:t xml:space="preserve">, </w:t>
      </w:r>
      <w:proofErr w:type="spellStart"/>
      <w:r w:rsidR="0084356D" w:rsidRPr="00170EF6">
        <w:rPr>
          <w:lang w:val="en-US"/>
        </w:rPr>
        <w:t>huru</w:t>
      </w:r>
      <w:proofErr w:type="spellEnd"/>
      <w:r w:rsidR="0084356D" w:rsidRPr="00170EF6">
        <w:rPr>
          <w:lang w:val="en-US"/>
        </w:rPr>
        <w:t xml:space="preserve">-hara, </w:t>
      </w:r>
      <w:proofErr w:type="spellStart"/>
      <w:r w:rsidR="0084356D" w:rsidRPr="00170EF6">
        <w:rPr>
          <w:lang w:val="en-US"/>
        </w:rPr>
        <w:t>sabotase</w:t>
      </w:r>
      <w:proofErr w:type="spellEnd"/>
      <w:r w:rsidR="0084356D" w:rsidRPr="00170EF6">
        <w:rPr>
          <w:lang w:val="en-US"/>
        </w:rPr>
        <w:t xml:space="preserve">, </w:t>
      </w:r>
      <w:proofErr w:type="spellStart"/>
      <w:r w:rsidRPr="00170EF6">
        <w:rPr>
          <w:lang w:val="en-US"/>
        </w:rPr>
        <w:t>terorisme</w:t>
      </w:r>
      <w:proofErr w:type="spellEnd"/>
      <w:r w:rsidRPr="00170EF6">
        <w:rPr>
          <w:lang w:val="en-US"/>
        </w:rPr>
        <w:t xml:space="preserve">, </w:t>
      </w:r>
      <w:proofErr w:type="spellStart"/>
      <w:r w:rsidRPr="00170EF6">
        <w:rPr>
          <w:lang w:val="en-US"/>
        </w:rPr>
        <w:t>penutupan</w:t>
      </w:r>
      <w:proofErr w:type="spellEnd"/>
      <w:r w:rsidRPr="00170EF6">
        <w:rPr>
          <w:lang w:val="en-US"/>
        </w:rPr>
        <w:t xml:space="preserve"> oleh </w:t>
      </w:r>
      <w:proofErr w:type="spellStart"/>
      <w:r w:rsidRPr="00170EF6">
        <w:rPr>
          <w:lang w:val="en-US"/>
        </w:rPr>
        <w:t>pemerintah</w:t>
      </w:r>
      <w:proofErr w:type="spellEnd"/>
      <w:r w:rsidRPr="00170EF6">
        <w:rPr>
          <w:lang w:val="en-US"/>
        </w:rPr>
        <w:t xml:space="preserve">, </w:t>
      </w:r>
      <w:proofErr w:type="spellStart"/>
      <w:r w:rsidRPr="00170EF6">
        <w:rPr>
          <w:lang w:val="en-US"/>
        </w:rPr>
        <w:t>bencana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alam</w:t>
      </w:r>
      <w:proofErr w:type="spellEnd"/>
      <w:r w:rsidRPr="00170EF6">
        <w:rPr>
          <w:lang w:val="en-US"/>
        </w:rPr>
        <w:t xml:space="preserve"> yang </w:t>
      </w:r>
      <w:proofErr w:type="spellStart"/>
      <w:r w:rsidRPr="00170EF6">
        <w:rPr>
          <w:lang w:val="en-US"/>
        </w:rPr>
        <w:t>dikatagorikan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sebagai</w:t>
      </w:r>
      <w:proofErr w:type="spellEnd"/>
      <w:r w:rsidRPr="00170EF6">
        <w:rPr>
          <w:lang w:val="en-US"/>
        </w:rPr>
        <w:t xml:space="preserve"> b</w:t>
      </w:r>
      <w:r w:rsidR="0084356D" w:rsidRPr="00170EF6">
        <w:t>en</w:t>
      </w:r>
      <w:proofErr w:type="spellStart"/>
      <w:r w:rsidRPr="00170EF6">
        <w:rPr>
          <w:lang w:val="en-US"/>
        </w:rPr>
        <w:t>cana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nasional</w:t>
      </w:r>
      <w:proofErr w:type="spellEnd"/>
      <w:r w:rsidRPr="00170EF6">
        <w:rPr>
          <w:lang w:val="en-US"/>
        </w:rPr>
        <w:t xml:space="preserve"> yang </w:t>
      </w:r>
      <w:proofErr w:type="spellStart"/>
      <w:r w:rsidRPr="00170EF6">
        <w:rPr>
          <w:lang w:val="en-US"/>
        </w:rPr>
        <w:t>dibuktikan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dengan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ditetapkan</w:t>
      </w:r>
      <w:proofErr w:type="spellEnd"/>
      <w:r w:rsidRPr="00170EF6">
        <w:rPr>
          <w:lang w:val="en-US"/>
        </w:rPr>
        <w:t xml:space="preserve"> oleh </w:t>
      </w:r>
      <w:proofErr w:type="spellStart"/>
      <w:r w:rsidRPr="00170EF6">
        <w:rPr>
          <w:lang w:val="en-US"/>
        </w:rPr>
        <w:t>pemerintah</w:t>
      </w:r>
      <w:proofErr w:type="spellEnd"/>
      <w:r w:rsidRPr="00170EF6">
        <w:rPr>
          <w:lang w:val="en-US"/>
        </w:rPr>
        <w:t>.</w:t>
      </w:r>
    </w:p>
    <w:p w14:paraId="0BA20475" w14:textId="77777777" w:rsidR="00AF2584" w:rsidRPr="00170EF6" w:rsidRDefault="00AF2584" w:rsidP="00170EF6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170EF6">
        <w:rPr>
          <w:lang w:val="en-US"/>
        </w:rPr>
        <w:t>Pemberitahuan</w:t>
      </w:r>
      <w:proofErr w:type="spellEnd"/>
      <w:r w:rsidRPr="00170EF6">
        <w:rPr>
          <w:lang w:val="en-US"/>
        </w:rPr>
        <w:t xml:space="preserve"> </w:t>
      </w:r>
      <w:r w:rsidR="0084356D" w:rsidRPr="00170EF6">
        <w:t>keadaan</w:t>
      </w:r>
      <w:r w:rsidRPr="00170EF6">
        <w:rPr>
          <w:lang w:val="en-US"/>
        </w:rPr>
        <w:t xml:space="preserve"> </w:t>
      </w:r>
      <w:r w:rsidRPr="00170EF6">
        <w:t>force majeure</w:t>
      </w:r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dibuat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secara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tertulis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maksimal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dalam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waktu</w:t>
      </w:r>
      <w:proofErr w:type="spellEnd"/>
      <w:r w:rsidRPr="00170EF6">
        <w:rPr>
          <w:lang w:val="en-US"/>
        </w:rPr>
        <w:t xml:space="preserve"> 7 (</w:t>
      </w:r>
      <w:proofErr w:type="spellStart"/>
      <w:r w:rsidRPr="00170EF6">
        <w:rPr>
          <w:lang w:val="en-US"/>
        </w:rPr>
        <w:t>tujuh</w:t>
      </w:r>
      <w:proofErr w:type="spellEnd"/>
      <w:r w:rsidRPr="00170EF6">
        <w:rPr>
          <w:lang w:val="en-US"/>
        </w:rPr>
        <w:t xml:space="preserve">) </w:t>
      </w:r>
      <w:proofErr w:type="spellStart"/>
      <w:r w:rsidRPr="00170EF6">
        <w:rPr>
          <w:lang w:val="en-US"/>
        </w:rPr>
        <w:t>hari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dari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tanggal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kejadian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didukung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dengan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bukti</w:t>
      </w:r>
      <w:proofErr w:type="spellEnd"/>
      <w:r w:rsidRPr="00170EF6">
        <w:rPr>
          <w:lang w:val="en-US"/>
        </w:rPr>
        <w:t>.</w:t>
      </w:r>
    </w:p>
    <w:p w14:paraId="6191C089" w14:textId="59B66E85" w:rsidR="00AF2584" w:rsidRPr="00170EF6" w:rsidRDefault="00AF2584" w:rsidP="00170EF6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170EF6">
        <w:rPr>
          <w:lang w:val="en-US"/>
        </w:rPr>
        <w:t>Pemberitahuan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kejadian</w:t>
      </w:r>
      <w:proofErr w:type="spellEnd"/>
      <w:r w:rsidRPr="00170EF6">
        <w:rPr>
          <w:lang w:val="en-US"/>
        </w:rPr>
        <w:t xml:space="preserve"> </w:t>
      </w:r>
      <w:r w:rsidRPr="00170EF6">
        <w:t>force majeure</w:t>
      </w:r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diterima</w:t>
      </w:r>
      <w:proofErr w:type="spellEnd"/>
      <w:r w:rsidRPr="00170EF6">
        <w:rPr>
          <w:lang w:val="en-US"/>
        </w:rPr>
        <w:t xml:space="preserve"> </w:t>
      </w:r>
      <w:r w:rsidRPr="00170EF6">
        <w:rPr>
          <w:b/>
          <w:color w:val="000000" w:themeColor="text1"/>
          <w:lang w:eastAsia="en-US"/>
        </w:rPr>
        <w:t xml:space="preserve">Pihak Pertama </w:t>
      </w:r>
      <w:r w:rsidRPr="00170EF6">
        <w:t xml:space="preserve">atau </w:t>
      </w:r>
      <w:r w:rsidRPr="00170EF6">
        <w:rPr>
          <w:b/>
          <w:color w:val="000000" w:themeColor="text1"/>
          <w:lang w:eastAsia="en-US"/>
        </w:rPr>
        <w:t>Pihak Kedua</w:t>
      </w:r>
      <w:r w:rsidRPr="00170EF6">
        <w:rPr>
          <w:color w:val="000000" w:themeColor="text1"/>
          <w:lang w:eastAsia="en-US"/>
        </w:rPr>
        <w:t xml:space="preserve"> </w:t>
      </w:r>
      <w:r w:rsidRPr="00170EF6">
        <w:rPr>
          <w:lang w:val="en-US"/>
        </w:rPr>
        <w:t xml:space="preserve">dan </w:t>
      </w:r>
      <w:proofErr w:type="spellStart"/>
      <w:r w:rsidRPr="00170EF6">
        <w:rPr>
          <w:lang w:val="en-US"/>
        </w:rPr>
        <w:t>ditanggapi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dalam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waktu</w:t>
      </w:r>
      <w:proofErr w:type="spellEnd"/>
      <w:r w:rsidRPr="00170EF6">
        <w:rPr>
          <w:lang w:val="en-US"/>
        </w:rPr>
        <w:t xml:space="preserve"> 3 (</w:t>
      </w:r>
      <w:proofErr w:type="spellStart"/>
      <w:r w:rsidRPr="00170EF6">
        <w:rPr>
          <w:lang w:val="en-US"/>
        </w:rPr>
        <w:t>tiga</w:t>
      </w:r>
      <w:proofErr w:type="spellEnd"/>
      <w:r w:rsidRPr="00170EF6">
        <w:rPr>
          <w:lang w:val="en-US"/>
        </w:rPr>
        <w:t xml:space="preserve">) </w:t>
      </w:r>
      <w:proofErr w:type="spellStart"/>
      <w:r w:rsidRPr="00170EF6">
        <w:rPr>
          <w:lang w:val="en-US"/>
        </w:rPr>
        <w:t>hari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dari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tanggal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penerimaan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pemberitahuan</w:t>
      </w:r>
      <w:proofErr w:type="spellEnd"/>
      <w:r w:rsidRPr="00170EF6">
        <w:rPr>
          <w:lang w:val="en-US"/>
        </w:rPr>
        <w:t xml:space="preserve"> </w:t>
      </w:r>
      <w:r w:rsidRPr="00170EF6">
        <w:t>force majeure</w:t>
      </w:r>
      <w:r w:rsidRPr="00170EF6">
        <w:rPr>
          <w:lang w:val="en-US"/>
        </w:rPr>
        <w:t xml:space="preserve">. </w:t>
      </w:r>
      <w:proofErr w:type="spellStart"/>
      <w:r w:rsidRPr="00170EF6">
        <w:rPr>
          <w:lang w:val="en-US"/>
        </w:rPr>
        <w:t>Apabila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pemberitahuan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tersebut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tidak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ditanggapi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maka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dianggap</w:t>
      </w:r>
      <w:proofErr w:type="spellEnd"/>
      <w:r w:rsidRPr="00170EF6">
        <w:t xml:space="preserve"> </w:t>
      </w:r>
      <w:proofErr w:type="spellStart"/>
      <w:r w:rsidRPr="00170EF6">
        <w:rPr>
          <w:lang w:val="en-US"/>
        </w:rPr>
        <w:t>telah</w:t>
      </w:r>
      <w:proofErr w:type="spellEnd"/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menerima</w:t>
      </w:r>
      <w:proofErr w:type="spellEnd"/>
      <w:r w:rsidRPr="00170EF6">
        <w:rPr>
          <w:lang w:val="en-US"/>
        </w:rPr>
        <w:t> </w:t>
      </w:r>
      <w:proofErr w:type="spellStart"/>
      <w:r w:rsidRPr="00170EF6">
        <w:rPr>
          <w:lang w:val="en-US"/>
        </w:rPr>
        <w:t>kejadian</w:t>
      </w:r>
      <w:proofErr w:type="spellEnd"/>
      <w:r w:rsidRPr="00170EF6">
        <w:rPr>
          <w:lang w:val="en-US"/>
        </w:rPr>
        <w:t xml:space="preserve"> </w:t>
      </w:r>
      <w:r w:rsidRPr="00170EF6">
        <w:t>force majeure</w:t>
      </w:r>
      <w:r w:rsidRPr="00170EF6">
        <w:rPr>
          <w:lang w:val="en-US"/>
        </w:rPr>
        <w:t xml:space="preserve"> </w:t>
      </w:r>
      <w:proofErr w:type="spellStart"/>
      <w:r w:rsidRPr="00170EF6">
        <w:rPr>
          <w:lang w:val="en-US"/>
        </w:rPr>
        <w:t>tersebut</w:t>
      </w:r>
      <w:proofErr w:type="spellEnd"/>
      <w:r w:rsidRPr="00170EF6">
        <w:rPr>
          <w:lang w:val="en-US"/>
        </w:rPr>
        <w:t>.</w:t>
      </w:r>
    </w:p>
    <w:p w14:paraId="2F944547" w14:textId="77777777" w:rsidR="00D124E1" w:rsidRPr="00170EF6" w:rsidRDefault="00D124E1" w:rsidP="00170EF6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63271C8" w14:textId="77777777" w:rsidR="001E0CD7" w:rsidRPr="00170EF6" w:rsidRDefault="00F65F2C" w:rsidP="00170EF6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0E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</w:t>
      </w:r>
      <w:r w:rsidR="00D124E1" w:rsidRPr="00170E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9</w:t>
      </w:r>
    </w:p>
    <w:p w14:paraId="38440051" w14:textId="77777777" w:rsidR="001E0CD7" w:rsidRPr="00170EF6" w:rsidRDefault="00B8566F" w:rsidP="00170EF6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0E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 Keamanan</w:t>
      </w:r>
      <w:r w:rsidR="00361FDF" w:rsidRPr="00170E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Informasi</w:t>
      </w:r>
    </w:p>
    <w:p w14:paraId="23CCE42A" w14:textId="77777777" w:rsidR="008E1462" w:rsidRPr="00170EF6" w:rsidRDefault="008E1462" w:rsidP="00170EF6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170EF6">
        <w:rPr>
          <w:rFonts w:cs="Times New Roman"/>
          <w:b/>
          <w:bCs/>
          <w:color w:val="000000" w:themeColor="text1"/>
          <w:lang w:val="id-ID"/>
        </w:rPr>
        <w:t>Para Pihak</w:t>
      </w:r>
      <w:r w:rsidRPr="00170EF6">
        <w:rPr>
          <w:rFonts w:cs="Times New Roman"/>
          <w:bCs/>
          <w:color w:val="000000" w:themeColor="text1"/>
          <w:lang w:val="id-ID"/>
        </w:rPr>
        <w:t xml:space="preserve"> sepakat untuk menjaga kerahasiaan isi perjanjian ini dan informasi lainnya yang diperoleh berkaitan dengan perjanjian ini, </w:t>
      </w:r>
      <w:r w:rsidR="009B5971" w:rsidRPr="00170EF6">
        <w:rPr>
          <w:rFonts w:cs="Times New Roman"/>
          <w:bCs/>
          <w:color w:val="000000" w:themeColor="text1"/>
          <w:lang w:val="id-ID"/>
        </w:rPr>
        <w:t xml:space="preserve">saat ini dan atau dikemudian hari setelah berakhirnya perjanjian </w:t>
      </w:r>
      <w:r w:rsidRPr="00170EF6">
        <w:rPr>
          <w:rFonts w:cs="Times New Roman"/>
          <w:bCs/>
          <w:color w:val="000000" w:themeColor="text1"/>
          <w:lang w:val="id-ID"/>
        </w:rPr>
        <w:t>kecuali informasi yang sifatnya sudah diketahui oleh umum atau sepatutnya dikategorikan sebagai informasi yang dapat diketahui oleh masyarakat luas atau berdasarkan ketentuan hukum yang berlaku.</w:t>
      </w:r>
    </w:p>
    <w:p w14:paraId="0659F6B4" w14:textId="77777777" w:rsidR="008E1462" w:rsidRPr="00170EF6" w:rsidRDefault="008E1462" w:rsidP="00170EF6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170EF6">
        <w:rPr>
          <w:rFonts w:cs="Times New Roman"/>
          <w:b/>
          <w:bCs/>
          <w:color w:val="000000" w:themeColor="text1"/>
        </w:rPr>
        <w:t xml:space="preserve">Para </w:t>
      </w:r>
      <w:proofErr w:type="spellStart"/>
      <w:r w:rsidRPr="00170EF6">
        <w:rPr>
          <w:rFonts w:cs="Times New Roman"/>
          <w:b/>
          <w:bCs/>
          <w:color w:val="000000" w:themeColor="text1"/>
        </w:rPr>
        <w:t>Pihak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tidak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akan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membuka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kerahasiaan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r w:rsidRPr="00170EF6">
        <w:rPr>
          <w:rFonts w:cs="Times New Roman"/>
          <w:bCs/>
          <w:color w:val="000000" w:themeColor="text1"/>
          <w:lang w:val="id-ID"/>
        </w:rPr>
        <w:t>informasi perusahaan</w:t>
      </w:r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kepada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r w:rsidRPr="00170EF6">
        <w:rPr>
          <w:rFonts w:cs="Times New Roman"/>
          <w:bCs/>
          <w:color w:val="000000" w:themeColor="text1"/>
          <w:lang w:val="id-ID"/>
        </w:rPr>
        <w:t>Pihak Ketiga</w:t>
      </w:r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tanpa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persetujuan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tertulis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r w:rsidRPr="00170EF6">
        <w:rPr>
          <w:rFonts w:cs="Times New Roman"/>
          <w:bCs/>
          <w:color w:val="000000" w:themeColor="text1"/>
          <w:lang w:val="id-ID"/>
        </w:rPr>
        <w:t xml:space="preserve">yang ditandatangani atasan tertinggi dari masing-masing </w:t>
      </w:r>
      <w:r w:rsidRPr="00170EF6">
        <w:rPr>
          <w:rFonts w:cs="Times New Roman"/>
          <w:b/>
          <w:bCs/>
          <w:color w:val="000000" w:themeColor="text1"/>
          <w:lang w:val="id-ID"/>
        </w:rPr>
        <w:t>Pihak</w:t>
      </w:r>
      <w:r w:rsidRPr="00170EF6">
        <w:rPr>
          <w:rFonts w:cs="Times New Roman"/>
          <w:bCs/>
          <w:color w:val="000000" w:themeColor="text1"/>
          <w:lang w:val="id-ID"/>
        </w:rPr>
        <w:t xml:space="preserve">. </w:t>
      </w:r>
      <w:r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(Seperti upload gambar/ video ke media sosial, dll).</w:t>
      </w:r>
    </w:p>
    <w:p w14:paraId="445A09E4" w14:textId="77777777" w:rsidR="008E1462" w:rsidRPr="00170EF6" w:rsidRDefault="008E1462" w:rsidP="00170EF6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Apabila</w:t>
      </w:r>
      <w:r w:rsidRPr="00170EF6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 Pihak Pertama </w:t>
      </w:r>
      <w:r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membocorkan dan/atau menyebarluaskan kerahasiaan informasi perusahaan </w:t>
      </w:r>
      <w:r w:rsidRPr="00170EF6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dan mengakibatkan kerugian </w:t>
      </w:r>
      <w:r w:rsidR="009B5971" w:rsidRPr="00170EF6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Pihak </w:t>
      </w:r>
      <w:r w:rsidR="0084356D" w:rsidRPr="00170EF6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Kedua</w:t>
      </w:r>
      <w:r w:rsidR="009B5971"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</w:t>
      </w:r>
      <w:r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maka </w:t>
      </w:r>
      <w:r w:rsidRPr="00170EF6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Pertama</w:t>
      </w:r>
      <w:r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wajib membayar seluruh kerugian yang diderita oleh </w:t>
      </w:r>
      <w:r w:rsidRPr="00170EF6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170EF6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.</w:t>
      </w:r>
    </w:p>
    <w:p w14:paraId="4D3A5A00" w14:textId="77777777" w:rsidR="008E1462" w:rsidRPr="00170EF6" w:rsidRDefault="008E1462" w:rsidP="00170EF6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r w:rsidRPr="00170EF6">
        <w:rPr>
          <w:rFonts w:cs="Times New Roman"/>
          <w:b/>
          <w:bCs/>
          <w:color w:val="000000" w:themeColor="text1"/>
          <w:lang w:val="id-ID"/>
        </w:rPr>
        <w:t>Pihak Pertama</w:t>
      </w:r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berperan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serta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menjaga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aset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/>
          <w:bCs/>
          <w:color w:val="000000" w:themeColor="text1"/>
        </w:rPr>
        <w:t>Pihak</w:t>
      </w:r>
      <w:proofErr w:type="spellEnd"/>
      <w:r w:rsidRPr="00170EF6">
        <w:rPr>
          <w:rFonts w:cs="Times New Roman"/>
          <w:b/>
          <w:bCs/>
          <w:color w:val="000000" w:themeColor="text1"/>
        </w:rPr>
        <w:t xml:space="preserve"> </w:t>
      </w:r>
      <w:r w:rsidRPr="00170EF6">
        <w:rPr>
          <w:rFonts w:cs="Times New Roman"/>
          <w:b/>
          <w:bCs/>
          <w:color w:val="000000" w:themeColor="text1"/>
          <w:lang w:val="id-ID"/>
        </w:rPr>
        <w:t>Kedua</w:t>
      </w:r>
      <w:r w:rsidRPr="00170EF6">
        <w:rPr>
          <w:rFonts w:cs="Times New Roman"/>
          <w:bCs/>
          <w:color w:val="000000" w:themeColor="text1"/>
          <w:lang w:val="id-ID"/>
        </w:rPr>
        <w:t>.</w:t>
      </w:r>
    </w:p>
    <w:p w14:paraId="529B9A99" w14:textId="77777777" w:rsidR="008E1462" w:rsidRPr="00170EF6" w:rsidRDefault="008E1462" w:rsidP="00170EF6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170EF6">
        <w:rPr>
          <w:rFonts w:cs="Times New Roman"/>
          <w:b/>
          <w:bCs/>
          <w:color w:val="000000" w:themeColor="text1"/>
        </w:rPr>
        <w:t>Pihak</w:t>
      </w:r>
      <w:proofErr w:type="spellEnd"/>
      <w:r w:rsidRPr="00170EF6">
        <w:rPr>
          <w:rFonts w:cs="Times New Roman"/>
          <w:b/>
          <w:bCs/>
          <w:color w:val="000000" w:themeColor="text1"/>
        </w:rPr>
        <w:t xml:space="preserve"> </w:t>
      </w:r>
      <w:r w:rsidRPr="00170EF6">
        <w:rPr>
          <w:rFonts w:cs="Times New Roman"/>
          <w:b/>
          <w:bCs/>
          <w:color w:val="000000" w:themeColor="text1"/>
          <w:lang w:val="id-ID"/>
        </w:rPr>
        <w:t>Pertama</w:t>
      </w:r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dilarang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mengambil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gambar</w:t>
      </w:r>
      <w:proofErr w:type="spellEnd"/>
      <w:r w:rsidRPr="00170EF6">
        <w:rPr>
          <w:rFonts w:cs="Times New Roman"/>
          <w:bCs/>
          <w:color w:val="000000" w:themeColor="text1"/>
        </w:rPr>
        <w:t xml:space="preserve">/ video </w:t>
      </w:r>
      <w:proofErr w:type="spellStart"/>
      <w:r w:rsidRPr="00170EF6">
        <w:rPr>
          <w:rFonts w:cs="Times New Roman"/>
          <w:bCs/>
          <w:color w:val="000000" w:themeColor="text1"/>
        </w:rPr>
        <w:t>dalam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bentuk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apapun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selain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r w:rsidR="009B5971" w:rsidRPr="00170EF6">
        <w:rPr>
          <w:rFonts w:cs="Times New Roman"/>
          <w:bCs/>
          <w:color w:val="000000" w:themeColor="text1"/>
          <w:lang w:val="id-ID"/>
        </w:rPr>
        <w:t xml:space="preserve">untuk </w:t>
      </w:r>
      <w:proofErr w:type="spellStart"/>
      <w:r w:rsidRPr="00170EF6">
        <w:rPr>
          <w:rFonts w:cs="Times New Roman"/>
          <w:bCs/>
          <w:color w:val="000000" w:themeColor="text1"/>
        </w:rPr>
        <w:t>kepentingan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/>
          <w:bCs/>
          <w:color w:val="000000" w:themeColor="text1"/>
        </w:rPr>
        <w:t>Pihak</w:t>
      </w:r>
      <w:proofErr w:type="spellEnd"/>
      <w:r w:rsidRPr="00170EF6">
        <w:rPr>
          <w:rFonts w:cs="Times New Roman"/>
          <w:b/>
          <w:bCs/>
          <w:color w:val="000000" w:themeColor="text1"/>
        </w:rPr>
        <w:t xml:space="preserve"> </w:t>
      </w:r>
      <w:r w:rsidRPr="00170EF6">
        <w:rPr>
          <w:rFonts w:cs="Times New Roman"/>
          <w:b/>
          <w:bCs/>
          <w:color w:val="000000" w:themeColor="text1"/>
          <w:lang w:val="id-ID"/>
        </w:rPr>
        <w:t>Kedua</w:t>
      </w:r>
      <w:r w:rsidRPr="00170EF6">
        <w:rPr>
          <w:rFonts w:cs="Times New Roman"/>
          <w:bCs/>
          <w:color w:val="000000" w:themeColor="text1"/>
          <w:lang w:val="id-ID"/>
        </w:rPr>
        <w:t>.</w:t>
      </w:r>
    </w:p>
    <w:p w14:paraId="3686CF4D" w14:textId="77777777" w:rsidR="008E1462" w:rsidRPr="00170EF6" w:rsidRDefault="008E1462" w:rsidP="00170EF6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170EF6">
        <w:rPr>
          <w:rFonts w:cs="Times New Roman"/>
          <w:b/>
          <w:bCs/>
          <w:color w:val="000000" w:themeColor="text1"/>
        </w:rPr>
        <w:t>Pihak</w:t>
      </w:r>
      <w:proofErr w:type="spellEnd"/>
      <w:r w:rsidRPr="00170EF6">
        <w:rPr>
          <w:rFonts w:cs="Times New Roman"/>
          <w:b/>
          <w:bCs/>
          <w:color w:val="000000" w:themeColor="text1"/>
        </w:rPr>
        <w:t xml:space="preserve"> </w:t>
      </w:r>
      <w:r w:rsidRPr="00170EF6">
        <w:rPr>
          <w:rFonts w:cs="Times New Roman"/>
          <w:b/>
          <w:bCs/>
          <w:color w:val="000000" w:themeColor="text1"/>
          <w:lang w:val="id-ID"/>
        </w:rPr>
        <w:t>Pertama</w:t>
      </w:r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dilarang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memasuki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area </w:t>
      </w:r>
      <w:r w:rsidRPr="00170EF6">
        <w:rPr>
          <w:rFonts w:cs="Times New Roman"/>
          <w:bCs/>
          <w:color w:val="000000" w:themeColor="text1"/>
          <w:lang w:val="id-ID"/>
        </w:rPr>
        <w:t xml:space="preserve">yang bukan area kerjanya </w:t>
      </w:r>
      <w:r w:rsidRPr="00170EF6">
        <w:rPr>
          <w:rFonts w:cs="Times New Roman"/>
          <w:bCs/>
          <w:color w:val="000000" w:themeColor="text1"/>
        </w:rPr>
        <w:t xml:space="preserve">dan </w:t>
      </w:r>
      <w:proofErr w:type="spellStart"/>
      <w:r w:rsidRPr="00170EF6">
        <w:rPr>
          <w:rFonts w:cs="Times New Roman"/>
          <w:bCs/>
          <w:color w:val="000000" w:themeColor="text1"/>
        </w:rPr>
        <w:t>mengakses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system </w:t>
      </w:r>
      <w:proofErr w:type="spellStart"/>
      <w:r w:rsidRPr="00170EF6">
        <w:rPr>
          <w:rFonts w:cs="Times New Roman"/>
          <w:bCs/>
          <w:color w:val="000000" w:themeColor="text1"/>
        </w:rPr>
        <w:t>informasi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tanpa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seijin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/>
          <w:bCs/>
          <w:color w:val="000000" w:themeColor="text1"/>
        </w:rPr>
        <w:t>Pihak</w:t>
      </w:r>
      <w:proofErr w:type="spellEnd"/>
      <w:r w:rsidRPr="00170EF6">
        <w:rPr>
          <w:rFonts w:cs="Times New Roman"/>
          <w:b/>
          <w:bCs/>
          <w:color w:val="000000" w:themeColor="text1"/>
        </w:rPr>
        <w:t xml:space="preserve"> </w:t>
      </w:r>
      <w:r w:rsidRPr="00170EF6">
        <w:rPr>
          <w:rFonts w:cs="Times New Roman"/>
          <w:b/>
          <w:bCs/>
          <w:color w:val="000000" w:themeColor="text1"/>
          <w:lang w:val="id-ID"/>
        </w:rPr>
        <w:t>Kedua</w:t>
      </w:r>
      <w:r w:rsidRPr="00170EF6">
        <w:rPr>
          <w:rFonts w:cs="Times New Roman"/>
          <w:bCs/>
          <w:color w:val="000000" w:themeColor="text1"/>
          <w:lang w:val="id-ID"/>
        </w:rPr>
        <w:t>.</w:t>
      </w:r>
    </w:p>
    <w:p w14:paraId="6CCB9024" w14:textId="77777777" w:rsidR="008E1462" w:rsidRPr="00170EF6" w:rsidRDefault="008E1462" w:rsidP="00170EF6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/>
        </w:rPr>
      </w:pPr>
      <w:proofErr w:type="spellStart"/>
      <w:r w:rsidRPr="00170EF6">
        <w:rPr>
          <w:rFonts w:cs="Times New Roman"/>
          <w:b/>
          <w:bCs/>
          <w:color w:val="000000" w:themeColor="text1"/>
        </w:rPr>
        <w:t>Pihak</w:t>
      </w:r>
      <w:proofErr w:type="spellEnd"/>
      <w:r w:rsidRPr="00170EF6">
        <w:rPr>
          <w:rFonts w:cs="Times New Roman"/>
          <w:b/>
          <w:bCs/>
          <w:color w:val="000000" w:themeColor="text1"/>
        </w:rPr>
        <w:t xml:space="preserve"> </w:t>
      </w:r>
      <w:r w:rsidRPr="00170EF6">
        <w:rPr>
          <w:rFonts w:cs="Times New Roman"/>
          <w:b/>
          <w:bCs/>
          <w:color w:val="000000" w:themeColor="text1"/>
          <w:lang w:val="id-ID"/>
        </w:rPr>
        <w:t>Pertama</w:t>
      </w:r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wajib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menyampaikan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semua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ketentuan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ini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kepada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semua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karyawan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yang </w:t>
      </w:r>
      <w:proofErr w:type="spellStart"/>
      <w:r w:rsidRPr="00170EF6">
        <w:rPr>
          <w:rFonts w:cs="Times New Roman"/>
          <w:bCs/>
          <w:color w:val="000000" w:themeColor="text1"/>
        </w:rPr>
        <w:t>berkaitan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dengan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perjanjian</w:t>
      </w:r>
      <w:proofErr w:type="spellEnd"/>
      <w:r w:rsidRPr="00170EF6">
        <w:rPr>
          <w:rFonts w:cs="Times New Roman"/>
          <w:bCs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Cs/>
          <w:color w:val="000000" w:themeColor="text1"/>
        </w:rPr>
        <w:t>ini</w:t>
      </w:r>
      <w:proofErr w:type="spellEnd"/>
      <w:r w:rsidRPr="00170EF6">
        <w:rPr>
          <w:rFonts w:cs="Times New Roman"/>
          <w:bCs/>
          <w:color w:val="000000" w:themeColor="text1"/>
        </w:rPr>
        <w:t>.</w:t>
      </w:r>
      <w:r w:rsidRPr="00170EF6">
        <w:rPr>
          <w:rFonts w:cs="Times New Roman"/>
          <w:color w:val="000000"/>
        </w:rPr>
        <w:t xml:space="preserve"> </w:t>
      </w:r>
    </w:p>
    <w:p w14:paraId="5865A6BE" w14:textId="77777777" w:rsidR="00392558" w:rsidRPr="00170EF6" w:rsidRDefault="00392558" w:rsidP="00170EF6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048E637" w14:textId="3831F7F9" w:rsidR="001E0CD7" w:rsidRPr="00170EF6" w:rsidRDefault="00BB1696" w:rsidP="00170EF6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en-US"/>
        </w:rPr>
      </w:pPr>
      <w:r w:rsidRPr="00170EF6">
        <w:rPr>
          <w:rFonts w:cs="Times New Roman"/>
          <w:b/>
          <w:color w:val="000000" w:themeColor="text1"/>
        </w:rPr>
        <w:t>Pasal 1</w:t>
      </w:r>
      <w:r w:rsidR="00D27E04" w:rsidRPr="00170EF6">
        <w:rPr>
          <w:rFonts w:cs="Times New Roman"/>
          <w:b/>
          <w:color w:val="000000" w:themeColor="text1"/>
          <w:lang w:val="en-US"/>
        </w:rPr>
        <w:t>0</w:t>
      </w:r>
    </w:p>
    <w:p w14:paraId="37B4CD4F" w14:textId="77777777" w:rsidR="001E0CD7" w:rsidRPr="00170EF6" w:rsidRDefault="009A0DEF" w:rsidP="00170EF6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proofErr w:type="spellStart"/>
      <w:r w:rsidRPr="00170EF6">
        <w:rPr>
          <w:rFonts w:cs="Times New Roman"/>
          <w:b/>
          <w:color w:val="000000" w:themeColor="text1"/>
        </w:rPr>
        <w:t>Pemberian</w:t>
      </w:r>
      <w:proofErr w:type="spellEnd"/>
      <w:r w:rsidRPr="00170EF6">
        <w:rPr>
          <w:rFonts w:cs="Times New Roman"/>
          <w:b/>
          <w:color w:val="000000" w:themeColor="text1"/>
        </w:rPr>
        <w:t xml:space="preserve"> Hadiah</w:t>
      </w:r>
      <w:r w:rsidR="00745D12" w:rsidRPr="00170EF6">
        <w:rPr>
          <w:rFonts w:cs="Times New Roman"/>
          <w:b/>
          <w:color w:val="000000" w:themeColor="text1"/>
          <w:lang w:val="id-ID"/>
        </w:rPr>
        <w:t xml:space="preserve"> atau Janji</w:t>
      </w:r>
    </w:p>
    <w:p w14:paraId="2E3516F5" w14:textId="77777777" w:rsidR="00D124E1" w:rsidRPr="00170EF6" w:rsidRDefault="00D124E1" w:rsidP="00170EF6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b/>
          <w:color w:val="000000" w:themeColor="text1"/>
        </w:rPr>
        <w:t>P</w:t>
      </w:r>
      <w:r w:rsidRPr="00170EF6">
        <w:rPr>
          <w:rFonts w:cs="Times New Roman"/>
          <w:b/>
          <w:color w:val="000000" w:themeColor="text1"/>
          <w:lang w:val="id-ID"/>
        </w:rPr>
        <w:t>ihak Pertama</w:t>
      </w:r>
      <w:r w:rsidRPr="00170EF6">
        <w:rPr>
          <w:rFonts w:cs="Times New Roman"/>
          <w:color w:val="000000" w:themeColor="text1"/>
          <w:lang w:val="id-ID"/>
        </w:rPr>
        <w:t xml:space="preserve"> dilarang </w:t>
      </w:r>
      <w:proofErr w:type="spellStart"/>
      <w:r w:rsidRPr="00170EF6">
        <w:rPr>
          <w:rFonts w:cs="Times New Roman"/>
          <w:color w:val="000000" w:themeColor="text1"/>
        </w:rPr>
        <w:t>untuk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memberikan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hadiah</w:t>
      </w:r>
      <w:proofErr w:type="spellEnd"/>
      <w:r w:rsidRPr="00170EF6">
        <w:rPr>
          <w:rFonts w:cs="Times New Roman"/>
          <w:color w:val="000000" w:themeColor="text1"/>
          <w:lang w:val="id-ID"/>
        </w:rPr>
        <w:t xml:space="preserve"> dalam bentuk apapun baik </w:t>
      </w:r>
      <w:proofErr w:type="spellStart"/>
      <w:r w:rsidRPr="00170EF6">
        <w:rPr>
          <w:rFonts w:cs="Times New Roman"/>
          <w:color w:val="000000" w:themeColor="text1"/>
        </w:rPr>
        <w:t>berupa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r w:rsidRPr="00170EF6">
        <w:rPr>
          <w:rFonts w:cs="Times New Roman"/>
          <w:color w:val="000000" w:themeColor="text1"/>
          <w:lang w:val="id-ID"/>
        </w:rPr>
        <w:t xml:space="preserve">uang, </w:t>
      </w:r>
      <w:proofErr w:type="spellStart"/>
      <w:r w:rsidRPr="00170EF6">
        <w:rPr>
          <w:rFonts w:cs="Times New Roman"/>
          <w:color w:val="000000" w:themeColor="text1"/>
        </w:rPr>
        <w:t>barang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atau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bentuk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r w:rsidRPr="00170EF6">
        <w:rPr>
          <w:rFonts w:cs="Times New Roman"/>
          <w:color w:val="000000" w:themeColor="text1"/>
          <w:lang w:val="id-ID"/>
        </w:rPr>
        <w:t xml:space="preserve">lainnya yang bernilai uang dan </w:t>
      </w:r>
      <w:proofErr w:type="spellStart"/>
      <w:r w:rsidRPr="00170EF6">
        <w:rPr>
          <w:rFonts w:cs="Times New Roman"/>
          <w:color w:val="000000" w:themeColor="text1"/>
        </w:rPr>
        <w:t>bersifat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pribadi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kepada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r w:rsidRPr="00170EF6">
        <w:rPr>
          <w:rFonts w:cs="Times New Roman"/>
          <w:color w:val="000000" w:themeColor="text1"/>
          <w:lang w:val="id-ID"/>
        </w:rPr>
        <w:t xml:space="preserve">staff atau karyawan </w:t>
      </w:r>
      <w:r w:rsidRPr="00170EF6">
        <w:rPr>
          <w:rFonts w:cs="Times New Roman"/>
          <w:b/>
          <w:color w:val="000000" w:themeColor="text1"/>
          <w:lang w:val="id-ID"/>
        </w:rPr>
        <w:t>Pihak Kedua</w:t>
      </w:r>
      <w:r w:rsidRPr="00170EF6">
        <w:rPr>
          <w:rFonts w:cs="Times New Roman"/>
          <w:color w:val="000000" w:themeColor="text1"/>
          <w:lang w:val="id-ID"/>
        </w:rPr>
        <w:t xml:space="preserve"> terkait perjanjian ini.</w:t>
      </w:r>
    </w:p>
    <w:p w14:paraId="45BE84E1" w14:textId="08678853" w:rsidR="00D124E1" w:rsidRPr="00170EF6" w:rsidRDefault="00D124E1" w:rsidP="00170EF6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color w:val="000000" w:themeColor="text1"/>
          <w:lang w:val="id-ID"/>
        </w:rPr>
        <w:t>Sanksi atas pelanggaran ayat 1 (satu) pasal ini adalah:</w:t>
      </w:r>
    </w:p>
    <w:p w14:paraId="38FC7757" w14:textId="77777777" w:rsidR="00D124E1" w:rsidRPr="00170EF6" w:rsidRDefault="00D124E1" w:rsidP="00170EF6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color w:val="000000" w:themeColor="text1"/>
          <w:lang w:val="id-ID"/>
        </w:rPr>
        <w:t xml:space="preserve">Pemutusan perjanjian secara sepihak oleh </w:t>
      </w:r>
      <w:r w:rsidRPr="00170EF6">
        <w:rPr>
          <w:rFonts w:cs="Times New Roman"/>
          <w:b/>
          <w:color w:val="000000" w:themeColor="text1"/>
          <w:lang w:val="id-ID"/>
        </w:rPr>
        <w:t>Pihak Kedua</w:t>
      </w:r>
      <w:r w:rsidRPr="00170EF6">
        <w:rPr>
          <w:rFonts w:cs="Times New Roman"/>
          <w:color w:val="000000" w:themeColor="text1"/>
          <w:lang w:val="id-ID"/>
        </w:rPr>
        <w:t>.</w:t>
      </w:r>
    </w:p>
    <w:p w14:paraId="487B2902" w14:textId="77777777" w:rsidR="00D124E1" w:rsidRPr="00170EF6" w:rsidRDefault="00D124E1" w:rsidP="00170EF6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color w:val="000000" w:themeColor="text1"/>
          <w:lang w:val="id-ID"/>
        </w:rPr>
        <w:t xml:space="preserve">Karyawan </w:t>
      </w:r>
      <w:r w:rsidRPr="00170EF6">
        <w:rPr>
          <w:rFonts w:cs="Times New Roman"/>
          <w:b/>
          <w:color w:val="000000" w:themeColor="text1"/>
          <w:lang w:val="id-ID"/>
        </w:rPr>
        <w:t>Pihak Pertama</w:t>
      </w:r>
      <w:r w:rsidRPr="00170EF6">
        <w:rPr>
          <w:rFonts w:cs="Times New Roman"/>
          <w:color w:val="000000" w:themeColor="text1"/>
          <w:lang w:val="id-ID"/>
        </w:rPr>
        <w:t xml:space="preserve"> yang terlibat dalam pemberian hadiah akan dikeluarkan dari perusahaan </w:t>
      </w:r>
      <w:r w:rsidRPr="00170EF6">
        <w:rPr>
          <w:rFonts w:cs="Times New Roman"/>
          <w:b/>
          <w:color w:val="000000" w:themeColor="text1"/>
          <w:lang w:val="id-ID"/>
        </w:rPr>
        <w:t>Pihak Pertama</w:t>
      </w:r>
      <w:r w:rsidRPr="00170EF6">
        <w:rPr>
          <w:rFonts w:cs="Times New Roman"/>
          <w:color w:val="000000" w:themeColor="text1"/>
          <w:lang w:val="id-ID"/>
        </w:rPr>
        <w:t>.</w:t>
      </w:r>
    </w:p>
    <w:p w14:paraId="37E11ADA" w14:textId="77777777" w:rsidR="00D124E1" w:rsidRPr="00170EF6" w:rsidRDefault="00D124E1" w:rsidP="00170EF6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color w:val="000000" w:themeColor="text1"/>
          <w:lang w:val="id-ID"/>
        </w:rPr>
        <w:t xml:space="preserve">Karyawan </w:t>
      </w:r>
      <w:r w:rsidRPr="00170EF6">
        <w:rPr>
          <w:rFonts w:cs="Times New Roman"/>
          <w:b/>
          <w:color w:val="000000" w:themeColor="text1"/>
          <w:lang w:val="id-ID"/>
        </w:rPr>
        <w:t>Pihak Kedua</w:t>
      </w:r>
      <w:r w:rsidRPr="00170EF6">
        <w:rPr>
          <w:rFonts w:cs="Times New Roman"/>
          <w:color w:val="000000" w:themeColor="text1"/>
          <w:lang w:val="id-ID"/>
        </w:rPr>
        <w:t xml:space="preserve"> yang terlibat dalam penerimaan hadiah akan diproses sesuai PKB (Peraturan Kerja Bersama) yang berlaku di tempat </w:t>
      </w:r>
      <w:r w:rsidRPr="00170EF6">
        <w:rPr>
          <w:rFonts w:cs="Times New Roman"/>
          <w:b/>
          <w:color w:val="000000" w:themeColor="text1"/>
          <w:lang w:val="id-ID"/>
        </w:rPr>
        <w:t>Pihak Kedua</w:t>
      </w:r>
      <w:r w:rsidRPr="00170EF6">
        <w:rPr>
          <w:rFonts w:cs="Times New Roman"/>
          <w:color w:val="000000" w:themeColor="text1"/>
          <w:lang w:val="id-ID"/>
        </w:rPr>
        <w:t>.</w:t>
      </w:r>
    </w:p>
    <w:p w14:paraId="51CFF0F7" w14:textId="77777777" w:rsidR="00D124E1" w:rsidRPr="00170EF6" w:rsidRDefault="00D124E1" w:rsidP="00170EF6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b/>
          <w:color w:val="000000" w:themeColor="text1"/>
          <w:lang w:val="id-ID"/>
        </w:rPr>
        <w:t xml:space="preserve">Pihak Pertama </w:t>
      </w:r>
      <w:r w:rsidRPr="00170EF6">
        <w:rPr>
          <w:rFonts w:cs="Times New Roman"/>
          <w:color w:val="000000" w:themeColor="text1"/>
          <w:lang w:val="id-ID"/>
        </w:rPr>
        <w:t xml:space="preserve">mengembalikan semua pembayaran yang telah diberikan oleh </w:t>
      </w:r>
      <w:r w:rsidRPr="00170EF6">
        <w:rPr>
          <w:rFonts w:cs="Times New Roman"/>
          <w:b/>
          <w:color w:val="000000" w:themeColor="text1"/>
          <w:lang w:val="id-ID"/>
        </w:rPr>
        <w:t>Pihak Kedua</w:t>
      </w:r>
      <w:r w:rsidRPr="00170EF6">
        <w:rPr>
          <w:rFonts w:cs="Times New Roman"/>
          <w:color w:val="000000" w:themeColor="text1"/>
          <w:lang w:val="id-ID"/>
        </w:rPr>
        <w:t>.</w:t>
      </w:r>
    </w:p>
    <w:p w14:paraId="315C106B" w14:textId="77777777" w:rsidR="00D124E1" w:rsidRPr="00170EF6" w:rsidRDefault="00D124E1" w:rsidP="00170EF6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b/>
          <w:color w:val="000000" w:themeColor="text1"/>
          <w:lang w:val="id-ID"/>
        </w:rPr>
        <w:t>Pihak Kedua</w:t>
      </w:r>
      <w:r w:rsidRPr="00170EF6">
        <w:rPr>
          <w:rFonts w:cs="Times New Roman"/>
          <w:color w:val="000000" w:themeColor="text1"/>
          <w:lang w:val="id-ID"/>
        </w:rPr>
        <w:t xml:space="preserve"> berhak melaporkan kepada pihak yang berwajib. </w:t>
      </w:r>
    </w:p>
    <w:p w14:paraId="33EEA6CC" w14:textId="77777777" w:rsidR="00D124E1" w:rsidRPr="00170EF6" w:rsidRDefault="004D7C0B" w:rsidP="00170EF6">
      <w:pPr>
        <w:pStyle w:val="Default"/>
        <w:tabs>
          <w:tab w:val="left" w:pos="5055"/>
        </w:tabs>
        <w:spacing w:line="276" w:lineRule="auto"/>
        <w:rPr>
          <w:b/>
          <w:bCs/>
          <w:color w:val="000000" w:themeColor="text1"/>
        </w:rPr>
      </w:pPr>
      <w:r w:rsidRPr="00170EF6">
        <w:rPr>
          <w:b/>
          <w:bCs/>
          <w:color w:val="000000" w:themeColor="text1"/>
        </w:rPr>
        <w:tab/>
      </w:r>
    </w:p>
    <w:p w14:paraId="6581B65A" w14:textId="3A45E4BB" w:rsidR="00361FDF" w:rsidRPr="00170EF6" w:rsidRDefault="00361FDF" w:rsidP="00170EF6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r w:rsidRPr="00170EF6">
        <w:rPr>
          <w:b/>
          <w:bCs/>
          <w:color w:val="000000" w:themeColor="text1"/>
        </w:rPr>
        <w:t>Pasal 1</w:t>
      </w:r>
      <w:r w:rsidR="00D27E04" w:rsidRPr="00170EF6">
        <w:rPr>
          <w:b/>
          <w:bCs/>
          <w:color w:val="000000" w:themeColor="text1"/>
          <w:lang w:val="en-US"/>
        </w:rPr>
        <w:t>1</w:t>
      </w:r>
    </w:p>
    <w:p w14:paraId="3CB89AE3" w14:textId="41ECCB41" w:rsidR="00BA2BDB" w:rsidRPr="00170EF6" w:rsidRDefault="00BA2BDB" w:rsidP="00170EF6">
      <w:pPr>
        <w:pStyle w:val="Default"/>
        <w:spacing w:line="276" w:lineRule="auto"/>
        <w:jc w:val="center"/>
        <w:rPr>
          <w:color w:val="auto"/>
        </w:rPr>
      </w:pPr>
      <w:proofErr w:type="spellStart"/>
      <w:r w:rsidRPr="00170EF6">
        <w:rPr>
          <w:b/>
          <w:bCs/>
          <w:color w:val="auto"/>
          <w:lang w:val="en-US"/>
        </w:rPr>
        <w:t>Perubahan</w:t>
      </w:r>
      <w:proofErr w:type="spellEnd"/>
      <w:r w:rsidR="004B2C29" w:rsidRPr="00170EF6">
        <w:rPr>
          <w:b/>
          <w:bCs/>
          <w:color w:val="auto"/>
          <w:lang w:val="en-US"/>
        </w:rPr>
        <w:t xml:space="preserve"> </w:t>
      </w:r>
      <w:r w:rsidRPr="00170EF6">
        <w:rPr>
          <w:b/>
          <w:bCs/>
          <w:color w:val="auto"/>
          <w:lang w:val="en-US"/>
        </w:rPr>
        <w:t xml:space="preserve">dan </w:t>
      </w:r>
      <w:proofErr w:type="spellStart"/>
      <w:r w:rsidRPr="00170EF6">
        <w:rPr>
          <w:b/>
          <w:bCs/>
          <w:color w:val="auto"/>
          <w:lang w:val="en-US"/>
        </w:rPr>
        <w:t>Pengakhiran</w:t>
      </w:r>
      <w:proofErr w:type="spellEnd"/>
      <w:r w:rsidRPr="00170EF6">
        <w:rPr>
          <w:b/>
          <w:bCs/>
          <w:color w:val="auto"/>
          <w:lang w:val="en-US"/>
        </w:rPr>
        <w:t xml:space="preserve"> </w:t>
      </w:r>
      <w:r w:rsidRPr="00170EF6">
        <w:rPr>
          <w:b/>
          <w:bCs/>
          <w:color w:val="auto"/>
        </w:rPr>
        <w:t>Perjanjian</w:t>
      </w:r>
    </w:p>
    <w:p w14:paraId="1357BCFE" w14:textId="77777777" w:rsidR="00BA2BDB" w:rsidRPr="00170EF6" w:rsidRDefault="00BA2BDB" w:rsidP="00170EF6">
      <w:pPr>
        <w:pStyle w:val="ListParagraph"/>
        <w:numPr>
          <w:ilvl w:val="0"/>
          <w:numId w:val="28"/>
        </w:numPr>
        <w:spacing w:line="276" w:lineRule="auto"/>
        <w:ind w:left="540" w:hanging="450"/>
        <w:contextualSpacing/>
        <w:jc w:val="both"/>
        <w:rPr>
          <w:rFonts w:cs="Times New Roman"/>
        </w:rPr>
      </w:pPr>
      <w:proofErr w:type="spellStart"/>
      <w:r w:rsidRPr="00170EF6">
        <w:rPr>
          <w:rFonts w:cs="Times New Roman"/>
        </w:rPr>
        <w:t>Perubahan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Perjanjian</w:t>
      </w:r>
      <w:proofErr w:type="spellEnd"/>
    </w:p>
    <w:p w14:paraId="27FA0D94" w14:textId="77777777" w:rsidR="00BA2BDB" w:rsidRPr="00170EF6" w:rsidRDefault="00BA2BDB" w:rsidP="00170EF6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</w:rPr>
      </w:pPr>
      <w:proofErr w:type="spellStart"/>
      <w:r w:rsidRPr="00170EF6">
        <w:rPr>
          <w:rFonts w:cs="Times New Roman"/>
        </w:rPr>
        <w:t>Setiap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syarat</w:t>
      </w:r>
      <w:proofErr w:type="spellEnd"/>
      <w:r w:rsidRPr="00170EF6">
        <w:rPr>
          <w:rFonts w:cs="Times New Roman"/>
        </w:rPr>
        <w:t xml:space="preserve"> dan </w:t>
      </w:r>
      <w:proofErr w:type="spellStart"/>
      <w:r w:rsidRPr="00170EF6">
        <w:rPr>
          <w:rFonts w:cs="Times New Roman"/>
        </w:rPr>
        <w:t>ketentuan</w:t>
      </w:r>
      <w:proofErr w:type="spellEnd"/>
      <w:r w:rsidRPr="00170EF6">
        <w:rPr>
          <w:rFonts w:cs="Times New Roman"/>
        </w:rPr>
        <w:t xml:space="preserve"> yang </w:t>
      </w:r>
      <w:proofErr w:type="spellStart"/>
      <w:r w:rsidRPr="00170EF6">
        <w:rPr>
          <w:rFonts w:cs="Times New Roman"/>
        </w:rPr>
        <w:t>belum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atau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tidak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diatur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dalam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perjanji</w:t>
      </w:r>
      <w:proofErr w:type="spellEnd"/>
      <w:r w:rsidRPr="00170EF6">
        <w:rPr>
          <w:rFonts w:cs="Times New Roman"/>
          <w:lang w:val="id-ID"/>
        </w:rPr>
        <w:t>an</w:t>
      </w:r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akan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dibicarakan</w:t>
      </w:r>
      <w:proofErr w:type="spellEnd"/>
      <w:r w:rsidRPr="00170EF6">
        <w:rPr>
          <w:rFonts w:cs="Times New Roman"/>
        </w:rPr>
        <w:t xml:space="preserve">, </w:t>
      </w:r>
      <w:proofErr w:type="spellStart"/>
      <w:r w:rsidRPr="00170EF6">
        <w:rPr>
          <w:rFonts w:cs="Times New Roman"/>
        </w:rPr>
        <w:t>dinegosiasikan</w:t>
      </w:r>
      <w:proofErr w:type="spellEnd"/>
      <w:r w:rsidRPr="00170EF6">
        <w:rPr>
          <w:rFonts w:cs="Times New Roman"/>
        </w:rPr>
        <w:t xml:space="preserve"> dan </w:t>
      </w:r>
      <w:proofErr w:type="spellStart"/>
      <w:r w:rsidRPr="00170EF6">
        <w:rPr>
          <w:rFonts w:cs="Times New Roman"/>
        </w:rPr>
        <w:t>ditambahkan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berdasarkan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kesepakatan</w:t>
      </w:r>
      <w:proofErr w:type="spellEnd"/>
      <w:r w:rsidRPr="00170EF6">
        <w:rPr>
          <w:rFonts w:cs="Times New Roman"/>
        </w:rPr>
        <w:t xml:space="preserve"> </w:t>
      </w:r>
      <w:r w:rsidRPr="00170EF6">
        <w:rPr>
          <w:rFonts w:cs="Times New Roman"/>
          <w:b/>
        </w:rPr>
        <w:t>Para Pih</w:t>
      </w:r>
      <w:r w:rsidRPr="00170EF6">
        <w:rPr>
          <w:rFonts w:cs="Times New Roman"/>
          <w:b/>
          <w:lang w:val="id-ID"/>
        </w:rPr>
        <w:t>ak</w:t>
      </w:r>
      <w:r w:rsidRPr="00170EF6">
        <w:rPr>
          <w:rFonts w:cs="Times New Roman"/>
        </w:rPr>
        <w:t>.</w:t>
      </w:r>
    </w:p>
    <w:p w14:paraId="3EE7AE2C" w14:textId="298EA591" w:rsidR="00BA2BDB" w:rsidRPr="00170EF6" w:rsidRDefault="00BA2BDB" w:rsidP="00170EF6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</w:rPr>
      </w:pPr>
      <w:r w:rsidRPr="00170EF6">
        <w:rPr>
          <w:rFonts w:cs="Times New Roman"/>
        </w:rPr>
        <w:t xml:space="preserve">Segala </w:t>
      </w:r>
      <w:proofErr w:type="spellStart"/>
      <w:r w:rsidRPr="00170EF6">
        <w:rPr>
          <w:rFonts w:cs="Times New Roman"/>
        </w:rPr>
        <w:t>perubahan</w:t>
      </w:r>
      <w:proofErr w:type="spellEnd"/>
      <w:r w:rsidRPr="00170EF6">
        <w:rPr>
          <w:rFonts w:cs="Times New Roman"/>
          <w:lang w:val="id-ID"/>
        </w:rPr>
        <w:t xml:space="preserve"> dan atau</w:t>
      </w:r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penambahan</w:t>
      </w:r>
      <w:proofErr w:type="spellEnd"/>
      <w:r w:rsidRPr="00170EF6">
        <w:rPr>
          <w:rFonts w:cs="Times New Roman"/>
        </w:rPr>
        <w:t xml:space="preserve"> </w:t>
      </w:r>
      <w:r w:rsidRPr="00170EF6">
        <w:rPr>
          <w:rFonts w:cs="Times New Roman"/>
          <w:lang w:val="id-ID"/>
        </w:rPr>
        <w:t>isi</w:t>
      </w:r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perjanjian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tidak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berlaku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kecuali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disepakati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secara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tertulis</w:t>
      </w:r>
      <w:proofErr w:type="spellEnd"/>
      <w:r w:rsidRPr="00170EF6">
        <w:rPr>
          <w:rFonts w:cs="Times New Roman"/>
        </w:rPr>
        <w:t xml:space="preserve"> oleh </w:t>
      </w:r>
      <w:r w:rsidRPr="00170EF6">
        <w:rPr>
          <w:rFonts w:cs="Times New Roman"/>
          <w:b/>
        </w:rPr>
        <w:t xml:space="preserve">Para </w:t>
      </w:r>
      <w:proofErr w:type="spellStart"/>
      <w:r w:rsidRPr="00170EF6">
        <w:rPr>
          <w:rFonts w:cs="Times New Roman"/>
          <w:b/>
        </w:rPr>
        <w:t>Pihak</w:t>
      </w:r>
      <w:proofErr w:type="spellEnd"/>
      <w:r w:rsidRPr="00170EF6">
        <w:rPr>
          <w:rFonts w:cs="Times New Roman"/>
          <w:lang w:val="id-ID"/>
        </w:rPr>
        <w:t xml:space="preserve"> sebagai bagian </w:t>
      </w:r>
      <w:r w:rsidRPr="00170EF6">
        <w:rPr>
          <w:rFonts w:cs="Times New Roman"/>
        </w:rPr>
        <w:t xml:space="preserve">yang </w:t>
      </w:r>
      <w:proofErr w:type="spellStart"/>
      <w:r w:rsidRPr="00170EF6">
        <w:rPr>
          <w:rFonts w:cs="Times New Roman"/>
        </w:rPr>
        <w:t>tidak</w:t>
      </w:r>
      <w:proofErr w:type="spellEnd"/>
      <w:r w:rsidRPr="00170EF6">
        <w:rPr>
          <w:rFonts w:cs="Times New Roman"/>
          <w:lang w:val="id-ID"/>
        </w:rPr>
        <w:t xml:space="preserve"> ter</w:t>
      </w:r>
      <w:proofErr w:type="spellStart"/>
      <w:r w:rsidRPr="00170EF6">
        <w:rPr>
          <w:rFonts w:cs="Times New Roman"/>
        </w:rPr>
        <w:t>pisahkan</w:t>
      </w:r>
      <w:proofErr w:type="spellEnd"/>
      <w:r w:rsidR="004B2C29" w:rsidRPr="00170EF6">
        <w:rPr>
          <w:rFonts w:cs="Times New Roman"/>
        </w:rPr>
        <w:t xml:space="preserve"> </w:t>
      </w:r>
      <w:proofErr w:type="spellStart"/>
      <w:r w:rsidR="004B2C29" w:rsidRPr="00170EF6">
        <w:rPr>
          <w:rFonts w:cs="Times New Roman"/>
        </w:rPr>
        <w:t>dari</w:t>
      </w:r>
      <w:proofErr w:type="spellEnd"/>
      <w:r w:rsidR="004B2C29" w:rsidRPr="00170EF6">
        <w:rPr>
          <w:rFonts w:cs="Times New Roman"/>
        </w:rPr>
        <w:t xml:space="preserve"> </w:t>
      </w:r>
      <w:proofErr w:type="spellStart"/>
      <w:r w:rsidR="004B2C29" w:rsidRPr="00170EF6">
        <w:rPr>
          <w:rFonts w:cs="Times New Roman"/>
        </w:rPr>
        <w:t>Perjanjian</w:t>
      </w:r>
      <w:proofErr w:type="spellEnd"/>
      <w:r w:rsidR="004B2C29" w:rsidRPr="00170EF6">
        <w:rPr>
          <w:rFonts w:cs="Times New Roman"/>
        </w:rPr>
        <w:t xml:space="preserve"> </w:t>
      </w:r>
      <w:proofErr w:type="spellStart"/>
      <w:r w:rsidR="004B2C29" w:rsidRPr="00170EF6">
        <w:rPr>
          <w:rFonts w:cs="Times New Roman"/>
        </w:rPr>
        <w:t>ini</w:t>
      </w:r>
      <w:proofErr w:type="spellEnd"/>
      <w:r w:rsidR="004B2C29" w:rsidRPr="00170EF6">
        <w:rPr>
          <w:rFonts w:cs="Times New Roman"/>
        </w:rPr>
        <w:t>.</w:t>
      </w:r>
    </w:p>
    <w:p w14:paraId="5911ABCB" w14:textId="35BE02B9" w:rsidR="00BA2BDB" w:rsidRPr="00170EF6" w:rsidRDefault="00BA2BDB" w:rsidP="00170EF6">
      <w:pPr>
        <w:pStyle w:val="Default"/>
        <w:numPr>
          <w:ilvl w:val="0"/>
          <w:numId w:val="34"/>
        </w:numPr>
        <w:spacing w:line="276" w:lineRule="auto"/>
        <w:ind w:left="990" w:hanging="450"/>
        <w:jc w:val="both"/>
        <w:rPr>
          <w:rFonts w:eastAsia="Arial Unicode MS"/>
          <w:color w:val="auto"/>
          <w:kern w:val="1"/>
          <w:lang w:val="en-US" w:eastAsia="hi-IN" w:bidi="hi-IN"/>
        </w:rPr>
      </w:pPr>
      <w:r w:rsidRPr="00170EF6">
        <w:rPr>
          <w:color w:val="auto"/>
        </w:rPr>
        <w:t>Terhadap perubahan atau penambahan sesuai ayat 1</w:t>
      </w:r>
      <w:r w:rsidR="004B2C29" w:rsidRPr="00170EF6">
        <w:rPr>
          <w:color w:val="auto"/>
          <w:lang w:val="en-US"/>
        </w:rPr>
        <w:t xml:space="preserve"> </w:t>
      </w:r>
      <w:proofErr w:type="spellStart"/>
      <w:r w:rsidR="004B2C29" w:rsidRPr="00170EF6">
        <w:rPr>
          <w:color w:val="auto"/>
          <w:lang w:val="en-US"/>
        </w:rPr>
        <w:t>huruf</w:t>
      </w:r>
      <w:proofErr w:type="spellEnd"/>
      <w:r w:rsidRPr="00170EF6">
        <w:rPr>
          <w:color w:val="auto"/>
        </w:rPr>
        <w:t xml:space="preserve"> a dan b di</w:t>
      </w:r>
      <w:r w:rsidR="004B2C29" w:rsidRPr="00170EF6">
        <w:rPr>
          <w:color w:val="auto"/>
          <w:lang w:val="en-US"/>
        </w:rPr>
        <w:t xml:space="preserve"> </w:t>
      </w:r>
      <w:r w:rsidRPr="00170EF6">
        <w:rPr>
          <w:color w:val="auto"/>
        </w:rPr>
        <w:t>atas dituangkan ke dalam addendum yaitu do</w:t>
      </w:r>
      <w:r w:rsidR="004B2C29" w:rsidRPr="00170EF6">
        <w:rPr>
          <w:color w:val="auto"/>
          <w:lang w:val="en-US"/>
        </w:rPr>
        <w:t>k</w:t>
      </w:r>
      <w:r w:rsidRPr="00170EF6">
        <w:rPr>
          <w:color w:val="auto"/>
        </w:rPr>
        <w:t>umen yang berisi atas perubahan, penambahan atau pengurangan isi perjanjian atau kontra</w:t>
      </w:r>
      <w:r w:rsidR="004B2C29" w:rsidRPr="00170EF6">
        <w:rPr>
          <w:color w:val="auto"/>
          <w:lang w:val="en-US"/>
        </w:rPr>
        <w:t>k</w:t>
      </w:r>
      <w:r w:rsidRPr="00170EF6">
        <w:rPr>
          <w:color w:val="auto"/>
        </w:rPr>
        <w:t xml:space="preserve"> awal</w:t>
      </w:r>
      <w:r w:rsidR="004B2C29" w:rsidRPr="00170EF6">
        <w:rPr>
          <w:color w:val="auto"/>
          <w:lang w:val="en-US"/>
        </w:rPr>
        <w:t>.</w:t>
      </w:r>
    </w:p>
    <w:p w14:paraId="5D382BEA" w14:textId="77777777" w:rsidR="00BA2BDB" w:rsidRPr="00170EF6" w:rsidRDefault="00BA2BDB" w:rsidP="00170EF6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</w:rPr>
      </w:pPr>
      <w:proofErr w:type="spellStart"/>
      <w:r w:rsidRPr="00170EF6">
        <w:rPr>
          <w:rFonts w:cs="Times New Roman"/>
        </w:rPr>
        <w:t>Pengakhiran</w:t>
      </w:r>
      <w:proofErr w:type="spellEnd"/>
      <w:r w:rsidRPr="00170EF6">
        <w:rPr>
          <w:rFonts w:cs="Times New Roman"/>
        </w:rPr>
        <w:t xml:space="preserve"> </w:t>
      </w:r>
      <w:proofErr w:type="spellStart"/>
      <w:r w:rsidRPr="00170EF6">
        <w:rPr>
          <w:rFonts w:cs="Times New Roman"/>
        </w:rPr>
        <w:t>Perjanjian</w:t>
      </w:r>
      <w:proofErr w:type="spellEnd"/>
    </w:p>
    <w:p w14:paraId="4EF9A2B9" w14:textId="0D393A45" w:rsidR="00BA2BDB" w:rsidRPr="00170EF6" w:rsidRDefault="00BA2BDB" w:rsidP="00170EF6">
      <w:pPr>
        <w:pStyle w:val="ListParagraph"/>
        <w:numPr>
          <w:ilvl w:val="1"/>
          <w:numId w:val="40"/>
        </w:numPr>
        <w:suppressAutoHyphens w:val="0"/>
        <w:spacing w:line="276" w:lineRule="auto"/>
        <w:ind w:right="270"/>
        <w:contextualSpacing/>
        <w:jc w:val="both"/>
        <w:rPr>
          <w:rFonts w:cs="Times New Roman"/>
        </w:rPr>
      </w:pPr>
      <w:r w:rsidRPr="00170EF6">
        <w:rPr>
          <w:rFonts w:cs="Times New Roman"/>
          <w:lang w:val="id-ID"/>
        </w:rPr>
        <w:t>Perjanjian ini dapat berakhir dikarenakan sebagai berikut:</w:t>
      </w:r>
    </w:p>
    <w:p w14:paraId="59E47091" w14:textId="77777777" w:rsidR="00BA2BDB" w:rsidRPr="00170EF6" w:rsidRDefault="00BA2BDB" w:rsidP="00170EF6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1276" w:right="270" w:hanging="283"/>
        <w:contextualSpacing/>
        <w:jc w:val="both"/>
        <w:rPr>
          <w:rFonts w:cs="Times New Roman"/>
        </w:rPr>
      </w:pPr>
      <w:r w:rsidRPr="00170EF6">
        <w:rPr>
          <w:rFonts w:cs="Times New Roman"/>
          <w:lang w:val="id-ID"/>
        </w:rPr>
        <w:t>Para Pihak sepakat untuk mengakhiri.</w:t>
      </w:r>
    </w:p>
    <w:p w14:paraId="2BBF50F4" w14:textId="77777777" w:rsidR="00BA2BDB" w:rsidRPr="00170EF6" w:rsidRDefault="00BA2BDB" w:rsidP="00170EF6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1276" w:right="270" w:hanging="283"/>
        <w:contextualSpacing/>
        <w:jc w:val="both"/>
        <w:rPr>
          <w:rFonts w:cs="Times New Roman"/>
        </w:rPr>
      </w:pPr>
      <w:r w:rsidRPr="00170EF6">
        <w:rPr>
          <w:rFonts w:cs="Times New Roman"/>
          <w:lang w:val="id-ID"/>
        </w:rPr>
        <w:t>Salah satu Pihak cidera janji.</w:t>
      </w:r>
    </w:p>
    <w:p w14:paraId="65917828" w14:textId="77777777" w:rsidR="00BA2BDB" w:rsidRPr="00170EF6" w:rsidRDefault="00BA2BDB" w:rsidP="00170EF6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1276" w:right="270" w:hanging="283"/>
        <w:contextualSpacing/>
        <w:jc w:val="both"/>
        <w:rPr>
          <w:rFonts w:cs="Times New Roman"/>
        </w:rPr>
      </w:pPr>
      <w:r w:rsidRPr="00170EF6">
        <w:rPr>
          <w:rFonts w:cs="Times New Roman"/>
          <w:lang w:val="id-ID"/>
        </w:rPr>
        <w:t>Dengan putusan pengadilan.</w:t>
      </w:r>
    </w:p>
    <w:p w14:paraId="18BB765E" w14:textId="77777777" w:rsidR="00BA2BDB" w:rsidRPr="00170EF6" w:rsidRDefault="00BA2BDB" w:rsidP="00170EF6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1276" w:right="270" w:hanging="283"/>
        <w:contextualSpacing/>
        <w:jc w:val="both"/>
        <w:rPr>
          <w:rFonts w:cs="Times New Roman"/>
        </w:rPr>
      </w:pPr>
      <w:r w:rsidRPr="00170EF6">
        <w:rPr>
          <w:rFonts w:cs="Times New Roman"/>
          <w:lang w:val="id-ID"/>
        </w:rPr>
        <w:t>Salah satu Pihak dinyatakan bangkrut/pailit.</w:t>
      </w:r>
    </w:p>
    <w:p w14:paraId="6AB8B3D6" w14:textId="723AABB2" w:rsidR="00BA2BDB" w:rsidRPr="00170EF6" w:rsidRDefault="00BA2BDB" w:rsidP="00170EF6">
      <w:pPr>
        <w:pStyle w:val="ListParagraph"/>
        <w:suppressAutoHyphens w:val="0"/>
        <w:spacing w:line="276" w:lineRule="auto"/>
        <w:ind w:left="993" w:right="270"/>
        <w:contextualSpacing/>
        <w:jc w:val="both"/>
        <w:rPr>
          <w:rFonts w:cs="Times New Roman"/>
          <w:lang w:val="id-ID"/>
        </w:rPr>
      </w:pPr>
      <w:r w:rsidRPr="00170EF6">
        <w:rPr>
          <w:rFonts w:cs="Times New Roman"/>
          <w:lang w:val="id-ID"/>
        </w:rPr>
        <w:t>Pengakhiran perjanjian dalam ayat (1) poin (a), poin (b) dan poin (c) harus dengan memberitahu/diberitahu terlebih dahulu kepada Para Pihak selambat-lambatnya 15 (lima belas) hari sebelum pelaksanaan.</w:t>
      </w:r>
    </w:p>
    <w:p w14:paraId="72380C57" w14:textId="654C1C32" w:rsidR="00BA2BDB" w:rsidRPr="00170EF6" w:rsidRDefault="00BA2BDB" w:rsidP="00170EF6">
      <w:pPr>
        <w:pStyle w:val="ListParagraph"/>
        <w:numPr>
          <w:ilvl w:val="1"/>
          <w:numId w:val="40"/>
        </w:numPr>
        <w:suppressAutoHyphens w:val="0"/>
        <w:spacing w:line="276" w:lineRule="auto"/>
        <w:ind w:right="270"/>
        <w:contextualSpacing/>
        <w:jc w:val="both"/>
        <w:rPr>
          <w:rFonts w:cs="Times New Roman"/>
          <w:lang w:val="id-ID"/>
        </w:rPr>
      </w:pPr>
      <w:r w:rsidRPr="00170EF6">
        <w:rPr>
          <w:rFonts w:cs="Times New Roman"/>
          <w:lang w:val="id-ID"/>
        </w:rPr>
        <w:t xml:space="preserve">Apabila terjadi </w:t>
      </w:r>
      <w:r w:rsidR="00915EB0" w:rsidRPr="00170EF6">
        <w:rPr>
          <w:rFonts w:cs="Times New Roman"/>
          <w:lang w:val="id-ID"/>
        </w:rPr>
        <w:t>pengakhiran</w:t>
      </w:r>
      <w:r w:rsidRPr="00170EF6">
        <w:rPr>
          <w:rFonts w:cs="Times New Roman"/>
          <w:lang w:val="id-ID"/>
        </w:rPr>
        <w:t xml:space="preserve"> atau pembatalan terhadap perjanjian</w:t>
      </w:r>
      <w:r w:rsidR="00915EB0" w:rsidRPr="00170EF6">
        <w:rPr>
          <w:rFonts w:cs="Times New Roman"/>
          <w:lang w:val="id-ID"/>
        </w:rPr>
        <w:t xml:space="preserve"> ini</w:t>
      </w:r>
      <w:r w:rsidRPr="00170EF6">
        <w:rPr>
          <w:rFonts w:cs="Times New Roman"/>
          <w:lang w:val="id-ID"/>
        </w:rPr>
        <w:t>, Para Pihak sepakat mengabaikan berlakunya pasal 1266 Kitab Undang-Undang Hukum Perdata Indonesia.</w:t>
      </w:r>
    </w:p>
    <w:p w14:paraId="20F1B1EB" w14:textId="77777777" w:rsidR="00361FDF" w:rsidRPr="00170EF6" w:rsidRDefault="00361FDF" w:rsidP="00170EF6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734336F2" w14:textId="7E9C9841" w:rsidR="00176442" w:rsidRPr="00170EF6" w:rsidRDefault="00176442" w:rsidP="00170EF6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r w:rsidRPr="00170EF6">
        <w:rPr>
          <w:b/>
          <w:bCs/>
          <w:color w:val="000000" w:themeColor="text1"/>
        </w:rPr>
        <w:t xml:space="preserve">Pasal </w:t>
      </w:r>
      <w:r w:rsidR="001E0CD7" w:rsidRPr="00170EF6">
        <w:rPr>
          <w:b/>
          <w:bCs/>
          <w:color w:val="000000" w:themeColor="text1"/>
        </w:rPr>
        <w:t>1</w:t>
      </w:r>
      <w:r w:rsidR="00D27E04" w:rsidRPr="00170EF6">
        <w:rPr>
          <w:b/>
          <w:bCs/>
          <w:color w:val="000000" w:themeColor="text1"/>
          <w:lang w:val="en-US"/>
        </w:rPr>
        <w:t>2</w:t>
      </w:r>
    </w:p>
    <w:p w14:paraId="749FD30E" w14:textId="77777777" w:rsidR="00725D8B" w:rsidRPr="00170EF6" w:rsidRDefault="00725D8B" w:rsidP="00170EF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70E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Penyelesaian Permasalahan </w:t>
      </w:r>
    </w:p>
    <w:p w14:paraId="09FFE13F" w14:textId="77777777" w:rsidR="00BA2BDB" w:rsidRPr="00170EF6" w:rsidRDefault="00BA2BDB" w:rsidP="00170EF6">
      <w:pPr>
        <w:pStyle w:val="ListParagraph"/>
        <w:numPr>
          <w:ilvl w:val="0"/>
          <w:numId w:val="30"/>
        </w:numPr>
        <w:spacing w:line="276" w:lineRule="auto"/>
        <w:ind w:left="567" w:hanging="567"/>
        <w:jc w:val="both"/>
        <w:rPr>
          <w:rFonts w:cs="Times New Roman"/>
        </w:rPr>
      </w:pPr>
      <w:r w:rsidRPr="00170EF6">
        <w:rPr>
          <w:rFonts w:cs="Times New Roman"/>
          <w:lang w:val="id-ID"/>
        </w:rPr>
        <w:t xml:space="preserve">Dalam hal terjadi kesalah pahaman penafsiran perjanjian atau perselisihan </w:t>
      </w:r>
      <w:r w:rsidRPr="00170EF6">
        <w:rPr>
          <w:rFonts w:cs="Times New Roman"/>
          <w:b/>
          <w:lang w:val="id-ID"/>
        </w:rPr>
        <w:t xml:space="preserve">Para Pihak </w:t>
      </w:r>
      <w:r w:rsidRPr="00170EF6">
        <w:rPr>
          <w:rFonts w:cs="Times New Roman"/>
          <w:lang w:val="id-ID"/>
        </w:rPr>
        <w:t xml:space="preserve">dengan iktikad baik akan menyelesaikannya secara musyawarah mufakat dan apabila tidak tercapai mufakat maka </w:t>
      </w:r>
      <w:r w:rsidRPr="00170EF6">
        <w:rPr>
          <w:rFonts w:cs="Times New Roman"/>
          <w:b/>
          <w:lang w:val="id-ID"/>
        </w:rPr>
        <w:t>Para Pihak</w:t>
      </w:r>
      <w:r w:rsidRPr="00170EF6">
        <w:rPr>
          <w:rFonts w:cs="Times New Roman"/>
          <w:lang w:val="id-ID"/>
        </w:rPr>
        <w:t xml:space="preserve"> dengan ini memilih domisili hukum di Kepaniteraan Pengadilan Negeri Semarang</w:t>
      </w:r>
      <w:r w:rsidRPr="00170EF6">
        <w:rPr>
          <w:rFonts w:cs="Times New Roman"/>
          <w:lang w:val="en-US"/>
        </w:rPr>
        <w:t>.</w:t>
      </w:r>
      <w:r w:rsidRPr="00170EF6">
        <w:rPr>
          <w:rFonts w:cs="Times New Roman"/>
        </w:rPr>
        <w:t xml:space="preserve"> </w:t>
      </w:r>
    </w:p>
    <w:p w14:paraId="266BD839" w14:textId="77777777" w:rsidR="0084356D" w:rsidRPr="00170EF6" w:rsidRDefault="0084356D" w:rsidP="00170E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6FFF87" w14:textId="4179CFB9" w:rsidR="001E0CD7" w:rsidRPr="00170EF6" w:rsidRDefault="001B567F" w:rsidP="00170EF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170E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Pasal</w:t>
      </w:r>
      <w:r w:rsidR="001E0CD7" w:rsidRPr="00170E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</w:t>
      </w:r>
      <w:r w:rsidR="00D27E04" w:rsidRPr="00170EF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3</w:t>
      </w:r>
    </w:p>
    <w:p w14:paraId="5DAAAB4B" w14:textId="77777777" w:rsidR="001E0CD7" w:rsidRPr="00170EF6" w:rsidRDefault="00EF15BE" w:rsidP="00170EF6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70E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Ketentuan Lain</w:t>
      </w:r>
    </w:p>
    <w:p w14:paraId="0C65E617" w14:textId="77777777" w:rsidR="009B1BFF" w:rsidRPr="00170EF6" w:rsidRDefault="001E0CD7" w:rsidP="00170EF6">
      <w:pPr>
        <w:pStyle w:val="ListParagraph"/>
        <w:numPr>
          <w:ilvl w:val="0"/>
          <w:numId w:val="38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170EF6">
        <w:rPr>
          <w:rFonts w:cs="Times New Roman"/>
          <w:color w:val="000000" w:themeColor="text1"/>
        </w:rPr>
        <w:t>Korespondensi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atau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pemberitahuan</w:t>
      </w:r>
      <w:proofErr w:type="spellEnd"/>
    </w:p>
    <w:p w14:paraId="3C38AAD7" w14:textId="77777777" w:rsidR="001E0CD7" w:rsidRPr="00170EF6" w:rsidRDefault="001B567F" w:rsidP="00170EF6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170EF6">
        <w:rPr>
          <w:rFonts w:cs="Times New Roman"/>
          <w:color w:val="000000" w:themeColor="text1"/>
        </w:rPr>
        <w:t>Setiap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korespondensi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akan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disampaikan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melalui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pos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tercatat</w:t>
      </w:r>
      <w:proofErr w:type="spellEnd"/>
      <w:r w:rsidRPr="00170EF6">
        <w:rPr>
          <w:rFonts w:cs="Times New Roman"/>
          <w:color w:val="000000" w:themeColor="text1"/>
        </w:rPr>
        <w:t xml:space="preserve">, </w:t>
      </w:r>
      <w:proofErr w:type="spellStart"/>
      <w:r w:rsidRPr="00170EF6">
        <w:rPr>
          <w:rFonts w:cs="Times New Roman"/>
          <w:color w:val="000000" w:themeColor="text1"/>
        </w:rPr>
        <w:t>jasa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kurir</w:t>
      </w:r>
      <w:proofErr w:type="spellEnd"/>
      <w:r w:rsidRPr="00170EF6">
        <w:rPr>
          <w:rFonts w:cs="Times New Roman"/>
          <w:color w:val="000000" w:themeColor="text1"/>
        </w:rPr>
        <w:t>,</w:t>
      </w:r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surat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elektronik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atau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diserahkan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langsung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dan </w:t>
      </w:r>
      <w:proofErr w:type="spellStart"/>
      <w:r w:rsidR="001E0CD7" w:rsidRPr="00170EF6">
        <w:rPr>
          <w:rFonts w:cs="Times New Roman"/>
          <w:color w:val="000000" w:themeColor="text1"/>
        </w:rPr>
        <w:t>dialamatkan</w:t>
      </w:r>
      <w:proofErr w:type="spellEnd"/>
      <w:r w:rsidR="001E0CD7" w:rsidRPr="00170EF6">
        <w:rPr>
          <w:rFonts w:cs="Times New Roman"/>
          <w:color w:val="000000" w:themeColor="text1"/>
        </w:rPr>
        <w:t xml:space="preserve"> </w:t>
      </w:r>
      <w:proofErr w:type="spellStart"/>
      <w:r w:rsidR="001E0CD7" w:rsidRPr="00170EF6">
        <w:rPr>
          <w:rFonts w:cs="Times New Roman"/>
          <w:color w:val="000000" w:themeColor="text1"/>
        </w:rPr>
        <w:t>ke</w:t>
      </w:r>
      <w:proofErr w:type="spellEnd"/>
      <w:r w:rsidR="001E0CD7" w:rsidRPr="00170EF6">
        <w:rPr>
          <w:rFonts w:cs="Times New Roman"/>
          <w:color w:val="000000" w:themeColor="text1"/>
        </w:rPr>
        <w:t>:</w:t>
      </w:r>
    </w:p>
    <w:p w14:paraId="64FED391" w14:textId="77777777" w:rsidR="0084356D" w:rsidRPr="00170EF6" w:rsidRDefault="0084356D" w:rsidP="00170EF6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</w:p>
    <w:p w14:paraId="1F075D3C" w14:textId="681F7CE2" w:rsidR="00EF15BE" w:rsidRPr="00170EF6" w:rsidRDefault="00EF15BE" w:rsidP="00170EF6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170EF6">
        <w:rPr>
          <w:rFonts w:cs="Times New Roman"/>
          <w:b/>
        </w:rPr>
        <w:t>Pihak</w:t>
      </w:r>
      <w:proofErr w:type="spellEnd"/>
      <w:r w:rsidRPr="00170EF6">
        <w:rPr>
          <w:rFonts w:cs="Times New Roman"/>
          <w:b/>
        </w:rPr>
        <w:t xml:space="preserve"> </w:t>
      </w:r>
      <w:proofErr w:type="spellStart"/>
      <w:r w:rsidRPr="00170EF6">
        <w:rPr>
          <w:rFonts w:cs="Times New Roman"/>
          <w:b/>
        </w:rPr>
        <w:t>Pertama</w:t>
      </w:r>
      <w:proofErr w:type="spellEnd"/>
      <w:r w:rsidRPr="00170EF6">
        <w:rPr>
          <w:rFonts w:cs="Times New Roman"/>
        </w:rPr>
        <w:tab/>
      </w:r>
      <w:r w:rsidR="007E484A" w:rsidRPr="00170EF6">
        <w:rPr>
          <w:rFonts w:cs="Times New Roman"/>
        </w:rPr>
        <w:tab/>
      </w:r>
      <w:r w:rsidRPr="00170EF6">
        <w:rPr>
          <w:rFonts w:cs="Times New Roman"/>
        </w:rPr>
        <w:t>:</w:t>
      </w:r>
      <w:r w:rsidR="00AB39AE" w:rsidRPr="00170EF6">
        <w:rPr>
          <w:rFonts w:cs="Times New Roman"/>
          <w:lang w:val="id-ID"/>
        </w:rPr>
        <w:t xml:space="preserve"> </w:t>
      </w:r>
      <w:r w:rsidR="007E484A" w:rsidRPr="00170EF6">
        <w:rPr>
          <w:rFonts w:cs="Times New Roman"/>
          <w:color w:val="000000" w:themeColor="text1"/>
          <w:lang w:val="en-US"/>
        </w:rPr>
        <w:t xml:space="preserve">CV. SP </w:t>
      </w:r>
      <w:proofErr w:type="spellStart"/>
      <w:r w:rsidR="007E484A" w:rsidRPr="00170EF6">
        <w:rPr>
          <w:rFonts w:cs="Times New Roman"/>
          <w:color w:val="000000" w:themeColor="text1"/>
          <w:lang w:val="en-US"/>
        </w:rPr>
        <w:t>Majapahit</w:t>
      </w:r>
      <w:proofErr w:type="spellEnd"/>
    </w:p>
    <w:p w14:paraId="21526F70" w14:textId="77777777" w:rsidR="007E484A" w:rsidRPr="00170EF6" w:rsidRDefault="00EF15BE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</w:rPr>
        <w:t xml:space="preserve">Alamat </w:t>
      </w:r>
      <w:r w:rsidRPr="00170EF6">
        <w:rPr>
          <w:rFonts w:cs="Times New Roman"/>
        </w:rPr>
        <w:tab/>
      </w:r>
      <w:r w:rsidRPr="00170EF6">
        <w:rPr>
          <w:rFonts w:cs="Times New Roman"/>
        </w:rPr>
        <w:tab/>
      </w:r>
      <w:r w:rsidR="00D27E04" w:rsidRPr="00170EF6">
        <w:rPr>
          <w:rFonts w:cs="Times New Roman"/>
        </w:rPr>
        <w:tab/>
      </w:r>
      <w:r w:rsidRPr="00170EF6">
        <w:rPr>
          <w:rFonts w:cs="Times New Roman"/>
        </w:rPr>
        <w:t xml:space="preserve">: </w:t>
      </w:r>
      <w:r w:rsidR="007E484A" w:rsidRPr="00170EF6">
        <w:rPr>
          <w:rFonts w:cs="Times New Roman"/>
          <w:color w:val="000000" w:themeColor="text1"/>
          <w:lang w:val="en-US"/>
        </w:rPr>
        <w:t xml:space="preserve">Jl. </w:t>
      </w:r>
      <w:proofErr w:type="spellStart"/>
      <w:r w:rsidR="007E484A" w:rsidRPr="00170EF6">
        <w:rPr>
          <w:rFonts w:cs="Times New Roman"/>
          <w:color w:val="000000" w:themeColor="text1"/>
          <w:lang w:val="en-US"/>
        </w:rPr>
        <w:t>Brigjen</w:t>
      </w:r>
      <w:proofErr w:type="spellEnd"/>
      <w:r w:rsidR="007E484A" w:rsidRPr="00170EF6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="007E484A" w:rsidRPr="00170EF6">
        <w:rPr>
          <w:rFonts w:cs="Times New Roman"/>
          <w:color w:val="000000" w:themeColor="text1"/>
          <w:lang w:val="en-US"/>
        </w:rPr>
        <w:t>Katamso</w:t>
      </w:r>
      <w:proofErr w:type="spellEnd"/>
      <w:r w:rsidR="007E484A" w:rsidRPr="00170EF6">
        <w:rPr>
          <w:rFonts w:cs="Times New Roman"/>
          <w:color w:val="000000" w:themeColor="text1"/>
          <w:lang w:val="en-US"/>
        </w:rPr>
        <w:t xml:space="preserve"> No. 22, Kel. </w:t>
      </w:r>
      <w:proofErr w:type="spellStart"/>
      <w:r w:rsidR="007E484A" w:rsidRPr="00170EF6">
        <w:rPr>
          <w:rFonts w:cs="Times New Roman"/>
          <w:color w:val="000000" w:themeColor="text1"/>
          <w:lang w:val="en-US"/>
        </w:rPr>
        <w:t>Karangtempel</w:t>
      </w:r>
      <w:proofErr w:type="spellEnd"/>
      <w:r w:rsidR="007E484A" w:rsidRPr="00170EF6">
        <w:rPr>
          <w:rFonts w:cs="Times New Roman"/>
          <w:color w:val="000000" w:themeColor="text1"/>
          <w:lang w:val="en-US"/>
        </w:rPr>
        <w:t>,</w:t>
      </w:r>
    </w:p>
    <w:p w14:paraId="78908E6D" w14:textId="66DA399A" w:rsidR="00AB39AE" w:rsidRPr="00170EF6" w:rsidRDefault="007E484A" w:rsidP="00170EF6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170EF6">
        <w:rPr>
          <w:rFonts w:cs="Times New Roman"/>
          <w:color w:val="000000" w:themeColor="text1"/>
          <w:lang w:val="en-US"/>
        </w:rPr>
        <w:tab/>
      </w:r>
      <w:r w:rsidRPr="00170EF6">
        <w:rPr>
          <w:rFonts w:cs="Times New Roman"/>
          <w:color w:val="000000" w:themeColor="text1"/>
          <w:lang w:val="en-US"/>
        </w:rPr>
        <w:tab/>
      </w:r>
      <w:r w:rsidRPr="00170EF6">
        <w:rPr>
          <w:rFonts w:cs="Times New Roman"/>
          <w:color w:val="000000" w:themeColor="text1"/>
          <w:lang w:val="en-US"/>
        </w:rPr>
        <w:tab/>
      </w:r>
      <w:r w:rsidRPr="00170EF6">
        <w:rPr>
          <w:rFonts w:cs="Times New Roman"/>
          <w:color w:val="000000" w:themeColor="text1"/>
          <w:lang w:val="en-US"/>
        </w:rPr>
        <w:tab/>
        <w:t xml:space="preserve">  </w:t>
      </w:r>
      <w:proofErr w:type="spellStart"/>
      <w:r w:rsidRPr="00170EF6">
        <w:rPr>
          <w:rFonts w:cs="Times New Roman"/>
          <w:color w:val="000000" w:themeColor="text1"/>
          <w:lang w:val="en-US"/>
        </w:rPr>
        <w:t>Kec</w:t>
      </w:r>
      <w:proofErr w:type="spellEnd"/>
      <w:r w:rsidRPr="00170EF6">
        <w:rPr>
          <w:rFonts w:cs="Times New Roman"/>
          <w:color w:val="000000" w:themeColor="text1"/>
          <w:lang w:val="en-US"/>
        </w:rPr>
        <w:t>. Semarang Timur, Kota Semarang</w:t>
      </w:r>
    </w:p>
    <w:p w14:paraId="5CB4DE50" w14:textId="35AFD684" w:rsidR="00EF15BE" w:rsidRPr="00170EF6" w:rsidRDefault="00EF15BE" w:rsidP="00170EF6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170EF6">
        <w:rPr>
          <w:rFonts w:cs="Times New Roman"/>
        </w:rPr>
        <w:t>Telepon</w:t>
      </w:r>
      <w:proofErr w:type="spellEnd"/>
      <w:r w:rsidRPr="00170EF6">
        <w:rPr>
          <w:rFonts w:cs="Times New Roman"/>
        </w:rPr>
        <w:tab/>
      </w:r>
      <w:r w:rsidRPr="00170EF6">
        <w:rPr>
          <w:rFonts w:cs="Times New Roman"/>
        </w:rPr>
        <w:tab/>
      </w:r>
      <w:r w:rsidR="00D27E04" w:rsidRPr="00170EF6">
        <w:rPr>
          <w:rFonts w:cs="Times New Roman"/>
        </w:rPr>
        <w:tab/>
      </w:r>
      <w:r w:rsidRPr="00170EF6">
        <w:rPr>
          <w:rFonts w:cs="Times New Roman"/>
        </w:rPr>
        <w:t xml:space="preserve">: </w:t>
      </w:r>
      <w:r w:rsidR="007E484A" w:rsidRPr="00170EF6">
        <w:rPr>
          <w:rFonts w:cs="Times New Roman"/>
          <w:color w:val="000000" w:themeColor="text1"/>
          <w:lang w:val="en-US"/>
        </w:rPr>
        <w:t>024 - 864333631</w:t>
      </w:r>
    </w:p>
    <w:p w14:paraId="21C18080" w14:textId="2C722A5C" w:rsidR="00EF15BE" w:rsidRPr="00170EF6" w:rsidRDefault="00FB4651" w:rsidP="00170EF6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170EF6">
        <w:rPr>
          <w:rFonts w:cs="Times New Roman"/>
        </w:rPr>
        <w:t>Email</w:t>
      </w:r>
      <w:r w:rsidRPr="00170EF6">
        <w:rPr>
          <w:rFonts w:cs="Times New Roman"/>
        </w:rPr>
        <w:tab/>
      </w:r>
      <w:r w:rsidRPr="00170EF6">
        <w:rPr>
          <w:rFonts w:cs="Times New Roman"/>
        </w:rPr>
        <w:tab/>
      </w:r>
      <w:r w:rsidR="00D27E04" w:rsidRPr="00170EF6">
        <w:rPr>
          <w:rFonts w:cs="Times New Roman"/>
        </w:rPr>
        <w:tab/>
      </w:r>
      <w:r w:rsidR="00EF15BE" w:rsidRPr="00170EF6">
        <w:rPr>
          <w:rFonts w:cs="Times New Roman"/>
        </w:rPr>
        <w:t xml:space="preserve">: </w:t>
      </w:r>
      <w:r w:rsidR="007E484A" w:rsidRPr="00170EF6">
        <w:rPr>
          <w:rFonts w:cs="Times New Roman"/>
          <w:color w:val="000000" w:themeColor="text1"/>
          <w:lang w:val="en-US"/>
        </w:rPr>
        <w:t>ngaliyansuperpenyet@gmail.com</w:t>
      </w:r>
    </w:p>
    <w:p w14:paraId="176B7563" w14:textId="22021194" w:rsidR="00EF15BE" w:rsidRPr="00170EF6" w:rsidRDefault="0039666F" w:rsidP="00170EF6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170EF6">
        <w:rPr>
          <w:rFonts w:cs="Times New Roman"/>
          <w:highlight w:val="yellow"/>
        </w:rPr>
        <w:t>Contact person</w:t>
      </w:r>
      <w:r w:rsidR="00D27E04" w:rsidRPr="00170EF6">
        <w:rPr>
          <w:rFonts w:cs="Times New Roman"/>
          <w:highlight w:val="yellow"/>
        </w:rPr>
        <w:tab/>
      </w:r>
      <w:r w:rsidR="00EF15BE" w:rsidRPr="00170EF6">
        <w:rPr>
          <w:rFonts w:cs="Times New Roman"/>
          <w:highlight w:val="yellow"/>
        </w:rPr>
        <w:tab/>
        <w:t>:</w:t>
      </w:r>
      <w:r w:rsidR="00AD3B24" w:rsidRPr="00170EF6">
        <w:rPr>
          <w:rFonts w:cs="Times New Roman"/>
          <w:highlight w:val="yellow"/>
          <w:lang w:val="id-ID"/>
        </w:rPr>
        <w:t xml:space="preserve"> </w:t>
      </w:r>
      <w:r w:rsidR="00F33B45" w:rsidRPr="00170EF6">
        <w:rPr>
          <w:rFonts w:cs="Times New Roman"/>
          <w:color w:val="000000" w:themeColor="text1"/>
          <w:highlight w:val="yellow"/>
          <w:lang w:val="en-US"/>
        </w:rPr>
        <w:t>…………………………</w:t>
      </w:r>
    </w:p>
    <w:p w14:paraId="10830400" w14:textId="77777777" w:rsidR="00EF15BE" w:rsidRPr="00170EF6" w:rsidRDefault="00EF15BE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</w:p>
    <w:p w14:paraId="0D3D2DD9" w14:textId="44691F7A" w:rsidR="001E0CD7" w:rsidRPr="00170EF6" w:rsidRDefault="00EF15BE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170EF6">
        <w:rPr>
          <w:rFonts w:cs="Times New Roman"/>
          <w:b/>
          <w:color w:val="000000" w:themeColor="text1"/>
        </w:rPr>
        <w:t>Pihak</w:t>
      </w:r>
      <w:proofErr w:type="spellEnd"/>
      <w:r w:rsidRPr="00170EF6">
        <w:rPr>
          <w:rFonts w:cs="Times New Roman"/>
          <w:b/>
          <w:color w:val="000000" w:themeColor="text1"/>
        </w:rPr>
        <w:t xml:space="preserve"> </w:t>
      </w:r>
      <w:proofErr w:type="spellStart"/>
      <w:r w:rsidRPr="00170EF6">
        <w:rPr>
          <w:rFonts w:cs="Times New Roman"/>
          <w:b/>
          <w:color w:val="000000" w:themeColor="text1"/>
        </w:rPr>
        <w:t>Kedua</w:t>
      </w:r>
      <w:proofErr w:type="spellEnd"/>
      <w:r w:rsidR="001E0CD7" w:rsidRPr="00170EF6">
        <w:rPr>
          <w:rFonts w:cs="Times New Roman"/>
          <w:color w:val="000000" w:themeColor="text1"/>
        </w:rPr>
        <w:tab/>
      </w:r>
      <w:r w:rsidR="00D27E04" w:rsidRPr="00170EF6">
        <w:rPr>
          <w:rFonts w:cs="Times New Roman"/>
          <w:color w:val="000000" w:themeColor="text1"/>
        </w:rPr>
        <w:tab/>
      </w:r>
      <w:r w:rsidR="001E0CD7" w:rsidRPr="00170EF6">
        <w:rPr>
          <w:rFonts w:cs="Times New Roman"/>
          <w:color w:val="000000" w:themeColor="text1"/>
        </w:rPr>
        <w:t xml:space="preserve">: </w:t>
      </w:r>
      <w:r w:rsidR="00FB0D2C" w:rsidRPr="00170EF6">
        <w:rPr>
          <w:rFonts w:cs="Times New Roman"/>
          <w:color w:val="000000" w:themeColor="text1"/>
          <w:lang w:val="id-ID"/>
        </w:rPr>
        <w:t>PT. Semarang Autocomp Manufacturing Indonesia</w:t>
      </w:r>
    </w:p>
    <w:p w14:paraId="7F1499FF" w14:textId="0FE95474" w:rsidR="001E0CD7" w:rsidRPr="00170EF6" w:rsidRDefault="001E0CD7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  <w:r w:rsidRPr="00170EF6">
        <w:rPr>
          <w:rFonts w:cs="Times New Roman"/>
          <w:color w:val="000000" w:themeColor="text1"/>
        </w:rPr>
        <w:t xml:space="preserve">Alamat </w:t>
      </w:r>
      <w:r w:rsidRPr="00170EF6">
        <w:rPr>
          <w:rFonts w:cs="Times New Roman"/>
          <w:color w:val="000000" w:themeColor="text1"/>
        </w:rPr>
        <w:tab/>
      </w:r>
      <w:r w:rsidRPr="00170EF6">
        <w:rPr>
          <w:rFonts w:cs="Times New Roman"/>
          <w:color w:val="000000" w:themeColor="text1"/>
        </w:rPr>
        <w:tab/>
      </w:r>
      <w:r w:rsidR="00D27E04" w:rsidRPr="00170EF6">
        <w:rPr>
          <w:rFonts w:cs="Times New Roman"/>
          <w:color w:val="000000" w:themeColor="text1"/>
        </w:rPr>
        <w:tab/>
      </w:r>
      <w:r w:rsidRPr="00170EF6">
        <w:rPr>
          <w:rFonts w:cs="Times New Roman"/>
          <w:color w:val="000000" w:themeColor="text1"/>
        </w:rPr>
        <w:t>: Jl.</w:t>
      </w:r>
      <w:r w:rsidR="0039666F" w:rsidRPr="00170EF6">
        <w:rPr>
          <w:rFonts w:cs="Times New Roman"/>
          <w:color w:val="000000" w:themeColor="text1"/>
        </w:rPr>
        <w:t xml:space="preserve"> </w:t>
      </w:r>
      <w:proofErr w:type="spellStart"/>
      <w:r w:rsidRPr="00170EF6">
        <w:rPr>
          <w:rFonts w:cs="Times New Roman"/>
          <w:color w:val="000000" w:themeColor="text1"/>
        </w:rPr>
        <w:t>Walisongo</w:t>
      </w:r>
      <w:proofErr w:type="spellEnd"/>
      <w:r w:rsidRPr="00170EF6">
        <w:rPr>
          <w:rFonts w:cs="Times New Roman"/>
          <w:color w:val="000000" w:themeColor="text1"/>
        </w:rPr>
        <w:t xml:space="preserve"> Km 9.8 </w:t>
      </w:r>
      <w:r w:rsidR="0039666F" w:rsidRPr="00170EF6">
        <w:rPr>
          <w:rFonts w:cs="Times New Roman"/>
          <w:color w:val="000000" w:themeColor="text1"/>
        </w:rPr>
        <w:t xml:space="preserve">Kel. </w:t>
      </w:r>
      <w:proofErr w:type="spellStart"/>
      <w:r w:rsidR="0039666F" w:rsidRPr="00170EF6">
        <w:rPr>
          <w:rFonts w:cs="Times New Roman"/>
          <w:color w:val="000000" w:themeColor="text1"/>
        </w:rPr>
        <w:t>Tugurejo</w:t>
      </w:r>
      <w:proofErr w:type="spellEnd"/>
      <w:r w:rsidR="0039666F" w:rsidRPr="00170EF6">
        <w:rPr>
          <w:rFonts w:cs="Times New Roman"/>
          <w:color w:val="000000" w:themeColor="text1"/>
        </w:rPr>
        <w:t xml:space="preserve">, </w:t>
      </w:r>
      <w:proofErr w:type="spellStart"/>
      <w:r w:rsidR="0039666F" w:rsidRPr="00170EF6">
        <w:rPr>
          <w:rFonts w:cs="Times New Roman"/>
          <w:color w:val="000000" w:themeColor="text1"/>
        </w:rPr>
        <w:t>Tugu</w:t>
      </w:r>
      <w:proofErr w:type="spellEnd"/>
      <w:r w:rsidR="0039666F" w:rsidRPr="00170EF6">
        <w:rPr>
          <w:rFonts w:cs="Times New Roman"/>
          <w:color w:val="000000" w:themeColor="text1"/>
        </w:rPr>
        <w:t>, Semarang</w:t>
      </w:r>
    </w:p>
    <w:p w14:paraId="5464C65E" w14:textId="0559A469" w:rsidR="001E0CD7" w:rsidRPr="00170EF6" w:rsidRDefault="001E0CD7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  <w:proofErr w:type="spellStart"/>
      <w:r w:rsidRPr="00170EF6">
        <w:rPr>
          <w:rFonts w:cs="Times New Roman"/>
          <w:color w:val="000000" w:themeColor="text1"/>
        </w:rPr>
        <w:t>Telepon</w:t>
      </w:r>
      <w:proofErr w:type="spellEnd"/>
      <w:r w:rsidRPr="00170EF6">
        <w:rPr>
          <w:rFonts w:cs="Times New Roman"/>
          <w:color w:val="000000" w:themeColor="text1"/>
        </w:rPr>
        <w:tab/>
      </w:r>
      <w:r w:rsidRPr="00170EF6">
        <w:rPr>
          <w:rFonts w:cs="Times New Roman"/>
          <w:color w:val="000000" w:themeColor="text1"/>
        </w:rPr>
        <w:tab/>
      </w:r>
      <w:r w:rsidR="00D27E04" w:rsidRPr="00170EF6">
        <w:rPr>
          <w:rFonts w:cs="Times New Roman"/>
          <w:color w:val="000000" w:themeColor="text1"/>
        </w:rPr>
        <w:tab/>
      </w:r>
      <w:r w:rsidRPr="00170EF6">
        <w:rPr>
          <w:rFonts w:cs="Times New Roman"/>
          <w:color w:val="000000" w:themeColor="text1"/>
        </w:rPr>
        <w:t xml:space="preserve">: </w:t>
      </w:r>
      <w:r w:rsidR="00FB0D2C" w:rsidRPr="00170EF6">
        <w:rPr>
          <w:rFonts w:cs="Times New Roman"/>
          <w:color w:val="000000" w:themeColor="text1"/>
        </w:rPr>
        <w:t>(024) 866</w:t>
      </w:r>
      <w:r w:rsidR="00062D02" w:rsidRPr="00170EF6">
        <w:rPr>
          <w:rFonts w:cs="Times New Roman"/>
          <w:color w:val="000000" w:themeColor="text1"/>
        </w:rPr>
        <w:t>5182</w:t>
      </w:r>
      <w:r w:rsidR="004B2C29" w:rsidRPr="00170EF6">
        <w:rPr>
          <w:rFonts w:cs="Times New Roman"/>
          <w:color w:val="000000" w:themeColor="text1"/>
        </w:rPr>
        <w:t xml:space="preserve"> / 0898 8950 981</w:t>
      </w:r>
    </w:p>
    <w:p w14:paraId="391AF25E" w14:textId="5B050172" w:rsidR="00EF15BE" w:rsidRPr="00170EF6" w:rsidRDefault="001E0CD7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color w:val="000000" w:themeColor="text1"/>
        </w:rPr>
        <w:t>Email</w:t>
      </w:r>
      <w:r w:rsidRPr="00170EF6">
        <w:rPr>
          <w:rFonts w:cs="Times New Roman"/>
          <w:color w:val="000000" w:themeColor="text1"/>
        </w:rPr>
        <w:tab/>
      </w:r>
      <w:r w:rsidRPr="00170EF6">
        <w:rPr>
          <w:rFonts w:cs="Times New Roman"/>
          <w:color w:val="000000" w:themeColor="text1"/>
        </w:rPr>
        <w:tab/>
      </w:r>
      <w:r w:rsidR="00D27E04" w:rsidRPr="00170EF6">
        <w:rPr>
          <w:rFonts w:cs="Times New Roman"/>
          <w:color w:val="000000" w:themeColor="text1"/>
        </w:rPr>
        <w:tab/>
      </w:r>
      <w:r w:rsidRPr="00170EF6">
        <w:rPr>
          <w:rFonts w:cs="Times New Roman"/>
          <w:color w:val="000000" w:themeColor="text1"/>
        </w:rPr>
        <w:t xml:space="preserve">: </w:t>
      </w:r>
      <w:r w:rsidR="004B2C29" w:rsidRPr="00170EF6">
        <w:rPr>
          <w:rFonts w:cs="Times New Roman"/>
          <w:lang w:val="en-US"/>
        </w:rPr>
        <w:t>faris_y@sami.co.id</w:t>
      </w:r>
    </w:p>
    <w:p w14:paraId="59D0E167" w14:textId="6A15602F" w:rsidR="00EF15BE" w:rsidRPr="00170EF6" w:rsidRDefault="0039666F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170EF6">
        <w:rPr>
          <w:rFonts w:cs="Times New Roman"/>
          <w:color w:val="000000" w:themeColor="text1"/>
        </w:rPr>
        <w:t>Contact person</w:t>
      </w:r>
      <w:r w:rsidR="00D27E04" w:rsidRPr="00170EF6">
        <w:rPr>
          <w:rFonts w:cs="Times New Roman"/>
          <w:color w:val="000000" w:themeColor="text1"/>
        </w:rPr>
        <w:tab/>
      </w:r>
      <w:r w:rsidR="001E0CD7" w:rsidRPr="00170EF6">
        <w:rPr>
          <w:rFonts w:cs="Times New Roman"/>
          <w:color w:val="000000" w:themeColor="text1"/>
        </w:rPr>
        <w:tab/>
        <w:t xml:space="preserve">: </w:t>
      </w:r>
      <w:r w:rsidR="004B2C29" w:rsidRPr="00170EF6">
        <w:rPr>
          <w:rFonts w:cs="Times New Roman"/>
          <w:color w:val="000000" w:themeColor="text1"/>
          <w:lang w:val="en-US"/>
        </w:rPr>
        <w:t>Faris Yatimah</w:t>
      </w:r>
    </w:p>
    <w:p w14:paraId="18826FD4" w14:textId="77777777" w:rsidR="00D27E04" w:rsidRPr="00170EF6" w:rsidRDefault="00D27E04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</w:p>
    <w:p w14:paraId="3D6423C7" w14:textId="5117C8E2" w:rsidR="001E0CD7" w:rsidRPr="00170EF6" w:rsidRDefault="004D7437" w:rsidP="00170EF6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r w:rsidRPr="00170EF6">
        <w:rPr>
          <w:rFonts w:cs="Times New Roman"/>
          <w:color w:val="000000" w:themeColor="text1"/>
          <w:lang w:val="id-ID"/>
        </w:rPr>
        <w:t xml:space="preserve">Setiap pemberitahuan atau </w:t>
      </w:r>
      <w:r w:rsidR="001E0CD7" w:rsidRPr="00170EF6">
        <w:rPr>
          <w:rFonts w:cs="Times New Roman"/>
          <w:color w:val="000000" w:themeColor="text1"/>
          <w:lang w:val="id-ID"/>
        </w:rPr>
        <w:t>korespondensi pos terc</w:t>
      </w:r>
      <w:r w:rsidR="003213F6" w:rsidRPr="00170EF6">
        <w:rPr>
          <w:rFonts w:cs="Times New Roman"/>
          <w:color w:val="000000" w:themeColor="text1"/>
          <w:lang w:val="id-ID"/>
        </w:rPr>
        <w:t xml:space="preserve">atat atau jasa kurir dianggap </w:t>
      </w:r>
      <w:r w:rsidR="001E0CD7" w:rsidRPr="00170EF6">
        <w:rPr>
          <w:rFonts w:cs="Times New Roman"/>
          <w:color w:val="000000" w:themeColor="text1"/>
          <w:lang w:val="id-ID"/>
        </w:rPr>
        <w:t>telah diterima pada hari ke-lima</w:t>
      </w:r>
      <w:r w:rsidR="00F00A90" w:rsidRPr="00170EF6">
        <w:rPr>
          <w:rFonts w:cs="Times New Roman"/>
          <w:color w:val="000000" w:themeColor="text1"/>
          <w:lang w:val="id-ID"/>
        </w:rPr>
        <w:t xml:space="preserve"> </w:t>
      </w:r>
      <w:r w:rsidR="003213F6" w:rsidRPr="00170EF6">
        <w:rPr>
          <w:rFonts w:cs="Times New Roman"/>
          <w:color w:val="000000" w:themeColor="text1"/>
          <w:lang w:val="id-ID"/>
        </w:rPr>
        <w:t xml:space="preserve">pada </w:t>
      </w:r>
      <w:r w:rsidR="001E0CD7" w:rsidRPr="00170EF6">
        <w:rPr>
          <w:rFonts w:cs="Times New Roman"/>
          <w:color w:val="000000" w:themeColor="text1"/>
          <w:lang w:val="id-ID"/>
        </w:rPr>
        <w:t>hari kerja setelah tanggal pengiriman dan pemberitahuan dengan menyerahkan langsu</w:t>
      </w:r>
      <w:r w:rsidR="003213F6" w:rsidRPr="00170EF6">
        <w:rPr>
          <w:rFonts w:cs="Times New Roman"/>
          <w:color w:val="000000" w:themeColor="text1"/>
          <w:lang w:val="id-ID"/>
        </w:rPr>
        <w:t xml:space="preserve">ng </w:t>
      </w:r>
      <w:r w:rsidR="001E0CD7" w:rsidRPr="00170EF6">
        <w:rPr>
          <w:rFonts w:cs="Times New Roman"/>
          <w:color w:val="000000" w:themeColor="text1"/>
          <w:lang w:val="id-ID"/>
        </w:rPr>
        <w:t>pada saat diserahkan.</w:t>
      </w:r>
    </w:p>
    <w:p w14:paraId="01DE5AC9" w14:textId="77777777" w:rsidR="001E0CD7" w:rsidRPr="00170EF6" w:rsidRDefault="001E0CD7" w:rsidP="00170EF6">
      <w:pPr>
        <w:pStyle w:val="ListParagraph"/>
        <w:numPr>
          <w:ilvl w:val="0"/>
          <w:numId w:val="38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170EF6">
        <w:rPr>
          <w:rFonts w:cs="Times New Roman"/>
          <w:color w:val="000000" w:themeColor="text1"/>
        </w:rPr>
        <w:t xml:space="preserve">Hukum yang </w:t>
      </w:r>
      <w:proofErr w:type="spellStart"/>
      <w:r w:rsidRPr="00170EF6">
        <w:rPr>
          <w:rFonts w:cs="Times New Roman"/>
          <w:color w:val="000000" w:themeColor="text1"/>
        </w:rPr>
        <w:t>berlaku</w:t>
      </w:r>
      <w:proofErr w:type="spellEnd"/>
    </w:p>
    <w:p w14:paraId="4A4D6FF7" w14:textId="77777777" w:rsidR="001E0CD7" w:rsidRPr="00170EF6" w:rsidRDefault="001E0CD7" w:rsidP="00170EF6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170EF6">
        <w:rPr>
          <w:rFonts w:cs="Times New Roman"/>
          <w:color w:val="000000" w:themeColor="text1"/>
        </w:rPr>
        <w:t>Perjanjian</w:t>
      </w:r>
      <w:proofErr w:type="spellEnd"/>
      <w:r w:rsidR="00F00A90" w:rsidRPr="00170EF6">
        <w:rPr>
          <w:rFonts w:cs="Times New Roman"/>
          <w:color w:val="000000" w:themeColor="text1"/>
          <w:lang w:val="id-ID"/>
        </w:rPr>
        <w:t xml:space="preserve"> </w:t>
      </w:r>
      <w:proofErr w:type="spellStart"/>
      <w:r w:rsidR="003213F6" w:rsidRPr="00170EF6">
        <w:rPr>
          <w:rFonts w:cs="Times New Roman"/>
          <w:color w:val="000000" w:themeColor="text1"/>
        </w:rPr>
        <w:t>ini</w:t>
      </w:r>
      <w:proofErr w:type="spellEnd"/>
      <w:r w:rsidR="003213F6" w:rsidRPr="00170EF6">
        <w:rPr>
          <w:rFonts w:cs="Times New Roman"/>
          <w:color w:val="000000" w:themeColor="text1"/>
        </w:rPr>
        <w:t xml:space="preserve"> dan </w:t>
      </w:r>
      <w:proofErr w:type="spellStart"/>
      <w:r w:rsidR="003213F6" w:rsidRPr="00170EF6">
        <w:rPr>
          <w:rFonts w:cs="Times New Roman"/>
          <w:color w:val="000000" w:themeColor="text1"/>
        </w:rPr>
        <w:t>pelaksanaan</w:t>
      </w:r>
      <w:r w:rsidRPr="00170EF6">
        <w:rPr>
          <w:rFonts w:cs="Times New Roman"/>
          <w:color w:val="000000" w:themeColor="text1"/>
        </w:rPr>
        <w:t>nya</w:t>
      </w:r>
      <w:proofErr w:type="spellEnd"/>
      <w:r w:rsidRPr="00170EF6">
        <w:rPr>
          <w:rFonts w:cs="Times New Roman"/>
          <w:color w:val="000000" w:themeColor="text1"/>
        </w:rPr>
        <w:t xml:space="preserve"> </w:t>
      </w:r>
      <w:r w:rsidR="007F489B" w:rsidRPr="00170EF6">
        <w:rPr>
          <w:rFonts w:cs="Times New Roman"/>
          <w:color w:val="000000" w:themeColor="text1"/>
          <w:lang w:val="id-ID"/>
        </w:rPr>
        <w:t xml:space="preserve">tunduk dan patuh pada ketentuan/peraturan hukum yang berlaku di </w:t>
      </w:r>
      <w:r w:rsidRPr="00170EF6">
        <w:rPr>
          <w:rFonts w:cs="Times New Roman"/>
          <w:color w:val="000000" w:themeColor="text1"/>
        </w:rPr>
        <w:t>Indonesia.</w:t>
      </w:r>
    </w:p>
    <w:p w14:paraId="17CD3140" w14:textId="77777777" w:rsidR="00725D8B" w:rsidRPr="00170EF6" w:rsidRDefault="00725D8B" w:rsidP="00170EF6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/>
        </w:rPr>
      </w:pPr>
      <w:proofErr w:type="spellStart"/>
      <w:r w:rsidRPr="00170EF6">
        <w:rPr>
          <w:rFonts w:cs="Times New Roman"/>
          <w:color w:val="000000"/>
        </w:rPr>
        <w:t>Apabila</w:t>
      </w:r>
      <w:proofErr w:type="spellEnd"/>
      <w:r w:rsidRPr="00170EF6">
        <w:rPr>
          <w:rFonts w:cs="Times New Roman"/>
          <w:color w:val="000000"/>
        </w:rPr>
        <w:t xml:space="preserve"> </w:t>
      </w:r>
      <w:r w:rsidRPr="00170EF6">
        <w:rPr>
          <w:rFonts w:cs="Times New Roman"/>
          <w:color w:val="000000"/>
          <w:lang w:val="id-ID"/>
        </w:rPr>
        <w:t>di</w:t>
      </w:r>
      <w:proofErr w:type="spellStart"/>
      <w:r w:rsidRPr="00170EF6">
        <w:rPr>
          <w:rFonts w:cs="Times New Roman"/>
          <w:color w:val="000000"/>
        </w:rPr>
        <w:t>kemudian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hari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terbit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perundangan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baru</w:t>
      </w:r>
      <w:proofErr w:type="spellEnd"/>
      <w:r w:rsidRPr="00170EF6">
        <w:rPr>
          <w:rFonts w:cs="Times New Roman"/>
          <w:color w:val="000000"/>
        </w:rPr>
        <w:t xml:space="preserve">, </w:t>
      </w:r>
      <w:r w:rsidRPr="00170EF6">
        <w:rPr>
          <w:rFonts w:cs="Times New Roman"/>
          <w:color w:val="000000"/>
          <w:lang w:val="id-ID"/>
        </w:rPr>
        <w:t>agar</w:t>
      </w:r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pasal-pasal</w:t>
      </w:r>
      <w:proofErr w:type="spellEnd"/>
      <w:r w:rsidRPr="00170EF6">
        <w:rPr>
          <w:rFonts w:cs="Times New Roman"/>
          <w:color w:val="000000"/>
        </w:rPr>
        <w:t xml:space="preserve"> </w:t>
      </w:r>
      <w:r w:rsidRPr="00170EF6">
        <w:rPr>
          <w:rFonts w:cs="Times New Roman"/>
          <w:color w:val="000000"/>
          <w:lang w:val="id-ID"/>
        </w:rPr>
        <w:t xml:space="preserve">dalam </w:t>
      </w:r>
      <w:proofErr w:type="spellStart"/>
      <w:r w:rsidRPr="00170EF6">
        <w:rPr>
          <w:rFonts w:cs="Times New Roman"/>
          <w:color w:val="000000"/>
        </w:rPr>
        <w:t>perjanjian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ini</w:t>
      </w:r>
      <w:proofErr w:type="spellEnd"/>
      <w:r w:rsidRPr="00170EF6">
        <w:rPr>
          <w:rFonts w:cs="Times New Roman"/>
          <w:color w:val="000000"/>
        </w:rPr>
        <w:t xml:space="preserve"> </w:t>
      </w:r>
      <w:r w:rsidRPr="00170EF6">
        <w:rPr>
          <w:rFonts w:cs="Times New Roman"/>
          <w:color w:val="000000"/>
          <w:lang w:val="id-ID"/>
        </w:rPr>
        <w:t>tidak</w:t>
      </w:r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bertentangan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dengan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perundangan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baru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tersebut</w:t>
      </w:r>
      <w:proofErr w:type="spellEnd"/>
      <w:r w:rsidRPr="00170EF6">
        <w:rPr>
          <w:rFonts w:cs="Times New Roman"/>
          <w:color w:val="000000"/>
          <w:lang w:val="id-ID"/>
        </w:rPr>
        <w:t>, maka</w:t>
      </w:r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akan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dimusyawarahkan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kembali</w:t>
      </w:r>
      <w:proofErr w:type="spellEnd"/>
      <w:r w:rsidRPr="00170EF6">
        <w:rPr>
          <w:rFonts w:cs="Times New Roman"/>
          <w:color w:val="000000"/>
        </w:rPr>
        <w:t xml:space="preserve"> oleh </w:t>
      </w:r>
      <w:r w:rsidRPr="00170EF6">
        <w:rPr>
          <w:rFonts w:cs="Times New Roman"/>
          <w:b/>
          <w:color w:val="000000"/>
        </w:rPr>
        <w:t xml:space="preserve">Para </w:t>
      </w:r>
      <w:proofErr w:type="spellStart"/>
      <w:r w:rsidRPr="00170EF6">
        <w:rPr>
          <w:rFonts w:cs="Times New Roman"/>
          <w:b/>
          <w:color w:val="000000"/>
        </w:rPr>
        <w:t>Pihak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dengan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tidak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membatalkan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perjanjian</w:t>
      </w:r>
      <w:proofErr w:type="spellEnd"/>
      <w:r w:rsidRPr="00170EF6">
        <w:rPr>
          <w:rFonts w:cs="Times New Roman"/>
          <w:color w:val="000000"/>
        </w:rPr>
        <w:t xml:space="preserve"> </w:t>
      </w:r>
      <w:proofErr w:type="spellStart"/>
      <w:r w:rsidRPr="00170EF6">
        <w:rPr>
          <w:rFonts w:cs="Times New Roman"/>
          <w:color w:val="000000"/>
        </w:rPr>
        <w:t>ini</w:t>
      </w:r>
      <w:proofErr w:type="spellEnd"/>
      <w:r w:rsidRPr="00170EF6">
        <w:rPr>
          <w:rFonts w:cs="Times New Roman"/>
          <w:color w:val="000000"/>
        </w:rPr>
        <w:t>.</w:t>
      </w:r>
    </w:p>
    <w:p w14:paraId="35E7188D" w14:textId="77777777" w:rsidR="0084356D" w:rsidRPr="00170EF6" w:rsidRDefault="0084356D" w:rsidP="00170EF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A5AAD1" w14:textId="03253161" w:rsidR="000B50DF" w:rsidRPr="00170EF6" w:rsidRDefault="001E0CD7" w:rsidP="00170EF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>Demikian perjanj</w:t>
      </w:r>
      <w:r w:rsidR="00F02720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>ian</w:t>
      </w:r>
      <w:r w:rsidR="00A3233A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 dibuat </w:t>
      </w:r>
      <w:r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>rangkap dua yang masing-m</w:t>
      </w:r>
      <w:r w:rsidR="00F02720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asing </w:t>
      </w:r>
      <w:r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>mempunyai kek</w:t>
      </w:r>
      <w:r w:rsidR="004F25E8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>uatan hukum yang sama diatas me</w:t>
      </w:r>
      <w:r w:rsidR="00F02720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>terai yang cukup</w:t>
      </w:r>
      <w:r w:rsidR="00F978F8" w:rsidRPr="00170EF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="00F02720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satu untuk </w:t>
      </w:r>
      <w:r w:rsidR="00EF15BE" w:rsidRPr="00170E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Pertama</w:t>
      </w:r>
      <w:r w:rsidR="00EF15BE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 satu untuk </w:t>
      </w:r>
      <w:r w:rsidR="00EF15BE" w:rsidRPr="00170E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Kedua</w:t>
      </w:r>
      <w:r w:rsidR="00F02720" w:rsidRPr="00170E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970CB6" w14:textId="77777777" w:rsidR="00C20180" w:rsidRPr="00170EF6" w:rsidRDefault="00C20180" w:rsidP="00170EF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F7476" w14:textId="77777777" w:rsidR="00414AE8" w:rsidRPr="00170EF6" w:rsidRDefault="00414AE8" w:rsidP="00170EF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9"/>
        <w:gridCol w:w="5068"/>
      </w:tblGrid>
      <w:tr w:rsidR="007749D3" w:rsidRPr="00170EF6" w14:paraId="4BB22904" w14:textId="77777777" w:rsidTr="00C20180">
        <w:trPr>
          <w:trHeight w:val="1483"/>
        </w:trPr>
        <w:tc>
          <w:tcPr>
            <w:tcW w:w="2400" w:type="pct"/>
            <w:vAlign w:val="bottom"/>
          </w:tcPr>
          <w:p w14:paraId="29B3C49C" w14:textId="77777777" w:rsidR="007749D3" w:rsidRPr="00170EF6" w:rsidRDefault="007749D3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0E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PERTAMA</w:t>
            </w:r>
          </w:p>
          <w:p w14:paraId="708A642B" w14:textId="46819EA7" w:rsidR="007749D3" w:rsidRPr="00170EF6" w:rsidRDefault="006D5421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170E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CV. SP MAJAPAHIT</w:t>
            </w:r>
          </w:p>
          <w:p w14:paraId="0831BB1D" w14:textId="77777777" w:rsidR="00414AE8" w:rsidRPr="00170EF6" w:rsidRDefault="00414AE8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6E3F3D1" w14:textId="77777777" w:rsidR="00A3233A" w:rsidRPr="00170EF6" w:rsidRDefault="00A3233A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0D802E" w14:textId="77777777" w:rsidR="00A3233A" w:rsidRPr="00170EF6" w:rsidRDefault="00A3233A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FB23DF" w14:textId="77777777" w:rsidR="0046058D" w:rsidRPr="00170EF6" w:rsidRDefault="0046058D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F9C26F0" w14:textId="77777777" w:rsidR="00465955" w:rsidRPr="00170EF6" w:rsidRDefault="00465955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8E81A7" w14:textId="77777777" w:rsidR="00A3233A" w:rsidRPr="00170EF6" w:rsidRDefault="00A3233A" w:rsidP="00170EF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10D3EA" w14:textId="41F41E01" w:rsidR="00F33B45" w:rsidRPr="00170EF6" w:rsidRDefault="006D5421" w:rsidP="00170EF6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  <w:lang w:val="en-US"/>
              </w:rPr>
            </w:pPr>
            <w:r w:rsidRPr="00170E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  <w:t>Ivan Hermawan</w:t>
            </w:r>
          </w:p>
          <w:p w14:paraId="129E6F62" w14:textId="5850D993" w:rsidR="007749D3" w:rsidRPr="00170EF6" w:rsidRDefault="006D5421" w:rsidP="00170EF6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70E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Direktur</w:t>
            </w:r>
            <w:proofErr w:type="spellEnd"/>
          </w:p>
        </w:tc>
        <w:tc>
          <w:tcPr>
            <w:tcW w:w="2600" w:type="pct"/>
            <w:vAlign w:val="bottom"/>
          </w:tcPr>
          <w:p w14:paraId="6323BEFE" w14:textId="77777777" w:rsidR="007749D3" w:rsidRPr="00170EF6" w:rsidRDefault="007749D3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0E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KEDUA</w:t>
            </w:r>
          </w:p>
          <w:p w14:paraId="6D62FF8C" w14:textId="77777777" w:rsidR="007749D3" w:rsidRPr="00170EF6" w:rsidRDefault="007749D3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0E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PT.</w:t>
            </w:r>
            <w:r w:rsidR="00A3233A" w:rsidRPr="00170E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70E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84356D" w:rsidRPr="00170E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EMARANG AUTOCOMP MANUFACTURING INDONESIA</w:t>
            </w:r>
          </w:p>
          <w:p w14:paraId="09F27F92" w14:textId="77777777" w:rsidR="007749D3" w:rsidRPr="00170EF6" w:rsidRDefault="007749D3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14B21F" w14:textId="77777777" w:rsidR="007749D3" w:rsidRPr="00170EF6" w:rsidRDefault="007749D3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021DF0" w14:textId="77777777" w:rsidR="00A3233A" w:rsidRPr="00170EF6" w:rsidRDefault="00A3233A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434F63" w14:textId="77777777" w:rsidR="0046058D" w:rsidRPr="00170EF6" w:rsidRDefault="0046058D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496295" w14:textId="77777777" w:rsidR="00A3233A" w:rsidRPr="00170EF6" w:rsidRDefault="00A3233A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357AAE6" w14:textId="5C96240E" w:rsidR="007749D3" w:rsidRPr="00170EF6" w:rsidRDefault="0039666F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170EF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en-US"/>
              </w:rPr>
              <w:t>Nozomi Kawasaki</w:t>
            </w:r>
          </w:p>
          <w:p w14:paraId="7543F8F1" w14:textId="77777777" w:rsidR="007749D3" w:rsidRPr="00170EF6" w:rsidRDefault="006C01EA" w:rsidP="00170EF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70E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Direk</w:t>
            </w:r>
            <w:r w:rsidR="007749D3" w:rsidRPr="00170EF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tur</w:t>
            </w:r>
          </w:p>
        </w:tc>
      </w:tr>
    </w:tbl>
    <w:p w14:paraId="0CDC54D9" w14:textId="77777777" w:rsidR="000250C0" w:rsidRPr="00170EF6" w:rsidRDefault="000250C0" w:rsidP="00170EF6">
      <w:pPr>
        <w:pStyle w:val="Default"/>
        <w:tabs>
          <w:tab w:val="center" w:pos="7560"/>
        </w:tabs>
        <w:spacing w:line="276" w:lineRule="auto"/>
        <w:jc w:val="both"/>
        <w:rPr>
          <w:b/>
          <w:bCs/>
          <w:color w:val="000000" w:themeColor="text1"/>
        </w:rPr>
      </w:pPr>
    </w:p>
    <w:p w14:paraId="7BAFCCDD" w14:textId="77777777" w:rsidR="0094347D" w:rsidRPr="00170EF6" w:rsidRDefault="0094347D" w:rsidP="00170EF6">
      <w:pPr>
        <w:pStyle w:val="Default"/>
        <w:tabs>
          <w:tab w:val="center" w:pos="7560"/>
        </w:tabs>
        <w:spacing w:line="276" w:lineRule="auto"/>
        <w:jc w:val="both"/>
        <w:rPr>
          <w:bCs/>
          <w:color w:val="000000" w:themeColor="text1"/>
        </w:rPr>
      </w:pPr>
    </w:p>
    <w:sectPr w:rsidR="0094347D" w:rsidRPr="00170EF6" w:rsidSect="00170EF6">
      <w:footerReference w:type="default" r:id="rId8"/>
      <w:type w:val="continuous"/>
      <w:pgSz w:w="11907" w:h="16839" w:code="9"/>
      <w:pgMar w:top="1440" w:right="1080" w:bottom="1440" w:left="1080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867D1" w14:textId="77777777" w:rsidR="001503FB" w:rsidRDefault="001503FB" w:rsidP="001A0EC8">
      <w:pPr>
        <w:spacing w:after="0" w:line="240" w:lineRule="auto"/>
      </w:pPr>
      <w:r>
        <w:separator/>
      </w:r>
    </w:p>
  </w:endnote>
  <w:endnote w:type="continuationSeparator" w:id="0">
    <w:p w14:paraId="477985B2" w14:textId="77777777" w:rsidR="001503FB" w:rsidRDefault="001503FB" w:rsidP="001A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02" w:type="dxa"/>
      <w:tblInd w:w="620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50"/>
      <w:gridCol w:w="851"/>
      <w:gridCol w:w="850"/>
      <w:gridCol w:w="851"/>
    </w:tblGrid>
    <w:tr w:rsidR="00B42BD1" w:rsidRPr="001A1104" w14:paraId="55711A5F" w14:textId="77777777" w:rsidTr="007D7353">
      <w:trPr>
        <w:trHeight w:val="710"/>
      </w:trPr>
      <w:tc>
        <w:tcPr>
          <w:tcW w:w="850" w:type="dxa"/>
        </w:tcPr>
        <w:p w14:paraId="134630D1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  <w:p w14:paraId="06CB7ACD" w14:textId="77777777" w:rsidR="00B42BD1" w:rsidRPr="001A1104" w:rsidRDefault="00B42BD1" w:rsidP="00F31FB4">
          <w:pPr>
            <w:pStyle w:val="Footer"/>
            <w:rPr>
              <w:rFonts w:ascii="Times New Roman" w:hAnsi="Times New Roman" w:cs="Times New Roman"/>
              <w:sz w:val="16"/>
              <w:szCs w:val="16"/>
            </w:rPr>
          </w:pPr>
        </w:p>
        <w:p w14:paraId="4732B8C7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  <w:p w14:paraId="7FE78DDE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851" w:type="dxa"/>
        </w:tcPr>
        <w:p w14:paraId="713A8D35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</w:t>
          </w:r>
        </w:p>
      </w:tc>
      <w:tc>
        <w:tcPr>
          <w:tcW w:w="850" w:type="dxa"/>
          <w:tcBorders>
            <w:right w:val="single" w:sz="4" w:space="0" w:color="auto"/>
          </w:tcBorders>
        </w:tcPr>
        <w:p w14:paraId="6E482B5A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II</w:t>
          </w:r>
        </w:p>
      </w:tc>
      <w:tc>
        <w:tcPr>
          <w:tcW w:w="851" w:type="dxa"/>
          <w:tcBorders>
            <w:left w:val="single" w:sz="4" w:space="0" w:color="auto"/>
          </w:tcBorders>
        </w:tcPr>
        <w:p w14:paraId="61B41AB2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</w:tc>
    </w:tr>
  </w:tbl>
  <w:p w14:paraId="6F0D8414" w14:textId="77777777" w:rsidR="00B42BD1" w:rsidRPr="001A1104" w:rsidRDefault="00B42BD1">
    <w:pPr>
      <w:pStyle w:val="Footer"/>
      <w:rPr>
        <w:rFonts w:ascii="Times New Roman" w:hAnsi="Times New Roman" w:cs="Times New Roman"/>
        <w:sz w:val="16"/>
        <w:szCs w:val="16"/>
      </w:rPr>
    </w:pPr>
    <w:r w:rsidRPr="001A1104">
      <w:rPr>
        <w:rFonts w:ascii="Times New Roman" w:hAnsi="Times New Roman" w:cs="Times New Roman"/>
        <w:sz w:val="16"/>
        <w:szCs w:val="16"/>
      </w:rPr>
      <w:t xml:space="preserve">Hal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PAGE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0E7F62">
      <w:rPr>
        <w:rFonts w:ascii="Times New Roman" w:hAnsi="Times New Roman" w:cs="Times New Roman"/>
        <w:b/>
        <w:noProof/>
        <w:sz w:val="16"/>
        <w:szCs w:val="16"/>
      </w:rPr>
      <w:t>7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  <w:r w:rsidRPr="001A1104">
      <w:rPr>
        <w:rFonts w:ascii="Times New Roman" w:hAnsi="Times New Roman" w:cs="Times New Roman"/>
        <w:sz w:val="16"/>
        <w:szCs w:val="16"/>
      </w:rPr>
      <w:t xml:space="preserve"> /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NUMPAGES 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0E7F62">
      <w:rPr>
        <w:rFonts w:ascii="Times New Roman" w:hAnsi="Times New Roman" w:cs="Times New Roman"/>
        <w:b/>
        <w:noProof/>
        <w:sz w:val="16"/>
        <w:szCs w:val="16"/>
      </w:rPr>
      <w:t>7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</w:p>
  <w:p w14:paraId="7490DDBC" w14:textId="1E1DB189" w:rsidR="00F33B45" w:rsidRPr="001A1104" w:rsidRDefault="007875E4" w:rsidP="00F33B45">
    <w:pPr>
      <w:pStyle w:val="Default"/>
      <w:spacing w:line="276" w:lineRule="auto"/>
      <w:rPr>
        <w:i/>
        <w:color w:val="000000" w:themeColor="text1"/>
        <w:sz w:val="16"/>
        <w:szCs w:val="16"/>
        <w:lang w:val="en-US"/>
      </w:rPr>
    </w:pPr>
    <w:r>
      <w:rPr>
        <w:color w:val="000000" w:themeColor="text1"/>
        <w:sz w:val="16"/>
        <w:szCs w:val="16"/>
        <w:lang w:val="en-US"/>
      </w:rPr>
      <w:t>SAMI/</w:t>
    </w:r>
    <w:r w:rsidR="00EF74E8">
      <w:rPr>
        <w:color w:val="000000" w:themeColor="text1"/>
        <w:sz w:val="16"/>
        <w:szCs w:val="16"/>
        <w:lang w:val="en-US"/>
      </w:rPr>
      <w:t>LKS-LA/01-2024/001</w:t>
    </w:r>
  </w:p>
  <w:p w14:paraId="749779D8" w14:textId="05E45FCC" w:rsidR="00B42BD1" w:rsidRPr="001A1104" w:rsidRDefault="00EF74E8" w:rsidP="00F33B45">
    <w:pPr>
      <w:pStyle w:val="Default"/>
      <w:spacing w:line="276" w:lineRule="auto"/>
      <w:rPr>
        <w:color w:val="000000" w:themeColor="text1"/>
        <w:sz w:val="16"/>
        <w:szCs w:val="16"/>
      </w:rPr>
    </w:pPr>
    <w:r>
      <w:rPr>
        <w:color w:val="000000" w:themeColor="text1"/>
        <w:sz w:val="16"/>
        <w:szCs w:val="16"/>
        <w:lang w:val="en-US"/>
      </w:rPr>
      <w:t>CV. SP MAJAPAHIT</w:t>
    </w:r>
    <w:r w:rsidR="007875E4">
      <w:rPr>
        <w:color w:val="000000" w:themeColor="text1"/>
        <w:sz w:val="16"/>
        <w:szCs w:val="16"/>
        <w:lang w:val="en-US"/>
      </w:rPr>
      <w:t xml:space="preserve"> &amp; PT. SAMI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22BFD" w14:textId="77777777" w:rsidR="001503FB" w:rsidRDefault="001503FB" w:rsidP="001A0EC8">
      <w:pPr>
        <w:spacing w:after="0" w:line="240" w:lineRule="auto"/>
      </w:pPr>
      <w:r>
        <w:separator/>
      </w:r>
    </w:p>
  </w:footnote>
  <w:footnote w:type="continuationSeparator" w:id="0">
    <w:p w14:paraId="0B779F60" w14:textId="77777777" w:rsidR="001503FB" w:rsidRDefault="001503FB" w:rsidP="001A0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6"/>
    <w:multiLevelType w:val="multilevel"/>
    <w:tmpl w:val="4ABED69C"/>
    <w:name w:val="WW8Num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706C05"/>
    <w:multiLevelType w:val="hybridMultilevel"/>
    <w:tmpl w:val="A22CEB80"/>
    <w:lvl w:ilvl="0" w:tplc="5F48BB06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  <w:i w:val="0"/>
      </w:rPr>
    </w:lvl>
    <w:lvl w:ilvl="1" w:tplc="F5E603F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B2A1B4A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9C1E99"/>
    <w:multiLevelType w:val="hybridMultilevel"/>
    <w:tmpl w:val="62F24C5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21765"/>
    <w:multiLevelType w:val="hybridMultilevel"/>
    <w:tmpl w:val="0434B860"/>
    <w:lvl w:ilvl="0" w:tplc="5FA2474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8142877"/>
    <w:multiLevelType w:val="hybridMultilevel"/>
    <w:tmpl w:val="0C463E12"/>
    <w:lvl w:ilvl="0" w:tplc="1E0E5C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23600C"/>
    <w:multiLevelType w:val="hybridMultilevel"/>
    <w:tmpl w:val="D8E43B30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9A10FA"/>
    <w:multiLevelType w:val="hybridMultilevel"/>
    <w:tmpl w:val="F99EE7B0"/>
    <w:lvl w:ilvl="0" w:tplc="05BA207E">
      <w:start w:val="1"/>
      <w:numFmt w:val="decimal"/>
      <w:lvlText w:val="(%1)"/>
      <w:lvlJc w:val="left"/>
      <w:pPr>
        <w:ind w:left="70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25" w:hanging="360"/>
      </w:pPr>
    </w:lvl>
    <w:lvl w:ilvl="2" w:tplc="0421001B" w:tentative="1">
      <w:start w:val="1"/>
      <w:numFmt w:val="lowerRoman"/>
      <w:lvlText w:val="%3."/>
      <w:lvlJc w:val="right"/>
      <w:pPr>
        <w:ind w:left="2145" w:hanging="180"/>
      </w:pPr>
    </w:lvl>
    <w:lvl w:ilvl="3" w:tplc="0421000F" w:tentative="1">
      <w:start w:val="1"/>
      <w:numFmt w:val="decimal"/>
      <w:lvlText w:val="%4."/>
      <w:lvlJc w:val="left"/>
      <w:pPr>
        <w:ind w:left="2865" w:hanging="360"/>
      </w:pPr>
    </w:lvl>
    <w:lvl w:ilvl="4" w:tplc="04210019" w:tentative="1">
      <w:start w:val="1"/>
      <w:numFmt w:val="lowerLetter"/>
      <w:lvlText w:val="%5."/>
      <w:lvlJc w:val="left"/>
      <w:pPr>
        <w:ind w:left="3585" w:hanging="360"/>
      </w:pPr>
    </w:lvl>
    <w:lvl w:ilvl="5" w:tplc="0421001B" w:tentative="1">
      <w:start w:val="1"/>
      <w:numFmt w:val="lowerRoman"/>
      <w:lvlText w:val="%6."/>
      <w:lvlJc w:val="right"/>
      <w:pPr>
        <w:ind w:left="4305" w:hanging="180"/>
      </w:pPr>
    </w:lvl>
    <w:lvl w:ilvl="6" w:tplc="0421000F" w:tentative="1">
      <w:start w:val="1"/>
      <w:numFmt w:val="decimal"/>
      <w:lvlText w:val="%7."/>
      <w:lvlJc w:val="left"/>
      <w:pPr>
        <w:ind w:left="5025" w:hanging="360"/>
      </w:pPr>
    </w:lvl>
    <w:lvl w:ilvl="7" w:tplc="04210019" w:tentative="1">
      <w:start w:val="1"/>
      <w:numFmt w:val="lowerLetter"/>
      <w:lvlText w:val="%8."/>
      <w:lvlJc w:val="left"/>
      <w:pPr>
        <w:ind w:left="5745" w:hanging="360"/>
      </w:pPr>
    </w:lvl>
    <w:lvl w:ilvl="8" w:tplc="0421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12057E9D"/>
    <w:multiLevelType w:val="hybridMultilevel"/>
    <w:tmpl w:val="5E2E7162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60F2D"/>
    <w:multiLevelType w:val="hybridMultilevel"/>
    <w:tmpl w:val="15CA3C14"/>
    <w:lvl w:ilvl="0" w:tplc="4C4A05A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18225F"/>
    <w:multiLevelType w:val="hybridMultilevel"/>
    <w:tmpl w:val="7BF04722"/>
    <w:lvl w:ilvl="0" w:tplc="D6C041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A16185"/>
    <w:multiLevelType w:val="hybridMultilevel"/>
    <w:tmpl w:val="F9F4A58C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3033D"/>
    <w:multiLevelType w:val="hybridMultilevel"/>
    <w:tmpl w:val="E2EAB7F6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7570D"/>
    <w:multiLevelType w:val="hybridMultilevel"/>
    <w:tmpl w:val="D1ECE15C"/>
    <w:lvl w:ilvl="0" w:tplc="2F426F0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097EE2"/>
    <w:multiLevelType w:val="multilevel"/>
    <w:tmpl w:val="32B46D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A467816"/>
    <w:multiLevelType w:val="multilevel"/>
    <w:tmpl w:val="47BA418A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18E5509"/>
    <w:multiLevelType w:val="hybridMultilevel"/>
    <w:tmpl w:val="BE708A16"/>
    <w:lvl w:ilvl="0" w:tplc="3B408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DB619C"/>
    <w:multiLevelType w:val="multilevel"/>
    <w:tmpl w:val="3230E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7352D59"/>
    <w:multiLevelType w:val="hybridMultilevel"/>
    <w:tmpl w:val="F0F464F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E15D5"/>
    <w:multiLevelType w:val="hybridMultilevel"/>
    <w:tmpl w:val="B4826D4A"/>
    <w:lvl w:ilvl="0" w:tplc="15E2BFF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B60B1D"/>
    <w:multiLevelType w:val="hybridMultilevel"/>
    <w:tmpl w:val="F596392C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43BF473E"/>
    <w:multiLevelType w:val="hybridMultilevel"/>
    <w:tmpl w:val="BA606436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7B187C"/>
    <w:multiLevelType w:val="hybridMultilevel"/>
    <w:tmpl w:val="F5160C46"/>
    <w:lvl w:ilvl="0" w:tplc="F2680D2E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C24F4"/>
    <w:multiLevelType w:val="hybridMultilevel"/>
    <w:tmpl w:val="B03A18AA"/>
    <w:lvl w:ilvl="0" w:tplc="967EEFA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880C8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16B4E85"/>
    <w:multiLevelType w:val="hybridMultilevel"/>
    <w:tmpl w:val="F932A24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5332BE"/>
    <w:multiLevelType w:val="hybridMultilevel"/>
    <w:tmpl w:val="E278A830"/>
    <w:lvl w:ilvl="0" w:tplc="B436F4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D97FF6"/>
    <w:multiLevelType w:val="hybridMultilevel"/>
    <w:tmpl w:val="ABB27DB6"/>
    <w:lvl w:ilvl="0" w:tplc="81DA03D0">
      <w:start w:val="2"/>
      <w:numFmt w:val="lowerLetter"/>
      <w:lvlText w:val="%1."/>
      <w:lvlJc w:val="left"/>
      <w:pPr>
        <w:ind w:left="345" w:firstLine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470D7A"/>
    <w:multiLevelType w:val="hybridMultilevel"/>
    <w:tmpl w:val="7924BF0A"/>
    <w:lvl w:ilvl="0" w:tplc="ACBE9F96">
      <w:start w:val="2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BC7D28"/>
    <w:multiLevelType w:val="hybridMultilevel"/>
    <w:tmpl w:val="10887E9E"/>
    <w:lvl w:ilvl="0" w:tplc="4C4A05AC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641829AD"/>
    <w:multiLevelType w:val="hybridMultilevel"/>
    <w:tmpl w:val="E1F065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9F7E0A"/>
    <w:multiLevelType w:val="hybridMultilevel"/>
    <w:tmpl w:val="502C034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F3413C"/>
    <w:multiLevelType w:val="hybridMultilevel"/>
    <w:tmpl w:val="8ADA4F26"/>
    <w:lvl w:ilvl="0" w:tplc="89309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E27B67"/>
    <w:multiLevelType w:val="hybridMultilevel"/>
    <w:tmpl w:val="EC5AF50C"/>
    <w:lvl w:ilvl="0" w:tplc="692077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F855E8"/>
    <w:multiLevelType w:val="hybridMultilevel"/>
    <w:tmpl w:val="1564F4A8"/>
    <w:lvl w:ilvl="0" w:tplc="05E6B0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065449"/>
    <w:multiLevelType w:val="hybridMultilevel"/>
    <w:tmpl w:val="8898B49C"/>
    <w:lvl w:ilvl="0" w:tplc="9A5C3EBA">
      <w:start w:val="4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6A7141"/>
    <w:multiLevelType w:val="hybridMultilevel"/>
    <w:tmpl w:val="3264B1A4"/>
    <w:lvl w:ilvl="0" w:tplc="840E7A88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70BF1A6C"/>
    <w:multiLevelType w:val="hybridMultilevel"/>
    <w:tmpl w:val="8DDA679E"/>
    <w:lvl w:ilvl="0" w:tplc="2DEAD88A">
      <w:start w:val="3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F17D59"/>
    <w:multiLevelType w:val="hybridMultilevel"/>
    <w:tmpl w:val="D80C01C8"/>
    <w:lvl w:ilvl="0" w:tplc="C60C4F4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733B67B6"/>
    <w:multiLevelType w:val="hybridMultilevel"/>
    <w:tmpl w:val="0250F464"/>
    <w:lvl w:ilvl="0" w:tplc="484CED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1745E"/>
    <w:multiLevelType w:val="hybridMultilevel"/>
    <w:tmpl w:val="34AE8474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94A35"/>
    <w:multiLevelType w:val="hybridMultilevel"/>
    <w:tmpl w:val="130C30C4"/>
    <w:lvl w:ilvl="0" w:tplc="4C4A05AC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883947">
    <w:abstractNumId w:val="3"/>
  </w:num>
  <w:num w:numId="2" w16cid:durableId="709574947">
    <w:abstractNumId w:val="18"/>
  </w:num>
  <w:num w:numId="3" w16cid:durableId="983513176">
    <w:abstractNumId w:val="36"/>
  </w:num>
  <w:num w:numId="4" w16cid:durableId="1530608940">
    <w:abstractNumId w:val="42"/>
  </w:num>
  <w:num w:numId="5" w16cid:durableId="1561013190">
    <w:abstractNumId w:val="4"/>
  </w:num>
  <w:num w:numId="6" w16cid:durableId="626931373">
    <w:abstractNumId w:val="11"/>
  </w:num>
  <w:num w:numId="7" w16cid:durableId="996148396">
    <w:abstractNumId w:val="41"/>
  </w:num>
  <w:num w:numId="8" w16cid:durableId="357774817">
    <w:abstractNumId w:val="25"/>
  </w:num>
  <w:num w:numId="9" w16cid:durableId="1247883341">
    <w:abstractNumId w:val="14"/>
  </w:num>
  <w:num w:numId="10" w16cid:durableId="1502699375">
    <w:abstractNumId w:val="33"/>
  </w:num>
  <w:num w:numId="11" w16cid:durableId="2008483368">
    <w:abstractNumId w:val="27"/>
  </w:num>
  <w:num w:numId="12" w16cid:durableId="1365908638">
    <w:abstractNumId w:val="20"/>
  </w:num>
  <w:num w:numId="13" w16cid:durableId="1862815761">
    <w:abstractNumId w:val="17"/>
  </w:num>
  <w:num w:numId="14" w16cid:durableId="817187007">
    <w:abstractNumId w:val="22"/>
  </w:num>
  <w:num w:numId="15" w16cid:durableId="1125663513">
    <w:abstractNumId w:val="34"/>
  </w:num>
  <w:num w:numId="16" w16cid:durableId="1938755992">
    <w:abstractNumId w:val="13"/>
  </w:num>
  <w:num w:numId="17" w16cid:durableId="725880784">
    <w:abstractNumId w:val="30"/>
  </w:num>
  <w:num w:numId="18" w16cid:durableId="2049182869">
    <w:abstractNumId w:val="39"/>
  </w:num>
  <w:num w:numId="19" w16cid:durableId="1525442200">
    <w:abstractNumId w:val="37"/>
  </w:num>
  <w:num w:numId="20" w16cid:durableId="368458154">
    <w:abstractNumId w:val="5"/>
  </w:num>
  <w:num w:numId="21" w16cid:durableId="1404985936">
    <w:abstractNumId w:val="38"/>
  </w:num>
  <w:num w:numId="22" w16cid:durableId="1824736531">
    <w:abstractNumId w:val="40"/>
  </w:num>
  <w:num w:numId="23" w16cid:durableId="1927372902">
    <w:abstractNumId w:val="24"/>
  </w:num>
  <w:num w:numId="24" w16cid:durableId="1613632778">
    <w:abstractNumId w:val="7"/>
  </w:num>
  <w:num w:numId="25" w16cid:durableId="1143280424">
    <w:abstractNumId w:val="35"/>
  </w:num>
  <w:num w:numId="26" w16cid:durableId="126363580">
    <w:abstractNumId w:val="6"/>
  </w:num>
  <w:num w:numId="27" w16cid:durableId="839929443">
    <w:abstractNumId w:val="31"/>
  </w:num>
  <w:num w:numId="28" w16cid:durableId="1720859490">
    <w:abstractNumId w:val="12"/>
  </w:num>
  <w:num w:numId="29" w16cid:durableId="1578326039">
    <w:abstractNumId w:val="15"/>
  </w:num>
  <w:num w:numId="30" w16cid:durableId="1523083045">
    <w:abstractNumId w:val="9"/>
  </w:num>
  <w:num w:numId="31" w16cid:durableId="373820944">
    <w:abstractNumId w:val="29"/>
  </w:num>
  <w:num w:numId="32" w16cid:durableId="414017833">
    <w:abstractNumId w:val="10"/>
  </w:num>
  <w:num w:numId="33" w16cid:durableId="106541941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54234588">
    <w:abstractNumId w:val="23"/>
  </w:num>
  <w:num w:numId="35" w16cid:durableId="1082095290">
    <w:abstractNumId w:val="8"/>
  </w:num>
  <w:num w:numId="36" w16cid:durableId="1286697035">
    <w:abstractNumId w:val="32"/>
  </w:num>
  <w:num w:numId="37" w16cid:durableId="809444982">
    <w:abstractNumId w:val="16"/>
  </w:num>
  <w:num w:numId="38" w16cid:durableId="113603502">
    <w:abstractNumId w:val="28"/>
  </w:num>
  <w:num w:numId="39" w16cid:durableId="1166898139">
    <w:abstractNumId w:val="21"/>
  </w:num>
  <w:num w:numId="40" w16cid:durableId="767432142">
    <w:abstractNumId w:val="19"/>
  </w:num>
  <w:num w:numId="41" w16cid:durableId="936712189">
    <w:abstractNumId w:val="2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42"/>
    <w:rsid w:val="000016A6"/>
    <w:rsid w:val="00003DCB"/>
    <w:rsid w:val="0000685A"/>
    <w:rsid w:val="00011391"/>
    <w:rsid w:val="000133E9"/>
    <w:rsid w:val="000208EE"/>
    <w:rsid w:val="000250C0"/>
    <w:rsid w:val="0003139A"/>
    <w:rsid w:val="0003772D"/>
    <w:rsid w:val="00041EE8"/>
    <w:rsid w:val="00042008"/>
    <w:rsid w:val="00043F9B"/>
    <w:rsid w:val="000449C5"/>
    <w:rsid w:val="00052833"/>
    <w:rsid w:val="00052C5B"/>
    <w:rsid w:val="000532DC"/>
    <w:rsid w:val="00055358"/>
    <w:rsid w:val="00055704"/>
    <w:rsid w:val="000573BB"/>
    <w:rsid w:val="00061783"/>
    <w:rsid w:val="00062D02"/>
    <w:rsid w:val="000721BE"/>
    <w:rsid w:val="0008012D"/>
    <w:rsid w:val="0008169F"/>
    <w:rsid w:val="0008627A"/>
    <w:rsid w:val="00093071"/>
    <w:rsid w:val="000A4DEB"/>
    <w:rsid w:val="000B2290"/>
    <w:rsid w:val="000B4643"/>
    <w:rsid w:val="000B50DF"/>
    <w:rsid w:val="000C114B"/>
    <w:rsid w:val="000C32A6"/>
    <w:rsid w:val="000D0685"/>
    <w:rsid w:val="000E030E"/>
    <w:rsid w:val="000E661E"/>
    <w:rsid w:val="000E6C54"/>
    <w:rsid w:val="000E732D"/>
    <w:rsid w:val="000E7F62"/>
    <w:rsid w:val="000F0BD6"/>
    <w:rsid w:val="000F0D8E"/>
    <w:rsid w:val="000F27F8"/>
    <w:rsid w:val="000F7A42"/>
    <w:rsid w:val="00105D1D"/>
    <w:rsid w:val="00116A55"/>
    <w:rsid w:val="001368C2"/>
    <w:rsid w:val="00147AB0"/>
    <w:rsid w:val="001503FB"/>
    <w:rsid w:val="00154BFB"/>
    <w:rsid w:val="00163EC8"/>
    <w:rsid w:val="00163EF0"/>
    <w:rsid w:val="001703D8"/>
    <w:rsid w:val="00170EF6"/>
    <w:rsid w:val="00176442"/>
    <w:rsid w:val="0019486C"/>
    <w:rsid w:val="001979A7"/>
    <w:rsid w:val="001A0EC8"/>
    <w:rsid w:val="001A1104"/>
    <w:rsid w:val="001A5DFD"/>
    <w:rsid w:val="001B567F"/>
    <w:rsid w:val="001E0CD7"/>
    <w:rsid w:val="001E5A94"/>
    <w:rsid w:val="001E5DF7"/>
    <w:rsid w:val="001E7C01"/>
    <w:rsid w:val="00200A76"/>
    <w:rsid w:val="00213EEA"/>
    <w:rsid w:val="00223ABB"/>
    <w:rsid w:val="00225113"/>
    <w:rsid w:val="00225337"/>
    <w:rsid w:val="00227C20"/>
    <w:rsid w:val="0024559D"/>
    <w:rsid w:val="00245D5B"/>
    <w:rsid w:val="0024713A"/>
    <w:rsid w:val="00247A39"/>
    <w:rsid w:val="00257153"/>
    <w:rsid w:val="002615DC"/>
    <w:rsid w:val="002644FA"/>
    <w:rsid w:val="00265BEC"/>
    <w:rsid w:val="00270076"/>
    <w:rsid w:val="00280AF6"/>
    <w:rsid w:val="002842D6"/>
    <w:rsid w:val="0028476B"/>
    <w:rsid w:val="002915F4"/>
    <w:rsid w:val="0029213C"/>
    <w:rsid w:val="002A4C5C"/>
    <w:rsid w:val="002C62A1"/>
    <w:rsid w:val="002D032E"/>
    <w:rsid w:val="002E36F1"/>
    <w:rsid w:val="002E3882"/>
    <w:rsid w:val="002E3D4A"/>
    <w:rsid w:val="002E634B"/>
    <w:rsid w:val="002F2DE3"/>
    <w:rsid w:val="002F2FBD"/>
    <w:rsid w:val="00316AB2"/>
    <w:rsid w:val="003213F6"/>
    <w:rsid w:val="003505BA"/>
    <w:rsid w:val="003567B4"/>
    <w:rsid w:val="0035701F"/>
    <w:rsid w:val="00361FDF"/>
    <w:rsid w:val="00364052"/>
    <w:rsid w:val="003646D6"/>
    <w:rsid w:val="00364ECB"/>
    <w:rsid w:val="00370997"/>
    <w:rsid w:val="00374E42"/>
    <w:rsid w:val="003750C5"/>
    <w:rsid w:val="00392558"/>
    <w:rsid w:val="0039666F"/>
    <w:rsid w:val="003C5922"/>
    <w:rsid w:val="003E63D8"/>
    <w:rsid w:val="003F0264"/>
    <w:rsid w:val="003F4FD7"/>
    <w:rsid w:val="003F5ED0"/>
    <w:rsid w:val="003F74DB"/>
    <w:rsid w:val="004112A0"/>
    <w:rsid w:val="00414AE8"/>
    <w:rsid w:val="00415D5A"/>
    <w:rsid w:val="004166BB"/>
    <w:rsid w:val="00424E0D"/>
    <w:rsid w:val="00451346"/>
    <w:rsid w:val="0046058D"/>
    <w:rsid w:val="00465955"/>
    <w:rsid w:val="00467237"/>
    <w:rsid w:val="00482CD8"/>
    <w:rsid w:val="0048477C"/>
    <w:rsid w:val="004932E8"/>
    <w:rsid w:val="00494FE4"/>
    <w:rsid w:val="004961FA"/>
    <w:rsid w:val="004A04F5"/>
    <w:rsid w:val="004B06E2"/>
    <w:rsid w:val="004B1269"/>
    <w:rsid w:val="004B2C29"/>
    <w:rsid w:val="004B765E"/>
    <w:rsid w:val="004C18E3"/>
    <w:rsid w:val="004C397A"/>
    <w:rsid w:val="004C673E"/>
    <w:rsid w:val="004D59D9"/>
    <w:rsid w:val="004D6DB4"/>
    <w:rsid w:val="004D7437"/>
    <w:rsid w:val="004D7C0B"/>
    <w:rsid w:val="004E4261"/>
    <w:rsid w:val="004F25E8"/>
    <w:rsid w:val="004F2AF7"/>
    <w:rsid w:val="004F49DA"/>
    <w:rsid w:val="00500450"/>
    <w:rsid w:val="005010F6"/>
    <w:rsid w:val="005018AC"/>
    <w:rsid w:val="00505974"/>
    <w:rsid w:val="005151EA"/>
    <w:rsid w:val="00517428"/>
    <w:rsid w:val="00525602"/>
    <w:rsid w:val="0052684D"/>
    <w:rsid w:val="00526995"/>
    <w:rsid w:val="005274F8"/>
    <w:rsid w:val="00544BEC"/>
    <w:rsid w:val="00550F4B"/>
    <w:rsid w:val="00555BDE"/>
    <w:rsid w:val="00560D57"/>
    <w:rsid w:val="00566956"/>
    <w:rsid w:val="00571030"/>
    <w:rsid w:val="005736E5"/>
    <w:rsid w:val="00575435"/>
    <w:rsid w:val="00581B84"/>
    <w:rsid w:val="005A0ECB"/>
    <w:rsid w:val="005A6D39"/>
    <w:rsid w:val="005B05C3"/>
    <w:rsid w:val="005B2481"/>
    <w:rsid w:val="005B269B"/>
    <w:rsid w:val="005C0253"/>
    <w:rsid w:val="005C1299"/>
    <w:rsid w:val="005C1806"/>
    <w:rsid w:val="005D74EB"/>
    <w:rsid w:val="005F72BA"/>
    <w:rsid w:val="006007C3"/>
    <w:rsid w:val="0060474E"/>
    <w:rsid w:val="006257F5"/>
    <w:rsid w:val="00637F9E"/>
    <w:rsid w:val="00647A57"/>
    <w:rsid w:val="00652BDB"/>
    <w:rsid w:val="006578F3"/>
    <w:rsid w:val="006643C9"/>
    <w:rsid w:val="00681E76"/>
    <w:rsid w:val="00682701"/>
    <w:rsid w:val="0068476C"/>
    <w:rsid w:val="0069154D"/>
    <w:rsid w:val="006921BD"/>
    <w:rsid w:val="00694166"/>
    <w:rsid w:val="00695E68"/>
    <w:rsid w:val="006A2E10"/>
    <w:rsid w:val="006A7370"/>
    <w:rsid w:val="006B584B"/>
    <w:rsid w:val="006C01EA"/>
    <w:rsid w:val="006D1A1C"/>
    <w:rsid w:val="006D3013"/>
    <w:rsid w:val="006D5421"/>
    <w:rsid w:val="006F3111"/>
    <w:rsid w:val="006F458E"/>
    <w:rsid w:val="006F69B6"/>
    <w:rsid w:val="00700E71"/>
    <w:rsid w:val="00712766"/>
    <w:rsid w:val="007129D7"/>
    <w:rsid w:val="00723AC8"/>
    <w:rsid w:val="00725D8B"/>
    <w:rsid w:val="007314BB"/>
    <w:rsid w:val="007347F0"/>
    <w:rsid w:val="00734C31"/>
    <w:rsid w:val="00745D12"/>
    <w:rsid w:val="0075080D"/>
    <w:rsid w:val="00754F7C"/>
    <w:rsid w:val="00757B73"/>
    <w:rsid w:val="00757FD9"/>
    <w:rsid w:val="00761B6C"/>
    <w:rsid w:val="00762664"/>
    <w:rsid w:val="007749D3"/>
    <w:rsid w:val="0077700F"/>
    <w:rsid w:val="007771D6"/>
    <w:rsid w:val="00781168"/>
    <w:rsid w:val="007875E4"/>
    <w:rsid w:val="00791E76"/>
    <w:rsid w:val="007A5FEB"/>
    <w:rsid w:val="007B00D8"/>
    <w:rsid w:val="007B1764"/>
    <w:rsid w:val="007C1728"/>
    <w:rsid w:val="007D5ED5"/>
    <w:rsid w:val="007D7353"/>
    <w:rsid w:val="007E2FDA"/>
    <w:rsid w:val="007E484A"/>
    <w:rsid w:val="007F2280"/>
    <w:rsid w:val="007F489B"/>
    <w:rsid w:val="007F510D"/>
    <w:rsid w:val="007F5E99"/>
    <w:rsid w:val="008065E6"/>
    <w:rsid w:val="00824E1A"/>
    <w:rsid w:val="008256CD"/>
    <w:rsid w:val="00836BC0"/>
    <w:rsid w:val="00837023"/>
    <w:rsid w:val="0084356D"/>
    <w:rsid w:val="008522C7"/>
    <w:rsid w:val="00852FD9"/>
    <w:rsid w:val="00856F60"/>
    <w:rsid w:val="0086202A"/>
    <w:rsid w:val="00862B95"/>
    <w:rsid w:val="008640AB"/>
    <w:rsid w:val="0086459C"/>
    <w:rsid w:val="00864EFD"/>
    <w:rsid w:val="00870FE2"/>
    <w:rsid w:val="008712D5"/>
    <w:rsid w:val="00881FEF"/>
    <w:rsid w:val="00884943"/>
    <w:rsid w:val="008864DE"/>
    <w:rsid w:val="00886BF6"/>
    <w:rsid w:val="00896984"/>
    <w:rsid w:val="0089725F"/>
    <w:rsid w:val="008A77AD"/>
    <w:rsid w:val="008B1CA4"/>
    <w:rsid w:val="008B69AF"/>
    <w:rsid w:val="008D10D9"/>
    <w:rsid w:val="008D5913"/>
    <w:rsid w:val="008E1462"/>
    <w:rsid w:val="008E280C"/>
    <w:rsid w:val="008E348A"/>
    <w:rsid w:val="008E36CA"/>
    <w:rsid w:val="008F01A0"/>
    <w:rsid w:val="008F1187"/>
    <w:rsid w:val="008F632C"/>
    <w:rsid w:val="00902684"/>
    <w:rsid w:val="00905734"/>
    <w:rsid w:val="00905B48"/>
    <w:rsid w:val="009068B9"/>
    <w:rsid w:val="00907B5F"/>
    <w:rsid w:val="00915EB0"/>
    <w:rsid w:val="009367D1"/>
    <w:rsid w:val="0094347D"/>
    <w:rsid w:val="0094635A"/>
    <w:rsid w:val="00954086"/>
    <w:rsid w:val="0095718C"/>
    <w:rsid w:val="009644E5"/>
    <w:rsid w:val="00967C87"/>
    <w:rsid w:val="00973458"/>
    <w:rsid w:val="009850FF"/>
    <w:rsid w:val="00990D61"/>
    <w:rsid w:val="009922A0"/>
    <w:rsid w:val="00992CA3"/>
    <w:rsid w:val="009A0DEF"/>
    <w:rsid w:val="009A778D"/>
    <w:rsid w:val="009A7A24"/>
    <w:rsid w:val="009B1BFF"/>
    <w:rsid w:val="009B456F"/>
    <w:rsid w:val="009B5971"/>
    <w:rsid w:val="009B5E15"/>
    <w:rsid w:val="009C08F9"/>
    <w:rsid w:val="009C5ADA"/>
    <w:rsid w:val="009D0753"/>
    <w:rsid w:val="009D2077"/>
    <w:rsid w:val="009D3E71"/>
    <w:rsid w:val="009D596D"/>
    <w:rsid w:val="009E12B0"/>
    <w:rsid w:val="009E4B48"/>
    <w:rsid w:val="00A119D8"/>
    <w:rsid w:val="00A12E59"/>
    <w:rsid w:val="00A17C10"/>
    <w:rsid w:val="00A3233A"/>
    <w:rsid w:val="00A40055"/>
    <w:rsid w:val="00A43BE8"/>
    <w:rsid w:val="00A43CD8"/>
    <w:rsid w:val="00A475D7"/>
    <w:rsid w:val="00A62477"/>
    <w:rsid w:val="00A6360C"/>
    <w:rsid w:val="00A64D10"/>
    <w:rsid w:val="00A655A1"/>
    <w:rsid w:val="00A701BC"/>
    <w:rsid w:val="00A80544"/>
    <w:rsid w:val="00A812BE"/>
    <w:rsid w:val="00A81572"/>
    <w:rsid w:val="00A87434"/>
    <w:rsid w:val="00A935F8"/>
    <w:rsid w:val="00AB39AE"/>
    <w:rsid w:val="00AB77A2"/>
    <w:rsid w:val="00AC58E9"/>
    <w:rsid w:val="00AD185B"/>
    <w:rsid w:val="00AD3B24"/>
    <w:rsid w:val="00AD7185"/>
    <w:rsid w:val="00AF2584"/>
    <w:rsid w:val="00B02046"/>
    <w:rsid w:val="00B02DA1"/>
    <w:rsid w:val="00B04A0F"/>
    <w:rsid w:val="00B06AA3"/>
    <w:rsid w:val="00B0726F"/>
    <w:rsid w:val="00B12B79"/>
    <w:rsid w:val="00B33166"/>
    <w:rsid w:val="00B41120"/>
    <w:rsid w:val="00B42BD1"/>
    <w:rsid w:val="00B44053"/>
    <w:rsid w:val="00B64A3B"/>
    <w:rsid w:val="00B674C0"/>
    <w:rsid w:val="00B752B9"/>
    <w:rsid w:val="00B8566F"/>
    <w:rsid w:val="00B907C6"/>
    <w:rsid w:val="00B92DA0"/>
    <w:rsid w:val="00B97F45"/>
    <w:rsid w:val="00BA2BDB"/>
    <w:rsid w:val="00BA5E6B"/>
    <w:rsid w:val="00BB1696"/>
    <w:rsid w:val="00BB7F0A"/>
    <w:rsid w:val="00BC5663"/>
    <w:rsid w:val="00BC7620"/>
    <w:rsid w:val="00BD2109"/>
    <w:rsid w:val="00BD7103"/>
    <w:rsid w:val="00BE3F10"/>
    <w:rsid w:val="00BF3E6E"/>
    <w:rsid w:val="00BF56B8"/>
    <w:rsid w:val="00BF75D9"/>
    <w:rsid w:val="00C20180"/>
    <w:rsid w:val="00C2386A"/>
    <w:rsid w:val="00C3138F"/>
    <w:rsid w:val="00C31B30"/>
    <w:rsid w:val="00C40991"/>
    <w:rsid w:val="00C419A0"/>
    <w:rsid w:val="00C42A89"/>
    <w:rsid w:val="00C4451F"/>
    <w:rsid w:val="00C4481B"/>
    <w:rsid w:val="00C5376B"/>
    <w:rsid w:val="00C57C2E"/>
    <w:rsid w:val="00C63720"/>
    <w:rsid w:val="00C665CE"/>
    <w:rsid w:val="00C75503"/>
    <w:rsid w:val="00C7675B"/>
    <w:rsid w:val="00C81459"/>
    <w:rsid w:val="00C8171A"/>
    <w:rsid w:val="00C8217D"/>
    <w:rsid w:val="00C83D73"/>
    <w:rsid w:val="00C91D9A"/>
    <w:rsid w:val="00CA42F7"/>
    <w:rsid w:val="00CC0247"/>
    <w:rsid w:val="00CD3FD1"/>
    <w:rsid w:val="00CD4D92"/>
    <w:rsid w:val="00CE1E7C"/>
    <w:rsid w:val="00D026D9"/>
    <w:rsid w:val="00D124E1"/>
    <w:rsid w:val="00D218EE"/>
    <w:rsid w:val="00D21C54"/>
    <w:rsid w:val="00D23420"/>
    <w:rsid w:val="00D239B5"/>
    <w:rsid w:val="00D27E04"/>
    <w:rsid w:val="00D367A7"/>
    <w:rsid w:val="00D46468"/>
    <w:rsid w:val="00D55BD3"/>
    <w:rsid w:val="00D60591"/>
    <w:rsid w:val="00D74CF8"/>
    <w:rsid w:val="00D826E6"/>
    <w:rsid w:val="00D92AF6"/>
    <w:rsid w:val="00D95567"/>
    <w:rsid w:val="00DA2057"/>
    <w:rsid w:val="00DA6D1C"/>
    <w:rsid w:val="00DB1FC8"/>
    <w:rsid w:val="00DC03C0"/>
    <w:rsid w:val="00DC11F4"/>
    <w:rsid w:val="00DC2D4B"/>
    <w:rsid w:val="00DC2F3B"/>
    <w:rsid w:val="00DC6B2D"/>
    <w:rsid w:val="00DD6B5C"/>
    <w:rsid w:val="00DD6E4C"/>
    <w:rsid w:val="00DE3B51"/>
    <w:rsid w:val="00DF2180"/>
    <w:rsid w:val="00DF60CB"/>
    <w:rsid w:val="00E0092D"/>
    <w:rsid w:val="00E04469"/>
    <w:rsid w:val="00E16BCC"/>
    <w:rsid w:val="00E20609"/>
    <w:rsid w:val="00E236C0"/>
    <w:rsid w:val="00E264D6"/>
    <w:rsid w:val="00E353B1"/>
    <w:rsid w:val="00E46359"/>
    <w:rsid w:val="00E47D9D"/>
    <w:rsid w:val="00E94CFB"/>
    <w:rsid w:val="00EA31F6"/>
    <w:rsid w:val="00EA7074"/>
    <w:rsid w:val="00EE2208"/>
    <w:rsid w:val="00EF15BE"/>
    <w:rsid w:val="00EF5290"/>
    <w:rsid w:val="00EF74E8"/>
    <w:rsid w:val="00F00A90"/>
    <w:rsid w:val="00F02720"/>
    <w:rsid w:val="00F05C63"/>
    <w:rsid w:val="00F11B38"/>
    <w:rsid w:val="00F11D33"/>
    <w:rsid w:val="00F12AE9"/>
    <w:rsid w:val="00F20D42"/>
    <w:rsid w:val="00F31FB4"/>
    <w:rsid w:val="00F32AC4"/>
    <w:rsid w:val="00F3305E"/>
    <w:rsid w:val="00F33B45"/>
    <w:rsid w:val="00F34FEF"/>
    <w:rsid w:val="00F475F6"/>
    <w:rsid w:val="00F608C1"/>
    <w:rsid w:val="00F61558"/>
    <w:rsid w:val="00F65F2C"/>
    <w:rsid w:val="00F777F8"/>
    <w:rsid w:val="00F82055"/>
    <w:rsid w:val="00F83283"/>
    <w:rsid w:val="00F85898"/>
    <w:rsid w:val="00F87CB1"/>
    <w:rsid w:val="00F978F8"/>
    <w:rsid w:val="00FA1814"/>
    <w:rsid w:val="00FB0D2C"/>
    <w:rsid w:val="00FB22B8"/>
    <w:rsid w:val="00FB239E"/>
    <w:rsid w:val="00FB277C"/>
    <w:rsid w:val="00FB3EBB"/>
    <w:rsid w:val="00FB4651"/>
    <w:rsid w:val="00FC2703"/>
    <w:rsid w:val="00FD6283"/>
    <w:rsid w:val="00FD7661"/>
    <w:rsid w:val="00FE256B"/>
    <w:rsid w:val="00FF0F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82191"/>
  <w15:docId w15:val="{649932A8-1250-4367-9366-B1E19ACC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84356D"/>
    <w:pPr>
      <w:keepNext/>
      <w:keepLines/>
      <w:spacing w:after="16" w:line="256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64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wcot">
    <w:name w:val="cwcot"/>
    <w:basedOn w:val="DefaultParagraphFont"/>
    <w:rsid w:val="00E20609"/>
  </w:style>
  <w:style w:type="character" w:styleId="CommentReference">
    <w:name w:val="annotation reference"/>
    <w:basedOn w:val="DefaultParagraphFont"/>
    <w:uiPriority w:val="99"/>
    <w:semiHidden/>
    <w:unhideWhenUsed/>
    <w:rsid w:val="0094347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4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47D"/>
    <w:rPr>
      <w:rFonts w:eastAsiaTheme="minorEastAsia"/>
      <w:sz w:val="20"/>
      <w:szCs w:val="20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4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E0CD7"/>
    <w:pPr>
      <w:suppressAutoHyphens/>
      <w:spacing w:after="0" w:line="240" w:lineRule="auto"/>
      <w:ind w:left="720"/>
    </w:pPr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WW8Num1z0">
    <w:name w:val="WW8Num1z0"/>
    <w:rsid w:val="001A0EC8"/>
    <w:rPr>
      <w:b w:val="0"/>
    </w:rPr>
  </w:style>
  <w:style w:type="paragraph" w:styleId="Header">
    <w:name w:val="header"/>
    <w:basedOn w:val="Normal"/>
    <w:link w:val="Head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EC8"/>
  </w:style>
  <w:style w:type="paragraph" w:styleId="Footer">
    <w:name w:val="footer"/>
    <w:basedOn w:val="Normal"/>
    <w:link w:val="Foot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EC8"/>
  </w:style>
  <w:style w:type="table" w:styleId="TableGrid">
    <w:name w:val="Table Grid"/>
    <w:basedOn w:val="TableNormal"/>
    <w:uiPriority w:val="59"/>
    <w:rsid w:val="009734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B1BFF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376B"/>
    <w:pPr>
      <w:spacing w:line="240" w:lineRule="auto"/>
    </w:pPr>
    <w:rPr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376B"/>
    <w:rPr>
      <w:rFonts w:eastAsiaTheme="minorEastAsia"/>
      <w:b/>
      <w:bCs/>
      <w:sz w:val="20"/>
      <w:szCs w:val="20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AF2584"/>
    <w:pPr>
      <w:spacing w:before="280" w:after="115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84356D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84356D"/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AA9766-A59E-4057-9B28-E3CB387A7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Riyanti,Riyanti</cp:lastModifiedBy>
  <cp:revision>18</cp:revision>
  <cp:lastPrinted>2018-01-16T08:24:00Z</cp:lastPrinted>
  <dcterms:created xsi:type="dcterms:W3CDTF">2023-09-06T02:46:00Z</dcterms:created>
  <dcterms:modified xsi:type="dcterms:W3CDTF">2024-01-02T07:18:00Z</dcterms:modified>
</cp:coreProperties>
</file>