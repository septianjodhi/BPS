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65A28" w14:textId="77777777" w:rsidR="00176442" w:rsidRPr="00901C22" w:rsidRDefault="00176442" w:rsidP="004A7EA8">
      <w:pPr>
        <w:pStyle w:val="Default"/>
        <w:spacing w:line="276" w:lineRule="auto"/>
        <w:jc w:val="center"/>
        <w:rPr>
          <w:b/>
          <w:bCs/>
          <w:color w:val="000000" w:themeColor="text1"/>
        </w:rPr>
      </w:pPr>
      <w:r w:rsidRPr="00901C22">
        <w:rPr>
          <w:b/>
          <w:bCs/>
          <w:color w:val="000000" w:themeColor="text1"/>
        </w:rPr>
        <w:t xml:space="preserve">PERJANJIAN </w:t>
      </w:r>
      <w:r w:rsidR="005B2481" w:rsidRPr="00901C22">
        <w:rPr>
          <w:b/>
          <w:bCs/>
          <w:color w:val="000000" w:themeColor="text1"/>
        </w:rPr>
        <w:t xml:space="preserve">KONTRAK </w:t>
      </w:r>
      <w:r w:rsidRPr="00901C22">
        <w:rPr>
          <w:b/>
          <w:bCs/>
          <w:color w:val="000000" w:themeColor="text1"/>
        </w:rPr>
        <w:t>KERJASAMA</w:t>
      </w:r>
    </w:p>
    <w:p w14:paraId="61CD7EAE" w14:textId="77777777" w:rsidR="00A62477" w:rsidRPr="00901C22" w:rsidRDefault="00A62477" w:rsidP="004A7EA8">
      <w:pPr>
        <w:pStyle w:val="Default"/>
        <w:spacing w:line="276" w:lineRule="auto"/>
        <w:jc w:val="center"/>
        <w:rPr>
          <w:color w:val="000000" w:themeColor="text1"/>
        </w:rPr>
      </w:pPr>
      <w:r w:rsidRPr="00901C22">
        <w:rPr>
          <w:b/>
          <w:bCs/>
          <w:color w:val="000000" w:themeColor="text1"/>
        </w:rPr>
        <w:t>antara</w:t>
      </w:r>
    </w:p>
    <w:p w14:paraId="2381C45C" w14:textId="77777777" w:rsidR="00176442" w:rsidRPr="00A47561" w:rsidRDefault="00A47561" w:rsidP="004A7EA8">
      <w:pPr>
        <w:pStyle w:val="Default"/>
        <w:spacing w:line="276" w:lineRule="auto"/>
        <w:jc w:val="center"/>
        <w:rPr>
          <w:color w:val="000000" w:themeColor="text1"/>
        </w:rPr>
      </w:pPr>
      <w:r>
        <w:rPr>
          <w:b/>
          <w:bCs/>
          <w:color w:val="000000" w:themeColor="text1"/>
        </w:rPr>
        <w:t>LPPT Asia Pasific Semarang</w:t>
      </w:r>
    </w:p>
    <w:p w14:paraId="4456CD85" w14:textId="77777777" w:rsidR="00176442" w:rsidRPr="00901C22" w:rsidRDefault="00FC330C" w:rsidP="004A7EA8">
      <w:pPr>
        <w:pStyle w:val="Default"/>
        <w:spacing w:line="276" w:lineRule="auto"/>
        <w:jc w:val="center"/>
        <w:rPr>
          <w:b/>
          <w:color w:val="000000" w:themeColor="text1"/>
        </w:rPr>
      </w:pPr>
      <w:r w:rsidRPr="00FC330C">
        <w:rPr>
          <w:b/>
          <w:color w:val="000000" w:themeColor="text1"/>
        </w:rPr>
        <w:t>dengan</w:t>
      </w:r>
    </w:p>
    <w:p w14:paraId="511747D3" w14:textId="77777777" w:rsidR="00176442" w:rsidRPr="004F2AF7" w:rsidRDefault="00FC330C" w:rsidP="004A7EA8">
      <w:pPr>
        <w:pStyle w:val="Default"/>
        <w:pBdr>
          <w:bottom w:val="double" w:sz="6" w:space="1" w:color="auto"/>
        </w:pBdr>
        <w:spacing w:line="276" w:lineRule="auto"/>
        <w:jc w:val="center"/>
        <w:rPr>
          <w:b/>
          <w:bCs/>
          <w:color w:val="000000" w:themeColor="text1"/>
        </w:rPr>
      </w:pPr>
      <w:r w:rsidRPr="00FC330C">
        <w:rPr>
          <w:b/>
          <w:bCs/>
          <w:color w:val="000000" w:themeColor="text1"/>
        </w:rPr>
        <w:t>PT. SEMARANG AUTOCOMP MANUFACTURING INDONESIA (PT.SAMI)</w:t>
      </w:r>
    </w:p>
    <w:p w14:paraId="5008A36D" w14:textId="3ED5EB36" w:rsidR="00F33B45" w:rsidRDefault="000E3A89" w:rsidP="004F2AF7">
      <w:pPr>
        <w:pStyle w:val="Default"/>
        <w:spacing w:line="276" w:lineRule="auto"/>
        <w:jc w:val="center"/>
      </w:pPr>
      <w:bookmarkStart w:id="0" w:name="_Hlk192755139"/>
      <w:r w:rsidRPr="000E3A89">
        <w:t>SAMIJF/LKM-LA/03-2025/004</w:t>
      </w:r>
    </w:p>
    <w:bookmarkEnd w:id="0"/>
    <w:p w14:paraId="18BBA706" w14:textId="77777777" w:rsidR="000E3A89" w:rsidRPr="004F2AF7" w:rsidRDefault="000E3A89" w:rsidP="004F2AF7">
      <w:pPr>
        <w:pStyle w:val="Default"/>
        <w:spacing w:line="276" w:lineRule="auto"/>
        <w:jc w:val="center"/>
        <w:rPr>
          <w:color w:val="000000" w:themeColor="text1"/>
          <w:lang w:val="en-US"/>
        </w:rPr>
      </w:pPr>
    </w:p>
    <w:p w14:paraId="76727831" w14:textId="675A782A" w:rsidR="00176442" w:rsidRPr="004F2AF7" w:rsidRDefault="00176442" w:rsidP="004F2AF7">
      <w:pPr>
        <w:pStyle w:val="Default"/>
        <w:spacing w:line="276" w:lineRule="auto"/>
        <w:jc w:val="both"/>
        <w:rPr>
          <w:color w:val="000000" w:themeColor="text1"/>
        </w:rPr>
      </w:pPr>
      <w:r w:rsidRPr="004F2AF7">
        <w:rPr>
          <w:color w:val="000000" w:themeColor="text1"/>
        </w:rPr>
        <w:t xml:space="preserve">Pada hari </w:t>
      </w:r>
      <w:r w:rsidR="0001677E" w:rsidRPr="00484564">
        <w:rPr>
          <w:color w:val="auto"/>
        </w:rPr>
        <w:t xml:space="preserve">Senin, </w:t>
      </w:r>
      <w:r w:rsidR="005F64B4" w:rsidRPr="00484564">
        <w:rPr>
          <w:color w:val="auto"/>
        </w:rPr>
        <w:t>3 Maret 2025</w:t>
      </w:r>
      <w:r w:rsidR="00A47561" w:rsidRPr="00484564">
        <w:rPr>
          <w:color w:val="auto"/>
        </w:rPr>
        <w:t xml:space="preserve"> </w:t>
      </w:r>
      <w:r w:rsidRPr="004F2AF7">
        <w:rPr>
          <w:color w:val="000000" w:themeColor="text1"/>
        </w:rPr>
        <w:t xml:space="preserve">bertempat di </w:t>
      </w:r>
      <w:r w:rsidR="005F64B4">
        <w:rPr>
          <w:bCs/>
          <w:color w:val="000000" w:themeColor="text1"/>
        </w:rPr>
        <w:t>Jepara</w:t>
      </w:r>
      <w:r w:rsidR="00A62477" w:rsidRPr="004F2AF7">
        <w:rPr>
          <w:color w:val="000000" w:themeColor="text1"/>
        </w:rPr>
        <w:t xml:space="preserve">, telah disepakati </w:t>
      </w:r>
      <w:r w:rsidRPr="004F2AF7">
        <w:rPr>
          <w:color w:val="000000" w:themeColor="text1"/>
        </w:rPr>
        <w:t xml:space="preserve">perjanjian </w:t>
      </w:r>
      <w:r w:rsidR="000F7A42" w:rsidRPr="004F2AF7">
        <w:rPr>
          <w:bCs/>
          <w:iCs/>
          <w:color w:val="000000" w:themeColor="text1"/>
        </w:rPr>
        <w:t>k</w:t>
      </w:r>
      <w:r w:rsidRPr="004F2AF7">
        <w:rPr>
          <w:bCs/>
          <w:iCs/>
          <w:color w:val="000000" w:themeColor="text1"/>
        </w:rPr>
        <w:t>e</w:t>
      </w:r>
      <w:r w:rsidR="00A81572" w:rsidRPr="004F2AF7">
        <w:rPr>
          <w:bCs/>
          <w:iCs/>
          <w:color w:val="000000" w:themeColor="text1"/>
        </w:rPr>
        <w:t>rjasama</w:t>
      </w:r>
      <w:r w:rsidR="00901C22">
        <w:rPr>
          <w:bCs/>
          <w:iCs/>
          <w:color w:val="000000" w:themeColor="text1"/>
        </w:rPr>
        <w:t xml:space="preserve"> </w:t>
      </w:r>
      <w:r w:rsidR="00A62477" w:rsidRPr="004F2AF7">
        <w:rPr>
          <w:color w:val="000000" w:themeColor="text1"/>
        </w:rPr>
        <w:t>oleh dan antara</w:t>
      </w:r>
      <w:r w:rsidRPr="004F2AF7">
        <w:rPr>
          <w:color w:val="000000" w:themeColor="text1"/>
        </w:rPr>
        <w:t xml:space="preserve">: </w:t>
      </w:r>
    </w:p>
    <w:p w14:paraId="2079E9B6" w14:textId="77777777" w:rsidR="001A1104" w:rsidRPr="004F2AF7" w:rsidRDefault="001A1104" w:rsidP="009B496B">
      <w:pPr>
        <w:pStyle w:val="Default"/>
        <w:jc w:val="both"/>
        <w:rPr>
          <w:color w:val="000000" w:themeColor="text1"/>
        </w:rPr>
      </w:pPr>
    </w:p>
    <w:p w14:paraId="0007B2FA" w14:textId="77777777" w:rsidR="001A1104" w:rsidRPr="004F2AF7" w:rsidRDefault="001A1104" w:rsidP="004F2AF7">
      <w:pPr>
        <w:pStyle w:val="Default"/>
        <w:spacing w:line="276" w:lineRule="auto"/>
        <w:jc w:val="both"/>
        <w:rPr>
          <w:color w:val="000000" w:themeColor="text1"/>
        </w:rPr>
      </w:pPr>
      <w:r w:rsidRPr="004F2AF7">
        <w:rPr>
          <w:color w:val="000000" w:themeColor="text1"/>
        </w:rPr>
        <w:t>Nama</w:t>
      </w:r>
      <w:r w:rsidRPr="004F2AF7">
        <w:rPr>
          <w:color w:val="000000" w:themeColor="text1"/>
        </w:rPr>
        <w:tab/>
      </w:r>
      <w:r w:rsidRPr="004F2AF7">
        <w:rPr>
          <w:color w:val="000000" w:themeColor="text1"/>
        </w:rPr>
        <w:tab/>
        <w:t>:</w:t>
      </w:r>
      <w:r w:rsidR="00F37267">
        <w:rPr>
          <w:color w:val="000000" w:themeColor="text1"/>
          <w:lang w:val="en-US"/>
        </w:rPr>
        <w:t xml:space="preserve"> Her</w:t>
      </w:r>
      <w:r w:rsidR="00901C22">
        <w:rPr>
          <w:color w:val="000000" w:themeColor="text1"/>
        </w:rPr>
        <w:t>y</w:t>
      </w:r>
      <w:r w:rsidR="00F37267">
        <w:rPr>
          <w:color w:val="000000" w:themeColor="text1"/>
          <w:lang w:val="en-US"/>
        </w:rPr>
        <w:t xml:space="preserve"> </w:t>
      </w:r>
      <w:proofErr w:type="spellStart"/>
      <w:r w:rsidR="00F37267">
        <w:rPr>
          <w:color w:val="000000" w:themeColor="text1"/>
          <w:lang w:val="en-US"/>
        </w:rPr>
        <w:t>Apri</w:t>
      </w:r>
      <w:proofErr w:type="spellEnd"/>
      <w:r w:rsidR="00901C22">
        <w:rPr>
          <w:color w:val="000000" w:themeColor="text1"/>
        </w:rPr>
        <w:t>y</w:t>
      </w:r>
      <w:proofErr w:type="spellStart"/>
      <w:r w:rsidR="00F37267">
        <w:rPr>
          <w:color w:val="000000" w:themeColor="text1"/>
          <w:lang w:val="en-US"/>
        </w:rPr>
        <w:t>anto</w:t>
      </w:r>
      <w:proofErr w:type="spellEnd"/>
      <w:r w:rsidRPr="004F2AF7">
        <w:rPr>
          <w:color w:val="000000" w:themeColor="text1"/>
        </w:rPr>
        <w:t xml:space="preserve"> </w:t>
      </w:r>
    </w:p>
    <w:p w14:paraId="4269DBB7" w14:textId="77777777" w:rsidR="001A1104" w:rsidRPr="004F2AF7" w:rsidRDefault="001A1104" w:rsidP="004F2AF7">
      <w:pPr>
        <w:pStyle w:val="Default"/>
        <w:spacing w:line="276" w:lineRule="auto"/>
        <w:jc w:val="both"/>
        <w:rPr>
          <w:color w:val="000000" w:themeColor="text1"/>
        </w:rPr>
      </w:pPr>
      <w:r w:rsidRPr="004F2AF7">
        <w:rPr>
          <w:color w:val="000000" w:themeColor="text1"/>
        </w:rPr>
        <w:t>Jabatan</w:t>
      </w:r>
      <w:r w:rsidRPr="004F2AF7">
        <w:rPr>
          <w:color w:val="000000" w:themeColor="text1"/>
        </w:rPr>
        <w:tab/>
      </w:r>
      <w:r w:rsidRPr="004F2AF7">
        <w:rPr>
          <w:color w:val="000000" w:themeColor="text1"/>
        </w:rPr>
        <w:tab/>
        <w:t>:</w:t>
      </w:r>
      <w:r w:rsidR="00F37267">
        <w:rPr>
          <w:color w:val="000000" w:themeColor="text1"/>
          <w:lang w:val="en-US"/>
        </w:rPr>
        <w:t xml:space="preserve"> </w:t>
      </w:r>
      <w:proofErr w:type="spellStart"/>
      <w:r w:rsidR="00F37267">
        <w:rPr>
          <w:color w:val="000000" w:themeColor="text1"/>
          <w:lang w:val="en-US"/>
        </w:rPr>
        <w:t>Direktur</w:t>
      </w:r>
      <w:proofErr w:type="spellEnd"/>
      <w:r w:rsidR="00F37267">
        <w:rPr>
          <w:color w:val="000000" w:themeColor="text1"/>
          <w:lang w:val="en-US"/>
        </w:rPr>
        <w:t xml:space="preserve"> </w:t>
      </w:r>
      <w:r w:rsidR="008B4949">
        <w:rPr>
          <w:color w:val="000000" w:themeColor="text1"/>
        </w:rPr>
        <w:t>LPPT Asia Pasific Semarang</w:t>
      </w:r>
      <w:r w:rsidR="008B4949" w:rsidRPr="004F2AF7">
        <w:rPr>
          <w:color w:val="000000" w:themeColor="text1"/>
        </w:rPr>
        <w:t xml:space="preserve"> </w:t>
      </w:r>
    </w:p>
    <w:p w14:paraId="721ECC7A" w14:textId="77777777" w:rsidR="001A1104" w:rsidRPr="004F2AF7" w:rsidRDefault="001A1104" w:rsidP="009B496B">
      <w:pPr>
        <w:pStyle w:val="Default"/>
        <w:spacing w:after="120" w:line="276" w:lineRule="auto"/>
        <w:jc w:val="both"/>
        <w:rPr>
          <w:color w:val="000000" w:themeColor="text1"/>
        </w:rPr>
      </w:pPr>
      <w:r w:rsidRPr="004F2AF7">
        <w:rPr>
          <w:color w:val="000000" w:themeColor="text1"/>
        </w:rPr>
        <w:t>Alamat kantor</w:t>
      </w:r>
      <w:r w:rsidRPr="004F2AF7">
        <w:rPr>
          <w:color w:val="000000" w:themeColor="text1"/>
        </w:rPr>
        <w:tab/>
        <w:t>:</w:t>
      </w:r>
      <w:r w:rsidR="00505393">
        <w:rPr>
          <w:color w:val="000000" w:themeColor="text1"/>
          <w:lang w:val="en-US"/>
        </w:rPr>
        <w:t xml:space="preserve"> </w:t>
      </w:r>
      <w:r w:rsidR="00505393">
        <w:rPr>
          <w:color w:val="000000" w:themeColor="text1"/>
        </w:rPr>
        <w:t>J</w:t>
      </w:r>
      <w:r w:rsidR="00F37267">
        <w:rPr>
          <w:color w:val="000000" w:themeColor="text1"/>
          <w:lang w:val="en-US"/>
        </w:rPr>
        <w:t xml:space="preserve">l. </w:t>
      </w:r>
      <w:proofErr w:type="spellStart"/>
      <w:r w:rsidR="00F37267">
        <w:rPr>
          <w:color w:val="000000" w:themeColor="text1"/>
          <w:lang w:val="en-US"/>
        </w:rPr>
        <w:t>Kertanegara</w:t>
      </w:r>
      <w:proofErr w:type="spellEnd"/>
      <w:r w:rsidR="00F37267">
        <w:rPr>
          <w:color w:val="000000" w:themeColor="text1"/>
          <w:lang w:val="en-US"/>
        </w:rPr>
        <w:t xml:space="preserve"> VI </w:t>
      </w:r>
      <w:r w:rsidR="00505393">
        <w:rPr>
          <w:color w:val="000000" w:themeColor="text1"/>
        </w:rPr>
        <w:t>N</w:t>
      </w:r>
      <w:r w:rsidR="00505393">
        <w:rPr>
          <w:color w:val="000000" w:themeColor="text1"/>
          <w:lang w:val="en-US"/>
        </w:rPr>
        <w:t>o</w:t>
      </w:r>
      <w:r w:rsidR="00505393">
        <w:rPr>
          <w:color w:val="000000" w:themeColor="text1"/>
        </w:rPr>
        <w:t>.</w:t>
      </w:r>
      <w:r w:rsidR="00F37267">
        <w:rPr>
          <w:color w:val="000000" w:themeColor="text1"/>
          <w:lang w:val="en-US"/>
        </w:rPr>
        <w:t>12 Semarang</w:t>
      </w:r>
      <w:r w:rsidRPr="004F2AF7">
        <w:rPr>
          <w:color w:val="000000" w:themeColor="text1"/>
        </w:rPr>
        <w:t xml:space="preserve"> </w:t>
      </w:r>
    </w:p>
    <w:p w14:paraId="2297595C" w14:textId="77777777" w:rsidR="00041EE8" w:rsidRPr="004F2AF7" w:rsidRDefault="00041EE8" w:rsidP="004F2AF7">
      <w:pPr>
        <w:pStyle w:val="Default"/>
        <w:spacing w:line="276" w:lineRule="auto"/>
        <w:jc w:val="both"/>
        <w:rPr>
          <w:bCs/>
          <w:color w:val="000000" w:themeColor="text1"/>
        </w:rPr>
      </w:pPr>
      <w:r w:rsidRPr="004F2AF7">
        <w:rPr>
          <w:color w:val="000000" w:themeColor="text1"/>
        </w:rPr>
        <w:t>Bertindak untuk dan atas nama</w:t>
      </w:r>
      <w:r w:rsidR="00505393">
        <w:rPr>
          <w:color w:val="000000" w:themeColor="text1"/>
        </w:rPr>
        <w:t xml:space="preserve"> </w:t>
      </w:r>
      <w:r w:rsidR="00F37267">
        <w:rPr>
          <w:color w:val="000000" w:themeColor="text1"/>
          <w:lang w:val="en-US"/>
        </w:rPr>
        <w:t>LPPT Asia Pa</w:t>
      </w:r>
      <w:r w:rsidR="00A47561">
        <w:rPr>
          <w:color w:val="000000" w:themeColor="text1"/>
        </w:rPr>
        <w:t>s</w:t>
      </w:r>
      <w:proofErr w:type="spellStart"/>
      <w:r w:rsidR="00F37267">
        <w:rPr>
          <w:color w:val="000000" w:themeColor="text1"/>
          <w:lang w:val="en-US"/>
        </w:rPr>
        <w:t>ific</w:t>
      </w:r>
      <w:proofErr w:type="spellEnd"/>
      <w:r w:rsidR="00505393">
        <w:rPr>
          <w:color w:val="000000" w:themeColor="text1"/>
        </w:rPr>
        <w:t xml:space="preserve"> Semarang</w:t>
      </w:r>
      <w:r w:rsidRPr="004F2AF7">
        <w:rPr>
          <w:color w:val="000000" w:themeColor="text1"/>
        </w:rPr>
        <w:t xml:space="preserve">, untuk selanjutnya disebut </w:t>
      </w:r>
      <w:r w:rsidRPr="004F2AF7">
        <w:rPr>
          <w:b/>
          <w:bCs/>
          <w:color w:val="000000" w:themeColor="text1"/>
        </w:rPr>
        <w:t>Pihak Pertama.</w:t>
      </w:r>
    </w:p>
    <w:p w14:paraId="234BEDC6" w14:textId="77777777" w:rsidR="001A1104" w:rsidRPr="004F2AF7" w:rsidRDefault="001A1104" w:rsidP="009B496B">
      <w:pPr>
        <w:pStyle w:val="Default"/>
        <w:jc w:val="both"/>
        <w:rPr>
          <w:color w:val="000000" w:themeColor="text1"/>
        </w:rPr>
      </w:pPr>
    </w:p>
    <w:p w14:paraId="32ED861E" w14:textId="48810D41" w:rsidR="001A1104" w:rsidRPr="004F2AF7" w:rsidRDefault="001A1104" w:rsidP="004F2AF7">
      <w:pPr>
        <w:pStyle w:val="Default"/>
        <w:spacing w:line="276" w:lineRule="auto"/>
        <w:jc w:val="both"/>
        <w:rPr>
          <w:color w:val="000000" w:themeColor="text1"/>
        </w:rPr>
      </w:pPr>
      <w:r w:rsidRPr="004F2AF7">
        <w:rPr>
          <w:color w:val="000000" w:themeColor="text1"/>
        </w:rPr>
        <w:t>Nama</w:t>
      </w:r>
      <w:r w:rsidRPr="004F2AF7">
        <w:rPr>
          <w:color w:val="000000" w:themeColor="text1"/>
        </w:rPr>
        <w:tab/>
      </w:r>
      <w:r w:rsidRPr="004F2AF7">
        <w:rPr>
          <w:color w:val="000000" w:themeColor="text1"/>
        </w:rPr>
        <w:tab/>
        <w:t xml:space="preserve">: </w:t>
      </w:r>
      <w:r w:rsidR="005F64B4">
        <w:rPr>
          <w:color w:val="000000" w:themeColor="text1"/>
        </w:rPr>
        <w:t>Koki Iwamoto</w:t>
      </w:r>
    </w:p>
    <w:p w14:paraId="5D3F07C9" w14:textId="755F44B8" w:rsidR="001A1104" w:rsidRPr="004F2AF7" w:rsidRDefault="001A1104" w:rsidP="004F2AF7">
      <w:pPr>
        <w:pStyle w:val="Default"/>
        <w:spacing w:line="276" w:lineRule="auto"/>
        <w:jc w:val="both"/>
        <w:rPr>
          <w:color w:val="000000" w:themeColor="text1"/>
        </w:rPr>
      </w:pPr>
      <w:r w:rsidRPr="004F2AF7">
        <w:rPr>
          <w:color w:val="000000" w:themeColor="text1"/>
        </w:rPr>
        <w:t>Jabatan</w:t>
      </w:r>
      <w:r w:rsidRPr="004F2AF7">
        <w:rPr>
          <w:color w:val="000000" w:themeColor="text1"/>
        </w:rPr>
        <w:tab/>
      </w:r>
      <w:r w:rsidRPr="004F2AF7">
        <w:rPr>
          <w:color w:val="000000" w:themeColor="text1"/>
        </w:rPr>
        <w:tab/>
        <w:t xml:space="preserve">: </w:t>
      </w:r>
      <w:proofErr w:type="spellStart"/>
      <w:r w:rsidR="005B355E" w:rsidRPr="000E3A89">
        <w:rPr>
          <w:color w:val="auto"/>
          <w:lang w:val="en-US"/>
        </w:rPr>
        <w:t>Presiden</w:t>
      </w:r>
      <w:proofErr w:type="spellEnd"/>
      <w:r w:rsidR="005B355E" w:rsidRPr="005B355E">
        <w:rPr>
          <w:color w:val="FF0000"/>
          <w:lang w:val="en-US"/>
        </w:rPr>
        <w:t xml:space="preserve"> </w:t>
      </w:r>
      <w:r w:rsidRPr="004F2AF7">
        <w:rPr>
          <w:color w:val="000000" w:themeColor="text1"/>
        </w:rPr>
        <w:t>Direktur PT. Semarang Autocomp Manufacturing Indonesia</w:t>
      </w:r>
    </w:p>
    <w:p w14:paraId="561A9085" w14:textId="77777777" w:rsidR="001A1104"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002861">
        <w:rPr>
          <w:color w:val="000000" w:themeColor="text1"/>
          <w:lang w:val="en-US"/>
        </w:rPr>
        <w:t xml:space="preserve">Head Office </w:t>
      </w:r>
      <w:r w:rsidRPr="004F2AF7">
        <w:rPr>
          <w:color w:val="000000" w:themeColor="text1"/>
        </w:rPr>
        <w:t>Jl. Walisongo Km. 9,8 Tugurejo, Tugu, Semarang, Jawa Tengah</w:t>
      </w:r>
    </w:p>
    <w:p w14:paraId="54272ABD" w14:textId="77777777" w:rsid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r>
      <w:r w:rsidR="00505393">
        <w:rPr>
          <w:color w:val="000000" w:themeColor="text1"/>
        </w:rPr>
        <w:t xml:space="preserve"> </w:t>
      </w:r>
      <w:r w:rsidR="00E012D2">
        <w:rPr>
          <w:color w:val="000000" w:themeColor="text1"/>
        </w:rPr>
        <w:t xml:space="preserve"> </w:t>
      </w:r>
      <w:r>
        <w:rPr>
          <w:color w:val="000000" w:themeColor="text1"/>
          <w:lang w:val="en-US"/>
        </w:rPr>
        <w:t xml:space="preserve">Branch Office </w:t>
      </w:r>
      <w:r w:rsidRPr="00041EE8">
        <w:rPr>
          <w:color w:val="000000" w:themeColor="text1"/>
        </w:rPr>
        <w:t>Jl.</w:t>
      </w:r>
      <w:r>
        <w:rPr>
          <w:color w:val="000000" w:themeColor="text1"/>
          <w:lang w:val="en-US"/>
        </w:rPr>
        <w:t xml:space="preserve"> Raya </w:t>
      </w:r>
      <w:proofErr w:type="spellStart"/>
      <w:r>
        <w:rPr>
          <w:color w:val="000000" w:themeColor="text1"/>
          <w:lang w:val="en-US"/>
        </w:rPr>
        <w:t>Jepara</w:t>
      </w:r>
      <w:proofErr w:type="spellEnd"/>
      <w:r>
        <w:rPr>
          <w:color w:val="000000" w:themeColor="text1"/>
          <w:lang w:val="en-US"/>
        </w:rPr>
        <w:t xml:space="preserve"> Kudus </w:t>
      </w:r>
      <w:r w:rsidR="00A7575A">
        <w:rPr>
          <w:color w:val="000000" w:themeColor="text1"/>
          <w:lang w:val="en-US"/>
        </w:rPr>
        <w:t>K</w:t>
      </w:r>
      <w:r w:rsidR="00A7575A">
        <w:rPr>
          <w:color w:val="000000" w:themeColor="text1"/>
        </w:rPr>
        <w:t>m</w:t>
      </w:r>
      <w:r w:rsidR="00A7575A">
        <w:rPr>
          <w:color w:val="000000" w:themeColor="text1"/>
          <w:lang w:val="en-US"/>
        </w:rPr>
        <w:t xml:space="preserve"> </w:t>
      </w:r>
      <w:r>
        <w:rPr>
          <w:color w:val="000000" w:themeColor="text1"/>
          <w:lang w:val="en-US"/>
        </w:rPr>
        <w:t xml:space="preserve">28 Ds. </w:t>
      </w:r>
      <w:proofErr w:type="spellStart"/>
      <w:r>
        <w:rPr>
          <w:color w:val="000000" w:themeColor="text1"/>
          <w:lang w:val="en-US"/>
        </w:rPr>
        <w:t>Sengonbugel</w:t>
      </w:r>
      <w:proofErr w:type="spellEnd"/>
      <w:r>
        <w:rPr>
          <w:color w:val="000000" w:themeColor="text1"/>
          <w:lang w:val="en-US"/>
        </w:rPr>
        <w:t xml:space="preserve">, </w:t>
      </w:r>
      <w:proofErr w:type="spellStart"/>
      <w:r>
        <w:rPr>
          <w:color w:val="000000" w:themeColor="text1"/>
          <w:lang w:val="en-US"/>
        </w:rPr>
        <w:t>Kec.Mayong</w:t>
      </w:r>
      <w:proofErr w:type="spellEnd"/>
    </w:p>
    <w:p w14:paraId="7D9F6820" w14:textId="77777777" w:rsidR="00002861" w:rsidRPr="00002861" w:rsidRDefault="00002861" w:rsidP="009B496B">
      <w:pPr>
        <w:pStyle w:val="Default"/>
        <w:spacing w:after="120" w:line="276" w:lineRule="auto"/>
        <w:jc w:val="both"/>
        <w:rPr>
          <w:color w:val="000000" w:themeColor="text1"/>
          <w:lang w:val="en-US"/>
        </w:rPr>
      </w:pPr>
      <w:r>
        <w:rPr>
          <w:color w:val="000000" w:themeColor="text1"/>
          <w:lang w:val="en-US"/>
        </w:rPr>
        <w:tab/>
      </w:r>
      <w:r>
        <w:rPr>
          <w:color w:val="000000" w:themeColor="text1"/>
          <w:lang w:val="en-US"/>
        </w:rPr>
        <w:tab/>
      </w:r>
      <w:r w:rsidR="00E012D2">
        <w:rPr>
          <w:color w:val="000000" w:themeColor="text1"/>
        </w:rPr>
        <w:t xml:space="preserve">  </w:t>
      </w:r>
      <w:proofErr w:type="spellStart"/>
      <w:r>
        <w:rPr>
          <w:color w:val="000000" w:themeColor="text1"/>
          <w:lang w:val="en-US"/>
        </w:rPr>
        <w:t>Kab</w:t>
      </w:r>
      <w:proofErr w:type="spellEnd"/>
      <w:r>
        <w:rPr>
          <w:color w:val="000000" w:themeColor="text1"/>
          <w:lang w:val="en-US"/>
        </w:rPr>
        <w:t>.</w:t>
      </w:r>
      <w:r w:rsidR="004A7EA8">
        <w:rPr>
          <w:color w:val="000000" w:themeColor="text1"/>
        </w:rPr>
        <w:t xml:space="preserve"> </w:t>
      </w:r>
      <w:proofErr w:type="spellStart"/>
      <w:r>
        <w:rPr>
          <w:color w:val="000000" w:themeColor="text1"/>
          <w:lang w:val="en-US"/>
        </w:rPr>
        <w:t>Jepara</w:t>
      </w:r>
      <w:proofErr w:type="spellEnd"/>
    </w:p>
    <w:p w14:paraId="676AA12A" w14:textId="77777777" w:rsidR="00041EE8" w:rsidRPr="004F2AF7" w:rsidRDefault="00041EE8" w:rsidP="004F2AF7">
      <w:pPr>
        <w:pStyle w:val="Default"/>
        <w:spacing w:line="276" w:lineRule="auto"/>
        <w:jc w:val="both"/>
        <w:rPr>
          <w:bCs/>
          <w:color w:val="000000" w:themeColor="text1"/>
        </w:rPr>
      </w:pPr>
      <w:r w:rsidRPr="004F2AF7">
        <w:rPr>
          <w:color w:val="000000" w:themeColor="text1"/>
        </w:rPr>
        <w:t>Bertindak untuk dan atas nama</w:t>
      </w:r>
      <w:r w:rsidR="00E012D2">
        <w:rPr>
          <w:color w:val="000000" w:themeColor="text1"/>
        </w:rPr>
        <w:t xml:space="preserve"> </w:t>
      </w:r>
      <w:r w:rsidRPr="004F2AF7">
        <w:rPr>
          <w:color w:val="000000" w:themeColor="text1"/>
        </w:rPr>
        <w:t xml:space="preserve">PT. Semarang Autocomp Manufacturing Indonesia, untuk selanjutnya disebut </w:t>
      </w:r>
      <w:r w:rsidRPr="004F2AF7">
        <w:rPr>
          <w:b/>
          <w:bCs/>
          <w:color w:val="000000" w:themeColor="text1"/>
        </w:rPr>
        <w:t>Pihak Kedua.</w:t>
      </w:r>
    </w:p>
    <w:p w14:paraId="00B5A6BF" w14:textId="77777777" w:rsidR="001A0EC8" w:rsidRPr="009B496B" w:rsidRDefault="001A0EC8" w:rsidP="004F2AF7">
      <w:pPr>
        <w:pStyle w:val="Default"/>
        <w:spacing w:line="276" w:lineRule="auto"/>
        <w:jc w:val="both"/>
        <w:rPr>
          <w:color w:val="000000" w:themeColor="text1"/>
          <w:sz w:val="22"/>
          <w:szCs w:val="22"/>
        </w:rPr>
      </w:pPr>
    </w:p>
    <w:p w14:paraId="53CAA2BC" w14:textId="77777777" w:rsidR="007F2280" w:rsidRPr="004F2AF7" w:rsidRDefault="00B752B9" w:rsidP="004F2AF7">
      <w:pPr>
        <w:pStyle w:val="Default"/>
        <w:spacing w:line="276" w:lineRule="auto"/>
        <w:jc w:val="both"/>
        <w:rPr>
          <w:color w:val="000000" w:themeColor="text1"/>
        </w:rPr>
      </w:pPr>
      <w:r w:rsidRPr="004F2AF7">
        <w:rPr>
          <w:b/>
          <w:color w:val="000000" w:themeColor="text1"/>
        </w:rPr>
        <w:t>Pihak Pertama</w:t>
      </w:r>
      <w:r w:rsidRPr="004F2AF7">
        <w:rPr>
          <w:color w:val="000000" w:themeColor="text1"/>
        </w:rPr>
        <w:t xml:space="preserve"> dan </w:t>
      </w:r>
      <w:r w:rsidR="00055704" w:rsidRPr="004F2AF7">
        <w:rPr>
          <w:b/>
          <w:color w:val="000000" w:themeColor="text1"/>
        </w:rPr>
        <w:t>Pihak Kedua</w:t>
      </w:r>
      <w:r w:rsidR="00E012D2">
        <w:rPr>
          <w:b/>
          <w:color w:val="000000" w:themeColor="text1"/>
        </w:rPr>
        <w:t xml:space="preserve"> </w:t>
      </w:r>
      <w:r w:rsidR="00B674C0" w:rsidRPr="004F2AF7">
        <w:rPr>
          <w:color w:val="000000" w:themeColor="text1"/>
        </w:rPr>
        <w:t xml:space="preserve">masing </w:t>
      </w:r>
      <w:r w:rsidR="00A47561">
        <w:rPr>
          <w:color w:val="000000" w:themeColor="text1"/>
        </w:rPr>
        <w:t>–</w:t>
      </w:r>
      <w:r w:rsidR="00B674C0" w:rsidRPr="004F2AF7">
        <w:rPr>
          <w:color w:val="000000" w:themeColor="text1"/>
        </w:rPr>
        <w:t xml:space="preserve"> </w:t>
      </w:r>
      <w:r w:rsidRPr="004F2AF7">
        <w:rPr>
          <w:color w:val="000000" w:themeColor="text1"/>
        </w:rPr>
        <w:t>masing</w:t>
      </w:r>
      <w:r w:rsidR="00A47561">
        <w:rPr>
          <w:color w:val="000000" w:themeColor="text1"/>
        </w:rPr>
        <w:t xml:space="preserve"> </w:t>
      </w:r>
      <w:r w:rsidRPr="004F2AF7">
        <w:rPr>
          <w:color w:val="000000" w:themeColor="text1"/>
        </w:rPr>
        <w:t>dis</w:t>
      </w:r>
      <w:r w:rsidR="00B674C0" w:rsidRPr="004F2AF7">
        <w:rPr>
          <w:color w:val="000000" w:themeColor="text1"/>
        </w:rPr>
        <w:t xml:space="preserve">ebut </w:t>
      </w:r>
      <w:r w:rsidR="00B674C0" w:rsidRPr="004F2AF7">
        <w:rPr>
          <w:b/>
          <w:color w:val="000000" w:themeColor="text1"/>
        </w:rPr>
        <w:t>Pihak</w:t>
      </w:r>
      <w:r w:rsidR="00B674C0" w:rsidRPr="004F2AF7">
        <w:rPr>
          <w:color w:val="000000" w:themeColor="text1"/>
        </w:rPr>
        <w:t xml:space="preserve"> dan secara bersama </w:t>
      </w:r>
      <w:r w:rsidR="00A47561">
        <w:rPr>
          <w:color w:val="000000" w:themeColor="text1"/>
        </w:rPr>
        <w:t>–</w:t>
      </w:r>
      <w:r w:rsidR="00B674C0" w:rsidRPr="004F2AF7">
        <w:rPr>
          <w:color w:val="000000" w:themeColor="text1"/>
        </w:rPr>
        <w:t xml:space="preserve"> </w:t>
      </w:r>
      <w:r w:rsidR="00052833" w:rsidRPr="004F2AF7">
        <w:rPr>
          <w:color w:val="000000" w:themeColor="text1"/>
        </w:rPr>
        <w:t>sama</w:t>
      </w:r>
      <w:r w:rsidR="00A47561">
        <w:rPr>
          <w:color w:val="000000" w:themeColor="text1"/>
        </w:rPr>
        <w:t xml:space="preserve"> </w:t>
      </w:r>
      <w:r w:rsidR="00052833" w:rsidRPr="004F2AF7">
        <w:rPr>
          <w:color w:val="000000" w:themeColor="text1"/>
        </w:rPr>
        <w:t xml:space="preserve">disebut </w:t>
      </w:r>
      <w:r w:rsidR="00052833" w:rsidRPr="004F2AF7">
        <w:rPr>
          <w:b/>
          <w:color w:val="000000" w:themeColor="text1"/>
        </w:rPr>
        <w:t xml:space="preserve">Para </w:t>
      </w:r>
      <w:r w:rsidRPr="004F2AF7">
        <w:rPr>
          <w:b/>
          <w:color w:val="000000" w:themeColor="text1"/>
        </w:rPr>
        <w:t>Pihak</w:t>
      </w:r>
      <w:r w:rsidRPr="004F2AF7">
        <w:rPr>
          <w:color w:val="000000" w:themeColor="text1"/>
        </w:rPr>
        <w:t>.</w:t>
      </w:r>
    </w:p>
    <w:p w14:paraId="1FD1ECBA" w14:textId="77777777" w:rsidR="000F7A42" w:rsidRPr="009B496B" w:rsidRDefault="000F7A42" w:rsidP="004F2AF7">
      <w:pPr>
        <w:pStyle w:val="Default"/>
        <w:spacing w:line="276" w:lineRule="auto"/>
        <w:jc w:val="both"/>
        <w:rPr>
          <w:color w:val="000000" w:themeColor="text1"/>
          <w:sz w:val="22"/>
          <w:szCs w:val="22"/>
        </w:rPr>
      </w:pPr>
    </w:p>
    <w:p w14:paraId="53736620" w14:textId="77777777" w:rsidR="00176442" w:rsidRPr="004F2AF7" w:rsidRDefault="00B674C0" w:rsidP="004F2AF7">
      <w:pPr>
        <w:pStyle w:val="Default"/>
        <w:spacing w:line="276" w:lineRule="auto"/>
        <w:jc w:val="both"/>
        <w:rPr>
          <w:color w:val="000000" w:themeColor="text1"/>
        </w:rPr>
      </w:pPr>
      <w:r w:rsidRPr="004F2AF7">
        <w:rPr>
          <w:b/>
          <w:color w:val="000000" w:themeColor="text1"/>
        </w:rPr>
        <w:t>Para Pihak</w:t>
      </w:r>
      <w:r w:rsidR="00176442" w:rsidRPr="004F2AF7">
        <w:rPr>
          <w:color w:val="000000" w:themeColor="text1"/>
        </w:rPr>
        <w:t xml:space="preserve"> dengan ini menerangkan terlebih dahulu</w:t>
      </w:r>
      <w:r w:rsidR="00E012D2">
        <w:rPr>
          <w:color w:val="000000" w:themeColor="text1"/>
        </w:rPr>
        <w:t xml:space="preserve"> </w:t>
      </w:r>
      <w:r w:rsidR="00176442" w:rsidRPr="004F2AF7">
        <w:rPr>
          <w:color w:val="000000" w:themeColor="text1"/>
        </w:rPr>
        <w:t xml:space="preserve">: </w:t>
      </w:r>
    </w:p>
    <w:p w14:paraId="0D21A934" w14:textId="77777777" w:rsidR="00E94CFB" w:rsidRPr="004F2AF7" w:rsidRDefault="000F7A42" w:rsidP="00F062DE">
      <w:pPr>
        <w:pStyle w:val="Default"/>
        <w:numPr>
          <w:ilvl w:val="0"/>
          <w:numId w:val="3"/>
        </w:numPr>
        <w:spacing w:line="276" w:lineRule="auto"/>
        <w:ind w:left="450" w:hanging="450"/>
        <w:jc w:val="both"/>
        <w:rPr>
          <w:color w:val="000000" w:themeColor="text1"/>
        </w:rPr>
      </w:pPr>
      <w:r w:rsidRPr="004F2AF7">
        <w:rPr>
          <w:b/>
          <w:bCs/>
          <w:color w:val="000000" w:themeColor="text1"/>
        </w:rPr>
        <w:t>Pihak Pertama</w:t>
      </w:r>
      <w:r w:rsidR="00541D07">
        <w:rPr>
          <w:b/>
          <w:bCs/>
          <w:color w:val="000000" w:themeColor="text1"/>
        </w:rPr>
        <w:t xml:space="preserve"> </w:t>
      </w:r>
      <w:r w:rsidR="007F2280" w:rsidRPr="004F2AF7">
        <w:rPr>
          <w:bCs/>
          <w:color w:val="000000" w:themeColor="text1"/>
        </w:rPr>
        <w:t>adalah</w:t>
      </w:r>
      <w:r w:rsidR="00541D07">
        <w:rPr>
          <w:bCs/>
          <w:color w:val="000000" w:themeColor="text1"/>
        </w:rPr>
        <w:t xml:space="preserve"> </w:t>
      </w:r>
      <w:r w:rsidR="000532DC" w:rsidRPr="004F2AF7">
        <w:rPr>
          <w:color w:val="000000" w:themeColor="text1"/>
        </w:rPr>
        <w:t>perusaha</w:t>
      </w:r>
      <w:r w:rsidR="00541D07">
        <w:rPr>
          <w:color w:val="000000" w:themeColor="text1"/>
        </w:rPr>
        <w:t xml:space="preserve">an Jasa Psikotest </w:t>
      </w:r>
      <w:r w:rsidR="00D21C54" w:rsidRPr="004F2AF7">
        <w:rPr>
          <w:color w:val="000000" w:themeColor="text1"/>
        </w:rPr>
        <w:t xml:space="preserve">sesuai </w:t>
      </w:r>
      <w:r w:rsidR="00052833" w:rsidRPr="004F2AF7">
        <w:rPr>
          <w:color w:val="000000" w:themeColor="text1"/>
        </w:rPr>
        <w:t>Akta No.</w:t>
      </w:r>
      <w:r w:rsidR="008B4949">
        <w:rPr>
          <w:color w:val="000000" w:themeColor="text1"/>
        </w:rPr>
        <w:t xml:space="preserve"> </w:t>
      </w:r>
      <w:r w:rsidR="000E163C">
        <w:rPr>
          <w:color w:val="000000" w:themeColor="text1"/>
        </w:rPr>
        <w:t>03 T</w:t>
      </w:r>
      <w:r w:rsidR="00052833" w:rsidRPr="004F2AF7">
        <w:rPr>
          <w:color w:val="000000" w:themeColor="text1"/>
        </w:rPr>
        <w:t xml:space="preserve">anggal </w:t>
      </w:r>
      <w:r w:rsidR="000E163C">
        <w:rPr>
          <w:color w:val="000000" w:themeColor="text1"/>
        </w:rPr>
        <w:t xml:space="preserve">01 September 2015 </w:t>
      </w:r>
      <w:r w:rsidR="00451346" w:rsidRPr="004F2AF7">
        <w:rPr>
          <w:color w:val="000000" w:themeColor="text1"/>
        </w:rPr>
        <w:t xml:space="preserve">yang dibuat dihadapan </w:t>
      </w:r>
      <w:r w:rsidR="000E163C">
        <w:rPr>
          <w:color w:val="000000" w:themeColor="text1"/>
        </w:rPr>
        <w:t>Umi Palupi, SH</w:t>
      </w:r>
      <w:r w:rsidR="00052833" w:rsidRPr="004F2AF7">
        <w:rPr>
          <w:color w:val="000000" w:themeColor="text1"/>
        </w:rPr>
        <w:t>, Notaris di</w:t>
      </w:r>
      <w:r w:rsidR="000E163C">
        <w:rPr>
          <w:color w:val="000000" w:themeColor="text1"/>
        </w:rPr>
        <w:t xml:space="preserve"> Jl. Nakula Raya No. 63 Semarang </w:t>
      </w:r>
      <w:r w:rsidR="00052833" w:rsidRPr="004F2AF7">
        <w:rPr>
          <w:color w:val="000000" w:themeColor="text1"/>
        </w:rPr>
        <w:t>dan telah memperoleh persetujuan dan pengesahan dari Menteri Kehakiman Republik Indonesia No</w:t>
      </w:r>
      <w:r w:rsidR="000E163C">
        <w:rPr>
          <w:color w:val="000000" w:themeColor="text1"/>
        </w:rPr>
        <w:t>mor AHU-0013320AH.01.04.Tahun 2015 T</w:t>
      </w:r>
      <w:r w:rsidR="00052833" w:rsidRPr="004F2AF7">
        <w:rPr>
          <w:color w:val="000000" w:themeColor="text1"/>
        </w:rPr>
        <w:t>anggal</w:t>
      </w:r>
      <w:r w:rsidR="000E163C">
        <w:rPr>
          <w:color w:val="000000" w:themeColor="text1"/>
        </w:rPr>
        <w:t xml:space="preserve"> 15 September 2015 </w:t>
      </w:r>
      <w:r w:rsidR="009850FF" w:rsidRPr="004F2AF7">
        <w:rPr>
          <w:color w:val="000000" w:themeColor="text1"/>
        </w:rPr>
        <w:t xml:space="preserve">yang </w:t>
      </w:r>
      <w:r w:rsidR="00E94CFB" w:rsidRPr="004F2AF7">
        <w:rPr>
          <w:bCs/>
          <w:iCs/>
          <w:color w:val="000000" w:themeColor="text1"/>
        </w:rPr>
        <w:t xml:space="preserve">dalam </w:t>
      </w:r>
      <w:r w:rsidR="00DE3B51" w:rsidRPr="004F2AF7">
        <w:rPr>
          <w:bCs/>
          <w:iCs/>
          <w:color w:val="000000" w:themeColor="text1"/>
        </w:rPr>
        <w:t>perjanjian</w:t>
      </w:r>
      <w:r w:rsidR="00E94CFB" w:rsidRPr="004F2AF7">
        <w:rPr>
          <w:bCs/>
          <w:iCs/>
          <w:color w:val="000000" w:themeColor="text1"/>
        </w:rPr>
        <w:t xml:space="preserve"> ini </w:t>
      </w:r>
      <w:r w:rsidR="00723AC8" w:rsidRPr="004F2AF7">
        <w:rPr>
          <w:bCs/>
          <w:iCs/>
          <w:color w:val="000000" w:themeColor="text1"/>
        </w:rPr>
        <w:t xml:space="preserve">disebut </w:t>
      </w:r>
      <w:r w:rsidR="00E94CFB" w:rsidRPr="004F2AF7">
        <w:rPr>
          <w:bCs/>
          <w:iCs/>
          <w:color w:val="000000" w:themeColor="text1"/>
        </w:rPr>
        <w:t xml:space="preserve">sebagai </w:t>
      </w:r>
      <w:r w:rsidR="009850FF" w:rsidRPr="004F2AF7">
        <w:rPr>
          <w:bCs/>
          <w:iCs/>
          <w:color w:val="000000" w:themeColor="text1"/>
        </w:rPr>
        <w:t>PENJUAL</w:t>
      </w:r>
      <w:r w:rsidR="000532DC" w:rsidRPr="004F2AF7">
        <w:rPr>
          <w:bCs/>
          <w:color w:val="000000" w:themeColor="text1"/>
        </w:rPr>
        <w:t>.</w:t>
      </w:r>
    </w:p>
    <w:p w14:paraId="5F64DF9E" w14:textId="77777777" w:rsidR="00176442" w:rsidRPr="004F2AF7" w:rsidRDefault="00055704" w:rsidP="00F062DE">
      <w:pPr>
        <w:pStyle w:val="Default"/>
        <w:numPr>
          <w:ilvl w:val="0"/>
          <w:numId w:val="3"/>
        </w:numPr>
        <w:spacing w:line="276" w:lineRule="auto"/>
        <w:ind w:left="450" w:hanging="450"/>
        <w:jc w:val="both"/>
        <w:rPr>
          <w:color w:val="000000" w:themeColor="text1"/>
        </w:rPr>
      </w:pPr>
      <w:r w:rsidRPr="004F2AF7">
        <w:rPr>
          <w:b/>
          <w:bCs/>
          <w:color w:val="000000" w:themeColor="text1"/>
        </w:rPr>
        <w:t>Pihak Kedua</w:t>
      </w:r>
      <w:r w:rsidR="00541D07">
        <w:rPr>
          <w:b/>
          <w:bCs/>
          <w:color w:val="000000" w:themeColor="text1"/>
        </w:rPr>
        <w:t xml:space="preserve"> </w:t>
      </w:r>
      <w:r w:rsidR="007F2280" w:rsidRPr="004F2AF7">
        <w:rPr>
          <w:color w:val="000000" w:themeColor="text1"/>
        </w:rPr>
        <w:t xml:space="preserve">adalah </w:t>
      </w:r>
      <w:r w:rsidR="00105D1D" w:rsidRPr="004F2AF7">
        <w:rPr>
          <w:color w:val="000000" w:themeColor="text1"/>
        </w:rPr>
        <w:t xml:space="preserve">perusahaan yang bergerak di bidang manufacturing </w:t>
      </w:r>
      <w:r w:rsidR="00DE3B51" w:rsidRPr="004F2AF7">
        <w:rPr>
          <w:color w:val="000000" w:themeColor="text1"/>
        </w:rPr>
        <w:t>perakitan kabel kendaraan roda empat atau lebih</w:t>
      </w:r>
      <w:r w:rsidR="009850FF" w:rsidRPr="004F2AF7">
        <w:rPr>
          <w:color w:val="000000" w:themeColor="text1"/>
        </w:rPr>
        <w:t xml:space="preserve"> sesuai Akta pendirian No. 2 Tanggal 7 Januari 2002 yang dibuat dihadapan Ny. Rukmasanti Hardjasatya, Sarjana Hukum, Notaris di Jakarta dan telah memperoleh persetujuan dan pengesahan dari Menteri Kehakiman Republik Indonesia No. C.03916 HT.01.01.TH.2002 tanggal 11 Maret 2002 </w:t>
      </w:r>
      <w:r w:rsidR="00723AC8" w:rsidRPr="004F2AF7">
        <w:rPr>
          <w:color w:val="000000" w:themeColor="text1"/>
        </w:rPr>
        <w:t xml:space="preserve">yang </w:t>
      </w:r>
      <w:r w:rsidR="00DE3B51" w:rsidRPr="004F2AF7">
        <w:rPr>
          <w:color w:val="000000" w:themeColor="text1"/>
        </w:rPr>
        <w:t xml:space="preserve">dalam perjanjian ini </w:t>
      </w:r>
      <w:r w:rsidR="00723AC8" w:rsidRPr="004F2AF7">
        <w:rPr>
          <w:color w:val="000000" w:themeColor="text1"/>
        </w:rPr>
        <w:t xml:space="preserve">disebut </w:t>
      </w:r>
      <w:r w:rsidR="00DE3B51" w:rsidRPr="004F2AF7">
        <w:rPr>
          <w:color w:val="000000" w:themeColor="text1"/>
        </w:rPr>
        <w:t xml:space="preserve">sebagai </w:t>
      </w:r>
      <w:r w:rsidR="009850FF" w:rsidRPr="004F2AF7">
        <w:rPr>
          <w:color w:val="000000" w:themeColor="text1"/>
        </w:rPr>
        <w:t>PEMBELI</w:t>
      </w:r>
      <w:r w:rsidR="000532DC" w:rsidRPr="004F2AF7">
        <w:rPr>
          <w:bCs/>
          <w:color w:val="000000" w:themeColor="text1"/>
        </w:rPr>
        <w:t>.</w:t>
      </w:r>
    </w:p>
    <w:p w14:paraId="3BE3A54A" w14:textId="77777777" w:rsidR="001A1104" w:rsidRPr="009B496B" w:rsidRDefault="001A1104" w:rsidP="004F2AF7">
      <w:pPr>
        <w:pStyle w:val="Default"/>
        <w:spacing w:line="276" w:lineRule="auto"/>
        <w:jc w:val="both"/>
        <w:rPr>
          <w:color w:val="000000" w:themeColor="text1"/>
          <w:sz w:val="22"/>
          <w:szCs w:val="22"/>
        </w:rPr>
      </w:pPr>
    </w:p>
    <w:p w14:paraId="34361D7A" w14:textId="3F67148A" w:rsidR="005F64B4" w:rsidRDefault="00DE3B51" w:rsidP="005F64B4">
      <w:pPr>
        <w:pStyle w:val="Default"/>
        <w:spacing w:line="276" w:lineRule="auto"/>
        <w:jc w:val="both"/>
        <w:rPr>
          <w:b/>
          <w:bCs/>
          <w:color w:val="000000" w:themeColor="text1"/>
        </w:rPr>
      </w:pPr>
      <w:r w:rsidRPr="004F2AF7">
        <w:rPr>
          <w:color w:val="000000" w:themeColor="text1"/>
        </w:rPr>
        <w:t>Berdasarkan hal</w:t>
      </w:r>
      <w:r w:rsidR="000E163C">
        <w:rPr>
          <w:color w:val="000000" w:themeColor="text1"/>
        </w:rPr>
        <w:t xml:space="preserve"> – </w:t>
      </w:r>
      <w:r w:rsidRPr="004F2AF7">
        <w:rPr>
          <w:color w:val="000000" w:themeColor="text1"/>
        </w:rPr>
        <w:t>hal</w:t>
      </w:r>
      <w:r w:rsidR="000E163C">
        <w:rPr>
          <w:color w:val="000000" w:themeColor="text1"/>
        </w:rPr>
        <w:t xml:space="preserve"> </w:t>
      </w:r>
      <w:r w:rsidRPr="004F2AF7">
        <w:rPr>
          <w:color w:val="000000" w:themeColor="text1"/>
        </w:rPr>
        <w:t>di</w:t>
      </w:r>
      <w:r w:rsidR="00541D07">
        <w:rPr>
          <w:color w:val="000000" w:themeColor="text1"/>
        </w:rPr>
        <w:t xml:space="preserve"> </w:t>
      </w:r>
      <w:r w:rsidRPr="004F2AF7">
        <w:rPr>
          <w:color w:val="000000" w:themeColor="text1"/>
        </w:rPr>
        <w:t xml:space="preserve">atas maka dengan ini </w:t>
      </w:r>
      <w:r w:rsidRPr="004F2AF7">
        <w:rPr>
          <w:b/>
          <w:color w:val="000000" w:themeColor="text1"/>
        </w:rPr>
        <w:t>Para Pihak</w:t>
      </w:r>
      <w:r w:rsidR="00176442" w:rsidRPr="004F2AF7">
        <w:rPr>
          <w:color w:val="000000" w:themeColor="text1"/>
        </w:rPr>
        <w:t xml:space="preserve"> sepakat </w:t>
      </w:r>
      <w:r w:rsidR="007F2280" w:rsidRPr="004F2AF7">
        <w:rPr>
          <w:color w:val="000000" w:themeColor="text1"/>
        </w:rPr>
        <w:t xml:space="preserve">membuat </w:t>
      </w:r>
      <w:r w:rsidR="00723AC8" w:rsidRPr="004F2AF7">
        <w:rPr>
          <w:color w:val="000000" w:themeColor="text1"/>
        </w:rPr>
        <w:t xml:space="preserve">perjanjian </w:t>
      </w:r>
      <w:r w:rsidR="00176442" w:rsidRPr="004F2AF7">
        <w:rPr>
          <w:color w:val="000000" w:themeColor="text1"/>
        </w:rPr>
        <w:t xml:space="preserve">kerjasama </w:t>
      </w:r>
      <w:r w:rsidR="007F2280" w:rsidRPr="004F2AF7">
        <w:rPr>
          <w:color w:val="000000" w:themeColor="text1"/>
        </w:rPr>
        <w:t>dengan</w:t>
      </w:r>
      <w:r w:rsidRPr="004F2AF7">
        <w:rPr>
          <w:color w:val="000000" w:themeColor="text1"/>
        </w:rPr>
        <w:t xml:space="preserve"> syarat</w:t>
      </w:r>
      <w:r w:rsidR="000E163C">
        <w:rPr>
          <w:color w:val="000000" w:themeColor="text1"/>
        </w:rPr>
        <w:t xml:space="preserve"> – </w:t>
      </w:r>
      <w:r w:rsidRPr="004F2AF7">
        <w:rPr>
          <w:color w:val="000000" w:themeColor="text1"/>
        </w:rPr>
        <w:t>syarat</w:t>
      </w:r>
      <w:r w:rsidR="000E163C">
        <w:rPr>
          <w:color w:val="000000" w:themeColor="text1"/>
        </w:rPr>
        <w:t xml:space="preserve"> </w:t>
      </w:r>
      <w:r w:rsidRPr="004F2AF7">
        <w:rPr>
          <w:color w:val="000000" w:themeColor="text1"/>
        </w:rPr>
        <w:t>sebagai berikut</w:t>
      </w:r>
      <w:r w:rsidR="00541D07">
        <w:rPr>
          <w:color w:val="000000" w:themeColor="text1"/>
        </w:rPr>
        <w:t xml:space="preserve"> </w:t>
      </w:r>
      <w:r w:rsidR="007F2280" w:rsidRPr="004F2AF7">
        <w:rPr>
          <w:color w:val="000000" w:themeColor="text1"/>
        </w:rPr>
        <w:t>:</w:t>
      </w:r>
    </w:p>
    <w:p w14:paraId="3FE02CD3" w14:textId="77777777" w:rsidR="005F64B4" w:rsidRDefault="005F64B4" w:rsidP="005F64B4">
      <w:pPr>
        <w:pStyle w:val="Default"/>
        <w:spacing w:line="276" w:lineRule="auto"/>
        <w:jc w:val="both"/>
        <w:rPr>
          <w:b/>
          <w:bCs/>
          <w:color w:val="000000" w:themeColor="text1"/>
        </w:rPr>
      </w:pPr>
    </w:p>
    <w:p w14:paraId="2E59724D" w14:textId="19E65420" w:rsidR="00176442" w:rsidRPr="004F2AF7" w:rsidRDefault="00176442" w:rsidP="004F2AF7">
      <w:pPr>
        <w:pStyle w:val="Default"/>
        <w:spacing w:line="276" w:lineRule="auto"/>
        <w:jc w:val="center"/>
        <w:rPr>
          <w:color w:val="000000" w:themeColor="text1"/>
        </w:rPr>
      </w:pPr>
      <w:r w:rsidRPr="004F2AF7">
        <w:rPr>
          <w:b/>
          <w:bCs/>
          <w:color w:val="000000" w:themeColor="text1"/>
        </w:rPr>
        <w:lastRenderedPageBreak/>
        <w:t>Pasal 1</w:t>
      </w:r>
    </w:p>
    <w:p w14:paraId="3882AFFE" w14:textId="77777777" w:rsidR="00F33B45" w:rsidRPr="004F2AF7" w:rsidRDefault="00DE3B51" w:rsidP="004F2AF7">
      <w:pPr>
        <w:pStyle w:val="Default"/>
        <w:spacing w:line="276" w:lineRule="auto"/>
        <w:jc w:val="center"/>
        <w:rPr>
          <w:b/>
          <w:bCs/>
          <w:color w:val="000000" w:themeColor="text1"/>
        </w:rPr>
      </w:pPr>
      <w:r w:rsidRPr="004F2AF7">
        <w:rPr>
          <w:b/>
          <w:bCs/>
          <w:color w:val="000000" w:themeColor="text1"/>
        </w:rPr>
        <w:t xml:space="preserve">Obyek Perjanjian </w:t>
      </w:r>
      <w:r w:rsidR="00F33B45" w:rsidRPr="004F2AF7">
        <w:rPr>
          <w:b/>
          <w:bCs/>
          <w:color w:val="000000" w:themeColor="text1"/>
          <w:lang w:val="en-US"/>
        </w:rPr>
        <w:t>&amp;</w:t>
      </w:r>
      <w:r w:rsidR="00B5570C">
        <w:rPr>
          <w:b/>
          <w:bCs/>
          <w:color w:val="000000" w:themeColor="text1"/>
        </w:rPr>
        <w:t xml:space="preserve"> </w:t>
      </w:r>
      <w:r w:rsidR="00F33B45" w:rsidRPr="004F2AF7">
        <w:rPr>
          <w:b/>
          <w:bCs/>
          <w:color w:val="000000" w:themeColor="text1"/>
        </w:rPr>
        <w:t>Harga</w:t>
      </w:r>
    </w:p>
    <w:p w14:paraId="08A669B6" w14:textId="2C48D1AC" w:rsidR="000B0964" w:rsidRDefault="00245D5B" w:rsidP="00F062DE">
      <w:pPr>
        <w:pStyle w:val="Default"/>
        <w:numPr>
          <w:ilvl w:val="0"/>
          <w:numId w:val="20"/>
        </w:numPr>
        <w:spacing w:line="276" w:lineRule="auto"/>
        <w:ind w:left="450" w:hanging="450"/>
        <w:jc w:val="both"/>
        <w:rPr>
          <w:color w:val="000000" w:themeColor="text1"/>
        </w:rPr>
      </w:pPr>
      <w:r w:rsidRPr="004F2AF7">
        <w:rPr>
          <w:bCs/>
          <w:iCs/>
          <w:color w:val="000000" w:themeColor="text1"/>
        </w:rPr>
        <w:t xml:space="preserve">Objek perjanjian ini adalah </w:t>
      </w:r>
      <w:r w:rsidR="00777AFA">
        <w:rPr>
          <w:color w:val="000000" w:themeColor="text1"/>
          <w:lang w:val="en-US"/>
        </w:rPr>
        <w:t xml:space="preserve"> </w:t>
      </w:r>
      <w:proofErr w:type="spellStart"/>
      <w:r w:rsidR="00777AFA">
        <w:rPr>
          <w:color w:val="000000" w:themeColor="text1"/>
          <w:lang w:val="en-US"/>
        </w:rPr>
        <w:t>layanan</w:t>
      </w:r>
      <w:proofErr w:type="spellEnd"/>
      <w:r w:rsidR="00777AFA">
        <w:rPr>
          <w:color w:val="000000" w:themeColor="text1"/>
          <w:lang w:val="en-US"/>
        </w:rPr>
        <w:t xml:space="preserve"> </w:t>
      </w:r>
      <w:proofErr w:type="spellStart"/>
      <w:r w:rsidR="00777AFA">
        <w:rPr>
          <w:color w:val="000000" w:themeColor="text1"/>
          <w:lang w:val="en-US"/>
        </w:rPr>
        <w:t>jasa</w:t>
      </w:r>
      <w:proofErr w:type="spellEnd"/>
      <w:r w:rsidR="00777AFA">
        <w:rPr>
          <w:color w:val="000000" w:themeColor="text1"/>
          <w:lang w:val="en-US"/>
        </w:rPr>
        <w:t xml:space="preserve"> </w:t>
      </w:r>
      <w:proofErr w:type="spellStart"/>
      <w:r w:rsidR="00777AFA">
        <w:rPr>
          <w:color w:val="000000" w:themeColor="text1"/>
          <w:lang w:val="en-US"/>
        </w:rPr>
        <w:t>psikotes</w:t>
      </w:r>
      <w:proofErr w:type="spellEnd"/>
      <w:r w:rsidR="00777AFA">
        <w:rPr>
          <w:color w:val="000000" w:themeColor="text1"/>
          <w:lang w:val="en-US"/>
        </w:rPr>
        <w:t xml:space="preserve"> </w:t>
      </w:r>
      <w:proofErr w:type="spellStart"/>
      <w:r w:rsidR="00777AFA">
        <w:rPr>
          <w:color w:val="000000" w:themeColor="text1"/>
          <w:lang w:val="en-US"/>
        </w:rPr>
        <w:t>dari</w:t>
      </w:r>
      <w:proofErr w:type="spellEnd"/>
      <w:r w:rsidR="00777AFA">
        <w:rPr>
          <w:color w:val="000000" w:themeColor="text1"/>
          <w:lang w:val="en-US"/>
        </w:rPr>
        <w:t xml:space="preserve"> LPPT Asia Pacific </w:t>
      </w:r>
      <w:r w:rsidRPr="004F2AF7">
        <w:rPr>
          <w:color w:val="000000" w:themeColor="text1"/>
        </w:rPr>
        <w:t>dengan detail produk</w:t>
      </w:r>
      <w:r w:rsidRPr="004F2AF7">
        <w:rPr>
          <w:bCs/>
          <w:iCs/>
          <w:color w:val="000000" w:themeColor="text1"/>
        </w:rPr>
        <w:t xml:space="preserve"> :</w:t>
      </w:r>
    </w:p>
    <w:tbl>
      <w:tblPr>
        <w:tblStyle w:val="TableGrid"/>
        <w:tblW w:w="4917" w:type="pct"/>
        <w:tblInd w:w="108" w:type="dxa"/>
        <w:tblLayout w:type="fixed"/>
        <w:tblLook w:val="04A0" w:firstRow="1" w:lastRow="0" w:firstColumn="1" w:lastColumn="0" w:noHBand="0" w:noVBand="1"/>
      </w:tblPr>
      <w:tblGrid>
        <w:gridCol w:w="532"/>
        <w:gridCol w:w="1243"/>
        <w:gridCol w:w="2965"/>
        <w:gridCol w:w="1318"/>
        <w:gridCol w:w="881"/>
        <w:gridCol w:w="1928"/>
      </w:tblGrid>
      <w:tr w:rsidR="009B496B" w:rsidRPr="009B496B" w14:paraId="401A1F70" w14:textId="77777777" w:rsidTr="009B496B">
        <w:tc>
          <w:tcPr>
            <w:tcW w:w="300" w:type="pct"/>
            <w:vAlign w:val="center"/>
          </w:tcPr>
          <w:p w14:paraId="733214B3" w14:textId="77777777" w:rsidR="00F33B45" w:rsidRPr="009B496B" w:rsidRDefault="00F33B45" w:rsidP="009B496B">
            <w:pPr>
              <w:pStyle w:val="Default"/>
              <w:spacing w:line="360" w:lineRule="auto"/>
              <w:ind w:left="426" w:hanging="426"/>
              <w:jc w:val="center"/>
              <w:rPr>
                <w:b/>
                <w:color w:val="000000" w:themeColor="text1"/>
                <w:sz w:val="20"/>
                <w:szCs w:val="20"/>
                <w:lang w:val="en-US"/>
              </w:rPr>
            </w:pPr>
            <w:r w:rsidRPr="009B496B">
              <w:rPr>
                <w:b/>
                <w:color w:val="000000" w:themeColor="text1"/>
                <w:sz w:val="20"/>
                <w:szCs w:val="20"/>
                <w:lang w:val="en-US"/>
              </w:rPr>
              <w:t>No.</w:t>
            </w:r>
          </w:p>
        </w:tc>
        <w:tc>
          <w:tcPr>
            <w:tcW w:w="701" w:type="pct"/>
            <w:vAlign w:val="center"/>
          </w:tcPr>
          <w:p w14:paraId="63510FF6" w14:textId="77777777" w:rsidR="00F33B45" w:rsidRPr="009B496B" w:rsidRDefault="00F33B45" w:rsidP="009B496B">
            <w:pPr>
              <w:pStyle w:val="Default"/>
              <w:spacing w:line="360" w:lineRule="auto"/>
              <w:ind w:left="426" w:hanging="426"/>
              <w:jc w:val="center"/>
              <w:rPr>
                <w:b/>
                <w:color w:val="000000" w:themeColor="text1"/>
                <w:sz w:val="20"/>
                <w:szCs w:val="20"/>
                <w:lang w:val="en-US"/>
              </w:rPr>
            </w:pPr>
            <w:r w:rsidRPr="009B496B">
              <w:rPr>
                <w:b/>
                <w:color w:val="000000" w:themeColor="text1"/>
                <w:sz w:val="20"/>
                <w:szCs w:val="20"/>
                <w:lang w:val="en-US"/>
              </w:rPr>
              <w:t>Barang</w:t>
            </w:r>
          </w:p>
        </w:tc>
        <w:tc>
          <w:tcPr>
            <w:tcW w:w="1672" w:type="pct"/>
            <w:vAlign w:val="center"/>
          </w:tcPr>
          <w:p w14:paraId="37DE30CD" w14:textId="77777777" w:rsidR="00F33B45" w:rsidRPr="009B496B" w:rsidRDefault="00F33B45" w:rsidP="009B496B">
            <w:pPr>
              <w:pStyle w:val="Default"/>
              <w:spacing w:line="360" w:lineRule="auto"/>
              <w:ind w:left="426" w:hanging="426"/>
              <w:jc w:val="center"/>
              <w:rPr>
                <w:b/>
                <w:color w:val="000000" w:themeColor="text1"/>
                <w:sz w:val="20"/>
                <w:szCs w:val="20"/>
                <w:lang w:val="en-US"/>
              </w:rPr>
            </w:pPr>
            <w:proofErr w:type="spellStart"/>
            <w:r w:rsidRPr="009B496B">
              <w:rPr>
                <w:b/>
                <w:color w:val="000000" w:themeColor="text1"/>
                <w:sz w:val="20"/>
                <w:szCs w:val="20"/>
                <w:lang w:val="en-US"/>
              </w:rPr>
              <w:t>Deskripsi</w:t>
            </w:r>
            <w:proofErr w:type="spellEnd"/>
          </w:p>
        </w:tc>
        <w:tc>
          <w:tcPr>
            <w:tcW w:w="743" w:type="pct"/>
            <w:vAlign w:val="center"/>
          </w:tcPr>
          <w:p w14:paraId="6202F98B" w14:textId="77777777" w:rsidR="00F33B45" w:rsidRPr="009B496B" w:rsidRDefault="00F33B45" w:rsidP="009B496B">
            <w:pPr>
              <w:pStyle w:val="Default"/>
              <w:spacing w:line="360" w:lineRule="auto"/>
              <w:ind w:left="426" w:hanging="426"/>
              <w:jc w:val="center"/>
              <w:rPr>
                <w:b/>
                <w:color w:val="000000" w:themeColor="text1"/>
                <w:sz w:val="20"/>
                <w:szCs w:val="20"/>
                <w:lang w:val="en-US"/>
              </w:rPr>
            </w:pPr>
            <w:r w:rsidRPr="009B496B">
              <w:rPr>
                <w:b/>
                <w:color w:val="000000" w:themeColor="text1"/>
                <w:sz w:val="20"/>
                <w:szCs w:val="20"/>
                <w:lang w:val="en-US"/>
              </w:rPr>
              <w:t>Harga</w:t>
            </w:r>
          </w:p>
        </w:tc>
        <w:tc>
          <w:tcPr>
            <w:tcW w:w="497" w:type="pct"/>
            <w:vAlign w:val="center"/>
          </w:tcPr>
          <w:p w14:paraId="272C37DE" w14:textId="77777777" w:rsidR="00F33B45" w:rsidRPr="009B496B" w:rsidRDefault="00F33B45" w:rsidP="009B496B">
            <w:pPr>
              <w:pStyle w:val="Default"/>
              <w:spacing w:line="360" w:lineRule="auto"/>
              <w:ind w:left="426" w:hanging="426"/>
              <w:jc w:val="center"/>
              <w:rPr>
                <w:b/>
                <w:color w:val="000000" w:themeColor="text1"/>
                <w:sz w:val="20"/>
                <w:szCs w:val="20"/>
                <w:lang w:val="en-US"/>
              </w:rPr>
            </w:pPr>
            <w:proofErr w:type="spellStart"/>
            <w:r w:rsidRPr="009B496B">
              <w:rPr>
                <w:b/>
                <w:color w:val="000000" w:themeColor="text1"/>
                <w:sz w:val="20"/>
                <w:szCs w:val="20"/>
                <w:lang w:val="en-US"/>
              </w:rPr>
              <w:t>Satuan</w:t>
            </w:r>
            <w:proofErr w:type="spellEnd"/>
          </w:p>
        </w:tc>
        <w:tc>
          <w:tcPr>
            <w:tcW w:w="1087" w:type="pct"/>
            <w:vAlign w:val="center"/>
          </w:tcPr>
          <w:p w14:paraId="6668087A" w14:textId="77777777" w:rsidR="00F33B45" w:rsidRPr="009B496B" w:rsidRDefault="00F33B45" w:rsidP="009B496B">
            <w:pPr>
              <w:pStyle w:val="Default"/>
              <w:spacing w:line="360" w:lineRule="auto"/>
              <w:ind w:left="426" w:hanging="426"/>
              <w:jc w:val="center"/>
              <w:rPr>
                <w:b/>
                <w:color w:val="000000" w:themeColor="text1"/>
                <w:sz w:val="20"/>
                <w:szCs w:val="20"/>
                <w:lang w:val="en-US"/>
              </w:rPr>
            </w:pPr>
            <w:proofErr w:type="spellStart"/>
            <w:r w:rsidRPr="009B496B">
              <w:rPr>
                <w:b/>
                <w:color w:val="000000" w:themeColor="text1"/>
                <w:sz w:val="20"/>
                <w:szCs w:val="20"/>
                <w:lang w:val="en-US"/>
              </w:rPr>
              <w:t>Garansi</w:t>
            </w:r>
            <w:proofErr w:type="spellEnd"/>
          </w:p>
        </w:tc>
      </w:tr>
      <w:tr w:rsidR="009B496B" w:rsidRPr="00B4463C" w14:paraId="101F3FC0" w14:textId="77777777" w:rsidTr="009B496B">
        <w:tc>
          <w:tcPr>
            <w:tcW w:w="300" w:type="pct"/>
            <w:vAlign w:val="center"/>
          </w:tcPr>
          <w:p w14:paraId="4534F3D6" w14:textId="77777777" w:rsidR="00B4463C" w:rsidRPr="00B4463C" w:rsidRDefault="00B4463C" w:rsidP="009B496B">
            <w:pPr>
              <w:pStyle w:val="Default"/>
              <w:spacing w:line="360" w:lineRule="auto"/>
              <w:ind w:left="426" w:hanging="426"/>
              <w:jc w:val="center"/>
              <w:rPr>
                <w:color w:val="000000" w:themeColor="text1"/>
                <w:sz w:val="20"/>
                <w:szCs w:val="20"/>
              </w:rPr>
            </w:pPr>
            <w:r w:rsidRPr="00B4463C">
              <w:rPr>
                <w:color w:val="000000" w:themeColor="text1"/>
                <w:sz w:val="20"/>
                <w:szCs w:val="20"/>
              </w:rPr>
              <w:t>1</w:t>
            </w:r>
          </w:p>
        </w:tc>
        <w:tc>
          <w:tcPr>
            <w:tcW w:w="701" w:type="pct"/>
            <w:vAlign w:val="center"/>
          </w:tcPr>
          <w:p w14:paraId="1B7B4504" w14:textId="77777777" w:rsidR="00B4463C" w:rsidRPr="00B4463C" w:rsidRDefault="00B4463C" w:rsidP="009B496B">
            <w:pPr>
              <w:pStyle w:val="Default"/>
              <w:spacing w:line="360" w:lineRule="auto"/>
              <w:rPr>
                <w:color w:val="000000" w:themeColor="text1"/>
                <w:sz w:val="20"/>
                <w:szCs w:val="20"/>
              </w:rPr>
            </w:pPr>
            <w:r w:rsidRPr="00B4463C">
              <w:rPr>
                <w:color w:val="000000" w:themeColor="text1"/>
                <w:sz w:val="20"/>
                <w:szCs w:val="20"/>
              </w:rPr>
              <w:t>Line Leader</w:t>
            </w:r>
          </w:p>
        </w:tc>
        <w:tc>
          <w:tcPr>
            <w:tcW w:w="1672" w:type="pct"/>
            <w:vAlign w:val="center"/>
          </w:tcPr>
          <w:p w14:paraId="63136FFC" w14:textId="77777777" w:rsidR="00B4463C" w:rsidRPr="00B4463C" w:rsidRDefault="00B4463C" w:rsidP="009B496B">
            <w:pPr>
              <w:pStyle w:val="Default"/>
              <w:spacing w:line="360" w:lineRule="auto"/>
              <w:ind w:left="426" w:hanging="426"/>
              <w:rPr>
                <w:color w:val="000000" w:themeColor="text1"/>
                <w:sz w:val="20"/>
                <w:szCs w:val="20"/>
              </w:rPr>
            </w:pPr>
            <w:r w:rsidRPr="00B4463C">
              <w:rPr>
                <w:color w:val="000000" w:themeColor="text1"/>
                <w:sz w:val="20"/>
                <w:szCs w:val="20"/>
              </w:rPr>
              <w:t>Psikotes tingkat pelaksana</w:t>
            </w:r>
          </w:p>
        </w:tc>
        <w:tc>
          <w:tcPr>
            <w:tcW w:w="743" w:type="pct"/>
            <w:vAlign w:val="center"/>
          </w:tcPr>
          <w:p w14:paraId="7BBC05F6" w14:textId="77777777" w:rsidR="00B4463C" w:rsidRPr="00B4463C" w:rsidRDefault="00B4463C" w:rsidP="009B496B">
            <w:pPr>
              <w:pStyle w:val="Default"/>
              <w:spacing w:line="360" w:lineRule="auto"/>
              <w:ind w:left="426" w:hanging="426"/>
              <w:jc w:val="center"/>
              <w:rPr>
                <w:color w:val="000000" w:themeColor="text1"/>
                <w:sz w:val="20"/>
                <w:szCs w:val="20"/>
              </w:rPr>
            </w:pPr>
            <w:r w:rsidRPr="00B4463C">
              <w:rPr>
                <w:color w:val="000000" w:themeColor="text1"/>
                <w:sz w:val="20"/>
                <w:szCs w:val="20"/>
              </w:rPr>
              <w:t>Rp  224.490,-</w:t>
            </w:r>
          </w:p>
        </w:tc>
        <w:tc>
          <w:tcPr>
            <w:tcW w:w="497" w:type="pct"/>
            <w:vAlign w:val="center"/>
          </w:tcPr>
          <w:p w14:paraId="773DB263" w14:textId="77777777" w:rsidR="00B4463C" w:rsidRPr="00B4463C" w:rsidRDefault="00B4463C" w:rsidP="009B496B">
            <w:pPr>
              <w:pStyle w:val="Default"/>
              <w:spacing w:line="360" w:lineRule="auto"/>
              <w:ind w:left="426" w:hanging="426"/>
              <w:jc w:val="center"/>
              <w:rPr>
                <w:color w:val="000000" w:themeColor="text1"/>
                <w:sz w:val="20"/>
                <w:szCs w:val="20"/>
              </w:rPr>
            </w:pPr>
            <w:r w:rsidRPr="00B4463C">
              <w:rPr>
                <w:color w:val="000000" w:themeColor="text1"/>
                <w:sz w:val="20"/>
                <w:szCs w:val="20"/>
              </w:rPr>
              <w:t>/ peserta</w:t>
            </w:r>
          </w:p>
        </w:tc>
        <w:tc>
          <w:tcPr>
            <w:tcW w:w="1087" w:type="pct"/>
            <w:vMerge w:val="restart"/>
            <w:vAlign w:val="center"/>
          </w:tcPr>
          <w:p w14:paraId="14F18245" w14:textId="77777777" w:rsidR="00B4463C" w:rsidRPr="00B4463C" w:rsidRDefault="00B4463C" w:rsidP="009B496B">
            <w:pPr>
              <w:pStyle w:val="Default"/>
              <w:spacing w:line="360" w:lineRule="auto"/>
              <w:rPr>
                <w:color w:val="000000" w:themeColor="text1"/>
                <w:sz w:val="20"/>
                <w:szCs w:val="20"/>
              </w:rPr>
            </w:pPr>
            <w:r w:rsidRPr="00B4463C">
              <w:rPr>
                <w:color w:val="000000" w:themeColor="text1"/>
                <w:sz w:val="20"/>
                <w:szCs w:val="20"/>
              </w:rPr>
              <w:t>Ha</w:t>
            </w:r>
            <w:r>
              <w:rPr>
                <w:color w:val="000000" w:themeColor="text1"/>
                <w:sz w:val="20"/>
                <w:szCs w:val="20"/>
              </w:rPr>
              <w:t xml:space="preserve">sil psikotes </w:t>
            </w:r>
            <w:r w:rsidR="009B496B">
              <w:rPr>
                <w:color w:val="000000" w:themeColor="text1"/>
                <w:sz w:val="20"/>
                <w:szCs w:val="20"/>
              </w:rPr>
              <w:t>atau</w:t>
            </w:r>
            <w:r>
              <w:rPr>
                <w:color w:val="000000" w:themeColor="text1"/>
                <w:sz w:val="20"/>
                <w:szCs w:val="20"/>
              </w:rPr>
              <w:t xml:space="preserve"> rekomendasi </w:t>
            </w:r>
            <w:r w:rsidRPr="00B4463C">
              <w:rPr>
                <w:color w:val="000000" w:themeColor="text1"/>
                <w:sz w:val="20"/>
                <w:szCs w:val="20"/>
              </w:rPr>
              <w:t xml:space="preserve">diterima H + 1 </w:t>
            </w:r>
            <w:r>
              <w:rPr>
                <w:color w:val="000000" w:themeColor="text1"/>
                <w:sz w:val="20"/>
                <w:szCs w:val="20"/>
              </w:rPr>
              <w:t>(</w:t>
            </w:r>
            <w:r w:rsidRPr="00B4463C">
              <w:rPr>
                <w:color w:val="000000" w:themeColor="text1"/>
                <w:sz w:val="20"/>
                <w:szCs w:val="20"/>
              </w:rPr>
              <w:t>email / WA</w:t>
            </w:r>
            <w:r>
              <w:rPr>
                <w:color w:val="000000" w:themeColor="text1"/>
                <w:sz w:val="20"/>
                <w:szCs w:val="20"/>
              </w:rPr>
              <w:t>)</w:t>
            </w:r>
          </w:p>
        </w:tc>
      </w:tr>
      <w:tr w:rsidR="009B496B" w:rsidRPr="00B4463C" w14:paraId="173C76BB" w14:textId="77777777" w:rsidTr="009B496B">
        <w:tc>
          <w:tcPr>
            <w:tcW w:w="300" w:type="pct"/>
            <w:vAlign w:val="center"/>
          </w:tcPr>
          <w:p w14:paraId="19DD6273" w14:textId="77777777" w:rsidR="00B4463C" w:rsidRPr="00B4463C" w:rsidRDefault="00B4463C" w:rsidP="009B496B">
            <w:pPr>
              <w:pStyle w:val="Default"/>
              <w:spacing w:line="360" w:lineRule="auto"/>
              <w:ind w:left="426" w:hanging="426"/>
              <w:jc w:val="center"/>
              <w:rPr>
                <w:color w:val="000000" w:themeColor="text1"/>
                <w:sz w:val="20"/>
                <w:szCs w:val="20"/>
              </w:rPr>
            </w:pPr>
            <w:r w:rsidRPr="00B4463C">
              <w:rPr>
                <w:color w:val="000000" w:themeColor="text1"/>
                <w:sz w:val="20"/>
                <w:szCs w:val="20"/>
              </w:rPr>
              <w:t>2</w:t>
            </w:r>
          </w:p>
        </w:tc>
        <w:tc>
          <w:tcPr>
            <w:tcW w:w="701" w:type="pct"/>
            <w:vAlign w:val="center"/>
          </w:tcPr>
          <w:p w14:paraId="5D168402" w14:textId="77777777" w:rsidR="00B4463C" w:rsidRPr="00B4463C" w:rsidRDefault="00B4463C" w:rsidP="009B496B">
            <w:pPr>
              <w:pStyle w:val="Default"/>
              <w:spacing w:line="360" w:lineRule="auto"/>
              <w:ind w:left="426" w:hanging="426"/>
              <w:rPr>
                <w:color w:val="000000" w:themeColor="text1"/>
                <w:sz w:val="20"/>
                <w:szCs w:val="20"/>
              </w:rPr>
            </w:pPr>
            <w:r w:rsidRPr="00B4463C">
              <w:rPr>
                <w:color w:val="000000" w:themeColor="text1"/>
                <w:sz w:val="20"/>
                <w:szCs w:val="20"/>
              </w:rPr>
              <w:t>Supervisor</w:t>
            </w:r>
          </w:p>
        </w:tc>
        <w:tc>
          <w:tcPr>
            <w:tcW w:w="1672" w:type="pct"/>
            <w:vAlign w:val="center"/>
          </w:tcPr>
          <w:p w14:paraId="43D31D57" w14:textId="77777777" w:rsidR="00B4463C" w:rsidRPr="00B4463C" w:rsidRDefault="00B4463C" w:rsidP="009B496B">
            <w:pPr>
              <w:pStyle w:val="Default"/>
              <w:spacing w:line="360" w:lineRule="auto"/>
              <w:rPr>
                <w:color w:val="000000" w:themeColor="text1"/>
                <w:sz w:val="20"/>
                <w:szCs w:val="20"/>
              </w:rPr>
            </w:pPr>
            <w:r w:rsidRPr="00B4463C">
              <w:rPr>
                <w:color w:val="000000" w:themeColor="text1"/>
                <w:sz w:val="20"/>
                <w:szCs w:val="20"/>
              </w:rPr>
              <w:t>Psikotes tingkat manager / leader</w:t>
            </w:r>
          </w:p>
        </w:tc>
        <w:tc>
          <w:tcPr>
            <w:tcW w:w="743" w:type="pct"/>
            <w:vAlign w:val="center"/>
          </w:tcPr>
          <w:p w14:paraId="15195991" w14:textId="77777777" w:rsidR="00B4463C" w:rsidRPr="00B4463C" w:rsidRDefault="00B4463C" w:rsidP="009B496B">
            <w:pPr>
              <w:pStyle w:val="Default"/>
              <w:spacing w:line="360" w:lineRule="auto"/>
              <w:ind w:left="426" w:hanging="426"/>
              <w:jc w:val="center"/>
              <w:rPr>
                <w:color w:val="000000" w:themeColor="text1"/>
                <w:sz w:val="20"/>
                <w:szCs w:val="20"/>
              </w:rPr>
            </w:pPr>
            <w:r w:rsidRPr="00B4463C">
              <w:rPr>
                <w:color w:val="000000" w:themeColor="text1"/>
                <w:sz w:val="20"/>
                <w:szCs w:val="20"/>
              </w:rPr>
              <w:t>Rp  265.307,-</w:t>
            </w:r>
          </w:p>
        </w:tc>
        <w:tc>
          <w:tcPr>
            <w:tcW w:w="497" w:type="pct"/>
            <w:vAlign w:val="center"/>
          </w:tcPr>
          <w:p w14:paraId="088DC3AE" w14:textId="77777777" w:rsidR="00B4463C" w:rsidRPr="00B4463C" w:rsidRDefault="00B4463C" w:rsidP="009B496B">
            <w:pPr>
              <w:pStyle w:val="Default"/>
              <w:spacing w:line="360" w:lineRule="auto"/>
              <w:ind w:left="426" w:hanging="426"/>
              <w:jc w:val="center"/>
              <w:rPr>
                <w:color w:val="000000" w:themeColor="text1"/>
                <w:sz w:val="20"/>
                <w:szCs w:val="20"/>
              </w:rPr>
            </w:pPr>
            <w:r w:rsidRPr="00B4463C">
              <w:rPr>
                <w:color w:val="000000" w:themeColor="text1"/>
                <w:sz w:val="20"/>
                <w:szCs w:val="20"/>
              </w:rPr>
              <w:t>/ peserta</w:t>
            </w:r>
          </w:p>
        </w:tc>
        <w:tc>
          <w:tcPr>
            <w:tcW w:w="1087" w:type="pct"/>
            <w:vMerge/>
            <w:vAlign w:val="center"/>
          </w:tcPr>
          <w:p w14:paraId="41989FEF" w14:textId="77777777" w:rsidR="00B4463C" w:rsidRPr="00B4463C" w:rsidRDefault="00B4463C" w:rsidP="009B496B">
            <w:pPr>
              <w:pStyle w:val="Default"/>
              <w:spacing w:line="360" w:lineRule="auto"/>
              <w:rPr>
                <w:rFonts w:eastAsiaTheme="majorEastAsia"/>
                <w:b/>
                <w:bCs/>
                <w:color w:val="000000" w:themeColor="text1"/>
                <w:sz w:val="20"/>
                <w:szCs w:val="20"/>
              </w:rPr>
            </w:pPr>
          </w:p>
        </w:tc>
      </w:tr>
      <w:tr w:rsidR="009B496B" w:rsidRPr="00B4463C" w14:paraId="4836A13F" w14:textId="77777777" w:rsidTr="009B496B">
        <w:tc>
          <w:tcPr>
            <w:tcW w:w="300" w:type="pct"/>
            <w:vAlign w:val="center"/>
          </w:tcPr>
          <w:p w14:paraId="05A3B4C9" w14:textId="77777777" w:rsidR="00B4463C" w:rsidRPr="00B4463C" w:rsidRDefault="00B4463C" w:rsidP="009B496B">
            <w:pPr>
              <w:pStyle w:val="Default"/>
              <w:spacing w:line="360" w:lineRule="auto"/>
              <w:ind w:left="426" w:hanging="426"/>
              <w:jc w:val="center"/>
              <w:rPr>
                <w:color w:val="000000" w:themeColor="text1"/>
                <w:sz w:val="20"/>
                <w:szCs w:val="20"/>
              </w:rPr>
            </w:pPr>
            <w:r w:rsidRPr="00B4463C">
              <w:rPr>
                <w:color w:val="000000" w:themeColor="text1"/>
                <w:sz w:val="20"/>
                <w:szCs w:val="20"/>
              </w:rPr>
              <w:t>3</w:t>
            </w:r>
          </w:p>
        </w:tc>
        <w:tc>
          <w:tcPr>
            <w:tcW w:w="701" w:type="pct"/>
            <w:vAlign w:val="center"/>
          </w:tcPr>
          <w:p w14:paraId="745B361E" w14:textId="77777777" w:rsidR="00B4463C" w:rsidRPr="00B4463C" w:rsidRDefault="00B4463C" w:rsidP="009B496B">
            <w:pPr>
              <w:pStyle w:val="Default"/>
              <w:spacing w:line="360" w:lineRule="auto"/>
              <w:rPr>
                <w:color w:val="000000" w:themeColor="text1"/>
                <w:sz w:val="20"/>
                <w:szCs w:val="20"/>
              </w:rPr>
            </w:pPr>
            <w:r w:rsidRPr="00B4463C">
              <w:rPr>
                <w:color w:val="000000" w:themeColor="text1"/>
                <w:sz w:val="20"/>
                <w:szCs w:val="20"/>
              </w:rPr>
              <w:t>Koordinator Supervisor</w:t>
            </w:r>
          </w:p>
        </w:tc>
        <w:tc>
          <w:tcPr>
            <w:tcW w:w="1672" w:type="pct"/>
            <w:vMerge w:val="restart"/>
            <w:vAlign w:val="center"/>
          </w:tcPr>
          <w:p w14:paraId="6A381874" w14:textId="77777777" w:rsidR="00B4463C" w:rsidRPr="00B4463C" w:rsidRDefault="00B4463C" w:rsidP="00F062DE">
            <w:pPr>
              <w:pStyle w:val="Default"/>
              <w:numPr>
                <w:ilvl w:val="0"/>
                <w:numId w:val="23"/>
              </w:numPr>
              <w:spacing w:line="360" w:lineRule="auto"/>
              <w:ind w:left="289" w:hanging="289"/>
              <w:rPr>
                <w:color w:val="000000" w:themeColor="text1"/>
                <w:sz w:val="20"/>
                <w:szCs w:val="20"/>
              </w:rPr>
            </w:pPr>
            <w:r w:rsidRPr="00B4463C">
              <w:rPr>
                <w:color w:val="000000" w:themeColor="text1"/>
                <w:sz w:val="20"/>
                <w:szCs w:val="20"/>
              </w:rPr>
              <w:t>Psikotes lengkap dengan saran pengembangan</w:t>
            </w:r>
          </w:p>
          <w:p w14:paraId="050F0837" w14:textId="77777777" w:rsidR="00B4463C" w:rsidRPr="00B4463C" w:rsidRDefault="00B4463C" w:rsidP="00F062DE">
            <w:pPr>
              <w:pStyle w:val="Default"/>
              <w:numPr>
                <w:ilvl w:val="0"/>
                <w:numId w:val="23"/>
              </w:numPr>
              <w:spacing w:line="360" w:lineRule="auto"/>
              <w:ind w:left="289" w:hanging="289"/>
              <w:rPr>
                <w:color w:val="000000" w:themeColor="text1"/>
                <w:sz w:val="20"/>
                <w:szCs w:val="20"/>
              </w:rPr>
            </w:pPr>
            <w:r w:rsidRPr="00B4463C">
              <w:rPr>
                <w:color w:val="000000" w:themeColor="text1"/>
                <w:sz w:val="20"/>
                <w:szCs w:val="20"/>
              </w:rPr>
              <w:t>Psikotes dengan Fokus Group Diskusi (minimal 4 peserta)</w:t>
            </w:r>
          </w:p>
        </w:tc>
        <w:tc>
          <w:tcPr>
            <w:tcW w:w="743" w:type="pct"/>
            <w:vAlign w:val="center"/>
          </w:tcPr>
          <w:p w14:paraId="2CBAD2F0" w14:textId="77777777" w:rsidR="00B4463C" w:rsidRPr="00B4463C" w:rsidRDefault="00B4463C" w:rsidP="009B496B">
            <w:pPr>
              <w:pStyle w:val="Default"/>
              <w:spacing w:line="360" w:lineRule="auto"/>
              <w:ind w:left="426" w:hanging="426"/>
              <w:jc w:val="center"/>
              <w:rPr>
                <w:color w:val="000000" w:themeColor="text1"/>
                <w:sz w:val="20"/>
                <w:szCs w:val="20"/>
              </w:rPr>
            </w:pPr>
            <w:r w:rsidRPr="00B4463C">
              <w:rPr>
                <w:color w:val="000000" w:themeColor="text1"/>
                <w:sz w:val="20"/>
                <w:szCs w:val="20"/>
              </w:rPr>
              <w:t>Rp  367.347,-</w:t>
            </w:r>
          </w:p>
        </w:tc>
        <w:tc>
          <w:tcPr>
            <w:tcW w:w="497" w:type="pct"/>
            <w:vAlign w:val="center"/>
          </w:tcPr>
          <w:p w14:paraId="163B1A6E" w14:textId="77777777" w:rsidR="00B4463C" w:rsidRPr="00B4463C" w:rsidRDefault="00B4463C" w:rsidP="009B496B">
            <w:pPr>
              <w:pStyle w:val="Default"/>
              <w:spacing w:line="360" w:lineRule="auto"/>
              <w:ind w:left="426" w:hanging="426"/>
              <w:jc w:val="center"/>
              <w:rPr>
                <w:color w:val="000000" w:themeColor="text1"/>
                <w:sz w:val="20"/>
                <w:szCs w:val="20"/>
              </w:rPr>
            </w:pPr>
            <w:r w:rsidRPr="00B4463C">
              <w:rPr>
                <w:color w:val="000000" w:themeColor="text1"/>
                <w:sz w:val="20"/>
                <w:szCs w:val="20"/>
              </w:rPr>
              <w:t>/ peserta</w:t>
            </w:r>
          </w:p>
        </w:tc>
        <w:tc>
          <w:tcPr>
            <w:tcW w:w="1087" w:type="pct"/>
            <w:vMerge w:val="restart"/>
            <w:vAlign w:val="center"/>
          </w:tcPr>
          <w:p w14:paraId="7471AE3F" w14:textId="77777777" w:rsidR="00B4463C" w:rsidRPr="00B4463C" w:rsidRDefault="00B4463C" w:rsidP="009B496B">
            <w:pPr>
              <w:spacing w:line="360" w:lineRule="auto"/>
              <w:rPr>
                <w:rFonts w:ascii="Times New Roman" w:hAnsi="Times New Roman" w:cs="Times New Roman"/>
                <w:sz w:val="20"/>
                <w:szCs w:val="20"/>
              </w:rPr>
            </w:pPr>
            <w:r w:rsidRPr="00B4463C">
              <w:rPr>
                <w:rFonts w:ascii="Times New Roman" w:hAnsi="Times New Roman" w:cs="Times New Roman"/>
                <w:color w:val="000000" w:themeColor="text1"/>
                <w:sz w:val="20"/>
                <w:szCs w:val="20"/>
              </w:rPr>
              <w:t xml:space="preserve">Hasil psikotes </w:t>
            </w:r>
            <w:r w:rsidR="009B496B">
              <w:rPr>
                <w:rFonts w:ascii="Times New Roman" w:hAnsi="Times New Roman" w:cs="Times New Roman"/>
                <w:color w:val="000000" w:themeColor="text1"/>
                <w:sz w:val="20"/>
                <w:szCs w:val="20"/>
              </w:rPr>
              <w:t>atau</w:t>
            </w:r>
            <w:r w:rsidRPr="00B4463C">
              <w:rPr>
                <w:rFonts w:ascii="Times New Roman" w:hAnsi="Times New Roman" w:cs="Times New Roman"/>
                <w:color w:val="000000" w:themeColor="text1"/>
                <w:sz w:val="20"/>
                <w:szCs w:val="20"/>
              </w:rPr>
              <w:t xml:space="preserve"> rekomendasi </w:t>
            </w:r>
            <w:r w:rsidR="009B496B">
              <w:rPr>
                <w:rFonts w:ascii="Times New Roman" w:hAnsi="Times New Roman" w:cs="Times New Roman"/>
                <w:color w:val="000000" w:themeColor="text1"/>
                <w:sz w:val="20"/>
                <w:szCs w:val="20"/>
              </w:rPr>
              <w:t xml:space="preserve">diterima maks. </w:t>
            </w:r>
            <w:r w:rsidRPr="00B4463C">
              <w:rPr>
                <w:rFonts w:ascii="Times New Roman" w:hAnsi="Times New Roman" w:cs="Times New Roman"/>
                <w:color w:val="000000" w:themeColor="text1"/>
                <w:sz w:val="20"/>
                <w:szCs w:val="20"/>
              </w:rPr>
              <w:t xml:space="preserve">H + </w:t>
            </w:r>
            <w:r w:rsidR="009B496B">
              <w:rPr>
                <w:rFonts w:ascii="Times New Roman" w:hAnsi="Times New Roman" w:cs="Times New Roman"/>
                <w:color w:val="000000" w:themeColor="text1"/>
                <w:sz w:val="20"/>
                <w:szCs w:val="20"/>
              </w:rPr>
              <w:t>2</w:t>
            </w:r>
            <w:r w:rsidRPr="00B4463C">
              <w:rPr>
                <w:rFonts w:ascii="Times New Roman" w:hAnsi="Times New Roman" w:cs="Times New Roman"/>
                <w:color w:val="000000" w:themeColor="text1"/>
                <w:sz w:val="20"/>
                <w:szCs w:val="20"/>
              </w:rPr>
              <w:t xml:space="preserve"> </w:t>
            </w:r>
            <w:r w:rsidR="009B496B">
              <w:rPr>
                <w:rFonts w:ascii="Times New Roman" w:hAnsi="Times New Roman" w:cs="Times New Roman"/>
                <w:color w:val="000000" w:themeColor="text1"/>
                <w:sz w:val="20"/>
                <w:szCs w:val="20"/>
              </w:rPr>
              <w:t xml:space="preserve">via </w:t>
            </w:r>
            <w:r w:rsidRPr="00B4463C">
              <w:rPr>
                <w:rFonts w:ascii="Times New Roman" w:hAnsi="Times New Roman" w:cs="Times New Roman"/>
                <w:color w:val="000000" w:themeColor="text1"/>
                <w:sz w:val="20"/>
                <w:szCs w:val="20"/>
              </w:rPr>
              <w:t>email / WA</w:t>
            </w:r>
          </w:p>
        </w:tc>
      </w:tr>
      <w:tr w:rsidR="009B496B" w:rsidRPr="00B4463C" w14:paraId="7ACA0B71" w14:textId="77777777" w:rsidTr="009B496B">
        <w:tc>
          <w:tcPr>
            <w:tcW w:w="300" w:type="pct"/>
            <w:vAlign w:val="center"/>
          </w:tcPr>
          <w:p w14:paraId="72D4B930" w14:textId="77777777" w:rsidR="00B4463C" w:rsidRPr="00B4463C" w:rsidRDefault="00B4463C" w:rsidP="009B496B">
            <w:pPr>
              <w:pStyle w:val="Default"/>
              <w:spacing w:line="360" w:lineRule="auto"/>
              <w:ind w:left="426" w:hanging="426"/>
              <w:jc w:val="center"/>
              <w:rPr>
                <w:color w:val="000000" w:themeColor="text1"/>
                <w:sz w:val="20"/>
                <w:szCs w:val="20"/>
              </w:rPr>
            </w:pPr>
            <w:r w:rsidRPr="00B4463C">
              <w:rPr>
                <w:color w:val="000000" w:themeColor="text1"/>
                <w:sz w:val="20"/>
                <w:szCs w:val="20"/>
              </w:rPr>
              <w:t>4</w:t>
            </w:r>
          </w:p>
        </w:tc>
        <w:tc>
          <w:tcPr>
            <w:tcW w:w="701" w:type="pct"/>
            <w:vAlign w:val="center"/>
          </w:tcPr>
          <w:p w14:paraId="65D15554" w14:textId="77777777" w:rsidR="00B4463C" w:rsidRPr="00B4463C" w:rsidRDefault="00B4463C" w:rsidP="009B496B">
            <w:pPr>
              <w:pStyle w:val="Default"/>
              <w:spacing w:line="360" w:lineRule="auto"/>
              <w:rPr>
                <w:color w:val="000000" w:themeColor="text1"/>
                <w:sz w:val="20"/>
                <w:szCs w:val="20"/>
              </w:rPr>
            </w:pPr>
            <w:r w:rsidRPr="00B4463C">
              <w:rPr>
                <w:color w:val="000000" w:themeColor="text1"/>
                <w:sz w:val="20"/>
                <w:szCs w:val="20"/>
              </w:rPr>
              <w:t>Psikotes ke Luar Negeri</w:t>
            </w:r>
          </w:p>
        </w:tc>
        <w:tc>
          <w:tcPr>
            <w:tcW w:w="1672" w:type="pct"/>
            <w:vMerge/>
            <w:vAlign w:val="center"/>
          </w:tcPr>
          <w:p w14:paraId="2AC37120" w14:textId="77777777" w:rsidR="00B4463C" w:rsidRPr="00B4463C" w:rsidRDefault="00B4463C" w:rsidP="009B496B">
            <w:pPr>
              <w:pStyle w:val="Default"/>
              <w:spacing w:line="360" w:lineRule="auto"/>
              <w:ind w:left="426" w:hanging="426"/>
              <w:rPr>
                <w:color w:val="000000" w:themeColor="text1"/>
                <w:sz w:val="20"/>
                <w:szCs w:val="20"/>
              </w:rPr>
            </w:pPr>
          </w:p>
        </w:tc>
        <w:tc>
          <w:tcPr>
            <w:tcW w:w="743" w:type="pct"/>
            <w:vAlign w:val="center"/>
          </w:tcPr>
          <w:p w14:paraId="26D7AAE6" w14:textId="77777777" w:rsidR="00B4463C" w:rsidRPr="00B4463C" w:rsidRDefault="00B4463C" w:rsidP="009B496B">
            <w:pPr>
              <w:pStyle w:val="Default"/>
              <w:spacing w:line="360" w:lineRule="auto"/>
              <w:ind w:left="426" w:hanging="426"/>
              <w:jc w:val="center"/>
              <w:rPr>
                <w:color w:val="000000" w:themeColor="text1"/>
                <w:sz w:val="20"/>
                <w:szCs w:val="20"/>
              </w:rPr>
            </w:pPr>
            <w:r w:rsidRPr="00B4463C">
              <w:rPr>
                <w:color w:val="000000" w:themeColor="text1"/>
                <w:sz w:val="20"/>
                <w:szCs w:val="20"/>
              </w:rPr>
              <w:t>Rp  367.347,-</w:t>
            </w:r>
          </w:p>
        </w:tc>
        <w:tc>
          <w:tcPr>
            <w:tcW w:w="497" w:type="pct"/>
            <w:vAlign w:val="center"/>
          </w:tcPr>
          <w:p w14:paraId="3AC3FDF7" w14:textId="77777777" w:rsidR="00B4463C" w:rsidRPr="00B4463C" w:rsidRDefault="00B4463C" w:rsidP="009B496B">
            <w:pPr>
              <w:pStyle w:val="Default"/>
              <w:spacing w:line="360" w:lineRule="auto"/>
              <w:ind w:left="426" w:hanging="426"/>
              <w:jc w:val="center"/>
              <w:rPr>
                <w:color w:val="000000" w:themeColor="text1"/>
                <w:sz w:val="20"/>
                <w:szCs w:val="20"/>
              </w:rPr>
            </w:pPr>
            <w:r w:rsidRPr="00B4463C">
              <w:rPr>
                <w:color w:val="000000" w:themeColor="text1"/>
                <w:sz w:val="20"/>
                <w:szCs w:val="20"/>
              </w:rPr>
              <w:t>/ peserta</w:t>
            </w:r>
          </w:p>
        </w:tc>
        <w:tc>
          <w:tcPr>
            <w:tcW w:w="1087" w:type="pct"/>
            <w:vMerge/>
            <w:vAlign w:val="center"/>
          </w:tcPr>
          <w:p w14:paraId="0BF2C05B" w14:textId="77777777" w:rsidR="00B4463C" w:rsidRPr="00B4463C" w:rsidRDefault="00B4463C" w:rsidP="009B496B">
            <w:pPr>
              <w:spacing w:line="360" w:lineRule="auto"/>
              <w:rPr>
                <w:rFonts w:ascii="Times New Roman" w:hAnsi="Times New Roman" w:cs="Times New Roman"/>
                <w:sz w:val="20"/>
                <w:szCs w:val="20"/>
              </w:rPr>
            </w:pPr>
          </w:p>
        </w:tc>
      </w:tr>
    </w:tbl>
    <w:p w14:paraId="3425EA95" w14:textId="77777777" w:rsidR="00A50F93" w:rsidRDefault="00A50F93" w:rsidP="00A50F93">
      <w:pPr>
        <w:pStyle w:val="Default"/>
        <w:spacing w:line="276" w:lineRule="auto"/>
        <w:ind w:left="360"/>
        <w:jc w:val="both"/>
        <w:rPr>
          <w:color w:val="000000" w:themeColor="text1"/>
        </w:rPr>
      </w:pPr>
    </w:p>
    <w:p w14:paraId="2DA52BC6" w14:textId="77777777" w:rsidR="000B0964" w:rsidRDefault="007D7353" w:rsidP="00F062DE">
      <w:pPr>
        <w:pStyle w:val="Default"/>
        <w:numPr>
          <w:ilvl w:val="0"/>
          <w:numId w:val="20"/>
        </w:numPr>
        <w:tabs>
          <w:tab w:val="left" w:pos="450"/>
        </w:tabs>
        <w:spacing w:line="276" w:lineRule="auto"/>
        <w:ind w:left="450" w:hanging="450"/>
        <w:jc w:val="both"/>
        <w:rPr>
          <w:color w:val="000000" w:themeColor="text1"/>
        </w:rPr>
      </w:pPr>
      <w:r w:rsidRPr="004F2AF7">
        <w:rPr>
          <w:color w:val="000000" w:themeColor="text1"/>
        </w:rPr>
        <w:t xml:space="preserve">Jumlah dan jenis </w:t>
      </w:r>
      <w:r w:rsidR="0084356D" w:rsidRPr="004F2AF7">
        <w:rPr>
          <w:color w:val="000000" w:themeColor="text1"/>
        </w:rPr>
        <w:t xml:space="preserve">produk </w:t>
      </w:r>
      <w:r w:rsidRPr="004F2AF7">
        <w:rPr>
          <w:color w:val="000000" w:themeColor="text1"/>
        </w:rPr>
        <w:t>yang dipesan sesuai PO (</w:t>
      </w:r>
      <w:r w:rsidRPr="004F2AF7">
        <w:rPr>
          <w:i/>
          <w:color w:val="000000" w:themeColor="text1"/>
        </w:rPr>
        <w:t>Purchase Order</w:t>
      </w:r>
      <w:r w:rsidRPr="004F2AF7">
        <w:rPr>
          <w:color w:val="000000" w:themeColor="text1"/>
        </w:rPr>
        <w:t xml:space="preserve">) dari </w:t>
      </w:r>
      <w:r w:rsidRPr="004F2AF7">
        <w:rPr>
          <w:b/>
          <w:color w:val="000000" w:themeColor="text1"/>
        </w:rPr>
        <w:t>Pihak Kedua</w:t>
      </w:r>
      <w:r w:rsidR="007C22B0">
        <w:rPr>
          <w:b/>
          <w:color w:val="000000" w:themeColor="text1"/>
        </w:rPr>
        <w:t xml:space="preserve"> </w:t>
      </w:r>
      <w:r w:rsidR="00A67E4C" w:rsidRPr="00FB5AE6">
        <w:rPr>
          <w:lang w:val="en-US"/>
        </w:rPr>
        <w:t>dan</w:t>
      </w:r>
      <w:r w:rsidR="007C22B0">
        <w:t xml:space="preserve"> </w:t>
      </w:r>
      <w:proofErr w:type="spellStart"/>
      <w:r w:rsidR="00A67E4C" w:rsidRPr="00FB5AE6">
        <w:rPr>
          <w:lang w:val="en-US"/>
        </w:rPr>
        <w:t>untuk</w:t>
      </w:r>
      <w:proofErr w:type="spellEnd"/>
      <w:r w:rsidR="007C22B0">
        <w:t xml:space="preserve"> </w:t>
      </w:r>
      <w:proofErr w:type="spellStart"/>
      <w:r w:rsidR="00A67E4C" w:rsidRPr="00FB5AE6">
        <w:rPr>
          <w:lang w:val="en-US"/>
        </w:rPr>
        <w:t>produk</w:t>
      </w:r>
      <w:proofErr w:type="spellEnd"/>
      <w:r w:rsidR="00A67E4C" w:rsidRPr="00FB5AE6">
        <w:rPr>
          <w:lang w:val="en-US"/>
        </w:rPr>
        <w:t xml:space="preserve"> yang </w:t>
      </w:r>
      <w:proofErr w:type="spellStart"/>
      <w:r w:rsidR="00A67E4C" w:rsidRPr="00FB5AE6">
        <w:rPr>
          <w:lang w:val="en-US"/>
        </w:rPr>
        <w:t>tidak</w:t>
      </w:r>
      <w:proofErr w:type="spellEnd"/>
      <w:r w:rsidR="007C22B0">
        <w:t xml:space="preserve"> </w:t>
      </w:r>
      <w:proofErr w:type="spellStart"/>
      <w:r w:rsidR="00A67E4C" w:rsidRPr="00FB5AE6">
        <w:rPr>
          <w:lang w:val="en-US"/>
        </w:rPr>
        <w:t>disebutkan</w:t>
      </w:r>
      <w:proofErr w:type="spellEnd"/>
      <w:r w:rsidR="007C22B0">
        <w:t xml:space="preserve"> </w:t>
      </w:r>
      <w:r w:rsidR="00A67E4C" w:rsidRPr="00FB5AE6">
        <w:rPr>
          <w:lang w:val="en-US"/>
        </w:rPr>
        <w:t>pada</w:t>
      </w:r>
      <w:r w:rsidR="007C22B0">
        <w:t xml:space="preserve"> </w:t>
      </w:r>
      <w:proofErr w:type="spellStart"/>
      <w:r w:rsidR="00A67E4C" w:rsidRPr="00FB5AE6">
        <w:rPr>
          <w:lang w:val="en-US"/>
        </w:rPr>
        <w:t>ayat</w:t>
      </w:r>
      <w:proofErr w:type="spellEnd"/>
      <w:r w:rsidR="00A67E4C" w:rsidRPr="00FB5AE6">
        <w:rPr>
          <w:lang w:val="en-US"/>
        </w:rPr>
        <w:t xml:space="preserve"> 1 di</w:t>
      </w:r>
      <w:r w:rsidR="007C22B0">
        <w:t xml:space="preserve"> </w:t>
      </w:r>
      <w:proofErr w:type="spellStart"/>
      <w:r w:rsidR="00A67E4C" w:rsidRPr="00FB5AE6">
        <w:rPr>
          <w:lang w:val="en-US"/>
        </w:rPr>
        <w:t>atas</w:t>
      </w:r>
      <w:proofErr w:type="spellEnd"/>
      <w:r w:rsidR="00A67E4C" w:rsidRPr="00FB5AE6">
        <w:rPr>
          <w:lang w:val="en-US"/>
        </w:rPr>
        <w:t xml:space="preserve">, </w:t>
      </w:r>
      <w:proofErr w:type="spellStart"/>
      <w:r w:rsidR="00A67E4C" w:rsidRPr="00FB5AE6">
        <w:rPr>
          <w:lang w:val="en-US"/>
        </w:rPr>
        <w:t>harus</w:t>
      </w:r>
      <w:proofErr w:type="spellEnd"/>
      <w:r w:rsidR="007C22B0">
        <w:t xml:space="preserve"> </w:t>
      </w:r>
      <w:proofErr w:type="spellStart"/>
      <w:r w:rsidR="00A67E4C" w:rsidRPr="00FB5AE6">
        <w:rPr>
          <w:lang w:val="en-US"/>
        </w:rPr>
        <w:t>berdasarkan</w:t>
      </w:r>
      <w:proofErr w:type="spellEnd"/>
      <w:r w:rsidR="007C22B0">
        <w:t xml:space="preserve"> </w:t>
      </w:r>
      <w:r w:rsidR="00A67E4C" w:rsidRPr="00FB5AE6">
        <w:rPr>
          <w:lang w:val="en-US"/>
        </w:rPr>
        <w:t>Surat</w:t>
      </w:r>
      <w:r w:rsidR="007C22B0">
        <w:t xml:space="preserve"> </w:t>
      </w:r>
      <w:proofErr w:type="spellStart"/>
      <w:r w:rsidR="00A67E4C" w:rsidRPr="00FB5AE6">
        <w:rPr>
          <w:lang w:val="en-US"/>
        </w:rPr>
        <w:t>Penawaran</w:t>
      </w:r>
      <w:proofErr w:type="spellEnd"/>
      <w:r w:rsidR="00A67E4C" w:rsidRPr="00FB5AE6">
        <w:rPr>
          <w:lang w:val="en-US"/>
        </w:rPr>
        <w:t xml:space="preserve"> yang </w:t>
      </w:r>
      <w:proofErr w:type="spellStart"/>
      <w:r w:rsidR="00A67E4C" w:rsidRPr="00FB5AE6">
        <w:rPr>
          <w:lang w:val="en-US"/>
        </w:rPr>
        <w:t>disetujui</w:t>
      </w:r>
      <w:proofErr w:type="spellEnd"/>
      <w:r w:rsidR="007C22B0">
        <w:t xml:space="preserve"> </w:t>
      </w:r>
      <w:r w:rsidR="00A67E4C" w:rsidRPr="00FB5AE6">
        <w:rPr>
          <w:b/>
          <w:lang w:val="en-US"/>
        </w:rPr>
        <w:t>Para</w:t>
      </w:r>
      <w:r w:rsidR="007C22B0">
        <w:rPr>
          <w:b/>
        </w:rPr>
        <w:t xml:space="preserve"> </w:t>
      </w:r>
      <w:proofErr w:type="spellStart"/>
      <w:r w:rsidR="00A67E4C" w:rsidRPr="00FB5AE6">
        <w:rPr>
          <w:b/>
          <w:lang w:val="en-US"/>
        </w:rPr>
        <w:t>Pihak</w:t>
      </w:r>
      <w:proofErr w:type="spellEnd"/>
      <w:r w:rsidR="00FE6767">
        <w:rPr>
          <w:b/>
        </w:rPr>
        <w:t>.</w:t>
      </w:r>
    </w:p>
    <w:p w14:paraId="348D1602" w14:textId="77777777" w:rsidR="00A50F93" w:rsidRPr="00A50F93" w:rsidRDefault="006921BD" w:rsidP="00F062DE">
      <w:pPr>
        <w:pStyle w:val="Default"/>
        <w:numPr>
          <w:ilvl w:val="0"/>
          <w:numId w:val="20"/>
        </w:numPr>
        <w:tabs>
          <w:tab w:val="left" w:pos="450"/>
        </w:tabs>
        <w:spacing w:line="276" w:lineRule="auto"/>
        <w:ind w:left="450" w:hanging="450"/>
        <w:jc w:val="both"/>
        <w:rPr>
          <w:color w:val="000000" w:themeColor="text1"/>
        </w:rPr>
      </w:pPr>
      <w:r w:rsidRPr="00AF3F1C">
        <w:rPr>
          <w:color w:val="000000" w:themeColor="text1"/>
        </w:rPr>
        <w:t>Harga dalam a</w:t>
      </w:r>
      <w:r w:rsidR="000A4DEB" w:rsidRPr="00AF3F1C">
        <w:rPr>
          <w:color w:val="000000" w:themeColor="text1"/>
        </w:rPr>
        <w:t>yat</w:t>
      </w:r>
      <w:r w:rsidR="007C22B0">
        <w:rPr>
          <w:color w:val="000000" w:themeColor="text1"/>
        </w:rPr>
        <w:t xml:space="preserve"> </w:t>
      </w:r>
      <w:r w:rsidR="006257F5" w:rsidRPr="00AF3F1C">
        <w:rPr>
          <w:color w:val="000000" w:themeColor="text1"/>
        </w:rPr>
        <w:t>(1)</w:t>
      </w:r>
      <w:r w:rsidR="007C22B0">
        <w:rPr>
          <w:color w:val="000000" w:themeColor="text1"/>
        </w:rPr>
        <w:t xml:space="preserve"> </w:t>
      </w:r>
      <w:r w:rsidRPr="00AF3F1C">
        <w:rPr>
          <w:color w:val="000000" w:themeColor="text1"/>
        </w:rPr>
        <w:t>di</w:t>
      </w:r>
      <w:r w:rsidR="007C22B0">
        <w:rPr>
          <w:color w:val="000000" w:themeColor="text1"/>
        </w:rPr>
        <w:t xml:space="preserve"> </w:t>
      </w:r>
      <w:r w:rsidRPr="00AF3F1C">
        <w:rPr>
          <w:color w:val="000000" w:themeColor="text1"/>
        </w:rPr>
        <w:t>atas</w:t>
      </w:r>
      <w:r w:rsidR="007C22B0">
        <w:rPr>
          <w:color w:val="000000" w:themeColor="text1"/>
        </w:rPr>
        <w:t xml:space="preserve"> </w:t>
      </w:r>
      <w:r w:rsidR="000A4DEB" w:rsidRPr="00AF3F1C">
        <w:rPr>
          <w:color w:val="000000" w:themeColor="text1"/>
        </w:rPr>
        <w:t>belum</w:t>
      </w:r>
      <w:r w:rsidRPr="00AF3F1C">
        <w:rPr>
          <w:color w:val="000000" w:themeColor="text1"/>
        </w:rPr>
        <w:t xml:space="preserve"> termasuk pajak</w:t>
      </w:r>
      <w:r w:rsidR="00C419A0" w:rsidRPr="00AF3F1C">
        <w:rPr>
          <w:color w:val="000000" w:themeColor="text1"/>
        </w:rPr>
        <w:t xml:space="preserve"> (PPN), PPN ditanggung </w:t>
      </w:r>
      <w:r w:rsidR="00C419A0" w:rsidRPr="00AF3F1C">
        <w:rPr>
          <w:b/>
          <w:color w:val="000000" w:themeColor="text1"/>
        </w:rPr>
        <w:t>Pihak Kedua</w:t>
      </w:r>
      <w:r w:rsidR="007D7353" w:rsidRPr="00AF3F1C">
        <w:rPr>
          <w:b/>
          <w:color w:val="000000" w:themeColor="text1"/>
        </w:rPr>
        <w:t>.</w:t>
      </w:r>
    </w:p>
    <w:p w14:paraId="239224B8" w14:textId="77777777" w:rsidR="000B0964" w:rsidRDefault="006257F5" w:rsidP="00F062DE">
      <w:pPr>
        <w:pStyle w:val="Default"/>
        <w:numPr>
          <w:ilvl w:val="0"/>
          <w:numId w:val="20"/>
        </w:numPr>
        <w:tabs>
          <w:tab w:val="left" w:pos="450"/>
        </w:tabs>
        <w:spacing w:line="276" w:lineRule="auto"/>
        <w:ind w:left="450" w:hanging="450"/>
        <w:jc w:val="both"/>
        <w:rPr>
          <w:color w:val="000000" w:themeColor="text1"/>
        </w:rPr>
      </w:pPr>
      <w:r w:rsidRPr="00AF3F1C">
        <w:rPr>
          <w:color w:val="000000" w:themeColor="text1"/>
        </w:rPr>
        <w:t>Harga dalam ayat (1) di atas berlaku selama waktu perjanjian.</w:t>
      </w:r>
    </w:p>
    <w:p w14:paraId="38976017" w14:textId="77777777" w:rsidR="00D826E6" w:rsidRPr="00972DE7" w:rsidRDefault="008E7BD2" w:rsidP="004F2AF7">
      <w:pPr>
        <w:pStyle w:val="Default"/>
        <w:numPr>
          <w:ilvl w:val="0"/>
          <w:numId w:val="20"/>
        </w:numPr>
        <w:tabs>
          <w:tab w:val="left" w:pos="450"/>
        </w:tabs>
        <w:spacing w:line="276" w:lineRule="auto"/>
        <w:ind w:left="450" w:hanging="450"/>
        <w:jc w:val="both"/>
        <w:rPr>
          <w:color w:val="000000" w:themeColor="text1"/>
        </w:rPr>
      </w:pPr>
      <w:r w:rsidRPr="008E7BD2">
        <w:rPr>
          <w:color w:val="000000" w:themeColor="text1"/>
        </w:rPr>
        <w:t xml:space="preserve">Semua lampiran maupun surat penawaran yang </w:t>
      </w:r>
      <w:proofErr w:type="spellStart"/>
      <w:r w:rsidR="00EC55B9">
        <w:rPr>
          <w:color w:val="000000" w:themeColor="text1"/>
          <w:lang w:val="en-US"/>
        </w:rPr>
        <w:t>disepakati</w:t>
      </w:r>
      <w:proofErr w:type="spellEnd"/>
      <w:r w:rsidR="007C22B0">
        <w:rPr>
          <w:color w:val="000000" w:themeColor="text1"/>
        </w:rPr>
        <w:t xml:space="preserve"> </w:t>
      </w:r>
      <w:r w:rsidR="00EC55B9">
        <w:rPr>
          <w:color w:val="000000" w:themeColor="text1"/>
          <w:lang w:val="en-US"/>
        </w:rPr>
        <w:t>oleh</w:t>
      </w:r>
      <w:r w:rsidR="007C22B0">
        <w:rPr>
          <w:color w:val="000000" w:themeColor="text1"/>
        </w:rPr>
        <w:t xml:space="preserve"> </w:t>
      </w:r>
      <w:r w:rsidR="00EC55B9">
        <w:rPr>
          <w:color w:val="000000" w:themeColor="text1"/>
          <w:lang w:val="en-US"/>
        </w:rPr>
        <w:t>para</w:t>
      </w:r>
      <w:r w:rsidR="007C22B0">
        <w:rPr>
          <w:color w:val="000000" w:themeColor="text1"/>
        </w:rPr>
        <w:t xml:space="preserve"> </w:t>
      </w:r>
      <w:proofErr w:type="spellStart"/>
      <w:r w:rsidR="00EC55B9">
        <w:rPr>
          <w:color w:val="000000" w:themeColor="text1"/>
          <w:lang w:val="en-US"/>
        </w:rPr>
        <w:t>pihak</w:t>
      </w:r>
      <w:proofErr w:type="spellEnd"/>
      <w:r w:rsidR="00EC55B9">
        <w:rPr>
          <w:color w:val="000000" w:themeColor="text1"/>
          <w:lang w:val="en-US"/>
        </w:rPr>
        <w:t xml:space="preserve"> yang </w:t>
      </w:r>
      <w:r w:rsidRPr="008E7BD2">
        <w:rPr>
          <w:color w:val="000000" w:themeColor="text1"/>
        </w:rPr>
        <w:t>muncul selama periode perjanjian merupakan bagian yang tidak terpisahkan dari surat perjanjian in</w:t>
      </w:r>
      <w:proofErr w:type="spellStart"/>
      <w:r w:rsidRPr="008E7BD2">
        <w:rPr>
          <w:color w:val="000000" w:themeColor="text1"/>
          <w:lang w:val="en-US"/>
        </w:rPr>
        <w:t>i</w:t>
      </w:r>
      <w:proofErr w:type="spellEnd"/>
      <w:r w:rsidRPr="008E7BD2">
        <w:rPr>
          <w:color w:val="000000" w:themeColor="text1"/>
          <w:lang w:val="en-US"/>
        </w:rPr>
        <w:t>.</w:t>
      </w:r>
    </w:p>
    <w:p w14:paraId="224E2381" w14:textId="77777777" w:rsidR="008B4949" w:rsidRPr="008B4949" w:rsidRDefault="008B4949" w:rsidP="004F2AF7">
      <w:pPr>
        <w:pStyle w:val="Default"/>
        <w:spacing w:line="276" w:lineRule="auto"/>
        <w:rPr>
          <w:b/>
          <w:bCs/>
          <w:color w:val="000000" w:themeColor="text1"/>
          <w:sz w:val="22"/>
          <w:szCs w:val="22"/>
        </w:rPr>
      </w:pPr>
    </w:p>
    <w:p w14:paraId="2AB4DAD7" w14:textId="77777777" w:rsidR="004F25E8" w:rsidRPr="004F2AF7" w:rsidRDefault="004F25E8" w:rsidP="004F2AF7">
      <w:pPr>
        <w:pStyle w:val="Default"/>
        <w:spacing w:line="276" w:lineRule="auto"/>
        <w:jc w:val="center"/>
        <w:rPr>
          <w:b/>
          <w:bCs/>
          <w:color w:val="000000" w:themeColor="text1"/>
        </w:rPr>
      </w:pPr>
      <w:r w:rsidRPr="004F2AF7">
        <w:rPr>
          <w:b/>
          <w:bCs/>
          <w:color w:val="000000" w:themeColor="text1"/>
        </w:rPr>
        <w:t>Pasal 2</w:t>
      </w:r>
    </w:p>
    <w:p w14:paraId="773C2ED0" w14:textId="77777777" w:rsidR="004F25E8" w:rsidRPr="004F2AF7" w:rsidRDefault="004F25E8" w:rsidP="004F2AF7">
      <w:pPr>
        <w:pStyle w:val="Default"/>
        <w:spacing w:line="276" w:lineRule="auto"/>
        <w:jc w:val="center"/>
        <w:rPr>
          <w:b/>
          <w:bCs/>
          <w:color w:val="000000" w:themeColor="text1"/>
        </w:rPr>
      </w:pPr>
      <w:r w:rsidRPr="004F2AF7">
        <w:rPr>
          <w:b/>
          <w:bCs/>
          <w:color w:val="000000" w:themeColor="text1"/>
        </w:rPr>
        <w:t>Pengiriman</w:t>
      </w:r>
    </w:p>
    <w:p w14:paraId="5ADCD10E" w14:textId="77777777" w:rsidR="004A7EA8" w:rsidRPr="004A7EA8" w:rsidRDefault="004A7EA8" w:rsidP="00F062DE">
      <w:pPr>
        <w:pStyle w:val="Default"/>
        <w:numPr>
          <w:ilvl w:val="0"/>
          <w:numId w:val="21"/>
        </w:numPr>
        <w:spacing w:line="276" w:lineRule="auto"/>
        <w:ind w:left="450" w:hanging="450"/>
        <w:jc w:val="both"/>
        <w:rPr>
          <w:bCs/>
          <w:color w:val="000000" w:themeColor="text1"/>
        </w:rPr>
      </w:pPr>
      <w:r>
        <w:rPr>
          <w:bCs/>
          <w:color w:val="000000" w:themeColor="text1"/>
        </w:rPr>
        <w:t xml:space="preserve">Biaya pengiriman yang timbul dari tempat </w:t>
      </w:r>
      <w:r w:rsidRPr="004A7EA8">
        <w:rPr>
          <w:b/>
          <w:bCs/>
          <w:color w:val="000000" w:themeColor="text1"/>
        </w:rPr>
        <w:t>Pihak Pertama</w:t>
      </w:r>
      <w:r>
        <w:rPr>
          <w:bCs/>
          <w:color w:val="000000" w:themeColor="text1"/>
        </w:rPr>
        <w:t xml:space="preserve"> ke tempat </w:t>
      </w:r>
      <w:r w:rsidRPr="004A7EA8">
        <w:rPr>
          <w:b/>
          <w:bCs/>
          <w:color w:val="000000" w:themeColor="text1"/>
        </w:rPr>
        <w:t>Pihak Kedua</w:t>
      </w:r>
      <w:r>
        <w:rPr>
          <w:bCs/>
          <w:color w:val="000000" w:themeColor="text1"/>
        </w:rPr>
        <w:t xml:space="preserve"> sepenuhnya menjadi tanggung jawab </w:t>
      </w:r>
      <w:r w:rsidRPr="004A7EA8">
        <w:rPr>
          <w:b/>
          <w:bCs/>
          <w:color w:val="000000" w:themeColor="text1"/>
        </w:rPr>
        <w:t>Pihak Pertama</w:t>
      </w:r>
      <w:r>
        <w:rPr>
          <w:bCs/>
          <w:color w:val="000000" w:themeColor="text1"/>
        </w:rPr>
        <w:t>.</w:t>
      </w:r>
    </w:p>
    <w:p w14:paraId="644CEAB6" w14:textId="77777777" w:rsidR="004A7EA8" w:rsidRDefault="004A7EA8" w:rsidP="00F062DE">
      <w:pPr>
        <w:pStyle w:val="Default"/>
        <w:numPr>
          <w:ilvl w:val="0"/>
          <w:numId w:val="21"/>
        </w:numPr>
        <w:spacing w:line="276" w:lineRule="auto"/>
        <w:ind w:left="450" w:hanging="450"/>
        <w:jc w:val="both"/>
        <w:rPr>
          <w:bCs/>
          <w:color w:val="000000" w:themeColor="text1"/>
        </w:rPr>
      </w:pPr>
      <w:r>
        <w:rPr>
          <w:bCs/>
          <w:color w:val="000000" w:themeColor="text1"/>
        </w:rPr>
        <w:t xml:space="preserve">Resiko kerusakan akibat proses pengiriman menjadi tanggung jawab </w:t>
      </w:r>
      <w:r w:rsidRPr="0025691D">
        <w:rPr>
          <w:b/>
          <w:bCs/>
          <w:color w:val="000000" w:themeColor="text1"/>
        </w:rPr>
        <w:t>Pihak Pertama</w:t>
      </w:r>
      <w:r>
        <w:rPr>
          <w:bCs/>
          <w:color w:val="000000" w:themeColor="text1"/>
        </w:rPr>
        <w:t>. Khusus untuk pengiriman</w:t>
      </w:r>
      <w:r w:rsidR="0025691D">
        <w:rPr>
          <w:bCs/>
          <w:color w:val="000000" w:themeColor="text1"/>
        </w:rPr>
        <w:t xml:space="preserve"> ke luar kota (Branch Office SAMI Jepara), tanggung jawab </w:t>
      </w:r>
      <w:r w:rsidR="0025691D" w:rsidRPr="0025691D">
        <w:rPr>
          <w:b/>
          <w:bCs/>
          <w:color w:val="000000" w:themeColor="text1"/>
        </w:rPr>
        <w:t>Pihak Pertama</w:t>
      </w:r>
      <w:r w:rsidR="0025691D">
        <w:rPr>
          <w:bCs/>
          <w:color w:val="000000" w:themeColor="text1"/>
        </w:rPr>
        <w:t xml:space="preserve"> hanyalah pada proses pengiriman dari</w:t>
      </w:r>
      <w:r w:rsidR="008B4949">
        <w:rPr>
          <w:bCs/>
          <w:color w:val="000000" w:themeColor="text1"/>
        </w:rPr>
        <w:t xml:space="preserve"> kantor </w:t>
      </w:r>
      <w:r w:rsidR="0025691D">
        <w:rPr>
          <w:bCs/>
          <w:color w:val="000000" w:themeColor="text1"/>
        </w:rPr>
        <w:t>LPPT Asia Pasific ke kantor pos / expedisi pengiriman.</w:t>
      </w:r>
    </w:p>
    <w:p w14:paraId="75D54625" w14:textId="77777777" w:rsidR="0025691D" w:rsidRDefault="0025691D" w:rsidP="00F062DE">
      <w:pPr>
        <w:pStyle w:val="Default"/>
        <w:numPr>
          <w:ilvl w:val="0"/>
          <w:numId w:val="21"/>
        </w:numPr>
        <w:spacing w:line="276" w:lineRule="auto"/>
        <w:ind w:left="450" w:hanging="450"/>
        <w:jc w:val="both"/>
        <w:rPr>
          <w:bCs/>
          <w:color w:val="000000" w:themeColor="text1"/>
        </w:rPr>
      </w:pPr>
      <w:r>
        <w:rPr>
          <w:bCs/>
          <w:color w:val="000000" w:themeColor="text1"/>
        </w:rPr>
        <w:t xml:space="preserve">Jumlah hasil laporan psikotes dari </w:t>
      </w:r>
      <w:r w:rsidRPr="00533904">
        <w:rPr>
          <w:b/>
          <w:bCs/>
          <w:color w:val="000000" w:themeColor="text1"/>
        </w:rPr>
        <w:t>Pihak Pertama</w:t>
      </w:r>
      <w:r>
        <w:rPr>
          <w:bCs/>
          <w:color w:val="000000" w:themeColor="text1"/>
        </w:rPr>
        <w:t xml:space="preserve"> harus sesuai dengan jumlah peserta psikotes dari </w:t>
      </w:r>
      <w:r w:rsidRPr="00533904">
        <w:rPr>
          <w:b/>
          <w:bCs/>
          <w:color w:val="000000" w:themeColor="text1"/>
        </w:rPr>
        <w:t>Pihak Kedua</w:t>
      </w:r>
      <w:r>
        <w:rPr>
          <w:bCs/>
          <w:color w:val="000000" w:themeColor="text1"/>
        </w:rPr>
        <w:t xml:space="preserve"> yang hadir saat pelaksanaan</w:t>
      </w:r>
      <w:r w:rsidR="008B4949">
        <w:rPr>
          <w:bCs/>
          <w:color w:val="000000" w:themeColor="text1"/>
        </w:rPr>
        <w:t>.</w:t>
      </w:r>
    </w:p>
    <w:p w14:paraId="11F0E737" w14:textId="77777777" w:rsidR="0025691D" w:rsidRDefault="0025691D" w:rsidP="00F062DE">
      <w:pPr>
        <w:pStyle w:val="Default"/>
        <w:numPr>
          <w:ilvl w:val="0"/>
          <w:numId w:val="21"/>
        </w:numPr>
        <w:spacing w:line="276" w:lineRule="auto"/>
        <w:ind w:left="450" w:hanging="450"/>
        <w:jc w:val="both"/>
        <w:rPr>
          <w:bCs/>
          <w:color w:val="000000" w:themeColor="text1"/>
        </w:rPr>
      </w:pPr>
      <w:r>
        <w:rPr>
          <w:bCs/>
          <w:color w:val="000000" w:themeColor="text1"/>
        </w:rPr>
        <w:lastRenderedPageBreak/>
        <w:t xml:space="preserve">Apabila </w:t>
      </w:r>
      <w:r w:rsidRPr="00533904">
        <w:rPr>
          <w:b/>
          <w:bCs/>
          <w:color w:val="000000" w:themeColor="text1"/>
        </w:rPr>
        <w:t>Pihak Pertama</w:t>
      </w:r>
      <w:r>
        <w:rPr>
          <w:bCs/>
          <w:color w:val="000000" w:themeColor="text1"/>
        </w:rPr>
        <w:t xml:space="preserve"> akan melakukan pengiriman produk kepada </w:t>
      </w:r>
      <w:r w:rsidRPr="00533904">
        <w:rPr>
          <w:b/>
          <w:bCs/>
          <w:color w:val="000000" w:themeColor="text1"/>
        </w:rPr>
        <w:t>Pihak Kedua</w:t>
      </w:r>
      <w:r>
        <w:rPr>
          <w:bCs/>
          <w:color w:val="000000" w:themeColor="text1"/>
        </w:rPr>
        <w:t xml:space="preserve"> melebihi waktu atau tidak pada hari kerja yang telah ditentukan maka </w:t>
      </w:r>
      <w:r w:rsidRPr="00533904">
        <w:rPr>
          <w:b/>
          <w:bCs/>
          <w:color w:val="000000" w:themeColor="text1"/>
        </w:rPr>
        <w:t>Pihak Pertama</w:t>
      </w:r>
      <w:r>
        <w:rPr>
          <w:bCs/>
          <w:color w:val="000000" w:themeColor="text1"/>
        </w:rPr>
        <w:t xml:space="preserve"> harus menginformasikan kepada </w:t>
      </w:r>
      <w:r w:rsidRPr="00533904">
        <w:rPr>
          <w:b/>
          <w:bCs/>
          <w:color w:val="000000" w:themeColor="text1"/>
        </w:rPr>
        <w:t>Pihak Kedua</w:t>
      </w:r>
      <w:r>
        <w:rPr>
          <w:bCs/>
          <w:color w:val="000000" w:themeColor="text1"/>
        </w:rPr>
        <w:t xml:space="preserve"> terlebih dahulu.</w:t>
      </w:r>
    </w:p>
    <w:p w14:paraId="61E2E080" w14:textId="77777777" w:rsidR="0025691D" w:rsidRDefault="00D552BA" w:rsidP="00F062DE">
      <w:pPr>
        <w:pStyle w:val="Default"/>
        <w:numPr>
          <w:ilvl w:val="0"/>
          <w:numId w:val="21"/>
        </w:numPr>
        <w:spacing w:line="276" w:lineRule="auto"/>
        <w:ind w:left="450" w:hanging="450"/>
        <w:jc w:val="both"/>
        <w:rPr>
          <w:bCs/>
          <w:color w:val="000000" w:themeColor="text1"/>
        </w:rPr>
      </w:pPr>
      <w:r>
        <w:rPr>
          <w:bCs/>
          <w:color w:val="000000" w:themeColor="text1"/>
        </w:rPr>
        <w:t xml:space="preserve">Batas waktu pengiriman laporan psikotes sesuai dengan jadwal yang sudah disetujui </w:t>
      </w:r>
      <w:r w:rsidRPr="00533904">
        <w:rPr>
          <w:b/>
          <w:bCs/>
          <w:color w:val="000000" w:themeColor="text1"/>
        </w:rPr>
        <w:t>Para Pihak</w:t>
      </w:r>
      <w:r>
        <w:rPr>
          <w:bCs/>
          <w:color w:val="000000" w:themeColor="text1"/>
        </w:rPr>
        <w:t xml:space="preserve"> yaitu 1 – 2 hari kerja dihitung sejak selesainya pelaksanaan psikotes.</w:t>
      </w:r>
    </w:p>
    <w:p w14:paraId="57CB7F31" w14:textId="77777777" w:rsidR="00533904" w:rsidRDefault="00533904" w:rsidP="00F062DE">
      <w:pPr>
        <w:pStyle w:val="Default"/>
        <w:numPr>
          <w:ilvl w:val="0"/>
          <w:numId w:val="21"/>
        </w:numPr>
        <w:spacing w:line="276" w:lineRule="auto"/>
        <w:ind w:left="450" w:hanging="450"/>
        <w:jc w:val="both"/>
        <w:rPr>
          <w:bCs/>
          <w:color w:val="000000" w:themeColor="text1"/>
        </w:rPr>
      </w:pPr>
      <w:r w:rsidRPr="00533904">
        <w:rPr>
          <w:b/>
          <w:bCs/>
          <w:color w:val="000000" w:themeColor="text1"/>
        </w:rPr>
        <w:t>Para Pihak</w:t>
      </w:r>
      <w:r>
        <w:rPr>
          <w:bCs/>
          <w:color w:val="000000" w:themeColor="text1"/>
        </w:rPr>
        <w:t xml:space="preserve"> sepakat sebelum dilakukan penyerahan laporan psikotes dari </w:t>
      </w:r>
      <w:r w:rsidRPr="00533904">
        <w:rPr>
          <w:b/>
          <w:bCs/>
          <w:color w:val="000000" w:themeColor="text1"/>
        </w:rPr>
        <w:t xml:space="preserve">Pihak Pertama </w:t>
      </w:r>
      <w:r>
        <w:rPr>
          <w:bCs/>
          <w:color w:val="000000" w:themeColor="text1"/>
        </w:rPr>
        <w:t>ke</w:t>
      </w:r>
      <w:r w:rsidR="008B4949">
        <w:rPr>
          <w:bCs/>
          <w:color w:val="000000" w:themeColor="text1"/>
        </w:rPr>
        <w:t>pada</w:t>
      </w:r>
      <w:r>
        <w:rPr>
          <w:bCs/>
          <w:color w:val="000000" w:themeColor="text1"/>
        </w:rPr>
        <w:t xml:space="preserve"> </w:t>
      </w:r>
      <w:r w:rsidRPr="00533904">
        <w:rPr>
          <w:b/>
          <w:bCs/>
          <w:color w:val="000000" w:themeColor="text1"/>
        </w:rPr>
        <w:t>Pihak Kedua</w:t>
      </w:r>
      <w:r>
        <w:rPr>
          <w:bCs/>
          <w:color w:val="000000" w:themeColor="text1"/>
        </w:rPr>
        <w:t>, dilakukan pengecekan</w:t>
      </w:r>
      <w:r w:rsidR="008B4949">
        <w:rPr>
          <w:bCs/>
          <w:color w:val="000000" w:themeColor="text1"/>
        </w:rPr>
        <w:t xml:space="preserve"> laporan psikotes</w:t>
      </w:r>
      <w:r>
        <w:rPr>
          <w:bCs/>
          <w:color w:val="000000" w:themeColor="text1"/>
        </w:rPr>
        <w:t xml:space="preserve"> (jumlah, kualitas, dll) antara </w:t>
      </w:r>
      <w:r w:rsidRPr="00533904">
        <w:rPr>
          <w:b/>
          <w:bCs/>
          <w:color w:val="000000" w:themeColor="text1"/>
        </w:rPr>
        <w:t>Pihak</w:t>
      </w:r>
      <w:r w:rsidR="008B4949">
        <w:rPr>
          <w:b/>
          <w:bCs/>
          <w:color w:val="000000" w:themeColor="text1"/>
        </w:rPr>
        <w:t xml:space="preserve"> Pertama </w:t>
      </w:r>
      <w:r w:rsidR="008B4949" w:rsidRPr="008B4949">
        <w:rPr>
          <w:bCs/>
          <w:color w:val="000000" w:themeColor="text1"/>
        </w:rPr>
        <w:t>dan</w:t>
      </w:r>
      <w:r w:rsidR="008B4949">
        <w:rPr>
          <w:b/>
          <w:bCs/>
          <w:color w:val="000000" w:themeColor="text1"/>
        </w:rPr>
        <w:t xml:space="preserve"> Pihak Kedua</w:t>
      </w:r>
      <w:r>
        <w:rPr>
          <w:bCs/>
          <w:color w:val="000000" w:themeColor="text1"/>
        </w:rPr>
        <w:t>.</w:t>
      </w:r>
    </w:p>
    <w:p w14:paraId="34DB5BD5" w14:textId="77777777" w:rsidR="001328F8" w:rsidRDefault="001328F8" w:rsidP="00C44A4C">
      <w:pPr>
        <w:pStyle w:val="Default"/>
        <w:spacing w:line="276" w:lineRule="auto"/>
        <w:jc w:val="center"/>
        <w:rPr>
          <w:b/>
          <w:bCs/>
          <w:color w:val="000000" w:themeColor="text1"/>
        </w:rPr>
      </w:pPr>
    </w:p>
    <w:p w14:paraId="5E5EDCD5" w14:textId="77777777" w:rsidR="00972DE7" w:rsidRDefault="00972DE7" w:rsidP="00C44A4C">
      <w:pPr>
        <w:pStyle w:val="Default"/>
        <w:spacing w:line="276" w:lineRule="auto"/>
        <w:jc w:val="center"/>
        <w:rPr>
          <w:b/>
          <w:bCs/>
          <w:color w:val="000000" w:themeColor="text1"/>
        </w:rPr>
      </w:pPr>
    </w:p>
    <w:p w14:paraId="784ACB24" w14:textId="77777777" w:rsidR="0094635A" w:rsidRPr="004F2AF7" w:rsidRDefault="0094635A" w:rsidP="00C44A4C">
      <w:pPr>
        <w:pStyle w:val="Default"/>
        <w:spacing w:line="276" w:lineRule="auto"/>
        <w:jc w:val="center"/>
        <w:rPr>
          <w:b/>
          <w:bCs/>
          <w:color w:val="000000" w:themeColor="text1"/>
        </w:rPr>
      </w:pPr>
      <w:r w:rsidRPr="004F2AF7">
        <w:rPr>
          <w:b/>
          <w:bCs/>
          <w:color w:val="000000" w:themeColor="text1"/>
        </w:rPr>
        <w:t>Pasal 3</w:t>
      </w:r>
    </w:p>
    <w:p w14:paraId="68601644" w14:textId="77777777" w:rsidR="0094635A" w:rsidRPr="004F2AF7" w:rsidRDefault="0094635A" w:rsidP="004F2AF7">
      <w:pPr>
        <w:pStyle w:val="Default"/>
        <w:spacing w:line="276" w:lineRule="auto"/>
        <w:jc w:val="center"/>
        <w:rPr>
          <w:b/>
          <w:bCs/>
          <w:color w:val="000000" w:themeColor="text1"/>
        </w:rPr>
      </w:pPr>
      <w:r w:rsidRPr="004F2AF7">
        <w:rPr>
          <w:b/>
          <w:bCs/>
          <w:color w:val="000000" w:themeColor="text1"/>
        </w:rPr>
        <w:t>Jaminan Kualitas Produk</w:t>
      </w:r>
    </w:p>
    <w:p w14:paraId="49432803" w14:textId="77777777" w:rsidR="009C6A19" w:rsidRDefault="0001677E" w:rsidP="00F062DE">
      <w:pPr>
        <w:pStyle w:val="Default"/>
        <w:numPr>
          <w:ilvl w:val="0"/>
          <w:numId w:val="22"/>
        </w:numPr>
        <w:spacing w:line="276" w:lineRule="auto"/>
        <w:ind w:left="450" w:hanging="450"/>
        <w:jc w:val="both"/>
        <w:rPr>
          <w:bCs/>
          <w:color w:val="000000" w:themeColor="text1"/>
        </w:rPr>
      </w:pPr>
      <w:r w:rsidRPr="004F2AF7">
        <w:rPr>
          <w:b/>
          <w:bCs/>
          <w:color w:val="000000" w:themeColor="text1"/>
        </w:rPr>
        <w:t>Pihak Pertama</w:t>
      </w:r>
      <w:r w:rsidRPr="004F2AF7">
        <w:rPr>
          <w:bCs/>
          <w:color w:val="000000" w:themeColor="text1"/>
        </w:rPr>
        <w:t xml:space="preserve"> menjamin seluruh </w:t>
      </w:r>
      <w:r>
        <w:rPr>
          <w:bCs/>
          <w:color w:val="auto"/>
        </w:rPr>
        <w:t xml:space="preserve">laporan </w:t>
      </w:r>
      <w:r>
        <w:rPr>
          <w:bCs/>
          <w:color w:val="000000" w:themeColor="text1"/>
        </w:rPr>
        <w:t>psikotes</w:t>
      </w:r>
      <w:r>
        <w:rPr>
          <w:bCs/>
          <w:color w:val="000000" w:themeColor="text1"/>
          <w:lang w:val="en-US"/>
        </w:rPr>
        <w:t xml:space="preserve"> </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spesifikasi yang telah disepakati oleh </w:t>
      </w:r>
      <w:r w:rsidRPr="004F2AF7">
        <w:rPr>
          <w:b/>
          <w:bCs/>
          <w:color w:val="000000" w:themeColor="text1"/>
        </w:rPr>
        <w:t>Para Pihak</w:t>
      </w:r>
      <w:r w:rsidRPr="004F2AF7">
        <w:rPr>
          <w:bCs/>
          <w:color w:val="000000" w:themeColor="text1"/>
        </w:rPr>
        <w:t>.</w:t>
      </w:r>
    </w:p>
    <w:p w14:paraId="3062D7DA" w14:textId="77777777" w:rsidR="009C6A19" w:rsidRPr="009C6A19" w:rsidRDefault="0001677E" w:rsidP="00F062DE">
      <w:pPr>
        <w:pStyle w:val="Default"/>
        <w:numPr>
          <w:ilvl w:val="0"/>
          <w:numId w:val="22"/>
        </w:numPr>
        <w:spacing w:line="276" w:lineRule="auto"/>
        <w:ind w:left="450" w:hanging="450"/>
        <w:jc w:val="both"/>
        <w:rPr>
          <w:bCs/>
          <w:color w:val="000000" w:themeColor="text1"/>
        </w:rPr>
      </w:pPr>
      <w:r w:rsidRPr="009C6A19">
        <w:rPr>
          <w:b/>
          <w:bCs/>
          <w:color w:val="000000" w:themeColor="text1"/>
        </w:rPr>
        <w:t>Pihak Pertama</w:t>
      </w:r>
      <w:r w:rsidRPr="009C6A19">
        <w:rPr>
          <w:bCs/>
          <w:color w:val="000000" w:themeColor="text1"/>
        </w:rPr>
        <w:t xml:space="preserve"> menjamin seluruh </w:t>
      </w:r>
      <w:r w:rsidRPr="009C6A19">
        <w:rPr>
          <w:bCs/>
          <w:color w:val="auto"/>
        </w:rPr>
        <w:t xml:space="preserve">laporan </w:t>
      </w:r>
      <w:r w:rsidRPr="009C6A19">
        <w:rPr>
          <w:bCs/>
          <w:color w:val="000000" w:themeColor="text1"/>
        </w:rPr>
        <w:t>psikotes</w:t>
      </w:r>
      <w:r w:rsidRPr="009C6A19">
        <w:rPr>
          <w:bCs/>
          <w:color w:val="000000" w:themeColor="text1"/>
          <w:lang w:val="en-US"/>
        </w:rPr>
        <w:t xml:space="preserve"> </w:t>
      </w:r>
      <w:r w:rsidRPr="009C6A19">
        <w:rPr>
          <w:bCs/>
          <w:color w:val="000000" w:themeColor="text1"/>
        </w:rPr>
        <w:t xml:space="preserve"> yang dikirim kepada </w:t>
      </w:r>
      <w:r w:rsidRPr="009C6A19">
        <w:rPr>
          <w:b/>
          <w:bCs/>
          <w:color w:val="000000" w:themeColor="text1"/>
        </w:rPr>
        <w:t>Pihak Kedua</w:t>
      </w:r>
      <w:r w:rsidRPr="009C6A19">
        <w:rPr>
          <w:bCs/>
          <w:color w:val="000000" w:themeColor="text1"/>
        </w:rPr>
        <w:t xml:space="preserve"> sesuai dengan standar produk yang baik.</w:t>
      </w:r>
    </w:p>
    <w:p w14:paraId="5AFF9B16" w14:textId="77777777" w:rsidR="00FA567B" w:rsidRDefault="00FA567B" w:rsidP="00F062DE">
      <w:pPr>
        <w:pStyle w:val="Default"/>
        <w:numPr>
          <w:ilvl w:val="0"/>
          <w:numId w:val="22"/>
        </w:numPr>
        <w:spacing w:line="276" w:lineRule="auto"/>
        <w:ind w:left="450" w:hanging="450"/>
        <w:jc w:val="both"/>
        <w:rPr>
          <w:bCs/>
          <w:color w:val="000000" w:themeColor="text1"/>
        </w:rPr>
      </w:pPr>
      <w:r w:rsidRPr="00815D2B">
        <w:rPr>
          <w:b/>
          <w:bCs/>
          <w:color w:val="000000" w:themeColor="text1"/>
        </w:rPr>
        <w:t>Pihak Pertama</w:t>
      </w:r>
      <w:r>
        <w:rPr>
          <w:bCs/>
          <w:color w:val="000000" w:themeColor="text1"/>
        </w:rPr>
        <w:t xml:space="preserve"> bersedia mengganti sebagian dan / atau seluruhnya atas laporan psikotes yang telah dikirim apabila </w:t>
      </w:r>
      <w:r w:rsidRPr="004F2AF7">
        <w:rPr>
          <w:bCs/>
          <w:color w:val="000000" w:themeColor="text1"/>
        </w:rPr>
        <w:t xml:space="preserve">diketahui ada </w:t>
      </w:r>
      <w:proofErr w:type="spellStart"/>
      <w:r>
        <w:rPr>
          <w:bCs/>
          <w:color w:val="000000" w:themeColor="text1"/>
          <w:lang w:val="en-US"/>
        </w:rPr>
        <w:t>laporan</w:t>
      </w:r>
      <w:proofErr w:type="spellEnd"/>
      <w:r>
        <w:rPr>
          <w:bCs/>
          <w:color w:val="000000" w:themeColor="text1"/>
          <w:lang w:val="en-US"/>
        </w:rPr>
        <w:t xml:space="preserve"> </w:t>
      </w:r>
      <w:proofErr w:type="spellStart"/>
      <w:r>
        <w:rPr>
          <w:bCs/>
          <w:color w:val="000000" w:themeColor="text1"/>
          <w:lang w:val="en-US"/>
        </w:rPr>
        <w:t>psiko</w:t>
      </w:r>
      <w:proofErr w:type="spellEnd"/>
      <w:r>
        <w:rPr>
          <w:bCs/>
          <w:color w:val="000000" w:themeColor="text1"/>
        </w:rPr>
        <w:t>tes</w:t>
      </w:r>
      <w:r>
        <w:rPr>
          <w:bCs/>
          <w:color w:val="000000" w:themeColor="text1"/>
          <w:lang w:val="en-US"/>
        </w:rPr>
        <w:t xml:space="preserve"> </w:t>
      </w:r>
      <w:r>
        <w:rPr>
          <w:bCs/>
          <w:color w:val="000000" w:themeColor="text1"/>
        </w:rPr>
        <w:t>yang</w:t>
      </w:r>
      <w:r w:rsidRPr="004F2AF7">
        <w:rPr>
          <w:bCs/>
          <w:color w:val="000000" w:themeColor="text1"/>
        </w:rPr>
        <w:t xml:space="preserve"> cacat atau tidak sesuai sebagaimana dalam ayat (1)</w:t>
      </w:r>
      <w:r>
        <w:rPr>
          <w:bCs/>
          <w:color w:val="000000" w:themeColor="text1"/>
        </w:rPr>
        <w:t xml:space="preserve"> dan (2)</w:t>
      </w:r>
      <w:r w:rsidRPr="004F2AF7">
        <w:rPr>
          <w:bCs/>
          <w:color w:val="000000" w:themeColor="text1"/>
        </w:rPr>
        <w:t>.</w:t>
      </w:r>
    </w:p>
    <w:p w14:paraId="1AED937B" w14:textId="77777777" w:rsidR="004B7687" w:rsidRPr="0001677E" w:rsidRDefault="004B7687" w:rsidP="004F2AF7">
      <w:pPr>
        <w:pStyle w:val="Default"/>
        <w:spacing w:line="276" w:lineRule="auto"/>
        <w:jc w:val="center"/>
        <w:rPr>
          <w:b/>
          <w:bCs/>
          <w:color w:val="000000" w:themeColor="text1"/>
        </w:rPr>
      </w:pPr>
    </w:p>
    <w:p w14:paraId="273F8C29" w14:textId="77777777" w:rsidR="00A812BE" w:rsidRPr="0001677E" w:rsidRDefault="00A812BE" w:rsidP="004F2AF7">
      <w:pPr>
        <w:pStyle w:val="Default"/>
        <w:spacing w:line="276" w:lineRule="auto"/>
        <w:jc w:val="center"/>
        <w:rPr>
          <w:b/>
          <w:bCs/>
          <w:color w:val="000000" w:themeColor="text1"/>
        </w:rPr>
      </w:pPr>
      <w:r w:rsidRPr="0001677E">
        <w:rPr>
          <w:b/>
          <w:bCs/>
          <w:color w:val="000000" w:themeColor="text1"/>
        </w:rPr>
        <w:t xml:space="preserve">Pasal </w:t>
      </w:r>
      <w:r w:rsidR="007A5FEB" w:rsidRPr="0001677E">
        <w:rPr>
          <w:b/>
          <w:bCs/>
          <w:color w:val="000000" w:themeColor="text1"/>
        </w:rPr>
        <w:t>4</w:t>
      </w:r>
    </w:p>
    <w:p w14:paraId="4BF0B665" w14:textId="77777777" w:rsidR="00A812BE" w:rsidRPr="0001677E" w:rsidRDefault="00A812BE" w:rsidP="004F2AF7">
      <w:pPr>
        <w:pStyle w:val="Default"/>
        <w:spacing w:line="276" w:lineRule="auto"/>
        <w:jc w:val="center"/>
        <w:rPr>
          <w:b/>
          <w:bCs/>
          <w:color w:val="000000" w:themeColor="text1"/>
        </w:rPr>
      </w:pPr>
      <w:r w:rsidRPr="0001677E">
        <w:rPr>
          <w:b/>
          <w:bCs/>
          <w:color w:val="000000" w:themeColor="text1"/>
        </w:rPr>
        <w:t>Kewajiban dan Hak Pihak Pertama</w:t>
      </w:r>
    </w:p>
    <w:p w14:paraId="6C920EB0" w14:textId="77777777" w:rsidR="00A812BE" w:rsidRPr="004F2AF7" w:rsidRDefault="00A812BE" w:rsidP="00F062DE">
      <w:pPr>
        <w:pStyle w:val="Default"/>
        <w:numPr>
          <w:ilvl w:val="0"/>
          <w:numId w:val="11"/>
        </w:numPr>
        <w:spacing w:line="276" w:lineRule="auto"/>
        <w:ind w:left="450" w:hanging="450"/>
        <w:jc w:val="both"/>
        <w:rPr>
          <w:bCs/>
          <w:color w:val="000000" w:themeColor="text1"/>
        </w:rPr>
      </w:pPr>
      <w:r w:rsidRPr="0001677E">
        <w:rPr>
          <w:b/>
          <w:bCs/>
          <w:color w:val="000000" w:themeColor="text1"/>
        </w:rPr>
        <w:t>Pihak Pertama</w:t>
      </w:r>
      <w:r w:rsidRPr="0001677E">
        <w:rPr>
          <w:bCs/>
          <w:color w:val="000000" w:themeColor="text1"/>
        </w:rPr>
        <w:t xml:space="preserve"> berhak menerima pembayaran dari </w:t>
      </w:r>
      <w:r w:rsidRPr="0001677E">
        <w:rPr>
          <w:b/>
          <w:bCs/>
          <w:color w:val="000000" w:themeColor="text1"/>
        </w:rPr>
        <w:t>Pihak Kedua</w:t>
      </w:r>
      <w:r w:rsidR="00FB4811" w:rsidRPr="0001677E">
        <w:rPr>
          <w:b/>
          <w:bCs/>
          <w:color w:val="000000" w:themeColor="text1"/>
        </w:rPr>
        <w:t xml:space="preserve"> </w:t>
      </w:r>
      <w:r w:rsidRPr="0001677E">
        <w:rPr>
          <w:bCs/>
          <w:color w:val="000000" w:themeColor="text1"/>
        </w:rPr>
        <w:t>sesuai wakt</w:t>
      </w:r>
      <w:r w:rsidRPr="004F2AF7">
        <w:rPr>
          <w:bCs/>
          <w:color w:val="000000" w:themeColor="text1"/>
        </w:rPr>
        <w:t xml:space="preserve">u yang telah disepakati </w:t>
      </w:r>
      <w:r w:rsidRPr="004F2AF7">
        <w:rPr>
          <w:b/>
          <w:bCs/>
          <w:color w:val="000000" w:themeColor="text1"/>
        </w:rPr>
        <w:t>Para Pihak</w:t>
      </w:r>
      <w:r w:rsidRPr="004F2AF7">
        <w:rPr>
          <w:bCs/>
          <w:color w:val="000000" w:themeColor="text1"/>
        </w:rPr>
        <w:t>.</w:t>
      </w:r>
    </w:p>
    <w:p w14:paraId="3A4A7983" w14:textId="77777777" w:rsidR="00881FEF" w:rsidRPr="004F2AF7" w:rsidRDefault="00A812BE" w:rsidP="00F062DE">
      <w:pPr>
        <w:pStyle w:val="Default"/>
        <w:widowControl w:val="0"/>
        <w:numPr>
          <w:ilvl w:val="0"/>
          <w:numId w:val="11"/>
        </w:numPr>
        <w:tabs>
          <w:tab w:val="left" w:pos="-1440"/>
        </w:tabs>
        <w:spacing w:line="276" w:lineRule="auto"/>
        <w:ind w:left="450" w:hanging="450"/>
        <w:jc w:val="both"/>
        <w:rPr>
          <w:bCs/>
          <w:color w:val="000000" w:themeColor="text1"/>
        </w:rPr>
      </w:pPr>
      <w:r w:rsidRPr="004F2AF7">
        <w:rPr>
          <w:b/>
          <w:color w:val="000000" w:themeColor="text1"/>
        </w:rPr>
        <w:t>Pihak Pertama</w:t>
      </w:r>
      <w:r w:rsidRPr="004F2AF7">
        <w:rPr>
          <w:color w:val="000000" w:themeColor="text1"/>
        </w:rPr>
        <w:t xml:space="preserve"> wajib </w:t>
      </w:r>
      <w:r w:rsidR="00AB39AE" w:rsidRPr="004F2AF7">
        <w:rPr>
          <w:color w:val="000000" w:themeColor="text1"/>
        </w:rPr>
        <w:t xml:space="preserve">menyerahkan </w:t>
      </w:r>
      <w:r w:rsidR="00FB4811">
        <w:rPr>
          <w:color w:val="000000" w:themeColor="text1"/>
        </w:rPr>
        <w:t xml:space="preserve">laporan psikotes </w:t>
      </w:r>
      <w:r w:rsidR="007D7353" w:rsidRPr="004F2AF7">
        <w:rPr>
          <w:color w:val="000000" w:themeColor="text1"/>
        </w:rPr>
        <w:t xml:space="preserve">sesuai spesifikasi dan jadwal yang disepakati </w:t>
      </w:r>
      <w:r w:rsidR="007D7353" w:rsidRPr="004F2AF7">
        <w:rPr>
          <w:b/>
          <w:color w:val="000000" w:themeColor="text1"/>
        </w:rPr>
        <w:t>Para Pihak</w:t>
      </w:r>
      <w:r w:rsidR="0008012D" w:rsidRPr="004F2AF7">
        <w:rPr>
          <w:color w:val="000000" w:themeColor="text1"/>
        </w:rPr>
        <w:t>.</w:t>
      </w:r>
    </w:p>
    <w:p w14:paraId="56246EEE" w14:textId="77777777" w:rsidR="00A812BE" w:rsidRPr="004F2AF7" w:rsidRDefault="00A812BE" w:rsidP="00F062DE">
      <w:pPr>
        <w:pStyle w:val="Default"/>
        <w:numPr>
          <w:ilvl w:val="0"/>
          <w:numId w:val="11"/>
        </w:numPr>
        <w:spacing w:line="276" w:lineRule="auto"/>
        <w:ind w:left="450" w:hanging="450"/>
        <w:jc w:val="both"/>
        <w:rPr>
          <w:bCs/>
          <w:color w:val="000000" w:themeColor="text1"/>
        </w:rPr>
      </w:pPr>
      <w:r w:rsidRPr="004F2AF7">
        <w:rPr>
          <w:b/>
          <w:bCs/>
          <w:color w:val="000000" w:themeColor="text1"/>
        </w:rPr>
        <w:t>Pihak Pertama</w:t>
      </w:r>
      <w:r w:rsidR="00FB4811">
        <w:rPr>
          <w:b/>
          <w:bCs/>
          <w:color w:val="000000" w:themeColor="text1"/>
        </w:rPr>
        <w:t xml:space="preserve"> </w:t>
      </w:r>
      <w:r w:rsidRPr="004F2AF7">
        <w:rPr>
          <w:color w:val="000000" w:themeColor="text1"/>
        </w:rPr>
        <w:t xml:space="preserve">tidak diperbolehkan mengalihkan pekerjaan kepada pihak lain tanpa sepengetahuan dan atau persetujuan tertulis dari </w:t>
      </w:r>
      <w:r w:rsidRPr="004F2AF7">
        <w:rPr>
          <w:b/>
          <w:bCs/>
          <w:color w:val="000000" w:themeColor="text1"/>
        </w:rPr>
        <w:t>Pihak Kedua</w:t>
      </w:r>
      <w:r w:rsidRPr="004F2AF7">
        <w:rPr>
          <w:color w:val="000000" w:themeColor="text1"/>
        </w:rPr>
        <w:t>.</w:t>
      </w:r>
    </w:p>
    <w:p w14:paraId="4EC08038" w14:textId="77777777" w:rsidR="004B7687" w:rsidRPr="004F2AF7" w:rsidRDefault="004B7687" w:rsidP="004F2AF7">
      <w:pPr>
        <w:pStyle w:val="Default"/>
        <w:spacing w:line="276" w:lineRule="auto"/>
        <w:jc w:val="center"/>
        <w:rPr>
          <w:bCs/>
          <w:color w:val="000000" w:themeColor="text1"/>
        </w:rPr>
      </w:pPr>
    </w:p>
    <w:p w14:paraId="4A03C36D" w14:textId="77777777" w:rsidR="00A812BE" w:rsidRPr="004F2AF7" w:rsidRDefault="00A812BE" w:rsidP="004F2AF7">
      <w:pPr>
        <w:pStyle w:val="Default"/>
        <w:spacing w:line="276" w:lineRule="auto"/>
        <w:jc w:val="center"/>
        <w:rPr>
          <w:color w:val="auto"/>
        </w:rPr>
      </w:pPr>
      <w:r w:rsidRPr="004F2AF7">
        <w:rPr>
          <w:b/>
          <w:bCs/>
          <w:color w:val="auto"/>
        </w:rPr>
        <w:t xml:space="preserve">Pasal </w:t>
      </w:r>
      <w:r w:rsidR="007A5FEB" w:rsidRPr="004F2AF7">
        <w:rPr>
          <w:b/>
          <w:bCs/>
          <w:color w:val="auto"/>
        </w:rPr>
        <w:t>5</w:t>
      </w:r>
    </w:p>
    <w:p w14:paraId="0D6D19B2" w14:textId="77777777" w:rsidR="00A812BE" w:rsidRPr="004F2AF7" w:rsidRDefault="00A812BE" w:rsidP="004F2AF7">
      <w:pPr>
        <w:pStyle w:val="Default"/>
        <w:spacing w:line="276" w:lineRule="auto"/>
        <w:jc w:val="center"/>
        <w:rPr>
          <w:color w:val="000000" w:themeColor="text1"/>
        </w:rPr>
      </w:pPr>
      <w:r w:rsidRPr="004F2AF7">
        <w:rPr>
          <w:b/>
          <w:bCs/>
          <w:color w:val="000000" w:themeColor="text1"/>
        </w:rPr>
        <w:t>Kewajiban dan Hak Pihak Kedua</w:t>
      </w:r>
    </w:p>
    <w:p w14:paraId="2D7F8720" w14:textId="77777777" w:rsidR="00A812BE" w:rsidRPr="004F2AF7" w:rsidRDefault="00A812BE" w:rsidP="00F062DE">
      <w:pPr>
        <w:pStyle w:val="Default"/>
        <w:numPr>
          <w:ilvl w:val="0"/>
          <w:numId w:val="4"/>
        </w:numPr>
        <w:spacing w:line="276" w:lineRule="auto"/>
        <w:ind w:left="567" w:hanging="567"/>
        <w:jc w:val="both"/>
        <w:rPr>
          <w:color w:val="000000" w:themeColor="text1"/>
        </w:rPr>
      </w:pPr>
      <w:r w:rsidRPr="004F2AF7">
        <w:rPr>
          <w:b/>
          <w:color w:val="000000" w:themeColor="text1"/>
        </w:rPr>
        <w:t>Pihak Kedua</w:t>
      </w:r>
      <w:r w:rsidR="00FB4811">
        <w:rPr>
          <w:b/>
          <w:color w:val="000000" w:themeColor="text1"/>
        </w:rPr>
        <w:t xml:space="preserve"> </w:t>
      </w:r>
      <w:r w:rsidRPr="004F2AF7">
        <w:rPr>
          <w:color w:val="000000" w:themeColor="text1"/>
        </w:rPr>
        <w:t>wajib membayar tepat waktu sesuai perjanjian.</w:t>
      </w:r>
    </w:p>
    <w:p w14:paraId="106F98B7" w14:textId="77777777" w:rsidR="008640AB" w:rsidRPr="004F2AF7" w:rsidRDefault="00836BC0" w:rsidP="00F062DE">
      <w:pPr>
        <w:pStyle w:val="Default"/>
        <w:numPr>
          <w:ilvl w:val="0"/>
          <w:numId w:val="4"/>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 xml:space="preserve"> berhak menerima</w:t>
      </w:r>
      <w:r w:rsidR="00FB4811">
        <w:rPr>
          <w:color w:val="000000" w:themeColor="text1"/>
        </w:rPr>
        <w:t xml:space="preserve"> laporan psikotes </w:t>
      </w:r>
      <w:r w:rsidRPr="004F2AF7">
        <w:rPr>
          <w:color w:val="000000" w:themeColor="text1"/>
        </w:rPr>
        <w:t xml:space="preserve">sesuai spesifikasi dan jadwal yang disepakati </w:t>
      </w:r>
      <w:r w:rsidRPr="004F2AF7">
        <w:rPr>
          <w:b/>
          <w:color w:val="000000" w:themeColor="text1"/>
        </w:rPr>
        <w:t>Para Pihak</w:t>
      </w:r>
      <w:r w:rsidRPr="004F2AF7">
        <w:rPr>
          <w:color w:val="000000" w:themeColor="text1"/>
        </w:rPr>
        <w:t>.</w:t>
      </w:r>
    </w:p>
    <w:p w14:paraId="24425FE7" w14:textId="77777777" w:rsidR="00A812BE" w:rsidRPr="004F2AF7" w:rsidRDefault="00A812BE" w:rsidP="00F062DE">
      <w:pPr>
        <w:pStyle w:val="Default"/>
        <w:numPr>
          <w:ilvl w:val="0"/>
          <w:numId w:val="4"/>
        </w:numPr>
        <w:spacing w:line="276" w:lineRule="auto"/>
        <w:ind w:left="567" w:hanging="567"/>
        <w:jc w:val="both"/>
        <w:rPr>
          <w:color w:val="000000" w:themeColor="text1"/>
        </w:rPr>
      </w:pPr>
      <w:r w:rsidRPr="004F2AF7">
        <w:rPr>
          <w:b/>
          <w:bCs/>
          <w:color w:val="000000" w:themeColor="text1"/>
        </w:rPr>
        <w:t>Pihak Kedua</w:t>
      </w:r>
      <w:r w:rsidR="00FB4811">
        <w:rPr>
          <w:b/>
          <w:bCs/>
          <w:color w:val="000000" w:themeColor="text1"/>
        </w:rPr>
        <w:t xml:space="preserve"> </w:t>
      </w:r>
      <w:r w:rsidRPr="004F2AF7">
        <w:rPr>
          <w:bCs/>
          <w:color w:val="000000" w:themeColor="text1"/>
        </w:rPr>
        <w:t xml:space="preserve">berhak atas garansi yang diberikan oleh </w:t>
      </w:r>
      <w:r w:rsidRPr="004F2AF7">
        <w:rPr>
          <w:b/>
          <w:bCs/>
          <w:color w:val="000000" w:themeColor="text1"/>
        </w:rPr>
        <w:t>Pihak</w:t>
      </w:r>
      <w:r w:rsidR="00FB4811">
        <w:rPr>
          <w:b/>
          <w:bCs/>
          <w:color w:val="000000" w:themeColor="text1"/>
        </w:rPr>
        <w:t xml:space="preserve"> </w:t>
      </w:r>
      <w:r w:rsidRPr="004F2AF7">
        <w:rPr>
          <w:b/>
          <w:bCs/>
          <w:color w:val="000000" w:themeColor="text1"/>
        </w:rPr>
        <w:t>Pertama</w:t>
      </w:r>
      <w:r w:rsidR="00245D5B" w:rsidRPr="004F2AF7">
        <w:rPr>
          <w:b/>
          <w:bCs/>
          <w:color w:val="000000" w:themeColor="text1"/>
        </w:rPr>
        <w:t>.</w:t>
      </w:r>
    </w:p>
    <w:p w14:paraId="2165D5F8" w14:textId="77777777" w:rsidR="004B7687" w:rsidRPr="004F2AF7" w:rsidRDefault="004B7687" w:rsidP="004F2AF7">
      <w:pPr>
        <w:pStyle w:val="Default"/>
        <w:tabs>
          <w:tab w:val="left" w:pos="360"/>
        </w:tabs>
        <w:spacing w:line="276" w:lineRule="auto"/>
        <w:ind w:left="360"/>
        <w:jc w:val="both"/>
        <w:rPr>
          <w:bCs/>
          <w:color w:val="000000" w:themeColor="text1"/>
        </w:rPr>
      </w:pPr>
    </w:p>
    <w:p w14:paraId="5ACE55A5" w14:textId="77777777" w:rsidR="00A812BE" w:rsidRPr="004F2AF7" w:rsidRDefault="00A812BE" w:rsidP="004F2AF7">
      <w:pPr>
        <w:pStyle w:val="Default"/>
        <w:spacing w:line="276" w:lineRule="auto"/>
        <w:jc w:val="center"/>
        <w:rPr>
          <w:b/>
          <w:bCs/>
          <w:color w:val="auto"/>
        </w:rPr>
      </w:pPr>
      <w:r w:rsidRPr="004F2AF7">
        <w:rPr>
          <w:b/>
          <w:bCs/>
          <w:color w:val="auto"/>
        </w:rPr>
        <w:t xml:space="preserve">Pasal </w:t>
      </w:r>
      <w:r w:rsidR="007A5FEB" w:rsidRPr="004F2AF7">
        <w:rPr>
          <w:b/>
          <w:bCs/>
          <w:color w:val="auto"/>
        </w:rPr>
        <w:t>6</w:t>
      </w:r>
    </w:p>
    <w:p w14:paraId="38B890E1" w14:textId="77777777" w:rsidR="00A812BE" w:rsidRPr="004F2AF7" w:rsidRDefault="00A812BE" w:rsidP="004F2AF7">
      <w:pPr>
        <w:pStyle w:val="Default"/>
        <w:spacing w:line="276" w:lineRule="auto"/>
        <w:jc w:val="center"/>
        <w:rPr>
          <w:b/>
          <w:bCs/>
          <w:color w:val="auto"/>
        </w:rPr>
      </w:pPr>
      <w:r w:rsidRPr="004F2AF7">
        <w:rPr>
          <w:b/>
          <w:bCs/>
          <w:color w:val="auto"/>
        </w:rPr>
        <w:t>Tata Cara Pembayaran</w:t>
      </w:r>
    </w:p>
    <w:p w14:paraId="1B9ADDD5" w14:textId="77777777" w:rsidR="00A812BE" w:rsidRPr="004F2AF7" w:rsidRDefault="001703D8" w:rsidP="00F062DE">
      <w:pPr>
        <w:pStyle w:val="Default"/>
        <w:numPr>
          <w:ilvl w:val="0"/>
          <w:numId w:val="2"/>
        </w:numPr>
        <w:spacing w:line="276" w:lineRule="auto"/>
        <w:ind w:left="450" w:hanging="450"/>
        <w:jc w:val="both"/>
        <w:rPr>
          <w:color w:val="000000" w:themeColor="text1"/>
        </w:rPr>
      </w:pPr>
      <w:r w:rsidRPr="004F2AF7">
        <w:rPr>
          <w:color w:val="000000" w:themeColor="text1"/>
        </w:rPr>
        <w:t>Pem</w:t>
      </w:r>
      <w:r w:rsidR="00A812BE" w:rsidRPr="004F2AF7">
        <w:rPr>
          <w:color w:val="000000" w:themeColor="text1"/>
        </w:rPr>
        <w:t>bayar</w:t>
      </w:r>
      <w:r w:rsidR="00836BC0" w:rsidRPr="004F2AF7">
        <w:rPr>
          <w:color w:val="000000" w:themeColor="text1"/>
        </w:rPr>
        <w:t>an</w:t>
      </w:r>
      <w:r w:rsidR="00FB4811">
        <w:rPr>
          <w:color w:val="000000" w:themeColor="text1"/>
        </w:rPr>
        <w:t xml:space="preserve"> </w:t>
      </w:r>
      <w:r w:rsidR="00225337" w:rsidRPr="004F2AF7">
        <w:rPr>
          <w:b/>
          <w:color w:val="000000" w:themeColor="text1"/>
        </w:rPr>
        <w:t>Pihak Kedua</w:t>
      </w:r>
      <w:r w:rsidR="00225337" w:rsidRPr="004F2AF7">
        <w:rPr>
          <w:color w:val="000000" w:themeColor="text1"/>
        </w:rPr>
        <w:t xml:space="preserve"> kepada </w:t>
      </w:r>
      <w:r w:rsidR="00225337" w:rsidRPr="004F2AF7">
        <w:rPr>
          <w:b/>
          <w:color w:val="000000" w:themeColor="text1"/>
        </w:rPr>
        <w:t>Pihak Pertama</w:t>
      </w:r>
      <w:r w:rsidR="00225337" w:rsidRPr="004F2AF7">
        <w:rPr>
          <w:color w:val="000000" w:themeColor="text1"/>
        </w:rPr>
        <w:t xml:space="preserve"> dila</w:t>
      </w:r>
      <w:r w:rsidRPr="004F2AF7">
        <w:rPr>
          <w:color w:val="000000" w:themeColor="text1"/>
        </w:rPr>
        <w:t>kukan dengan cara transfer bank ke nomor rekening:</w:t>
      </w:r>
    </w:p>
    <w:p w14:paraId="1F3D02E8" w14:textId="77777777" w:rsidR="001703D8" w:rsidRPr="004F2AF7" w:rsidRDefault="001703D8" w:rsidP="00F062DE">
      <w:pPr>
        <w:pStyle w:val="Default"/>
        <w:numPr>
          <w:ilvl w:val="0"/>
          <w:numId w:val="1"/>
        </w:numPr>
        <w:spacing w:line="276" w:lineRule="auto"/>
        <w:ind w:left="450" w:firstLine="0"/>
        <w:jc w:val="both"/>
        <w:rPr>
          <w:color w:val="000000" w:themeColor="text1"/>
        </w:rPr>
      </w:pPr>
      <w:r w:rsidRPr="004F2AF7">
        <w:rPr>
          <w:color w:val="000000" w:themeColor="text1"/>
        </w:rPr>
        <w:t>Nomor rekening</w:t>
      </w:r>
      <w:r w:rsidRPr="004F2AF7">
        <w:rPr>
          <w:color w:val="000000" w:themeColor="text1"/>
        </w:rPr>
        <w:tab/>
        <w:t xml:space="preserve">: </w:t>
      </w:r>
      <w:r w:rsidR="00C44A4C">
        <w:rPr>
          <w:color w:val="000000" w:themeColor="text1"/>
        </w:rPr>
        <w:t>0094276523</w:t>
      </w:r>
    </w:p>
    <w:p w14:paraId="02A53F8C" w14:textId="77777777" w:rsidR="001703D8" w:rsidRPr="004F2AF7" w:rsidRDefault="001703D8" w:rsidP="00F062DE">
      <w:pPr>
        <w:pStyle w:val="Default"/>
        <w:numPr>
          <w:ilvl w:val="0"/>
          <w:numId w:val="1"/>
        </w:numPr>
        <w:spacing w:line="276" w:lineRule="auto"/>
        <w:ind w:left="450" w:firstLine="0"/>
        <w:jc w:val="both"/>
        <w:rPr>
          <w:color w:val="000000" w:themeColor="text1"/>
        </w:rPr>
      </w:pPr>
      <w:r w:rsidRPr="004F2AF7">
        <w:rPr>
          <w:color w:val="000000" w:themeColor="text1"/>
        </w:rPr>
        <w:t>Atas nama</w:t>
      </w:r>
      <w:r w:rsidRPr="004F2AF7">
        <w:rPr>
          <w:color w:val="000000" w:themeColor="text1"/>
        </w:rPr>
        <w:tab/>
      </w:r>
      <w:r w:rsidRPr="004F2AF7">
        <w:rPr>
          <w:color w:val="000000" w:themeColor="text1"/>
        </w:rPr>
        <w:tab/>
        <w:t xml:space="preserve">: </w:t>
      </w:r>
      <w:r w:rsidR="00C44A4C">
        <w:rPr>
          <w:color w:val="000000" w:themeColor="text1"/>
        </w:rPr>
        <w:t>Hery Apriyanto</w:t>
      </w:r>
    </w:p>
    <w:p w14:paraId="1883995B" w14:textId="77777777" w:rsidR="001703D8" w:rsidRPr="004F2AF7" w:rsidRDefault="001703D8" w:rsidP="00F062DE">
      <w:pPr>
        <w:pStyle w:val="Default"/>
        <w:numPr>
          <w:ilvl w:val="0"/>
          <w:numId w:val="1"/>
        </w:numPr>
        <w:spacing w:line="276" w:lineRule="auto"/>
        <w:ind w:left="450" w:firstLine="0"/>
        <w:jc w:val="both"/>
        <w:rPr>
          <w:color w:val="000000" w:themeColor="text1"/>
        </w:rPr>
      </w:pPr>
      <w:r w:rsidRPr="004F2AF7">
        <w:rPr>
          <w:color w:val="000000" w:themeColor="text1"/>
        </w:rPr>
        <w:t>Nama Bank</w:t>
      </w:r>
      <w:r w:rsidRPr="004F2AF7">
        <w:rPr>
          <w:color w:val="000000" w:themeColor="text1"/>
        </w:rPr>
        <w:tab/>
      </w:r>
      <w:r w:rsidRPr="004F2AF7">
        <w:rPr>
          <w:color w:val="000000" w:themeColor="text1"/>
        </w:rPr>
        <w:tab/>
        <w:t xml:space="preserve">: </w:t>
      </w:r>
      <w:r w:rsidR="00C44A4C">
        <w:rPr>
          <w:color w:val="000000" w:themeColor="text1"/>
        </w:rPr>
        <w:t>BCA</w:t>
      </w:r>
    </w:p>
    <w:p w14:paraId="0B9EF415" w14:textId="77777777" w:rsidR="00F33B45" w:rsidRPr="004F2AF7" w:rsidRDefault="001703D8" w:rsidP="00F062DE">
      <w:pPr>
        <w:pStyle w:val="Default"/>
        <w:numPr>
          <w:ilvl w:val="0"/>
          <w:numId w:val="1"/>
        </w:numPr>
        <w:spacing w:line="276" w:lineRule="auto"/>
        <w:ind w:left="450" w:firstLine="0"/>
        <w:jc w:val="both"/>
        <w:rPr>
          <w:b/>
          <w:color w:val="000000" w:themeColor="text1"/>
        </w:rPr>
      </w:pPr>
      <w:r w:rsidRPr="004F2AF7">
        <w:rPr>
          <w:color w:val="000000" w:themeColor="text1"/>
        </w:rPr>
        <w:t>Alamat bank</w:t>
      </w:r>
      <w:r w:rsidRPr="004F2AF7">
        <w:rPr>
          <w:color w:val="000000" w:themeColor="text1"/>
        </w:rPr>
        <w:tab/>
      </w:r>
      <w:r w:rsidRPr="004F2AF7">
        <w:rPr>
          <w:color w:val="000000" w:themeColor="text1"/>
        </w:rPr>
        <w:tab/>
        <w:t>:</w:t>
      </w:r>
      <w:r w:rsidR="00C44A4C">
        <w:rPr>
          <w:color w:val="000000" w:themeColor="text1"/>
        </w:rPr>
        <w:t xml:space="preserve"> KCU Semarang</w:t>
      </w:r>
    </w:p>
    <w:p w14:paraId="6C0680B3" w14:textId="77777777" w:rsidR="00E16BCC" w:rsidRPr="004F2AF7" w:rsidRDefault="0003139A" w:rsidP="00F062DE">
      <w:pPr>
        <w:pStyle w:val="Default"/>
        <w:numPr>
          <w:ilvl w:val="0"/>
          <w:numId w:val="2"/>
        </w:numPr>
        <w:spacing w:line="276" w:lineRule="auto"/>
        <w:ind w:left="450" w:hanging="450"/>
        <w:jc w:val="both"/>
        <w:rPr>
          <w:b/>
          <w:color w:val="000000" w:themeColor="text1"/>
        </w:rPr>
      </w:pPr>
      <w:r w:rsidRPr="004F2AF7">
        <w:rPr>
          <w:color w:val="000000" w:themeColor="text1"/>
        </w:rPr>
        <w:lastRenderedPageBreak/>
        <w:t>Pembayaran sebesar</w:t>
      </w:r>
      <w:r w:rsidR="00C44A4C">
        <w:rPr>
          <w:color w:val="000000" w:themeColor="text1"/>
        </w:rPr>
        <w:t xml:space="preserve"> </w:t>
      </w:r>
      <w:r w:rsidRPr="004F2AF7">
        <w:rPr>
          <w:color w:val="000000" w:themeColor="text1"/>
        </w:rPr>
        <w:t>100</w:t>
      </w:r>
      <w:r w:rsidR="00C4481B" w:rsidRPr="004F2AF7">
        <w:rPr>
          <w:color w:val="000000" w:themeColor="text1"/>
        </w:rPr>
        <w:t xml:space="preserve">% dari </w:t>
      </w:r>
      <w:r w:rsidR="00E16BCC" w:rsidRPr="004F2AF7">
        <w:rPr>
          <w:color w:val="000000" w:themeColor="text1"/>
        </w:rPr>
        <w:t xml:space="preserve">total </w:t>
      </w:r>
      <w:r w:rsidR="00C4481B" w:rsidRPr="004F2AF7">
        <w:rPr>
          <w:color w:val="000000" w:themeColor="text1"/>
        </w:rPr>
        <w:t xml:space="preserve">harga </w:t>
      </w:r>
      <w:r w:rsidR="00875F8F">
        <w:rPr>
          <w:color w:val="000000" w:themeColor="text1"/>
        </w:rPr>
        <w:t>yang disepakati</w:t>
      </w:r>
      <w:r w:rsidR="00E16BCC" w:rsidRPr="004F2AF7">
        <w:rPr>
          <w:color w:val="000000" w:themeColor="text1"/>
        </w:rPr>
        <w:t>. Pembayaran</w:t>
      </w:r>
      <w:r w:rsidR="00C44A4C">
        <w:rPr>
          <w:color w:val="000000" w:themeColor="text1"/>
        </w:rPr>
        <w:t xml:space="preserve"> </w:t>
      </w:r>
      <w:r w:rsidR="00C4481B" w:rsidRPr="004F2AF7">
        <w:rPr>
          <w:color w:val="000000" w:themeColor="text1"/>
        </w:rPr>
        <w:t>dilakukan</w:t>
      </w:r>
      <w:r w:rsidR="009644E5" w:rsidRPr="004F2AF7">
        <w:rPr>
          <w:color w:val="000000" w:themeColor="text1"/>
        </w:rPr>
        <w:t xml:space="preserve"> </w:t>
      </w:r>
      <w:r w:rsidR="00C44A4C">
        <w:rPr>
          <w:color w:val="000000" w:themeColor="text1"/>
        </w:rPr>
        <w:t xml:space="preserve">15 </w:t>
      </w:r>
      <w:r w:rsidR="009644E5" w:rsidRPr="004F2AF7">
        <w:rPr>
          <w:color w:val="000000" w:themeColor="text1"/>
        </w:rPr>
        <w:t>(</w:t>
      </w:r>
      <w:r w:rsidR="00C44A4C">
        <w:rPr>
          <w:color w:val="000000" w:themeColor="text1"/>
        </w:rPr>
        <w:t>lima belas</w:t>
      </w:r>
      <w:r w:rsidR="009644E5" w:rsidRPr="004F2AF7">
        <w:rPr>
          <w:color w:val="000000" w:themeColor="text1"/>
        </w:rPr>
        <w:t>)</w:t>
      </w:r>
      <w:r w:rsidR="00C4481B" w:rsidRPr="004F2AF7">
        <w:rPr>
          <w:color w:val="000000" w:themeColor="text1"/>
        </w:rPr>
        <w:t xml:space="preserve"> hari setelah diterimanya Invoice </w:t>
      </w:r>
      <w:r w:rsidR="00FD7661" w:rsidRPr="004F2AF7">
        <w:rPr>
          <w:color w:val="000000" w:themeColor="text1"/>
        </w:rPr>
        <w:t xml:space="preserve">yang dilampirkan dengan bukti nota pengiriman </w:t>
      </w:r>
      <w:r w:rsidR="00875F8F">
        <w:rPr>
          <w:color w:val="000000" w:themeColor="text1"/>
        </w:rPr>
        <w:t>laporan psikotes</w:t>
      </w:r>
      <w:r w:rsidR="00FD7661" w:rsidRPr="004F2AF7">
        <w:rPr>
          <w:color w:val="000000" w:themeColor="text1"/>
        </w:rPr>
        <w:t xml:space="preserve"> </w:t>
      </w:r>
      <w:r w:rsidR="00C4481B" w:rsidRPr="004F2AF7">
        <w:rPr>
          <w:color w:val="000000" w:themeColor="text1"/>
        </w:rPr>
        <w:t xml:space="preserve">dari </w:t>
      </w:r>
      <w:r w:rsidR="00C4481B" w:rsidRPr="004F2AF7">
        <w:rPr>
          <w:b/>
          <w:color w:val="000000" w:themeColor="text1"/>
        </w:rPr>
        <w:t>Pihak Pertama</w:t>
      </w:r>
      <w:r w:rsidR="00C4481B" w:rsidRPr="004F2AF7">
        <w:rPr>
          <w:color w:val="000000" w:themeColor="text1"/>
        </w:rPr>
        <w:t xml:space="preserve"> kepada </w:t>
      </w:r>
      <w:r w:rsidR="00C4481B" w:rsidRPr="004F2AF7">
        <w:rPr>
          <w:b/>
          <w:color w:val="000000" w:themeColor="text1"/>
        </w:rPr>
        <w:t>Pihak Kedua</w:t>
      </w:r>
      <w:r w:rsidR="00225337" w:rsidRPr="004F2AF7">
        <w:rPr>
          <w:bCs/>
          <w:iCs/>
        </w:rPr>
        <w:t>.</w:t>
      </w:r>
    </w:p>
    <w:p w14:paraId="50844046" w14:textId="77777777" w:rsidR="00D124E1" w:rsidRPr="00972DE7" w:rsidRDefault="00D124E1" w:rsidP="00F062DE">
      <w:pPr>
        <w:pStyle w:val="Default"/>
        <w:numPr>
          <w:ilvl w:val="0"/>
          <w:numId w:val="2"/>
        </w:numPr>
        <w:spacing w:line="276" w:lineRule="auto"/>
        <w:ind w:left="450" w:hanging="450"/>
        <w:jc w:val="both"/>
        <w:rPr>
          <w:b/>
          <w:color w:val="000000" w:themeColor="text1"/>
        </w:rPr>
      </w:pPr>
      <w:r w:rsidRPr="004F2AF7">
        <w:rPr>
          <w:bCs/>
          <w:iCs/>
        </w:rPr>
        <w:t xml:space="preserve">Invoice </w:t>
      </w:r>
      <w:r w:rsidR="00364052" w:rsidRPr="004F2AF7">
        <w:rPr>
          <w:bCs/>
          <w:iCs/>
        </w:rPr>
        <w:t>diterima</w:t>
      </w:r>
      <w:r w:rsidR="00C44A4C">
        <w:rPr>
          <w:bCs/>
          <w:iCs/>
        </w:rPr>
        <w:t xml:space="preserve"> </w:t>
      </w:r>
      <w:r w:rsidRPr="004F2AF7">
        <w:rPr>
          <w:b/>
          <w:bCs/>
          <w:iCs/>
        </w:rPr>
        <w:t xml:space="preserve">Pihak </w:t>
      </w:r>
      <w:r w:rsidR="00364052" w:rsidRPr="004F2AF7">
        <w:rPr>
          <w:b/>
          <w:bCs/>
          <w:iCs/>
        </w:rPr>
        <w:t>Kedua</w:t>
      </w:r>
      <w:r w:rsidR="00C44A4C">
        <w:rPr>
          <w:b/>
          <w:bCs/>
          <w:iCs/>
        </w:rPr>
        <w:t xml:space="preserve"> </w:t>
      </w:r>
      <w:r w:rsidR="00364052" w:rsidRPr="004F2AF7">
        <w:rPr>
          <w:bCs/>
          <w:iCs/>
        </w:rPr>
        <w:t>dari</w:t>
      </w:r>
      <w:r w:rsidR="00116427">
        <w:rPr>
          <w:bCs/>
          <w:iCs/>
        </w:rPr>
        <w:t xml:space="preserve"> </w:t>
      </w:r>
      <w:r w:rsidRPr="004F2AF7">
        <w:rPr>
          <w:b/>
          <w:bCs/>
          <w:iCs/>
        </w:rPr>
        <w:t xml:space="preserve">Pihak </w:t>
      </w:r>
      <w:r w:rsidR="00364052" w:rsidRPr="004F2AF7">
        <w:rPr>
          <w:b/>
          <w:bCs/>
          <w:iCs/>
        </w:rPr>
        <w:t>Pertama</w:t>
      </w:r>
      <w:r w:rsidRPr="004F2AF7">
        <w:rPr>
          <w:bCs/>
          <w:iCs/>
        </w:rPr>
        <w:t xml:space="preserve"> bersamaan dengan </w:t>
      </w:r>
      <w:r w:rsidR="00364052" w:rsidRPr="004F2AF7">
        <w:rPr>
          <w:bCs/>
          <w:iCs/>
        </w:rPr>
        <w:t>kedatangan</w:t>
      </w:r>
      <w:r w:rsidRPr="004F2AF7">
        <w:rPr>
          <w:bCs/>
          <w:iCs/>
        </w:rPr>
        <w:t xml:space="preserve"> </w:t>
      </w:r>
      <w:proofErr w:type="spellStart"/>
      <w:r w:rsidR="004E185E">
        <w:rPr>
          <w:bCs/>
          <w:iCs/>
          <w:lang w:val="en-US"/>
        </w:rPr>
        <w:t>laporan</w:t>
      </w:r>
      <w:proofErr w:type="spellEnd"/>
      <w:r w:rsidR="004E185E">
        <w:rPr>
          <w:bCs/>
          <w:iCs/>
          <w:lang w:val="en-US"/>
        </w:rPr>
        <w:t xml:space="preserve"> </w:t>
      </w:r>
      <w:proofErr w:type="spellStart"/>
      <w:r w:rsidR="004E185E">
        <w:rPr>
          <w:bCs/>
          <w:iCs/>
          <w:lang w:val="en-US"/>
        </w:rPr>
        <w:t>psiko</w:t>
      </w:r>
      <w:proofErr w:type="spellEnd"/>
      <w:r w:rsidR="00C44A4C">
        <w:rPr>
          <w:bCs/>
          <w:iCs/>
        </w:rPr>
        <w:t>tes.</w:t>
      </w:r>
    </w:p>
    <w:p w14:paraId="7CA290F9" w14:textId="77777777" w:rsidR="00972DE7" w:rsidRPr="004F2AF7" w:rsidRDefault="00972DE7" w:rsidP="00972DE7">
      <w:pPr>
        <w:pStyle w:val="Default"/>
        <w:spacing w:line="276" w:lineRule="auto"/>
        <w:ind w:left="450"/>
        <w:jc w:val="both"/>
        <w:rPr>
          <w:b/>
          <w:color w:val="000000" w:themeColor="text1"/>
        </w:rPr>
      </w:pPr>
    </w:p>
    <w:p w14:paraId="03A08E9B" w14:textId="77777777"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7A5FEB" w:rsidRPr="004F2AF7">
        <w:rPr>
          <w:b/>
          <w:bCs/>
          <w:color w:val="000000" w:themeColor="text1"/>
        </w:rPr>
        <w:t>7</w:t>
      </w:r>
    </w:p>
    <w:p w14:paraId="418B8462" w14:textId="77777777" w:rsidR="00176442" w:rsidRPr="004F2AF7" w:rsidRDefault="00B907C6" w:rsidP="004F2AF7">
      <w:pPr>
        <w:pStyle w:val="Default"/>
        <w:spacing w:line="276" w:lineRule="auto"/>
        <w:jc w:val="center"/>
        <w:rPr>
          <w:color w:val="000000" w:themeColor="text1"/>
        </w:rPr>
      </w:pPr>
      <w:r w:rsidRPr="004F2AF7">
        <w:rPr>
          <w:b/>
          <w:bCs/>
          <w:color w:val="000000" w:themeColor="text1"/>
        </w:rPr>
        <w:t>Waktu Perjanjian</w:t>
      </w:r>
    </w:p>
    <w:p w14:paraId="58EE0C9F" w14:textId="77777777" w:rsidR="005F64B4" w:rsidRPr="005F64B4" w:rsidRDefault="00116A55" w:rsidP="005F64B4">
      <w:pPr>
        <w:pStyle w:val="ListParagraph"/>
        <w:numPr>
          <w:ilvl w:val="0"/>
          <w:numId w:val="10"/>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berlaku selama satu (1) tahun sejak </w:t>
      </w:r>
      <w:r w:rsidR="005F64B4">
        <w:rPr>
          <w:rFonts w:eastAsiaTheme="minorEastAsia" w:cs="Times New Roman"/>
          <w:color w:val="000000"/>
          <w:kern w:val="0"/>
          <w:lang w:val="en-US" w:eastAsia="id-ID" w:bidi="ar-SA"/>
        </w:rPr>
        <w:t>3 Maret 2025</w:t>
      </w:r>
      <w:r w:rsidR="00C44A4C" w:rsidRPr="004F2AF7">
        <w:rPr>
          <w:rFonts w:eastAsiaTheme="minorEastAsia" w:cs="Times New Roman"/>
          <w:color w:val="000000"/>
          <w:kern w:val="0"/>
          <w:lang w:val="id-ID" w:eastAsia="id-ID" w:bidi="ar-SA"/>
        </w:rPr>
        <w:t xml:space="preserve"> </w:t>
      </w:r>
      <w:r w:rsidR="00E16BCC" w:rsidRPr="004F2AF7">
        <w:rPr>
          <w:rFonts w:eastAsiaTheme="minorEastAsia" w:cs="Times New Roman"/>
          <w:color w:val="000000"/>
          <w:kern w:val="0"/>
          <w:lang w:val="id-ID" w:eastAsia="id-ID" w:bidi="ar-SA"/>
        </w:rPr>
        <w:t xml:space="preserve">sampai dengan </w:t>
      </w:r>
      <w:r w:rsidR="005F64B4">
        <w:rPr>
          <w:rFonts w:eastAsiaTheme="minorEastAsia" w:cs="Times New Roman"/>
          <w:color w:val="000000"/>
          <w:kern w:val="0"/>
          <w:lang w:val="en-US" w:eastAsia="id-ID" w:bidi="ar-SA"/>
        </w:rPr>
        <w:t>2 Maret 2026.</w:t>
      </w:r>
    </w:p>
    <w:p w14:paraId="32FC9FBC" w14:textId="0A1242B7" w:rsidR="005F64B4" w:rsidRPr="005F64B4" w:rsidRDefault="005F64B4" w:rsidP="005F64B4">
      <w:pPr>
        <w:pStyle w:val="ListParagraph"/>
        <w:numPr>
          <w:ilvl w:val="0"/>
          <w:numId w:val="10"/>
        </w:numPr>
        <w:spacing w:line="276" w:lineRule="auto"/>
        <w:ind w:left="567" w:hanging="567"/>
        <w:jc w:val="both"/>
        <w:rPr>
          <w:rFonts w:eastAsiaTheme="minorEastAsia" w:cs="Times New Roman"/>
          <w:color w:val="000000"/>
          <w:kern w:val="0"/>
          <w:lang w:val="id-ID" w:eastAsia="id-ID" w:bidi="ar-SA"/>
        </w:rPr>
      </w:pPr>
      <w:r w:rsidRPr="005B355E">
        <w:rPr>
          <w:rFonts w:cs="Times New Roman"/>
          <w:color w:val="000000"/>
          <w:lang w:val="id-ID"/>
        </w:rPr>
        <w:t>Perjanjian ini dapat diperpanjang secara otomatis untuk satu (1) tahun berikutnya kecuali ada pemberitahuan dari salah satu pihak secara tertulis untuk mengakhiri atau merubah perjanjian  ini 3 (tiga) bulan sebelum berakhirnya masa 1 (satu) tahun Perjanjian ini atau masa perpanjangannya.</w:t>
      </w:r>
    </w:p>
    <w:p w14:paraId="0E93FBFF" w14:textId="77777777" w:rsidR="005F64B4" w:rsidRPr="005F64B4" w:rsidRDefault="005F64B4" w:rsidP="005F64B4">
      <w:pPr>
        <w:pStyle w:val="ListParagraph"/>
        <w:spacing w:line="276" w:lineRule="auto"/>
        <w:ind w:left="567"/>
        <w:jc w:val="both"/>
        <w:rPr>
          <w:rFonts w:eastAsiaTheme="minorEastAsia" w:cs="Times New Roman"/>
          <w:color w:val="000000"/>
          <w:kern w:val="0"/>
          <w:lang w:val="id-ID" w:eastAsia="id-ID" w:bidi="ar-SA"/>
        </w:rPr>
      </w:pPr>
    </w:p>
    <w:p w14:paraId="2FE77FC0" w14:textId="77777777" w:rsidR="00D124E1" w:rsidRPr="004F2AF7" w:rsidRDefault="00D124E1" w:rsidP="004F2AF7">
      <w:pPr>
        <w:pStyle w:val="Default"/>
        <w:spacing w:line="276" w:lineRule="auto"/>
        <w:jc w:val="center"/>
        <w:rPr>
          <w:color w:val="000000" w:themeColor="text1"/>
        </w:rPr>
      </w:pPr>
      <w:r w:rsidRPr="004F2AF7">
        <w:rPr>
          <w:b/>
          <w:bCs/>
          <w:color w:val="000000" w:themeColor="text1"/>
        </w:rPr>
        <w:t>Pasal 8</w:t>
      </w:r>
    </w:p>
    <w:p w14:paraId="5F1CA956" w14:textId="77777777" w:rsidR="00D124E1" w:rsidRPr="004F2AF7" w:rsidRDefault="00D124E1" w:rsidP="004F2AF7">
      <w:pPr>
        <w:pStyle w:val="Default"/>
        <w:spacing w:line="276" w:lineRule="auto"/>
        <w:jc w:val="center"/>
        <w:rPr>
          <w:color w:val="000000" w:themeColor="text1"/>
        </w:rPr>
      </w:pPr>
      <w:r w:rsidRPr="004F2AF7">
        <w:rPr>
          <w:b/>
          <w:bCs/>
          <w:color w:val="000000" w:themeColor="text1"/>
        </w:rPr>
        <w:t>Force Majeure</w:t>
      </w:r>
    </w:p>
    <w:p w14:paraId="6999381C" w14:textId="77777777" w:rsidR="00AF2584" w:rsidRPr="004F2AF7" w:rsidRDefault="00AF2584" w:rsidP="00F062DE">
      <w:pPr>
        <w:pStyle w:val="NormalWeb"/>
        <w:numPr>
          <w:ilvl w:val="0"/>
          <w:numId w:val="16"/>
        </w:numPr>
        <w:spacing w:before="0" w:after="0" w:line="276" w:lineRule="auto"/>
        <w:ind w:left="450" w:hanging="450"/>
        <w:jc w:val="both"/>
        <w:rPr>
          <w:lang w:val="en-US"/>
        </w:rPr>
      </w:pPr>
      <w:r w:rsidRPr="004F2AF7">
        <w:rPr>
          <w:b/>
          <w:bCs/>
          <w:color w:val="000000" w:themeColor="text1"/>
        </w:rPr>
        <w:t>Para Pihak</w:t>
      </w:r>
      <w:r w:rsidR="00C44A4C">
        <w:rPr>
          <w:b/>
          <w:bCs/>
          <w:color w:val="000000" w:themeColor="text1"/>
        </w:rPr>
        <w:t xml:space="preserve"> </w:t>
      </w:r>
      <w:proofErr w:type="spellStart"/>
      <w:r w:rsidRPr="004F2AF7">
        <w:rPr>
          <w:lang w:val="en-US"/>
        </w:rPr>
        <w:t>tidak</w:t>
      </w:r>
      <w:proofErr w:type="spellEnd"/>
      <w:r w:rsidR="00C44A4C">
        <w:t xml:space="preserve"> </w:t>
      </w:r>
      <w:proofErr w:type="spellStart"/>
      <w:r w:rsidRPr="004F2AF7">
        <w:rPr>
          <w:lang w:val="en-US"/>
        </w:rPr>
        <w:t>bertanggungjawab</w:t>
      </w:r>
      <w:proofErr w:type="spellEnd"/>
      <w:r w:rsidR="00C44A4C">
        <w:t xml:space="preserve"> </w:t>
      </w:r>
      <w:proofErr w:type="spellStart"/>
      <w:r w:rsidRPr="004F2AF7">
        <w:rPr>
          <w:lang w:val="en-US"/>
        </w:rPr>
        <w:t>atas</w:t>
      </w:r>
      <w:proofErr w:type="spellEnd"/>
      <w:r w:rsidR="00C44A4C">
        <w:t xml:space="preserve"> </w:t>
      </w:r>
      <w:proofErr w:type="spellStart"/>
      <w:r w:rsidRPr="004F2AF7">
        <w:rPr>
          <w:lang w:val="en-US"/>
        </w:rPr>
        <w:t>segala</w:t>
      </w:r>
      <w:proofErr w:type="spellEnd"/>
      <w:r w:rsidR="00C44A4C">
        <w:t xml:space="preserve"> </w:t>
      </w:r>
      <w:proofErr w:type="spellStart"/>
      <w:r w:rsidRPr="004F2AF7">
        <w:rPr>
          <w:lang w:val="en-US"/>
        </w:rPr>
        <w:t>kerugian</w:t>
      </w:r>
      <w:proofErr w:type="spellEnd"/>
      <w:r w:rsidRPr="004F2AF7">
        <w:rPr>
          <w:lang w:val="en-US"/>
        </w:rPr>
        <w:t xml:space="preserve"> yang </w:t>
      </w:r>
      <w:proofErr w:type="spellStart"/>
      <w:r w:rsidRPr="004F2AF7">
        <w:rPr>
          <w:lang w:val="en-US"/>
        </w:rPr>
        <w:t>timbul</w:t>
      </w:r>
      <w:proofErr w:type="spellEnd"/>
      <w:r w:rsidR="00C44A4C">
        <w:t xml:space="preserve"> </w:t>
      </w:r>
      <w:proofErr w:type="spellStart"/>
      <w:r w:rsidRPr="004F2AF7">
        <w:rPr>
          <w:lang w:val="en-US"/>
        </w:rPr>
        <w:t>diakibatkan</w:t>
      </w:r>
      <w:proofErr w:type="spellEnd"/>
      <w:r w:rsidR="00C44A4C">
        <w:t xml:space="preserve"> </w:t>
      </w:r>
      <w:r w:rsidRPr="004F2AF7">
        <w:rPr>
          <w:lang w:val="en-US"/>
        </w:rPr>
        <w:t>oleh</w:t>
      </w:r>
      <w:r w:rsidR="00C44A4C">
        <w:t xml:space="preserve"> </w:t>
      </w:r>
      <w:r w:rsidRPr="004F2AF7">
        <w:t>force majeure</w:t>
      </w:r>
      <w:r w:rsidRPr="004F2AF7">
        <w:rPr>
          <w:lang w:val="en-US"/>
        </w:rPr>
        <w:t>.</w:t>
      </w:r>
    </w:p>
    <w:p w14:paraId="360A6B48" w14:textId="77777777" w:rsidR="00AF2584" w:rsidRPr="004F2AF7" w:rsidRDefault="00AF2584" w:rsidP="00F062DE">
      <w:pPr>
        <w:pStyle w:val="NormalWeb"/>
        <w:numPr>
          <w:ilvl w:val="0"/>
          <w:numId w:val="16"/>
        </w:numPr>
        <w:spacing w:before="0" w:after="0" w:line="276" w:lineRule="auto"/>
        <w:ind w:left="450" w:hanging="450"/>
        <w:jc w:val="both"/>
        <w:rPr>
          <w:lang w:val="en-US"/>
        </w:rPr>
      </w:pPr>
      <w:proofErr w:type="spellStart"/>
      <w:r w:rsidRPr="004F2AF7">
        <w:rPr>
          <w:lang w:val="en-US"/>
        </w:rPr>
        <w:t>Kondisi</w:t>
      </w:r>
      <w:proofErr w:type="spellEnd"/>
      <w:r w:rsidRPr="004F2AF7">
        <w:rPr>
          <w:lang w:val="en-US"/>
        </w:rPr>
        <w:t xml:space="preserve"> yang </w:t>
      </w:r>
      <w:proofErr w:type="spellStart"/>
      <w:r w:rsidRPr="004F2AF7">
        <w:rPr>
          <w:lang w:val="en-US"/>
        </w:rPr>
        <w:t>dapat</w:t>
      </w:r>
      <w:proofErr w:type="spellEnd"/>
      <w:r w:rsidR="00C44A4C">
        <w:t xml:space="preserve"> </w:t>
      </w:r>
      <w:proofErr w:type="spellStart"/>
      <w:r w:rsidRPr="004F2AF7">
        <w:rPr>
          <w:lang w:val="en-US"/>
        </w:rPr>
        <w:t>diterima</w:t>
      </w:r>
      <w:proofErr w:type="spellEnd"/>
      <w:r w:rsidR="00C44A4C">
        <w:t xml:space="preserve"> </w:t>
      </w:r>
      <w:proofErr w:type="spellStart"/>
      <w:r w:rsidRPr="004F2AF7">
        <w:rPr>
          <w:lang w:val="en-US"/>
        </w:rPr>
        <w:t>sebagai</w:t>
      </w:r>
      <w:proofErr w:type="spellEnd"/>
      <w:r w:rsidR="00C44A4C">
        <w:t xml:space="preserve"> </w:t>
      </w:r>
      <w:r w:rsidRPr="004F2AF7">
        <w:t>force majeure</w:t>
      </w:r>
      <w:r w:rsidR="00C44A4C">
        <w:t xml:space="preserve"> </w:t>
      </w:r>
      <w:r w:rsidRPr="004F2AF7">
        <w:rPr>
          <w:lang w:val="en-US"/>
        </w:rPr>
        <w:t>oleh</w:t>
      </w:r>
      <w:r w:rsidR="00C44A4C">
        <w:t xml:space="preserve"> </w:t>
      </w:r>
      <w:r w:rsidR="0084356D" w:rsidRPr="004F2AF7">
        <w:rPr>
          <w:b/>
        </w:rPr>
        <w:t>Para Pihak</w:t>
      </w:r>
      <w:r w:rsidR="00C44A4C">
        <w:rPr>
          <w:b/>
        </w:rPr>
        <w:t xml:space="preserve"> </w:t>
      </w:r>
      <w:proofErr w:type="spellStart"/>
      <w:r w:rsidRPr="004F2AF7">
        <w:rPr>
          <w:lang w:val="en-US"/>
        </w:rPr>
        <w:t>adalah</w:t>
      </w:r>
      <w:proofErr w:type="spellEnd"/>
      <w:r w:rsidR="00C44A4C">
        <w:t xml:space="preserve"> </w:t>
      </w:r>
      <w:r w:rsidR="0084356D" w:rsidRPr="004F2AF7">
        <w:t>p</w:t>
      </w:r>
      <w:proofErr w:type="spellStart"/>
      <w:r w:rsidR="0084356D" w:rsidRPr="004F2AF7">
        <w:rPr>
          <w:lang w:val="en-US"/>
        </w:rPr>
        <w:t>erang</w:t>
      </w:r>
      <w:proofErr w:type="spellEnd"/>
      <w:r w:rsidR="0084356D" w:rsidRPr="004F2AF7">
        <w:rPr>
          <w:lang w:val="en-US"/>
        </w:rPr>
        <w:t xml:space="preserve">, </w:t>
      </w:r>
      <w:proofErr w:type="spellStart"/>
      <w:r w:rsidR="0084356D" w:rsidRPr="004F2AF7">
        <w:rPr>
          <w:lang w:val="en-US"/>
        </w:rPr>
        <w:t>huru</w:t>
      </w:r>
      <w:proofErr w:type="spellEnd"/>
      <w:r w:rsidR="0084356D" w:rsidRPr="004F2AF7">
        <w:rPr>
          <w:lang w:val="en-US"/>
        </w:rPr>
        <w:t xml:space="preserve">-hara, </w:t>
      </w:r>
      <w:proofErr w:type="spellStart"/>
      <w:r w:rsidR="0084356D" w:rsidRPr="004F2AF7">
        <w:rPr>
          <w:lang w:val="en-US"/>
        </w:rPr>
        <w:t>sabotase</w:t>
      </w:r>
      <w:proofErr w:type="spellEnd"/>
      <w:r w:rsidR="0084356D" w:rsidRPr="004F2AF7">
        <w:rPr>
          <w:lang w:val="en-US"/>
        </w:rPr>
        <w:t xml:space="preserve">, </w:t>
      </w:r>
      <w:proofErr w:type="spellStart"/>
      <w:r w:rsidRPr="004F2AF7">
        <w:rPr>
          <w:lang w:val="en-US"/>
        </w:rPr>
        <w:t>terorisme</w:t>
      </w:r>
      <w:proofErr w:type="spellEnd"/>
      <w:r w:rsidRPr="004F2AF7">
        <w:rPr>
          <w:lang w:val="en-US"/>
        </w:rPr>
        <w:t xml:space="preserve">, </w:t>
      </w:r>
      <w:proofErr w:type="spellStart"/>
      <w:r w:rsidRPr="004F2AF7">
        <w:rPr>
          <w:lang w:val="en-US"/>
        </w:rPr>
        <w:t>penutupan</w:t>
      </w:r>
      <w:proofErr w:type="spellEnd"/>
      <w:r w:rsidR="00C44A4C">
        <w:t xml:space="preserve"> </w:t>
      </w:r>
      <w:r w:rsidRPr="004F2AF7">
        <w:rPr>
          <w:lang w:val="en-US"/>
        </w:rPr>
        <w:t>oleh</w:t>
      </w:r>
      <w:r w:rsidR="00C44A4C">
        <w:t xml:space="preserve"> </w:t>
      </w:r>
      <w:proofErr w:type="spellStart"/>
      <w:r w:rsidRPr="004F2AF7">
        <w:rPr>
          <w:lang w:val="en-US"/>
        </w:rPr>
        <w:t>pemerintah</w:t>
      </w:r>
      <w:proofErr w:type="spellEnd"/>
      <w:r w:rsidRPr="004F2AF7">
        <w:rPr>
          <w:lang w:val="en-US"/>
        </w:rPr>
        <w:t xml:space="preserve">, </w:t>
      </w:r>
      <w:proofErr w:type="spellStart"/>
      <w:r w:rsidRPr="004F2AF7">
        <w:rPr>
          <w:lang w:val="en-US"/>
        </w:rPr>
        <w:t>bencana</w:t>
      </w:r>
      <w:proofErr w:type="spellEnd"/>
      <w:r w:rsidR="00C44A4C">
        <w:t xml:space="preserve"> </w:t>
      </w:r>
      <w:proofErr w:type="spellStart"/>
      <w:r w:rsidRPr="004F2AF7">
        <w:rPr>
          <w:lang w:val="en-US"/>
        </w:rPr>
        <w:t>alam</w:t>
      </w:r>
      <w:proofErr w:type="spellEnd"/>
      <w:r w:rsidRPr="004F2AF7">
        <w:rPr>
          <w:lang w:val="en-US"/>
        </w:rPr>
        <w:t xml:space="preserve"> yang </w:t>
      </w:r>
      <w:proofErr w:type="spellStart"/>
      <w:r w:rsidRPr="004F2AF7">
        <w:rPr>
          <w:lang w:val="en-US"/>
        </w:rPr>
        <w:t>dikat</w:t>
      </w:r>
      <w:proofErr w:type="spellEnd"/>
      <w:r w:rsidR="00C44A4C">
        <w:t>e</w:t>
      </w:r>
      <w:proofErr w:type="spellStart"/>
      <w:r w:rsidRPr="004F2AF7">
        <w:rPr>
          <w:lang w:val="en-US"/>
        </w:rPr>
        <w:t>gorikan</w:t>
      </w:r>
      <w:proofErr w:type="spellEnd"/>
      <w:r w:rsidR="00C44A4C">
        <w:t xml:space="preserve"> </w:t>
      </w:r>
      <w:proofErr w:type="spellStart"/>
      <w:r w:rsidRPr="004F2AF7">
        <w:rPr>
          <w:lang w:val="en-US"/>
        </w:rPr>
        <w:t>sebagai</w:t>
      </w:r>
      <w:proofErr w:type="spellEnd"/>
      <w:r w:rsidRPr="004F2AF7">
        <w:rPr>
          <w:lang w:val="en-US"/>
        </w:rPr>
        <w:t xml:space="preserve"> b</w:t>
      </w:r>
      <w:r w:rsidR="0084356D" w:rsidRPr="004F2AF7">
        <w:t>en</w:t>
      </w:r>
      <w:proofErr w:type="spellStart"/>
      <w:r w:rsidRPr="004F2AF7">
        <w:rPr>
          <w:lang w:val="en-US"/>
        </w:rPr>
        <w:t>cana</w:t>
      </w:r>
      <w:proofErr w:type="spellEnd"/>
      <w:r w:rsidR="00C44A4C">
        <w:t xml:space="preserve"> </w:t>
      </w:r>
      <w:proofErr w:type="spellStart"/>
      <w:r w:rsidRPr="004F2AF7">
        <w:rPr>
          <w:lang w:val="en-US"/>
        </w:rPr>
        <w:t>nasional</w:t>
      </w:r>
      <w:proofErr w:type="spellEnd"/>
      <w:r w:rsidRPr="004F2AF7">
        <w:rPr>
          <w:lang w:val="en-US"/>
        </w:rPr>
        <w:t xml:space="preserve"> yang </w:t>
      </w:r>
      <w:proofErr w:type="spellStart"/>
      <w:r w:rsidRPr="004F2AF7">
        <w:rPr>
          <w:lang w:val="en-US"/>
        </w:rPr>
        <w:t>dibuktikan</w:t>
      </w:r>
      <w:proofErr w:type="spellEnd"/>
      <w:r w:rsidR="00C44A4C">
        <w:t xml:space="preserve"> </w:t>
      </w:r>
      <w:proofErr w:type="spellStart"/>
      <w:r w:rsidRPr="004F2AF7">
        <w:rPr>
          <w:lang w:val="en-US"/>
        </w:rPr>
        <w:t>dengan</w:t>
      </w:r>
      <w:proofErr w:type="spellEnd"/>
      <w:r w:rsidR="00C44A4C">
        <w:t xml:space="preserve"> </w:t>
      </w:r>
      <w:proofErr w:type="spellStart"/>
      <w:r w:rsidRPr="004F2AF7">
        <w:rPr>
          <w:lang w:val="en-US"/>
        </w:rPr>
        <w:t>ditetapkan</w:t>
      </w:r>
      <w:proofErr w:type="spellEnd"/>
      <w:r w:rsidR="00C44A4C">
        <w:t xml:space="preserve"> </w:t>
      </w:r>
      <w:r w:rsidRPr="004F2AF7">
        <w:rPr>
          <w:lang w:val="en-US"/>
        </w:rPr>
        <w:t>oleh</w:t>
      </w:r>
      <w:r w:rsidR="00C44A4C">
        <w:t xml:space="preserve"> </w:t>
      </w:r>
      <w:proofErr w:type="spellStart"/>
      <w:r w:rsidRPr="004F2AF7">
        <w:rPr>
          <w:lang w:val="en-US"/>
        </w:rPr>
        <w:t>pemerintah</w:t>
      </w:r>
      <w:proofErr w:type="spellEnd"/>
      <w:r w:rsidRPr="004F2AF7">
        <w:rPr>
          <w:lang w:val="en-US"/>
        </w:rPr>
        <w:t>.</w:t>
      </w:r>
    </w:p>
    <w:p w14:paraId="48C26C38" w14:textId="77777777" w:rsidR="00AF2584" w:rsidRPr="004F2AF7" w:rsidRDefault="00AF2584" w:rsidP="00F062DE">
      <w:pPr>
        <w:pStyle w:val="NormalWeb"/>
        <w:numPr>
          <w:ilvl w:val="0"/>
          <w:numId w:val="16"/>
        </w:numPr>
        <w:spacing w:before="0" w:after="0" w:line="276" w:lineRule="auto"/>
        <w:ind w:left="450" w:hanging="450"/>
        <w:jc w:val="both"/>
        <w:rPr>
          <w:lang w:val="en-US"/>
        </w:rPr>
      </w:pPr>
      <w:proofErr w:type="spellStart"/>
      <w:r w:rsidRPr="004F2AF7">
        <w:rPr>
          <w:lang w:val="en-US"/>
        </w:rPr>
        <w:t>Pemberitahuan</w:t>
      </w:r>
      <w:proofErr w:type="spellEnd"/>
      <w:r w:rsidR="00C44A4C">
        <w:t xml:space="preserve"> </w:t>
      </w:r>
      <w:r w:rsidR="0084356D" w:rsidRPr="004F2AF7">
        <w:t>keadaan</w:t>
      </w:r>
      <w:r w:rsidR="00C44A4C">
        <w:t xml:space="preserve"> </w:t>
      </w:r>
      <w:r w:rsidRPr="004F2AF7">
        <w:t>force majeure</w:t>
      </w:r>
      <w:r w:rsidR="00C44A4C">
        <w:t xml:space="preserve"> </w:t>
      </w:r>
      <w:proofErr w:type="spellStart"/>
      <w:r w:rsidRPr="004F2AF7">
        <w:rPr>
          <w:lang w:val="en-US"/>
        </w:rPr>
        <w:t>dibuat</w:t>
      </w:r>
      <w:proofErr w:type="spellEnd"/>
      <w:r w:rsidR="00C44A4C">
        <w:t xml:space="preserve"> </w:t>
      </w:r>
      <w:proofErr w:type="spellStart"/>
      <w:r w:rsidRPr="004F2AF7">
        <w:rPr>
          <w:lang w:val="en-US"/>
        </w:rPr>
        <w:t>secara</w:t>
      </w:r>
      <w:proofErr w:type="spellEnd"/>
      <w:r w:rsidR="00C44A4C">
        <w:t xml:space="preserve"> </w:t>
      </w:r>
      <w:proofErr w:type="spellStart"/>
      <w:r w:rsidRPr="004F2AF7">
        <w:rPr>
          <w:lang w:val="en-US"/>
        </w:rPr>
        <w:t>tertulis</w:t>
      </w:r>
      <w:proofErr w:type="spellEnd"/>
      <w:r w:rsidR="00C44A4C">
        <w:t xml:space="preserve"> </w:t>
      </w:r>
      <w:proofErr w:type="spellStart"/>
      <w:r w:rsidRPr="004F2AF7">
        <w:rPr>
          <w:lang w:val="en-US"/>
        </w:rPr>
        <w:t>maksimal</w:t>
      </w:r>
      <w:proofErr w:type="spellEnd"/>
      <w:r w:rsidR="00C44A4C">
        <w:t xml:space="preserve"> </w:t>
      </w:r>
      <w:proofErr w:type="spellStart"/>
      <w:r w:rsidRPr="004F2AF7">
        <w:rPr>
          <w:lang w:val="en-US"/>
        </w:rPr>
        <w:t>dalam</w:t>
      </w:r>
      <w:proofErr w:type="spellEnd"/>
      <w:r w:rsidR="00C44A4C">
        <w:t xml:space="preserve"> </w:t>
      </w:r>
      <w:proofErr w:type="spellStart"/>
      <w:r w:rsidRPr="004F2AF7">
        <w:rPr>
          <w:lang w:val="en-US"/>
        </w:rPr>
        <w:t>waktu</w:t>
      </w:r>
      <w:proofErr w:type="spellEnd"/>
      <w:r w:rsidRPr="004F2AF7">
        <w:rPr>
          <w:lang w:val="en-US"/>
        </w:rPr>
        <w:t xml:space="preserve"> 7 (</w:t>
      </w:r>
      <w:proofErr w:type="spellStart"/>
      <w:r w:rsidRPr="004F2AF7">
        <w:rPr>
          <w:lang w:val="en-US"/>
        </w:rPr>
        <w:t>tujuh</w:t>
      </w:r>
      <w:proofErr w:type="spellEnd"/>
      <w:r w:rsidRPr="004F2AF7">
        <w:rPr>
          <w:lang w:val="en-US"/>
        </w:rPr>
        <w:t xml:space="preserve">) </w:t>
      </w:r>
      <w:proofErr w:type="spellStart"/>
      <w:r w:rsidRPr="004F2AF7">
        <w:rPr>
          <w:lang w:val="en-US"/>
        </w:rPr>
        <w:t>hari</w:t>
      </w:r>
      <w:proofErr w:type="spellEnd"/>
      <w:r w:rsidR="00C44A4C">
        <w:t xml:space="preserve"> </w:t>
      </w:r>
      <w:proofErr w:type="spellStart"/>
      <w:r w:rsidRPr="004F2AF7">
        <w:rPr>
          <w:lang w:val="en-US"/>
        </w:rPr>
        <w:t>dari</w:t>
      </w:r>
      <w:proofErr w:type="spellEnd"/>
      <w:r w:rsidR="00C44A4C">
        <w:t xml:space="preserve"> </w:t>
      </w:r>
      <w:proofErr w:type="spellStart"/>
      <w:r w:rsidRPr="004F2AF7">
        <w:rPr>
          <w:lang w:val="en-US"/>
        </w:rPr>
        <w:t>tanggal</w:t>
      </w:r>
      <w:proofErr w:type="spellEnd"/>
      <w:r w:rsidR="00C44A4C">
        <w:t xml:space="preserve"> </w:t>
      </w:r>
      <w:proofErr w:type="spellStart"/>
      <w:r w:rsidRPr="004F2AF7">
        <w:rPr>
          <w:lang w:val="en-US"/>
        </w:rPr>
        <w:t>kejadian</w:t>
      </w:r>
      <w:proofErr w:type="spellEnd"/>
      <w:r w:rsidR="00C44A4C">
        <w:t xml:space="preserve"> </w:t>
      </w:r>
      <w:proofErr w:type="spellStart"/>
      <w:r w:rsidRPr="004F2AF7">
        <w:rPr>
          <w:lang w:val="en-US"/>
        </w:rPr>
        <w:t>didukung</w:t>
      </w:r>
      <w:proofErr w:type="spellEnd"/>
      <w:r w:rsidR="00C44A4C">
        <w:t xml:space="preserve"> </w:t>
      </w:r>
      <w:proofErr w:type="spellStart"/>
      <w:r w:rsidRPr="004F2AF7">
        <w:rPr>
          <w:lang w:val="en-US"/>
        </w:rPr>
        <w:t>dengan</w:t>
      </w:r>
      <w:proofErr w:type="spellEnd"/>
      <w:r w:rsidR="00C44A4C">
        <w:t xml:space="preserve"> </w:t>
      </w:r>
      <w:proofErr w:type="spellStart"/>
      <w:r w:rsidRPr="004F2AF7">
        <w:rPr>
          <w:lang w:val="en-US"/>
        </w:rPr>
        <w:t>bukti</w:t>
      </w:r>
      <w:proofErr w:type="spellEnd"/>
      <w:r w:rsidRPr="004F2AF7">
        <w:rPr>
          <w:lang w:val="en-US"/>
        </w:rPr>
        <w:t>.</w:t>
      </w:r>
    </w:p>
    <w:p w14:paraId="65BE699F" w14:textId="77777777" w:rsidR="00C44A4C" w:rsidRPr="00C44A4C" w:rsidRDefault="00AF2584" w:rsidP="00F062DE">
      <w:pPr>
        <w:pStyle w:val="NormalWeb"/>
        <w:numPr>
          <w:ilvl w:val="0"/>
          <w:numId w:val="16"/>
        </w:numPr>
        <w:spacing w:before="0" w:after="0" w:line="276" w:lineRule="auto"/>
        <w:ind w:left="450" w:hanging="450"/>
        <w:jc w:val="both"/>
        <w:rPr>
          <w:lang w:val="en-US"/>
        </w:rPr>
      </w:pPr>
      <w:proofErr w:type="spellStart"/>
      <w:r w:rsidRPr="004F2AF7">
        <w:rPr>
          <w:lang w:val="en-US"/>
        </w:rPr>
        <w:t>Pemberitahuan</w:t>
      </w:r>
      <w:proofErr w:type="spellEnd"/>
      <w:r w:rsidR="00C44A4C">
        <w:t xml:space="preserve"> </w:t>
      </w:r>
      <w:proofErr w:type="spellStart"/>
      <w:r w:rsidRPr="004F2AF7">
        <w:rPr>
          <w:lang w:val="en-US"/>
        </w:rPr>
        <w:t>kejadian</w:t>
      </w:r>
      <w:proofErr w:type="spellEnd"/>
      <w:r w:rsidR="00C44A4C">
        <w:t xml:space="preserve"> </w:t>
      </w:r>
      <w:r w:rsidRPr="004F2AF7">
        <w:t>force majeure</w:t>
      </w:r>
      <w:r w:rsidR="00C44A4C">
        <w:t xml:space="preserve"> </w:t>
      </w:r>
      <w:proofErr w:type="spellStart"/>
      <w:r w:rsidRPr="004F2AF7">
        <w:rPr>
          <w:lang w:val="en-US"/>
        </w:rPr>
        <w:t>diterima</w:t>
      </w:r>
      <w:proofErr w:type="spellEnd"/>
      <w:r w:rsidR="00C44A4C">
        <w:t xml:space="preserve"> </w:t>
      </w:r>
      <w:r w:rsidRPr="004F2AF7">
        <w:rPr>
          <w:b/>
          <w:color w:val="000000" w:themeColor="text1"/>
          <w:lang w:eastAsia="en-US"/>
        </w:rPr>
        <w:t xml:space="preserve">Pihak Pertama </w:t>
      </w:r>
      <w:r w:rsidRPr="004F2AF7">
        <w:t xml:space="preserve">atau </w:t>
      </w:r>
      <w:r w:rsidRPr="004F2AF7">
        <w:rPr>
          <w:b/>
          <w:color w:val="000000" w:themeColor="text1"/>
          <w:lang w:eastAsia="en-US"/>
        </w:rPr>
        <w:t>Pihak Kedua</w:t>
      </w:r>
      <w:r w:rsidR="00C44A4C">
        <w:rPr>
          <w:b/>
          <w:color w:val="000000" w:themeColor="text1"/>
          <w:lang w:eastAsia="en-US"/>
        </w:rPr>
        <w:t xml:space="preserve"> </w:t>
      </w:r>
      <w:r w:rsidRPr="004F2AF7">
        <w:rPr>
          <w:lang w:val="en-US"/>
        </w:rPr>
        <w:t>dan</w:t>
      </w:r>
      <w:r w:rsidR="00C44A4C">
        <w:t xml:space="preserve"> </w:t>
      </w:r>
      <w:proofErr w:type="spellStart"/>
      <w:r w:rsidRPr="004F2AF7">
        <w:rPr>
          <w:lang w:val="en-US"/>
        </w:rPr>
        <w:t>ditanggapi</w:t>
      </w:r>
      <w:proofErr w:type="spellEnd"/>
      <w:r w:rsidR="00C44A4C">
        <w:t xml:space="preserve"> </w:t>
      </w:r>
      <w:proofErr w:type="spellStart"/>
      <w:r w:rsidRPr="004F2AF7">
        <w:rPr>
          <w:lang w:val="en-US"/>
        </w:rPr>
        <w:t>dalam</w:t>
      </w:r>
      <w:proofErr w:type="spellEnd"/>
      <w:r w:rsidR="00C44A4C">
        <w:t xml:space="preserve"> </w:t>
      </w:r>
      <w:proofErr w:type="spellStart"/>
      <w:r w:rsidRPr="004F2AF7">
        <w:rPr>
          <w:lang w:val="en-US"/>
        </w:rPr>
        <w:t>waktu</w:t>
      </w:r>
      <w:proofErr w:type="spellEnd"/>
      <w:r w:rsidR="00C44A4C">
        <w:t xml:space="preserve"> </w:t>
      </w:r>
      <w:r w:rsidR="004B7687">
        <w:t>3 (tiga) hari dari tanggal</w:t>
      </w:r>
      <w:r w:rsidR="00C44A4C">
        <w:t xml:space="preserve"> </w:t>
      </w:r>
      <w:proofErr w:type="spellStart"/>
      <w:r w:rsidRPr="004F2AF7">
        <w:rPr>
          <w:lang w:val="en-US"/>
        </w:rPr>
        <w:t>penerimaan</w:t>
      </w:r>
      <w:proofErr w:type="spellEnd"/>
      <w:r w:rsidR="00C44A4C">
        <w:t xml:space="preserve"> </w:t>
      </w:r>
      <w:proofErr w:type="spellStart"/>
      <w:r w:rsidRPr="004F2AF7">
        <w:rPr>
          <w:lang w:val="en-US"/>
        </w:rPr>
        <w:t>pemberitahuan</w:t>
      </w:r>
      <w:proofErr w:type="spellEnd"/>
      <w:r w:rsidR="00C44A4C">
        <w:t xml:space="preserve"> </w:t>
      </w:r>
      <w:r w:rsidRPr="004F2AF7">
        <w:t>force majeure</w:t>
      </w:r>
      <w:r w:rsidRPr="004F2AF7">
        <w:rPr>
          <w:lang w:val="en-US"/>
        </w:rPr>
        <w:t>.</w:t>
      </w:r>
      <w:r w:rsidR="00875F8F">
        <w:t xml:space="preserve"> Apabila pemberitahuan tersebut tidak ditanggapi maka dianggap telah menerima kejadian porce majeure tersebut.</w:t>
      </w:r>
    </w:p>
    <w:p w14:paraId="54E6EB53" w14:textId="77777777" w:rsidR="00AF2584" w:rsidRDefault="00AF2584" w:rsidP="004F2AF7">
      <w:pPr>
        <w:widowControl w:val="0"/>
        <w:spacing w:after="0"/>
        <w:jc w:val="center"/>
        <w:rPr>
          <w:lang w:val="en-US"/>
        </w:rPr>
      </w:pPr>
    </w:p>
    <w:p w14:paraId="39DEC4F1" w14:textId="77777777" w:rsidR="001E0CD7" w:rsidRPr="004F2AF7" w:rsidRDefault="00F65F2C"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w:t>
      </w:r>
      <w:r w:rsidR="00D124E1" w:rsidRPr="004F2AF7">
        <w:rPr>
          <w:rFonts w:ascii="Times New Roman" w:hAnsi="Times New Roman" w:cs="Times New Roman"/>
          <w:b/>
          <w:bCs/>
          <w:color w:val="000000" w:themeColor="text1"/>
          <w:sz w:val="24"/>
          <w:szCs w:val="24"/>
        </w:rPr>
        <w:t xml:space="preserve"> 9</w:t>
      </w:r>
    </w:p>
    <w:p w14:paraId="323619B5" w14:textId="77777777" w:rsidR="001E0CD7" w:rsidRPr="004F2AF7" w:rsidRDefault="00B8566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Sistem Keamanan</w:t>
      </w:r>
      <w:r w:rsidR="00361FDF" w:rsidRPr="004F2AF7">
        <w:rPr>
          <w:rFonts w:ascii="Times New Roman" w:hAnsi="Times New Roman" w:cs="Times New Roman"/>
          <w:b/>
          <w:bCs/>
          <w:color w:val="000000" w:themeColor="text1"/>
          <w:sz w:val="24"/>
          <w:szCs w:val="24"/>
        </w:rPr>
        <w:t xml:space="preserve"> Informasi</w:t>
      </w:r>
    </w:p>
    <w:p w14:paraId="60850B85" w14:textId="77777777" w:rsidR="008E1462" w:rsidRPr="004F2AF7" w:rsidRDefault="008E1462" w:rsidP="00F062DE">
      <w:pPr>
        <w:pStyle w:val="ListParagraph"/>
        <w:numPr>
          <w:ilvl w:val="0"/>
          <w:numId w:val="14"/>
        </w:numPr>
        <w:suppressAutoHyphens w:val="0"/>
        <w:spacing w:line="276" w:lineRule="auto"/>
        <w:ind w:left="450" w:hanging="450"/>
        <w:contextualSpacing/>
        <w:jc w:val="both"/>
        <w:rPr>
          <w:rFonts w:cs="Times New Roman"/>
          <w:bCs/>
          <w:color w:val="000000" w:themeColor="text1"/>
          <w:lang w:val="id-ID"/>
        </w:rPr>
      </w:pPr>
      <w:r w:rsidRPr="004F2AF7">
        <w:rPr>
          <w:rFonts w:cs="Times New Roman"/>
          <w:b/>
          <w:bCs/>
          <w:color w:val="000000" w:themeColor="text1"/>
          <w:lang w:val="id-ID"/>
        </w:rPr>
        <w:t>Para Pihak</w:t>
      </w:r>
      <w:r w:rsidRPr="004F2AF7">
        <w:rPr>
          <w:rFonts w:cs="Times New Roman"/>
          <w:bCs/>
          <w:color w:val="000000" w:themeColor="text1"/>
          <w:lang w:val="id-ID"/>
        </w:rPr>
        <w:t xml:space="preserve"> sepakat untuk menjaga kerahasiaan isi perjanjian ini dan informasi lainnya yang diperoleh berkaitan dengan perjanjian ini, </w:t>
      </w:r>
      <w:r w:rsidR="009B5971" w:rsidRPr="004F2AF7">
        <w:rPr>
          <w:rFonts w:cs="Times New Roman"/>
          <w:bCs/>
          <w:color w:val="000000" w:themeColor="text1"/>
          <w:lang w:val="id-ID"/>
        </w:rPr>
        <w:t xml:space="preserve">saat ini dan atau dikemudian hari setelah berakhirnya perjanjian </w:t>
      </w:r>
      <w:r w:rsidRPr="004F2AF7">
        <w:rPr>
          <w:rFonts w:cs="Times New Roman"/>
          <w:bCs/>
          <w:color w:val="000000" w:themeColor="text1"/>
          <w:lang w:val="id-ID"/>
        </w:rPr>
        <w:t>kecuali informasi yang sifatnya sudah diketahui oleh umum atau sepatutnya dikategorikan sebagai informasi yang dapat diketahui oleh masyarakat luas atau berdasarkan ketentuan hukum yang berlaku.</w:t>
      </w:r>
    </w:p>
    <w:p w14:paraId="6B17D431" w14:textId="77777777" w:rsidR="008E1462" w:rsidRPr="004F2AF7" w:rsidRDefault="008E1462" w:rsidP="00F062DE">
      <w:pPr>
        <w:pStyle w:val="ListParagraph"/>
        <w:numPr>
          <w:ilvl w:val="0"/>
          <w:numId w:val="14"/>
        </w:numPr>
        <w:suppressAutoHyphens w:val="0"/>
        <w:spacing w:line="276" w:lineRule="auto"/>
        <w:ind w:left="450" w:hanging="450"/>
        <w:contextualSpacing/>
        <w:jc w:val="both"/>
        <w:rPr>
          <w:rFonts w:cs="Times New Roman"/>
          <w:bCs/>
          <w:color w:val="000000" w:themeColor="text1"/>
          <w:lang w:val="id-ID"/>
        </w:rPr>
      </w:pPr>
      <w:r w:rsidRPr="004F2AF7">
        <w:rPr>
          <w:rFonts w:cs="Times New Roman"/>
          <w:b/>
          <w:bCs/>
          <w:color w:val="000000" w:themeColor="text1"/>
        </w:rPr>
        <w:t xml:space="preserve">Para </w:t>
      </w:r>
      <w:proofErr w:type="spellStart"/>
      <w:r w:rsidRPr="004F2AF7">
        <w:rPr>
          <w:rFonts w:cs="Times New Roman"/>
          <w:b/>
          <w:bCs/>
          <w:color w:val="000000" w:themeColor="text1"/>
        </w:rPr>
        <w:t>Pihak</w:t>
      </w:r>
      <w:proofErr w:type="spellEnd"/>
      <w:r w:rsidR="004B7687">
        <w:rPr>
          <w:rFonts w:cs="Times New Roman"/>
          <w:b/>
          <w:bCs/>
          <w:color w:val="000000" w:themeColor="text1"/>
          <w:lang w:val="id-ID"/>
        </w:rPr>
        <w:t xml:space="preserve"> </w:t>
      </w:r>
      <w:proofErr w:type="spellStart"/>
      <w:r w:rsidRPr="004F2AF7">
        <w:rPr>
          <w:rFonts w:cs="Times New Roman"/>
          <w:bCs/>
          <w:color w:val="000000" w:themeColor="text1"/>
        </w:rPr>
        <w:t>tidak</w:t>
      </w:r>
      <w:proofErr w:type="spellEnd"/>
      <w:r w:rsidR="004B7687">
        <w:rPr>
          <w:rFonts w:cs="Times New Roman"/>
          <w:bCs/>
          <w:color w:val="000000" w:themeColor="text1"/>
          <w:lang w:val="id-ID"/>
        </w:rPr>
        <w:t xml:space="preserve"> </w:t>
      </w:r>
      <w:proofErr w:type="spellStart"/>
      <w:r w:rsidRPr="004F2AF7">
        <w:rPr>
          <w:rFonts w:cs="Times New Roman"/>
          <w:bCs/>
          <w:color w:val="000000" w:themeColor="text1"/>
        </w:rPr>
        <w:t>akan</w:t>
      </w:r>
      <w:proofErr w:type="spellEnd"/>
      <w:r w:rsidR="004B7687">
        <w:rPr>
          <w:rFonts w:cs="Times New Roman"/>
          <w:bCs/>
          <w:color w:val="000000" w:themeColor="text1"/>
          <w:lang w:val="id-ID"/>
        </w:rPr>
        <w:t xml:space="preserve"> </w:t>
      </w:r>
      <w:proofErr w:type="spellStart"/>
      <w:r w:rsidRPr="004F2AF7">
        <w:rPr>
          <w:rFonts w:cs="Times New Roman"/>
          <w:bCs/>
          <w:color w:val="000000" w:themeColor="text1"/>
        </w:rPr>
        <w:t>membuka</w:t>
      </w:r>
      <w:proofErr w:type="spellEnd"/>
      <w:r w:rsidR="004B7687">
        <w:rPr>
          <w:rFonts w:cs="Times New Roman"/>
          <w:bCs/>
          <w:color w:val="000000" w:themeColor="text1"/>
          <w:lang w:val="id-ID"/>
        </w:rPr>
        <w:t xml:space="preserve"> </w:t>
      </w:r>
      <w:proofErr w:type="spellStart"/>
      <w:r w:rsidRPr="004F2AF7">
        <w:rPr>
          <w:rFonts w:cs="Times New Roman"/>
          <w:bCs/>
          <w:color w:val="000000" w:themeColor="text1"/>
        </w:rPr>
        <w:t>kerahasiaan</w:t>
      </w:r>
      <w:proofErr w:type="spellEnd"/>
      <w:r w:rsidR="004B7687">
        <w:rPr>
          <w:rFonts w:cs="Times New Roman"/>
          <w:bCs/>
          <w:color w:val="000000" w:themeColor="text1"/>
          <w:lang w:val="id-ID"/>
        </w:rPr>
        <w:t xml:space="preserve"> </w:t>
      </w:r>
      <w:r w:rsidRPr="004F2AF7">
        <w:rPr>
          <w:rFonts w:cs="Times New Roman"/>
          <w:bCs/>
          <w:color w:val="000000" w:themeColor="text1"/>
          <w:lang w:val="id-ID"/>
        </w:rPr>
        <w:t>informasi perusahaan</w:t>
      </w:r>
      <w:r w:rsidR="004B7687">
        <w:rPr>
          <w:rFonts w:cs="Times New Roman"/>
          <w:bCs/>
          <w:color w:val="000000" w:themeColor="text1"/>
          <w:lang w:val="id-ID"/>
        </w:rPr>
        <w:t xml:space="preserve"> </w:t>
      </w:r>
      <w:proofErr w:type="spellStart"/>
      <w:r w:rsidRPr="004F2AF7">
        <w:rPr>
          <w:rFonts w:cs="Times New Roman"/>
          <w:bCs/>
          <w:color w:val="000000" w:themeColor="text1"/>
        </w:rPr>
        <w:t>kepada</w:t>
      </w:r>
      <w:proofErr w:type="spellEnd"/>
      <w:r w:rsidR="004B7687">
        <w:rPr>
          <w:rFonts w:cs="Times New Roman"/>
          <w:bCs/>
          <w:color w:val="000000" w:themeColor="text1"/>
          <w:lang w:val="id-ID"/>
        </w:rPr>
        <w:t xml:space="preserve"> </w:t>
      </w:r>
      <w:r w:rsidRPr="004F2AF7">
        <w:rPr>
          <w:rFonts w:cs="Times New Roman"/>
          <w:bCs/>
          <w:color w:val="000000" w:themeColor="text1"/>
          <w:lang w:val="id-ID"/>
        </w:rPr>
        <w:t>Pihak Ketiga</w:t>
      </w:r>
      <w:r w:rsidR="004B7687">
        <w:rPr>
          <w:rFonts w:cs="Times New Roman"/>
          <w:bCs/>
          <w:color w:val="000000" w:themeColor="text1"/>
          <w:lang w:val="id-ID"/>
        </w:rPr>
        <w:t xml:space="preserve"> </w:t>
      </w:r>
      <w:proofErr w:type="spellStart"/>
      <w:r w:rsidRPr="004F2AF7">
        <w:rPr>
          <w:rFonts w:cs="Times New Roman"/>
          <w:bCs/>
          <w:color w:val="000000" w:themeColor="text1"/>
        </w:rPr>
        <w:t>tanpa</w:t>
      </w:r>
      <w:proofErr w:type="spellEnd"/>
      <w:r w:rsidR="004B7687">
        <w:rPr>
          <w:rFonts w:cs="Times New Roman"/>
          <w:bCs/>
          <w:color w:val="000000" w:themeColor="text1"/>
          <w:lang w:val="id-ID"/>
        </w:rPr>
        <w:t xml:space="preserve"> </w:t>
      </w:r>
      <w:proofErr w:type="spellStart"/>
      <w:r w:rsidRPr="004F2AF7">
        <w:rPr>
          <w:rFonts w:cs="Times New Roman"/>
          <w:bCs/>
          <w:color w:val="000000" w:themeColor="text1"/>
        </w:rPr>
        <w:t>persetujuan</w:t>
      </w:r>
      <w:proofErr w:type="spellEnd"/>
      <w:r w:rsidR="004B7687">
        <w:rPr>
          <w:rFonts w:cs="Times New Roman"/>
          <w:bCs/>
          <w:color w:val="000000" w:themeColor="text1"/>
          <w:lang w:val="id-ID"/>
        </w:rPr>
        <w:t xml:space="preserve"> </w:t>
      </w:r>
      <w:proofErr w:type="spellStart"/>
      <w:r w:rsidRPr="004F2AF7">
        <w:rPr>
          <w:rFonts w:cs="Times New Roman"/>
          <w:bCs/>
          <w:color w:val="000000" w:themeColor="text1"/>
        </w:rPr>
        <w:t>tertulis</w:t>
      </w:r>
      <w:proofErr w:type="spellEnd"/>
      <w:r w:rsidR="004B7687">
        <w:rPr>
          <w:rFonts w:cs="Times New Roman"/>
          <w:bCs/>
          <w:color w:val="000000" w:themeColor="text1"/>
          <w:lang w:val="id-ID"/>
        </w:rPr>
        <w:t xml:space="preserve"> </w:t>
      </w:r>
      <w:r w:rsidRPr="004F2AF7">
        <w:rPr>
          <w:rFonts w:cs="Times New Roman"/>
          <w:bCs/>
          <w:color w:val="000000" w:themeColor="text1"/>
          <w:lang w:val="id-ID"/>
        </w:rPr>
        <w:t>yang ditandatangani atasan tertinggi dari masing</w:t>
      </w:r>
      <w:r w:rsidR="00875F8F">
        <w:rPr>
          <w:rFonts w:cs="Times New Roman"/>
          <w:bCs/>
          <w:color w:val="000000" w:themeColor="text1"/>
          <w:lang w:val="id-ID"/>
        </w:rPr>
        <w:t xml:space="preserve"> – </w:t>
      </w:r>
      <w:proofErr w:type="gramStart"/>
      <w:r w:rsidRPr="004F2AF7">
        <w:rPr>
          <w:rFonts w:cs="Times New Roman"/>
          <w:bCs/>
          <w:color w:val="000000" w:themeColor="text1"/>
          <w:lang w:val="id-ID"/>
        </w:rPr>
        <w:t>masing</w:t>
      </w:r>
      <w:r w:rsidR="00875F8F">
        <w:rPr>
          <w:rFonts w:cs="Times New Roman"/>
          <w:bCs/>
          <w:color w:val="000000" w:themeColor="text1"/>
          <w:lang w:val="id-ID"/>
        </w:rPr>
        <w:t xml:space="preserve"> </w:t>
      </w:r>
      <w:r w:rsidRPr="004F2AF7">
        <w:rPr>
          <w:rFonts w:cs="Times New Roman"/>
          <w:bCs/>
          <w:color w:val="000000" w:themeColor="text1"/>
          <w:lang w:val="id-ID"/>
        </w:rPr>
        <w:t xml:space="preserve"> </w:t>
      </w:r>
      <w:r w:rsidRPr="004F2AF7">
        <w:rPr>
          <w:rFonts w:cs="Times New Roman"/>
          <w:b/>
          <w:bCs/>
          <w:color w:val="000000" w:themeColor="text1"/>
          <w:lang w:val="id-ID"/>
        </w:rPr>
        <w:t>Pihak</w:t>
      </w:r>
      <w:proofErr w:type="gramEnd"/>
      <w:r w:rsidRPr="004F2AF7">
        <w:rPr>
          <w:rFonts w:cs="Times New Roman"/>
          <w:bCs/>
          <w:color w:val="000000" w:themeColor="text1"/>
          <w:lang w:val="id-ID"/>
        </w:rPr>
        <w:t xml:space="preserve">. </w:t>
      </w:r>
      <w:r w:rsidRPr="004F2AF7">
        <w:rPr>
          <w:rFonts w:eastAsiaTheme="minorEastAsia" w:cs="Times New Roman"/>
          <w:color w:val="000000" w:themeColor="text1"/>
          <w:kern w:val="0"/>
          <w:lang w:val="id-ID" w:eastAsia="en-US" w:bidi="ar-SA"/>
        </w:rPr>
        <w:t>(Seperti upload gambar</w:t>
      </w:r>
      <w:r w:rsidR="004B7687">
        <w:rPr>
          <w:rFonts w:eastAsiaTheme="minorEastAsia" w:cs="Times New Roman"/>
          <w:color w:val="000000" w:themeColor="text1"/>
          <w:kern w:val="0"/>
          <w:lang w:val="id-ID" w:eastAsia="en-US" w:bidi="ar-SA"/>
        </w:rPr>
        <w:t xml:space="preserve"> </w:t>
      </w:r>
      <w:r w:rsidRPr="004F2AF7">
        <w:rPr>
          <w:rFonts w:eastAsiaTheme="minorEastAsia" w:cs="Times New Roman"/>
          <w:color w:val="000000" w:themeColor="text1"/>
          <w:kern w:val="0"/>
          <w:lang w:val="id-ID" w:eastAsia="en-US" w:bidi="ar-SA"/>
        </w:rPr>
        <w:t>/ video ke media sosial, dll).</w:t>
      </w:r>
    </w:p>
    <w:p w14:paraId="0C3444B4" w14:textId="77777777" w:rsidR="008E1462" w:rsidRPr="004F2AF7" w:rsidRDefault="008E1462" w:rsidP="00F062DE">
      <w:pPr>
        <w:pStyle w:val="ListParagraph"/>
        <w:numPr>
          <w:ilvl w:val="0"/>
          <w:numId w:val="14"/>
        </w:numPr>
        <w:suppressAutoHyphens w:val="0"/>
        <w:spacing w:line="276" w:lineRule="auto"/>
        <w:ind w:left="450" w:hanging="450"/>
        <w:contextualSpacing/>
        <w:jc w:val="both"/>
        <w:rPr>
          <w:rFonts w:cs="Times New Roman"/>
          <w:bCs/>
          <w:color w:val="000000" w:themeColor="text1"/>
          <w:lang w:val="id-ID"/>
        </w:rPr>
      </w:pPr>
      <w:r w:rsidRPr="004F2AF7">
        <w:rPr>
          <w:rFonts w:eastAsiaTheme="minorEastAsia" w:cs="Times New Roman"/>
          <w:color w:val="000000" w:themeColor="text1"/>
          <w:kern w:val="0"/>
          <w:lang w:val="id-ID" w:eastAsia="en-US" w:bidi="ar-SA"/>
        </w:rPr>
        <w:t>Apabila</w:t>
      </w:r>
      <w:r w:rsidRPr="004F2AF7">
        <w:rPr>
          <w:rFonts w:eastAsiaTheme="minorEastAsia" w:cs="Times New Roman"/>
          <w:b/>
          <w:color w:val="000000" w:themeColor="text1"/>
          <w:kern w:val="0"/>
          <w:lang w:val="id-ID" w:eastAsia="en-US" w:bidi="ar-SA"/>
        </w:rPr>
        <w:t xml:space="preserve"> Pihak Pertama </w:t>
      </w:r>
      <w:r w:rsidRPr="004F2AF7">
        <w:rPr>
          <w:rFonts w:eastAsiaTheme="minorEastAsia" w:cs="Times New Roman"/>
          <w:color w:val="000000" w:themeColor="text1"/>
          <w:kern w:val="0"/>
          <w:lang w:val="id-ID" w:eastAsia="en-US" w:bidi="ar-SA"/>
        </w:rPr>
        <w:t>membocorkan dan</w:t>
      </w:r>
      <w:r w:rsidR="004B7687">
        <w:rPr>
          <w:rFonts w:eastAsiaTheme="minorEastAsia" w:cs="Times New Roman"/>
          <w:color w:val="000000" w:themeColor="text1"/>
          <w:kern w:val="0"/>
          <w:lang w:val="id-ID" w:eastAsia="en-US" w:bidi="ar-SA"/>
        </w:rPr>
        <w:t xml:space="preserve"> </w:t>
      </w:r>
      <w:r w:rsidRPr="004F2AF7">
        <w:rPr>
          <w:rFonts w:eastAsiaTheme="minorEastAsia" w:cs="Times New Roman"/>
          <w:color w:val="000000" w:themeColor="text1"/>
          <w:kern w:val="0"/>
          <w:lang w:val="id-ID" w:eastAsia="en-US" w:bidi="ar-SA"/>
        </w:rPr>
        <w:t>/</w:t>
      </w:r>
      <w:r w:rsidR="004B7687">
        <w:rPr>
          <w:rFonts w:eastAsiaTheme="minorEastAsia" w:cs="Times New Roman"/>
          <w:color w:val="000000" w:themeColor="text1"/>
          <w:kern w:val="0"/>
          <w:lang w:val="id-ID" w:eastAsia="en-US" w:bidi="ar-SA"/>
        </w:rPr>
        <w:t xml:space="preserve"> </w:t>
      </w:r>
      <w:r w:rsidRPr="004F2AF7">
        <w:rPr>
          <w:rFonts w:eastAsiaTheme="minorEastAsia" w:cs="Times New Roman"/>
          <w:color w:val="000000" w:themeColor="text1"/>
          <w:kern w:val="0"/>
          <w:lang w:val="id-ID" w:eastAsia="en-US" w:bidi="ar-SA"/>
        </w:rPr>
        <w:t xml:space="preserve">atau menyebarluaskan kerahasiaan informasi perusahaan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dan mengakibatkan kerugian </w:t>
      </w:r>
      <w:r w:rsidR="009B5971" w:rsidRPr="004F2AF7">
        <w:rPr>
          <w:rFonts w:eastAsiaTheme="minorEastAsia" w:cs="Times New Roman"/>
          <w:b/>
          <w:color w:val="000000" w:themeColor="text1"/>
          <w:kern w:val="0"/>
          <w:lang w:val="id-ID" w:eastAsia="en-US" w:bidi="ar-SA"/>
        </w:rPr>
        <w:t xml:space="preserve">Pihak </w:t>
      </w:r>
      <w:r w:rsidR="0084356D" w:rsidRPr="004F2AF7">
        <w:rPr>
          <w:rFonts w:eastAsiaTheme="minorEastAsia" w:cs="Times New Roman"/>
          <w:b/>
          <w:color w:val="000000" w:themeColor="text1"/>
          <w:kern w:val="0"/>
          <w:lang w:val="id-ID" w:eastAsia="en-US" w:bidi="ar-SA"/>
        </w:rPr>
        <w:t>Kedua</w:t>
      </w:r>
      <w:r w:rsidR="004B7687">
        <w:rPr>
          <w:rFonts w:eastAsiaTheme="minorEastAsia" w:cs="Times New Roman"/>
          <w:b/>
          <w:color w:val="000000" w:themeColor="text1"/>
          <w:kern w:val="0"/>
          <w:lang w:val="id-ID" w:eastAsia="en-US" w:bidi="ar-SA"/>
        </w:rPr>
        <w:t xml:space="preserve"> </w:t>
      </w:r>
      <w:r w:rsidRPr="004F2AF7">
        <w:rPr>
          <w:rFonts w:eastAsiaTheme="minorEastAsia" w:cs="Times New Roman"/>
          <w:color w:val="000000" w:themeColor="text1"/>
          <w:kern w:val="0"/>
          <w:lang w:val="id-ID" w:eastAsia="en-US" w:bidi="ar-SA"/>
        </w:rPr>
        <w:t xml:space="preserve">maka </w:t>
      </w:r>
      <w:r w:rsidRPr="004F2AF7">
        <w:rPr>
          <w:rFonts w:eastAsiaTheme="minorEastAsia" w:cs="Times New Roman"/>
          <w:b/>
          <w:color w:val="000000" w:themeColor="text1"/>
          <w:kern w:val="0"/>
          <w:lang w:val="id-ID" w:eastAsia="en-US" w:bidi="ar-SA"/>
        </w:rPr>
        <w:t>Pihak Pertama</w:t>
      </w:r>
      <w:r w:rsidRPr="004F2AF7">
        <w:rPr>
          <w:rFonts w:eastAsiaTheme="minorEastAsia" w:cs="Times New Roman"/>
          <w:color w:val="000000" w:themeColor="text1"/>
          <w:kern w:val="0"/>
          <w:lang w:val="id-ID" w:eastAsia="en-US" w:bidi="ar-SA"/>
        </w:rPr>
        <w:t xml:space="preserve"> wajib membayar seluruh kerugian yang diderita oleh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w:t>
      </w:r>
    </w:p>
    <w:p w14:paraId="4C3C6C41" w14:textId="77777777" w:rsidR="008E1462" w:rsidRPr="004F2AF7" w:rsidRDefault="00AF3153" w:rsidP="00F062DE">
      <w:pPr>
        <w:pStyle w:val="ListParagraph"/>
        <w:numPr>
          <w:ilvl w:val="0"/>
          <w:numId w:val="14"/>
        </w:numPr>
        <w:suppressAutoHyphens w:val="0"/>
        <w:spacing w:line="276" w:lineRule="auto"/>
        <w:ind w:left="450" w:hanging="450"/>
        <w:contextualSpacing/>
        <w:jc w:val="both"/>
        <w:rPr>
          <w:rFonts w:cs="Times New Roman"/>
          <w:bCs/>
          <w:color w:val="000000" w:themeColor="text1"/>
        </w:rPr>
      </w:pPr>
      <w:r w:rsidRPr="00AF3153">
        <w:rPr>
          <w:rFonts w:cs="Times New Roman"/>
          <w:b/>
          <w:bCs/>
          <w:color w:val="000000" w:themeColor="text1"/>
          <w:lang w:val="id-ID"/>
        </w:rPr>
        <w:t>Pihak Pertama</w:t>
      </w:r>
      <w:r>
        <w:rPr>
          <w:rFonts w:cs="Times New Roman"/>
          <w:bCs/>
          <w:color w:val="000000" w:themeColor="text1"/>
          <w:lang w:val="id-ID"/>
        </w:rPr>
        <w:t xml:space="preserve"> dilarang mengambil gambar / video dalam bentuk apapun selain untuk kepentingan </w:t>
      </w:r>
      <w:r w:rsidRPr="00AF3153">
        <w:rPr>
          <w:rFonts w:cs="Times New Roman"/>
          <w:b/>
          <w:bCs/>
          <w:color w:val="000000" w:themeColor="text1"/>
          <w:lang w:val="id-ID"/>
        </w:rPr>
        <w:t>Pihak Kedua</w:t>
      </w:r>
      <w:r>
        <w:rPr>
          <w:rFonts w:cs="Times New Roman"/>
          <w:bCs/>
          <w:color w:val="000000" w:themeColor="text1"/>
          <w:lang w:val="id-ID"/>
        </w:rPr>
        <w:t>.</w:t>
      </w:r>
    </w:p>
    <w:p w14:paraId="4511E2AA" w14:textId="77777777" w:rsidR="008E1462" w:rsidRPr="001328F8" w:rsidRDefault="00AF3153" w:rsidP="00F062DE">
      <w:pPr>
        <w:pStyle w:val="ListParagraph"/>
        <w:numPr>
          <w:ilvl w:val="0"/>
          <w:numId w:val="14"/>
        </w:numPr>
        <w:suppressAutoHyphens w:val="0"/>
        <w:spacing w:line="276" w:lineRule="auto"/>
        <w:ind w:left="450" w:hanging="450"/>
        <w:contextualSpacing/>
        <w:jc w:val="both"/>
        <w:rPr>
          <w:rFonts w:cs="Times New Roman"/>
          <w:bCs/>
          <w:color w:val="000000" w:themeColor="text1"/>
        </w:rPr>
      </w:pPr>
      <w:r w:rsidRPr="00AF3153">
        <w:rPr>
          <w:rFonts w:cs="Times New Roman"/>
          <w:b/>
          <w:bCs/>
          <w:color w:val="000000" w:themeColor="text1"/>
          <w:lang w:val="id-ID"/>
        </w:rPr>
        <w:lastRenderedPageBreak/>
        <w:t>Pihak Pertama</w:t>
      </w:r>
      <w:r>
        <w:rPr>
          <w:rFonts w:cs="Times New Roman"/>
          <w:bCs/>
          <w:color w:val="000000" w:themeColor="text1"/>
          <w:lang w:val="id-ID"/>
        </w:rPr>
        <w:t xml:space="preserve"> dilarang memasuki area yang bukan area kerjanya dan mengakses system informasi tanpa seijin </w:t>
      </w:r>
      <w:r w:rsidRPr="00AF3153">
        <w:rPr>
          <w:rFonts w:cs="Times New Roman"/>
          <w:b/>
          <w:bCs/>
          <w:color w:val="000000" w:themeColor="text1"/>
          <w:lang w:val="id-ID"/>
        </w:rPr>
        <w:t>Pihak Kedua</w:t>
      </w:r>
      <w:r>
        <w:rPr>
          <w:rFonts w:cs="Times New Roman"/>
          <w:bCs/>
          <w:color w:val="000000" w:themeColor="text1"/>
          <w:lang w:val="id-ID"/>
        </w:rPr>
        <w:t>.</w:t>
      </w:r>
    </w:p>
    <w:p w14:paraId="5A31608F" w14:textId="77777777" w:rsidR="001328F8" w:rsidRPr="004F2AF7" w:rsidRDefault="001328F8" w:rsidP="00F062DE">
      <w:pPr>
        <w:pStyle w:val="ListParagraph"/>
        <w:numPr>
          <w:ilvl w:val="0"/>
          <w:numId w:val="14"/>
        </w:numPr>
        <w:suppressAutoHyphens w:val="0"/>
        <w:spacing w:line="276" w:lineRule="auto"/>
        <w:ind w:left="450" w:hanging="450"/>
        <w:contextualSpacing/>
        <w:jc w:val="both"/>
        <w:rPr>
          <w:rFonts w:cs="Times New Roman"/>
          <w:bCs/>
          <w:color w:val="000000" w:themeColor="text1"/>
        </w:rPr>
      </w:pPr>
      <w:proofErr w:type="spellStart"/>
      <w:r w:rsidRPr="00875F8F">
        <w:rPr>
          <w:rFonts w:cs="Times New Roman"/>
          <w:b/>
          <w:bCs/>
          <w:color w:val="000000" w:themeColor="text1"/>
        </w:rPr>
        <w:t>Pihak</w:t>
      </w:r>
      <w:proofErr w:type="spellEnd"/>
      <w:r w:rsidRPr="00875F8F">
        <w:rPr>
          <w:rFonts w:cs="Times New Roman"/>
          <w:b/>
          <w:bCs/>
          <w:color w:val="000000" w:themeColor="text1"/>
          <w:lang w:val="id-ID"/>
        </w:rPr>
        <w:t xml:space="preserve"> Pertama </w:t>
      </w:r>
      <w:proofErr w:type="spellStart"/>
      <w:r w:rsidRPr="00875F8F">
        <w:rPr>
          <w:rFonts w:cs="Times New Roman"/>
          <w:bCs/>
          <w:color w:val="000000" w:themeColor="text1"/>
        </w:rPr>
        <w:t>wajib</w:t>
      </w:r>
      <w:proofErr w:type="spellEnd"/>
      <w:r w:rsidRPr="00875F8F">
        <w:rPr>
          <w:rFonts w:cs="Times New Roman"/>
          <w:bCs/>
          <w:color w:val="000000" w:themeColor="text1"/>
          <w:lang w:val="id-ID"/>
        </w:rPr>
        <w:t xml:space="preserve"> </w:t>
      </w:r>
      <w:proofErr w:type="spellStart"/>
      <w:r w:rsidRPr="00875F8F">
        <w:rPr>
          <w:rFonts w:cs="Times New Roman"/>
          <w:bCs/>
          <w:color w:val="000000" w:themeColor="text1"/>
        </w:rPr>
        <w:t>menyampaikan</w:t>
      </w:r>
      <w:proofErr w:type="spellEnd"/>
      <w:r w:rsidRPr="00F53659">
        <w:rPr>
          <w:rFonts w:cs="Times New Roman"/>
          <w:bCs/>
          <w:color w:val="000000" w:themeColor="text1"/>
        </w:rPr>
        <w:t xml:space="preserve"> </w:t>
      </w:r>
      <w:proofErr w:type="spellStart"/>
      <w:r w:rsidRPr="00F53659">
        <w:rPr>
          <w:rFonts w:cs="Times New Roman"/>
          <w:bCs/>
          <w:color w:val="000000" w:themeColor="text1"/>
        </w:rPr>
        <w:t>semua</w:t>
      </w:r>
      <w:proofErr w:type="spellEnd"/>
      <w:r w:rsidRPr="00F53659">
        <w:rPr>
          <w:rFonts w:cs="Times New Roman"/>
          <w:bCs/>
          <w:color w:val="000000" w:themeColor="text1"/>
        </w:rPr>
        <w:t xml:space="preserve"> </w:t>
      </w:r>
      <w:proofErr w:type="spellStart"/>
      <w:r w:rsidRPr="00F53659">
        <w:rPr>
          <w:rFonts w:cs="Times New Roman"/>
          <w:bCs/>
          <w:color w:val="000000" w:themeColor="text1"/>
        </w:rPr>
        <w:t>ketentuan</w:t>
      </w:r>
      <w:proofErr w:type="spellEnd"/>
      <w:r w:rsidRPr="00F53659">
        <w:rPr>
          <w:rFonts w:cs="Times New Roman"/>
          <w:bCs/>
          <w:color w:val="000000" w:themeColor="text1"/>
        </w:rPr>
        <w:t xml:space="preserve"> </w:t>
      </w:r>
      <w:proofErr w:type="spellStart"/>
      <w:r w:rsidRPr="001E395F">
        <w:rPr>
          <w:rFonts w:cs="Times New Roman"/>
          <w:bCs/>
          <w:color w:val="000000" w:themeColor="text1"/>
        </w:rPr>
        <w:t>ini</w:t>
      </w:r>
      <w:proofErr w:type="spellEnd"/>
      <w:r w:rsidRPr="001E395F">
        <w:rPr>
          <w:rFonts w:cs="Times New Roman"/>
          <w:bCs/>
          <w:color w:val="000000" w:themeColor="text1"/>
        </w:rPr>
        <w:t xml:space="preserve"> </w:t>
      </w:r>
      <w:proofErr w:type="spellStart"/>
      <w:r w:rsidRPr="001E395F">
        <w:rPr>
          <w:rFonts w:cs="Times New Roman"/>
          <w:bCs/>
          <w:color w:val="000000" w:themeColor="text1"/>
        </w:rPr>
        <w:t>kepada</w:t>
      </w:r>
      <w:proofErr w:type="spellEnd"/>
      <w:r w:rsidRPr="001E395F">
        <w:rPr>
          <w:rFonts w:cs="Times New Roman"/>
          <w:bCs/>
          <w:color w:val="000000" w:themeColor="text1"/>
        </w:rPr>
        <w:t xml:space="preserve"> </w:t>
      </w:r>
      <w:proofErr w:type="spellStart"/>
      <w:r w:rsidRPr="001E395F">
        <w:rPr>
          <w:rFonts w:cs="Times New Roman"/>
          <w:bCs/>
          <w:color w:val="000000" w:themeColor="text1"/>
        </w:rPr>
        <w:t>semua</w:t>
      </w:r>
      <w:proofErr w:type="spellEnd"/>
      <w:r w:rsidRPr="001E395F">
        <w:rPr>
          <w:rFonts w:cs="Times New Roman"/>
          <w:bCs/>
          <w:color w:val="000000" w:themeColor="text1"/>
        </w:rPr>
        <w:t xml:space="preserve"> </w:t>
      </w:r>
      <w:proofErr w:type="spellStart"/>
      <w:r w:rsidRPr="001E395F">
        <w:rPr>
          <w:rFonts w:cs="Times New Roman"/>
          <w:bCs/>
          <w:color w:val="000000" w:themeColor="text1"/>
        </w:rPr>
        <w:t>karyawan</w:t>
      </w:r>
      <w:proofErr w:type="spellEnd"/>
      <w:r w:rsidRPr="001E395F">
        <w:rPr>
          <w:rFonts w:cs="Times New Roman"/>
          <w:bCs/>
          <w:color w:val="000000" w:themeColor="text1"/>
        </w:rPr>
        <w:t xml:space="preserve"> yang </w:t>
      </w:r>
      <w:proofErr w:type="spellStart"/>
      <w:r w:rsidRPr="001E395F">
        <w:rPr>
          <w:rFonts w:cs="Times New Roman"/>
          <w:bCs/>
          <w:color w:val="000000" w:themeColor="text1"/>
        </w:rPr>
        <w:t>berkaitan</w:t>
      </w:r>
      <w:proofErr w:type="spellEnd"/>
      <w:r w:rsidRPr="001E395F">
        <w:rPr>
          <w:rFonts w:cs="Times New Roman"/>
          <w:bCs/>
          <w:color w:val="000000" w:themeColor="text1"/>
        </w:rPr>
        <w:t xml:space="preserve"> </w:t>
      </w:r>
      <w:proofErr w:type="spellStart"/>
      <w:r w:rsidRPr="001E395F">
        <w:rPr>
          <w:rFonts w:cs="Times New Roman"/>
          <w:bCs/>
          <w:color w:val="000000" w:themeColor="text1"/>
        </w:rPr>
        <w:t>dengan</w:t>
      </w:r>
      <w:proofErr w:type="spellEnd"/>
      <w:r w:rsidRPr="001E395F">
        <w:rPr>
          <w:rFonts w:cs="Times New Roman"/>
          <w:bCs/>
          <w:color w:val="000000" w:themeColor="text1"/>
        </w:rPr>
        <w:t xml:space="preserve"> </w:t>
      </w:r>
      <w:proofErr w:type="spellStart"/>
      <w:r w:rsidRPr="001E395F">
        <w:rPr>
          <w:rFonts w:cs="Times New Roman"/>
          <w:bCs/>
          <w:color w:val="000000" w:themeColor="text1"/>
        </w:rPr>
        <w:t>perjanjian</w:t>
      </w:r>
      <w:proofErr w:type="spellEnd"/>
      <w:r w:rsidRPr="001E395F">
        <w:rPr>
          <w:rFonts w:cs="Times New Roman"/>
          <w:bCs/>
          <w:color w:val="000000" w:themeColor="text1"/>
        </w:rPr>
        <w:t xml:space="preserve"> </w:t>
      </w:r>
      <w:proofErr w:type="spellStart"/>
      <w:r w:rsidRPr="001E395F">
        <w:rPr>
          <w:rFonts w:cs="Times New Roman"/>
          <w:bCs/>
          <w:color w:val="000000" w:themeColor="text1"/>
        </w:rPr>
        <w:t>ini</w:t>
      </w:r>
      <w:proofErr w:type="spellEnd"/>
      <w:r>
        <w:rPr>
          <w:rFonts w:cs="Times New Roman"/>
          <w:bCs/>
          <w:color w:val="000000" w:themeColor="text1"/>
          <w:lang w:val="id-ID"/>
        </w:rPr>
        <w:t>.</w:t>
      </w:r>
    </w:p>
    <w:p w14:paraId="33522EC2" w14:textId="77777777" w:rsidR="001328F8" w:rsidRDefault="001328F8" w:rsidP="004F2AF7">
      <w:pPr>
        <w:widowControl w:val="0"/>
        <w:spacing w:after="0"/>
        <w:jc w:val="center"/>
        <w:rPr>
          <w:rFonts w:ascii="Times New Roman" w:hAnsi="Times New Roman" w:cs="Times New Roman"/>
          <w:b/>
          <w:bCs/>
          <w:color w:val="000000" w:themeColor="text1"/>
          <w:sz w:val="24"/>
          <w:szCs w:val="24"/>
        </w:rPr>
      </w:pPr>
    </w:p>
    <w:p w14:paraId="72D89606" w14:textId="77777777" w:rsidR="001E0CD7" w:rsidRPr="004F2AF7" w:rsidRDefault="00D124E1"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10</w:t>
      </w:r>
    </w:p>
    <w:p w14:paraId="7A00644E" w14:textId="77777777" w:rsidR="001E0CD7" w:rsidRPr="004F2AF7" w:rsidRDefault="009A0DE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Keselamatan, Kesehatan Kerja (K3) dan Dampak Lingkungan</w:t>
      </w:r>
    </w:p>
    <w:p w14:paraId="7C14F58D" w14:textId="77777777" w:rsidR="001E0CD7" w:rsidRPr="004F2AF7" w:rsidRDefault="009A0DEF" w:rsidP="00F062DE">
      <w:pPr>
        <w:pStyle w:val="ListParagraph"/>
        <w:widowControl w:val="0"/>
        <w:numPr>
          <w:ilvl w:val="0"/>
          <w:numId w:val="5"/>
        </w:numPr>
        <w:tabs>
          <w:tab w:val="clear" w:pos="0"/>
        </w:tabs>
        <w:spacing w:line="276" w:lineRule="auto"/>
        <w:ind w:left="450" w:hanging="450"/>
        <w:jc w:val="both"/>
        <w:rPr>
          <w:rFonts w:cs="Times New Roman"/>
          <w:bCs/>
          <w:color w:val="000000" w:themeColor="text1"/>
        </w:rPr>
      </w:pPr>
      <w:proofErr w:type="spellStart"/>
      <w:r w:rsidRPr="004F2AF7">
        <w:rPr>
          <w:rFonts w:cs="Times New Roman"/>
          <w:b/>
          <w:bCs/>
          <w:color w:val="000000" w:themeColor="text1"/>
        </w:rPr>
        <w:t>Pihak</w:t>
      </w:r>
      <w:proofErr w:type="spellEnd"/>
      <w:r w:rsidR="00AF3153">
        <w:rPr>
          <w:rFonts w:cs="Times New Roman"/>
          <w:b/>
          <w:bCs/>
          <w:color w:val="000000" w:themeColor="text1"/>
          <w:lang w:val="id-ID"/>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lang w:val="id-ID"/>
        </w:rPr>
        <w:t xml:space="preserve"> wajib</w:t>
      </w:r>
      <w:r w:rsidR="00AF3153">
        <w:rPr>
          <w:rFonts w:cs="Times New Roman"/>
          <w:bCs/>
          <w:color w:val="000000" w:themeColor="text1"/>
          <w:lang w:val="id-ID"/>
        </w:rPr>
        <w:t xml:space="preserve"> </w:t>
      </w:r>
      <w:proofErr w:type="spellStart"/>
      <w:r w:rsidRPr="004F2AF7">
        <w:rPr>
          <w:rFonts w:cs="Times New Roman"/>
          <w:bCs/>
          <w:color w:val="000000" w:themeColor="text1"/>
        </w:rPr>
        <w:t>mematuhi</w:t>
      </w:r>
      <w:proofErr w:type="spellEnd"/>
      <w:r w:rsidR="00AF3153">
        <w:rPr>
          <w:rFonts w:cs="Times New Roman"/>
          <w:bCs/>
          <w:color w:val="000000" w:themeColor="text1"/>
          <w:lang w:val="id-ID"/>
        </w:rPr>
        <w:t xml:space="preserve"> </w:t>
      </w:r>
      <w:r w:rsidRPr="004F2AF7">
        <w:rPr>
          <w:rFonts w:cs="Times New Roman"/>
          <w:bCs/>
          <w:color w:val="000000" w:themeColor="text1"/>
          <w:lang w:val="id-ID"/>
        </w:rPr>
        <w:t>peraturan</w:t>
      </w:r>
      <w:r w:rsidR="00AF3153">
        <w:rPr>
          <w:rFonts w:cs="Times New Roman"/>
          <w:bCs/>
          <w:color w:val="000000" w:themeColor="text1"/>
          <w:lang w:val="id-ID"/>
        </w:rPr>
        <w:t xml:space="preserve"> </w:t>
      </w:r>
      <w:r w:rsidR="0095718C" w:rsidRPr="004F2AF7">
        <w:rPr>
          <w:rFonts w:cs="Times New Roman"/>
          <w:bCs/>
          <w:color w:val="000000" w:themeColor="text1"/>
          <w:lang w:val="id-ID"/>
        </w:rPr>
        <w:t>K</w:t>
      </w:r>
      <w:r w:rsidRPr="004F2AF7">
        <w:rPr>
          <w:rFonts w:cs="Times New Roman"/>
          <w:bCs/>
          <w:color w:val="000000" w:themeColor="text1"/>
        </w:rPr>
        <w:t xml:space="preserve">3 </w:t>
      </w:r>
      <w:r w:rsidRPr="004F2AF7">
        <w:rPr>
          <w:rFonts w:cs="Times New Roman"/>
          <w:bCs/>
          <w:color w:val="000000" w:themeColor="text1"/>
          <w:lang w:val="id-ID"/>
        </w:rPr>
        <w:t xml:space="preserve">di lokasi kerja </w:t>
      </w:r>
      <w:r w:rsidR="0046058D"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00AF3153">
        <w:rPr>
          <w:rFonts w:cs="Times New Roman"/>
          <w:b/>
          <w:bCs/>
          <w:color w:val="000000" w:themeColor="text1"/>
          <w:lang w:val="id-ID"/>
        </w:rPr>
        <w:t xml:space="preserve"> </w:t>
      </w:r>
      <w:r w:rsidR="0046058D" w:rsidRPr="004F2AF7">
        <w:rPr>
          <w:rFonts w:cs="Times New Roman"/>
          <w:b/>
          <w:bCs/>
          <w:color w:val="000000" w:themeColor="text1"/>
          <w:lang w:val="id-ID"/>
        </w:rPr>
        <w:t>K</w:t>
      </w:r>
      <w:proofErr w:type="spellStart"/>
      <w:r w:rsidRPr="004F2AF7">
        <w:rPr>
          <w:rFonts w:cs="Times New Roman"/>
          <w:b/>
          <w:bCs/>
          <w:color w:val="000000" w:themeColor="text1"/>
        </w:rPr>
        <w:t>edu</w:t>
      </w:r>
      <w:proofErr w:type="spellEnd"/>
      <w:r w:rsidRPr="004F2AF7">
        <w:rPr>
          <w:rFonts w:cs="Times New Roman"/>
          <w:b/>
          <w:bCs/>
          <w:color w:val="000000" w:themeColor="text1"/>
          <w:lang w:val="id-ID"/>
        </w:rPr>
        <w:t>a</w:t>
      </w:r>
      <w:r w:rsidRPr="004F2AF7">
        <w:rPr>
          <w:rFonts w:cs="Times New Roman"/>
          <w:bCs/>
          <w:color w:val="000000" w:themeColor="text1"/>
          <w:lang w:val="id-ID"/>
        </w:rPr>
        <w:t>.</w:t>
      </w:r>
    </w:p>
    <w:p w14:paraId="4B1D0DBF" w14:textId="77777777" w:rsidR="001E0CD7" w:rsidRPr="004F2AF7" w:rsidRDefault="009A0DEF" w:rsidP="00F062DE">
      <w:pPr>
        <w:pStyle w:val="ListParagraph"/>
        <w:widowControl w:val="0"/>
        <w:numPr>
          <w:ilvl w:val="0"/>
          <w:numId w:val="5"/>
        </w:numPr>
        <w:tabs>
          <w:tab w:val="clear" w:pos="0"/>
        </w:tabs>
        <w:spacing w:line="276" w:lineRule="auto"/>
        <w:ind w:left="450" w:hanging="450"/>
        <w:jc w:val="both"/>
        <w:rPr>
          <w:rFonts w:cs="Times New Roman"/>
          <w:bCs/>
          <w:color w:val="000000" w:themeColor="text1"/>
        </w:rPr>
      </w:pPr>
      <w:proofErr w:type="spellStart"/>
      <w:r w:rsidRPr="004F2AF7">
        <w:rPr>
          <w:rFonts w:cs="Times New Roman"/>
          <w:b/>
          <w:bCs/>
          <w:color w:val="000000" w:themeColor="text1"/>
        </w:rPr>
        <w:t>Pihak</w:t>
      </w:r>
      <w:proofErr w:type="spellEnd"/>
      <w:r w:rsidR="00AF3153">
        <w:rPr>
          <w:rFonts w:cs="Times New Roman"/>
          <w:b/>
          <w:bCs/>
          <w:color w:val="000000" w:themeColor="text1"/>
          <w:lang w:val="id-ID"/>
        </w:rPr>
        <w:t xml:space="preserve"> </w:t>
      </w:r>
      <w:proofErr w:type="spellStart"/>
      <w:r w:rsidRPr="004F2AF7">
        <w:rPr>
          <w:rFonts w:cs="Times New Roman"/>
          <w:b/>
          <w:bCs/>
          <w:color w:val="000000" w:themeColor="text1"/>
        </w:rPr>
        <w:t>Pertama</w:t>
      </w:r>
      <w:proofErr w:type="spellEnd"/>
      <w:r w:rsidR="00AF3153">
        <w:rPr>
          <w:rFonts w:cs="Times New Roman"/>
          <w:b/>
          <w:bCs/>
          <w:color w:val="000000" w:themeColor="text1"/>
          <w:lang w:val="id-ID"/>
        </w:rPr>
        <w:t xml:space="preserve"> </w:t>
      </w:r>
      <w:proofErr w:type="spellStart"/>
      <w:r w:rsidRPr="004F2AF7">
        <w:rPr>
          <w:rFonts w:cs="Times New Roman"/>
          <w:bCs/>
          <w:color w:val="000000" w:themeColor="text1"/>
        </w:rPr>
        <w:t>bertanggungjawab</w:t>
      </w:r>
      <w:proofErr w:type="spellEnd"/>
      <w:r w:rsidR="00AF3153">
        <w:rPr>
          <w:rFonts w:cs="Times New Roman"/>
          <w:bCs/>
          <w:color w:val="000000" w:themeColor="text1"/>
          <w:lang w:val="id-ID"/>
        </w:rPr>
        <w:t xml:space="preserve"> </w:t>
      </w:r>
      <w:proofErr w:type="spellStart"/>
      <w:r w:rsidRPr="004F2AF7">
        <w:rPr>
          <w:rFonts w:cs="Times New Roman"/>
          <w:bCs/>
          <w:color w:val="000000" w:themeColor="text1"/>
        </w:rPr>
        <w:t>atas</w:t>
      </w:r>
      <w:proofErr w:type="spellEnd"/>
      <w:r w:rsidR="00AF3153">
        <w:rPr>
          <w:rFonts w:cs="Times New Roman"/>
          <w:bCs/>
          <w:color w:val="000000" w:themeColor="text1"/>
          <w:lang w:val="id-ID"/>
        </w:rPr>
        <w:t xml:space="preserve"> </w:t>
      </w:r>
      <w:proofErr w:type="spellStart"/>
      <w:r w:rsidRPr="004F2AF7">
        <w:rPr>
          <w:rFonts w:cs="Times New Roman"/>
          <w:bCs/>
          <w:color w:val="000000" w:themeColor="text1"/>
        </w:rPr>
        <w:t>kecelakaan</w:t>
      </w:r>
      <w:proofErr w:type="spellEnd"/>
      <w:r w:rsidR="00AF3153">
        <w:rPr>
          <w:rFonts w:cs="Times New Roman"/>
          <w:bCs/>
          <w:color w:val="000000" w:themeColor="text1"/>
          <w:lang w:val="id-ID"/>
        </w:rPr>
        <w:t xml:space="preserve"> </w:t>
      </w:r>
      <w:proofErr w:type="spellStart"/>
      <w:r w:rsidRPr="004F2AF7">
        <w:rPr>
          <w:rFonts w:cs="Times New Roman"/>
          <w:bCs/>
          <w:color w:val="000000" w:themeColor="text1"/>
        </w:rPr>
        <w:t>kerja</w:t>
      </w:r>
      <w:proofErr w:type="spellEnd"/>
      <w:r w:rsidR="00AF3153">
        <w:rPr>
          <w:rFonts w:cs="Times New Roman"/>
          <w:bCs/>
          <w:color w:val="000000" w:themeColor="text1"/>
          <w:lang w:val="id-ID"/>
        </w:rPr>
        <w:t xml:space="preserve"> </w:t>
      </w:r>
      <w:r w:rsidRPr="004F2AF7">
        <w:rPr>
          <w:rFonts w:cs="Times New Roman"/>
          <w:bCs/>
          <w:color w:val="000000" w:themeColor="text1"/>
          <w:lang w:val="id-ID"/>
        </w:rPr>
        <w:t xml:space="preserve">di lokasi kerja yang diakibatkan dari kelalaian pekerja </w:t>
      </w:r>
      <w:r w:rsidRPr="004F2AF7">
        <w:rPr>
          <w:rFonts w:cs="Times New Roman"/>
          <w:b/>
          <w:bCs/>
          <w:color w:val="000000" w:themeColor="text1"/>
          <w:lang w:val="id-ID"/>
        </w:rPr>
        <w:t>Pihak Pertama</w:t>
      </w:r>
      <w:r w:rsidR="00AF3153">
        <w:rPr>
          <w:rFonts w:cs="Times New Roman"/>
          <w:b/>
          <w:bCs/>
          <w:color w:val="000000" w:themeColor="text1"/>
          <w:lang w:val="id-ID"/>
        </w:rPr>
        <w:t xml:space="preserve"> </w:t>
      </w:r>
      <w:r w:rsidRPr="004F2AF7">
        <w:rPr>
          <w:rFonts w:cs="Times New Roman"/>
          <w:bCs/>
          <w:color w:val="000000" w:themeColor="text1"/>
        </w:rPr>
        <w:t>pada</w:t>
      </w:r>
      <w:r w:rsidR="00AF3153">
        <w:rPr>
          <w:rFonts w:cs="Times New Roman"/>
          <w:bCs/>
          <w:color w:val="000000" w:themeColor="text1"/>
          <w:lang w:val="id-ID"/>
        </w:rPr>
        <w:t xml:space="preserve"> </w:t>
      </w:r>
      <w:proofErr w:type="spellStart"/>
      <w:r w:rsidRPr="004F2AF7">
        <w:rPr>
          <w:rFonts w:cs="Times New Roman"/>
          <w:bCs/>
          <w:color w:val="000000" w:themeColor="text1"/>
        </w:rPr>
        <w:t>saat</w:t>
      </w:r>
      <w:proofErr w:type="spellEnd"/>
      <w:r w:rsidRPr="004F2AF7">
        <w:rPr>
          <w:rFonts w:cs="Times New Roman"/>
          <w:bCs/>
          <w:color w:val="000000" w:themeColor="text1"/>
        </w:rPr>
        <w:t xml:space="preserve"> proses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14:paraId="34A5250A" w14:textId="77777777" w:rsidR="001E0CD7" w:rsidRPr="004F2AF7" w:rsidRDefault="009A0DEF" w:rsidP="00F062DE">
      <w:pPr>
        <w:pStyle w:val="ListParagraph"/>
        <w:widowControl w:val="0"/>
        <w:numPr>
          <w:ilvl w:val="0"/>
          <w:numId w:val="5"/>
        </w:numPr>
        <w:tabs>
          <w:tab w:val="clear" w:pos="0"/>
        </w:tabs>
        <w:spacing w:line="276" w:lineRule="auto"/>
        <w:ind w:left="450" w:hanging="450"/>
        <w:jc w:val="both"/>
        <w:rPr>
          <w:rFonts w:cs="Times New Roman"/>
          <w:bCs/>
          <w:color w:val="000000" w:themeColor="text1"/>
        </w:rPr>
      </w:pPr>
      <w:proofErr w:type="spellStart"/>
      <w:r w:rsidRPr="004F2AF7">
        <w:rPr>
          <w:rFonts w:cs="Times New Roman"/>
          <w:b/>
          <w:bCs/>
          <w:color w:val="000000" w:themeColor="text1"/>
        </w:rPr>
        <w:t>Pihak</w:t>
      </w:r>
      <w:proofErr w:type="spellEnd"/>
      <w:r w:rsidR="00AF3153">
        <w:rPr>
          <w:rFonts w:cs="Times New Roman"/>
          <w:b/>
          <w:bCs/>
          <w:color w:val="000000" w:themeColor="text1"/>
          <w:lang w:val="id-ID"/>
        </w:rPr>
        <w:t xml:space="preserve"> </w:t>
      </w:r>
      <w:proofErr w:type="spellStart"/>
      <w:r w:rsidRPr="004F2AF7">
        <w:rPr>
          <w:rFonts w:cs="Times New Roman"/>
          <w:b/>
          <w:bCs/>
          <w:color w:val="000000" w:themeColor="text1"/>
        </w:rPr>
        <w:t>Pertama</w:t>
      </w:r>
      <w:proofErr w:type="spellEnd"/>
      <w:r w:rsidR="00AF3153">
        <w:rPr>
          <w:rFonts w:cs="Times New Roman"/>
          <w:b/>
          <w:bCs/>
          <w:color w:val="000000" w:themeColor="text1"/>
          <w:lang w:val="id-ID"/>
        </w:rPr>
        <w:t xml:space="preserve"> </w:t>
      </w:r>
      <w:proofErr w:type="spellStart"/>
      <w:r w:rsidRPr="004F2AF7">
        <w:rPr>
          <w:rFonts w:cs="Times New Roman"/>
          <w:bCs/>
          <w:color w:val="000000" w:themeColor="text1"/>
        </w:rPr>
        <w:t>akan</w:t>
      </w:r>
      <w:proofErr w:type="spellEnd"/>
      <w:r w:rsidR="00AF3153">
        <w:rPr>
          <w:rFonts w:cs="Times New Roman"/>
          <w:bCs/>
          <w:color w:val="000000" w:themeColor="text1"/>
          <w:lang w:val="id-ID"/>
        </w:rPr>
        <w:t xml:space="preserve"> </w:t>
      </w:r>
      <w:proofErr w:type="spellStart"/>
      <w:r w:rsidRPr="004F2AF7">
        <w:rPr>
          <w:rFonts w:cs="Times New Roman"/>
          <w:bCs/>
          <w:color w:val="000000" w:themeColor="text1"/>
        </w:rPr>
        <w:t>selalu</w:t>
      </w:r>
      <w:proofErr w:type="spellEnd"/>
      <w:r w:rsidR="00AF3153">
        <w:rPr>
          <w:rFonts w:cs="Times New Roman"/>
          <w:bCs/>
          <w:color w:val="000000" w:themeColor="text1"/>
          <w:lang w:val="id-ID"/>
        </w:rPr>
        <w:t xml:space="preserve"> </w:t>
      </w:r>
      <w:proofErr w:type="spellStart"/>
      <w:r w:rsidRPr="004F2AF7">
        <w:rPr>
          <w:rFonts w:cs="Times New Roman"/>
          <w:bCs/>
          <w:color w:val="000000" w:themeColor="text1"/>
        </w:rPr>
        <w:t>menjaga</w:t>
      </w:r>
      <w:proofErr w:type="spellEnd"/>
      <w:r w:rsidR="00AF3153">
        <w:rPr>
          <w:rFonts w:cs="Times New Roman"/>
          <w:bCs/>
          <w:color w:val="000000" w:themeColor="text1"/>
          <w:lang w:val="id-ID"/>
        </w:rPr>
        <w:t xml:space="preserve"> </w:t>
      </w:r>
      <w:proofErr w:type="spellStart"/>
      <w:r w:rsidRPr="004F2AF7">
        <w:rPr>
          <w:rFonts w:cs="Times New Roman"/>
          <w:bCs/>
          <w:color w:val="000000" w:themeColor="text1"/>
        </w:rPr>
        <w:t>kebersihan</w:t>
      </w:r>
      <w:proofErr w:type="spellEnd"/>
      <w:r w:rsidR="00AF3153">
        <w:rPr>
          <w:rFonts w:cs="Times New Roman"/>
          <w:bCs/>
          <w:color w:val="000000" w:themeColor="text1"/>
          <w:lang w:val="id-ID"/>
        </w:rPr>
        <w:t xml:space="preserve"> </w:t>
      </w:r>
      <w:r w:rsidRPr="004F2AF7">
        <w:rPr>
          <w:rFonts w:cs="Times New Roman"/>
          <w:bCs/>
          <w:color w:val="000000" w:themeColor="text1"/>
        </w:rPr>
        <w:t>dan</w:t>
      </w:r>
      <w:r w:rsidR="00AF3153">
        <w:rPr>
          <w:rFonts w:cs="Times New Roman"/>
          <w:bCs/>
          <w:color w:val="000000" w:themeColor="text1"/>
          <w:lang w:val="id-ID"/>
        </w:rPr>
        <w:t xml:space="preserve"> </w:t>
      </w:r>
      <w:proofErr w:type="spellStart"/>
      <w:r w:rsidRPr="004F2AF7">
        <w:rPr>
          <w:rFonts w:cs="Times New Roman"/>
          <w:bCs/>
          <w:color w:val="000000" w:themeColor="text1"/>
        </w:rPr>
        <w:t>kerapihan</w:t>
      </w:r>
      <w:proofErr w:type="spellEnd"/>
      <w:r w:rsidR="00AF3153">
        <w:rPr>
          <w:rFonts w:cs="Times New Roman"/>
          <w:bCs/>
          <w:color w:val="000000" w:themeColor="text1"/>
          <w:lang w:val="id-ID"/>
        </w:rPr>
        <w:t xml:space="preserve"> </w:t>
      </w:r>
      <w:r w:rsidRPr="004F2AF7">
        <w:rPr>
          <w:rFonts w:cs="Times New Roman"/>
          <w:bCs/>
          <w:color w:val="000000" w:themeColor="text1"/>
        </w:rPr>
        <w:t>di</w:t>
      </w:r>
      <w:r w:rsidR="00AF3153">
        <w:rPr>
          <w:rFonts w:cs="Times New Roman"/>
          <w:bCs/>
          <w:color w:val="000000" w:themeColor="text1"/>
          <w:lang w:val="id-ID"/>
        </w:rPr>
        <w:t xml:space="preserve"> </w:t>
      </w:r>
      <w:proofErr w:type="spellStart"/>
      <w:r w:rsidRPr="004F2AF7">
        <w:rPr>
          <w:rFonts w:cs="Times New Roman"/>
          <w:bCs/>
          <w:color w:val="000000" w:themeColor="text1"/>
        </w:rPr>
        <w:t>sekitar</w:t>
      </w:r>
      <w:proofErr w:type="spellEnd"/>
      <w:r w:rsidRPr="004F2AF7">
        <w:rPr>
          <w:rFonts w:cs="Times New Roman"/>
          <w:bCs/>
          <w:color w:val="000000" w:themeColor="text1"/>
        </w:rPr>
        <w:t xml:space="preserve"> area </w:t>
      </w:r>
      <w:proofErr w:type="spellStart"/>
      <w:r w:rsidRPr="004F2AF7">
        <w:rPr>
          <w:rFonts w:cs="Times New Roman"/>
          <w:bCs/>
          <w:color w:val="000000" w:themeColor="text1"/>
        </w:rPr>
        <w:t>tempat</w:t>
      </w:r>
      <w:proofErr w:type="spellEnd"/>
      <w:r w:rsidR="00AF3153">
        <w:rPr>
          <w:rFonts w:cs="Times New Roman"/>
          <w:bCs/>
          <w:color w:val="000000" w:themeColor="text1"/>
          <w:lang w:val="id-ID"/>
        </w:rPr>
        <w:t xml:space="preserve">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14:paraId="3E8AC381" w14:textId="77777777" w:rsidR="00922F07" w:rsidRPr="004F2AF7" w:rsidRDefault="00922F07" w:rsidP="004F2AF7">
      <w:pPr>
        <w:pStyle w:val="ListParagraph"/>
        <w:widowControl w:val="0"/>
        <w:spacing w:line="276" w:lineRule="auto"/>
        <w:ind w:left="360" w:hanging="360"/>
        <w:jc w:val="both"/>
        <w:rPr>
          <w:rFonts w:cs="Times New Roman"/>
          <w:bCs/>
          <w:color w:val="000000" w:themeColor="text1"/>
          <w:lang w:val="id-ID"/>
        </w:rPr>
      </w:pPr>
    </w:p>
    <w:p w14:paraId="6C7B01A7" w14:textId="77777777" w:rsidR="001E0CD7" w:rsidRPr="004F2AF7" w:rsidRDefault="00BB1696" w:rsidP="004F2AF7">
      <w:pPr>
        <w:pStyle w:val="ListParagraph"/>
        <w:suppressAutoHyphens w:val="0"/>
        <w:spacing w:line="276" w:lineRule="auto"/>
        <w:ind w:left="0" w:right="270"/>
        <w:contextualSpacing/>
        <w:jc w:val="center"/>
        <w:rPr>
          <w:rFonts w:cs="Times New Roman"/>
          <w:b/>
          <w:color w:val="000000" w:themeColor="text1"/>
          <w:lang w:val="id-ID"/>
        </w:rPr>
      </w:pPr>
      <w:r w:rsidRPr="004F2AF7">
        <w:rPr>
          <w:rFonts w:cs="Times New Roman"/>
          <w:b/>
          <w:color w:val="000000" w:themeColor="text1"/>
        </w:rPr>
        <w:t>Pasal 1</w:t>
      </w:r>
      <w:r w:rsidR="00D124E1" w:rsidRPr="004F2AF7">
        <w:rPr>
          <w:rFonts w:cs="Times New Roman"/>
          <w:b/>
          <w:color w:val="000000" w:themeColor="text1"/>
          <w:lang w:val="id-ID"/>
        </w:rPr>
        <w:t>1</w:t>
      </w:r>
    </w:p>
    <w:p w14:paraId="45FB630C" w14:textId="77777777" w:rsidR="001E0CD7" w:rsidRPr="004F2AF7" w:rsidRDefault="009A0DEF" w:rsidP="004F2AF7">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Pemberian</w:t>
      </w:r>
      <w:proofErr w:type="spellEnd"/>
      <w:r w:rsidR="007D500C">
        <w:rPr>
          <w:rFonts w:cs="Times New Roman"/>
          <w:b/>
          <w:color w:val="000000" w:themeColor="text1"/>
          <w:lang w:val="id-ID"/>
        </w:rPr>
        <w:t xml:space="preserve"> </w:t>
      </w:r>
      <w:r w:rsidRPr="004F2AF7">
        <w:rPr>
          <w:rFonts w:cs="Times New Roman"/>
          <w:b/>
          <w:color w:val="000000" w:themeColor="text1"/>
        </w:rPr>
        <w:t>Hadiah</w:t>
      </w:r>
      <w:r w:rsidR="00745D12" w:rsidRPr="004F2AF7">
        <w:rPr>
          <w:rFonts w:cs="Times New Roman"/>
          <w:b/>
          <w:color w:val="000000" w:themeColor="text1"/>
          <w:lang w:val="id-ID"/>
        </w:rPr>
        <w:t xml:space="preserve"> atau Janji</w:t>
      </w:r>
    </w:p>
    <w:p w14:paraId="5813951B" w14:textId="77777777" w:rsidR="00D124E1" w:rsidRPr="004F2AF7" w:rsidRDefault="00D124E1" w:rsidP="00F062DE">
      <w:pPr>
        <w:pStyle w:val="ListParagraph"/>
        <w:numPr>
          <w:ilvl w:val="0"/>
          <w:numId w:val="6"/>
        </w:numPr>
        <w:suppressAutoHyphens w:val="0"/>
        <w:spacing w:line="276" w:lineRule="auto"/>
        <w:ind w:left="450" w:right="270" w:hanging="450"/>
        <w:contextualSpacing/>
        <w:jc w:val="both"/>
        <w:rPr>
          <w:rFonts w:cs="Times New Roman"/>
          <w:color w:val="000000" w:themeColor="text1"/>
          <w:lang w:val="en-US"/>
        </w:rPr>
      </w:pPr>
      <w:r w:rsidRPr="004F2AF7">
        <w:rPr>
          <w:rFonts w:cs="Times New Roman"/>
          <w:b/>
          <w:color w:val="000000" w:themeColor="text1"/>
        </w:rPr>
        <w:t>P</w:t>
      </w:r>
      <w:r w:rsidRPr="004F2AF7">
        <w:rPr>
          <w:rFonts w:cs="Times New Roman"/>
          <w:b/>
          <w:color w:val="000000" w:themeColor="text1"/>
          <w:lang w:val="id-ID"/>
        </w:rPr>
        <w:t>ihak Pertama</w:t>
      </w:r>
      <w:r w:rsidRPr="004F2AF7">
        <w:rPr>
          <w:rFonts w:cs="Times New Roman"/>
          <w:color w:val="000000" w:themeColor="text1"/>
          <w:lang w:val="id-ID"/>
        </w:rPr>
        <w:t xml:space="preserve"> dilarang </w:t>
      </w:r>
      <w:proofErr w:type="spellStart"/>
      <w:r w:rsidRPr="004F2AF7">
        <w:rPr>
          <w:rFonts w:cs="Times New Roman"/>
          <w:color w:val="000000" w:themeColor="text1"/>
        </w:rPr>
        <w:t>untuk</w:t>
      </w:r>
      <w:proofErr w:type="spellEnd"/>
      <w:r w:rsidR="007D500C">
        <w:rPr>
          <w:rFonts w:cs="Times New Roman"/>
          <w:color w:val="000000" w:themeColor="text1"/>
          <w:lang w:val="id-ID"/>
        </w:rPr>
        <w:t xml:space="preserve"> </w:t>
      </w:r>
      <w:proofErr w:type="spellStart"/>
      <w:r w:rsidRPr="004F2AF7">
        <w:rPr>
          <w:rFonts w:cs="Times New Roman"/>
          <w:color w:val="000000" w:themeColor="text1"/>
        </w:rPr>
        <w:t>memberikan</w:t>
      </w:r>
      <w:proofErr w:type="spellEnd"/>
      <w:r w:rsidR="007D500C">
        <w:rPr>
          <w:rFonts w:cs="Times New Roman"/>
          <w:color w:val="000000" w:themeColor="text1"/>
          <w:lang w:val="id-ID"/>
        </w:rPr>
        <w:t xml:space="preserve"> </w:t>
      </w:r>
      <w:proofErr w:type="spellStart"/>
      <w:r w:rsidRPr="004F2AF7">
        <w:rPr>
          <w:rFonts w:cs="Times New Roman"/>
          <w:color w:val="000000" w:themeColor="text1"/>
        </w:rPr>
        <w:t>hadiah</w:t>
      </w:r>
      <w:proofErr w:type="spellEnd"/>
      <w:r w:rsidRPr="004F2AF7">
        <w:rPr>
          <w:rFonts w:cs="Times New Roman"/>
          <w:color w:val="000000" w:themeColor="text1"/>
          <w:lang w:val="id-ID"/>
        </w:rPr>
        <w:t xml:space="preserve"> dalam bentuk apapun baik </w:t>
      </w:r>
      <w:proofErr w:type="spellStart"/>
      <w:r w:rsidRPr="004F2AF7">
        <w:rPr>
          <w:rFonts w:cs="Times New Roman"/>
          <w:color w:val="000000" w:themeColor="text1"/>
        </w:rPr>
        <w:t>berupa</w:t>
      </w:r>
      <w:proofErr w:type="spellEnd"/>
      <w:r w:rsidR="007D500C">
        <w:rPr>
          <w:rFonts w:cs="Times New Roman"/>
          <w:color w:val="000000" w:themeColor="text1"/>
          <w:lang w:val="id-ID"/>
        </w:rPr>
        <w:t xml:space="preserve"> </w:t>
      </w:r>
      <w:r w:rsidRPr="004F2AF7">
        <w:rPr>
          <w:rFonts w:cs="Times New Roman"/>
          <w:color w:val="000000" w:themeColor="text1"/>
          <w:lang w:val="id-ID"/>
        </w:rPr>
        <w:t xml:space="preserve">uang, </w:t>
      </w:r>
      <w:proofErr w:type="spellStart"/>
      <w:r w:rsidRPr="004F2AF7">
        <w:rPr>
          <w:rFonts w:cs="Times New Roman"/>
          <w:color w:val="000000" w:themeColor="text1"/>
        </w:rPr>
        <w:t>barang</w:t>
      </w:r>
      <w:proofErr w:type="spellEnd"/>
      <w:r w:rsidR="007D500C">
        <w:rPr>
          <w:rFonts w:cs="Times New Roman"/>
          <w:color w:val="000000" w:themeColor="text1"/>
          <w:lang w:val="id-ID"/>
        </w:rPr>
        <w:t xml:space="preserve"> </w:t>
      </w:r>
      <w:proofErr w:type="spellStart"/>
      <w:r w:rsidRPr="004F2AF7">
        <w:rPr>
          <w:rFonts w:cs="Times New Roman"/>
          <w:color w:val="000000" w:themeColor="text1"/>
        </w:rPr>
        <w:t>atau</w:t>
      </w:r>
      <w:proofErr w:type="spellEnd"/>
      <w:r w:rsidR="007D500C">
        <w:rPr>
          <w:rFonts w:cs="Times New Roman"/>
          <w:color w:val="000000" w:themeColor="text1"/>
          <w:lang w:val="id-ID"/>
        </w:rPr>
        <w:t xml:space="preserve"> </w:t>
      </w:r>
      <w:proofErr w:type="spellStart"/>
      <w:r w:rsidRPr="004F2AF7">
        <w:rPr>
          <w:rFonts w:cs="Times New Roman"/>
          <w:color w:val="000000" w:themeColor="text1"/>
        </w:rPr>
        <w:t>bentuk</w:t>
      </w:r>
      <w:proofErr w:type="spellEnd"/>
      <w:r w:rsidR="007D500C">
        <w:rPr>
          <w:rFonts w:cs="Times New Roman"/>
          <w:color w:val="000000" w:themeColor="text1"/>
          <w:lang w:val="id-ID"/>
        </w:rPr>
        <w:t xml:space="preserve"> </w:t>
      </w:r>
      <w:r w:rsidRPr="004F2AF7">
        <w:rPr>
          <w:rFonts w:cs="Times New Roman"/>
          <w:color w:val="000000" w:themeColor="text1"/>
          <w:lang w:val="id-ID"/>
        </w:rPr>
        <w:t xml:space="preserve">lainnya yang bernilai uang dan </w:t>
      </w:r>
      <w:proofErr w:type="spellStart"/>
      <w:r w:rsidRPr="004F2AF7">
        <w:rPr>
          <w:rFonts w:cs="Times New Roman"/>
          <w:color w:val="000000" w:themeColor="text1"/>
        </w:rPr>
        <w:t>bersifat</w:t>
      </w:r>
      <w:proofErr w:type="spellEnd"/>
      <w:r w:rsidR="007D500C">
        <w:rPr>
          <w:rFonts w:cs="Times New Roman"/>
          <w:color w:val="000000" w:themeColor="text1"/>
          <w:lang w:val="id-ID"/>
        </w:rPr>
        <w:t xml:space="preserve"> </w:t>
      </w:r>
      <w:proofErr w:type="spellStart"/>
      <w:r w:rsidRPr="004F2AF7">
        <w:rPr>
          <w:rFonts w:cs="Times New Roman"/>
          <w:color w:val="000000" w:themeColor="text1"/>
        </w:rPr>
        <w:t>pribadi</w:t>
      </w:r>
      <w:proofErr w:type="spellEnd"/>
      <w:r w:rsidR="007D500C">
        <w:rPr>
          <w:rFonts w:cs="Times New Roman"/>
          <w:color w:val="000000" w:themeColor="text1"/>
          <w:lang w:val="id-ID"/>
        </w:rPr>
        <w:t xml:space="preserve"> </w:t>
      </w:r>
      <w:proofErr w:type="spellStart"/>
      <w:r w:rsidRPr="004F2AF7">
        <w:rPr>
          <w:rFonts w:cs="Times New Roman"/>
          <w:color w:val="000000" w:themeColor="text1"/>
        </w:rPr>
        <w:t>kepada</w:t>
      </w:r>
      <w:proofErr w:type="spellEnd"/>
      <w:r w:rsidR="007D500C">
        <w:rPr>
          <w:rFonts w:cs="Times New Roman"/>
          <w:color w:val="000000" w:themeColor="text1"/>
          <w:lang w:val="id-ID"/>
        </w:rPr>
        <w:t xml:space="preserve"> </w:t>
      </w:r>
      <w:r w:rsidRPr="004F2AF7">
        <w:rPr>
          <w:rFonts w:cs="Times New Roman"/>
          <w:color w:val="000000" w:themeColor="text1"/>
          <w:lang w:val="id-ID"/>
        </w:rPr>
        <w:t xml:space="preserve">staff atau karyawan </w:t>
      </w:r>
      <w:r w:rsidRPr="004F2AF7">
        <w:rPr>
          <w:rFonts w:cs="Times New Roman"/>
          <w:b/>
          <w:color w:val="000000" w:themeColor="text1"/>
          <w:lang w:val="id-ID"/>
        </w:rPr>
        <w:t>Pihak Kedua</w:t>
      </w:r>
      <w:r w:rsidRPr="004F2AF7">
        <w:rPr>
          <w:rFonts w:cs="Times New Roman"/>
          <w:color w:val="000000" w:themeColor="text1"/>
          <w:lang w:val="id-ID"/>
        </w:rPr>
        <w:t xml:space="preserve"> terkait perjanjian ini.</w:t>
      </w:r>
    </w:p>
    <w:p w14:paraId="024C0D2C" w14:textId="77777777" w:rsidR="00D124E1" w:rsidRPr="004F2AF7" w:rsidRDefault="00D124E1" w:rsidP="00F062DE">
      <w:pPr>
        <w:pStyle w:val="ListParagraph"/>
        <w:numPr>
          <w:ilvl w:val="0"/>
          <w:numId w:val="6"/>
        </w:numPr>
        <w:suppressAutoHyphens w:val="0"/>
        <w:spacing w:line="276" w:lineRule="auto"/>
        <w:ind w:left="450" w:right="270" w:hanging="450"/>
        <w:contextualSpacing/>
        <w:jc w:val="both"/>
        <w:rPr>
          <w:rFonts w:cs="Times New Roman"/>
          <w:color w:val="000000" w:themeColor="text1"/>
          <w:lang w:val="en-US"/>
        </w:rPr>
      </w:pPr>
      <w:r w:rsidRPr="004F2AF7">
        <w:rPr>
          <w:rFonts w:cs="Times New Roman"/>
          <w:color w:val="000000" w:themeColor="text1"/>
          <w:lang w:val="id-ID"/>
        </w:rPr>
        <w:t xml:space="preserve">Sanksi atas pelanggaran ayat 1 (satu) pasal ini kepada </w:t>
      </w:r>
      <w:r w:rsidRPr="004F2AF7">
        <w:rPr>
          <w:rFonts w:cs="Times New Roman"/>
          <w:b/>
          <w:color w:val="000000" w:themeColor="text1"/>
          <w:lang w:val="id-ID"/>
        </w:rPr>
        <w:t>Pihak Pertama</w:t>
      </w:r>
      <w:r w:rsidRPr="004F2AF7">
        <w:rPr>
          <w:rFonts w:cs="Times New Roman"/>
          <w:color w:val="000000" w:themeColor="text1"/>
          <w:lang w:val="id-ID"/>
        </w:rPr>
        <w:t xml:space="preserve"> adalah:</w:t>
      </w:r>
    </w:p>
    <w:p w14:paraId="3AA1F4BA" w14:textId="77777777" w:rsidR="00D124E1" w:rsidRPr="004F2AF7" w:rsidRDefault="00D124E1" w:rsidP="00F062DE">
      <w:pPr>
        <w:pStyle w:val="ListParagraph"/>
        <w:numPr>
          <w:ilvl w:val="0"/>
          <w:numId w:val="12"/>
        </w:numPr>
        <w:suppressAutoHyphens w:val="0"/>
        <w:spacing w:line="276" w:lineRule="auto"/>
        <w:ind w:left="810" w:right="270"/>
        <w:contextualSpacing/>
        <w:jc w:val="both"/>
        <w:rPr>
          <w:rFonts w:cs="Times New Roman"/>
          <w:color w:val="000000" w:themeColor="text1"/>
          <w:lang w:val="en-US"/>
        </w:rPr>
      </w:pPr>
      <w:r w:rsidRPr="004F2AF7">
        <w:rPr>
          <w:rFonts w:cs="Times New Roman"/>
          <w:color w:val="000000" w:themeColor="text1"/>
          <w:lang w:val="id-ID"/>
        </w:rPr>
        <w:t xml:space="preserve">Pemutusan perjanjian secara sepihak oleh </w:t>
      </w:r>
      <w:r w:rsidRPr="004F2AF7">
        <w:rPr>
          <w:rFonts w:cs="Times New Roman"/>
          <w:b/>
          <w:color w:val="000000" w:themeColor="text1"/>
          <w:lang w:val="id-ID"/>
        </w:rPr>
        <w:t>Pihak Kedua</w:t>
      </w:r>
      <w:r w:rsidRPr="004F2AF7">
        <w:rPr>
          <w:rFonts w:cs="Times New Roman"/>
          <w:color w:val="000000" w:themeColor="text1"/>
          <w:lang w:val="id-ID"/>
        </w:rPr>
        <w:t>.</w:t>
      </w:r>
    </w:p>
    <w:p w14:paraId="72364FB2" w14:textId="77777777" w:rsidR="00D124E1" w:rsidRPr="004F2AF7" w:rsidRDefault="00D124E1" w:rsidP="00F062DE">
      <w:pPr>
        <w:pStyle w:val="ListParagraph"/>
        <w:numPr>
          <w:ilvl w:val="0"/>
          <w:numId w:val="12"/>
        </w:numPr>
        <w:suppressAutoHyphens w:val="0"/>
        <w:spacing w:line="276" w:lineRule="auto"/>
        <w:ind w:left="810" w:right="270"/>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Pertama</w:t>
      </w:r>
      <w:r w:rsidRPr="004F2AF7">
        <w:rPr>
          <w:rFonts w:cs="Times New Roman"/>
          <w:color w:val="000000" w:themeColor="text1"/>
          <w:lang w:val="id-ID"/>
        </w:rPr>
        <w:t xml:space="preserve"> yang terlibat dalam pemberian hadiah akan dikeluarkan dari </w:t>
      </w:r>
      <w:r w:rsidR="00875F8F">
        <w:rPr>
          <w:rFonts w:cs="Times New Roman"/>
          <w:color w:val="000000" w:themeColor="text1"/>
          <w:lang w:val="id-ID"/>
        </w:rPr>
        <w:t xml:space="preserve">kerjasama antara </w:t>
      </w:r>
      <w:r w:rsidR="00875F8F" w:rsidRPr="00922F07">
        <w:rPr>
          <w:rFonts w:cs="Times New Roman"/>
          <w:b/>
          <w:color w:val="000000" w:themeColor="text1"/>
          <w:lang w:val="id-ID"/>
        </w:rPr>
        <w:t>Para Pihak</w:t>
      </w:r>
      <w:r w:rsidR="00875F8F">
        <w:rPr>
          <w:rFonts w:cs="Times New Roman"/>
          <w:color w:val="000000" w:themeColor="text1"/>
          <w:lang w:val="id-ID"/>
        </w:rPr>
        <w:t xml:space="preserve"> dan menerima sanksi sesuai keputusan </w:t>
      </w:r>
      <w:r w:rsidR="00922F07">
        <w:rPr>
          <w:rFonts w:cs="Times New Roman"/>
          <w:color w:val="000000" w:themeColor="text1"/>
          <w:lang w:val="id-ID"/>
        </w:rPr>
        <w:t>Pimpinan P</w:t>
      </w:r>
      <w:r w:rsidRPr="004F2AF7">
        <w:rPr>
          <w:rFonts w:cs="Times New Roman"/>
          <w:color w:val="000000" w:themeColor="text1"/>
          <w:lang w:val="id-ID"/>
        </w:rPr>
        <w:t xml:space="preserve">erusahaan </w:t>
      </w:r>
      <w:r w:rsidRPr="004F2AF7">
        <w:rPr>
          <w:rFonts w:cs="Times New Roman"/>
          <w:b/>
          <w:color w:val="000000" w:themeColor="text1"/>
          <w:lang w:val="id-ID"/>
        </w:rPr>
        <w:t>Pihak Pertama</w:t>
      </w:r>
      <w:r w:rsidRPr="004F2AF7">
        <w:rPr>
          <w:rFonts w:cs="Times New Roman"/>
          <w:color w:val="000000" w:themeColor="text1"/>
          <w:lang w:val="id-ID"/>
        </w:rPr>
        <w:t>.</w:t>
      </w:r>
    </w:p>
    <w:p w14:paraId="289C657D" w14:textId="77777777" w:rsidR="00D124E1" w:rsidRPr="004F2AF7" w:rsidRDefault="00D124E1" w:rsidP="00F062DE">
      <w:pPr>
        <w:pStyle w:val="ListParagraph"/>
        <w:numPr>
          <w:ilvl w:val="0"/>
          <w:numId w:val="12"/>
        </w:numPr>
        <w:suppressAutoHyphens w:val="0"/>
        <w:spacing w:line="276" w:lineRule="auto"/>
        <w:ind w:left="810" w:right="270"/>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Kedua</w:t>
      </w:r>
      <w:r w:rsidRPr="004F2AF7">
        <w:rPr>
          <w:rFonts w:cs="Times New Roman"/>
          <w:color w:val="000000" w:themeColor="text1"/>
          <w:lang w:val="id-ID"/>
        </w:rPr>
        <w:t xml:space="preserve"> yang terlibat dalam penerimaan hadiah akan diproses sesuai PKB (Peraturan Kerja Bersama) yang berlaku di tempat </w:t>
      </w:r>
      <w:r w:rsidRPr="004F2AF7">
        <w:rPr>
          <w:rFonts w:cs="Times New Roman"/>
          <w:b/>
          <w:color w:val="000000" w:themeColor="text1"/>
          <w:lang w:val="id-ID"/>
        </w:rPr>
        <w:t>Pihak Kedua</w:t>
      </w:r>
      <w:r w:rsidRPr="004F2AF7">
        <w:rPr>
          <w:rFonts w:cs="Times New Roman"/>
          <w:color w:val="000000" w:themeColor="text1"/>
          <w:lang w:val="id-ID"/>
        </w:rPr>
        <w:t>.</w:t>
      </w:r>
    </w:p>
    <w:p w14:paraId="12EE2FC6" w14:textId="77777777" w:rsidR="00D124E1" w:rsidRPr="004F2AF7" w:rsidRDefault="00922F07" w:rsidP="00F062DE">
      <w:pPr>
        <w:pStyle w:val="ListParagraph"/>
        <w:numPr>
          <w:ilvl w:val="0"/>
          <w:numId w:val="12"/>
        </w:numPr>
        <w:suppressAutoHyphens w:val="0"/>
        <w:spacing w:line="276" w:lineRule="auto"/>
        <w:ind w:left="810" w:right="270"/>
        <w:contextualSpacing/>
        <w:jc w:val="both"/>
        <w:rPr>
          <w:rFonts w:cs="Times New Roman"/>
          <w:color w:val="000000" w:themeColor="text1"/>
          <w:lang w:val="en-US"/>
        </w:rPr>
      </w:pPr>
      <w:r>
        <w:rPr>
          <w:rFonts w:cs="Times New Roman"/>
          <w:b/>
          <w:color w:val="000000" w:themeColor="text1"/>
          <w:lang w:val="id-ID"/>
        </w:rPr>
        <w:t xml:space="preserve">Para </w:t>
      </w:r>
      <w:r w:rsidR="00D124E1" w:rsidRPr="004F2AF7">
        <w:rPr>
          <w:rFonts w:cs="Times New Roman"/>
          <w:b/>
          <w:color w:val="000000" w:themeColor="text1"/>
          <w:lang w:val="id-ID"/>
        </w:rPr>
        <w:t xml:space="preserve">Pihak </w:t>
      </w:r>
      <w:r w:rsidR="00D124E1" w:rsidRPr="004F2AF7">
        <w:rPr>
          <w:rFonts w:cs="Times New Roman"/>
          <w:color w:val="000000" w:themeColor="text1"/>
          <w:lang w:val="id-ID"/>
        </w:rPr>
        <w:t xml:space="preserve">berhak melaporkan kepada pihak yang berwajib. </w:t>
      </w:r>
    </w:p>
    <w:p w14:paraId="56AB7DB8" w14:textId="77777777" w:rsidR="00922F07" w:rsidRPr="004F2AF7" w:rsidRDefault="004D7C0B" w:rsidP="004F2AF7">
      <w:pPr>
        <w:pStyle w:val="Default"/>
        <w:tabs>
          <w:tab w:val="left" w:pos="5055"/>
        </w:tabs>
        <w:spacing w:line="276" w:lineRule="auto"/>
        <w:rPr>
          <w:b/>
          <w:bCs/>
          <w:color w:val="000000" w:themeColor="text1"/>
        </w:rPr>
      </w:pPr>
      <w:r w:rsidRPr="004F2AF7">
        <w:rPr>
          <w:b/>
          <w:bCs/>
          <w:color w:val="000000" w:themeColor="text1"/>
        </w:rPr>
        <w:tab/>
      </w:r>
    </w:p>
    <w:p w14:paraId="0C02DDEE" w14:textId="77777777" w:rsidR="00361FDF" w:rsidRPr="004F2AF7" w:rsidRDefault="00361FDF" w:rsidP="004F2AF7">
      <w:pPr>
        <w:pStyle w:val="Default"/>
        <w:spacing w:line="276" w:lineRule="auto"/>
        <w:jc w:val="center"/>
        <w:rPr>
          <w:color w:val="000000" w:themeColor="text1"/>
        </w:rPr>
      </w:pPr>
      <w:r w:rsidRPr="004F2AF7">
        <w:rPr>
          <w:b/>
          <w:bCs/>
          <w:color w:val="000000" w:themeColor="text1"/>
        </w:rPr>
        <w:t>Pasal 12</w:t>
      </w:r>
    </w:p>
    <w:p w14:paraId="65089E05" w14:textId="77777777" w:rsidR="00361FDF" w:rsidRPr="004F2AF7" w:rsidRDefault="00A64D10" w:rsidP="004F2AF7">
      <w:pPr>
        <w:pStyle w:val="Default"/>
        <w:spacing w:line="276" w:lineRule="auto"/>
        <w:jc w:val="center"/>
        <w:rPr>
          <w:color w:val="000000" w:themeColor="text1"/>
        </w:rPr>
      </w:pPr>
      <w:r w:rsidRPr="004F2AF7">
        <w:rPr>
          <w:b/>
          <w:bCs/>
          <w:color w:val="000000" w:themeColor="text1"/>
        </w:rPr>
        <w:t>Pengakhiran Perjanjian</w:t>
      </w:r>
    </w:p>
    <w:p w14:paraId="16A30641" w14:textId="77777777" w:rsidR="00361FDF" w:rsidRPr="004F2AF7" w:rsidRDefault="00361FDF" w:rsidP="00F062DE">
      <w:pPr>
        <w:pStyle w:val="ListParagraph"/>
        <w:numPr>
          <w:ilvl w:val="0"/>
          <w:numId w:val="13"/>
        </w:numPr>
        <w:suppressAutoHyphens w:val="0"/>
        <w:spacing w:line="276" w:lineRule="auto"/>
        <w:ind w:left="450" w:right="270" w:hanging="450"/>
        <w:contextualSpacing/>
        <w:jc w:val="both"/>
        <w:rPr>
          <w:rFonts w:cs="Times New Roman"/>
          <w:color w:val="000000" w:themeColor="text1"/>
        </w:rPr>
      </w:pPr>
      <w:r w:rsidRPr="004F2AF7">
        <w:rPr>
          <w:rFonts w:cs="Times New Roman"/>
          <w:color w:val="000000" w:themeColor="text1"/>
          <w:lang w:val="id-ID"/>
        </w:rPr>
        <w:t>Perjanjian ini dapat berakhir dikarenakan sebagai berikut:</w:t>
      </w:r>
    </w:p>
    <w:p w14:paraId="07339654" w14:textId="77777777" w:rsidR="00361FDF" w:rsidRPr="004F2AF7" w:rsidRDefault="00361FDF" w:rsidP="00F062DE">
      <w:pPr>
        <w:pStyle w:val="ListParagraph"/>
        <w:numPr>
          <w:ilvl w:val="1"/>
          <w:numId w:val="5"/>
        </w:numPr>
        <w:tabs>
          <w:tab w:val="clear" w:pos="0"/>
        </w:tabs>
        <w:suppressAutoHyphens w:val="0"/>
        <w:spacing w:line="276" w:lineRule="auto"/>
        <w:ind w:left="810" w:right="270"/>
        <w:contextualSpacing/>
        <w:jc w:val="both"/>
        <w:rPr>
          <w:rFonts w:cs="Times New Roman"/>
          <w:color w:val="000000" w:themeColor="text1"/>
        </w:rPr>
      </w:pPr>
      <w:r w:rsidRPr="00922F07">
        <w:rPr>
          <w:rFonts w:cs="Times New Roman"/>
          <w:color w:val="000000" w:themeColor="text1"/>
          <w:lang w:val="id-ID"/>
        </w:rPr>
        <w:t>Para Pihak</w:t>
      </w:r>
      <w:r w:rsidRPr="004F2AF7">
        <w:rPr>
          <w:rFonts w:cs="Times New Roman"/>
          <w:color w:val="000000" w:themeColor="text1"/>
          <w:lang w:val="id-ID"/>
        </w:rPr>
        <w:t xml:space="preserve"> sepakat untuk mengakhiri.</w:t>
      </w:r>
    </w:p>
    <w:p w14:paraId="611AB628" w14:textId="77777777" w:rsidR="00361FDF" w:rsidRPr="004F2AF7" w:rsidRDefault="00361FDF" w:rsidP="00F062DE">
      <w:pPr>
        <w:pStyle w:val="ListParagraph"/>
        <w:numPr>
          <w:ilvl w:val="1"/>
          <w:numId w:val="5"/>
        </w:numPr>
        <w:tabs>
          <w:tab w:val="clear" w:pos="0"/>
        </w:tabs>
        <w:suppressAutoHyphens w:val="0"/>
        <w:spacing w:line="276" w:lineRule="auto"/>
        <w:ind w:left="810" w:right="270"/>
        <w:contextualSpacing/>
        <w:jc w:val="both"/>
        <w:rPr>
          <w:rFonts w:cs="Times New Roman"/>
          <w:color w:val="000000" w:themeColor="text1"/>
        </w:rPr>
      </w:pPr>
      <w:r w:rsidRPr="004F2AF7">
        <w:rPr>
          <w:rFonts w:cs="Times New Roman"/>
          <w:color w:val="000000" w:themeColor="text1"/>
          <w:lang w:val="id-ID"/>
        </w:rPr>
        <w:t>Periode perjanjian telah berakhir.</w:t>
      </w:r>
    </w:p>
    <w:p w14:paraId="58CB0BB9" w14:textId="77777777" w:rsidR="00361FDF" w:rsidRPr="004F2AF7" w:rsidRDefault="00361FDF" w:rsidP="00F062DE">
      <w:pPr>
        <w:pStyle w:val="ListParagraph"/>
        <w:numPr>
          <w:ilvl w:val="1"/>
          <w:numId w:val="5"/>
        </w:numPr>
        <w:tabs>
          <w:tab w:val="clear" w:pos="0"/>
        </w:tabs>
        <w:suppressAutoHyphens w:val="0"/>
        <w:spacing w:line="276" w:lineRule="auto"/>
        <w:ind w:left="810" w:right="270"/>
        <w:contextualSpacing/>
        <w:jc w:val="both"/>
        <w:rPr>
          <w:rFonts w:cs="Times New Roman"/>
          <w:color w:val="000000" w:themeColor="text1"/>
        </w:rPr>
      </w:pPr>
      <w:r w:rsidRPr="004F2AF7">
        <w:rPr>
          <w:rFonts w:cs="Times New Roman"/>
          <w:color w:val="000000" w:themeColor="text1"/>
          <w:lang w:val="id-ID"/>
        </w:rPr>
        <w:t>Salah satu Pihak cidera janji.</w:t>
      </w:r>
    </w:p>
    <w:p w14:paraId="008DA754" w14:textId="77777777" w:rsidR="00361FDF" w:rsidRPr="004F2AF7" w:rsidRDefault="00361FDF" w:rsidP="00F062DE">
      <w:pPr>
        <w:pStyle w:val="ListParagraph"/>
        <w:numPr>
          <w:ilvl w:val="1"/>
          <w:numId w:val="5"/>
        </w:numPr>
        <w:tabs>
          <w:tab w:val="clear" w:pos="0"/>
        </w:tabs>
        <w:suppressAutoHyphens w:val="0"/>
        <w:spacing w:line="276" w:lineRule="auto"/>
        <w:ind w:left="810" w:right="270"/>
        <w:contextualSpacing/>
        <w:jc w:val="both"/>
        <w:rPr>
          <w:rFonts w:cs="Times New Roman"/>
          <w:color w:val="000000" w:themeColor="text1"/>
        </w:rPr>
      </w:pPr>
      <w:r w:rsidRPr="004F2AF7">
        <w:rPr>
          <w:rFonts w:cs="Times New Roman"/>
          <w:color w:val="000000" w:themeColor="text1"/>
          <w:lang w:val="id-ID"/>
        </w:rPr>
        <w:t>Denga</w:t>
      </w:r>
      <w:r w:rsidR="009D596D" w:rsidRPr="004F2AF7">
        <w:rPr>
          <w:rFonts w:cs="Times New Roman"/>
          <w:color w:val="000000" w:themeColor="text1"/>
          <w:lang w:val="id-ID"/>
        </w:rPr>
        <w:t>n</w:t>
      </w:r>
      <w:r w:rsidRPr="004F2AF7">
        <w:rPr>
          <w:rFonts w:cs="Times New Roman"/>
          <w:color w:val="000000" w:themeColor="text1"/>
          <w:lang w:val="id-ID"/>
        </w:rPr>
        <w:t xml:space="preserve"> putusan pengadilan.</w:t>
      </w:r>
    </w:p>
    <w:p w14:paraId="5559034D" w14:textId="77777777" w:rsidR="00B33166" w:rsidRPr="004F2AF7" w:rsidRDefault="00361FDF" w:rsidP="00F062DE">
      <w:pPr>
        <w:pStyle w:val="ListParagraph"/>
        <w:numPr>
          <w:ilvl w:val="1"/>
          <w:numId w:val="5"/>
        </w:numPr>
        <w:tabs>
          <w:tab w:val="clear" w:pos="0"/>
        </w:tabs>
        <w:suppressAutoHyphens w:val="0"/>
        <w:spacing w:line="276" w:lineRule="auto"/>
        <w:ind w:left="810" w:right="270"/>
        <w:contextualSpacing/>
        <w:jc w:val="both"/>
        <w:rPr>
          <w:rFonts w:cs="Times New Roman"/>
          <w:color w:val="000000" w:themeColor="text1"/>
        </w:rPr>
      </w:pPr>
      <w:r w:rsidRPr="004F2AF7">
        <w:rPr>
          <w:rFonts w:cs="Times New Roman"/>
          <w:color w:val="000000" w:themeColor="text1"/>
          <w:lang w:val="id-ID"/>
        </w:rPr>
        <w:t>Salah satu Pihak dinyatakan bangkrut</w:t>
      </w:r>
      <w:r w:rsidR="007D500C">
        <w:rPr>
          <w:rFonts w:cs="Times New Roman"/>
          <w:color w:val="000000" w:themeColor="text1"/>
          <w:lang w:val="id-ID"/>
        </w:rPr>
        <w:t xml:space="preserve"> </w:t>
      </w:r>
      <w:r w:rsidRPr="004F2AF7">
        <w:rPr>
          <w:rFonts w:cs="Times New Roman"/>
          <w:color w:val="000000" w:themeColor="text1"/>
          <w:lang w:val="id-ID"/>
        </w:rPr>
        <w:t>/</w:t>
      </w:r>
      <w:r w:rsidR="007D500C">
        <w:rPr>
          <w:rFonts w:cs="Times New Roman"/>
          <w:color w:val="000000" w:themeColor="text1"/>
          <w:lang w:val="id-ID"/>
        </w:rPr>
        <w:t xml:space="preserve"> </w:t>
      </w:r>
      <w:r w:rsidRPr="004F2AF7">
        <w:rPr>
          <w:rFonts w:cs="Times New Roman"/>
          <w:color w:val="000000" w:themeColor="text1"/>
          <w:lang w:val="id-ID"/>
        </w:rPr>
        <w:t>pailit.</w:t>
      </w:r>
    </w:p>
    <w:p w14:paraId="52E08D3F" w14:textId="77777777" w:rsidR="00B33166" w:rsidRPr="004F2AF7" w:rsidRDefault="00B33166" w:rsidP="00F062DE">
      <w:pPr>
        <w:pStyle w:val="ListParagraph"/>
        <w:numPr>
          <w:ilvl w:val="0"/>
          <w:numId w:val="13"/>
        </w:numPr>
        <w:suppressAutoHyphens w:val="0"/>
        <w:spacing w:line="276" w:lineRule="auto"/>
        <w:ind w:left="450" w:right="270" w:hanging="450"/>
        <w:contextualSpacing/>
        <w:jc w:val="both"/>
        <w:rPr>
          <w:rFonts w:cs="Times New Roman"/>
          <w:color w:val="000000" w:themeColor="text1"/>
          <w:lang w:val="id-ID"/>
        </w:rPr>
      </w:pPr>
      <w:r w:rsidRPr="004F2AF7">
        <w:rPr>
          <w:rFonts w:cs="Times New Roman"/>
          <w:color w:val="000000" w:themeColor="text1"/>
          <w:lang w:val="id-ID"/>
        </w:rPr>
        <w:t>Pengakhiran perjanjian dalam ayat (1) poin (a), poin (b) dan poin (c) harus dengan memberitahu</w:t>
      </w:r>
      <w:r w:rsidR="007D500C">
        <w:rPr>
          <w:rFonts w:cs="Times New Roman"/>
          <w:color w:val="000000" w:themeColor="text1"/>
          <w:lang w:val="id-ID"/>
        </w:rPr>
        <w:t xml:space="preserve"> </w:t>
      </w:r>
      <w:r w:rsidRPr="004F2AF7">
        <w:rPr>
          <w:rFonts w:cs="Times New Roman"/>
          <w:color w:val="000000" w:themeColor="text1"/>
          <w:lang w:val="id-ID"/>
        </w:rPr>
        <w:t>/</w:t>
      </w:r>
      <w:r w:rsidR="007D500C">
        <w:rPr>
          <w:rFonts w:cs="Times New Roman"/>
          <w:color w:val="000000" w:themeColor="text1"/>
          <w:lang w:val="id-ID"/>
        </w:rPr>
        <w:t xml:space="preserve"> </w:t>
      </w:r>
      <w:r w:rsidRPr="004F2AF7">
        <w:rPr>
          <w:rFonts w:cs="Times New Roman"/>
          <w:color w:val="000000" w:themeColor="text1"/>
          <w:lang w:val="id-ID"/>
        </w:rPr>
        <w:t xml:space="preserve">diberitahu terlebih dahulu kepada </w:t>
      </w:r>
      <w:r w:rsidRPr="00E56DB9">
        <w:rPr>
          <w:rFonts w:cs="Times New Roman"/>
          <w:b/>
          <w:color w:val="000000" w:themeColor="text1"/>
          <w:lang w:val="id-ID"/>
        </w:rPr>
        <w:t>Para Pihak</w:t>
      </w:r>
      <w:r w:rsidRPr="004F2AF7">
        <w:rPr>
          <w:rFonts w:cs="Times New Roman"/>
          <w:color w:val="000000" w:themeColor="text1"/>
          <w:lang w:val="id-ID"/>
        </w:rPr>
        <w:t xml:space="preserve"> selambat</w:t>
      </w:r>
      <w:r w:rsidR="007D500C">
        <w:rPr>
          <w:rFonts w:cs="Times New Roman"/>
          <w:color w:val="000000" w:themeColor="text1"/>
          <w:lang w:val="id-ID"/>
        </w:rPr>
        <w:t xml:space="preserve"> </w:t>
      </w:r>
      <w:r w:rsidR="00922F07">
        <w:rPr>
          <w:rFonts w:cs="Times New Roman"/>
          <w:color w:val="000000" w:themeColor="text1"/>
          <w:lang w:val="id-ID"/>
        </w:rPr>
        <w:t>–</w:t>
      </w:r>
      <w:r w:rsidR="007D500C">
        <w:rPr>
          <w:rFonts w:cs="Times New Roman"/>
          <w:color w:val="000000" w:themeColor="text1"/>
          <w:lang w:val="id-ID"/>
        </w:rPr>
        <w:t xml:space="preserve"> </w:t>
      </w:r>
      <w:r w:rsidRPr="004F2AF7">
        <w:rPr>
          <w:rFonts w:cs="Times New Roman"/>
          <w:color w:val="000000" w:themeColor="text1"/>
          <w:lang w:val="id-ID"/>
        </w:rPr>
        <w:t>lambatny</w:t>
      </w:r>
      <w:r w:rsidR="007D500C">
        <w:rPr>
          <w:rFonts w:cs="Times New Roman"/>
          <w:color w:val="000000" w:themeColor="text1"/>
          <w:lang w:val="id-ID"/>
        </w:rPr>
        <w:t>a</w:t>
      </w:r>
      <w:r w:rsidR="00922F07">
        <w:rPr>
          <w:rFonts w:cs="Times New Roman"/>
          <w:color w:val="000000" w:themeColor="text1"/>
          <w:lang w:val="id-ID"/>
        </w:rPr>
        <w:t xml:space="preserve"> </w:t>
      </w:r>
      <w:r w:rsidRPr="004F2AF7">
        <w:rPr>
          <w:rFonts w:cs="Times New Roman"/>
          <w:color w:val="000000" w:themeColor="text1"/>
          <w:lang w:val="id-ID"/>
        </w:rPr>
        <w:t>15 (lima belas) hari sebelum pelaksanaan.</w:t>
      </w:r>
    </w:p>
    <w:p w14:paraId="0B977AE3" w14:textId="77777777" w:rsidR="00922F07" w:rsidRPr="004F2AF7" w:rsidRDefault="00922F07" w:rsidP="00972DE7">
      <w:pPr>
        <w:pStyle w:val="Default"/>
        <w:spacing w:line="276" w:lineRule="auto"/>
        <w:rPr>
          <w:b/>
          <w:bCs/>
          <w:color w:val="000000" w:themeColor="text1"/>
        </w:rPr>
      </w:pPr>
    </w:p>
    <w:p w14:paraId="4D521781" w14:textId="77777777"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1E0CD7" w:rsidRPr="004F2AF7">
        <w:rPr>
          <w:b/>
          <w:bCs/>
          <w:color w:val="000000" w:themeColor="text1"/>
        </w:rPr>
        <w:t>1</w:t>
      </w:r>
      <w:r w:rsidR="00361FDF" w:rsidRPr="004F2AF7">
        <w:rPr>
          <w:b/>
          <w:bCs/>
          <w:color w:val="000000" w:themeColor="text1"/>
        </w:rPr>
        <w:t>3</w:t>
      </w:r>
    </w:p>
    <w:p w14:paraId="615C7CD0" w14:textId="77777777" w:rsidR="00725D8B" w:rsidRPr="004F2AF7" w:rsidRDefault="00725D8B"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 xml:space="preserve">Penyelesaian Permasalahan </w:t>
      </w:r>
    </w:p>
    <w:p w14:paraId="342D264F" w14:textId="77777777" w:rsidR="00725D8B" w:rsidRPr="004F2AF7" w:rsidRDefault="00725D8B" w:rsidP="00F062DE">
      <w:pPr>
        <w:pStyle w:val="ListParagraph"/>
        <w:numPr>
          <w:ilvl w:val="0"/>
          <w:numId w:val="15"/>
        </w:numPr>
        <w:spacing w:line="276" w:lineRule="auto"/>
        <w:ind w:left="450" w:hanging="450"/>
        <w:rPr>
          <w:rFonts w:cs="Times New Roman"/>
        </w:rPr>
      </w:pPr>
      <w:r w:rsidRPr="004F2AF7">
        <w:rPr>
          <w:rFonts w:cs="Times New Roman"/>
          <w:lang w:val="id-ID"/>
        </w:rPr>
        <w:t>Jika terjadi permasalahan selain yang tercantum dalam perjanjian ini akan diselesaikan dengan etikat baik dengan musyawarah secara mufakat.</w:t>
      </w:r>
    </w:p>
    <w:p w14:paraId="43236A02" w14:textId="77777777" w:rsidR="0084356D" w:rsidRDefault="0084356D" w:rsidP="004F2AF7">
      <w:pPr>
        <w:spacing w:after="0"/>
        <w:rPr>
          <w:rFonts w:ascii="Times New Roman" w:hAnsi="Times New Roman" w:cs="Times New Roman"/>
          <w:sz w:val="24"/>
          <w:szCs w:val="24"/>
        </w:rPr>
      </w:pPr>
    </w:p>
    <w:p w14:paraId="40A6A93D" w14:textId="77777777" w:rsidR="0084356D" w:rsidRPr="004F2AF7" w:rsidRDefault="0084356D" w:rsidP="004F2AF7">
      <w:pPr>
        <w:spacing w:after="0"/>
        <w:jc w:val="center"/>
        <w:rPr>
          <w:rFonts w:ascii="Times New Roman" w:hAnsi="Times New Roman" w:cs="Times New Roman"/>
          <w:b/>
          <w:sz w:val="24"/>
          <w:szCs w:val="24"/>
        </w:rPr>
      </w:pPr>
      <w:r w:rsidRPr="004F2AF7">
        <w:rPr>
          <w:rFonts w:ascii="Times New Roman" w:hAnsi="Times New Roman" w:cs="Times New Roman"/>
          <w:b/>
          <w:sz w:val="24"/>
          <w:szCs w:val="24"/>
          <w:lang w:val="en-US"/>
        </w:rPr>
        <w:lastRenderedPageBreak/>
        <w:t>Pasal 1</w:t>
      </w:r>
      <w:r w:rsidR="004F2AF7" w:rsidRPr="004F2AF7">
        <w:rPr>
          <w:rFonts w:ascii="Times New Roman" w:hAnsi="Times New Roman" w:cs="Times New Roman"/>
          <w:b/>
          <w:sz w:val="24"/>
          <w:szCs w:val="24"/>
        </w:rPr>
        <w:t>4</w:t>
      </w:r>
    </w:p>
    <w:p w14:paraId="54B7732F" w14:textId="77777777" w:rsidR="0084356D" w:rsidRPr="004F2AF7" w:rsidRDefault="0084356D" w:rsidP="004F2AF7">
      <w:pPr>
        <w:pStyle w:val="Heading1"/>
        <w:spacing w:after="0" w:line="276" w:lineRule="auto"/>
        <w:ind w:right="271"/>
        <w:rPr>
          <w:color w:val="auto"/>
          <w:szCs w:val="24"/>
          <w:lang w:val="id-ID"/>
        </w:rPr>
      </w:pPr>
      <w:r w:rsidRPr="004F2AF7">
        <w:rPr>
          <w:color w:val="auto"/>
          <w:szCs w:val="24"/>
          <w:lang w:val="id-ID"/>
        </w:rPr>
        <w:t>Pernyataan Dan Jaminan</w:t>
      </w:r>
      <w:r w:rsidR="00494FE4">
        <w:rPr>
          <w:color w:val="auto"/>
          <w:szCs w:val="24"/>
          <w:lang w:val="id-ID"/>
        </w:rPr>
        <w:t xml:space="preserve"> Kepatuhan Regulasi</w:t>
      </w:r>
    </w:p>
    <w:p w14:paraId="1CCAACBD" w14:textId="77777777" w:rsidR="0084356D" w:rsidRPr="004F2AF7" w:rsidRDefault="0084356D" w:rsidP="004F2AF7">
      <w:pPr>
        <w:spacing w:after="0"/>
        <w:jc w:val="both"/>
        <w:rPr>
          <w:rFonts w:ascii="Times New Roman" w:hAnsi="Times New Roman" w:cs="Times New Roman"/>
          <w:sz w:val="24"/>
          <w:szCs w:val="24"/>
        </w:rPr>
      </w:pPr>
      <w:r w:rsidRPr="00494FE4">
        <w:rPr>
          <w:rFonts w:ascii="Times New Roman" w:hAnsi="Times New Roman" w:cs="Times New Roman"/>
          <w:b/>
          <w:sz w:val="24"/>
          <w:szCs w:val="24"/>
        </w:rPr>
        <w:t>Para Pihak</w:t>
      </w:r>
      <w:r w:rsidRPr="004F2AF7">
        <w:rPr>
          <w:rFonts w:ascii="Times New Roman" w:hAnsi="Times New Roman" w:cs="Times New Roman"/>
          <w:sz w:val="24"/>
          <w:szCs w:val="24"/>
        </w:rPr>
        <w:t xml:space="preserve"> menjamin dan menyatakan bahwa</w:t>
      </w:r>
      <w:r w:rsidR="00922F07">
        <w:rPr>
          <w:rFonts w:ascii="Times New Roman" w:hAnsi="Times New Roman" w:cs="Times New Roman"/>
          <w:sz w:val="24"/>
          <w:szCs w:val="24"/>
        </w:rPr>
        <w:t xml:space="preserve"> </w:t>
      </w:r>
      <w:r w:rsidRPr="004F2AF7">
        <w:rPr>
          <w:rFonts w:ascii="Times New Roman" w:hAnsi="Times New Roman" w:cs="Times New Roman"/>
          <w:sz w:val="24"/>
          <w:szCs w:val="24"/>
        </w:rPr>
        <w:t>:</w:t>
      </w:r>
    </w:p>
    <w:p w14:paraId="2651A042" w14:textId="77777777" w:rsidR="0084356D" w:rsidRPr="004F2AF7" w:rsidRDefault="0084356D" w:rsidP="00F062DE">
      <w:pPr>
        <w:pStyle w:val="ListParagraph"/>
        <w:numPr>
          <w:ilvl w:val="0"/>
          <w:numId w:val="17"/>
        </w:numPr>
        <w:suppressAutoHyphens w:val="0"/>
        <w:spacing w:line="276" w:lineRule="auto"/>
        <w:ind w:left="450" w:hanging="450"/>
        <w:jc w:val="both"/>
        <w:rPr>
          <w:rFonts w:cs="Times New Roman"/>
        </w:rPr>
      </w:pPr>
      <w:r w:rsidRPr="004F2AF7">
        <w:rPr>
          <w:rFonts w:cs="Times New Roman"/>
        </w:rPr>
        <w:t>Dalam</w:t>
      </w:r>
      <w:r w:rsidR="00116427">
        <w:rPr>
          <w:rFonts w:cs="Times New Roman"/>
          <w:lang w:val="id-ID"/>
        </w:rPr>
        <w:t xml:space="preserve"> </w:t>
      </w:r>
      <w:proofErr w:type="spellStart"/>
      <w:r w:rsidRPr="004F2AF7">
        <w:rPr>
          <w:rFonts w:cs="Times New Roman"/>
        </w:rPr>
        <w:t>pelaksanaan</w:t>
      </w:r>
      <w:proofErr w:type="spellEnd"/>
      <w:r w:rsidR="00116427">
        <w:rPr>
          <w:rFonts w:cs="Times New Roman"/>
          <w:lang w:val="id-ID"/>
        </w:rPr>
        <w:t xml:space="preserve"> </w:t>
      </w:r>
      <w:proofErr w:type="spellStart"/>
      <w:r w:rsidRPr="004F2AF7">
        <w:rPr>
          <w:rFonts w:cs="Times New Roman"/>
        </w:rPr>
        <w:t>perjanjian</w:t>
      </w:r>
      <w:proofErr w:type="spellEnd"/>
      <w:r w:rsidR="00116427">
        <w:rPr>
          <w:rFonts w:cs="Times New Roman"/>
          <w:lang w:val="id-ID"/>
        </w:rPr>
        <w:t xml:space="preserve"> </w:t>
      </w:r>
      <w:proofErr w:type="spellStart"/>
      <w:r w:rsidRPr="004F2AF7">
        <w:rPr>
          <w:rFonts w:cs="Times New Roman"/>
        </w:rPr>
        <w:t>ini</w:t>
      </w:r>
      <w:proofErr w:type="spellEnd"/>
      <w:r w:rsidR="00116427">
        <w:rPr>
          <w:rFonts w:cs="Times New Roman"/>
          <w:lang w:val="id-ID"/>
        </w:rPr>
        <w:t xml:space="preserve"> </w:t>
      </w:r>
      <w:proofErr w:type="spellStart"/>
      <w:r w:rsidRPr="004F2AF7">
        <w:rPr>
          <w:rFonts w:cs="Times New Roman"/>
          <w:lang w:val="en-US"/>
        </w:rPr>
        <w:t>mentaati</w:t>
      </w:r>
      <w:proofErr w:type="spellEnd"/>
      <w:r w:rsidR="00116427">
        <w:rPr>
          <w:rFonts w:cs="Times New Roman"/>
          <w:lang w:val="id-ID"/>
        </w:rPr>
        <w:t xml:space="preserve"> </w:t>
      </w:r>
      <w:proofErr w:type="spellStart"/>
      <w:r w:rsidRPr="004F2AF7">
        <w:rPr>
          <w:rFonts w:cs="Times New Roman"/>
        </w:rPr>
        <w:t>peraturan</w:t>
      </w:r>
      <w:proofErr w:type="spellEnd"/>
      <w:r w:rsidR="00116427">
        <w:rPr>
          <w:rFonts w:cs="Times New Roman"/>
          <w:lang w:val="id-ID"/>
        </w:rPr>
        <w:t xml:space="preserve"> </w:t>
      </w:r>
      <w:proofErr w:type="spellStart"/>
      <w:r w:rsidRPr="004F2AF7">
        <w:rPr>
          <w:rFonts w:cs="Times New Roman"/>
        </w:rPr>
        <w:t>perundang</w:t>
      </w:r>
      <w:proofErr w:type="spellEnd"/>
      <w:r w:rsidR="00116427">
        <w:rPr>
          <w:rFonts w:cs="Times New Roman"/>
          <w:lang w:val="id-ID"/>
        </w:rPr>
        <w:t xml:space="preserve"> </w:t>
      </w:r>
      <w:r w:rsidR="00116427">
        <w:rPr>
          <w:rFonts w:cs="Times New Roman"/>
        </w:rPr>
        <w:t>–</w:t>
      </w:r>
      <w:r w:rsidR="00116427">
        <w:rPr>
          <w:rFonts w:cs="Times New Roman"/>
          <w:lang w:val="id-ID"/>
        </w:rPr>
        <w:t xml:space="preserve"> </w:t>
      </w:r>
      <w:proofErr w:type="spellStart"/>
      <w:r w:rsidRPr="004F2AF7">
        <w:rPr>
          <w:rFonts w:cs="Times New Roman"/>
        </w:rPr>
        <w:t>undangan</w:t>
      </w:r>
      <w:proofErr w:type="spellEnd"/>
      <w:r w:rsidR="00116427">
        <w:rPr>
          <w:rFonts w:cs="Times New Roman"/>
          <w:lang w:val="id-ID"/>
        </w:rPr>
        <w:t xml:space="preserve"> </w:t>
      </w:r>
      <w:r w:rsidRPr="004F2AF7">
        <w:rPr>
          <w:rFonts w:cs="Times New Roman"/>
        </w:rPr>
        <w:t xml:space="preserve">yang </w:t>
      </w:r>
      <w:proofErr w:type="spellStart"/>
      <w:r w:rsidRPr="004F2AF7">
        <w:rPr>
          <w:rFonts w:cs="Times New Roman"/>
        </w:rPr>
        <w:t>berlaku</w:t>
      </w:r>
      <w:proofErr w:type="spellEnd"/>
      <w:r w:rsidRPr="004F2AF7">
        <w:rPr>
          <w:rFonts w:cs="Times New Roman"/>
        </w:rPr>
        <w:t>.</w:t>
      </w:r>
    </w:p>
    <w:p w14:paraId="247DD666" w14:textId="77777777" w:rsidR="0084356D" w:rsidRDefault="0084356D" w:rsidP="00F062DE">
      <w:pPr>
        <w:pStyle w:val="ListParagraph"/>
        <w:numPr>
          <w:ilvl w:val="0"/>
          <w:numId w:val="17"/>
        </w:numPr>
        <w:suppressAutoHyphens w:val="0"/>
        <w:spacing w:line="276" w:lineRule="auto"/>
        <w:ind w:left="450" w:hanging="450"/>
        <w:jc w:val="both"/>
        <w:rPr>
          <w:rFonts w:cs="Times New Roman"/>
        </w:rPr>
      </w:pPr>
      <w:proofErr w:type="spellStart"/>
      <w:r w:rsidRPr="004F2AF7">
        <w:rPr>
          <w:rFonts w:cs="Times New Roman"/>
        </w:rPr>
        <w:t>Usia</w:t>
      </w:r>
      <w:proofErr w:type="spellEnd"/>
      <w:r w:rsidRPr="004F2AF7">
        <w:rPr>
          <w:rFonts w:cs="Times New Roman"/>
        </w:rPr>
        <w:t xml:space="preserve"> P</w:t>
      </w:r>
      <w:r w:rsidRPr="004F2AF7">
        <w:rPr>
          <w:rFonts w:cs="Times New Roman"/>
          <w:lang w:val="en-US"/>
        </w:rPr>
        <w:t>e</w:t>
      </w:r>
      <w:proofErr w:type="spellStart"/>
      <w:r w:rsidRPr="004F2AF7">
        <w:rPr>
          <w:rFonts w:cs="Times New Roman"/>
        </w:rPr>
        <w:t>kerja</w:t>
      </w:r>
      <w:proofErr w:type="spellEnd"/>
      <w:r w:rsidRPr="004F2AF7">
        <w:rPr>
          <w:rFonts w:cs="Times New Roman"/>
        </w:rPr>
        <w:t xml:space="preserve"> yang </w:t>
      </w:r>
      <w:proofErr w:type="spellStart"/>
      <w:r w:rsidRPr="004F2AF7">
        <w:rPr>
          <w:rFonts w:cs="Times New Roman"/>
        </w:rPr>
        <w:t>dipekerjakan</w:t>
      </w:r>
      <w:proofErr w:type="spellEnd"/>
      <w:r w:rsidRPr="004F2AF7">
        <w:rPr>
          <w:rFonts w:cs="Times New Roman"/>
        </w:rPr>
        <w:t xml:space="preserve"> di </w:t>
      </w:r>
      <w:proofErr w:type="spellStart"/>
      <w:r w:rsidRPr="004F2AF7">
        <w:rPr>
          <w:rFonts w:cs="Times New Roman"/>
        </w:rPr>
        <w:t>perusahaan</w:t>
      </w:r>
      <w:proofErr w:type="spellEnd"/>
      <w:r w:rsidR="00116427">
        <w:rPr>
          <w:rFonts w:cs="Times New Roman"/>
          <w:lang w:val="id-ID"/>
        </w:rPr>
        <w:t xml:space="preserve"> </w:t>
      </w:r>
      <w:r w:rsidRPr="004F2AF7">
        <w:rPr>
          <w:rFonts w:cs="Times New Roman"/>
        </w:rPr>
        <w:t>masing</w:t>
      </w:r>
      <w:r w:rsidR="00116427">
        <w:rPr>
          <w:rFonts w:cs="Times New Roman"/>
          <w:lang w:val="id-ID"/>
        </w:rPr>
        <w:t xml:space="preserve"> </w:t>
      </w:r>
      <w:r w:rsidR="00116427">
        <w:rPr>
          <w:rFonts w:cs="Times New Roman"/>
        </w:rPr>
        <w:t>–</w:t>
      </w:r>
      <w:r w:rsidR="00116427">
        <w:rPr>
          <w:rFonts w:cs="Times New Roman"/>
          <w:lang w:val="id-ID"/>
        </w:rPr>
        <w:t xml:space="preserve"> </w:t>
      </w:r>
      <w:r w:rsidRPr="004F2AF7">
        <w:rPr>
          <w:rFonts w:cs="Times New Roman"/>
        </w:rPr>
        <w:t>masing</w:t>
      </w:r>
      <w:r w:rsidR="00116427">
        <w:rPr>
          <w:rFonts w:cs="Times New Roman"/>
          <w:lang w:val="id-ID"/>
        </w:rPr>
        <w:t xml:space="preserve"> </w:t>
      </w:r>
      <w:proofErr w:type="spellStart"/>
      <w:r w:rsidRPr="004F2AF7">
        <w:rPr>
          <w:rFonts w:cs="Times New Roman"/>
        </w:rPr>
        <w:t>Pihak</w:t>
      </w:r>
      <w:proofErr w:type="spellEnd"/>
      <w:r w:rsidR="00116427">
        <w:rPr>
          <w:rFonts w:cs="Times New Roman"/>
          <w:lang w:val="id-ID"/>
        </w:rPr>
        <w:t xml:space="preserve"> </w:t>
      </w:r>
      <w:proofErr w:type="spellStart"/>
      <w:r w:rsidRPr="004F2AF7">
        <w:rPr>
          <w:rFonts w:cs="Times New Roman"/>
        </w:rPr>
        <w:t>tidak</w:t>
      </w:r>
      <w:proofErr w:type="spellEnd"/>
      <w:r w:rsidR="00116427">
        <w:rPr>
          <w:rFonts w:cs="Times New Roman"/>
          <w:lang w:val="id-ID"/>
        </w:rPr>
        <w:t xml:space="preserve"> </w:t>
      </w:r>
      <w:proofErr w:type="spellStart"/>
      <w:r w:rsidRPr="004F2AF7">
        <w:rPr>
          <w:rFonts w:cs="Times New Roman"/>
        </w:rPr>
        <w:t>bertentangan</w:t>
      </w:r>
      <w:proofErr w:type="spellEnd"/>
      <w:r w:rsidR="00116427">
        <w:rPr>
          <w:rFonts w:cs="Times New Roman"/>
          <w:lang w:val="id-ID"/>
        </w:rPr>
        <w:t xml:space="preserve"> </w:t>
      </w:r>
      <w:proofErr w:type="spellStart"/>
      <w:r w:rsidRPr="004F2AF7">
        <w:rPr>
          <w:rFonts w:cs="Times New Roman"/>
        </w:rPr>
        <w:t>dengan</w:t>
      </w:r>
      <w:proofErr w:type="spellEnd"/>
      <w:r w:rsidR="00116427">
        <w:rPr>
          <w:rFonts w:cs="Times New Roman"/>
          <w:lang w:val="id-ID"/>
        </w:rPr>
        <w:t xml:space="preserve"> </w:t>
      </w:r>
      <w:proofErr w:type="spellStart"/>
      <w:r w:rsidRPr="004F2AF7">
        <w:rPr>
          <w:rFonts w:cs="Times New Roman"/>
        </w:rPr>
        <w:t>ketentuan</w:t>
      </w:r>
      <w:proofErr w:type="spellEnd"/>
      <w:r w:rsidR="00116427">
        <w:rPr>
          <w:rFonts w:cs="Times New Roman"/>
          <w:lang w:val="id-ID"/>
        </w:rPr>
        <w:t xml:space="preserve"> </w:t>
      </w:r>
      <w:proofErr w:type="spellStart"/>
      <w:r w:rsidRPr="004F2AF7">
        <w:rPr>
          <w:rFonts w:cs="Times New Roman"/>
        </w:rPr>
        <w:t>dalam</w:t>
      </w:r>
      <w:proofErr w:type="spellEnd"/>
      <w:r w:rsidR="00116427">
        <w:rPr>
          <w:rFonts w:cs="Times New Roman"/>
          <w:lang w:val="id-ID"/>
        </w:rPr>
        <w:t xml:space="preserve"> </w:t>
      </w:r>
      <w:proofErr w:type="spellStart"/>
      <w:r w:rsidRPr="004F2AF7">
        <w:rPr>
          <w:rFonts w:cs="Times New Roman"/>
        </w:rPr>
        <w:t>Undang</w:t>
      </w:r>
      <w:proofErr w:type="spellEnd"/>
      <w:r w:rsidR="00116427">
        <w:rPr>
          <w:rFonts w:cs="Times New Roman"/>
          <w:lang w:val="id-ID"/>
        </w:rPr>
        <w:t xml:space="preserve"> </w:t>
      </w:r>
      <w:r w:rsidR="00116427">
        <w:rPr>
          <w:rFonts w:cs="Times New Roman"/>
        </w:rPr>
        <w:t>–</w:t>
      </w:r>
      <w:r w:rsidR="00116427">
        <w:rPr>
          <w:rFonts w:cs="Times New Roman"/>
          <w:lang w:val="id-ID"/>
        </w:rPr>
        <w:t xml:space="preserve"> </w:t>
      </w:r>
      <w:proofErr w:type="spellStart"/>
      <w:r w:rsidRPr="004F2AF7">
        <w:rPr>
          <w:rFonts w:cs="Times New Roman"/>
        </w:rPr>
        <w:t>undang</w:t>
      </w:r>
      <w:proofErr w:type="spellEnd"/>
      <w:r w:rsidR="00116427">
        <w:rPr>
          <w:rFonts w:cs="Times New Roman"/>
          <w:lang w:val="id-ID"/>
        </w:rPr>
        <w:t xml:space="preserve"> </w:t>
      </w:r>
      <w:proofErr w:type="spellStart"/>
      <w:r w:rsidRPr="004F2AF7">
        <w:rPr>
          <w:rFonts w:cs="Times New Roman"/>
        </w:rPr>
        <w:t>Ketenagakerjaan</w:t>
      </w:r>
      <w:proofErr w:type="spellEnd"/>
      <w:r w:rsidRPr="004F2AF7">
        <w:rPr>
          <w:rFonts w:cs="Times New Roman"/>
        </w:rPr>
        <w:t>.</w:t>
      </w:r>
    </w:p>
    <w:p w14:paraId="0A96D968" w14:textId="5DECCEFA" w:rsidR="00972DE7" w:rsidRPr="00972DE7" w:rsidRDefault="00972DE7" w:rsidP="00972DE7">
      <w:pPr>
        <w:pStyle w:val="ListParagraph"/>
        <w:numPr>
          <w:ilvl w:val="0"/>
          <w:numId w:val="17"/>
        </w:numPr>
        <w:suppressAutoHyphens w:val="0"/>
        <w:spacing w:line="276" w:lineRule="auto"/>
        <w:ind w:left="567" w:hanging="567"/>
        <w:contextualSpacing/>
        <w:jc w:val="both"/>
        <w:rPr>
          <w:lang w:val="id-ID"/>
        </w:rPr>
      </w:pPr>
      <w:proofErr w:type="spellStart"/>
      <w:r w:rsidRPr="00C93B19">
        <w:t>Menjalankan</w:t>
      </w:r>
      <w:proofErr w:type="spellEnd"/>
      <w:r w:rsidRPr="00C93B19">
        <w:t xml:space="preserve"> </w:t>
      </w:r>
      <w:proofErr w:type="spellStart"/>
      <w:r w:rsidRPr="00C93B19">
        <w:t>kewajiban</w:t>
      </w:r>
      <w:proofErr w:type="spellEnd"/>
      <w:r w:rsidRPr="00C93B19">
        <w:t xml:space="preserve"> </w:t>
      </w:r>
      <w:proofErr w:type="spellStart"/>
      <w:r w:rsidRPr="00C93B19">
        <w:t>pajak</w:t>
      </w:r>
      <w:proofErr w:type="spellEnd"/>
      <w:r w:rsidRPr="00C93B19">
        <w:t xml:space="preserve"> </w:t>
      </w:r>
      <w:proofErr w:type="spellStart"/>
      <w:r w:rsidRPr="00C93B19">
        <w:t>tepat</w:t>
      </w:r>
      <w:proofErr w:type="spellEnd"/>
      <w:r w:rsidRPr="00C93B19">
        <w:t xml:space="preserve"> </w:t>
      </w:r>
      <w:proofErr w:type="spellStart"/>
      <w:r w:rsidRPr="00C93B19">
        <w:t>waktu</w:t>
      </w:r>
      <w:proofErr w:type="spellEnd"/>
      <w:r w:rsidR="005B355E">
        <w:t xml:space="preserve"> </w:t>
      </w:r>
      <w:r w:rsidRPr="00C93B19">
        <w:t>(</w:t>
      </w:r>
      <w:proofErr w:type="spellStart"/>
      <w:r w:rsidRPr="00C93B19">
        <w:t>pembayaran</w:t>
      </w:r>
      <w:proofErr w:type="spellEnd"/>
      <w:r w:rsidRPr="00C93B19">
        <w:t>/</w:t>
      </w:r>
      <w:proofErr w:type="spellStart"/>
      <w:r w:rsidRPr="00C93B19">
        <w:t>pemotongan</w:t>
      </w:r>
      <w:proofErr w:type="spellEnd"/>
      <w:r w:rsidRPr="00C93B19">
        <w:t>/</w:t>
      </w:r>
      <w:proofErr w:type="spellStart"/>
      <w:r w:rsidRPr="00C93B19">
        <w:t>pelaporan</w:t>
      </w:r>
      <w:proofErr w:type="spellEnd"/>
      <w:r w:rsidRPr="00C93B19">
        <w:t xml:space="preserve"> </w:t>
      </w:r>
      <w:proofErr w:type="spellStart"/>
      <w:r w:rsidRPr="00C93B19">
        <w:t>terkait</w:t>
      </w:r>
      <w:proofErr w:type="spellEnd"/>
      <w:r w:rsidRPr="00C93B19">
        <w:t xml:space="preserve"> </w:t>
      </w:r>
      <w:proofErr w:type="spellStart"/>
      <w:r w:rsidRPr="00C93B19">
        <w:t>pajak</w:t>
      </w:r>
      <w:proofErr w:type="spellEnd"/>
      <w:r w:rsidRPr="00C93B19">
        <w:t>).</w:t>
      </w:r>
    </w:p>
    <w:p w14:paraId="581F0FCB" w14:textId="77777777" w:rsidR="00AF2584" w:rsidRDefault="0084356D" w:rsidP="00972DE7">
      <w:pPr>
        <w:pStyle w:val="ListParagraph"/>
        <w:numPr>
          <w:ilvl w:val="0"/>
          <w:numId w:val="17"/>
        </w:numPr>
        <w:suppressAutoHyphens w:val="0"/>
        <w:spacing w:line="276" w:lineRule="auto"/>
        <w:ind w:left="450" w:hanging="450"/>
        <w:jc w:val="both"/>
        <w:rPr>
          <w:rFonts w:cs="Times New Roman"/>
        </w:rPr>
      </w:pPr>
      <w:r w:rsidRPr="004F2AF7">
        <w:rPr>
          <w:rFonts w:cs="Times New Roman"/>
        </w:rPr>
        <w:t>Dalam</w:t>
      </w:r>
      <w:r w:rsidR="00116427">
        <w:rPr>
          <w:rFonts w:cs="Times New Roman"/>
          <w:lang w:val="id-ID"/>
        </w:rPr>
        <w:t xml:space="preserve"> </w:t>
      </w:r>
      <w:proofErr w:type="spellStart"/>
      <w:r w:rsidRPr="004F2AF7">
        <w:rPr>
          <w:rFonts w:cs="Times New Roman"/>
        </w:rPr>
        <w:t>hal</w:t>
      </w:r>
      <w:proofErr w:type="spellEnd"/>
      <w:r w:rsidR="00116427">
        <w:rPr>
          <w:rFonts w:cs="Times New Roman"/>
          <w:lang w:val="id-ID"/>
        </w:rPr>
        <w:t xml:space="preserve"> </w:t>
      </w:r>
      <w:proofErr w:type="spellStart"/>
      <w:r w:rsidRPr="004F2AF7">
        <w:rPr>
          <w:rFonts w:cs="Times New Roman"/>
        </w:rPr>
        <w:t>terdapat</w:t>
      </w:r>
      <w:proofErr w:type="spellEnd"/>
      <w:r w:rsidR="00116427">
        <w:rPr>
          <w:rFonts w:cs="Times New Roman"/>
          <w:lang w:val="id-ID"/>
        </w:rPr>
        <w:t xml:space="preserve"> </w:t>
      </w:r>
      <w:proofErr w:type="spellStart"/>
      <w:r w:rsidRPr="004F2AF7">
        <w:rPr>
          <w:rFonts w:cs="Times New Roman"/>
        </w:rPr>
        <w:t>pelanggaran</w:t>
      </w:r>
      <w:proofErr w:type="spellEnd"/>
      <w:r w:rsidR="00116427">
        <w:rPr>
          <w:rFonts w:cs="Times New Roman"/>
          <w:lang w:val="id-ID"/>
        </w:rPr>
        <w:t xml:space="preserve"> </w:t>
      </w:r>
      <w:proofErr w:type="spellStart"/>
      <w:r w:rsidRPr="004F2AF7">
        <w:rPr>
          <w:rFonts w:cs="Times New Roman"/>
        </w:rPr>
        <w:t>peraturan</w:t>
      </w:r>
      <w:proofErr w:type="spellEnd"/>
      <w:r w:rsidRPr="004F2AF7">
        <w:rPr>
          <w:rFonts w:cs="Times New Roman"/>
        </w:rPr>
        <w:t xml:space="preserve"> yang </w:t>
      </w:r>
      <w:proofErr w:type="spellStart"/>
      <w:r w:rsidRPr="004F2AF7">
        <w:rPr>
          <w:rFonts w:cs="Times New Roman"/>
        </w:rPr>
        <w:t>dilakukan</w:t>
      </w:r>
      <w:proofErr w:type="spellEnd"/>
      <w:r w:rsidR="00116427">
        <w:rPr>
          <w:rFonts w:cs="Times New Roman"/>
          <w:lang w:val="id-ID"/>
        </w:rPr>
        <w:t xml:space="preserve"> </w:t>
      </w:r>
      <w:r w:rsidRPr="004F2AF7">
        <w:rPr>
          <w:rFonts w:cs="Times New Roman"/>
        </w:rPr>
        <w:t>oleh</w:t>
      </w:r>
      <w:r w:rsidR="00116427">
        <w:rPr>
          <w:rFonts w:cs="Times New Roman"/>
          <w:lang w:val="id-ID"/>
        </w:rPr>
        <w:t xml:space="preserve"> </w:t>
      </w:r>
      <w:r w:rsidRPr="004F2AF7">
        <w:rPr>
          <w:rFonts w:cs="Times New Roman"/>
        </w:rPr>
        <w:t>salah</w:t>
      </w:r>
      <w:r w:rsidR="00116427">
        <w:rPr>
          <w:rFonts w:cs="Times New Roman"/>
          <w:lang w:val="id-ID"/>
        </w:rPr>
        <w:t xml:space="preserve"> </w:t>
      </w:r>
      <w:proofErr w:type="spellStart"/>
      <w:r w:rsidRPr="004F2AF7">
        <w:rPr>
          <w:rFonts w:cs="Times New Roman"/>
        </w:rPr>
        <w:t>satu</w:t>
      </w:r>
      <w:proofErr w:type="spellEnd"/>
      <w:r w:rsidR="00116427">
        <w:rPr>
          <w:rFonts w:cs="Times New Roman"/>
          <w:lang w:val="id-ID"/>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maka</w:t>
      </w:r>
      <w:proofErr w:type="spellEnd"/>
      <w:r w:rsidRPr="004F2AF7">
        <w:rPr>
          <w:rFonts w:cs="Times New Roman"/>
        </w:rPr>
        <w:t xml:space="preserve"> </w:t>
      </w:r>
      <w:r w:rsidRPr="00922F07">
        <w:rPr>
          <w:rFonts w:cs="Times New Roman"/>
        </w:rPr>
        <w:t xml:space="preserve">Para </w:t>
      </w:r>
      <w:proofErr w:type="spellStart"/>
      <w:r w:rsidRPr="00922F07">
        <w:rPr>
          <w:rFonts w:cs="Times New Roman"/>
        </w:rPr>
        <w:t>Pihak</w:t>
      </w:r>
      <w:proofErr w:type="spellEnd"/>
      <w:r w:rsidR="00116427">
        <w:rPr>
          <w:rFonts w:cs="Times New Roman"/>
          <w:lang w:val="id-ID"/>
        </w:rPr>
        <w:t xml:space="preserve"> </w:t>
      </w:r>
      <w:proofErr w:type="spellStart"/>
      <w:r w:rsidRPr="004F2AF7">
        <w:rPr>
          <w:rFonts w:cs="Times New Roman"/>
        </w:rPr>
        <w:t>sepakat</w:t>
      </w:r>
      <w:proofErr w:type="spellEnd"/>
      <w:r w:rsidR="00116427">
        <w:rPr>
          <w:rFonts w:cs="Times New Roman"/>
          <w:lang w:val="id-ID"/>
        </w:rPr>
        <w:t xml:space="preserve"> </w:t>
      </w:r>
      <w:proofErr w:type="spellStart"/>
      <w:r w:rsidRPr="004F2AF7">
        <w:rPr>
          <w:rFonts w:cs="Times New Roman"/>
        </w:rPr>
        <w:t>untuk</w:t>
      </w:r>
      <w:proofErr w:type="spellEnd"/>
      <w:r w:rsidR="00116427">
        <w:rPr>
          <w:rFonts w:cs="Times New Roman"/>
          <w:lang w:val="id-ID"/>
        </w:rPr>
        <w:t xml:space="preserve"> </w:t>
      </w:r>
      <w:proofErr w:type="spellStart"/>
      <w:r w:rsidRPr="004F2AF7">
        <w:rPr>
          <w:rFonts w:cs="Times New Roman"/>
        </w:rPr>
        <w:t>tidak</w:t>
      </w:r>
      <w:proofErr w:type="spellEnd"/>
      <w:r w:rsidR="00116427">
        <w:rPr>
          <w:rFonts w:cs="Times New Roman"/>
          <w:lang w:val="id-ID"/>
        </w:rPr>
        <w:t xml:space="preserve"> </w:t>
      </w:r>
      <w:proofErr w:type="spellStart"/>
      <w:r w:rsidRPr="004F2AF7">
        <w:rPr>
          <w:rFonts w:cs="Times New Roman"/>
        </w:rPr>
        <w:t>melibatkan</w:t>
      </w:r>
      <w:proofErr w:type="spellEnd"/>
      <w:r w:rsidR="00116427">
        <w:rPr>
          <w:rFonts w:cs="Times New Roman"/>
          <w:lang w:val="id-ID"/>
        </w:rPr>
        <w:t xml:space="preserve"> </w:t>
      </w:r>
      <w:proofErr w:type="spellStart"/>
      <w:r w:rsidRPr="004F2AF7">
        <w:rPr>
          <w:rFonts w:cs="Times New Roman"/>
        </w:rPr>
        <w:t>Pihak</w:t>
      </w:r>
      <w:proofErr w:type="spellEnd"/>
      <w:r w:rsidRPr="004F2AF7">
        <w:rPr>
          <w:rFonts w:cs="Times New Roman"/>
        </w:rPr>
        <w:t xml:space="preserve"> yang lain</w:t>
      </w:r>
      <w:r w:rsidR="00116427">
        <w:rPr>
          <w:rFonts w:cs="Times New Roman"/>
          <w:lang w:val="id-ID"/>
        </w:rPr>
        <w:t xml:space="preserve"> </w:t>
      </w:r>
      <w:proofErr w:type="spellStart"/>
      <w:r w:rsidRPr="004F2AF7">
        <w:rPr>
          <w:rFonts w:cs="Times New Roman"/>
        </w:rPr>
        <w:t>dalam</w:t>
      </w:r>
      <w:proofErr w:type="spellEnd"/>
      <w:r w:rsidR="00116427">
        <w:rPr>
          <w:rFonts w:cs="Times New Roman"/>
          <w:lang w:val="id-ID"/>
        </w:rPr>
        <w:t xml:space="preserve"> </w:t>
      </w:r>
      <w:proofErr w:type="spellStart"/>
      <w:r w:rsidRPr="004F2AF7">
        <w:rPr>
          <w:rFonts w:cs="Times New Roman"/>
        </w:rPr>
        <w:t>kasus</w:t>
      </w:r>
      <w:proofErr w:type="spellEnd"/>
      <w:r w:rsidR="00116427">
        <w:rPr>
          <w:rFonts w:cs="Times New Roman"/>
          <w:lang w:val="id-ID"/>
        </w:rPr>
        <w:t xml:space="preserve"> </w:t>
      </w:r>
      <w:proofErr w:type="spellStart"/>
      <w:r w:rsidRPr="004F2AF7">
        <w:rPr>
          <w:rFonts w:cs="Times New Roman"/>
        </w:rPr>
        <w:t>pelanggaran</w:t>
      </w:r>
      <w:proofErr w:type="spellEnd"/>
      <w:r w:rsidR="00116427">
        <w:rPr>
          <w:rFonts w:cs="Times New Roman"/>
          <w:lang w:val="id-ID"/>
        </w:rPr>
        <w:t xml:space="preserve"> </w:t>
      </w:r>
      <w:proofErr w:type="spellStart"/>
      <w:r w:rsidRPr="004F2AF7">
        <w:rPr>
          <w:rFonts w:cs="Times New Roman"/>
        </w:rPr>
        <w:t>peraturan</w:t>
      </w:r>
      <w:proofErr w:type="spellEnd"/>
      <w:r w:rsidR="00116427">
        <w:rPr>
          <w:rFonts w:cs="Times New Roman"/>
          <w:lang w:val="id-ID"/>
        </w:rPr>
        <w:t xml:space="preserve"> </w:t>
      </w:r>
      <w:proofErr w:type="spellStart"/>
      <w:r w:rsidRPr="004F2AF7">
        <w:rPr>
          <w:rFonts w:cs="Times New Roman"/>
        </w:rPr>
        <w:t>tersebut</w:t>
      </w:r>
      <w:proofErr w:type="spellEnd"/>
      <w:r w:rsidRPr="004F2AF7">
        <w:rPr>
          <w:rFonts w:cs="Times New Roman"/>
        </w:rPr>
        <w:t>.</w:t>
      </w:r>
    </w:p>
    <w:p w14:paraId="3AADD49C" w14:textId="77777777" w:rsidR="00972DE7" w:rsidRPr="00972DE7" w:rsidRDefault="00972DE7" w:rsidP="00972DE7">
      <w:pPr>
        <w:pStyle w:val="ListParagraph"/>
        <w:suppressAutoHyphens w:val="0"/>
        <w:spacing w:line="276" w:lineRule="auto"/>
        <w:ind w:left="450"/>
        <w:jc w:val="both"/>
        <w:rPr>
          <w:rFonts w:cs="Times New Roman"/>
        </w:rPr>
      </w:pPr>
    </w:p>
    <w:p w14:paraId="39C233CC" w14:textId="77777777" w:rsidR="001E0CD7" w:rsidRPr="004F2AF7" w:rsidRDefault="001B567F"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Pasal</w:t>
      </w:r>
      <w:r w:rsidR="001E0CD7" w:rsidRPr="004F2AF7">
        <w:rPr>
          <w:rFonts w:ascii="Times New Roman" w:hAnsi="Times New Roman" w:cs="Times New Roman"/>
          <w:b/>
          <w:color w:val="000000" w:themeColor="text1"/>
          <w:sz w:val="24"/>
          <w:szCs w:val="24"/>
        </w:rPr>
        <w:t xml:space="preserve"> 1</w:t>
      </w:r>
      <w:r w:rsidR="004F2AF7" w:rsidRPr="004F2AF7">
        <w:rPr>
          <w:rFonts w:ascii="Times New Roman" w:hAnsi="Times New Roman" w:cs="Times New Roman"/>
          <w:b/>
          <w:color w:val="000000" w:themeColor="text1"/>
          <w:sz w:val="24"/>
          <w:szCs w:val="24"/>
        </w:rPr>
        <w:t>5</w:t>
      </w:r>
    </w:p>
    <w:p w14:paraId="6A49EBC1" w14:textId="77777777" w:rsidR="001E0CD7" w:rsidRPr="004F2AF7" w:rsidRDefault="00EF15BE"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Ketentuan Lain</w:t>
      </w:r>
    </w:p>
    <w:p w14:paraId="30E6325E" w14:textId="77777777" w:rsidR="001E0CD7" w:rsidRPr="004F2AF7" w:rsidRDefault="001E0CD7" w:rsidP="00F062DE">
      <w:pPr>
        <w:pStyle w:val="ListParagraph"/>
        <w:numPr>
          <w:ilvl w:val="1"/>
          <w:numId w:val="7"/>
        </w:numPr>
        <w:spacing w:line="276" w:lineRule="auto"/>
        <w:ind w:left="450" w:hanging="450"/>
        <w:contextualSpacing/>
        <w:jc w:val="both"/>
        <w:rPr>
          <w:rFonts w:cs="Times New Roman"/>
          <w:color w:val="000000" w:themeColor="text1"/>
        </w:rPr>
      </w:pPr>
      <w:proofErr w:type="spellStart"/>
      <w:r w:rsidRPr="004F2AF7">
        <w:rPr>
          <w:rFonts w:cs="Times New Roman"/>
          <w:color w:val="000000" w:themeColor="text1"/>
        </w:rPr>
        <w:t>Perubahan</w:t>
      </w:r>
      <w:proofErr w:type="spellEnd"/>
      <w:r w:rsidR="00E56DB9">
        <w:rPr>
          <w:rFonts w:cs="Times New Roman"/>
          <w:color w:val="000000" w:themeColor="text1"/>
          <w:lang w:val="id-ID"/>
        </w:rPr>
        <w:t xml:space="preserve"> </w:t>
      </w:r>
      <w:proofErr w:type="spellStart"/>
      <w:r w:rsidRPr="004F2AF7">
        <w:rPr>
          <w:rFonts w:cs="Times New Roman"/>
          <w:color w:val="000000" w:themeColor="text1"/>
        </w:rPr>
        <w:t>Perjanjian</w:t>
      </w:r>
      <w:proofErr w:type="spellEnd"/>
    </w:p>
    <w:p w14:paraId="0A26FF2B" w14:textId="77777777" w:rsidR="001E0CD7" w:rsidRPr="004F2AF7" w:rsidRDefault="001E0CD7" w:rsidP="00F062DE">
      <w:pPr>
        <w:pStyle w:val="ListParagraph"/>
        <w:numPr>
          <w:ilvl w:val="0"/>
          <w:numId w:val="18"/>
        </w:numPr>
        <w:suppressAutoHyphens w:val="0"/>
        <w:spacing w:line="276" w:lineRule="auto"/>
        <w:ind w:left="810"/>
        <w:contextualSpacing/>
        <w:jc w:val="both"/>
        <w:rPr>
          <w:rFonts w:cs="Times New Roman"/>
          <w:color w:val="000000" w:themeColor="text1"/>
        </w:rPr>
      </w:pPr>
      <w:proofErr w:type="spellStart"/>
      <w:r w:rsidRPr="004F2AF7">
        <w:rPr>
          <w:rFonts w:cs="Times New Roman"/>
          <w:color w:val="000000" w:themeColor="text1"/>
        </w:rPr>
        <w:t>Setiap</w:t>
      </w:r>
      <w:proofErr w:type="spellEnd"/>
      <w:r w:rsidR="00E56DB9">
        <w:rPr>
          <w:rFonts w:cs="Times New Roman"/>
          <w:color w:val="000000" w:themeColor="text1"/>
          <w:lang w:val="id-ID"/>
        </w:rPr>
        <w:t xml:space="preserve"> </w:t>
      </w:r>
      <w:proofErr w:type="spellStart"/>
      <w:r w:rsidRPr="004F2AF7">
        <w:rPr>
          <w:rFonts w:cs="Times New Roman"/>
          <w:color w:val="000000" w:themeColor="text1"/>
        </w:rPr>
        <w:t>syarat</w:t>
      </w:r>
      <w:proofErr w:type="spellEnd"/>
      <w:r w:rsidR="00E56DB9">
        <w:rPr>
          <w:rFonts w:cs="Times New Roman"/>
          <w:color w:val="000000" w:themeColor="text1"/>
          <w:lang w:val="id-ID"/>
        </w:rPr>
        <w:t xml:space="preserve"> </w:t>
      </w:r>
      <w:r w:rsidRPr="004F2AF7">
        <w:rPr>
          <w:rFonts w:cs="Times New Roman"/>
          <w:color w:val="000000" w:themeColor="text1"/>
        </w:rPr>
        <w:t>dan</w:t>
      </w:r>
      <w:r w:rsidR="00E56DB9">
        <w:rPr>
          <w:rFonts w:cs="Times New Roman"/>
          <w:color w:val="000000" w:themeColor="text1"/>
          <w:lang w:val="id-ID"/>
        </w:rPr>
        <w:t xml:space="preserve"> </w:t>
      </w:r>
      <w:proofErr w:type="spellStart"/>
      <w:r w:rsidRPr="004F2AF7">
        <w:rPr>
          <w:rFonts w:cs="Times New Roman"/>
          <w:color w:val="000000" w:themeColor="text1"/>
        </w:rPr>
        <w:t>ketentuan</w:t>
      </w:r>
      <w:proofErr w:type="spellEnd"/>
      <w:r w:rsidRPr="004F2AF7">
        <w:rPr>
          <w:rFonts w:cs="Times New Roman"/>
          <w:color w:val="000000" w:themeColor="text1"/>
        </w:rPr>
        <w:t xml:space="preserve"> yang </w:t>
      </w:r>
      <w:proofErr w:type="spellStart"/>
      <w:r w:rsidRPr="004F2AF7">
        <w:rPr>
          <w:rFonts w:cs="Times New Roman"/>
          <w:color w:val="000000" w:themeColor="text1"/>
        </w:rPr>
        <w:t>belum</w:t>
      </w:r>
      <w:proofErr w:type="spellEnd"/>
      <w:r w:rsidR="00E56DB9">
        <w:rPr>
          <w:rFonts w:cs="Times New Roman"/>
          <w:color w:val="000000" w:themeColor="text1"/>
          <w:lang w:val="id-ID"/>
        </w:rPr>
        <w:t xml:space="preserve"> </w:t>
      </w:r>
      <w:proofErr w:type="spellStart"/>
      <w:r w:rsidRPr="004F2AF7">
        <w:rPr>
          <w:rFonts w:cs="Times New Roman"/>
          <w:color w:val="000000" w:themeColor="text1"/>
        </w:rPr>
        <w:t>atau</w:t>
      </w:r>
      <w:proofErr w:type="spellEnd"/>
      <w:r w:rsidR="00E56DB9">
        <w:rPr>
          <w:rFonts w:cs="Times New Roman"/>
          <w:color w:val="000000" w:themeColor="text1"/>
          <w:lang w:val="id-ID"/>
        </w:rPr>
        <w:t xml:space="preserve"> </w:t>
      </w:r>
      <w:proofErr w:type="spellStart"/>
      <w:r w:rsidRPr="004F2AF7">
        <w:rPr>
          <w:rFonts w:cs="Times New Roman"/>
          <w:color w:val="000000" w:themeColor="text1"/>
        </w:rPr>
        <w:t>tidak</w:t>
      </w:r>
      <w:proofErr w:type="spellEnd"/>
      <w:r w:rsidR="00E56DB9">
        <w:rPr>
          <w:rFonts w:cs="Times New Roman"/>
          <w:color w:val="000000" w:themeColor="text1"/>
          <w:lang w:val="id-ID"/>
        </w:rPr>
        <w:t xml:space="preserve"> </w:t>
      </w:r>
      <w:proofErr w:type="spellStart"/>
      <w:r w:rsidRPr="004F2AF7">
        <w:rPr>
          <w:rFonts w:cs="Times New Roman"/>
          <w:color w:val="000000" w:themeColor="text1"/>
        </w:rPr>
        <w:t>diatur</w:t>
      </w:r>
      <w:proofErr w:type="spellEnd"/>
      <w:r w:rsidR="00E56DB9">
        <w:rPr>
          <w:rFonts w:cs="Times New Roman"/>
          <w:color w:val="000000" w:themeColor="text1"/>
          <w:lang w:val="id-ID"/>
        </w:rPr>
        <w:t xml:space="preserve"> </w:t>
      </w:r>
      <w:proofErr w:type="spellStart"/>
      <w:r w:rsidR="001B567F" w:rsidRPr="004F2AF7">
        <w:rPr>
          <w:rFonts w:cs="Times New Roman"/>
          <w:color w:val="000000" w:themeColor="text1"/>
        </w:rPr>
        <w:t>dalam</w:t>
      </w:r>
      <w:proofErr w:type="spellEnd"/>
      <w:r w:rsidR="00E56DB9">
        <w:rPr>
          <w:rFonts w:cs="Times New Roman"/>
          <w:color w:val="000000" w:themeColor="text1"/>
          <w:lang w:val="id-ID"/>
        </w:rPr>
        <w:t xml:space="preserve"> </w:t>
      </w:r>
      <w:proofErr w:type="spellStart"/>
      <w:r w:rsidR="001B567F" w:rsidRPr="004F2AF7">
        <w:rPr>
          <w:rFonts w:cs="Times New Roman"/>
          <w:color w:val="000000" w:themeColor="text1"/>
        </w:rPr>
        <w:t>perjanji</w:t>
      </w:r>
      <w:proofErr w:type="spellEnd"/>
      <w:r w:rsidR="001B567F" w:rsidRPr="004F2AF7">
        <w:rPr>
          <w:rFonts w:cs="Times New Roman"/>
          <w:color w:val="000000" w:themeColor="text1"/>
          <w:lang w:val="id-ID"/>
        </w:rPr>
        <w:t>an</w:t>
      </w:r>
      <w:r w:rsidR="00E56DB9">
        <w:rPr>
          <w:rFonts w:cs="Times New Roman"/>
          <w:color w:val="000000" w:themeColor="text1"/>
          <w:lang w:val="id-ID"/>
        </w:rPr>
        <w:t xml:space="preserve"> </w:t>
      </w:r>
      <w:proofErr w:type="spellStart"/>
      <w:r w:rsidRPr="004F2AF7">
        <w:rPr>
          <w:rFonts w:cs="Times New Roman"/>
          <w:color w:val="000000" w:themeColor="text1"/>
        </w:rPr>
        <w:t>akan</w:t>
      </w:r>
      <w:proofErr w:type="spellEnd"/>
      <w:r w:rsidR="00E56DB9">
        <w:rPr>
          <w:rFonts w:cs="Times New Roman"/>
          <w:color w:val="000000" w:themeColor="text1"/>
          <w:lang w:val="id-ID"/>
        </w:rPr>
        <w:t xml:space="preserve"> </w:t>
      </w:r>
      <w:proofErr w:type="spellStart"/>
      <w:r w:rsidRPr="004F2AF7">
        <w:rPr>
          <w:rFonts w:cs="Times New Roman"/>
          <w:color w:val="000000" w:themeColor="text1"/>
        </w:rPr>
        <w:t>dibicarakan</w:t>
      </w:r>
      <w:proofErr w:type="spellEnd"/>
      <w:r w:rsidRPr="004F2AF7">
        <w:rPr>
          <w:rFonts w:cs="Times New Roman"/>
          <w:color w:val="000000" w:themeColor="text1"/>
        </w:rPr>
        <w:t xml:space="preserve">, </w:t>
      </w:r>
      <w:proofErr w:type="spellStart"/>
      <w:r w:rsidRPr="004F2AF7">
        <w:rPr>
          <w:rFonts w:cs="Times New Roman"/>
          <w:color w:val="000000" w:themeColor="text1"/>
        </w:rPr>
        <w:t>dinegosiasikan</w:t>
      </w:r>
      <w:proofErr w:type="spellEnd"/>
      <w:r w:rsidR="00E56DB9">
        <w:rPr>
          <w:rFonts w:cs="Times New Roman"/>
          <w:color w:val="000000" w:themeColor="text1"/>
          <w:lang w:val="id-ID"/>
        </w:rPr>
        <w:t xml:space="preserve"> </w:t>
      </w:r>
      <w:r w:rsidRPr="004F2AF7">
        <w:rPr>
          <w:rFonts w:cs="Times New Roman"/>
          <w:color w:val="000000" w:themeColor="text1"/>
        </w:rPr>
        <w:t>dan</w:t>
      </w:r>
      <w:r w:rsidR="00E56DB9">
        <w:rPr>
          <w:rFonts w:cs="Times New Roman"/>
          <w:color w:val="000000" w:themeColor="text1"/>
          <w:lang w:val="id-ID"/>
        </w:rPr>
        <w:t xml:space="preserve"> </w:t>
      </w:r>
      <w:proofErr w:type="spellStart"/>
      <w:r w:rsidRPr="004F2AF7">
        <w:rPr>
          <w:rFonts w:cs="Times New Roman"/>
          <w:color w:val="000000" w:themeColor="text1"/>
        </w:rPr>
        <w:t>ditambahkan</w:t>
      </w:r>
      <w:proofErr w:type="spellEnd"/>
      <w:r w:rsidR="00E56DB9">
        <w:rPr>
          <w:rFonts w:cs="Times New Roman"/>
          <w:color w:val="000000" w:themeColor="text1"/>
          <w:lang w:val="id-ID"/>
        </w:rPr>
        <w:t xml:space="preserve"> </w:t>
      </w:r>
      <w:proofErr w:type="spellStart"/>
      <w:r w:rsidRPr="004F2AF7">
        <w:rPr>
          <w:rFonts w:cs="Times New Roman"/>
          <w:color w:val="000000" w:themeColor="text1"/>
        </w:rPr>
        <w:t>berdasarkan</w:t>
      </w:r>
      <w:proofErr w:type="spellEnd"/>
      <w:r w:rsidR="00E56DB9">
        <w:rPr>
          <w:rFonts w:cs="Times New Roman"/>
          <w:color w:val="000000" w:themeColor="text1"/>
          <w:lang w:val="id-ID"/>
        </w:rPr>
        <w:t xml:space="preserve"> </w:t>
      </w:r>
      <w:proofErr w:type="spellStart"/>
      <w:r w:rsidRPr="004F2AF7">
        <w:rPr>
          <w:rFonts w:cs="Times New Roman"/>
          <w:color w:val="000000" w:themeColor="text1"/>
        </w:rPr>
        <w:t>kesepakatan</w:t>
      </w:r>
      <w:proofErr w:type="spellEnd"/>
      <w:r w:rsidR="00E56DB9">
        <w:rPr>
          <w:rFonts w:cs="Times New Roman"/>
          <w:color w:val="000000" w:themeColor="text1"/>
          <w:lang w:val="id-ID"/>
        </w:rPr>
        <w:t xml:space="preserve"> </w:t>
      </w:r>
      <w:r w:rsidR="00EF15BE" w:rsidRPr="004F2AF7">
        <w:rPr>
          <w:rFonts w:cs="Times New Roman"/>
          <w:b/>
          <w:color w:val="000000" w:themeColor="text1"/>
        </w:rPr>
        <w:t>Para Pih</w:t>
      </w:r>
      <w:r w:rsidR="00EF15BE" w:rsidRPr="004F2AF7">
        <w:rPr>
          <w:rFonts w:cs="Times New Roman"/>
          <w:b/>
          <w:color w:val="000000" w:themeColor="text1"/>
          <w:lang w:val="id-ID"/>
        </w:rPr>
        <w:t>ak</w:t>
      </w:r>
      <w:r w:rsidR="00EF15BE" w:rsidRPr="004F2AF7">
        <w:rPr>
          <w:rFonts w:cs="Times New Roman"/>
          <w:color w:val="000000" w:themeColor="text1"/>
        </w:rPr>
        <w:t>.</w:t>
      </w:r>
    </w:p>
    <w:p w14:paraId="1517BEE2" w14:textId="77777777" w:rsidR="001E0CD7" w:rsidRPr="004F2AF7" w:rsidRDefault="001E0CD7" w:rsidP="00F062DE">
      <w:pPr>
        <w:pStyle w:val="ListParagraph"/>
        <w:numPr>
          <w:ilvl w:val="0"/>
          <w:numId w:val="18"/>
        </w:numPr>
        <w:suppressAutoHyphens w:val="0"/>
        <w:spacing w:line="276" w:lineRule="auto"/>
        <w:ind w:left="810"/>
        <w:contextualSpacing/>
        <w:jc w:val="both"/>
        <w:rPr>
          <w:rFonts w:cs="Times New Roman"/>
          <w:color w:val="000000" w:themeColor="text1"/>
        </w:rPr>
      </w:pPr>
      <w:r w:rsidRPr="004F2AF7">
        <w:rPr>
          <w:rFonts w:cs="Times New Roman"/>
          <w:color w:val="000000" w:themeColor="text1"/>
        </w:rPr>
        <w:t>S</w:t>
      </w:r>
      <w:r w:rsidR="001B567F" w:rsidRPr="004F2AF7">
        <w:rPr>
          <w:rFonts w:cs="Times New Roman"/>
          <w:color w:val="000000" w:themeColor="text1"/>
        </w:rPr>
        <w:t>egala</w:t>
      </w:r>
      <w:r w:rsidR="00E56DB9">
        <w:rPr>
          <w:rFonts w:cs="Times New Roman"/>
          <w:color w:val="000000" w:themeColor="text1"/>
          <w:lang w:val="id-ID"/>
        </w:rPr>
        <w:t xml:space="preserve"> </w:t>
      </w:r>
      <w:proofErr w:type="spellStart"/>
      <w:r w:rsidR="001B567F" w:rsidRPr="004F2AF7">
        <w:rPr>
          <w:rFonts w:cs="Times New Roman"/>
          <w:color w:val="000000" w:themeColor="text1"/>
        </w:rPr>
        <w:t>perubahan</w:t>
      </w:r>
      <w:proofErr w:type="spellEnd"/>
      <w:r w:rsidR="001B567F" w:rsidRPr="004F2AF7">
        <w:rPr>
          <w:rFonts w:cs="Times New Roman"/>
          <w:color w:val="000000" w:themeColor="text1"/>
          <w:lang w:val="id-ID"/>
        </w:rPr>
        <w:t xml:space="preserve"> dan atau</w:t>
      </w:r>
      <w:r w:rsidR="00E56DB9">
        <w:rPr>
          <w:rFonts w:cs="Times New Roman"/>
          <w:color w:val="000000" w:themeColor="text1"/>
          <w:lang w:val="id-ID"/>
        </w:rPr>
        <w:t xml:space="preserve"> </w:t>
      </w:r>
      <w:proofErr w:type="spellStart"/>
      <w:r w:rsidR="001B567F" w:rsidRPr="004F2AF7">
        <w:rPr>
          <w:rFonts w:cs="Times New Roman"/>
          <w:color w:val="000000" w:themeColor="text1"/>
        </w:rPr>
        <w:t>penambahan</w:t>
      </w:r>
      <w:proofErr w:type="spellEnd"/>
      <w:r w:rsidR="00E56DB9">
        <w:rPr>
          <w:rFonts w:cs="Times New Roman"/>
          <w:color w:val="000000" w:themeColor="text1"/>
          <w:lang w:val="id-ID"/>
        </w:rPr>
        <w:t xml:space="preserve"> </w:t>
      </w:r>
      <w:r w:rsidR="001B567F" w:rsidRPr="004F2AF7">
        <w:rPr>
          <w:rFonts w:cs="Times New Roman"/>
          <w:color w:val="000000" w:themeColor="text1"/>
          <w:lang w:val="id-ID"/>
        </w:rPr>
        <w:t>isi</w:t>
      </w:r>
      <w:r w:rsidR="00E56DB9">
        <w:rPr>
          <w:rFonts w:cs="Times New Roman"/>
          <w:color w:val="000000" w:themeColor="text1"/>
          <w:lang w:val="id-ID"/>
        </w:rPr>
        <w:t xml:space="preserve"> </w:t>
      </w:r>
      <w:proofErr w:type="spellStart"/>
      <w:r w:rsidRPr="004F2AF7">
        <w:rPr>
          <w:rFonts w:cs="Times New Roman"/>
          <w:color w:val="000000" w:themeColor="text1"/>
        </w:rPr>
        <w:t>p</w:t>
      </w:r>
      <w:r w:rsidR="001B567F" w:rsidRPr="004F2AF7">
        <w:rPr>
          <w:rFonts w:cs="Times New Roman"/>
          <w:color w:val="000000" w:themeColor="text1"/>
        </w:rPr>
        <w:t>erjanjian</w:t>
      </w:r>
      <w:proofErr w:type="spellEnd"/>
      <w:r w:rsidR="00E56DB9">
        <w:rPr>
          <w:rFonts w:cs="Times New Roman"/>
          <w:color w:val="000000" w:themeColor="text1"/>
          <w:lang w:val="id-ID"/>
        </w:rPr>
        <w:t xml:space="preserve"> </w:t>
      </w:r>
      <w:proofErr w:type="spellStart"/>
      <w:r w:rsidR="001B567F" w:rsidRPr="004F2AF7">
        <w:rPr>
          <w:rFonts w:cs="Times New Roman"/>
          <w:color w:val="000000" w:themeColor="text1"/>
        </w:rPr>
        <w:t>tidak</w:t>
      </w:r>
      <w:proofErr w:type="spellEnd"/>
      <w:r w:rsidR="00E56DB9">
        <w:rPr>
          <w:rFonts w:cs="Times New Roman"/>
          <w:color w:val="000000" w:themeColor="text1"/>
          <w:lang w:val="id-ID"/>
        </w:rPr>
        <w:t xml:space="preserve"> </w:t>
      </w:r>
      <w:proofErr w:type="spellStart"/>
      <w:r w:rsidR="001B567F" w:rsidRPr="004F2AF7">
        <w:rPr>
          <w:rFonts w:cs="Times New Roman"/>
          <w:color w:val="000000" w:themeColor="text1"/>
        </w:rPr>
        <w:t>berlaku</w:t>
      </w:r>
      <w:proofErr w:type="spellEnd"/>
      <w:r w:rsidR="00E56DB9">
        <w:rPr>
          <w:rFonts w:cs="Times New Roman"/>
          <w:color w:val="000000" w:themeColor="text1"/>
          <w:lang w:val="id-ID"/>
        </w:rPr>
        <w:t xml:space="preserve"> </w:t>
      </w:r>
      <w:proofErr w:type="spellStart"/>
      <w:r w:rsidRPr="004F2AF7">
        <w:rPr>
          <w:rFonts w:cs="Times New Roman"/>
          <w:color w:val="000000" w:themeColor="text1"/>
        </w:rPr>
        <w:t>kecual</w:t>
      </w:r>
      <w:r w:rsidR="001B567F" w:rsidRPr="004F2AF7">
        <w:rPr>
          <w:rFonts w:cs="Times New Roman"/>
          <w:color w:val="000000" w:themeColor="text1"/>
        </w:rPr>
        <w:t>i</w:t>
      </w:r>
      <w:proofErr w:type="spellEnd"/>
      <w:r w:rsidR="00E56DB9">
        <w:rPr>
          <w:rFonts w:cs="Times New Roman"/>
          <w:color w:val="000000" w:themeColor="text1"/>
          <w:lang w:val="id-ID"/>
        </w:rPr>
        <w:t xml:space="preserve"> </w:t>
      </w:r>
      <w:proofErr w:type="spellStart"/>
      <w:r w:rsidR="001B567F" w:rsidRPr="004F2AF7">
        <w:rPr>
          <w:rFonts w:cs="Times New Roman"/>
          <w:color w:val="000000" w:themeColor="text1"/>
        </w:rPr>
        <w:t>disepakati</w:t>
      </w:r>
      <w:proofErr w:type="spellEnd"/>
      <w:r w:rsidR="00E56DB9">
        <w:rPr>
          <w:rFonts w:cs="Times New Roman"/>
          <w:color w:val="000000" w:themeColor="text1"/>
          <w:lang w:val="id-ID"/>
        </w:rPr>
        <w:t xml:space="preserve"> </w:t>
      </w:r>
      <w:proofErr w:type="spellStart"/>
      <w:r w:rsidR="001B567F" w:rsidRPr="004F2AF7">
        <w:rPr>
          <w:rFonts w:cs="Times New Roman"/>
          <w:color w:val="000000" w:themeColor="text1"/>
        </w:rPr>
        <w:t>secara</w:t>
      </w:r>
      <w:proofErr w:type="spellEnd"/>
      <w:r w:rsidR="00E56DB9">
        <w:rPr>
          <w:rFonts w:cs="Times New Roman"/>
          <w:color w:val="000000" w:themeColor="text1"/>
          <w:lang w:val="id-ID"/>
        </w:rPr>
        <w:t xml:space="preserve"> </w:t>
      </w:r>
      <w:proofErr w:type="spellStart"/>
      <w:r w:rsidR="001B567F" w:rsidRPr="004F2AF7">
        <w:rPr>
          <w:rFonts w:cs="Times New Roman"/>
          <w:color w:val="000000" w:themeColor="text1"/>
        </w:rPr>
        <w:t>tertulis</w:t>
      </w:r>
      <w:proofErr w:type="spellEnd"/>
      <w:r w:rsidR="00E56DB9">
        <w:rPr>
          <w:rFonts w:cs="Times New Roman"/>
          <w:color w:val="000000" w:themeColor="text1"/>
          <w:lang w:val="id-ID"/>
        </w:rPr>
        <w:t xml:space="preserve"> </w:t>
      </w:r>
      <w:r w:rsidR="001B567F" w:rsidRPr="004F2AF7">
        <w:rPr>
          <w:rFonts w:cs="Times New Roman"/>
          <w:color w:val="000000" w:themeColor="text1"/>
        </w:rPr>
        <w:t>oleh</w:t>
      </w:r>
      <w:r w:rsidR="00E56DB9">
        <w:rPr>
          <w:rFonts w:cs="Times New Roman"/>
          <w:color w:val="000000" w:themeColor="text1"/>
          <w:lang w:val="id-ID"/>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Pihak</w:t>
      </w:r>
      <w:proofErr w:type="spellEnd"/>
      <w:r w:rsidR="00E56DB9">
        <w:rPr>
          <w:rFonts w:cs="Times New Roman"/>
          <w:b/>
          <w:color w:val="000000" w:themeColor="text1"/>
          <w:lang w:val="id-ID"/>
        </w:rPr>
        <w:t xml:space="preserve"> </w:t>
      </w:r>
      <w:r w:rsidR="001B567F" w:rsidRPr="004F2AF7">
        <w:rPr>
          <w:rFonts w:cs="Times New Roman"/>
          <w:color w:val="000000" w:themeColor="text1"/>
          <w:lang w:val="id-ID"/>
        </w:rPr>
        <w:t xml:space="preserve">sebagai bagian </w:t>
      </w:r>
      <w:r w:rsidR="00EF15BE" w:rsidRPr="004F2AF7">
        <w:rPr>
          <w:rFonts w:cs="Times New Roman"/>
          <w:color w:val="000000" w:themeColor="text1"/>
        </w:rPr>
        <w:t xml:space="preserve">yang </w:t>
      </w:r>
      <w:proofErr w:type="spellStart"/>
      <w:r w:rsidR="00EF15BE" w:rsidRPr="004F2AF7">
        <w:rPr>
          <w:rFonts w:cs="Times New Roman"/>
          <w:color w:val="000000" w:themeColor="text1"/>
        </w:rPr>
        <w:t>tidak</w:t>
      </w:r>
      <w:proofErr w:type="spellEnd"/>
      <w:r w:rsidR="00E56DB9">
        <w:rPr>
          <w:rFonts w:cs="Times New Roman"/>
          <w:color w:val="000000" w:themeColor="text1"/>
          <w:lang w:val="id-ID"/>
        </w:rPr>
        <w:t xml:space="preserve"> </w:t>
      </w:r>
      <w:r w:rsidR="001B567F" w:rsidRPr="004F2AF7">
        <w:rPr>
          <w:rFonts w:cs="Times New Roman"/>
          <w:color w:val="000000" w:themeColor="text1"/>
          <w:lang w:val="id-ID"/>
        </w:rPr>
        <w:t>ter</w:t>
      </w:r>
      <w:proofErr w:type="spellStart"/>
      <w:r w:rsidRPr="004F2AF7">
        <w:rPr>
          <w:rFonts w:cs="Times New Roman"/>
          <w:color w:val="000000" w:themeColor="text1"/>
        </w:rPr>
        <w:t>pisahkan</w:t>
      </w:r>
      <w:proofErr w:type="spellEnd"/>
      <w:r w:rsidRPr="004F2AF7">
        <w:rPr>
          <w:rFonts w:cs="Times New Roman"/>
          <w:color w:val="000000" w:themeColor="text1"/>
        </w:rPr>
        <w:t>.</w:t>
      </w:r>
    </w:p>
    <w:p w14:paraId="4B02A8A9" w14:textId="77777777" w:rsidR="009B1BFF" w:rsidRPr="004F2AF7" w:rsidRDefault="001E0CD7" w:rsidP="00F062DE">
      <w:pPr>
        <w:pStyle w:val="ListParagraph"/>
        <w:numPr>
          <w:ilvl w:val="0"/>
          <w:numId w:val="8"/>
        </w:numPr>
        <w:suppressAutoHyphens w:val="0"/>
        <w:spacing w:line="276" w:lineRule="auto"/>
        <w:ind w:left="450" w:hanging="450"/>
        <w:contextualSpacing/>
        <w:jc w:val="both"/>
        <w:rPr>
          <w:rFonts w:cs="Times New Roman"/>
          <w:color w:val="000000" w:themeColor="text1"/>
        </w:rPr>
      </w:pPr>
      <w:proofErr w:type="spellStart"/>
      <w:r w:rsidRPr="004F2AF7">
        <w:rPr>
          <w:rFonts w:cs="Times New Roman"/>
          <w:color w:val="000000" w:themeColor="text1"/>
        </w:rPr>
        <w:t>Korespondensi</w:t>
      </w:r>
      <w:proofErr w:type="spellEnd"/>
      <w:r w:rsidR="00E56DB9">
        <w:rPr>
          <w:rFonts w:cs="Times New Roman"/>
          <w:color w:val="000000" w:themeColor="text1"/>
          <w:lang w:val="id-ID"/>
        </w:rPr>
        <w:t xml:space="preserve"> </w:t>
      </w:r>
      <w:proofErr w:type="spellStart"/>
      <w:r w:rsidRPr="004F2AF7">
        <w:rPr>
          <w:rFonts w:cs="Times New Roman"/>
          <w:color w:val="000000" w:themeColor="text1"/>
        </w:rPr>
        <w:t>atau</w:t>
      </w:r>
      <w:proofErr w:type="spellEnd"/>
      <w:r w:rsidR="00E56DB9">
        <w:rPr>
          <w:rFonts w:cs="Times New Roman"/>
          <w:color w:val="000000" w:themeColor="text1"/>
          <w:lang w:val="id-ID"/>
        </w:rPr>
        <w:t xml:space="preserve"> </w:t>
      </w:r>
      <w:proofErr w:type="spellStart"/>
      <w:r w:rsidRPr="004F2AF7">
        <w:rPr>
          <w:rFonts w:cs="Times New Roman"/>
          <w:color w:val="000000" w:themeColor="text1"/>
        </w:rPr>
        <w:t>pemberitahuan</w:t>
      </w:r>
      <w:proofErr w:type="spellEnd"/>
    </w:p>
    <w:p w14:paraId="400D3CF4" w14:textId="60CD3844" w:rsidR="001E0CD7" w:rsidRPr="004F2AF7" w:rsidRDefault="001B567F" w:rsidP="00E56DB9">
      <w:pPr>
        <w:pStyle w:val="ListParagraph"/>
        <w:suppressAutoHyphens w:val="0"/>
        <w:spacing w:line="276" w:lineRule="auto"/>
        <w:ind w:left="450"/>
        <w:contextualSpacing/>
        <w:jc w:val="both"/>
        <w:rPr>
          <w:rFonts w:cs="Times New Roman"/>
          <w:color w:val="000000" w:themeColor="text1"/>
          <w:lang w:val="id-ID"/>
        </w:rPr>
      </w:pPr>
      <w:proofErr w:type="spellStart"/>
      <w:r w:rsidRPr="004F2AF7">
        <w:rPr>
          <w:rFonts w:cs="Times New Roman"/>
          <w:color w:val="000000" w:themeColor="text1"/>
        </w:rPr>
        <w:t>Setiap</w:t>
      </w:r>
      <w:proofErr w:type="spellEnd"/>
      <w:r w:rsidR="00E56DB9">
        <w:rPr>
          <w:rFonts w:cs="Times New Roman"/>
          <w:color w:val="000000" w:themeColor="text1"/>
          <w:lang w:val="id-ID"/>
        </w:rPr>
        <w:t xml:space="preserve"> </w:t>
      </w:r>
      <w:proofErr w:type="spellStart"/>
      <w:r w:rsidRPr="004F2AF7">
        <w:rPr>
          <w:rFonts w:cs="Times New Roman"/>
          <w:color w:val="000000" w:themeColor="text1"/>
        </w:rPr>
        <w:t>korespondensi</w:t>
      </w:r>
      <w:proofErr w:type="spellEnd"/>
      <w:r w:rsidR="00E56DB9">
        <w:rPr>
          <w:rFonts w:cs="Times New Roman"/>
          <w:color w:val="000000" w:themeColor="text1"/>
          <w:lang w:val="id-ID"/>
        </w:rPr>
        <w:t xml:space="preserve"> </w:t>
      </w:r>
      <w:proofErr w:type="spellStart"/>
      <w:r w:rsidR="001E0CD7" w:rsidRPr="004F2AF7">
        <w:rPr>
          <w:rFonts w:cs="Times New Roman"/>
          <w:color w:val="000000" w:themeColor="text1"/>
        </w:rPr>
        <w:t>akan</w:t>
      </w:r>
      <w:proofErr w:type="spellEnd"/>
      <w:r w:rsidR="00E56DB9">
        <w:rPr>
          <w:rFonts w:cs="Times New Roman"/>
          <w:color w:val="000000" w:themeColor="text1"/>
          <w:lang w:val="id-ID"/>
        </w:rPr>
        <w:t xml:space="preserve"> </w:t>
      </w:r>
      <w:proofErr w:type="spellStart"/>
      <w:r w:rsidR="001E0CD7" w:rsidRPr="004F2AF7">
        <w:rPr>
          <w:rFonts w:cs="Times New Roman"/>
          <w:color w:val="000000" w:themeColor="text1"/>
        </w:rPr>
        <w:t>disampaikan</w:t>
      </w:r>
      <w:proofErr w:type="spellEnd"/>
      <w:r w:rsidR="00E56DB9">
        <w:rPr>
          <w:rFonts w:cs="Times New Roman"/>
          <w:color w:val="000000" w:themeColor="text1"/>
          <w:lang w:val="id-ID"/>
        </w:rPr>
        <w:t xml:space="preserve"> </w:t>
      </w:r>
      <w:proofErr w:type="spellStart"/>
      <w:r w:rsidR="001E0CD7" w:rsidRPr="004F2AF7">
        <w:rPr>
          <w:rFonts w:cs="Times New Roman"/>
          <w:color w:val="000000" w:themeColor="text1"/>
        </w:rPr>
        <w:t>melalui</w:t>
      </w:r>
      <w:proofErr w:type="spellEnd"/>
      <w:r w:rsidR="00E56DB9">
        <w:rPr>
          <w:rFonts w:cs="Times New Roman"/>
          <w:color w:val="000000" w:themeColor="text1"/>
          <w:lang w:val="id-ID"/>
        </w:rPr>
        <w:t xml:space="preserve"> </w:t>
      </w:r>
      <w:proofErr w:type="spellStart"/>
      <w:r w:rsidRPr="004F2AF7">
        <w:rPr>
          <w:rFonts w:cs="Times New Roman"/>
          <w:color w:val="000000" w:themeColor="text1"/>
        </w:rPr>
        <w:t>pos</w:t>
      </w:r>
      <w:proofErr w:type="spellEnd"/>
      <w:r w:rsidR="00E56DB9">
        <w:rPr>
          <w:rFonts w:cs="Times New Roman"/>
          <w:color w:val="000000" w:themeColor="text1"/>
          <w:lang w:val="id-ID"/>
        </w:rPr>
        <w:t xml:space="preserve"> </w:t>
      </w:r>
      <w:proofErr w:type="spellStart"/>
      <w:r w:rsidRPr="004F2AF7">
        <w:rPr>
          <w:rFonts w:cs="Times New Roman"/>
          <w:color w:val="000000" w:themeColor="text1"/>
        </w:rPr>
        <w:t>tercatat</w:t>
      </w:r>
      <w:proofErr w:type="spellEnd"/>
      <w:r w:rsidRPr="004F2AF7">
        <w:rPr>
          <w:rFonts w:cs="Times New Roman"/>
          <w:color w:val="000000" w:themeColor="text1"/>
        </w:rPr>
        <w:t xml:space="preserve">, </w:t>
      </w:r>
      <w:proofErr w:type="spellStart"/>
      <w:r w:rsidRPr="004F2AF7">
        <w:rPr>
          <w:rFonts w:cs="Times New Roman"/>
          <w:color w:val="000000" w:themeColor="text1"/>
        </w:rPr>
        <w:t>jasa</w:t>
      </w:r>
      <w:proofErr w:type="spellEnd"/>
      <w:r w:rsidR="00E56DB9">
        <w:rPr>
          <w:rFonts w:cs="Times New Roman"/>
          <w:color w:val="000000" w:themeColor="text1"/>
          <w:lang w:val="id-ID"/>
        </w:rPr>
        <w:t xml:space="preserve"> </w:t>
      </w:r>
      <w:proofErr w:type="spellStart"/>
      <w:r w:rsidRPr="004F2AF7">
        <w:rPr>
          <w:rFonts w:cs="Times New Roman"/>
          <w:color w:val="000000" w:themeColor="text1"/>
        </w:rPr>
        <w:t>kurir</w:t>
      </w:r>
      <w:proofErr w:type="spellEnd"/>
      <w:r w:rsidRPr="004F2AF7">
        <w:rPr>
          <w:rFonts w:cs="Times New Roman"/>
          <w:color w:val="000000" w:themeColor="text1"/>
        </w:rPr>
        <w:t>,</w:t>
      </w:r>
      <w:r w:rsidR="00E56DB9">
        <w:rPr>
          <w:rFonts w:cs="Times New Roman"/>
          <w:color w:val="000000" w:themeColor="text1"/>
          <w:lang w:val="id-ID"/>
        </w:rPr>
        <w:t xml:space="preserve"> </w:t>
      </w:r>
      <w:proofErr w:type="spellStart"/>
      <w:r w:rsidR="001E0CD7" w:rsidRPr="004F2AF7">
        <w:rPr>
          <w:rFonts w:cs="Times New Roman"/>
          <w:color w:val="000000" w:themeColor="text1"/>
        </w:rPr>
        <w:t>surat</w:t>
      </w:r>
      <w:proofErr w:type="spellEnd"/>
      <w:r w:rsidR="00E56DB9">
        <w:rPr>
          <w:rFonts w:cs="Times New Roman"/>
          <w:color w:val="000000" w:themeColor="text1"/>
          <w:lang w:val="id-ID"/>
        </w:rPr>
        <w:t xml:space="preserve"> </w:t>
      </w:r>
      <w:proofErr w:type="spellStart"/>
      <w:r w:rsidR="001E0CD7" w:rsidRPr="004F2AF7">
        <w:rPr>
          <w:rFonts w:cs="Times New Roman"/>
          <w:color w:val="000000" w:themeColor="text1"/>
        </w:rPr>
        <w:t>elektronik</w:t>
      </w:r>
      <w:proofErr w:type="spellEnd"/>
      <w:r w:rsidR="00E56DB9">
        <w:rPr>
          <w:rFonts w:cs="Times New Roman"/>
          <w:color w:val="000000" w:themeColor="text1"/>
          <w:lang w:val="id-ID"/>
        </w:rPr>
        <w:t xml:space="preserve"> </w:t>
      </w:r>
      <w:proofErr w:type="spellStart"/>
      <w:r w:rsidR="001E0CD7" w:rsidRPr="004F2AF7">
        <w:rPr>
          <w:rFonts w:cs="Times New Roman"/>
          <w:color w:val="000000" w:themeColor="text1"/>
        </w:rPr>
        <w:t>atau</w:t>
      </w:r>
      <w:proofErr w:type="spellEnd"/>
      <w:r w:rsidR="00E56DB9">
        <w:rPr>
          <w:rFonts w:cs="Times New Roman"/>
          <w:color w:val="000000" w:themeColor="text1"/>
          <w:lang w:val="id-ID"/>
        </w:rPr>
        <w:t xml:space="preserve"> </w:t>
      </w:r>
      <w:proofErr w:type="spellStart"/>
      <w:r w:rsidR="001E0CD7" w:rsidRPr="004F2AF7">
        <w:rPr>
          <w:rFonts w:cs="Times New Roman"/>
          <w:color w:val="000000" w:themeColor="text1"/>
        </w:rPr>
        <w:t>diserahkan</w:t>
      </w:r>
      <w:proofErr w:type="spellEnd"/>
      <w:r w:rsidR="00E56DB9">
        <w:rPr>
          <w:rFonts w:cs="Times New Roman"/>
          <w:color w:val="000000" w:themeColor="text1"/>
          <w:lang w:val="id-ID"/>
        </w:rPr>
        <w:t xml:space="preserve"> </w:t>
      </w:r>
      <w:proofErr w:type="spellStart"/>
      <w:r w:rsidR="001E0CD7" w:rsidRPr="004F2AF7">
        <w:rPr>
          <w:rFonts w:cs="Times New Roman"/>
          <w:color w:val="000000" w:themeColor="text1"/>
        </w:rPr>
        <w:t>langsung</w:t>
      </w:r>
      <w:proofErr w:type="spellEnd"/>
      <w:r w:rsidR="00E56DB9">
        <w:rPr>
          <w:rFonts w:cs="Times New Roman"/>
          <w:color w:val="000000" w:themeColor="text1"/>
          <w:lang w:val="id-ID"/>
        </w:rPr>
        <w:t xml:space="preserve"> </w:t>
      </w:r>
      <w:r w:rsidR="001E0CD7" w:rsidRPr="004F2AF7">
        <w:rPr>
          <w:rFonts w:cs="Times New Roman"/>
          <w:color w:val="000000" w:themeColor="text1"/>
        </w:rPr>
        <w:t>dan</w:t>
      </w:r>
      <w:r w:rsidR="00E56DB9">
        <w:rPr>
          <w:rFonts w:cs="Times New Roman"/>
          <w:color w:val="000000" w:themeColor="text1"/>
          <w:lang w:val="id-ID"/>
        </w:rPr>
        <w:t xml:space="preserve"> </w:t>
      </w:r>
      <w:proofErr w:type="spellStart"/>
      <w:r w:rsidR="001E0CD7" w:rsidRPr="004F2AF7">
        <w:rPr>
          <w:rFonts w:cs="Times New Roman"/>
          <w:color w:val="000000" w:themeColor="text1"/>
        </w:rPr>
        <w:t>dialamatkan</w:t>
      </w:r>
      <w:proofErr w:type="spellEnd"/>
      <w:r w:rsidR="00E56DB9">
        <w:rPr>
          <w:rFonts w:cs="Times New Roman"/>
          <w:color w:val="000000" w:themeColor="text1"/>
          <w:lang w:val="id-ID"/>
        </w:rPr>
        <w:t xml:space="preserve"> </w:t>
      </w:r>
      <w:proofErr w:type="spellStart"/>
      <w:r w:rsidR="001E0CD7" w:rsidRPr="004F2AF7">
        <w:rPr>
          <w:rFonts w:cs="Times New Roman"/>
          <w:color w:val="000000" w:themeColor="text1"/>
        </w:rPr>
        <w:t>ke</w:t>
      </w:r>
      <w:proofErr w:type="spellEnd"/>
      <w:r w:rsidR="001E0CD7" w:rsidRPr="004F2AF7">
        <w:rPr>
          <w:rFonts w:cs="Times New Roman"/>
          <w:color w:val="000000" w:themeColor="text1"/>
        </w:rPr>
        <w:t>:</w:t>
      </w:r>
    </w:p>
    <w:p w14:paraId="56E82326" w14:textId="77777777" w:rsidR="0084356D" w:rsidRPr="004F2AF7" w:rsidRDefault="0084356D" w:rsidP="004F2AF7">
      <w:pPr>
        <w:pStyle w:val="ListParagraph"/>
        <w:suppressAutoHyphens w:val="0"/>
        <w:spacing w:line="276" w:lineRule="auto"/>
        <w:ind w:left="567"/>
        <w:contextualSpacing/>
        <w:jc w:val="both"/>
        <w:rPr>
          <w:rFonts w:cs="Times New Roman"/>
          <w:color w:val="000000" w:themeColor="text1"/>
          <w:lang w:val="id-ID"/>
        </w:rPr>
      </w:pPr>
    </w:p>
    <w:p w14:paraId="22993FB9" w14:textId="77777777" w:rsidR="00EF15BE" w:rsidRPr="00E56DB9" w:rsidRDefault="00EF15BE" w:rsidP="00C03911">
      <w:pPr>
        <w:pStyle w:val="ListParagraph"/>
        <w:spacing w:line="276" w:lineRule="auto"/>
        <w:ind w:left="450"/>
        <w:jc w:val="both"/>
        <w:rPr>
          <w:rFonts w:cs="Times New Roman"/>
          <w:lang w:val="id-ID"/>
        </w:rPr>
      </w:pPr>
      <w:proofErr w:type="spellStart"/>
      <w:r w:rsidRPr="004F2AF7">
        <w:rPr>
          <w:rFonts w:cs="Times New Roman"/>
          <w:b/>
        </w:rPr>
        <w:t>Pihak</w:t>
      </w:r>
      <w:proofErr w:type="spellEnd"/>
      <w:r w:rsidR="00A7575A">
        <w:rPr>
          <w:rFonts w:cs="Times New Roman"/>
          <w:b/>
          <w:lang w:val="id-ID"/>
        </w:rPr>
        <w:t xml:space="preserve"> </w:t>
      </w:r>
      <w:proofErr w:type="spellStart"/>
      <w:r w:rsidRPr="004F2AF7">
        <w:rPr>
          <w:rFonts w:cs="Times New Roman"/>
          <w:b/>
        </w:rPr>
        <w:t>Pertama</w:t>
      </w:r>
      <w:proofErr w:type="spellEnd"/>
      <w:r w:rsidRPr="004F2AF7">
        <w:rPr>
          <w:rFonts w:cs="Times New Roman"/>
        </w:rPr>
        <w:tab/>
        <w:t>:</w:t>
      </w:r>
      <w:r w:rsidR="00E56DB9">
        <w:rPr>
          <w:rFonts w:cs="Times New Roman"/>
          <w:lang w:val="id-ID"/>
        </w:rPr>
        <w:t xml:space="preserve"> </w:t>
      </w:r>
      <w:r w:rsidR="00E56DB9">
        <w:rPr>
          <w:rFonts w:cs="Times New Roman"/>
          <w:color w:val="000000" w:themeColor="text1"/>
          <w:lang w:val="id-ID"/>
        </w:rPr>
        <w:t>LPPT Asia Pasific Semarang</w:t>
      </w:r>
    </w:p>
    <w:p w14:paraId="6C2E6AA8" w14:textId="77777777" w:rsidR="00AB39AE" w:rsidRPr="00E56DB9" w:rsidRDefault="00EF15BE" w:rsidP="00C03911">
      <w:pPr>
        <w:pStyle w:val="ListParagraph"/>
        <w:spacing w:line="276" w:lineRule="auto"/>
        <w:ind w:left="450"/>
        <w:jc w:val="both"/>
        <w:rPr>
          <w:rFonts w:cs="Times New Roman"/>
          <w:lang w:val="id-ID"/>
        </w:rPr>
      </w:pPr>
      <w:r w:rsidRPr="004F2AF7">
        <w:rPr>
          <w:rFonts w:cs="Times New Roman"/>
        </w:rPr>
        <w:t>Alamat</w:t>
      </w:r>
      <w:r w:rsidRPr="004F2AF7">
        <w:rPr>
          <w:rFonts w:cs="Times New Roman"/>
        </w:rPr>
        <w:tab/>
      </w:r>
      <w:r w:rsidRPr="004F2AF7">
        <w:rPr>
          <w:rFonts w:cs="Times New Roman"/>
        </w:rPr>
        <w:tab/>
        <w:t xml:space="preserve">: </w:t>
      </w:r>
      <w:r w:rsidR="00E56DB9">
        <w:rPr>
          <w:rFonts w:cs="Times New Roman"/>
          <w:color w:val="000000" w:themeColor="text1"/>
          <w:lang w:val="id-ID"/>
        </w:rPr>
        <w:t>Jl. Kertanegara VI No. 12 Semarang</w:t>
      </w:r>
    </w:p>
    <w:p w14:paraId="4BBE8FB0" w14:textId="77777777" w:rsidR="00EF15BE" w:rsidRPr="00E56DB9" w:rsidRDefault="00EF15BE" w:rsidP="00C03911">
      <w:pPr>
        <w:pStyle w:val="ListParagraph"/>
        <w:spacing w:line="276" w:lineRule="auto"/>
        <w:ind w:left="450"/>
        <w:jc w:val="both"/>
        <w:rPr>
          <w:rFonts w:cs="Times New Roman"/>
          <w:lang w:val="id-ID"/>
        </w:rPr>
      </w:pPr>
      <w:proofErr w:type="spellStart"/>
      <w:r w:rsidRPr="004F2AF7">
        <w:rPr>
          <w:rFonts w:cs="Times New Roman"/>
        </w:rPr>
        <w:t>Telepon</w:t>
      </w:r>
      <w:proofErr w:type="spellEnd"/>
      <w:r w:rsidRPr="004F2AF7">
        <w:rPr>
          <w:rFonts w:cs="Times New Roman"/>
        </w:rPr>
        <w:tab/>
      </w:r>
      <w:r w:rsidRPr="004F2AF7">
        <w:rPr>
          <w:rFonts w:cs="Times New Roman"/>
        </w:rPr>
        <w:tab/>
        <w:t xml:space="preserve">: </w:t>
      </w:r>
      <w:r w:rsidR="00E56DB9">
        <w:rPr>
          <w:rFonts w:cs="Times New Roman"/>
          <w:color w:val="000000" w:themeColor="text1"/>
          <w:lang w:val="id-ID"/>
        </w:rPr>
        <w:t>024 – 8448414 / 08</w:t>
      </w:r>
      <w:r w:rsidR="00A7575A">
        <w:rPr>
          <w:rFonts w:cs="Times New Roman"/>
          <w:color w:val="000000" w:themeColor="text1"/>
          <w:lang w:val="id-ID"/>
        </w:rPr>
        <w:t>78 3287 4249</w:t>
      </w:r>
    </w:p>
    <w:p w14:paraId="689B3910" w14:textId="77777777" w:rsidR="00EF15BE" w:rsidRPr="00A7575A" w:rsidRDefault="00FB4651" w:rsidP="00C03911">
      <w:pPr>
        <w:pStyle w:val="ListParagraph"/>
        <w:spacing w:line="276" w:lineRule="auto"/>
        <w:ind w:left="450"/>
        <w:jc w:val="both"/>
        <w:rPr>
          <w:rFonts w:cs="Times New Roman"/>
          <w:lang w:val="id-ID"/>
        </w:rPr>
      </w:pPr>
      <w:r w:rsidRPr="004F2AF7">
        <w:rPr>
          <w:rFonts w:cs="Times New Roman"/>
        </w:rPr>
        <w:t>Email</w:t>
      </w:r>
      <w:r w:rsidRPr="004F2AF7">
        <w:rPr>
          <w:rFonts w:cs="Times New Roman"/>
        </w:rPr>
        <w:tab/>
      </w:r>
      <w:r w:rsidRPr="004F2AF7">
        <w:rPr>
          <w:rFonts w:cs="Times New Roman"/>
        </w:rPr>
        <w:tab/>
      </w:r>
      <w:r w:rsidR="00EF15BE" w:rsidRPr="004F2AF7">
        <w:rPr>
          <w:rFonts w:cs="Times New Roman"/>
        </w:rPr>
        <w:t xml:space="preserve">: </w:t>
      </w:r>
      <w:r w:rsidR="00A7575A">
        <w:rPr>
          <w:rFonts w:cs="Times New Roman"/>
          <w:color w:val="000000" w:themeColor="text1"/>
          <w:lang w:val="id-ID"/>
        </w:rPr>
        <w:t>lpptaspac@yahoo.co.id</w:t>
      </w:r>
    </w:p>
    <w:p w14:paraId="25E90AC2" w14:textId="77777777" w:rsidR="00EF15BE" w:rsidRPr="00A7575A" w:rsidRDefault="00EF15BE" w:rsidP="00C03911">
      <w:pPr>
        <w:pStyle w:val="ListParagraph"/>
        <w:spacing w:line="276" w:lineRule="auto"/>
        <w:ind w:left="450"/>
        <w:jc w:val="both"/>
        <w:rPr>
          <w:rFonts w:cs="Times New Roman"/>
          <w:lang w:val="id-ID"/>
        </w:rPr>
      </w:pPr>
      <w:r w:rsidRPr="004F2AF7">
        <w:rPr>
          <w:rFonts w:cs="Times New Roman"/>
        </w:rPr>
        <w:t>Up</w:t>
      </w:r>
      <w:r w:rsidRPr="004F2AF7">
        <w:rPr>
          <w:rFonts w:cs="Times New Roman"/>
        </w:rPr>
        <w:tab/>
      </w:r>
      <w:r w:rsidRPr="004F2AF7">
        <w:rPr>
          <w:rFonts w:cs="Times New Roman"/>
        </w:rPr>
        <w:tab/>
        <w:t>:</w:t>
      </w:r>
      <w:r w:rsidR="00A7575A">
        <w:rPr>
          <w:rFonts w:cs="Times New Roman"/>
          <w:lang w:val="id-ID"/>
        </w:rPr>
        <w:t xml:space="preserve"> </w:t>
      </w:r>
      <w:r w:rsidR="00A7575A">
        <w:rPr>
          <w:rFonts w:cs="Times New Roman"/>
          <w:color w:val="000000" w:themeColor="text1"/>
          <w:lang w:val="id-ID"/>
        </w:rPr>
        <w:t>Elly Dwi Nurtanti</w:t>
      </w:r>
    </w:p>
    <w:p w14:paraId="784E7630" w14:textId="77777777" w:rsidR="00EF15BE" w:rsidRPr="004F2AF7" w:rsidRDefault="00EF15BE" w:rsidP="004F2AF7">
      <w:pPr>
        <w:pStyle w:val="ListParagraph"/>
        <w:spacing w:line="276" w:lineRule="auto"/>
        <w:ind w:left="567"/>
        <w:jc w:val="both"/>
        <w:rPr>
          <w:rFonts w:cs="Times New Roman"/>
          <w:color w:val="000000" w:themeColor="text1"/>
        </w:rPr>
      </w:pPr>
    </w:p>
    <w:p w14:paraId="7518F4BD" w14:textId="77777777" w:rsidR="001E0CD7" w:rsidRPr="004F2AF7" w:rsidRDefault="00EF15BE" w:rsidP="00C03911">
      <w:pPr>
        <w:pStyle w:val="ListParagraph"/>
        <w:spacing w:line="276" w:lineRule="auto"/>
        <w:ind w:left="450"/>
        <w:jc w:val="both"/>
        <w:rPr>
          <w:rFonts w:cs="Times New Roman"/>
          <w:color w:val="000000" w:themeColor="text1"/>
          <w:lang w:val="id-ID"/>
        </w:rPr>
      </w:pPr>
      <w:proofErr w:type="spellStart"/>
      <w:r w:rsidRPr="004F2AF7">
        <w:rPr>
          <w:rFonts w:cs="Times New Roman"/>
          <w:b/>
          <w:color w:val="000000" w:themeColor="text1"/>
        </w:rPr>
        <w:t>Pihak</w:t>
      </w:r>
      <w:proofErr w:type="spellEnd"/>
      <w:r w:rsidR="00C03911">
        <w:rPr>
          <w:rFonts w:cs="Times New Roman"/>
          <w:b/>
          <w:color w:val="000000" w:themeColor="text1"/>
          <w:lang w:val="id-ID"/>
        </w:rPr>
        <w:t xml:space="preserve"> </w:t>
      </w:r>
      <w:proofErr w:type="spellStart"/>
      <w:r w:rsidRPr="004F2AF7">
        <w:rPr>
          <w:rFonts w:cs="Times New Roman"/>
          <w:b/>
          <w:color w:val="000000" w:themeColor="text1"/>
        </w:rPr>
        <w:t>Kedua</w:t>
      </w:r>
      <w:proofErr w:type="spellEnd"/>
      <w:r w:rsidR="001E0CD7" w:rsidRPr="004F2AF7">
        <w:rPr>
          <w:rFonts w:cs="Times New Roman"/>
          <w:color w:val="000000" w:themeColor="text1"/>
        </w:rPr>
        <w:tab/>
        <w:t xml:space="preserve">: </w:t>
      </w:r>
      <w:r w:rsidR="00FB0D2C" w:rsidRPr="004F2AF7">
        <w:rPr>
          <w:rFonts w:cs="Times New Roman"/>
          <w:color w:val="000000" w:themeColor="text1"/>
          <w:lang w:val="id-ID"/>
        </w:rPr>
        <w:t>PT. Semarang Autocomp Manufacturing Indonesia</w:t>
      </w:r>
    </w:p>
    <w:p w14:paraId="5971E6AD" w14:textId="77777777" w:rsidR="00A7575A" w:rsidRDefault="001E0CD7" w:rsidP="00C03911">
      <w:pPr>
        <w:pStyle w:val="Default"/>
        <w:spacing w:line="276" w:lineRule="auto"/>
        <w:ind w:left="450"/>
        <w:jc w:val="both"/>
        <w:rPr>
          <w:color w:val="000000" w:themeColor="text1"/>
        </w:rPr>
      </w:pPr>
      <w:r w:rsidRPr="004F2AF7">
        <w:rPr>
          <w:color w:val="000000" w:themeColor="text1"/>
        </w:rPr>
        <w:t xml:space="preserve">Alamat </w:t>
      </w:r>
      <w:r w:rsidRPr="004F2AF7">
        <w:rPr>
          <w:color w:val="000000" w:themeColor="text1"/>
        </w:rPr>
        <w:tab/>
      </w:r>
      <w:r w:rsidRPr="004F2AF7">
        <w:rPr>
          <w:color w:val="000000" w:themeColor="text1"/>
        </w:rPr>
        <w:tab/>
        <w:t xml:space="preserve">: </w:t>
      </w:r>
      <w:r w:rsidR="002952FC" w:rsidRPr="00041EE8">
        <w:rPr>
          <w:color w:val="000000" w:themeColor="text1"/>
        </w:rPr>
        <w:t>Jl.</w:t>
      </w:r>
      <w:r w:rsidR="00A7575A">
        <w:rPr>
          <w:color w:val="000000" w:themeColor="text1"/>
        </w:rPr>
        <w:t xml:space="preserve"> </w:t>
      </w:r>
      <w:r w:rsidR="002952FC">
        <w:rPr>
          <w:color w:val="000000" w:themeColor="text1"/>
          <w:lang w:val="en-US"/>
        </w:rPr>
        <w:t xml:space="preserve">Raya </w:t>
      </w:r>
      <w:proofErr w:type="spellStart"/>
      <w:r w:rsidR="002952FC">
        <w:rPr>
          <w:color w:val="000000" w:themeColor="text1"/>
          <w:lang w:val="en-US"/>
        </w:rPr>
        <w:t>Jepara</w:t>
      </w:r>
      <w:proofErr w:type="spellEnd"/>
      <w:r w:rsidR="002952FC">
        <w:rPr>
          <w:color w:val="000000" w:themeColor="text1"/>
          <w:lang w:val="en-US"/>
        </w:rPr>
        <w:t xml:space="preserve"> Kudus K</w:t>
      </w:r>
      <w:r w:rsidR="00A7575A">
        <w:rPr>
          <w:color w:val="000000" w:themeColor="text1"/>
        </w:rPr>
        <w:t>m</w:t>
      </w:r>
      <w:r w:rsidR="002952FC">
        <w:rPr>
          <w:color w:val="000000" w:themeColor="text1"/>
          <w:lang w:val="en-US"/>
        </w:rPr>
        <w:t xml:space="preserve"> 28 Ds. </w:t>
      </w:r>
      <w:proofErr w:type="spellStart"/>
      <w:r w:rsidR="002952FC">
        <w:rPr>
          <w:color w:val="000000" w:themeColor="text1"/>
          <w:lang w:val="en-US"/>
        </w:rPr>
        <w:t>Sengonbugel</w:t>
      </w:r>
      <w:proofErr w:type="spellEnd"/>
      <w:r w:rsidR="002952FC">
        <w:rPr>
          <w:color w:val="000000" w:themeColor="text1"/>
          <w:lang w:val="en-US"/>
        </w:rPr>
        <w:t xml:space="preserve">, </w:t>
      </w:r>
      <w:proofErr w:type="spellStart"/>
      <w:r w:rsidR="002952FC">
        <w:rPr>
          <w:color w:val="000000" w:themeColor="text1"/>
          <w:lang w:val="en-US"/>
        </w:rPr>
        <w:t>Kec</w:t>
      </w:r>
      <w:proofErr w:type="spellEnd"/>
      <w:r w:rsidR="002952FC">
        <w:rPr>
          <w:color w:val="000000" w:themeColor="text1"/>
          <w:lang w:val="en-US"/>
        </w:rPr>
        <w:t>.</w:t>
      </w:r>
      <w:r w:rsidR="00A7575A">
        <w:rPr>
          <w:color w:val="000000" w:themeColor="text1"/>
        </w:rPr>
        <w:t xml:space="preserve"> </w:t>
      </w:r>
      <w:r w:rsidR="002952FC">
        <w:rPr>
          <w:color w:val="000000" w:themeColor="text1"/>
          <w:lang w:val="en-US"/>
        </w:rPr>
        <w:t>Mayon</w:t>
      </w:r>
      <w:r w:rsidR="00A7575A">
        <w:rPr>
          <w:color w:val="000000" w:themeColor="text1"/>
        </w:rPr>
        <w:t>g</w:t>
      </w:r>
    </w:p>
    <w:p w14:paraId="01AB69F8" w14:textId="77777777" w:rsidR="000820DF" w:rsidRPr="000820DF" w:rsidRDefault="00A7575A" w:rsidP="00C03911">
      <w:pPr>
        <w:pStyle w:val="Default"/>
        <w:spacing w:line="276" w:lineRule="auto"/>
        <w:ind w:left="1890" w:firstLine="270"/>
        <w:jc w:val="both"/>
        <w:rPr>
          <w:color w:val="000000" w:themeColor="text1"/>
          <w:lang w:val="en-US"/>
        </w:rPr>
      </w:pPr>
      <w:r>
        <w:rPr>
          <w:color w:val="000000" w:themeColor="text1"/>
        </w:rPr>
        <w:t xml:space="preserve">  </w:t>
      </w:r>
      <w:proofErr w:type="spellStart"/>
      <w:r w:rsidR="002952FC">
        <w:rPr>
          <w:color w:val="000000" w:themeColor="text1"/>
          <w:lang w:val="en-US"/>
        </w:rPr>
        <w:t>Kab</w:t>
      </w:r>
      <w:proofErr w:type="spellEnd"/>
      <w:r w:rsidR="002952FC">
        <w:rPr>
          <w:color w:val="000000" w:themeColor="text1"/>
          <w:lang w:val="en-US"/>
        </w:rPr>
        <w:t>.</w:t>
      </w:r>
      <w:r>
        <w:rPr>
          <w:color w:val="000000" w:themeColor="text1"/>
        </w:rPr>
        <w:t xml:space="preserve"> </w:t>
      </w:r>
      <w:proofErr w:type="spellStart"/>
      <w:r w:rsidR="002952FC">
        <w:rPr>
          <w:color w:val="000000" w:themeColor="text1"/>
          <w:lang w:val="en-US"/>
        </w:rPr>
        <w:t>Jepara</w:t>
      </w:r>
      <w:proofErr w:type="spellEnd"/>
    </w:p>
    <w:p w14:paraId="280D10E2" w14:textId="77777777" w:rsidR="001E0CD7" w:rsidRPr="00A7575A" w:rsidRDefault="001E0CD7" w:rsidP="00C03911">
      <w:pPr>
        <w:pStyle w:val="ListParagraph"/>
        <w:spacing w:line="276" w:lineRule="auto"/>
        <w:ind w:left="450"/>
        <w:jc w:val="both"/>
        <w:rPr>
          <w:rFonts w:cs="Times New Roman"/>
          <w:color w:val="000000" w:themeColor="text1"/>
          <w:lang w:val="id-ID"/>
        </w:rPr>
      </w:pPr>
      <w:proofErr w:type="spellStart"/>
      <w:r w:rsidRPr="004F2AF7">
        <w:rPr>
          <w:rFonts w:cs="Times New Roman"/>
          <w:color w:val="000000" w:themeColor="text1"/>
        </w:rPr>
        <w:t>Telepon</w:t>
      </w:r>
      <w:proofErr w:type="spellEnd"/>
      <w:r w:rsidRPr="004F2AF7">
        <w:rPr>
          <w:rFonts w:cs="Times New Roman"/>
          <w:color w:val="000000" w:themeColor="text1"/>
        </w:rPr>
        <w:tab/>
      </w:r>
      <w:r w:rsidRPr="004F2AF7">
        <w:rPr>
          <w:rFonts w:cs="Times New Roman"/>
          <w:color w:val="000000" w:themeColor="text1"/>
        </w:rPr>
        <w:tab/>
        <w:t xml:space="preserve">: </w:t>
      </w:r>
      <w:r w:rsidR="00A7575A">
        <w:rPr>
          <w:rFonts w:cs="Times New Roman"/>
          <w:color w:val="000000" w:themeColor="text1"/>
          <w:lang w:val="id-ID"/>
        </w:rPr>
        <w:t>0822 9841 4340</w:t>
      </w:r>
      <w:r w:rsidR="00815D2B">
        <w:rPr>
          <w:rFonts w:cs="Times New Roman"/>
          <w:color w:val="000000" w:themeColor="text1"/>
          <w:lang w:val="id-ID"/>
        </w:rPr>
        <w:t xml:space="preserve"> / 0291 7512101</w:t>
      </w:r>
    </w:p>
    <w:p w14:paraId="184D7404" w14:textId="77777777" w:rsidR="00EF15BE" w:rsidRPr="004F2AF7" w:rsidRDefault="001E0CD7" w:rsidP="00C03911">
      <w:pPr>
        <w:pStyle w:val="ListParagraph"/>
        <w:spacing w:line="276" w:lineRule="auto"/>
        <w:ind w:left="450"/>
        <w:jc w:val="both"/>
        <w:rPr>
          <w:rFonts w:cs="Times New Roman"/>
          <w:color w:val="000000" w:themeColor="text1"/>
        </w:rPr>
      </w:pPr>
      <w:r w:rsidRPr="004F2AF7">
        <w:rPr>
          <w:rFonts w:cs="Times New Roman"/>
          <w:color w:val="000000" w:themeColor="text1"/>
        </w:rPr>
        <w:t>Email</w:t>
      </w:r>
      <w:r w:rsidRPr="004F2AF7">
        <w:rPr>
          <w:rFonts w:cs="Times New Roman"/>
          <w:color w:val="000000" w:themeColor="text1"/>
        </w:rPr>
        <w:tab/>
      </w:r>
      <w:r w:rsidRPr="004F2AF7">
        <w:rPr>
          <w:rFonts w:cs="Times New Roman"/>
          <w:color w:val="000000" w:themeColor="text1"/>
        </w:rPr>
        <w:tab/>
        <w:t xml:space="preserve">: </w:t>
      </w:r>
      <w:r w:rsidR="00C03911">
        <w:rPr>
          <w:rFonts w:cs="Times New Roman"/>
          <w:lang w:val="id-ID"/>
        </w:rPr>
        <w:t>ga_03@sami-jf.co.id</w:t>
      </w:r>
    </w:p>
    <w:p w14:paraId="6E6873A0" w14:textId="77777777" w:rsidR="00EF15BE" w:rsidRPr="004F2AF7" w:rsidRDefault="001E0CD7" w:rsidP="00C03911">
      <w:pPr>
        <w:pStyle w:val="ListParagraph"/>
        <w:spacing w:line="276" w:lineRule="auto"/>
        <w:ind w:left="450"/>
        <w:jc w:val="both"/>
        <w:rPr>
          <w:rFonts w:cs="Times New Roman"/>
          <w:color w:val="000000" w:themeColor="text1"/>
          <w:lang w:val="id-ID"/>
        </w:rPr>
      </w:pPr>
      <w:r w:rsidRPr="004F2AF7">
        <w:rPr>
          <w:rFonts w:cs="Times New Roman"/>
          <w:color w:val="000000" w:themeColor="text1"/>
        </w:rPr>
        <w:t>Up</w:t>
      </w:r>
      <w:r w:rsidRPr="004F2AF7">
        <w:rPr>
          <w:rFonts w:cs="Times New Roman"/>
          <w:color w:val="000000" w:themeColor="text1"/>
        </w:rPr>
        <w:tab/>
      </w:r>
      <w:r w:rsidRPr="004F2AF7">
        <w:rPr>
          <w:rFonts w:cs="Times New Roman"/>
          <w:color w:val="000000" w:themeColor="text1"/>
        </w:rPr>
        <w:tab/>
        <w:t xml:space="preserve">: </w:t>
      </w:r>
      <w:r w:rsidR="00972DE7">
        <w:rPr>
          <w:rFonts w:cs="Times New Roman"/>
          <w:color w:val="000000" w:themeColor="text1"/>
          <w:lang w:val="en-US"/>
        </w:rPr>
        <w:t>Ibu Aya</w:t>
      </w:r>
    </w:p>
    <w:p w14:paraId="3828A77A" w14:textId="77777777" w:rsidR="00C03911" w:rsidRPr="00C03911" w:rsidRDefault="00C03911" w:rsidP="00C03911">
      <w:pPr>
        <w:pStyle w:val="ListParagraph"/>
        <w:ind w:left="562"/>
        <w:jc w:val="both"/>
        <w:rPr>
          <w:rFonts w:cs="Times New Roman"/>
          <w:color w:val="000000" w:themeColor="text1"/>
          <w:sz w:val="16"/>
          <w:szCs w:val="16"/>
          <w:lang w:val="id-ID"/>
        </w:rPr>
      </w:pPr>
    </w:p>
    <w:p w14:paraId="0AADD1F5" w14:textId="77777777" w:rsidR="001E0CD7" w:rsidRPr="004F2AF7" w:rsidRDefault="004D7437" w:rsidP="00C03911">
      <w:pPr>
        <w:pStyle w:val="ListParagraph"/>
        <w:spacing w:line="276" w:lineRule="auto"/>
        <w:ind w:left="450"/>
        <w:jc w:val="both"/>
        <w:rPr>
          <w:rFonts w:cs="Times New Roman"/>
          <w:color w:val="000000" w:themeColor="text1"/>
          <w:lang w:val="id-ID"/>
        </w:rPr>
      </w:pPr>
      <w:r w:rsidRPr="004F2AF7">
        <w:rPr>
          <w:rFonts w:cs="Times New Roman"/>
          <w:color w:val="000000" w:themeColor="text1"/>
          <w:lang w:val="id-ID"/>
        </w:rPr>
        <w:t xml:space="preserve">Setiap pemberitahuan atau </w:t>
      </w:r>
      <w:r w:rsidR="001E0CD7" w:rsidRPr="004F2AF7">
        <w:rPr>
          <w:rFonts w:cs="Times New Roman"/>
          <w:color w:val="000000" w:themeColor="text1"/>
          <w:lang w:val="id-ID"/>
        </w:rPr>
        <w:t>korespondensi pos terc</w:t>
      </w:r>
      <w:r w:rsidR="003213F6" w:rsidRPr="004F2AF7">
        <w:rPr>
          <w:rFonts w:cs="Times New Roman"/>
          <w:color w:val="000000" w:themeColor="text1"/>
          <w:lang w:val="id-ID"/>
        </w:rPr>
        <w:t xml:space="preserve">atat atau jasa kurir dianggap </w:t>
      </w:r>
      <w:r w:rsidR="001E0CD7" w:rsidRPr="004F2AF7">
        <w:rPr>
          <w:rFonts w:cs="Times New Roman"/>
          <w:color w:val="000000" w:themeColor="text1"/>
          <w:lang w:val="id-ID"/>
        </w:rPr>
        <w:t>telah diterima pada hari kelima</w:t>
      </w:r>
      <w:r w:rsidR="00C03911">
        <w:rPr>
          <w:rFonts w:cs="Times New Roman"/>
          <w:color w:val="000000" w:themeColor="text1"/>
          <w:lang w:val="id-ID"/>
        </w:rPr>
        <w:t xml:space="preserve"> </w:t>
      </w:r>
      <w:r w:rsidR="003213F6" w:rsidRPr="004F2AF7">
        <w:rPr>
          <w:rFonts w:cs="Times New Roman"/>
          <w:color w:val="000000" w:themeColor="text1"/>
          <w:lang w:val="id-ID"/>
        </w:rPr>
        <w:t xml:space="preserve">pada </w:t>
      </w:r>
      <w:r w:rsidR="001E0CD7" w:rsidRPr="004F2AF7">
        <w:rPr>
          <w:rFonts w:cs="Times New Roman"/>
          <w:color w:val="000000" w:themeColor="text1"/>
          <w:lang w:val="id-ID"/>
        </w:rPr>
        <w:t>hari kerja setelah tanggal pengiriman dan pemberitahuan dengan menyerahkan langsu</w:t>
      </w:r>
      <w:r w:rsidR="003213F6" w:rsidRPr="004F2AF7">
        <w:rPr>
          <w:rFonts w:cs="Times New Roman"/>
          <w:color w:val="000000" w:themeColor="text1"/>
          <w:lang w:val="id-ID"/>
        </w:rPr>
        <w:t xml:space="preserve">ng </w:t>
      </w:r>
      <w:r w:rsidR="001E0CD7" w:rsidRPr="004F2AF7">
        <w:rPr>
          <w:rFonts w:cs="Times New Roman"/>
          <w:color w:val="000000" w:themeColor="text1"/>
          <w:lang w:val="id-ID"/>
        </w:rPr>
        <w:t>pada saat diserahkan.</w:t>
      </w:r>
    </w:p>
    <w:p w14:paraId="495C674A" w14:textId="77777777" w:rsidR="000820DF" w:rsidRDefault="00E0731A" w:rsidP="00F062DE">
      <w:pPr>
        <w:pStyle w:val="ListParagraph"/>
        <w:numPr>
          <w:ilvl w:val="0"/>
          <w:numId w:val="9"/>
        </w:numPr>
        <w:ind w:left="450" w:hanging="450"/>
        <w:contextualSpacing/>
        <w:jc w:val="both"/>
        <w:rPr>
          <w:rFonts w:cs="Times New Roman"/>
          <w:color w:val="000000" w:themeColor="text1"/>
        </w:rPr>
      </w:pPr>
      <w:r w:rsidRPr="00E0731A">
        <w:rPr>
          <w:rFonts w:cs="Times New Roman"/>
          <w:color w:val="000000" w:themeColor="text1"/>
        </w:rPr>
        <w:t>Audit</w:t>
      </w:r>
    </w:p>
    <w:p w14:paraId="78F36011" w14:textId="77777777" w:rsidR="00C03911" w:rsidRPr="00C03911" w:rsidRDefault="00E0731A" w:rsidP="00C03911">
      <w:pPr>
        <w:pStyle w:val="ListParagraph"/>
        <w:spacing w:line="276" w:lineRule="auto"/>
        <w:ind w:left="450"/>
        <w:contextualSpacing/>
        <w:jc w:val="both"/>
        <w:rPr>
          <w:rFonts w:cs="Times New Roman"/>
          <w:color w:val="000000" w:themeColor="text1"/>
          <w:lang w:val="id-ID"/>
        </w:rPr>
      </w:pPr>
      <w:r w:rsidRPr="00E0731A">
        <w:rPr>
          <w:rFonts w:cs="Times New Roman"/>
          <w:color w:val="000000" w:themeColor="text1"/>
        </w:rPr>
        <w:t xml:space="preserve">Para </w:t>
      </w:r>
      <w:proofErr w:type="spellStart"/>
      <w:r w:rsidRPr="00E0731A">
        <w:rPr>
          <w:rFonts w:cs="Times New Roman"/>
          <w:color w:val="000000" w:themeColor="text1"/>
        </w:rPr>
        <w:t>Pihak</w:t>
      </w:r>
      <w:proofErr w:type="spellEnd"/>
      <w:r w:rsidR="00C03911">
        <w:rPr>
          <w:rFonts w:cs="Times New Roman"/>
          <w:color w:val="000000" w:themeColor="text1"/>
          <w:lang w:val="id-ID"/>
        </w:rPr>
        <w:t xml:space="preserve"> </w:t>
      </w:r>
      <w:proofErr w:type="spellStart"/>
      <w:r w:rsidRPr="00E0731A">
        <w:rPr>
          <w:rFonts w:cs="Times New Roman"/>
          <w:color w:val="000000" w:themeColor="text1"/>
        </w:rPr>
        <w:t>berhak</w:t>
      </w:r>
      <w:proofErr w:type="spellEnd"/>
      <w:r w:rsidR="00C03911">
        <w:rPr>
          <w:rFonts w:cs="Times New Roman"/>
          <w:color w:val="000000" w:themeColor="text1"/>
          <w:lang w:val="id-ID"/>
        </w:rPr>
        <w:t xml:space="preserve"> </w:t>
      </w:r>
      <w:proofErr w:type="spellStart"/>
      <w:r w:rsidRPr="00E0731A">
        <w:rPr>
          <w:rFonts w:cs="Times New Roman"/>
          <w:color w:val="000000" w:themeColor="text1"/>
        </w:rPr>
        <w:t>melakukan</w:t>
      </w:r>
      <w:proofErr w:type="spellEnd"/>
      <w:r w:rsidRPr="00E0731A">
        <w:rPr>
          <w:rFonts w:cs="Times New Roman"/>
          <w:color w:val="000000" w:themeColor="text1"/>
        </w:rPr>
        <w:t xml:space="preserve"> audit </w:t>
      </w:r>
      <w:proofErr w:type="spellStart"/>
      <w:r w:rsidRPr="00E0731A">
        <w:rPr>
          <w:rFonts w:cs="Times New Roman"/>
          <w:color w:val="000000" w:themeColor="text1"/>
        </w:rPr>
        <w:t>terhadap</w:t>
      </w:r>
      <w:proofErr w:type="spellEnd"/>
      <w:r w:rsidR="00C03911">
        <w:rPr>
          <w:rFonts w:cs="Times New Roman"/>
          <w:color w:val="000000" w:themeColor="text1"/>
          <w:lang w:val="id-ID"/>
        </w:rPr>
        <w:t xml:space="preserve"> </w:t>
      </w:r>
      <w:proofErr w:type="spellStart"/>
      <w:r w:rsidRPr="00E0731A">
        <w:rPr>
          <w:rFonts w:cs="Times New Roman"/>
          <w:color w:val="000000" w:themeColor="text1"/>
        </w:rPr>
        <w:t>pelaksanaan</w:t>
      </w:r>
      <w:proofErr w:type="spellEnd"/>
      <w:r w:rsidR="00C03911">
        <w:rPr>
          <w:rFonts w:cs="Times New Roman"/>
          <w:color w:val="000000" w:themeColor="text1"/>
          <w:lang w:val="id-ID"/>
        </w:rPr>
        <w:t xml:space="preserve"> </w:t>
      </w:r>
      <w:proofErr w:type="spellStart"/>
      <w:r w:rsidRPr="00E0731A">
        <w:rPr>
          <w:rFonts w:cs="Times New Roman"/>
          <w:color w:val="000000" w:themeColor="text1"/>
        </w:rPr>
        <w:t>perjanjian</w:t>
      </w:r>
      <w:proofErr w:type="spellEnd"/>
      <w:r w:rsidR="00C03911">
        <w:rPr>
          <w:rFonts w:cs="Times New Roman"/>
          <w:color w:val="000000" w:themeColor="text1"/>
          <w:lang w:val="id-ID"/>
        </w:rPr>
        <w:t xml:space="preserve"> </w:t>
      </w:r>
      <w:proofErr w:type="spellStart"/>
      <w:r w:rsidRPr="00E0731A">
        <w:rPr>
          <w:rFonts w:cs="Times New Roman"/>
          <w:color w:val="000000" w:themeColor="text1"/>
        </w:rPr>
        <w:t>ini</w:t>
      </w:r>
      <w:proofErr w:type="spellEnd"/>
      <w:r w:rsidRPr="00E0731A">
        <w:rPr>
          <w:rFonts w:cs="Times New Roman"/>
          <w:color w:val="000000" w:themeColor="text1"/>
        </w:rPr>
        <w:t>.</w:t>
      </w:r>
    </w:p>
    <w:p w14:paraId="2BB95261" w14:textId="77777777" w:rsidR="001E0CD7" w:rsidRPr="00C03911" w:rsidRDefault="004D7437" w:rsidP="00F062DE">
      <w:pPr>
        <w:pStyle w:val="ListParagraph"/>
        <w:numPr>
          <w:ilvl w:val="0"/>
          <w:numId w:val="2"/>
        </w:numPr>
        <w:spacing w:line="276" w:lineRule="auto"/>
        <w:ind w:left="450" w:hanging="450"/>
        <w:contextualSpacing/>
        <w:jc w:val="both"/>
      </w:pPr>
      <w:proofErr w:type="spellStart"/>
      <w:r w:rsidRPr="00C03911">
        <w:t>Pen</w:t>
      </w:r>
      <w:r w:rsidR="00414AE8" w:rsidRPr="00C03911">
        <w:t>gecualian</w:t>
      </w:r>
      <w:proofErr w:type="spellEnd"/>
    </w:p>
    <w:p w14:paraId="7F9A23C8" w14:textId="77777777" w:rsidR="00C5376B" w:rsidRPr="004F2AF7" w:rsidRDefault="004D7437" w:rsidP="00C03911">
      <w:pPr>
        <w:pStyle w:val="ListParagraph"/>
        <w:spacing w:line="276" w:lineRule="auto"/>
        <w:ind w:left="450"/>
        <w:jc w:val="both"/>
        <w:rPr>
          <w:rFonts w:cs="Times New Roman"/>
          <w:color w:val="000000" w:themeColor="text1"/>
          <w:lang w:val="id-ID"/>
        </w:rPr>
      </w:pPr>
      <w:proofErr w:type="spellStart"/>
      <w:r w:rsidRPr="004F2AF7">
        <w:rPr>
          <w:rFonts w:cs="Times New Roman"/>
          <w:color w:val="000000" w:themeColor="text1"/>
        </w:rPr>
        <w:t>Apabila</w:t>
      </w:r>
      <w:proofErr w:type="spellEnd"/>
      <w:r w:rsidR="00C03911">
        <w:rPr>
          <w:rFonts w:cs="Times New Roman"/>
          <w:color w:val="000000" w:themeColor="text1"/>
          <w:lang w:val="id-ID"/>
        </w:rPr>
        <w:t xml:space="preserve"> </w:t>
      </w:r>
      <w:proofErr w:type="spellStart"/>
      <w:r w:rsidRPr="004F2AF7">
        <w:rPr>
          <w:rFonts w:cs="Times New Roman"/>
          <w:color w:val="000000" w:themeColor="text1"/>
        </w:rPr>
        <w:t>terjadi</w:t>
      </w:r>
      <w:proofErr w:type="spellEnd"/>
      <w:r w:rsidR="00C03911">
        <w:rPr>
          <w:rFonts w:cs="Times New Roman"/>
          <w:color w:val="000000" w:themeColor="text1"/>
          <w:lang w:val="id-ID"/>
        </w:rPr>
        <w:t xml:space="preserve"> </w:t>
      </w:r>
      <w:proofErr w:type="spellStart"/>
      <w:r w:rsidRPr="004F2AF7">
        <w:rPr>
          <w:rFonts w:cs="Times New Roman"/>
          <w:color w:val="000000" w:themeColor="text1"/>
        </w:rPr>
        <w:t>pemutusan</w:t>
      </w:r>
      <w:proofErr w:type="spellEnd"/>
      <w:r w:rsidRPr="004F2AF7">
        <w:rPr>
          <w:rFonts w:cs="Times New Roman"/>
          <w:color w:val="000000" w:themeColor="text1"/>
          <w:lang w:val="id-ID"/>
        </w:rPr>
        <w:t xml:space="preserve"> atau</w:t>
      </w:r>
      <w:r w:rsidR="00C03911">
        <w:rPr>
          <w:rFonts w:cs="Times New Roman"/>
          <w:color w:val="000000" w:themeColor="text1"/>
          <w:lang w:val="id-ID"/>
        </w:rPr>
        <w:t xml:space="preserve"> </w:t>
      </w:r>
      <w:proofErr w:type="spellStart"/>
      <w:r w:rsidR="001E0CD7" w:rsidRPr="004F2AF7">
        <w:rPr>
          <w:rFonts w:cs="Times New Roman"/>
          <w:color w:val="000000" w:themeColor="text1"/>
        </w:rPr>
        <w:t>pembatalan</w:t>
      </w:r>
      <w:proofErr w:type="spellEnd"/>
      <w:r w:rsidR="00C03911">
        <w:rPr>
          <w:rFonts w:cs="Times New Roman"/>
          <w:color w:val="000000" w:themeColor="text1"/>
          <w:lang w:val="id-ID"/>
        </w:rPr>
        <w:t xml:space="preserve"> </w:t>
      </w:r>
      <w:proofErr w:type="spellStart"/>
      <w:r w:rsidR="003213F6" w:rsidRPr="004F2AF7">
        <w:rPr>
          <w:rFonts w:cs="Times New Roman"/>
          <w:color w:val="000000" w:themeColor="text1"/>
        </w:rPr>
        <w:t>terhadap</w:t>
      </w:r>
      <w:proofErr w:type="spellEnd"/>
      <w:r w:rsidR="00C03911">
        <w:rPr>
          <w:rFonts w:cs="Times New Roman"/>
          <w:color w:val="000000" w:themeColor="text1"/>
          <w:lang w:val="id-ID"/>
        </w:rPr>
        <w:t xml:space="preserve"> </w:t>
      </w:r>
      <w:proofErr w:type="spellStart"/>
      <w:r w:rsidR="003213F6" w:rsidRPr="004F2AF7">
        <w:rPr>
          <w:rFonts w:cs="Times New Roman"/>
          <w:color w:val="000000" w:themeColor="text1"/>
        </w:rPr>
        <w:t>perjanjian</w:t>
      </w:r>
      <w:proofErr w:type="spellEnd"/>
      <w:r w:rsidR="003213F6"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Pihak</w:t>
      </w:r>
      <w:proofErr w:type="spellEnd"/>
      <w:r w:rsidR="00C03911">
        <w:rPr>
          <w:rFonts w:cs="Times New Roman"/>
          <w:b/>
          <w:color w:val="000000" w:themeColor="text1"/>
          <w:lang w:val="id-ID"/>
        </w:rPr>
        <w:t xml:space="preserve"> </w:t>
      </w:r>
      <w:proofErr w:type="spellStart"/>
      <w:r w:rsidR="003213F6" w:rsidRPr="004F2AF7">
        <w:rPr>
          <w:rFonts w:cs="Times New Roman"/>
          <w:color w:val="000000" w:themeColor="text1"/>
        </w:rPr>
        <w:t>sepakat</w:t>
      </w:r>
      <w:proofErr w:type="spellEnd"/>
      <w:r w:rsidR="00C03911">
        <w:rPr>
          <w:rFonts w:cs="Times New Roman"/>
          <w:color w:val="000000" w:themeColor="text1"/>
          <w:lang w:val="id-ID"/>
        </w:rPr>
        <w:t xml:space="preserve"> </w:t>
      </w:r>
      <w:proofErr w:type="spellStart"/>
      <w:r w:rsidR="001E0CD7" w:rsidRPr="004F2AF7">
        <w:rPr>
          <w:rFonts w:cs="Times New Roman"/>
          <w:color w:val="000000" w:themeColor="text1"/>
        </w:rPr>
        <w:t>mengabai</w:t>
      </w:r>
      <w:r w:rsidR="003213F6" w:rsidRPr="004F2AF7">
        <w:rPr>
          <w:rFonts w:cs="Times New Roman"/>
          <w:color w:val="000000" w:themeColor="text1"/>
        </w:rPr>
        <w:t>kan</w:t>
      </w:r>
      <w:proofErr w:type="spellEnd"/>
      <w:r w:rsidR="00C03911">
        <w:rPr>
          <w:rFonts w:cs="Times New Roman"/>
          <w:color w:val="000000" w:themeColor="text1"/>
          <w:lang w:val="id-ID"/>
        </w:rPr>
        <w:t xml:space="preserve"> </w:t>
      </w:r>
      <w:proofErr w:type="spellStart"/>
      <w:r w:rsidR="003213F6" w:rsidRPr="004F2AF7">
        <w:rPr>
          <w:rFonts w:cs="Times New Roman"/>
          <w:color w:val="000000" w:themeColor="text1"/>
        </w:rPr>
        <w:t>berlakunya</w:t>
      </w:r>
      <w:proofErr w:type="spellEnd"/>
      <w:r w:rsidR="00C03911">
        <w:rPr>
          <w:rFonts w:cs="Times New Roman"/>
          <w:color w:val="000000" w:themeColor="text1"/>
          <w:lang w:val="id-ID"/>
        </w:rPr>
        <w:t xml:space="preserve"> </w:t>
      </w:r>
      <w:proofErr w:type="spellStart"/>
      <w:r w:rsidR="001E0CD7" w:rsidRPr="004F2AF7">
        <w:rPr>
          <w:rFonts w:cs="Times New Roman"/>
          <w:color w:val="000000" w:themeColor="text1"/>
        </w:rPr>
        <w:t>pasal</w:t>
      </w:r>
      <w:proofErr w:type="spellEnd"/>
      <w:r w:rsidR="001E0CD7" w:rsidRPr="004F2AF7">
        <w:rPr>
          <w:rFonts w:cs="Times New Roman"/>
          <w:color w:val="000000" w:themeColor="text1"/>
        </w:rPr>
        <w:t xml:space="preserve"> 1266 Kitab</w:t>
      </w:r>
      <w:r w:rsidR="00C03911">
        <w:rPr>
          <w:rFonts w:cs="Times New Roman"/>
          <w:color w:val="000000" w:themeColor="text1"/>
          <w:lang w:val="id-ID"/>
        </w:rPr>
        <w:t xml:space="preserve"> </w:t>
      </w:r>
      <w:proofErr w:type="spellStart"/>
      <w:r w:rsidR="001E0CD7" w:rsidRPr="004F2AF7">
        <w:rPr>
          <w:rFonts w:cs="Times New Roman"/>
          <w:color w:val="000000" w:themeColor="text1"/>
        </w:rPr>
        <w:t>Undang</w:t>
      </w:r>
      <w:proofErr w:type="spellEnd"/>
      <w:r w:rsidR="00C03911">
        <w:rPr>
          <w:rFonts w:cs="Times New Roman"/>
          <w:color w:val="000000" w:themeColor="text1"/>
          <w:lang w:val="id-ID"/>
        </w:rPr>
        <w:t xml:space="preserve"> </w:t>
      </w:r>
      <w:r w:rsidR="00C03911">
        <w:rPr>
          <w:rFonts w:cs="Times New Roman"/>
          <w:color w:val="000000" w:themeColor="text1"/>
        </w:rPr>
        <w:t>–</w:t>
      </w:r>
      <w:r w:rsidR="00C03911">
        <w:rPr>
          <w:rFonts w:cs="Times New Roman"/>
          <w:color w:val="000000" w:themeColor="text1"/>
          <w:lang w:val="id-ID"/>
        </w:rPr>
        <w:t xml:space="preserve"> </w:t>
      </w:r>
      <w:proofErr w:type="spellStart"/>
      <w:r w:rsidR="003213F6" w:rsidRPr="004F2AF7">
        <w:rPr>
          <w:rFonts w:cs="Times New Roman"/>
          <w:color w:val="000000" w:themeColor="text1"/>
        </w:rPr>
        <w:t>Undang</w:t>
      </w:r>
      <w:proofErr w:type="spellEnd"/>
      <w:r w:rsidR="00C03911">
        <w:rPr>
          <w:rFonts w:cs="Times New Roman"/>
          <w:color w:val="000000" w:themeColor="text1"/>
          <w:lang w:val="id-ID"/>
        </w:rPr>
        <w:t xml:space="preserve"> </w:t>
      </w:r>
      <w:r w:rsidR="003213F6" w:rsidRPr="004F2AF7">
        <w:rPr>
          <w:rFonts w:cs="Times New Roman"/>
          <w:color w:val="000000" w:themeColor="text1"/>
        </w:rPr>
        <w:t>Hukum</w:t>
      </w:r>
      <w:r w:rsidR="00ED2BF4">
        <w:rPr>
          <w:rFonts w:cs="Times New Roman"/>
          <w:color w:val="000000" w:themeColor="text1"/>
          <w:lang w:val="id-ID"/>
        </w:rPr>
        <w:t xml:space="preserve"> </w:t>
      </w:r>
      <w:proofErr w:type="spellStart"/>
      <w:r w:rsidR="003213F6" w:rsidRPr="004F2AF7">
        <w:rPr>
          <w:rFonts w:cs="Times New Roman"/>
          <w:color w:val="000000" w:themeColor="text1"/>
        </w:rPr>
        <w:t>Perdata</w:t>
      </w:r>
      <w:proofErr w:type="spellEnd"/>
      <w:r w:rsidR="003213F6" w:rsidRPr="004F2AF7">
        <w:rPr>
          <w:rFonts w:cs="Times New Roman"/>
          <w:color w:val="000000" w:themeColor="text1"/>
        </w:rPr>
        <w:t xml:space="preserve"> Indonesia</w:t>
      </w:r>
      <w:r w:rsidR="003213F6" w:rsidRPr="004F2AF7">
        <w:rPr>
          <w:rFonts w:cs="Times New Roman"/>
          <w:color w:val="000000" w:themeColor="text1"/>
          <w:lang w:val="id-ID"/>
        </w:rPr>
        <w:t>.</w:t>
      </w:r>
    </w:p>
    <w:p w14:paraId="575BB9F9" w14:textId="77777777" w:rsidR="001E0CD7" w:rsidRPr="004F2AF7" w:rsidRDefault="001E0CD7" w:rsidP="00F062DE">
      <w:pPr>
        <w:pStyle w:val="ListParagraph"/>
        <w:numPr>
          <w:ilvl w:val="0"/>
          <w:numId w:val="2"/>
        </w:numPr>
        <w:suppressAutoHyphens w:val="0"/>
        <w:spacing w:line="276" w:lineRule="auto"/>
        <w:ind w:left="450" w:hanging="450"/>
        <w:contextualSpacing/>
        <w:jc w:val="both"/>
        <w:rPr>
          <w:rFonts w:cs="Times New Roman"/>
          <w:color w:val="000000" w:themeColor="text1"/>
        </w:rPr>
      </w:pPr>
      <w:r w:rsidRPr="004F2AF7">
        <w:rPr>
          <w:rFonts w:cs="Times New Roman"/>
          <w:color w:val="000000" w:themeColor="text1"/>
        </w:rPr>
        <w:lastRenderedPageBreak/>
        <w:t xml:space="preserve">Hukum yang </w:t>
      </w:r>
      <w:proofErr w:type="spellStart"/>
      <w:r w:rsidRPr="004F2AF7">
        <w:rPr>
          <w:rFonts w:cs="Times New Roman"/>
          <w:color w:val="000000" w:themeColor="text1"/>
        </w:rPr>
        <w:t>berlaku</w:t>
      </w:r>
      <w:proofErr w:type="spellEnd"/>
    </w:p>
    <w:p w14:paraId="74FA6B48" w14:textId="77777777" w:rsidR="001E0CD7" w:rsidRPr="004F2AF7" w:rsidRDefault="001E0CD7" w:rsidP="00F062DE">
      <w:pPr>
        <w:pStyle w:val="ListParagraph"/>
        <w:numPr>
          <w:ilvl w:val="0"/>
          <w:numId w:val="19"/>
        </w:numPr>
        <w:suppressAutoHyphens w:val="0"/>
        <w:spacing w:line="276" w:lineRule="auto"/>
        <w:ind w:left="810"/>
        <w:contextualSpacing/>
        <w:jc w:val="both"/>
        <w:rPr>
          <w:rFonts w:cs="Times New Roman"/>
          <w:color w:val="000000" w:themeColor="text1"/>
        </w:rPr>
      </w:pPr>
      <w:proofErr w:type="spellStart"/>
      <w:r w:rsidRPr="004F2AF7">
        <w:rPr>
          <w:rFonts w:cs="Times New Roman"/>
          <w:color w:val="000000" w:themeColor="text1"/>
        </w:rPr>
        <w:t>Perjanjian</w:t>
      </w:r>
      <w:proofErr w:type="spellEnd"/>
      <w:r w:rsidR="00C03911">
        <w:rPr>
          <w:rFonts w:cs="Times New Roman"/>
          <w:color w:val="000000" w:themeColor="text1"/>
          <w:lang w:val="id-ID"/>
        </w:rPr>
        <w:t xml:space="preserve"> </w:t>
      </w:r>
      <w:proofErr w:type="spellStart"/>
      <w:r w:rsidR="003213F6" w:rsidRPr="004F2AF7">
        <w:rPr>
          <w:rFonts w:cs="Times New Roman"/>
          <w:color w:val="000000" w:themeColor="text1"/>
        </w:rPr>
        <w:t>ini</w:t>
      </w:r>
      <w:proofErr w:type="spellEnd"/>
      <w:r w:rsidR="00C03911">
        <w:rPr>
          <w:rFonts w:cs="Times New Roman"/>
          <w:color w:val="000000" w:themeColor="text1"/>
          <w:lang w:val="id-ID"/>
        </w:rPr>
        <w:t xml:space="preserve"> </w:t>
      </w:r>
      <w:r w:rsidR="003213F6" w:rsidRPr="004F2AF7">
        <w:rPr>
          <w:rFonts w:cs="Times New Roman"/>
          <w:color w:val="000000" w:themeColor="text1"/>
        </w:rPr>
        <w:t>dan</w:t>
      </w:r>
      <w:r w:rsidR="00C03911">
        <w:rPr>
          <w:rFonts w:cs="Times New Roman"/>
          <w:color w:val="000000" w:themeColor="text1"/>
          <w:lang w:val="id-ID"/>
        </w:rPr>
        <w:t xml:space="preserve"> </w:t>
      </w:r>
      <w:proofErr w:type="spellStart"/>
      <w:r w:rsidR="003213F6" w:rsidRPr="004F2AF7">
        <w:rPr>
          <w:rFonts w:cs="Times New Roman"/>
          <w:color w:val="000000" w:themeColor="text1"/>
        </w:rPr>
        <w:t>pelaksanaan</w:t>
      </w:r>
      <w:r w:rsidRPr="004F2AF7">
        <w:rPr>
          <w:rFonts w:cs="Times New Roman"/>
          <w:color w:val="000000" w:themeColor="text1"/>
        </w:rPr>
        <w:t>nya</w:t>
      </w:r>
      <w:proofErr w:type="spellEnd"/>
      <w:r w:rsidR="00C03911">
        <w:rPr>
          <w:rFonts w:cs="Times New Roman"/>
          <w:color w:val="000000" w:themeColor="text1"/>
          <w:lang w:val="id-ID"/>
        </w:rPr>
        <w:t xml:space="preserve"> </w:t>
      </w:r>
      <w:r w:rsidR="007F489B" w:rsidRPr="004F2AF7">
        <w:rPr>
          <w:rFonts w:cs="Times New Roman"/>
          <w:color w:val="000000" w:themeColor="text1"/>
          <w:lang w:val="id-ID"/>
        </w:rPr>
        <w:t>tunduk dan patuh pada ketentuan</w:t>
      </w:r>
      <w:r w:rsidR="00C03911">
        <w:rPr>
          <w:rFonts w:cs="Times New Roman"/>
          <w:color w:val="000000" w:themeColor="text1"/>
          <w:lang w:val="id-ID"/>
        </w:rPr>
        <w:t xml:space="preserve"> </w:t>
      </w:r>
      <w:r w:rsidR="007F489B" w:rsidRPr="004F2AF7">
        <w:rPr>
          <w:rFonts w:cs="Times New Roman"/>
          <w:color w:val="000000" w:themeColor="text1"/>
          <w:lang w:val="id-ID"/>
        </w:rPr>
        <w:t>/</w:t>
      </w:r>
      <w:r w:rsidR="00C03911">
        <w:rPr>
          <w:rFonts w:cs="Times New Roman"/>
          <w:color w:val="000000" w:themeColor="text1"/>
          <w:lang w:val="id-ID"/>
        </w:rPr>
        <w:t xml:space="preserve"> </w:t>
      </w:r>
      <w:r w:rsidR="007F489B" w:rsidRPr="004F2AF7">
        <w:rPr>
          <w:rFonts w:cs="Times New Roman"/>
          <w:color w:val="000000" w:themeColor="text1"/>
          <w:lang w:val="id-ID"/>
        </w:rPr>
        <w:t xml:space="preserve">peraturan hukum yang berlaku di </w:t>
      </w:r>
      <w:r w:rsidRPr="004F2AF7">
        <w:rPr>
          <w:rFonts w:cs="Times New Roman"/>
          <w:color w:val="000000" w:themeColor="text1"/>
        </w:rPr>
        <w:t>Indonesia.</w:t>
      </w:r>
    </w:p>
    <w:p w14:paraId="45F2A397" w14:textId="77777777" w:rsidR="00725D8B" w:rsidRPr="004F2AF7" w:rsidRDefault="00725D8B" w:rsidP="00F062DE">
      <w:pPr>
        <w:pStyle w:val="ListParagraph"/>
        <w:numPr>
          <w:ilvl w:val="0"/>
          <w:numId w:val="19"/>
        </w:numPr>
        <w:suppressAutoHyphens w:val="0"/>
        <w:spacing w:line="276" w:lineRule="auto"/>
        <w:ind w:left="810"/>
        <w:contextualSpacing/>
        <w:jc w:val="both"/>
        <w:rPr>
          <w:rFonts w:cs="Times New Roman"/>
          <w:color w:val="000000"/>
        </w:rPr>
      </w:pPr>
      <w:proofErr w:type="spellStart"/>
      <w:r w:rsidRPr="004F2AF7">
        <w:rPr>
          <w:rFonts w:cs="Times New Roman"/>
          <w:color w:val="000000"/>
        </w:rPr>
        <w:t>Apabila</w:t>
      </w:r>
      <w:proofErr w:type="spellEnd"/>
      <w:r w:rsidR="00C03911">
        <w:rPr>
          <w:rFonts w:cs="Times New Roman"/>
          <w:color w:val="000000"/>
          <w:lang w:val="id-ID"/>
        </w:rPr>
        <w:t xml:space="preserve"> </w:t>
      </w:r>
      <w:r w:rsidRPr="004F2AF7">
        <w:rPr>
          <w:rFonts w:cs="Times New Roman"/>
          <w:color w:val="000000"/>
          <w:lang w:val="id-ID"/>
        </w:rPr>
        <w:t>di</w:t>
      </w:r>
      <w:proofErr w:type="spellStart"/>
      <w:r w:rsidRPr="004F2AF7">
        <w:rPr>
          <w:rFonts w:cs="Times New Roman"/>
          <w:color w:val="000000"/>
        </w:rPr>
        <w:t>kemudian</w:t>
      </w:r>
      <w:proofErr w:type="spellEnd"/>
      <w:r w:rsidR="00C03911">
        <w:rPr>
          <w:rFonts w:cs="Times New Roman"/>
          <w:color w:val="000000"/>
          <w:lang w:val="id-ID"/>
        </w:rPr>
        <w:t xml:space="preserve"> </w:t>
      </w:r>
      <w:proofErr w:type="spellStart"/>
      <w:r w:rsidRPr="004F2AF7">
        <w:rPr>
          <w:rFonts w:cs="Times New Roman"/>
          <w:color w:val="000000"/>
        </w:rPr>
        <w:t>hari</w:t>
      </w:r>
      <w:proofErr w:type="spellEnd"/>
      <w:r w:rsidR="00C03911">
        <w:rPr>
          <w:rFonts w:cs="Times New Roman"/>
          <w:color w:val="000000"/>
          <w:lang w:val="id-ID"/>
        </w:rPr>
        <w:t xml:space="preserve"> </w:t>
      </w:r>
      <w:proofErr w:type="spellStart"/>
      <w:r w:rsidRPr="004F2AF7">
        <w:rPr>
          <w:rFonts w:cs="Times New Roman"/>
          <w:color w:val="000000"/>
        </w:rPr>
        <w:t>terbit</w:t>
      </w:r>
      <w:proofErr w:type="spellEnd"/>
      <w:r w:rsidR="00C03911">
        <w:rPr>
          <w:rFonts w:cs="Times New Roman"/>
          <w:color w:val="000000"/>
          <w:lang w:val="id-ID"/>
        </w:rPr>
        <w:t xml:space="preserve"> </w:t>
      </w:r>
      <w:proofErr w:type="spellStart"/>
      <w:r w:rsidRPr="004F2AF7">
        <w:rPr>
          <w:rFonts w:cs="Times New Roman"/>
          <w:color w:val="000000"/>
        </w:rPr>
        <w:t>perundangan</w:t>
      </w:r>
      <w:proofErr w:type="spellEnd"/>
      <w:r w:rsidR="00C03911">
        <w:rPr>
          <w:rFonts w:cs="Times New Roman"/>
          <w:color w:val="000000"/>
          <w:lang w:val="id-ID"/>
        </w:rPr>
        <w:t xml:space="preserve"> </w:t>
      </w:r>
      <w:proofErr w:type="spellStart"/>
      <w:r w:rsidRPr="004F2AF7">
        <w:rPr>
          <w:rFonts w:cs="Times New Roman"/>
          <w:color w:val="000000"/>
        </w:rPr>
        <w:t>baru</w:t>
      </w:r>
      <w:proofErr w:type="spellEnd"/>
      <w:r w:rsidRPr="004F2AF7">
        <w:rPr>
          <w:rFonts w:cs="Times New Roman"/>
          <w:color w:val="000000"/>
        </w:rPr>
        <w:t xml:space="preserve">, </w:t>
      </w:r>
      <w:r w:rsidRPr="004F2AF7">
        <w:rPr>
          <w:rFonts w:cs="Times New Roman"/>
          <w:color w:val="000000"/>
          <w:lang w:val="id-ID"/>
        </w:rPr>
        <w:t>agar</w:t>
      </w:r>
      <w:r w:rsidR="00C03911">
        <w:rPr>
          <w:rFonts w:cs="Times New Roman"/>
          <w:color w:val="000000"/>
          <w:lang w:val="id-ID"/>
        </w:rPr>
        <w:t xml:space="preserve"> </w:t>
      </w:r>
      <w:proofErr w:type="spellStart"/>
      <w:r w:rsidRPr="004F2AF7">
        <w:rPr>
          <w:rFonts w:cs="Times New Roman"/>
          <w:color w:val="000000"/>
        </w:rPr>
        <w:t>pasal</w:t>
      </w:r>
      <w:proofErr w:type="spellEnd"/>
      <w:r w:rsidR="00C03911">
        <w:rPr>
          <w:rFonts w:cs="Times New Roman"/>
          <w:color w:val="000000"/>
          <w:lang w:val="id-ID"/>
        </w:rPr>
        <w:t xml:space="preserve"> </w:t>
      </w:r>
      <w:r w:rsidR="00C03911">
        <w:rPr>
          <w:rFonts w:cs="Times New Roman"/>
          <w:color w:val="000000"/>
        </w:rPr>
        <w:t>–</w:t>
      </w:r>
      <w:r w:rsidR="00C03911">
        <w:rPr>
          <w:rFonts w:cs="Times New Roman"/>
          <w:color w:val="000000"/>
          <w:lang w:val="id-ID"/>
        </w:rPr>
        <w:t xml:space="preserve"> </w:t>
      </w:r>
      <w:proofErr w:type="spellStart"/>
      <w:r w:rsidRPr="004F2AF7">
        <w:rPr>
          <w:rFonts w:cs="Times New Roman"/>
          <w:color w:val="000000"/>
        </w:rPr>
        <w:t>pasal</w:t>
      </w:r>
      <w:proofErr w:type="spellEnd"/>
      <w:r w:rsidR="00C03911">
        <w:rPr>
          <w:rFonts w:cs="Times New Roman"/>
          <w:color w:val="000000"/>
          <w:lang w:val="id-ID"/>
        </w:rPr>
        <w:t xml:space="preserve"> </w:t>
      </w:r>
      <w:r w:rsidRPr="004F2AF7">
        <w:rPr>
          <w:rFonts w:cs="Times New Roman"/>
          <w:color w:val="000000"/>
          <w:lang w:val="id-ID"/>
        </w:rPr>
        <w:t xml:space="preserve">dalam </w:t>
      </w:r>
      <w:proofErr w:type="spellStart"/>
      <w:r w:rsidRPr="004F2AF7">
        <w:rPr>
          <w:rFonts w:cs="Times New Roman"/>
          <w:color w:val="000000"/>
        </w:rPr>
        <w:t>perjanjian</w:t>
      </w:r>
      <w:proofErr w:type="spellEnd"/>
      <w:r w:rsidR="00C03911">
        <w:rPr>
          <w:rFonts w:cs="Times New Roman"/>
          <w:color w:val="000000"/>
          <w:lang w:val="id-ID"/>
        </w:rPr>
        <w:t xml:space="preserve"> </w:t>
      </w:r>
      <w:proofErr w:type="spellStart"/>
      <w:r w:rsidRPr="004F2AF7">
        <w:rPr>
          <w:rFonts w:cs="Times New Roman"/>
          <w:color w:val="000000"/>
        </w:rPr>
        <w:t>ini</w:t>
      </w:r>
      <w:proofErr w:type="spellEnd"/>
      <w:r w:rsidR="00C03911">
        <w:rPr>
          <w:rFonts w:cs="Times New Roman"/>
          <w:color w:val="000000"/>
          <w:lang w:val="id-ID"/>
        </w:rPr>
        <w:t xml:space="preserve"> </w:t>
      </w:r>
      <w:r w:rsidRPr="004F2AF7">
        <w:rPr>
          <w:rFonts w:cs="Times New Roman"/>
          <w:color w:val="000000"/>
          <w:lang w:val="id-ID"/>
        </w:rPr>
        <w:t>tidak</w:t>
      </w:r>
      <w:r w:rsidR="00C03911">
        <w:rPr>
          <w:rFonts w:cs="Times New Roman"/>
          <w:color w:val="000000"/>
          <w:lang w:val="id-ID"/>
        </w:rPr>
        <w:t xml:space="preserve"> </w:t>
      </w:r>
      <w:proofErr w:type="spellStart"/>
      <w:r w:rsidRPr="004F2AF7">
        <w:rPr>
          <w:rFonts w:cs="Times New Roman"/>
          <w:color w:val="000000"/>
        </w:rPr>
        <w:t>bertentangan</w:t>
      </w:r>
      <w:proofErr w:type="spellEnd"/>
      <w:r w:rsidR="00C03911">
        <w:rPr>
          <w:rFonts w:cs="Times New Roman"/>
          <w:color w:val="000000"/>
          <w:lang w:val="id-ID"/>
        </w:rPr>
        <w:t xml:space="preserve"> </w:t>
      </w:r>
      <w:proofErr w:type="spellStart"/>
      <w:r w:rsidRPr="004F2AF7">
        <w:rPr>
          <w:rFonts w:cs="Times New Roman"/>
          <w:color w:val="000000"/>
        </w:rPr>
        <w:t>dengan</w:t>
      </w:r>
      <w:proofErr w:type="spellEnd"/>
      <w:r w:rsidR="00C03911">
        <w:rPr>
          <w:rFonts w:cs="Times New Roman"/>
          <w:color w:val="000000"/>
          <w:lang w:val="id-ID"/>
        </w:rPr>
        <w:t xml:space="preserve"> </w:t>
      </w:r>
      <w:proofErr w:type="spellStart"/>
      <w:r w:rsidRPr="004F2AF7">
        <w:rPr>
          <w:rFonts w:cs="Times New Roman"/>
          <w:color w:val="000000"/>
        </w:rPr>
        <w:t>perundangan</w:t>
      </w:r>
      <w:proofErr w:type="spellEnd"/>
      <w:r w:rsidR="00C03911">
        <w:rPr>
          <w:rFonts w:cs="Times New Roman"/>
          <w:color w:val="000000"/>
          <w:lang w:val="id-ID"/>
        </w:rPr>
        <w:t xml:space="preserve"> </w:t>
      </w:r>
      <w:proofErr w:type="spellStart"/>
      <w:r w:rsidRPr="004F2AF7">
        <w:rPr>
          <w:rFonts w:cs="Times New Roman"/>
          <w:color w:val="000000"/>
        </w:rPr>
        <w:t>baru</w:t>
      </w:r>
      <w:proofErr w:type="spellEnd"/>
      <w:r w:rsidR="00C03911">
        <w:rPr>
          <w:rFonts w:cs="Times New Roman"/>
          <w:color w:val="000000"/>
          <w:lang w:val="id-ID"/>
        </w:rPr>
        <w:t xml:space="preserve"> </w:t>
      </w:r>
      <w:proofErr w:type="spellStart"/>
      <w:r w:rsidRPr="004F2AF7">
        <w:rPr>
          <w:rFonts w:cs="Times New Roman"/>
          <w:color w:val="000000"/>
        </w:rPr>
        <w:t>tersebut</w:t>
      </w:r>
      <w:proofErr w:type="spellEnd"/>
      <w:r w:rsidRPr="004F2AF7">
        <w:rPr>
          <w:rFonts w:cs="Times New Roman"/>
          <w:color w:val="000000"/>
          <w:lang w:val="id-ID"/>
        </w:rPr>
        <w:t>, maka</w:t>
      </w:r>
      <w:r w:rsidR="00C03911">
        <w:rPr>
          <w:rFonts w:cs="Times New Roman"/>
          <w:color w:val="000000"/>
          <w:lang w:val="id-ID"/>
        </w:rPr>
        <w:t xml:space="preserve"> </w:t>
      </w:r>
      <w:proofErr w:type="spellStart"/>
      <w:r w:rsidRPr="004F2AF7">
        <w:rPr>
          <w:rFonts w:cs="Times New Roman"/>
          <w:color w:val="000000"/>
        </w:rPr>
        <w:t>akan</w:t>
      </w:r>
      <w:proofErr w:type="spellEnd"/>
      <w:r w:rsidR="00C03911">
        <w:rPr>
          <w:rFonts w:cs="Times New Roman"/>
          <w:color w:val="000000"/>
          <w:lang w:val="id-ID"/>
        </w:rPr>
        <w:t xml:space="preserve"> </w:t>
      </w:r>
      <w:proofErr w:type="spellStart"/>
      <w:r w:rsidRPr="004F2AF7">
        <w:rPr>
          <w:rFonts w:cs="Times New Roman"/>
          <w:color w:val="000000"/>
        </w:rPr>
        <w:t>dimusyawarahkan</w:t>
      </w:r>
      <w:proofErr w:type="spellEnd"/>
      <w:r w:rsidR="00C03911">
        <w:rPr>
          <w:rFonts w:cs="Times New Roman"/>
          <w:color w:val="000000"/>
          <w:lang w:val="id-ID"/>
        </w:rPr>
        <w:t xml:space="preserve"> </w:t>
      </w:r>
      <w:proofErr w:type="spellStart"/>
      <w:r w:rsidRPr="004F2AF7">
        <w:rPr>
          <w:rFonts w:cs="Times New Roman"/>
          <w:color w:val="000000"/>
        </w:rPr>
        <w:t>kembali</w:t>
      </w:r>
      <w:proofErr w:type="spellEnd"/>
      <w:r w:rsidR="00C03911">
        <w:rPr>
          <w:rFonts w:cs="Times New Roman"/>
          <w:color w:val="000000"/>
          <w:lang w:val="id-ID"/>
        </w:rPr>
        <w:t xml:space="preserve"> </w:t>
      </w:r>
      <w:r w:rsidRPr="004F2AF7">
        <w:rPr>
          <w:rFonts w:cs="Times New Roman"/>
          <w:color w:val="000000"/>
        </w:rPr>
        <w:t>oleh</w:t>
      </w:r>
      <w:r w:rsidR="00C03911">
        <w:rPr>
          <w:rFonts w:cs="Times New Roman"/>
          <w:color w:val="000000"/>
          <w:lang w:val="id-ID"/>
        </w:rPr>
        <w:t xml:space="preserve"> </w:t>
      </w:r>
      <w:r w:rsidRPr="004F2AF7">
        <w:rPr>
          <w:rFonts w:cs="Times New Roman"/>
          <w:b/>
          <w:color w:val="000000"/>
        </w:rPr>
        <w:t xml:space="preserve">Para </w:t>
      </w:r>
      <w:proofErr w:type="spellStart"/>
      <w:r w:rsidRPr="004F2AF7">
        <w:rPr>
          <w:rFonts w:cs="Times New Roman"/>
          <w:b/>
          <w:color w:val="000000"/>
        </w:rPr>
        <w:t>Pihak</w:t>
      </w:r>
      <w:proofErr w:type="spellEnd"/>
      <w:r w:rsidR="00C03911">
        <w:rPr>
          <w:rFonts w:cs="Times New Roman"/>
          <w:b/>
          <w:color w:val="000000"/>
          <w:lang w:val="id-ID"/>
        </w:rPr>
        <w:t xml:space="preserve"> </w:t>
      </w:r>
      <w:proofErr w:type="spellStart"/>
      <w:r w:rsidRPr="004F2AF7">
        <w:rPr>
          <w:rFonts w:cs="Times New Roman"/>
          <w:color w:val="000000"/>
        </w:rPr>
        <w:t>dengan</w:t>
      </w:r>
      <w:proofErr w:type="spellEnd"/>
      <w:r w:rsidR="00C03911">
        <w:rPr>
          <w:rFonts w:cs="Times New Roman"/>
          <w:color w:val="000000"/>
          <w:lang w:val="id-ID"/>
        </w:rPr>
        <w:t xml:space="preserve"> </w:t>
      </w:r>
      <w:proofErr w:type="spellStart"/>
      <w:r w:rsidRPr="004F2AF7">
        <w:rPr>
          <w:rFonts w:cs="Times New Roman"/>
          <w:color w:val="000000"/>
        </w:rPr>
        <w:t>tidak</w:t>
      </w:r>
      <w:proofErr w:type="spellEnd"/>
      <w:r w:rsidR="00C03911">
        <w:rPr>
          <w:rFonts w:cs="Times New Roman"/>
          <w:color w:val="000000"/>
          <w:lang w:val="id-ID"/>
        </w:rPr>
        <w:t xml:space="preserve"> </w:t>
      </w:r>
      <w:proofErr w:type="spellStart"/>
      <w:r w:rsidRPr="004F2AF7">
        <w:rPr>
          <w:rFonts w:cs="Times New Roman"/>
          <w:color w:val="000000"/>
        </w:rPr>
        <w:t>membatalkan</w:t>
      </w:r>
      <w:proofErr w:type="spellEnd"/>
      <w:r w:rsidR="00C03911">
        <w:rPr>
          <w:rFonts w:cs="Times New Roman"/>
          <w:color w:val="000000"/>
          <w:lang w:val="id-ID"/>
        </w:rPr>
        <w:t xml:space="preserve"> </w:t>
      </w:r>
      <w:proofErr w:type="spellStart"/>
      <w:r w:rsidRPr="004F2AF7">
        <w:rPr>
          <w:rFonts w:cs="Times New Roman"/>
          <w:color w:val="000000"/>
        </w:rPr>
        <w:t>perjanjian</w:t>
      </w:r>
      <w:proofErr w:type="spellEnd"/>
      <w:r w:rsidR="00C03911">
        <w:rPr>
          <w:rFonts w:cs="Times New Roman"/>
          <w:color w:val="000000"/>
          <w:lang w:val="id-ID"/>
        </w:rPr>
        <w:t xml:space="preserve"> </w:t>
      </w:r>
      <w:proofErr w:type="spellStart"/>
      <w:r w:rsidRPr="004F2AF7">
        <w:rPr>
          <w:rFonts w:cs="Times New Roman"/>
          <w:color w:val="000000"/>
        </w:rPr>
        <w:t>ini</w:t>
      </w:r>
      <w:proofErr w:type="spellEnd"/>
      <w:r w:rsidRPr="004F2AF7">
        <w:rPr>
          <w:rFonts w:cs="Times New Roman"/>
          <w:color w:val="000000"/>
        </w:rPr>
        <w:t>.</w:t>
      </w:r>
    </w:p>
    <w:p w14:paraId="087AAA35" w14:textId="77777777" w:rsidR="0084356D" w:rsidRPr="004F2AF7" w:rsidRDefault="0084356D" w:rsidP="004F2AF7">
      <w:pPr>
        <w:spacing w:after="0"/>
        <w:jc w:val="both"/>
        <w:rPr>
          <w:rFonts w:ascii="Times New Roman" w:hAnsi="Times New Roman" w:cs="Times New Roman"/>
          <w:color w:val="000000" w:themeColor="text1"/>
          <w:sz w:val="24"/>
          <w:szCs w:val="24"/>
        </w:rPr>
      </w:pPr>
    </w:p>
    <w:p w14:paraId="64E05844" w14:textId="77777777" w:rsidR="000B50DF" w:rsidRDefault="001E0CD7" w:rsidP="004F2AF7">
      <w:pPr>
        <w:spacing w:after="0"/>
        <w:jc w:val="both"/>
        <w:rPr>
          <w:rFonts w:ascii="Times New Roman" w:hAnsi="Times New Roman" w:cs="Times New Roman"/>
          <w:color w:val="000000" w:themeColor="text1"/>
          <w:sz w:val="24"/>
          <w:szCs w:val="24"/>
        </w:rPr>
      </w:pPr>
      <w:r w:rsidRPr="004F2AF7">
        <w:rPr>
          <w:rFonts w:ascii="Times New Roman" w:hAnsi="Times New Roman" w:cs="Times New Roman"/>
          <w:color w:val="000000" w:themeColor="text1"/>
          <w:sz w:val="24"/>
          <w:szCs w:val="24"/>
        </w:rPr>
        <w:t>Demikian perjanj</w:t>
      </w:r>
      <w:r w:rsidR="00F02720" w:rsidRPr="004F2AF7">
        <w:rPr>
          <w:rFonts w:ascii="Times New Roman" w:hAnsi="Times New Roman" w:cs="Times New Roman"/>
          <w:color w:val="000000" w:themeColor="text1"/>
          <w:sz w:val="24"/>
          <w:szCs w:val="24"/>
        </w:rPr>
        <w:t>ian</w:t>
      </w:r>
      <w:r w:rsidR="00E20D32">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ini dibuat </w:t>
      </w:r>
      <w:r w:rsidRPr="004F2AF7">
        <w:rPr>
          <w:rFonts w:ascii="Times New Roman" w:hAnsi="Times New Roman" w:cs="Times New Roman"/>
          <w:color w:val="000000" w:themeColor="text1"/>
          <w:sz w:val="24"/>
          <w:szCs w:val="24"/>
        </w:rPr>
        <w:t>rangkap dua yang masing</w:t>
      </w:r>
      <w:r w:rsidR="00E20D32">
        <w:rPr>
          <w:rFonts w:ascii="Times New Roman" w:hAnsi="Times New Roman" w:cs="Times New Roman"/>
          <w:color w:val="000000" w:themeColor="text1"/>
          <w:sz w:val="24"/>
          <w:szCs w:val="24"/>
        </w:rPr>
        <w:t xml:space="preserve"> </w:t>
      </w:r>
      <w:r w:rsidRPr="004F2AF7">
        <w:rPr>
          <w:rFonts w:ascii="Times New Roman" w:hAnsi="Times New Roman" w:cs="Times New Roman"/>
          <w:color w:val="000000" w:themeColor="text1"/>
          <w:sz w:val="24"/>
          <w:szCs w:val="24"/>
        </w:rPr>
        <w:t>-</w:t>
      </w:r>
      <w:r w:rsidR="00E20D32">
        <w:rPr>
          <w:rFonts w:ascii="Times New Roman" w:hAnsi="Times New Roman" w:cs="Times New Roman"/>
          <w:color w:val="000000" w:themeColor="text1"/>
          <w:sz w:val="24"/>
          <w:szCs w:val="24"/>
        </w:rPr>
        <w:t xml:space="preserve"> </w:t>
      </w:r>
      <w:r w:rsidRPr="004F2AF7">
        <w:rPr>
          <w:rFonts w:ascii="Times New Roman" w:hAnsi="Times New Roman" w:cs="Times New Roman"/>
          <w:color w:val="000000" w:themeColor="text1"/>
          <w:sz w:val="24"/>
          <w:szCs w:val="24"/>
        </w:rPr>
        <w:t>m</w:t>
      </w:r>
      <w:r w:rsidR="00F02720" w:rsidRPr="004F2AF7">
        <w:rPr>
          <w:rFonts w:ascii="Times New Roman" w:hAnsi="Times New Roman" w:cs="Times New Roman"/>
          <w:color w:val="000000" w:themeColor="text1"/>
          <w:sz w:val="24"/>
          <w:szCs w:val="24"/>
        </w:rPr>
        <w:t xml:space="preserve">asing </w:t>
      </w:r>
      <w:r w:rsidRPr="004F2AF7">
        <w:rPr>
          <w:rFonts w:ascii="Times New Roman" w:hAnsi="Times New Roman" w:cs="Times New Roman"/>
          <w:color w:val="000000" w:themeColor="text1"/>
          <w:sz w:val="24"/>
          <w:szCs w:val="24"/>
        </w:rPr>
        <w:t>mempunyai kek</w:t>
      </w:r>
      <w:r w:rsidR="004F25E8" w:rsidRPr="004F2AF7">
        <w:rPr>
          <w:rFonts w:ascii="Times New Roman" w:hAnsi="Times New Roman" w:cs="Times New Roman"/>
          <w:color w:val="000000" w:themeColor="text1"/>
          <w:sz w:val="24"/>
          <w:szCs w:val="24"/>
        </w:rPr>
        <w:t>uatan hukum yang sama di</w:t>
      </w:r>
      <w:r w:rsidR="00E20D32">
        <w:rPr>
          <w:rFonts w:ascii="Times New Roman" w:hAnsi="Times New Roman" w:cs="Times New Roman"/>
          <w:color w:val="000000" w:themeColor="text1"/>
          <w:sz w:val="24"/>
          <w:szCs w:val="24"/>
        </w:rPr>
        <w:t xml:space="preserve"> </w:t>
      </w:r>
      <w:r w:rsidR="004F25E8" w:rsidRPr="004F2AF7">
        <w:rPr>
          <w:rFonts w:ascii="Times New Roman" w:hAnsi="Times New Roman" w:cs="Times New Roman"/>
          <w:color w:val="000000" w:themeColor="text1"/>
          <w:sz w:val="24"/>
          <w:szCs w:val="24"/>
        </w:rPr>
        <w:t xml:space="preserve">atas </w:t>
      </w:r>
      <w:r w:rsidR="00E20D32" w:rsidRPr="004F2AF7">
        <w:rPr>
          <w:rFonts w:ascii="Times New Roman" w:hAnsi="Times New Roman" w:cs="Times New Roman"/>
          <w:color w:val="000000" w:themeColor="text1"/>
          <w:sz w:val="24"/>
          <w:szCs w:val="24"/>
        </w:rPr>
        <w:t>m</w:t>
      </w:r>
      <w:r w:rsidR="00E20D32">
        <w:rPr>
          <w:rFonts w:ascii="Times New Roman" w:hAnsi="Times New Roman" w:cs="Times New Roman"/>
          <w:color w:val="000000" w:themeColor="text1"/>
          <w:sz w:val="24"/>
          <w:szCs w:val="24"/>
        </w:rPr>
        <w:t>a</w:t>
      </w:r>
      <w:r w:rsidR="00E20D32" w:rsidRPr="004F2AF7">
        <w:rPr>
          <w:rFonts w:ascii="Times New Roman" w:hAnsi="Times New Roman" w:cs="Times New Roman"/>
          <w:color w:val="000000" w:themeColor="text1"/>
          <w:sz w:val="24"/>
          <w:szCs w:val="24"/>
        </w:rPr>
        <w:t xml:space="preserve">terai </w:t>
      </w:r>
      <w:r w:rsidR="00F02720" w:rsidRPr="004F2AF7">
        <w:rPr>
          <w:rFonts w:ascii="Times New Roman" w:hAnsi="Times New Roman" w:cs="Times New Roman"/>
          <w:color w:val="000000" w:themeColor="text1"/>
          <w:sz w:val="24"/>
          <w:szCs w:val="24"/>
        </w:rPr>
        <w:t xml:space="preserve">yang cukup satu untuk </w:t>
      </w:r>
      <w:r w:rsidR="00EF15BE" w:rsidRPr="004F2AF7">
        <w:rPr>
          <w:rFonts w:ascii="Times New Roman" w:hAnsi="Times New Roman" w:cs="Times New Roman"/>
          <w:b/>
          <w:color w:val="000000" w:themeColor="text1"/>
          <w:sz w:val="24"/>
          <w:szCs w:val="24"/>
        </w:rPr>
        <w:t>Pihak Pertama</w:t>
      </w:r>
      <w:r w:rsidR="00E20D32">
        <w:rPr>
          <w:rFonts w:ascii="Times New Roman" w:hAnsi="Times New Roman" w:cs="Times New Roman"/>
          <w:b/>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dan satu untuk </w:t>
      </w:r>
      <w:r w:rsidR="00EF15BE" w:rsidRPr="004F2AF7">
        <w:rPr>
          <w:rFonts w:ascii="Times New Roman" w:hAnsi="Times New Roman" w:cs="Times New Roman"/>
          <w:b/>
          <w:color w:val="000000" w:themeColor="text1"/>
          <w:sz w:val="24"/>
          <w:szCs w:val="24"/>
        </w:rPr>
        <w:t>Pihak Kedua</w:t>
      </w:r>
      <w:r w:rsidR="00F02720" w:rsidRPr="004F2AF7">
        <w:rPr>
          <w:rFonts w:ascii="Times New Roman" w:hAnsi="Times New Roman" w:cs="Times New Roman"/>
          <w:color w:val="000000" w:themeColor="text1"/>
          <w:sz w:val="24"/>
          <w:szCs w:val="24"/>
        </w:rPr>
        <w:t>.</w:t>
      </w:r>
    </w:p>
    <w:p w14:paraId="0DA71E92" w14:textId="77777777" w:rsidR="00C20180" w:rsidRPr="004F2AF7" w:rsidRDefault="00C20180" w:rsidP="004F2AF7">
      <w:pPr>
        <w:spacing w:after="0"/>
        <w:jc w:val="both"/>
        <w:rPr>
          <w:rFonts w:ascii="Times New Roman" w:hAnsi="Times New Roman" w:cs="Times New Roman"/>
          <w:color w:val="000000" w:themeColor="text1"/>
          <w:sz w:val="24"/>
          <w:szCs w:val="24"/>
        </w:rPr>
      </w:pPr>
    </w:p>
    <w:p w14:paraId="5F4C6FCC" w14:textId="77777777" w:rsidR="00414AE8" w:rsidRPr="004F2AF7" w:rsidRDefault="00414AE8" w:rsidP="004F2AF7">
      <w:pPr>
        <w:spacing w:after="0"/>
        <w:jc w:val="both"/>
        <w:rPr>
          <w:rFonts w:ascii="Times New Roman" w:hAnsi="Times New Roman" w:cs="Times New Roman"/>
          <w:color w:val="000000" w:themeColor="text1"/>
          <w:sz w:val="24"/>
          <w:szCs w:val="24"/>
        </w:rPr>
      </w:pPr>
    </w:p>
    <w:tbl>
      <w:tblPr>
        <w:tblW w:w="5000" w:type="pct"/>
        <w:tblCellMar>
          <w:left w:w="0" w:type="dxa"/>
          <w:right w:w="0" w:type="dxa"/>
        </w:tblCellMar>
        <w:tblLook w:val="0000" w:firstRow="0" w:lastRow="0" w:firstColumn="0" w:lastColumn="0" w:noHBand="0" w:noVBand="0"/>
      </w:tblPr>
      <w:tblGrid>
        <w:gridCol w:w="4333"/>
        <w:gridCol w:w="4694"/>
      </w:tblGrid>
      <w:tr w:rsidR="007749D3" w:rsidRPr="004F2AF7" w14:paraId="0A6AD00D" w14:textId="77777777" w:rsidTr="00C20180">
        <w:trPr>
          <w:trHeight w:val="1483"/>
        </w:trPr>
        <w:tc>
          <w:tcPr>
            <w:tcW w:w="2400" w:type="pct"/>
            <w:vAlign w:val="bottom"/>
          </w:tcPr>
          <w:p w14:paraId="1269DE1F" w14:textId="77777777" w:rsidR="007749D3" w:rsidRPr="004F2AF7" w:rsidRDefault="007749D3"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PERTAMA</w:t>
            </w:r>
          </w:p>
          <w:p w14:paraId="027B0C27" w14:textId="77777777" w:rsidR="007749D3" w:rsidRPr="00ED2BF4" w:rsidRDefault="00E20D32" w:rsidP="004F2AF7">
            <w:pPr>
              <w:widowControl w:val="0"/>
              <w:autoSpaceDE w:val="0"/>
              <w:autoSpaceDN w:val="0"/>
              <w:adjustRightInd w:val="0"/>
              <w:spacing w:after="0"/>
              <w:ind w:right="105"/>
              <w:jc w:val="center"/>
              <w:rPr>
                <w:rFonts w:ascii="Times New Roman" w:hAnsi="Times New Roman" w:cs="Times New Roman"/>
                <w:b/>
                <w:i/>
                <w:color w:val="000000" w:themeColor="text1"/>
                <w:sz w:val="24"/>
                <w:szCs w:val="24"/>
              </w:rPr>
            </w:pPr>
            <w:r w:rsidRPr="00ED2BF4">
              <w:rPr>
                <w:rFonts w:ascii="Times New Roman" w:hAnsi="Times New Roman" w:cs="Times New Roman"/>
                <w:b/>
                <w:color w:val="000000" w:themeColor="text1"/>
                <w:sz w:val="24"/>
                <w:szCs w:val="24"/>
              </w:rPr>
              <w:t>LPPT Asia Pasific Semarang</w:t>
            </w:r>
          </w:p>
          <w:p w14:paraId="458DF32F" w14:textId="77777777" w:rsidR="00414AE8" w:rsidRPr="004F2AF7" w:rsidRDefault="00414AE8"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71B722B2" w14:textId="77777777"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19BB0898" w14:textId="77777777"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3745617F" w14:textId="77777777" w:rsidR="0046058D" w:rsidRPr="004F2AF7" w:rsidRDefault="0046058D"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7BBA1A67" w14:textId="77777777" w:rsidR="00465955" w:rsidRPr="004F2AF7" w:rsidRDefault="00465955"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2D93D662" w14:textId="77777777" w:rsidR="00A3233A" w:rsidRPr="004F2AF7" w:rsidRDefault="00A3233A" w:rsidP="004F2AF7">
            <w:pPr>
              <w:widowControl w:val="0"/>
              <w:autoSpaceDE w:val="0"/>
              <w:autoSpaceDN w:val="0"/>
              <w:adjustRightInd w:val="0"/>
              <w:spacing w:after="0"/>
              <w:ind w:right="105"/>
              <w:rPr>
                <w:rFonts w:ascii="Times New Roman" w:hAnsi="Times New Roman" w:cs="Times New Roman"/>
                <w:b/>
                <w:bCs/>
                <w:color w:val="000000" w:themeColor="text1"/>
                <w:sz w:val="24"/>
                <w:szCs w:val="24"/>
              </w:rPr>
            </w:pPr>
          </w:p>
          <w:p w14:paraId="1B9435E9" w14:textId="77777777" w:rsidR="00F33B45" w:rsidRPr="004F2AF7" w:rsidRDefault="00E20D32" w:rsidP="004F2AF7">
            <w:pPr>
              <w:widowControl w:val="0"/>
              <w:tabs>
                <w:tab w:val="left" w:pos="3980"/>
              </w:tabs>
              <w:autoSpaceDE w:val="0"/>
              <w:autoSpaceDN w:val="0"/>
              <w:adjustRightInd w:val="0"/>
              <w:spacing w:after="0"/>
              <w:ind w:right="15"/>
              <w:jc w:val="center"/>
              <w:rPr>
                <w:rFonts w:ascii="Times New Roman" w:hAnsi="Times New Roman" w:cs="Times New Roman"/>
                <w:bCs/>
                <w:i/>
                <w:color w:val="000000" w:themeColor="text1"/>
                <w:sz w:val="24"/>
                <w:szCs w:val="24"/>
              </w:rPr>
            </w:pPr>
            <w:r>
              <w:rPr>
                <w:rFonts w:ascii="Times New Roman" w:hAnsi="Times New Roman" w:cs="Times New Roman"/>
                <w:b/>
                <w:bCs/>
                <w:color w:val="000000" w:themeColor="text1"/>
                <w:sz w:val="24"/>
                <w:szCs w:val="24"/>
                <w:u w:val="single"/>
              </w:rPr>
              <w:t>Hery Apriyanto</w:t>
            </w:r>
          </w:p>
          <w:p w14:paraId="1FE4E9FD" w14:textId="77777777" w:rsidR="007749D3" w:rsidRPr="00E20D32" w:rsidRDefault="00E20D32" w:rsidP="004F2AF7">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rPr>
            </w:pPr>
            <w:r>
              <w:rPr>
                <w:rFonts w:ascii="Times New Roman" w:hAnsi="Times New Roman" w:cs="Times New Roman"/>
                <w:color w:val="000000" w:themeColor="text1"/>
                <w:sz w:val="24"/>
                <w:szCs w:val="24"/>
              </w:rPr>
              <w:t>Direktur</w:t>
            </w:r>
          </w:p>
        </w:tc>
        <w:tc>
          <w:tcPr>
            <w:tcW w:w="2600" w:type="pct"/>
            <w:vAlign w:val="bottom"/>
          </w:tcPr>
          <w:p w14:paraId="2BF1472F"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KEDUA</w:t>
            </w:r>
          </w:p>
          <w:p w14:paraId="6244995C"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PT.</w:t>
            </w:r>
            <w:r w:rsidR="00E20D32">
              <w:rPr>
                <w:rFonts w:ascii="Times New Roman" w:hAnsi="Times New Roman" w:cs="Times New Roman"/>
                <w:b/>
                <w:bCs/>
                <w:color w:val="000000" w:themeColor="text1"/>
                <w:sz w:val="24"/>
                <w:szCs w:val="24"/>
              </w:rPr>
              <w:t xml:space="preserve"> </w:t>
            </w:r>
            <w:r w:rsidRPr="004F2AF7">
              <w:rPr>
                <w:rFonts w:ascii="Times New Roman" w:hAnsi="Times New Roman" w:cs="Times New Roman"/>
                <w:b/>
                <w:bCs/>
                <w:color w:val="000000" w:themeColor="text1"/>
                <w:sz w:val="24"/>
                <w:szCs w:val="24"/>
              </w:rPr>
              <w:t>S</w:t>
            </w:r>
            <w:r w:rsidR="0084356D" w:rsidRPr="004F2AF7">
              <w:rPr>
                <w:rFonts w:ascii="Times New Roman" w:hAnsi="Times New Roman" w:cs="Times New Roman"/>
                <w:b/>
                <w:bCs/>
                <w:color w:val="000000" w:themeColor="text1"/>
                <w:sz w:val="24"/>
                <w:szCs w:val="24"/>
              </w:rPr>
              <w:t>EMARANG AUTOCOMP MANUFACTURING INDONESIA</w:t>
            </w:r>
          </w:p>
          <w:p w14:paraId="7CBC3C9A"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5C6DEC82"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00172E24" w14:textId="77777777"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1451D8AC" w14:textId="77777777" w:rsidR="0046058D" w:rsidRPr="004F2AF7" w:rsidRDefault="0046058D"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22F1FDCD" w14:textId="77777777"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38A27543" w14:textId="4D48528C" w:rsidR="007749D3" w:rsidRPr="004F2AF7" w:rsidRDefault="005F64B4" w:rsidP="004F2AF7">
            <w:pPr>
              <w:widowControl w:val="0"/>
              <w:autoSpaceDE w:val="0"/>
              <w:autoSpaceDN w:val="0"/>
              <w:adjustRightInd w:val="0"/>
              <w:spacing w:after="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Koki Iwamoto</w:t>
            </w:r>
          </w:p>
          <w:p w14:paraId="4B796029" w14:textId="750640EA" w:rsidR="007749D3" w:rsidRPr="004F2AF7" w:rsidRDefault="005B355E" w:rsidP="004F2AF7">
            <w:pPr>
              <w:widowControl w:val="0"/>
              <w:autoSpaceDE w:val="0"/>
              <w:autoSpaceDN w:val="0"/>
              <w:adjustRightInd w:val="0"/>
              <w:spacing w:after="0"/>
              <w:jc w:val="center"/>
              <w:rPr>
                <w:rFonts w:ascii="Times New Roman" w:hAnsi="Times New Roman" w:cs="Times New Roman"/>
                <w:bCs/>
                <w:color w:val="000000" w:themeColor="text1"/>
                <w:sz w:val="24"/>
                <w:szCs w:val="24"/>
              </w:rPr>
            </w:pPr>
            <w:proofErr w:type="spellStart"/>
            <w:r w:rsidRPr="000E3A89">
              <w:rPr>
                <w:rFonts w:ascii="Times New Roman" w:hAnsi="Times New Roman" w:cs="Times New Roman"/>
                <w:sz w:val="24"/>
                <w:szCs w:val="24"/>
                <w:lang w:val="en-US"/>
              </w:rPr>
              <w:t>Presiden</w:t>
            </w:r>
            <w:proofErr w:type="spellEnd"/>
            <w:r w:rsidRPr="000E3A89">
              <w:rPr>
                <w:rFonts w:ascii="Times New Roman" w:hAnsi="Times New Roman" w:cs="Times New Roman"/>
                <w:sz w:val="24"/>
                <w:szCs w:val="24"/>
                <w:lang w:val="en-US"/>
              </w:rPr>
              <w:t xml:space="preserve"> </w:t>
            </w:r>
            <w:r w:rsidR="006C01EA" w:rsidRPr="004F2AF7">
              <w:rPr>
                <w:rFonts w:ascii="Times New Roman" w:hAnsi="Times New Roman" w:cs="Times New Roman"/>
                <w:color w:val="000000" w:themeColor="text1"/>
                <w:sz w:val="24"/>
                <w:szCs w:val="24"/>
              </w:rPr>
              <w:t>Direk</w:t>
            </w:r>
            <w:r w:rsidR="007749D3" w:rsidRPr="004F2AF7">
              <w:rPr>
                <w:rFonts w:ascii="Times New Roman" w:hAnsi="Times New Roman" w:cs="Times New Roman"/>
                <w:color w:val="000000" w:themeColor="text1"/>
                <w:sz w:val="24"/>
                <w:szCs w:val="24"/>
              </w:rPr>
              <w:t>tur</w:t>
            </w:r>
          </w:p>
        </w:tc>
      </w:tr>
    </w:tbl>
    <w:p w14:paraId="3EBC3D51" w14:textId="77777777" w:rsidR="000250C0" w:rsidRPr="004F2AF7" w:rsidRDefault="000250C0" w:rsidP="004F2AF7">
      <w:pPr>
        <w:pStyle w:val="Default"/>
        <w:tabs>
          <w:tab w:val="center" w:pos="7560"/>
        </w:tabs>
        <w:spacing w:line="276" w:lineRule="auto"/>
        <w:jc w:val="both"/>
        <w:rPr>
          <w:b/>
          <w:bCs/>
          <w:color w:val="000000" w:themeColor="text1"/>
        </w:rPr>
      </w:pPr>
    </w:p>
    <w:p w14:paraId="568927EA" w14:textId="77777777" w:rsidR="0094347D" w:rsidRPr="004F2AF7" w:rsidRDefault="0094347D" w:rsidP="004F2AF7">
      <w:pPr>
        <w:pStyle w:val="Default"/>
        <w:tabs>
          <w:tab w:val="center" w:pos="7560"/>
        </w:tabs>
        <w:spacing w:line="276" w:lineRule="auto"/>
        <w:jc w:val="both"/>
        <w:rPr>
          <w:bCs/>
          <w:color w:val="000000" w:themeColor="text1"/>
        </w:rPr>
      </w:pPr>
    </w:p>
    <w:sectPr w:rsidR="0094347D" w:rsidRPr="004F2AF7" w:rsidSect="00041EE8">
      <w:footerReference w:type="default" r:id="rId8"/>
      <w:type w:val="continuous"/>
      <w:pgSz w:w="11907" w:h="16839" w:code="9"/>
      <w:pgMar w:top="1246" w:right="1440" w:bottom="1440" w:left="1440" w:header="720" w:footer="31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3A6DA" w14:textId="77777777" w:rsidR="00D500C3" w:rsidRDefault="00D500C3" w:rsidP="001A0EC8">
      <w:pPr>
        <w:spacing w:after="0" w:line="240" w:lineRule="auto"/>
      </w:pPr>
      <w:r>
        <w:separator/>
      </w:r>
    </w:p>
  </w:endnote>
  <w:endnote w:type="continuationSeparator" w:id="0">
    <w:p w14:paraId="27670E10" w14:textId="77777777" w:rsidR="00D500C3" w:rsidRDefault="00D500C3"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B42BD1" w:rsidRPr="001A1104" w14:paraId="2E0CF4FC" w14:textId="77777777" w:rsidTr="007D7353">
      <w:trPr>
        <w:trHeight w:val="710"/>
      </w:trPr>
      <w:tc>
        <w:tcPr>
          <w:tcW w:w="850" w:type="dxa"/>
        </w:tcPr>
        <w:p w14:paraId="3D002EDD" w14:textId="77777777"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14:paraId="4B12A43C" w14:textId="77777777" w:rsidR="00B42BD1" w:rsidRPr="001A1104" w:rsidRDefault="00B42BD1" w:rsidP="00F31FB4">
          <w:pPr>
            <w:pStyle w:val="Footer"/>
            <w:rPr>
              <w:rFonts w:ascii="Times New Roman" w:hAnsi="Times New Roman" w:cs="Times New Roman"/>
              <w:sz w:val="16"/>
              <w:szCs w:val="16"/>
            </w:rPr>
          </w:pPr>
        </w:p>
        <w:p w14:paraId="2533645F" w14:textId="77777777" w:rsidR="00B42BD1" w:rsidRPr="001A1104" w:rsidRDefault="00B42BD1" w:rsidP="00F31FB4">
          <w:pPr>
            <w:pStyle w:val="Footer"/>
            <w:jc w:val="center"/>
            <w:rPr>
              <w:rFonts w:ascii="Times New Roman" w:hAnsi="Times New Roman" w:cs="Times New Roman"/>
              <w:sz w:val="16"/>
              <w:szCs w:val="16"/>
            </w:rPr>
          </w:pPr>
        </w:p>
        <w:p w14:paraId="3F9E4A6F" w14:textId="77777777" w:rsidR="00B42BD1" w:rsidRPr="001A1104" w:rsidRDefault="00B42BD1" w:rsidP="00F31FB4">
          <w:pPr>
            <w:pStyle w:val="Footer"/>
            <w:jc w:val="center"/>
            <w:rPr>
              <w:rFonts w:ascii="Times New Roman" w:hAnsi="Times New Roman" w:cs="Times New Roman"/>
              <w:sz w:val="16"/>
              <w:szCs w:val="16"/>
            </w:rPr>
          </w:pPr>
        </w:p>
      </w:tc>
      <w:tc>
        <w:tcPr>
          <w:tcW w:w="851" w:type="dxa"/>
        </w:tcPr>
        <w:p w14:paraId="369A4776" w14:textId="77777777"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tc>
      <w:tc>
        <w:tcPr>
          <w:tcW w:w="850" w:type="dxa"/>
          <w:tcBorders>
            <w:right w:val="single" w:sz="4" w:space="0" w:color="auto"/>
          </w:tcBorders>
        </w:tcPr>
        <w:p w14:paraId="57B44A1D" w14:textId="77777777"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14:paraId="3A8C28FB" w14:textId="77777777"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14:paraId="421F2C2E" w14:textId="77777777" w:rsidR="00B42BD1" w:rsidRPr="001A1104" w:rsidRDefault="00B42BD1">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000C10A5"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000C10A5" w:rsidRPr="001A1104">
      <w:rPr>
        <w:rFonts w:ascii="Times New Roman" w:hAnsi="Times New Roman" w:cs="Times New Roman"/>
        <w:b/>
        <w:sz w:val="16"/>
        <w:szCs w:val="16"/>
      </w:rPr>
      <w:fldChar w:fldCharType="separate"/>
    </w:r>
    <w:r w:rsidR="00583EC6">
      <w:rPr>
        <w:rFonts w:ascii="Times New Roman" w:hAnsi="Times New Roman" w:cs="Times New Roman"/>
        <w:b/>
        <w:noProof/>
        <w:sz w:val="16"/>
        <w:szCs w:val="16"/>
      </w:rPr>
      <w:t>7</w:t>
    </w:r>
    <w:r w:rsidR="000C10A5"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000C10A5"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000C10A5" w:rsidRPr="001A1104">
      <w:rPr>
        <w:rFonts w:ascii="Times New Roman" w:hAnsi="Times New Roman" w:cs="Times New Roman"/>
        <w:b/>
        <w:sz w:val="16"/>
        <w:szCs w:val="16"/>
      </w:rPr>
      <w:fldChar w:fldCharType="separate"/>
    </w:r>
    <w:r w:rsidR="00583EC6">
      <w:rPr>
        <w:rFonts w:ascii="Times New Roman" w:hAnsi="Times New Roman" w:cs="Times New Roman"/>
        <w:b/>
        <w:noProof/>
        <w:sz w:val="16"/>
        <w:szCs w:val="16"/>
      </w:rPr>
      <w:t>7</w:t>
    </w:r>
    <w:r w:rsidR="000C10A5" w:rsidRPr="001A1104">
      <w:rPr>
        <w:rFonts w:ascii="Times New Roman" w:hAnsi="Times New Roman" w:cs="Times New Roman"/>
        <w:b/>
        <w:sz w:val="16"/>
        <w:szCs w:val="16"/>
      </w:rPr>
      <w:fldChar w:fldCharType="end"/>
    </w:r>
  </w:p>
  <w:p w14:paraId="5BC733AC" w14:textId="77777777" w:rsidR="000E3A89" w:rsidRPr="000E3A89" w:rsidRDefault="000E3A89" w:rsidP="000E3A89">
    <w:pPr>
      <w:pStyle w:val="Default"/>
      <w:rPr>
        <w:color w:val="000000" w:themeColor="text1"/>
        <w:sz w:val="16"/>
        <w:szCs w:val="16"/>
      </w:rPr>
    </w:pPr>
    <w:r w:rsidRPr="000E3A89">
      <w:rPr>
        <w:color w:val="000000" w:themeColor="text1"/>
        <w:sz w:val="16"/>
        <w:szCs w:val="16"/>
      </w:rPr>
      <w:t>SAMIJF/LKM-LA/03-2025/004</w:t>
    </w:r>
  </w:p>
  <w:p w14:paraId="23AAEB8C" w14:textId="77777777" w:rsidR="00B42BD1" w:rsidRPr="00972DE7" w:rsidRDefault="00972DE7" w:rsidP="00972DE7">
    <w:pPr>
      <w:pStyle w:val="Default"/>
      <w:rPr>
        <w:color w:val="000000" w:themeColor="text1"/>
        <w:sz w:val="16"/>
        <w:szCs w:val="16"/>
        <w:lang w:val="en-US"/>
      </w:rPr>
    </w:pPr>
    <w:r w:rsidRPr="00972DE7">
      <w:rPr>
        <w:bCs/>
        <w:color w:val="000000" w:themeColor="text1"/>
        <w:sz w:val="16"/>
        <w:szCs w:val="16"/>
      </w:rPr>
      <w:t>LPPT Asia Pasific Semarang</w:t>
    </w:r>
    <w:r w:rsidRPr="00972DE7">
      <w:rPr>
        <w:color w:val="000000" w:themeColor="text1"/>
        <w:sz w:val="16"/>
        <w:szCs w:val="16"/>
        <w:lang w:val="en-US"/>
      </w:rPr>
      <w:t xml:space="preserve"> &amp; PT. SAMI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0B8B4" w14:textId="77777777" w:rsidR="00D500C3" w:rsidRDefault="00D500C3" w:rsidP="001A0EC8">
      <w:pPr>
        <w:spacing w:after="0" w:line="240" w:lineRule="auto"/>
      </w:pPr>
      <w:r>
        <w:separator/>
      </w:r>
    </w:p>
  </w:footnote>
  <w:footnote w:type="continuationSeparator" w:id="0">
    <w:p w14:paraId="58776C25" w14:textId="77777777" w:rsidR="00D500C3" w:rsidRDefault="00D500C3" w:rsidP="001A0E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4ABED69C"/>
    <w:name w:val="WW8Num6"/>
    <w:lvl w:ilvl="0">
      <w:start w:val="1"/>
      <w:numFmt w:val="decimal"/>
      <w:lvlText w:val="(%1)"/>
      <w:lvlJc w:val="left"/>
      <w:pPr>
        <w:tabs>
          <w:tab w:val="num" w:pos="720"/>
        </w:tabs>
        <w:ind w:left="720" w:hanging="360"/>
      </w:pPr>
      <w:rPr>
        <w:rFonts w:hint="default"/>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706C05"/>
    <w:multiLevelType w:val="hybridMultilevel"/>
    <w:tmpl w:val="DDC0AFC8"/>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6"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8" w15:restartNumberingAfterBreak="0">
    <w:nsid w:val="0AB734E9"/>
    <w:multiLevelType w:val="hybridMultilevel"/>
    <w:tmpl w:val="1DD83D8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1AB542B0"/>
    <w:multiLevelType w:val="hybridMultilevel"/>
    <w:tmpl w:val="05DAF3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901F9E"/>
    <w:multiLevelType w:val="hybridMultilevel"/>
    <w:tmpl w:val="8A72DF8C"/>
    <w:lvl w:ilvl="0" w:tplc="F2680D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084B46"/>
    <w:multiLevelType w:val="hybridMultilevel"/>
    <w:tmpl w:val="ACD4CC70"/>
    <w:lvl w:ilvl="0" w:tplc="EF9271EA">
      <w:start w:val="1"/>
      <w:numFmt w:val="decimal"/>
      <w:lvlText w:val="(%1)"/>
      <w:lvlJc w:val="left"/>
      <w:pPr>
        <w:ind w:left="36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7"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60322897"/>
    <w:multiLevelType w:val="hybridMultilevel"/>
    <w:tmpl w:val="A3687AB6"/>
    <w:lvl w:ilvl="0" w:tplc="6EAAF634">
      <w:start w:val="1"/>
      <w:numFmt w:val="decimal"/>
      <w:lvlText w:val="(%1)"/>
      <w:lvlJc w:val="left"/>
      <w:pPr>
        <w:ind w:left="117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6"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7"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num w:numId="1" w16cid:durableId="1110591220">
    <w:abstractNumId w:val="26"/>
  </w:num>
  <w:num w:numId="2" w16cid:durableId="1234120864">
    <w:abstractNumId w:val="4"/>
  </w:num>
  <w:num w:numId="3" w16cid:durableId="996804283">
    <w:abstractNumId w:val="25"/>
  </w:num>
  <w:num w:numId="4" w16cid:durableId="163983346">
    <w:abstractNumId w:val="19"/>
  </w:num>
  <w:num w:numId="5" w16cid:durableId="1916430706">
    <w:abstractNumId w:val="16"/>
  </w:num>
  <w:num w:numId="6" w16cid:durableId="495070997">
    <w:abstractNumId w:val="22"/>
  </w:num>
  <w:num w:numId="7" w16cid:durableId="21635234">
    <w:abstractNumId w:val="11"/>
  </w:num>
  <w:num w:numId="8" w16cid:durableId="807554237">
    <w:abstractNumId w:val="20"/>
  </w:num>
  <w:num w:numId="9" w16cid:durableId="2561710">
    <w:abstractNumId w:val="24"/>
  </w:num>
  <w:num w:numId="10" w16cid:durableId="1378117573">
    <w:abstractNumId w:val="18"/>
  </w:num>
  <w:num w:numId="11" w16cid:durableId="1128621100">
    <w:abstractNumId w:val="23"/>
  </w:num>
  <w:num w:numId="12" w16cid:durableId="124977856">
    <w:abstractNumId w:val="5"/>
  </w:num>
  <w:num w:numId="13" w16cid:durableId="1101070369">
    <w:abstractNumId w:val="10"/>
  </w:num>
  <w:num w:numId="14" w16cid:durableId="2068601739">
    <w:abstractNumId w:val="15"/>
  </w:num>
  <w:num w:numId="15" w16cid:durableId="747845266">
    <w:abstractNumId w:val="7"/>
  </w:num>
  <w:num w:numId="16" w16cid:durableId="176503679">
    <w:abstractNumId w:val="9"/>
  </w:num>
  <w:num w:numId="17" w16cid:durableId="184766720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65058994">
    <w:abstractNumId w:val="17"/>
  </w:num>
  <w:num w:numId="19" w16cid:durableId="1207065536">
    <w:abstractNumId w:val="6"/>
  </w:num>
  <w:num w:numId="20" w16cid:durableId="1387726031">
    <w:abstractNumId w:val="14"/>
  </w:num>
  <w:num w:numId="21" w16cid:durableId="1230265087">
    <w:abstractNumId w:val="13"/>
  </w:num>
  <w:num w:numId="22" w16cid:durableId="1429735271">
    <w:abstractNumId w:val="21"/>
  </w:num>
  <w:num w:numId="23" w16cid:durableId="1312127522">
    <w:abstractNumId w:val="12"/>
  </w:num>
  <w:num w:numId="24" w16cid:durableId="2047021931">
    <w:abstractNumId w:val="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442"/>
    <w:rsid w:val="000016A6"/>
    <w:rsid w:val="000025E1"/>
    <w:rsid w:val="00002861"/>
    <w:rsid w:val="0000685A"/>
    <w:rsid w:val="00011391"/>
    <w:rsid w:val="00012F3D"/>
    <w:rsid w:val="000133E9"/>
    <w:rsid w:val="0001677E"/>
    <w:rsid w:val="000208EE"/>
    <w:rsid w:val="000250C0"/>
    <w:rsid w:val="0003139A"/>
    <w:rsid w:val="0003183A"/>
    <w:rsid w:val="0003772D"/>
    <w:rsid w:val="00041EE8"/>
    <w:rsid w:val="00042008"/>
    <w:rsid w:val="00043F9B"/>
    <w:rsid w:val="000449C5"/>
    <w:rsid w:val="00045BB0"/>
    <w:rsid w:val="00052833"/>
    <w:rsid w:val="00052C5B"/>
    <w:rsid w:val="000532DC"/>
    <w:rsid w:val="00055704"/>
    <w:rsid w:val="000573BB"/>
    <w:rsid w:val="00061783"/>
    <w:rsid w:val="00062D02"/>
    <w:rsid w:val="0006383E"/>
    <w:rsid w:val="000721BE"/>
    <w:rsid w:val="00073D72"/>
    <w:rsid w:val="00076789"/>
    <w:rsid w:val="0008012D"/>
    <w:rsid w:val="0008169F"/>
    <w:rsid w:val="000820DF"/>
    <w:rsid w:val="00082163"/>
    <w:rsid w:val="000842B5"/>
    <w:rsid w:val="0008627A"/>
    <w:rsid w:val="00087F4A"/>
    <w:rsid w:val="00093071"/>
    <w:rsid w:val="000A4DEB"/>
    <w:rsid w:val="000B0964"/>
    <w:rsid w:val="000B2290"/>
    <w:rsid w:val="000B4643"/>
    <w:rsid w:val="000B50DF"/>
    <w:rsid w:val="000C10A5"/>
    <w:rsid w:val="000C114B"/>
    <w:rsid w:val="000C32A6"/>
    <w:rsid w:val="000E030E"/>
    <w:rsid w:val="000E163C"/>
    <w:rsid w:val="000E3A89"/>
    <w:rsid w:val="000E6C54"/>
    <w:rsid w:val="000E732D"/>
    <w:rsid w:val="000F0BD6"/>
    <w:rsid w:val="000F0D8E"/>
    <w:rsid w:val="000F27F8"/>
    <w:rsid w:val="000F7A42"/>
    <w:rsid w:val="00105D1D"/>
    <w:rsid w:val="00116427"/>
    <w:rsid w:val="00116A55"/>
    <w:rsid w:val="001328F8"/>
    <w:rsid w:val="001368C2"/>
    <w:rsid w:val="00147AB0"/>
    <w:rsid w:val="00163EC8"/>
    <w:rsid w:val="00163EF0"/>
    <w:rsid w:val="001703D8"/>
    <w:rsid w:val="00176442"/>
    <w:rsid w:val="00182D2D"/>
    <w:rsid w:val="0019486C"/>
    <w:rsid w:val="001A0EC8"/>
    <w:rsid w:val="001A1104"/>
    <w:rsid w:val="001A5DFD"/>
    <w:rsid w:val="001B567F"/>
    <w:rsid w:val="001E0CD7"/>
    <w:rsid w:val="001E395F"/>
    <w:rsid w:val="001E5A94"/>
    <w:rsid w:val="001E5DF7"/>
    <w:rsid w:val="001E6F70"/>
    <w:rsid w:val="001E7C01"/>
    <w:rsid w:val="001F4635"/>
    <w:rsid w:val="00200A76"/>
    <w:rsid w:val="002109B2"/>
    <w:rsid w:val="00213EEA"/>
    <w:rsid w:val="0021788B"/>
    <w:rsid w:val="00223ABB"/>
    <w:rsid w:val="00225337"/>
    <w:rsid w:val="00227C20"/>
    <w:rsid w:val="0024559D"/>
    <w:rsid w:val="00245D5B"/>
    <w:rsid w:val="00247A39"/>
    <w:rsid w:val="0025691D"/>
    <w:rsid w:val="002615DC"/>
    <w:rsid w:val="002644FA"/>
    <w:rsid w:val="00265BEC"/>
    <w:rsid w:val="00280AF6"/>
    <w:rsid w:val="002842D6"/>
    <w:rsid w:val="0028476B"/>
    <w:rsid w:val="002904D5"/>
    <w:rsid w:val="002915F4"/>
    <w:rsid w:val="0029213C"/>
    <w:rsid w:val="002952FC"/>
    <w:rsid w:val="002A4C5C"/>
    <w:rsid w:val="002B3214"/>
    <w:rsid w:val="002C236B"/>
    <w:rsid w:val="002C62A1"/>
    <w:rsid w:val="002D032E"/>
    <w:rsid w:val="002E36F1"/>
    <w:rsid w:val="002E3833"/>
    <w:rsid w:val="002E3882"/>
    <w:rsid w:val="002E3D4A"/>
    <w:rsid w:val="002E634B"/>
    <w:rsid w:val="002F2DE3"/>
    <w:rsid w:val="002F2FBD"/>
    <w:rsid w:val="00313CF4"/>
    <w:rsid w:val="00313F6B"/>
    <w:rsid w:val="003213F6"/>
    <w:rsid w:val="003505BA"/>
    <w:rsid w:val="003567B4"/>
    <w:rsid w:val="0035701F"/>
    <w:rsid w:val="00361FDF"/>
    <w:rsid w:val="00364052"/>
    <w:rsid w:val="003646D6"/>
    <w:rsid w:val="00364ECB"/>
    <w:rsid w:val="00367F04"/>
    <w:rsid w:val="00370997"/>
    <w:rsid w:val="00374E42"/>
    <w:rsid w:val="003750C5"/>
    <w:rsid w:val="00392558"/>
    <w:rsid w:val="003B7156"/>
    <w:rsid w:val="003C5922"/>
    <w:rsid w:val="003E63D8"/>
    <w:rsid w:val="003F0264"/>
    <w:rsid w:val="003F4FD7"/>
    <w:rsid w:val="003F5ED0"/>
    <w:rsid w:val="003F74DB"/>
    <w:rsid w:val="004112A0"/>
    <w:rsid w:val="00414AE8"/>
    <w:rsid w:val="00415D5A"/>
    <w:rsid w:val="004166BB"/>
    <w:rsid w:val="00424E0D"/>
    <w:rsid w:val="00451346"/>
    <w:rsid w:val="0046058D"/>
    <w:rsid w:val="0046385C"/>
    <w:rsid w:val="00465955"/>
    <w:rsid w:val="004764B9"/>
    <w:rsid w:val="00482CD8"/>
    <w:rsid w:val="00484564"/>
    <w:rsid w:val="0048477C"/>
    <w:rsid w:val="004932E8"/>
    <w:rsid w:val="00494FE4"/>
    <w:rsid w:val="004961FA"/>
    <w:rsid w:val="004A04F5"/>
    <w:rsid w:val="004A7EA8"/>
    <w:rsid w:val="004B06E2"/>
    <w:rsid w:val="004B1269"/>
    <w:rsid w:val="004B15A6"/>
    <w:rsid w:val="004B765E"/>
    <w:rsid w:val="004B7687"/>
    <w:rsid w:val="004C18E3"/>
    <w:rsid w:val="004C397A"/>
    <w:rsid w:val="004C673E"/>
    <w:rsid w:val="004D59D9"/>
    <w:rsid w:val="004D6DB4"/>
    <w:rsid w:val="004D7437"/>
    <w:rsid w:val="004D7C0B"/>
    <w:rsid w:val="004E185E"/>
    <w:rsid w:val="004E4261"/>
    <w:rsid w:val="004F25E8"/>
    <w:rsid w:val="004F2AF7"/>
    <w:rsid w:val="00500450"/>
    <w:rsid w:val="00500C07"/>
    <w:rsid w:val="005010F6"/>
    <w:rsid w:val="00505393"/>
    <w:rsid w:val="005077A4"/>
    <w:rsid w:val="005151EA"/>
    <w:rsid w:val="00517428"/>
    <w:rsid w:val="00525602"/>
    <w:rsid w:val="0052684D"/>
    <w:rsid w:val="00526995"/>
    <w:rsid w:val="00527BDC"/>
    <w:rsid w:val="00533904"/>
    <w:rsid w:val="00541D07"/>
    <w:rsid w:val="00544BEC"/>
    <w:rsid w:val="00550D46"/>
    <w:rsid w:val="00550F4B"/>
    <w:rsid w:val="00555BDE"/>
    <w:rsid w:val="00560D57"/>
    <w:rsid w:val="00571030"/>
    <w:rsid w:val="005736E5"/>
    <w:rsid w:val="00575435"/>
    <w:rsid w:val="005830C3"/>
    <w:rsid w:val="00583EC6"/>
    <w:rsid w:val="005A2096"/>
    <w:rsid w:val="005A6D39"/>
    <w:rsid w:val="005B05C3"/>
    <w:rsid w:val="005B2481"/>
    <w:rsid w:val="005B355E"/>
    <w:rsid w:val="005C1299"/>
    <w:rsid w:val="005C1806"/>
    <w:rsid w:val="005D74EB"/>
    <w:rsid w:val="005F64B4"/>
    <w:rsid w:val="005F72BA"/>
    <w:rsid w:val="006007C3"/>
    <w:rsid w:val="00603EFD"/>
    <w:rsid w:val="0060474E"/>
    <w:rsid w:val="006257F5"/>
    <w:rsid w:val="00637F9E"/>
    <w:rsid w:val="00652BDB"/>
    <w:rsid w:val="006578F3"/>
    <w:rsid w:val="006643C9"/>
    <w:rsid w:val="00681E76"/>
    <w:rsid w:val="00682701"/>
    <w:rsid w:val="0068476C"/>
    <w:rsid w:val="0069154D"/>
    <w:rsid w:val="006921BD"/>
    <w:rsid w:val="00694166"/>
    <w:rsid w:val="00695E68"/>
    <w:rsid w:val="006A2E10"/>
    <w:rsid w:val="006B584B"/>
    <w:rsid w:val="006C01EA"/>
    <w:rsid w:val="006C15B0"/>
    <w:rsid w:val="006D1A1C"/>
    <w:rsid w:val="006D3013"/>
    <w:rsid w:val="006E2E81"/>
    <w:rsid w:val="006F3111"/>
    <w:rsid w:val="006F458E"/>
    <w:rsid w:val="006F69B6"/>
    <w:rsid w:val="00700E71"/>
    <w:rsid w:val="007129D7"/>
    <w:rsid w:val="00721FE3"/>
    <w:rsid w:val="00722B3C"/>
    <w:rsid w:val="00723AC8"/>
    <w:rsid w:val="00725D8B"/>
    <w:rsid w:val="007314BB"/>
    <w:rsid w:val="007347F0"/>
    <w:rsid w:val="00734C31"/>
    <w:rsid w:val="00745D12"/>
    <w:rsid w:val="0075080D"/>
    <w:rsid w:val="00754F7C"/>
    <w:rsid w:val="00757B73"/>
    <w:rsid w:val="00757FD9"/>
    <w:rsid w:val="00761B6C"/>
    <w:rsid w:val="00762664"/>
    <w:rsid w:val="00766EB8"/>
    <w:rsid w:val="007749D3"/>
    <w:rsid w:val="0077700F"/>
    <w:rsid w:val="007771D6"/>
    <w:rsid w:val="00777AFA"/>
    <w:rsid w:val="00781168"/>
    <w:rsid w:val="00781593"/>
    <w:rsid w:val="00783AD4"/>
    <w:rsid w:val="00791E76"/>
    <w:rsid w:val="00795E6B"/>
    <w:rsid w:val="007A287F"/>
    <w:rsid w:val="007A5FEB"/>
    <w:rsid w:val="007B00D8"/>
    <w:rsid w:val="007B1764"/>
    <w:rsid w:val="007B2255"/>
    <w:rsid w:val="007C1728"/>
    <w:rsid w:val="007C1C86"/>
    <w:rsid w:val="007C22B0"/>
    <w:rsid w:val="007D500C"/>
    <w:rsid w:val="007D5ED5"/>
    <w:rsid w:val="007D7353"/>
    <w:rsid w:val="007E2FDA"/>
    <w:rsid w:val="007F05E5"/>
    <w:rsid w:val="007F2280"/>
    <w:rsid w:val="007F489B"/>
    <w:rsid w:val="007F510D"/>
    <w:rsid w:val="007F5E99"/>
    <w:rsid w:val="00805BCB"/>
    <w:rsid w:val="008065E6"/>
    <w:rsid w:val="00815D2B"/>
    <w:rsid w:val="008243DF"/>
    <w:rsid w:val="00824E1A"/>
    <w:rsid w:val="008256CD"/>
    <w:rsid w:val="00836BC0"/>
    <w:rsid w:val="00837023"/>
    <w:rsid w:val="0084356D"/>
    <w:rsid w:val="008522C7"/>
    <w:rsid w:val="00852FD9"/>
    <w:rsid w:val="00856F60"/>
    <w:rsid w:val="0086202A"/>
    <w:rsid w:val="00862B95"/>
    <w:rsid w:val="008640AB"/>
    <w:rsid w:val="0086459C"/>
    <w:rsid w:val="00864EFD"/>
    <w:rsid w:val="00870FE2"/>
    <w:rsid w:val="008712D5"/>
    <w:rsid w:val="00875F8F"/>
    <w:rsid w:val="00881FEF"/>
    <w:rsid w:val="00884943"/>
    <w:rsid w:val="008864DE"/>
    <w:rsid w:val="00886BF6"/>
    <w:rsid w:val="0089725F"/>
    <w:rsid w:val="008A15FE"/>
    <w:rsid w:val="008A77AD"/>
    <w:rsid w:val="008B4949"/>
    <w:rsid w:val="008C06BD"/>
    <w:rsid w:val="008D10D9"/>
    <w:rsid w:val="008D5913"/>
    <w:rsid w:val="008E1462"/>
    <w:rsid w:val="008E280C"/>
    <w:rsid w:val="008E348A"/>
    <w:rsid w:val="008E36CA"/>
    <w:rsid w:val="008E7BD2"/>
    <w:rsid w:val="008F01A0"/>
    <w:rsid w:val="008F1187"/>
    <w:rsid w:val="008F632C"/>
    <w:rsid w:val="00901C22"/>
    <w:rsid w:val="00902684"/>
    <w:rsid w:val="00905734"/>
    <w:rsid w:val="00905B48"/>
    <w:rsid w:val="009068B9"/>
    <w:rsid w:val="00907B5F"/>
    <w:rsid w:val="00922F07"/>
    <w:rsid w:val="00931469"/>
    <w:rsid w:val="009367D1"/>
    <w:rsid w:val="0094347D"/>
    <w:rsid w:val="0094635A"/>
    <w:rsid w:val="00954086"/>
    <w:rsid w:val="0095718C"/>
    <w:rsid w:val="009644E5"/>
    <w:rsid w:val="00967C87"/>
    <w:rsid w:val="00972DE7"/>
    <w:rsid w:val="00973458"/>
    <w:rsid w:val="00973BDD"/>
    <w:rsid w:val="009850FF"/>
    <w:rsid w:val="00992CA3"/>
    <w:rsid w:val="00994B14"/>
    <w:rsid w:val="009A0DEF"/>
    <w:rsid w:val="009A778D"/>
    <w:rsid w:val="009A7A24"/>
    <w:rsid w:val="009B1BFF"/>
    <w:rsid w:val="009B456F"/>
    <w:rsid w:val="009B496B"/>
    <w:rsid w:val="009B5971"/>
    <w:rsid w:val="009B5E15"/>
    <w:rsid w:val="009C08F9"/>
    <w:rsid w:val="009C5ADA"/>
    <w:rsid w:val="009C6A19"/>
    <w:rsid w:val="009D0753"/>
    <w:rsid w:val="009D2077"/>
    <w:rsid w:val="009D3E71"/>
    <w:rsid w:val="009D596D"/>
    <w:rsid w:val="009E220C"/>
    <w:rsid w:val="009E42C2"/>
    <w:rsid w:val="009E4B48"/>
    <w:rsid w:val="009F0686"/>
    <w:rsid w:val="00A119D8"/>
    <w:rsid w:val="00A12E59"/>
    <w:rsid w:val="00A17C10"/>
    <w:rsid w:val="00A3233A"/>
    <w:rsid w:val="00A40055"/>
    <w:rsid w:val="00A437B7"/>
    <w:rsid w:val="00A43BE8"/>
    <w:rsid w:val="00A43CD8"/>
    <w:rsid w:val="00A47561"/>
    <w:rsid w:val="00A475D7"/>
    <w:rsid w:val="00A50F93"/>
    <w:rsid w:val="00A53C6B"/>
    <w:rsid w:val="00A62477"/>
    <w:rsid w:val="00A6360C"/>
    <w:rsid w:val="00A64D10"/>
    <w:rsid w:val="00A655A1"/>
    <w:rsid w:val="00A67E4C"/>
    <w:rsid w:val="00A701BC"/>
    <w:rsid w:val="00A71293"/>
    <w:rsid w:val="00A7575A"/>
    <w:rsid w:val="00A80544"/>
    <w:rsid w:val="00A812BE"/>
    <w:rsid w:val="00A81572"/>
    <w:rsid w:val="00A87434"/>
    <w:rsid w:val="00A935F8"/>
    <w:rsid w:val="00AB39AE"/>
    <w:rsid w:val="00AB77A2"/>
    <w:rsid w:val="00AC58E9"/>
    <w:rsid w:val="00AD185B"/>
    <w:rsid w:val="00AD390E"/>
    <w:rsid w:val="00AD3B24"/>
    <w:rsid w:val="00AD7185"/>
    <w:rsid w:val="00AF2584"/>
    <w:rsid w:val="00AF3153"/>
    <w:rsid w:val="00AF3F1C"/>
    <w:rsid w:val="00B02046"/>
    <w:rsid w:val="00B02DA1"/>
    <w:rsid w:val="00B04A0F"/>
    <w:rsid w:val="00B0726F"/>
    <w:rsid w:val="00B33166"/>
    <w:rsid w:val="00B37AB6"/>
    <w:rsid w:val="00B41120"/>
    <w:rsid w:val="00B42BD1"/>
    <w:rsid w:val="00B44053"/>
    <w:rsid w:val="00B440C9"/>
    <w:rsid w:val="00B4463C"/>
    <w:rsid w:val="00B5570C"/>
    <w:rsid w:val="00B66694"/>
    <w:rsid w:val="00B674C0"/>
    <w:rsid w:val="00B752B9"/>
    <w:rsid w:val="00B8566F"/>
    <w:rsid w:val="00B907C6"/>
    <w:rsid w:val="00B97F45"/>
    <w:rsid w:val="00BA5E6B"/>
    <w:rsid w:val="00BB1696"/>
    <w:rsid w:val="00BB7F0A"/>
    <w:rsid w:val="00BC7620"/>
    <w:rsid w:val="00BC7828"/>
    <w:rsid w:val="00BD2109"/>
    <w:rsid w:val="00BD50E1"/>
    <w:rsid w:val="00BE3F10"/>
    <w:rsid w:val="00BF3E6E"/>
    <w:rsid w:val="00BF56B8"/>
    <w:rsid w:val="00BF75D9"/>
    <w:rsid w:val="00C03911"/>
    <w:rsid w:val="00C151F5"/>
    <w:rsid w:val="00C20180"/>
    <w:rsid w:val="00C3138F"/>
    <w:rsid w:val="00C31B30"/>
    <w:rsid w:val="00C40991"/>
    <w:rsid w:val="00C40BC4"/>
    <w:rsid w:val="00C419A0"/>
    <w:rsid w:val="00C42A89"/>
    <w:rsid w:val="00C4451F"/>
    <w:rsid w:val="00C4481B"/>
    <w:rsid w:val="00C44A4C"/>
    <w:rsid w:val="00C5376B"/>
    <w:rsid w:val="00C57C2E"/>
    <w:rsid w:val="00C63720"/>
    <w:rsid w:val="00C75503"/>
    <w:rsid w:val="00C7675B"/>
    <w:rsid w:val="00C81459"/>
    <w:rsid w:val="00C8171A"/>
    <w:rsid w:val="00C8217D"/>
    <w:rsid w:val="00C83D73"/>
    <w:rsid w:val="00C91D9A"/>
    <w:rsid w:val="00C940FD"/>
    <w:rsid w:val="00C96539"/>
    <w:rsid w:val="00CA42F7"/>
    <w:rsid w:val="00CB0A6E"/>
    <w:rsid w:val="00CC0247"/>
    <w:rsid w:val="00CC5868"/>
    <w:rsid w:val="00CC6F67"/>
    <w:rsid w:val="00CD3DE9"/>
    <w:rsid w:val="00CD3FD1"/>
    <w:rsid w:val="00CD4D92"/>
    <w:rsid w:val="00CE1E7C"/>
    <w:rsid w:val="00CE6205"/>
    <w:rsid w:val="00CF1FBA"/>
    <w:rsid w:val="00CF47B1"/>
    <w:rsid w:val="00D026D9"/>
    <w:rsid w:val="00D0774F"/>
    <w:rsid w:val="00D124E1"/>
    <w:rsid w:val="00D218EE"/>
    <w:rsid w:val="00D21C54"/>
    <w:rsid w:val="00D23420"/>
    <w:rsid w:val="00D239B5"/>
    <w:rsid w:val="00D367A7"/>
    <w:rsid w:val="00D46468"/>
    <w:rsid w:val="00D473A8"/>
    <w:rsid w:val="00D500C3"/>
    <w:rsid w:val="00D552BA"/>
    <w:rsid w:val="00D55BD3"/>
    <w:rsid w:val="00D56FCC"/>
    <w:rsid w:val="00D60591"/>
    <w:rsid w:val="00D745C3"/>
    <w:rsid w:val="00D74CF8"/>
    <w:rsid w:val="00D826E6"/>
    <w:rsid w:val="00D845F5"/>
    <w:rsid w:val="00D94ABA"/>
    <w:rsid w:val="00D95567"/>
    <w:rsid w:val="00DA2057"/>
    <w:rsid w:val="00DA6D1C"/>
    <w:rsid w:val="00DB1FC8"/>
    <w:rsid w:val="00DC03C0"/>
    <w:rsid w:val="00DC11F4"/>
    <w:rsid w:val="00DC2D4B"/>
    <w:rsid w:val="00DC2F3B"/>
    <w:rsid w:val="00DC6B2D"/>
    <w:rsid w:val="00DD6B5C"/>
    <w:rsid w:val="00DD6E4C"/>
    <w:rsid w:val="00DE3B51"/>
    <w:rsid w:val="00DF2180"/>
    <w:rsid w:val="00DF60CB"/>
    <w:rsid w:val="00E0092D"/>
    <w:rsid w:val="00E012D2"/>
    <w:rsid w:val="00E04469"/>
    <w:rsid w:val="00E0731A"/>
    <w:rsid w:val="00E07ACE"/>
    <w:rsid w:val="00E16BCC"/>
    <w:rsid w:val="00E20609"/>
    <w:rsid w:val="00E208F3"/>
    <w:rsid w:val="00E20D32"/>
    <w:rsid w:val="00E236C0"/>
    <w:rsid w:val="00E353B1"/>
    <w:rsid w:val="00E46359"/>
    <w:rsid w:val="00E4785E"/>
    <w:rsid w:val="00E47D9D"/>
    <w:rsid w:val="00E56DB9"/>
    <w:rsid w:val="00E930F0"/>
    <w:rsid w:val="00E94CFB"/>
    <w:rsid w:val="00EA31F6"/>
    <w:rsid w:val="00EA7074"/>
    <w:rsid w:val="00EC3D69"/>
    <w:rsid w:val="00EC4A56"/>
    <w:rsid w:val="00EC55B9"/>
    <w:rsid w:val="00ED0576"/>
    <w:rsid w:val="00ED2BF4"/>
    <w:rsid w:val="00EE2208"/>
    <w:rsid w:val="00EF15BE"/>
    <w:rsid w:val="00EF5290"/>
    <w:rsid w:val="00F00A90"/>
    <w:rsid w:val="00F02720"/>
    <w:rsid w:val="00F05C63"/>
    <w:rsid w:val="00F062DE"/>
    <w:rsid w:val="00F11B38"/>
    <w:rsid w:val="00F11D33"/>
    <w:rsid w:val="00F20D42"/>
    <w:rsid w:val="00F22913"/>
    <w:rsid w:val="00F234FA"/>
    <w:rsid w:val="00F31FB4"/>
    <w:rsid w:val="00F32AC4"/>
    <w:rsid w:val="00F3305E"/>
    <w:rsid w:val="00F33B45"/>
    <w:rsid w:val="00F34FEF"/>
    <w:rsid w:val="00F37267"/>
    <w:rsid w:val="00F37D99"/>
    <w:rsid w:val="00F475F6"/>
    <w:rsid w:val="00F53659"/>
    <w:rsid w:val="00F608C1"/>
    <w:rsid w:val="00F61558"/>
    <w:rsid w:val="00F65874"/>
    <w:rsid w:val="00F65F2C"/>
    <w:rsid w:val="00F82055"/>
    <w:rsid w:val="00F83283"/>
    <w:rsid w:val="00F85898"/>
    <w:rsid w:val="00F87CB1"/>
    <w:rsid w:val="00F93734"/>
    <w:rsid w:val="00FA1814"/>
    <w:rsid w:val="00FA567B"/>
    <w:rsid w:val="00FB0D2C"/>
    <w:rsid w:val="00FB22B8"/>
    <w:rsid w:val="00FB239E"/>
    <w:rsid w:val="00FB277C"/>
    <w:rsid w:val="00FB3EBB"/>
    <w:rsid w:val="00FB452D"/>
    <w:rsid w:val="00FB4651"/>
    <w:rsid w:val="00FB4811"/>
    <w:rsid w:val="00FC0358"/>
    <w:rsid w:val="00FC2703"/>
    <w:rsid w:val="00FC330C"/>
    <w:rsid w:val="00FD6283"/>
    <w:rsid w:val="00FD7661"/>
    <w:rsid w:val="00FE030F"/>
    <w:rsid w:val="00FE256B"/>
    <w:rsid w:val="00FE6767"/>
    <w:rsid w:val="00FF0F60"/>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27F6F34"/>
  <w15:docId w15:val="{87E2F5B0-C075-497C-B902-C12095715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096"/>
  </w:style>
  <w:style w:type="paragraph" w:styleId="Heading1">
    <w:name w:val="heading 1"/>
    <w:next w:val="Normal"/>
    <w:link w:val="Heading1Char"/>
    <w:uiPriority w:val="9"/>
    <w:qFormat/>
    <w:rsid w:val="0084356D"/>
    <w:pPr>
      <w:keepNext/>
      <w:keepLines/>
      <w:spacing w:after="16" w:line="256" w:lineRule="auto"/>
      <w:ind w:left="10" w:right="3" w:hanging="10"/>
      <w:jc w:val="center"/>
      <w:outlineLvl w:val="0"/>
    </w:pPr>
    <w:rPr>
      <w:rFonts w:ascii="Times New Roman" w:eastAsia="Times New Roman" w:hAnsi="Times New Roman" w:cs="Times New Roman"/>
      <w:b/>
      <w:color w:val="000000"/>
      <w:sz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link w:val="ListParagraphChar"/>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C5376B"/>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C5376B"/>
    <w:rPr>
      <w:rFonts w:eastAsiaTheme="minorEastAsia"/>
      <w:b/>
      <w:bCs/>
      <w:sz w:val="20"/>
      <w:szCs w:val="20"/>
      <w:lang w:val="id-ID" w:eastAsia="id-ID"/>
    </w:rPr>
  </w:style>
  <w:style w:type="paragraph" w:styleId="NormalWeb">
    <w:name w:val="Normal (Web)"/>
    <w:basedOn w:val="Normal"/>
    <w:uiPriority w:val="99"/>
    <w:semiHidden/>
    <w:unhideWhenUsed/>
    <w:rsid w:val="00AF2584"/>
    <w:pPr>
      <w:spacing w:before="280" w:after="115" w:line="240" w:lineRule="auto"/>
    </w:pPr>
    <w:rPr>
      <w:rFonts w:ascii="Times New Roman" w:hAnsi="Times New Roman" w:cs="Times New Roman"/>
      <w:sz w:val="24"/>
      <w:szCs w:val="24"/>
      <w:lang w:eastAsia="ar-SA"/>
    </w:rPr>
  </w:style>
  <w:style w:type="character" w:customStyle="1" w:styleId="Heading1Char">
    <w:name w:val="Heading 1 Char"/>
    <w:basedOn w:val="DefaultParagraphFont"/>
    <w:link w:val="Heading1"/>
    <w:uiPriority w:val="9"/>
    <w:rsid w:val="0084356D"/>
    <w:rPr>
      <w:rFonts w:ascii="Times New Roman" w:eastAsia="Times New Roman" w:hAnsi="Times New Roman" w:cs="Times New Roman"/>
      <w:b/>
      <w:color w:val="000000"/>
      <w:sz w:val="24"/>
      <w:lang w:val="en-US" w:eastAsia="en-US"/>
    </w:rPr>
  </w:style>
  <w:style w:type="character" w:customStyle="1" w:styleId="ListParagraphChar">
    <w:name w:val="List Paragraph Char"/>
    <w:link w:val="ListParagraph"/>
    <w:uiPriority w:val="34"/>
    <w:locked/>
    <w:rsid w:val="0084356D"/>
    <w:rPr>
      <w:rFonts w:ascii="Times New Roman" w:eastAsia="Arial Unicode MS" w:hAnsi="Times New Roman" w:cs="Mangal"/>
      <w:kern w:val="1"/>
      <w:sz w:val="24"/>
      <w:szCs w:val="24"/>
      <w:lang w:val="en-GB" w:eastAsia="hi-IN" w:bidi="hi-IN"/>
    </w:rPr>
  </w:style>
  <w:style w:type="character" w:customStyle="1" w:styleId="jlqj4b">
    <w:name w:val="jlqj4b"/>
    <w:basedOn w:val="DefaultParagraphFont"/>
    <w:rsid w:val="00FC0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114282">
      <w:bodyDiv w:val="1"/>
      <w:marLeft w:val="0"/>
      <w:marRight w:val="0"/>
      <w:marTop w:val="0"/>
      <w:marBottom w:val="0"/>
      <w:divBdr>
        <w:top w:val="none" w:sz="0" w:space="0" w:color="auto"/>
        <w:left w:val="none" w:sz="0" w:space="0" w:color="auto"/>
        <w:bottom w:val="none" w:sz="0" w:space="0" w:color="auto"/>
        <w:right w:val="none" w:sz="0" w:space="0" w:color="auto"/>
      </w:divBdr>
    </w:div>
    <w:div w:id="534075924">
      <w:bodyDiv w:val="1"/>
      <w:marLeft w:val="0"/>
      <w:marRight w:val="0"/>
      <w:marTop w:val="0"/>
      <w:marBottom w:val="0"/>
      <w:divBdr>
        <w:top w:val="none" w:sz="0" w:space="0" w:color="auto"/>
        <w:left w:val="none" w:sz="0" w:space="0" w:color="auto"/>
        <w:bottom w:val="none" w:sz="0" w:space="0" w:color="auto"/>
        <w:right w:val="none" w:sz="0" w:space="0" w:color="auto"/>
      </w:divBdr>
    </w:div>
    <w:div w:id="625429756">
      <w:bodyDiv w:val="1"/>
      <w:marLeft w:val="0"/>
      <w:marRight w:val="0"/>
      <w:marTop w:val="0"/>
      <w:marBottom w:val="0"/>
      <w:divBdr>
        <w:top w:val="none" w:sz="0" w:space="0" w:color="auto"/>
        <w:left w:val="none" w:sz="0" w:space="0" w:color="auto"/>
        <w:bottom w:val="none" w:sz="0" w:space="0" w:color="auto"/>
        <w:right w:val="none" w:sz="0" w:space="0" w:color="auto"/>
      </w:divBdr>
    </w:div>
    <w:div w:id="668757676">
      <w:bodyDiv w:val="1"/>
      <w:marLeft w:val="0"/>
      <w:marRight w:val="0"/>
      <w:marTop w:val="0"/>
      <w:marBottom w:val="0"/>
      <w:divBdr>
        <w:top w:val="none" w:sz="0" w:space="0" w:color="auto"/>
        <w:left w:val="none" w:sz="0" w:space="0" w:color="auto"/>
        <w:bottom w:val="none" w:sz="0" w:space="0" w:color="auto"/>
        <w:right w:val="none" w:sz="0" w:space="0" w:color="auto"/>
      </w:divBdr>
    </w:div>
    <w:div w:id="937562631">
      <w:bodyDiv w:val="1"/>
      <w:marLeft w:val="0"/>
      <w:marRight w:val="0"/>
      <w:marTop w:val="0"/>
      <w:marBottom w:val="0"/>
      <w:divBdr>
        <w:top w:val="none" w:sz="0" w:space="0" w:color="auto"/>
        <w:left w:val="none" w:sz="0" w:space="0" w:color="auto"/>
        <w:bottom w:val="none" w:sz="0" w:space="0" w:color="auto"/>
        <w:right w:val="none" w:sz="0" w:space="0" w:color="auto"/>
      </w:divBdr>
    </w:div>
    <w:div w:id="984159360">
      <w:bodyDiv w:val="1"/>
      <w:marLeft w:val="0"/>
      <w:marRight w:val="0"/>
      <w:marTop w:val="0"/>
      <w:marBottom w:val="0"/>
      <w:divBdr>
        <w:top w:val="none" w:sz="0" w:space="0" w:color="auto"/>
        <w:left w:val="none" w:sz="0" w:space="0" w:color="auto"/>
        <w:bottom w:val="none" w:sz="0" w:space="0" w:color="auto"/>
        <w:right w:val="none" w:sz="0" w:space="0" w:color="auto"/>
      </w:divBdr>
    </w:div>
    <w:div w:id="1275362391">
      <w:bodyDiv w:val="1"/>
      <w:marLeft w:val="0"/>
      <w:marRight w:val="0"/>
      <w:marTop w:val="0"/>
      <w:marBottom w:val="0"/>
      <w:divBdr>
        <w:top w:val="none" w:sz="0" w:space="0" w:color="auto"/>
        <w:left w:val="none" w:sz="0" w:space="0" w:color="auto"/>
        <w:bottom w:val="none" w:sz="0" w:space="0" w:color="auto"/>
        <w:right w:val="none" w:sz="0" w:space="0" w:color="auto"/>
      </w:divBdr>
    </w:div>
    <w:div w:id="20845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B7CD77-894D-44A7-A1F6-1CC7656240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1937</Words>
  <Characters>11046</Characters>
  <Application>Microsoft Office Word</Application>
  <DocSecurity>4</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Rohayati,Rohayati</cp:lastModifiedBy>
  <cp:revision>2</cp:revision>
  <cp:lastPrinted>2024-03-05T04:07:00Z</cp:lastPrinted>
  <dcterms:created xsi:type="dcterms:W3CDTF">2025-03-13T03:46:00Z</dcterms:created>
  <dcterms:modified xsi:type="dcterms:W3CDTF">2025-03-13T03:46:00Z</dcterms:modified>
</cp:coreProperties>
</file>