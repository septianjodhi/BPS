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104280" w:rsidRDefault="00176442" w:rsidP="00104280">
      <w:pPr>
        <w:pStyle w:val="Default"/>
        <w:spacing w:line="276" w:lineRule="auto"/>
        <w:jc w:val="center"/>
        <w:rPr>
          <w:b/>
          <w:bCs/>
          <w:color w:val="auto"/>
          <w:lang w:val="id-ID"/>
        </w:rPr>
      </w:pPr>
      <w:r w:rsidRPr="00104280">
        <w:rPr>
          <w:b/>
          <w:bCs/>
          <w:color w:val="auto"/>
        </w:rPr>
        <w:t xml:space="preserve">PERJANJIAN </w:t>
      </w:r>
      <w:r w:rsidR="005B2481" w:rsidRPr="00104280">
        <w:rPr>
          <w:b/>
          <w:bCs/>
          <w:color w:val="auto"/>
          <w:lang w:val="id-ID"/>
        </w:rPr>
        <w:t xml:space="preserve">KONTRAK </w:t>
      </w:r>
      <w:r w:rsidRPr="00104280">
        <w:rPr>
          <w:b/>
          <w:bCs/>
          <w:color w:val="auto"/>
        </w:rPr>
        <w:t>KERJASAMA</w:t>
      </w:r>
    </w:p>
    <w:p w:rsidR="00A62477" w:rsidRPr="00104280" w:rsidRDefault="00A62477" w:rsidP="00104280">
      <w:pPr>
        <w:pStyle w:val="Default"/>
        <w:spacing w:line="276" w:lineRule="auto"/>
        <w:jc w:val="center"/>
        <w:rPr>
          <w:color w:val="auto"/>
          <w:lang w:val="id-ID"/>
        </w:rPr>
      </w:pPr>
      <w:r w:rsidRPr="00104280">
        <w:rPr>
          <w:b/>
          <w:bCs/>
          <w:color w:val="auto"/>
          <w:lang w:val="id-ID"/>
        </w:rPr>
        <w:t>antara</w:t>
      </w:r>
    </w:p>
    <w:p w:rsidR="00402938" w:rsidRPr="00104280" w:rsidRDefault="00374E42" w:rsidP="00104280">
      <w:pPr>
        <w:pStyle w:val="Default"/>
        <w:spacing w:line="276" w:lineRule="auto"/>
        <w:jc w:val="center"/>
        <w:rPr>
          <w:b/>
          <w:bCs/>
          <w:color w:val="auto"/>
          <w:lang w:val="id-ID"/>
        </w:rPr>
      </w:pPr>
      <w:r w:rsidRPr="00104280">
        <w:rPr>
          <w:b/>
          <w:bCs/>
          <w:color w:val="auto"/>
        </w:rPr>
        <w:t xml:space="preserve">PT. </w:t>
      </w:r>
      <w:r w:rsidR="00A62477" w:rsidRPr="00104280">
        <w:rPr>
          <w:b/>
          <w:bCs/>
          <w:color w:val="auto"/>
          <w:lang w:val="id-ID"/>
        </w:rPr>
        <w:t xml:space="preserve">SEMARANG AUTOCOMP MANUFACTURING </w:t>
      </w:r>
      <w:r w:rsidR="003368DE" w:rsidRPr="00104280">
        <w:rPr>
          <w:b/>
          <w:bCs/>
          <w:color w:val="auto"/>
          <w:lang w:val="id-ID"/>
        </w:rPr>
        <w:t xml:space="preserve">INDONESIA </w:t>
      </w:r>
      <w:r w:rsidR="00A62477" w:rsidRPr="00104280">
        <w:rPr>
          <w:b/>
          <w:bCs/>
          <w:color w:val="auto"/>
          <w:lang w:val="id-ID"/>
        </w:rPr>
        <w:t>(PT.</w:t>
      </w:r>
      <w:r w:rsidRPr="00104280">
        <w:rPr>
          <w:b/>
          <w:bCs/>
          <w:color w:val="auto"/>
        </w:rPr>
        <w:t>SAMI</w:t>
      </w:r>
      <w:r w:rsidR="00A62477" w:rsidRPr="00104280">
        <w:rPr>
          <w:b/>
          <w:bCs/>
          <w:color w:val="auto"/>
          <w:lang w:val="id-ID"/>
        </w:rPr>
        <w:t>)</w:t>
      </w:r>
    </w:p>
    <w:p w:rsidR="004E1D38" w:rsidRPr="00104280" w:rsidRDefault="004E1D38" w:rsidP="00104280">
      <w:pPr>
        <w:pStyle w:val="Default"/>
        <w:spacing w:line="276" w:lineRule="auto"/>
        <w:jc w:val="center"/>
        <w:rPr>
          <w:b/>
          <w:color w:val="auto"/>
        </w:rPr>
      </w:pPr>
      <w:proofErr w:type="spellStart"/>
      <w:proofErr w:type="gramStart"/>
      <w:r w:rsidRPr="00104280">
        <w:rPr>
          <w:b/>
          <w:color w:val="auto"/>
        </w:rPr>
        <w:t>dengan</w:t>
      </w:r>
      <w:proofErr w:type="spellEnd"/>
      <w:proofErr w:type="gramEnd"/>
    </w:p>
    <w:p w:rsidR="00176442" w:rsidRPr="004F2078" w:rsidRDefault="004F2078" w:rsidP="004F2078">
      <w:pPr>
        <w:pStyle w:val="Default"/>
        <w:pBdr>
          <w:bottom w:val="double" w:sz="6" w:space="1" w:color="auto"/>
        </w:pBdr>
        <w:spacing w:line="276" w:lineRule="auto"/>
        <w:jc w:val="center"/>
        <w:rPr>
          <w:b/>
          <w:bCs/>
          <w:color w:val="auto"/>
          <w:lang w:eastAsia="ja-JP"/>
        </w:rPr>
      </w:pPr>
      <w:r>
        <w:rPr>
          <w:b/>
          <w:bCs/>
          <w:color w:val="auto"/>
          <w:lang w:eastAsia="ja-JP"/>
        </w:rPr>
        <w:t>CV. PRAMUNEGERI</w:t>
      </w:r>
    </w:p>
    <w:p w:rsidR="00724834" w:rsidRDefault="00A52C70" w:rsidP="00A52C70">
      <w:pPr>
        <w:pStyle w:val="Default"/>
        <w:spacing w:line="276" w:lineRule="auto"/>
        <w:jc w:val="center"/>
        <w:rPr>
          <w:color w:val="auto"/>
        </w:rPr>
      </w:pPr>
      <w:r w:rsidRPr="00A52C70">
        <w:rPr>
          <w:color w:val="auto"/>
        </w:rPr>
        <w:t>SAMIJF/LKM-LA/05-2023/057</w:t>
      </w:r>
    </w:p>
    <w:p w:rsidR="00A52C70" w:rsidRPr="00104280" w:rsidRDefault="00A52C70" w:rsidP="00104280">
      <w:pPr>
        <w:pStyle w:val="Default"/>
        <w:spacing w:line="276" w:lineRule="auto"/>
        <w:ind w:firstLine="720"/>
        <w:jc w:val="both"/>
        <w:rPr>
          <w:color w:val="auto"/>
          <w:lang w:val="id-ID"/>
        </w:rPr>
      </w:pPr>
    </w:p>
    <w:p w:rsidR="00271CF1" w:rsidRPr="00104280" w:rsidRDefault="002E7C39" w:rsidP="00155644">
      <w:pPr>
        <w:pStyle w:val="Default"/>
        <w:spacing w:line="276" w:lineRule="auto"/>
        <w:jc w:val="both"/>
        <w:rPr>
          <w:color w:val="auto"/>
          <w:lang w:val="id-ID"/>
        </w:rPr>
      </w:pPr>
      <w:proofErr w:type="spellStart"/>
      <w:r w:rsidRPr="00104280">
        <w:rPr>
          <w:color w:val="auto"/>
        </w:rPr>
        <w:t>Pada</w:t>
      </w:r>
      <w:proofErr w:type="spellEnd"/>
      <w:r w:rsidR="00D9053D" w:rsidRPr="00104280">
        <w:rPr>
          <w:color w:val="auto"/>
          <w:lang w:val="id-ID"/>
        </w:rPr>
        <w:t xml:space="preserve"> </w:t>
      </w:r>
      <w:proofErr w:type="spellStart"/>
      <w:r w:rsidRPr="00104280">
        <w:rPr>
          <w:color w:val="auto"/>
        </w:rPr>
        <w:t>hari</w:t>
      </w:r>
      <w:proofErr w:type="spellEnd"/>
      <w:r w:rsidR="00A76C74" w:rsidRPr="00104280">
        <w:rPr>
          <w:color w:val="auto"/>
          <w:lang w:val="id-ID"/>
        </w:rPr>
        <w:t xml:space="preserve"> </w:t>
      </w:r>
      <w:proofErr w:type="spellStart"/>
      <w:r w:rsidR="00A52C70">
        <w:rPr>
          <w:color w:val="auto"/>
        </w:rPr>
        <w:t>Senin</w:t>
      </w:r>
      <w:proofErr w:type="spellEnd"/>
      <w:r w:rsidR="00392E18">
        <w:rPr>
          <w:color w:val="auto"/>
        </w:rPr>
        <w:t xml:space="preserve"> </w:t>
      </w:r>
      <w:proofErr w:type="spellStart"/>
      <w:r w:rsidR="00392E18">
        <w:rPr>
          <w:color w:val="auto"/>
        </w:rPr>
        <w:t>tanggal</w:t>
      </w:r>
      <w:proofErr w:type="spellEnd"/>
      <w:r w:rsidR="00392E18">
        <w:rPr>
          <w:color w:val="auto"/>
        </w:rPr>
        <w:t xml:space="preserve"> </w:t>
      </w:r>
      <w:proofErr w:type="spellStart"/>
      <w:r w:rsidR="00392E18">
        <w:rPr>
          <w:color w:val="auto"/>
        </w:rPr>
        <w:t>tiga</w:t>
      </w:r>
      <w:proofErr w:type="spellEnd"/>
      <w:r w:rsidR="00392E18">
        <w:rPr>
          <w:color w:val="auto"/>
        </w:rPr>
        <w:t xml:space="preserve"> </w:t>
      </w:r>
      <w:proofErr w:type="spellStart"/>
      <w:r w:rsidR="00392E18">
        <w:rPr>
          <w:color w:val="auto"/>
        </w:rPr>
        <w:t>bulan</w:t>
      </w:r>
      <w:proofErr w:type="spellEnd"/>
      <w:r w:rsidR="00392E18">
        <w:rPr>
          <w:color w:val="auto"/>
        </w:rPr>
        <w:t xml:space="preserve"> </w:t>
      </w:r>
      <w:proofErr w:type="spellStart"/>
      <w:r w:rsidR="00392E18">
        <w:rPr>
          <w:color w:val="auto"/>
        </w:rPr>
        <w:t>Juli</w:t>
      </w:r>
      <w:proofErr w:type="spellEnd"/>
      <w:r w:rsidR="00392E18">
        <w:rPr>
          <w:color w:val="auto"/>
        </w:rPr>
        <w:t xml:space="preserve"> </w:t>
      </w:r>
      <w:proofErr w:type="spellStart"/>
      <w:r w:rsidR="00392E18">
        <w:rPr>
          <w:color w:val="auto"/>
        </w:rPr>
        <w:t>tahun</w:t>
      </w:r>
      <w:proofErr w:type="spellEnd"/>
      <w:r w:rsidR="00392E18">
        <w:rPr>
          <w:color w:val="auto"/>
        </w:rPr>
        <w:t xml:space="preserve"> </w:t>
      </w:r>
      <w:proofErr w:type="spellStart"/>
      <w:r w:rsidR="00392E18">
        <w:rPr>
          <w:color w:val="auto"/>
        </w:rPr>
        <w:t>Dua</w:t>
      </w:r>
      <w:proofErr w:type="spellEnd"/>
      <w:r w:rsidR="00392E18">
        <w:rPr>
          <w:color w:val="auto"/>
        </w:rPr>
        <w:t xml:space="preserve"> </w:t>
      </w:r>
      <w:proofErr w:type="spellStart"/>
      <w:r w:rsidR="00392E18">
        <w:rPr>
          <w:color w:val="auto"/>
        </w:rPr>
        <w:t>ribu</w:t>
      </w:r>
      <w:proofErr w:type="spellEnd"/>
      <w:r w:rsidR="00392E18">
        <w:rPr>
          <w:color w:val="auto"/>
        </w:rPr>
        <w:t xml:space="preserve"> </w:t>
      </w:r>
      <w:proofErr w:type="spellStart"/>
      <w:r w:rsidR="00A52C70">
        <w:rPr>
          <w:color w:val="auto"/>
        </w:rPr>
        <w:t>dua</w:t>
      </w:r>
      <w:proofErr w:type="spellEnd"/>
      <w:r w:rsidR="00A52C70">
        <w:rPr>
          <w:color w:val="auto"/>
        </w:rPr>
        <w:t xml:space="preserve"> </w:t>
      </w:r>
      <w:proofErr w:type="spellStart"/>
      <w:r w:rsidR="00A52C70">
        <w:rPr>
          <w:color w:val="auto"/>
        </w:rPr>
        <w:t>puluh</w:t>
      </w:r>
      <w:proofErr w:type="spellEnd"/>
      <w:r w:rsidR="00A52C70">
        <w:rPr>
          <w:color w:val="auto"/>
        </w:rPr>
        <w:t xml:space="preserve"> </w:t>
      </w:r>
      <w:proofErr w:type="spellStart"/>
      <w:r w:rsidR="00A52C70">
        <w:rPr>
          <w:color w:val="auto"/>
        </w:rPr>
        <w:t>tiga</w:t>
      </w:r>
      <w:proofErr w:type="spellEnd"/>
      <w:r w:rsidR="00A52C70">
        <w:rPr>
          <w:color w:val="auto"/>
        </w:rPr>
        <w:t xml:space="preserve"> (03</w:t>
      </w:r>
      <w:r w:rsidR="00392E18">
        <w:rPr>
          <w:color w:val="auto"/>
        </w:rPr>
        <w:t>-07-2023)</w:t>
      </w:r>
      <w:r w:rsidR="00D9053D" w:rsidRPr="00104280">
        <w:rPr>
          <w:bCs/>
          <w:color w:val="auto"/>
          <w:lang w:val="id-ID"/>
        </w:rPr>
        <w:t xml:space="preserve"> </w:t>
      </w:r>
      <w:r w:rsidR="00176442" w:rsidRPr="00104280">
        <w:rPr>
          <w:color w:val="auto"/>
          <w:lang w:val="id-ID"/>
        </w:rPr>
        <w:t xml:space="preserve">bertempat di </w:t>
      </w:r>
      <w:proofErr w:type="spellStart"/>
      <w:r w:rsidR="00392E18">
        <w:rPr>
          <w:bCs/>
          <w:color w:val="auto"/>
        </w:rPr>
        <w:t>Jepara</w:t>
      </w:r>
      <w:proofErr w:type="spellEnd"/>
      <w:r w:rsidR="00A62477" w:rsidRPr="00104280">
        <w:rPr>
          <w:color w:val="auto"/>
          <w:lang w:val="id-ID"/>
        </w:rPr>
        <w:t>, telah</w:t>
      </w:r>
      <w:r w:rsidR="00D9053D" w:rsidRPr="00104280">
        <w:rPr>
          <w:color w:val="auto"/>
          <w:lang w:val="id-ID"/>
        </w:rPr>
        <w:t xml:space="preserve"> </w:t>
      </w:r>
      <w:r w:rsidR="00A62477" w:rsidRPr="00104280">
        <w:rPr>
          <w:color w:val="auto"/>
          <w:lang w:val="id-ID"/>
        </w:rPr>
        <w:t>disepakati</w:t>
      </w:r>
      <w:r w:rsidR="00D9053D" w:rsidRPr="00104280">
        <w:rPr>
          <w:color w:val="auto"/>
          <w:lang w:val="id-ID"/>
        </w:rPr>
        <w:t xml:space="preserve"> </w:t>
      </w:r>
      <w:r w:rsidR="00176442" w:rsidRPr="00104280">
        <w:rPr>
          <w:color w:val="auto"/>
          <w:lang w:val="id-ID"/>
        </w:rPr>
        <w:t>perjanjian</w:t>
      </w:r>
      <w:r w:rsidR="00D9053D" w:rsidRPr="00104280">
        <w:rPr>
          <w:color w:val="auto"/>
          <w:lang w:val="id-ID"/>
        </w:rPr>
        <w:t xml:space="preserve"> </w:t>
      </w:r>
      <w:r w:rsidRPr="00104280">
        <w:rPr>
          <w:bCs/>
          <w:iCs/>
          <w:color w:val="auto"/>
          <w:lang w:val="id-ID"/>
        </w:rPr>
        <w:t>k</w:t>
      </w:r>
      <w:r w:rsidR="00176442" w:rsidRPr="00104280">
        <w:rPr>
          <w:bCs/>
          <w:iCs/>
          <w:color w:val="auto"/>
          <w:lang w:val="id-ID"/>
        </w:rPr>
        <w:t>e</w:t>
      </w:r>
      <w:r w:rsidR="00A81572" w:rsidRPr="00104280">
        <w:rPr>
          <w:bCs/>
          <w:iCs/>
          <w:color w:val="auto"/>
          <w:lang w:val="id-ID"/>
        </w:rPr>
        <w:t>rjasama</w:t>
      </w:r>
      <w:r w:rsidR="00D9053D" w:rsidRPr="00104280">
        <w:rPr>
          <w:bCs/>
          <w:iCs/>
          <w:color w:val="auto"/>
          <w:lang w:val="id-ID"/>
        </w:rPr>
        <w:t xml:space="preserve"> </w:t>
      </w:r>
      <w:r w:rsidR="00A62477" w:rsidRPr="00104280">
        <w:rPr>
          <w:color w:val="auto"/>
          <w:lang w:val="id-ID"/>
        </w:rPr>
        <w:t>oleh dan antara</w:t>
      </w:r>
      <w:r w:rsidR="00176442" w:rsidRPr="00104280">
        <w:rPr>
          <w:color w:val="auto"/>
          <w:lang w:val="id-ID"/>
        </w:rPr>
        <w:t xml:space="preserve">: </w:t>
      </w:r>
    </w:p>
    <w:p w:rsidR="002E7C39" w:rsidRPr="00104280" w:rsidRDefault="002E7C39" w:rsidP="00104280">
      <w:pPr>
        <w:pStyle w:val="Default"/>
        <w:spacing w:line="276" w:lineRule="auto"/>
        <w:ind w:firstLine="720"/>
        <w:jc w:val="both"/>
        <w:rPr>
          <w:color w:val="auto"/>
          <w:lang w:val="id-ID"/>
        </w:rPr>
      </w:pPr>
    </w:p>
    <w:tbl>
      <w:tblPr>
        <w:tblStyle w:val="TableGrid"/>
        <w:tblW w:w="9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83"/>
        <w:gridCol w:w="8009"/>
      </w:tblGrid>
      <w:tr w:rsidR="00104280" w:rsidRPr="00104280" w:rsidTr="00551458">
        <w:tc>
          <w:tcPr>
            <w:tcW w:w="1668" w:type="dxa"/>
          </w:tcPr>
          <w:p w:rsidR="00271CF1" w:rsidRPr="00104280" w:rsidRDefault="00271CF1" w:rsidP="00104280">
            <w:pPr>
              <w:pStyle w:val="Default"/>
              <w:spacing w:line="276" w:lineRule="auto"/>
              <w:jc w:val="both"/>
              <w:rPr>
                <w:color w:val="auto"/>
                <w:lang w:val="id-ID"/>
              </w:rPr>
            </w:pPr>
            <w:r w:rsidRPr="00104280">
              <w:rPr>
                <w:bCs/>
                <w:color w:val="auto"/>
                <w:lang w:val="id-ID"/>
              </w:rPr>
              <w:t>Nama</w:t>
            </w:r>
          </w:p>
          <w:p w:rsidR="00271CF1" w:rsidRPr="00104280" w:rsidRDefault="00271CF1" w:rsidP="00104280">
            <w:pPr>
              <w:pStyle w:val="Default"/>
              <w:spacing w:line="276" w:lineRule="auto"/>
              <w:jc w:val="both"/>
              <w:rPr>
                <w:color w:val="auto"/>
                <w:lang w:val="id-ID"/>
              </w:rPr>
            </w:pPr>
            <w:r w:rsidRPr="00104280">
              <w:rPr>
                <w:color w:val="auto"/>
                <w:lang w:val="id-ID"/>
              </w:rPr>
              <w:t>Jabatan</w:t>
            </w:r>
          </w:p>
          <w:p w:rsidR="00271CF1" w:rsidRPr="00104280" w:rsidRDefault="00271CF1" w:rsidP="00104280">
            <w:pPr>
              <w:pStyle w:val="Default"/>
              <w:spacing w:line="276" w:lineRule="auto"/>
              <w:jc w:val="both"/>
              <w:rPr>
                <w:color w:val="auto"/>
                <w:lang w:val="id-ID"/>
              </w:rPr>
            </w:pPr>
            <w:r w:rsidRPr="00104280">
              <w:rPr>
                <w:color w:val="auto"/>
                <w:lang w:val="id-ID"/>
              </w:rPr>
              <w:t>Alamat</w:t>
            </w:r>
            <w:r w:rsidR="00551458" w:rsidRPr="00104280">
              <w:rPr>
                <w:color w:val="auto"/>
                <w:lang w:val="id-ID"/>
              </w:rPr>
              <w:t xml:space="preserve"> kantor</w:t>
            </w:r>
          </w:p>
        </w:tc>
        <w:tc>
          <w:tcPr>
            <w:tcW w:w="283" w:type="dxa"/>
          </w:tcPr>
          <w:p w:rsidR="00271CF1" w:rsidRPr="00104280" w:rsidRDefault="00271CF1"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bCs/>
                <w:sz w:val="24"/>
                <w:szCs w:val="24"/>
                <w:lang w:val="id-ID"/>
              </w:rPr>
              <w:t>:</w:t>
            </w:r>
          </w:p>
          <w:p w:rsidR="00271CF1" w:rsidRPr="00104280" w:rsidRDefault="00271CF1"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w:t>
            </w:r>
          </w:p>
          <w:p w:rsidR="00271CF1" w:rsidRPr="00104280" w:rsidRDefault="00271CF1" w:rsidP="00104280">
            <w:pPr>
              <w:pStyle w:val="Default"/>
              <w:spacing w:line="276" w:lineRule="auto"/>
              <w:jc w:val="both"/>
              <w:rPr>
                <w:color w:val="auto"/>
                <w:lang w:val="id-ID"/>
              </w:rPr>
            </w:pPr>
            <w:r w:rsidRPr="00104280">
              <w:rPr>
                <w:color w:val="auto"/>
                <w:lang w:val="id-ID"/>
              </w:rPr>
              <w:t>:</w:t>
            </w:r>
          </w:p>
        </w:tc>
        <w:tc>
          <w:tcPr>
            <w:tcW w:w="8009" w:type="dxa"/>
          </w:tcPr>
          <w:p w:rsidR="00271CF1" w:rsidRPr="00155644" w:rsidRDefault="00155644" w:rsidP="00104280">
            <w:pPr>
              <w:pStyle w:val="Default"/>
              <w:spacing w:line="276" w:lineRule="auto"/>
              <w:jc w:val="both"/>
              <w:rPr>
                <w:bCs/>
                <w:color w:val="auto"/>
              </w:rPr>
            </w:pPr>
            <w:r>
              <w:rPr>
                <w:bCs/>
                <w:color w:val="auto"/>
              </w:rPr>
              <w:t xml:space="preserve">Kawasaki </w:t>
            </w:r>
            <w:proofErr w:type="spellStart"/>
            <w:r>
              <w:rPr>
                <w:bCs/>
                <w:color w:val="auto"/>
              </w:rPr>
              <w:t>Nozomi</w:t>
            </w:r>
            <w:proofErr w:type="spellEnd"/>
          </w:p>
          <w:p w:rsidR="00271CF1" w:rsidRPr="00104280" w:rsidRDefault="00271CF1" w:rsidP="00104280">
            <w:pPr>
              <w:pStyle w:val="Default"/>
              <w:spacing w:line="276" w:lineRule="auto"/>
              <w:jc w:val="both"/>
              <w:rPr>
                <w:color w:val="auto"/>
                <w:lang w:val="id-ID"/>
              </w:rPr>
            </w:pPr>
            <w:r w:rsidRPr="00104280">
              <w:rPr>
                <w:color w:val="auto"/>
                <w:lang w:val="id-ID"/>
              </w:rPr>
              <w:t>Direktu</w:t>
            </w:r>
            <w:r w:rsidR="00D02321" w:rsidRPr="00104280">
              <w:rPr>
                <w:color w:val="auto"/>
                <w:lang w:val="id-ID"/>
              </w:rPr>
              <w:t>r</w:t>
            </w:r>
            <w:r w:rsidR="00551458" w:rsidRPr="00104280">
              <w:rPr>
                <w:color w:val="auto"/>
                <w:lang w:val="id-ID"/>
              </w:rPr>
              <w:t xml:space="preserve"> PT. Semarang Autocomp Manufacturing Indonesia</w:t>
            </w:r>
          </w:p>
          <w:p w:rsidR="003F2344" w:rsidRPr="00104280" w:rsidRDefault="00402938" w:rsidP="00104280">
            <w:pPr>
              <w:pStyle w:val="Default"/>
              <w:spacing w:line="276" w:lineRule="auto"/>
              <w:jc w:val="both"/>
              <w:rPr>
                <w:color w:val="auto"/>
                <w:lang w:val="id-ID"/>
              </w:rPr>
            </w:pPr>
            <w:r w:rsidRPr="00104280">
              <w:rPr>
                <w:color w:val="auto"/>
                <w:lang w:val="id-ID"/>
              </w:rPr>
              <w:t xml:space="preserve">Jl.Walisongo Km 9.8 </w:t>
            </w:r>
            <w:r w:rsidR="00A76C74" w:rsidRPr="00104280">
              <w:rPr>
                <w:color w:val="auto"/>
                <w:lang w:val="id-ID"/>
              </w:rPr>
              <w:t>Kel. Tugurejo, Tugu, Semarang</w:t>
            </w:r>
          </w:p>
        </w:tc>
      </w:tr>
    </w:tbl>
    <w:p w:rsidR="00271CF1" w:rsidRPr="00104280" w:rsidRDefault="00D9053D" w:rsidP="00104280">
      <w:pPr>
        <w:pStyle w:val="Default"/>
        <w:spacing w:line="276" w:lineRule="auto"/>
        <w:jc w:val="both"/>
        <w:rPr>
          <w:bCs/>
          <w:color w:val="auto"/>
          <w:lang w:val="id-ID"/>
        </w:rPr>
      </w:pPr>
      <w:r w:rsidRPr="00104280">
        <w:rPr>
          <w:color w:val="auto"/>
          <w:lang w:val="id-ID"/>
        </w:rPr>
        <w:t>B</w:t>
      </w:r>
      <w:r w:rsidR="00271CF1" w:rsidRPr="00104280">
        <w:rPr>
          <w:color w:val="auto"/>
          <w:lang w:val="id-ID"/>
        </w:rPr>
        <w:t>ertindak</w:t>
      </w:r>
      <w:r w:rsidRPr="00104280">
        <w:rPr>
          <w:color w:val="auto"/>
          <w:lang w:val="id-ID"/>
        </w:rPr>
        <w:t xml:space="preserve"> </w:t>
      </w:r>
      <w:r w:rsidR="00271CF1" w:rsidRPr="00104280">
        <w:rPr>
          <w:color w:val="auto"/>
          <w:lang w:val="id-ID"/>
        </w:rPr>
        <w:t>untuk</w:t>
      </w:r>
      <w:r w:rsidRPr="00104280">
        <w:rPr>
          <w:color w:val="auto"/>
          <w:lang w:val="id-ID"/>
        </w:rPr>
        <w:t xml:space="preserve"> </w:t>
      </w:r>
      <w:r w:rsidR="00271CF1" w:rsidRPr="00104280">
        <w:rPr>
          <w:color w:val="auto"/>
          <w:lang w:val="id-ID"/>
        </w:rPr>
        <w:t>dan</w:t>
      </w:r>
      <w:r w:rsidRPr="00104280">
        <w:rPr>
          <w:color w:val="auto"/>
          <w:lang w:val="id-ID"/>
        </w:rPr>
        <w:t xml:space="preserve"> </w:t>
      </w:r>
      <w:r w:rsidR="00271CF1" w:rsidRPr="00104280">
        <w:rPr>
          <w:color w:val="auto"/>
          <w:lang w:val="id-ID"/>
        </w:rPr>
        <w:t>atas</w:t>
      </w:r>
      <w:r w:rsidRPr="00104280">
        <w:rPr>
          <w:color w:val="auto"/>
          <w:lang w:val="id-ID"/>
        </w:rPr>
        <w:t xml:space="preserve"> </w:t>
      </w:r>
      <w:r w:rsidR="00271CF1" w:rsidRPr="00104280">
        <w:rPr>
          <w:color w:val="auto"/>
          <w:lang w:val="id-ID"/>
        </w:rPr>
        <w:t>nama P</w:t>
      </w:r>
      <w:r w:rsidR="00271CF1" w:rsidRPr="00104280">
        <w:rPr>
          <w:color w:val="auto"/>
        </w:rPr>
        <w:t>T. S</w:t>
      </w:r>
      <w:r w:rsidR="00271CF1" w:rsidRPr="00104280">
        <w:rPr>
          <w:color w:val="auto"/>
          <w:lang w:val="id-ID"/>
        </w:rPr>
        <w:t>emarang</w:t>
      </w:r>
      <w:r w:rsidR="00271CF1" w:rsidRPr="00104280">
        <w:rPr>
          <w:color w:val="auto"/>
        </w:rPr>
        <w:t xml:space="preserve"> A</w:t>
      </w:r>
      <w:r w:rsidR="00271CF1" w:rsidRPr="00104280">
        <w:rPr>
          <w:color w:val="auto"/>
          <w:lang w:val="id-ID"/>
        </w:rPr>
        <w:t>utocomp Manufacturing Indonesia</w:t>
      </w:r>
      <w:r w:rsidR="00271CF1" w:rsidRPr="00104280">
        <w:rPr>
          <w:color w:val="auto"/>
        </w:rPr>
        <w:t xml:space="preserve">, </w:t>
      </w:r>
      <w:proofErr w:type="spellStart"/>
      <w:r w:rsidR="00271CF1" w:rsidRPr="00104280">
        <w:rPr>
          <w:color w:val="auto"/>
        </w:rPr>
        <w:t>untuk</w:t>
      </w:r>
      <w:proofErr w:type="spellEnd"/>
      <w:r w:rsidRPr="00104280">
        <w:rPr>
          <w:color w:val="auto"/>
          <w:lang w:val="id-ID"/>
        </w:rPr>
        <w:t xml:space="preserve"> </w:t>
      </w:r>
      <w:proofErr w:type="spellStart"/>
      <w:r w:rsidR="00271CF1" w:rsidRPr="00104280">
        <w:rPr>
          <w:color w:val="auto"/>
        </w:rPr>
        <w:t>selanjutnya</w:t>
      </w:r>
      <w:proofErr w:type="spellEnd"/>
      <w:r w:rsidRPr="00104280">
        <w:rPr>
          <w:color w:val="auto"/>
          <w:lang w:val="id-ID"/>
        </w:rPr>
        <w:t xml:space="preserve"> </w:t>
      </w:r>
      <w:proofErr w:type="spellStart"/>
      <w:r w:rsidR="00271CF1" w:rsidRPr="00104280">
        <w:rPr>
          <w:color w:val="auto"/>
        </w:rPr>
        <w:t>disebut</w:t>
      </w:r>
      <w:proofErr w:type="spellEnd"/>
      <w:r w:rsidRPr="00104280">
        <w:rPr>
          <w:color w:val="auto"/>
          <w:lang w:val="id-ID"/>
        </w:rPr>
        <w:t xml:space="preserve"> </w:t>
      </w:r>
      <w:r w:rsidR="00402938" w:rsidRPr="00104280">
        <w:rPr>
          <w:b/>
          <w:bCs/>
          <w:color w:val="auto"/>
          <w:lang w:val="id-ID"/>
        </w:rPr>
        <w:t>Pihak Pertama</w:t>
      </w:r>
    </w:p>
    <w:p w:rsidR="004E1D38" w:rsidRPr="00104280" w:rsidRDefault="004E1D38" w:rsidP="00104280">
      <w:pPr>
        <w:pStyle w:val="Default"/>
        <w:spacing w:line="276" w:lineRule="auto"/>
        <w:ind w:firstLine="720"/>
        <w:jc w:val="both"/>
        <w:rPr>
          <w:bCs/>
          <w:color w:val="auto"/>
        </w:rPr>
      </w:pPr>
    </w:p>
    <w:tbl>
      <w:tblPr>
        <w:tblStyle w:val="TableGrid"/>
        <w:tblW w:w="9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83"/>
        <w:gridCol w:w="8009"/>
      </w:tblGrid>
      <w:tr w:rsidR="00104280" w:rsidRPr="00104280" w:rsidTr="00551458">
        <w:tc>
          <w:tcPr>
            <w:tcW w:w="1668" w:type="dxa"/>
          </w:tcPr>
          <w:p w:rsidR="00973458" w:rsidRPr="00104280" w:rsidRDefault="00973458" w:rsidP="00104280">
            <w:pPr>
              <w:pStyle w:val="Default"/>
              <w:spacing w:line="276" w:lineRule="auto"/>
              <w:jc w:val="both"/>
              <w:rPr>
                <w:color w:val="auto"/>
              </w:rPr>
            </w:pPr>
            <w:r w:rsidRPr="00104280">
              <w:rPr>
                <w:bCs/>
                <w:color w:val="auto"/>
              </w:rPr>
              <w:t>Nama</w:t>
            </w:r>
          </w:p>
          <w:p w:rsidR="00973458" w:rsidRPr="00104280" w:rsidRDefault="00973458" w:rsidP="00104280">
            <w:pPr>
              <w:pStyle w:val="Default"/>
              <w:spacing w:line="276" w:lineRule="auto"/>
              <w:jc w:val="both"/>
              <w:rPr>
                <w:color w:val="auto"/>
              </w:rPr>
            </w:pPr>
            <w:proofErr w:type="spellStart"/>
            <w:r w:rsidRPr="00104280">
              <w:rPr>
                <w:color w:val="auto"/>
              </w:rPr>
              <w:t>Jabatan</w:t>
            </w:r>
            <w:proofErr w:type="spellEnd"/>
          </w:p>
          <w:p w:rsidR="00973458" w:rsidRPr="00104280" w:rsidRDefault="00973458" w:rsidP="00104280">
            <w:pPr>
              <w:pStyle w:val="Default"/>
              <w:spacing w:line="276" w:lineRule="auto"/>
              <w:jc w:val="both"/>
              <w:rPr>
                <w:color w:val="auto"/>
                <w:lang w:val="id-ID"/>
              </w:rPr>
            </w:pPr>
            <w:proofErr w:type="spellStart"/>
            <w:r w:rsidRPr="00104280">
              <w:rPr>
                <w:color w:val="auto"/>
              </w:rPr>
              <w:t>Alamat</w:t>
            </w:r>
            <w:proofErr w:type="spellEnd"/>
            <w:r w:rsidR="00551458" w:rsidRPr="00104280">
              <w:rPr>
                <w:color w:val="auto"/>
                <w:lang w:val="id-ID"/>
              </w:rPr>
              <w:t xml:space="preserve"> kantor</w:t>
            </w:r>
          </w:p>
        </w:tc>
        <w:tc>
          <w:tcPr>
            <w:tcW w:w="283" w:type="dxa"/>
          </w:tcPr>
          <w:p w:rsidR="00973458" w:rsidRPr="00104280" w:rsidRDefault="00973458" w:rsidP="00104280">
            <w:pPr>
              <w:spacing w:line="276" w:lineRule="auto"/>
              <w:jc w:val="both"/>
              <w:rPr>
                <w:rFonts w:ascii="Times New Roman" w:hAnsi="Times New Roman" w:cs="Times New Roman"/>
                <w:sz w:val="24"/>
                <w:szCs w:val="24"/>
                <w:lang w:eastAsia="ja-JP"/>
              </w:rPr>
            </w:pPr>
            <w:r w:rsidRPr="00104280">
              <w:rPr>
                <w:rFonts w:ascii="Times New Roman" w:hAnsi="Times New Roman" w:cs="Times New Roman"/>
                <w:bCs/>
                <w:sz w:val="24"/>
                <w:szCs w:val="24"/>
              </w:rPr>
              <w:t>:</w:t>
            </w:r>
            <w:r w:rsidR="00715D32" w:rsidRPr="00104280">
              <w:rPr>
                <w:rFonts w:ascii="Times New Roman" w:hAnsi="Times New Roman" w:cs="Times New Roman"/>
                <w:bCs/>
                <w:sz w:val="24"/>
                <w:szCs w:val="24"/>
                <w:lang w:eastAsia="ja-JP"/>
              </w:rPr>
              <w:t xml:space="preserve">   </w:t>
            </w:r>
          </w:p>
          <w:p w:rsidR="00973458" w:rsidRPr="00104280" w:rsidRDefault="007749D3" w:rsidP="00104280">
            <w:pPr>
              <w:spacing w:line="276" w:lineRule="auto"/>
              <w:jc w:val="both"/>
              <w:rPr>
                <w:rFonts w:ascii="Times New Roman" w:hAnsi="Times New Roman" w:cs="Times New Roman"/>
                <w:sz w:val="24"/>
                <w:szCs w:val="24"/>
              </w:rPr>
            </w:pPr>
            <w:r w:rsidRPr="00104280">
              <w:rPr>
                <w:rFonts w:ascii="Times New Roman" w:hAnsi="Times New Roman" w:cs="Times New Roman"/>
                <w:sz w:val="24"/>
                <w:szCs w:val="24"/>
              </w:rPr>
              <w:t>:</w:t>
            </w:r>
          </w:p>
          <w:p w:rsidR="00973458" w:rsidRPr="00104280" w:rsidRDefault="007749D3" w:rsidP="00104280">
            <w:pPr>
              <w:pStyle w:val="Default"/>
              <w:spacing w:line="276" w:lineRule="auto"/>
              <w:jc w:val="both"/>
              <w:rPr>
                <w:color w:val="auto"/>
                <w:lang w:eastAsia="ja-JP"/>
              </w:rPr>
            </w:pPr>
            <w:r w:rsidRPr="00104280">
              <w:rPr>
                <w:color w:val="auto"/>
              </w:rPr>
              <w:t>:</w:t>
            </w:r>
            <w:r w:rsidR="00715D32" w:rsidRPr="00104280">
              <w:rPr>
                <w:color w:val="auto"/>
                <w:lang w:eastAsia="ja-JP"/>
              </w:rPr>
              <w:t xml:space="preserve">      </w:t>
            </w:r>
          </w:p>
        </w:tc>
        <w:tc>
          <w:tcPr>
            <w:tcW w:w="8009" w:type="dxa"/>
          </w:tcPr>
          <w:p w:rsidR="00402938" w:rsidRPr="004F2078" w:rsidRDefault="007E1A5D" w:rsidP="00104280">
            <w:pPr>
              <w:pStyle w:val="Default"/>
              <w:spacing w:line="276" w:lineRule="auto"/>
              <w:jc w:val="both"/>
              <w:rPr>
                <w:bCs/>
                <w:color w:val="auto"/>
                <w:lang w:eastAsia="ja-JP"/>
              </w:rPr>
            </w:pPr>
            <w:r>
              <w:rPr>
                <w:bCs/>
                <w:color w:val="auto"/>
                <w:lang w:eastAsia="ja-JP"/>
              </w:rPr>
              <w:t>MUHAMMAD TAUFIK</w:t>
            </w:r>
          </w:p>
          <w:p w:rsidR="00973458" w:rsidRPr="004F2078" w:rsidRDefault="007E1A5D" w:rsidP="004F2078">
            <w:pPr>
              <w:pStyle w:val="Default"/>
              <w:spacing w:line="276" w:lineRule="auto"/>
              <w:jc w:val="both"/>
              <w:rPr>
                <w:bCs/>
                <w:color w:val="auto"/>
                <w:lang w:eastAsia="ja-JP"/>
              </w:rPr>
            </w:pPr>
            <w:proofErr w:type="spellStart"/>
            <w:r>
              <w:rPr>
                <w:bCs/>
                <w:color w:val="auto"/>
                <w:lang w:eastAsia="ja-JP"/>
              </w:rPr>
              <w:t>Direktur</w:t>
            </w:r>
            <w:proofErr w:type="spellEnd"/>
            <w:r w:rsidR="00104280" w:rsidRPr="00104280">
              <w:rPr>
                <w:bCs/>
                <w:color w:val="auto"/>
                <w:lang w:val="id-ID" w:eastAsia="ja-JP"/>
              </w:rPr>
              <w:t xml:space="preserve"> </w:t>
            </w:r>
            <w:r w:rsidR="004F2078">
              <w:rPr>
                <w:bCs/>
                <w:color w:val="auto"/>
                <w:lang w:eastAsia="ja-JP"/>
              </w:rPr>
              <w:t>CV</w:t>
            </w:r>
            <w:r w:rsidR="00715D32" w:rsidRPr="00104280">
              <w:rPr>
                <w:bCs/>
                <w:color w:val="auto"/>
                <w:lang w:val="id-ID" w:eastAsia="ja-JP"/>
              </w:rPr>
              <w:t xml:space="preserve">. </w:t>
            </w:r>
            <w:proofErr w:type="spellStart"/>
            <w:r w:rsidR="004F2078">
              <w:rPr>
                <w:bCs/>
                <w:color w:val="auto"/>
                <w:lang w:eastAsia="ja-JP"/>
              </w:rPr>
              <w:t>Pramunegeri</w:t>
            </w:r>
            <w:proofErr w:type="spellEnd"/>
          </w:p>
          <w:p w:rsidR="00715D32" w:rsidRPr="00104280" w:rsidRDefault="00715D32" w:rsidP="004F2078">
            <w:pPr>
              <w:pStyle w:val="Default"/>
              <w:spacing w:line="276" w:lineRule="auto"/>
              <w:jc w:val="both"/>
              <w:rPr>
                <w:bCs/>
                <w:color w:val="auto"/>
                <w:lang w:val="id-ID" w:eastAsia="ja-JP"/>
              </w:rPr>
            </w:pPr>
            <w:r w:rsidRPr="00104280">
              <w:rPr>
                <w:bCs/>
                <w:color w:val="auto"/>
                <w:lang w:val="id-ID" w:eastAsia="ja-JP"/>
              </w:rPr>
              <w:t xml:space="preserve">Jl. </w:t>
            </w:r>
            <w:r w:rsidR="004F2078">
              <w:rPr>
                <w:bCs/>
                <w:color w:val="auto"/>
                <w:lang w:eastAsia="ja-JP"/>
              </w:rPr>
              <w:t xml:space="preserve">Bukit </w:t>
            </w:r>
            <w:proofErr w:type="spellStart"/>
            <w:r w:rsidR="004F2078">
              <w:rPr>
                <w:bCs/>
                <w:color w:val="auto"/>
                <w:lang w:eastAsia="ja-JP"/>
              </w:rPr>
              <w:t>Jatisari</w:t>
            </w:r>
            <w:proofErr w:type="spellEnd"/>
            <w:r w:rsidR="004F2078">
              <w:rPr>
                <w:bCs/>
                <w:color w:val="auto"/>
                <w:lang w:eastAsia="ja-JP"/>
              </w:rPr>
              <w:t xml:space="preserve"> </w:t>
            </w:r>
            <w:proofErr w:type="spellStart"/>
            <w:r w:rsidR="004F2078">
              <w:rPr>
                <w:bCs/>
                <w:color w:val="auto"/>
                <w:lang w:eastAsia="ja-JP"/>
              </w:rPr>
              <w:t>Asri</w:t>
            </w:r>
            <w:proofErr w:type="spellEnd"/>
            <w:r w:rsidR="004F2078">
              <w:rPr>
                <w:bCs/>
                <w:color w:val="auto"/>
                <w:lang w:eastAsia="ja-JP"/>
              </w:rPr>
              <w:t xml:space="preserve"> B2/9 </w:t>
            </w:r>
            <w:proofErr w:type="spellStart"/>
            <w:r w:rsidR="004F2078">
              <w:rPr>
                <w:bCs/>
                <w:color w:val="auto"/>
                <w:lang w:eastAsia="ja-JP"/>
              </w:rPr>
              <w:t>Jatisari</w:t>
            </w:r>
            <w:proofErr w:type="spellEnd"/>
            <w:r w:rsidR="004F2078">
              <w:rPr>
                <w:bCs/>
                <w:color w:val="auto"/>
                <w:lang w:eastAsia="ja-JP"/>
              </w:rPr>
              <w:t xml:space="preserve"> </w:t>
            </w:r>
            <w:proofErr w:type="spellStart"/>
            <w:r w:rsidR="004F2078">
              <w:rPr>
                <w:bCs/>
                <w:color w:val="auto"/>
                <w:lang w:eastAsia="ja-JP"/>
              </w:rPr>
              <w:t>Mijen</w:t>
            </w:r>
            <w:proofErr w:type="spellEnd"/>
            <w:r w:rsidRPr="00104280">
              <w:rPr>
                <w:bCs/>
                <w:color w:val="auto"/>
                <w:lang w:val="id-ID" w:eastAsia="ja-JP"/>
              </w:rPr>
              <w:t xml:space="preserve"> Semarang</w:t>
            </w:r>
          </w:p>
        </w:tc>
      </w:tr>
    </w:tbl>
    <w:p w:rsidR="00973458" w:rsidRPr="00104280" w:rsidRDefault="00D9053D" w:rsidP="00104280">
      <w:pPr>
        <w:pStyle w:val="Default"/>
        <w:spacing w:line="276" w:lineRule="auto"/>
        <w:jc w:val="both"/>
        <w:rPr>
          <w:color w:val="auto"/>
          <w:lang w:val="id-ID"/>
        </w:rPr>
      </w:pPr>
      <w:r w:rsidRPr="00104280">
        <w:rPr>
          <w:color w:val="auto"/>
          <w:lang w:val="id-ID"/>
        </w:rPr>
        <w:t>B</w:t>
      </w:r>
      <w:proofErr w:type="spellStart"/>
      <w:r w:rsidR="001A0EC8" w:rsidRPr="00104280">
        <w:rPr>
          <w:color w:val="auto"/>
        </w:rPr>
        <w:t>ertindak</w:t>
      </w:r>
      <w:proofErr w:type="spellEnd"/>
      <w:r w:rsidRPr="00104280">
        <w:rPr>
          <w:color w:val="auto"/>
          <w:lang w:val="id-ID"/>
        </w:rPr>
        <w:t xml:space="preserve"> </w:t>
      </w:r>
      <w:proofErr w:type="spellStart"/>
      <w:r w:rsidR="001A0EC8" w:rsidRPr="00104280">
        <w:rPr>
          <w:color w:val="auto"/>
        </w:rPr>
        <w:t>untuk</w:t>
      </w:r>
      <w:proofErr w:type="spellEnd"/>
      <w:r w:rsidRPr="00104280">
        <w:rPr>
          <w:color w:val="auto"/>
          <w:lang w:val="id-ID"/>
        </w:rPr>
        <w:t xml:space="preserve"> </w:t>
      </w:r>
      <w:proofErr w:type="spellStart"/>
      <w:r w:rsidR="001A0EC8" w:rsidRPr="00104280">
        <w:rPr>
          <w:color w:val="auto"/>
        </w:rPr>
        <w:t>dan</w:t>
      </w:r>
      <w:proofErr w:type="spellEnd"/>
      <w:r w:rsidRPr="00104280">
        <w:rPr>
          <w:color w:val="auto"/>
          <w:lang w:val="id-ID"/>
        </w:rPr>
        <w:t xml:space="preserve"> </w:t>
      </w:r>
      <w:proofErr w:type="spellStart"/>
      <w:r w:rsidR="001A0EC8" w:rsidRPr="00104280">
        <w:rPr>
          <w:color w:val="auto"/>
        </w:rPr>
        <w:t>atas</w:t>
      </w:r>
      <w:proofErr w:type="spellEnd"/>
      <w:r w:rsidRPr="00104280">
        <w:rPr>
          <w:color w:val="auto"/>
          <w:lang w:val="id-ID"/>
        </w:rPr>
        <w:t xml:space="preserve"> </w:t>
      </w:r>
      <w:proofErr w:type="spellStart"/>
      <w:r w:rsidR="001A0EC8" w:rsidRPr="00104280">
        <w:rPr>
          <w:color w:val="auto"/>
        </w:rPr>
        <w:t>nama</w:t>
      </w:r>
      <w:proofErr w:type="spellEnd"/>
      <w:r w:rsidR="00D46E3A" w:rsidRPr="00104280">
        <w:rPr>
          <w:color w:val="auto"/>
          <w:lang w:eastAsia="ja-JP"/>
        </w:rPr>
        <w:t xml:space="preserve"> </w:t>
      </w:r>
      <w:r w:rsidR="007E1A5D">
        <w:rPr>
          <w:bCs/>
          <w:color w:val="auto"/>
          <w:lang w:eastAsia="ja-JP"/>
        </w:rPr>
        <w:t>CV</w:t>
      </w:r>
      <w:r w:rsidR="007E1A5D" w:rsidRPr="00104280">
        <w:rPr>
          <w:bCs/>
          <w:color w:val="auto"/>
          <w:lang w:val="id-ID" w:eastAsia="ja-JP"/>
        </w:rPr>
        <w:t xml:space="preserve">. </w:t>
      </w:r>
      <w:proofErr w:type="spellStart"/>
      <w:r w:rsidR="007E1A5D">
        <w:rPr>
          <w:bCs/>
          <w:color w:val="auto"/>
          <w:lang w:eastAsia="ja-JP"/>
        </w:rPr>
        <w:t>Pramunegeri</w:t>
      </w:r>
      <w:proofErr w:type="spellEnd"/>
      <w:r w:rsidR="003F2344" w:rsidRPr="00104280">
        <w:rPr>
          <w:color w:val="auto"/>
        </w:rPr>
        <w:t xml:space="preserve">, yang </w:t>
      </w:r>
      <w:proofErr w:type="spellStart"/>
      <w:r w:rsidR="003F2344" w:rsidRPr="00104280">
        <w:rPr>
          <w:color w:val="auto"/>
        </w:rPr>
        <w:t>selanjutnya</w:t>
      </w:r>
      <w:proofErr w:type="spellEnd"/>
      <w:r w:rsidRPr="00104280">
        <w:rPr>
          <w:color w:val="auto"/>
          <w:lang w:val="id-ID"/>
        </w:rPr>
        <w:t xml:space="preserve"> </w:t>
      </w:r>
      <w:proofErr w:type="spellStart"/>
      <w:r w:rsidR="001A0EC8" w:rsidRPr="00104280">
        <w:rPr>
          <w:color w:val="auto"/>
        </w:rPr>
        <w:t>disebut</w:t>
      </w:r>
      <w:proofErr w:type="spellEnd"/>
      <w:r w:rsidRPr="00104280">
        <w:rPr>
          <w:color w:val="auto"/>
          <w:lang w:val="id-ID"/>
        </w:rPr>
        <w:t xml:space="preserve"> </w:t>
      </w:r>
      <w:r w:rsidR="00402938" w:rsidRPr="00104280">
        <w:rPr>
          <w:b/>
          <w:bCs/>
          <w:color w:val="auto"/>
          <w:lang w:val="id-ID"/>
        </w:rPr>
        <w:t>Pihak Kedua.</w:t>
      </w:r>
    </w:p>
    <w:p w:rsidR="001A0EC8" w:rsidRPr="00104280" w:rsidRDefault="001A0EC8" w:rsidP="00104280">
      <w:pPr>
        <w:pStyle w:val="Default"/>
        <w:spacing w:line="276" w:lineRule="auto"/>
        <w:jc w:val="both"/>
        <w:rPr>
          <w:color w:val="auto"/>
        </w:rPr>
      </w:pPr>
    </w:p>
    <w:p w:rsidR="007F2280" w:rsidRPr="00104280" w:rsidRDefault="00B752B9" w:rsidP="00104280">
      <w:pPr>
        <w:pStyle w:val="Default"/>
        <w:spacing w:line="276" w:lineRule="auto"/>
        <w:jc w:val="both"/>
        <w:rPr>
          <w:color w:val="auto"/>
          <w:lang w:val="id-ID"/>
        </w:rPr>
      </w:pPr>
      <w:r w:rsidRPr="00104280">
        <w:rPr>
          <w:b/>
          <w:color w:val="auto"/>
          <w:lang w:val="id-ID"/>
        </w:rPr>
        <w:t>Pihak Pertama</w:t>
      </w:r>
      <w:r w:rsidRPr="00104280">
        <w:rPr>
          <w:color w:val="auto"/>
          <w:lang w:val="id-ID"/>
        </w:rPr>
        <w:t xml:space="preserve"> dan </w:t>
      </w:r>
      <w:r w:rsidRPr="00104280">
        <w:rPr>
          <w:b/>
          <w:color w:val="auto"/>
          <w:lang w:val="id-ID"/>
        </w:rPr>
        <w:t>Pihak Kedua</w:t>
      </w:r>
      <w:r w:rsidRPr="00104280">
        <w:rPr>
          <w:color w:val="auto"/>
          <w:lang w:val="id-ID"/>
        </w:rPr>
        <w:t xml:space="preserve"> masing – masing disebut </w:t>
      </w:r>
      <w:r w:rsidRPr="00104280">
        <w:rPr>
          <w:b/>
          <w:color w:val="auto"/>
          <w:lang w:val="id-ID"/>
        </w:rPr>
        <w:t xml:space="preserve">Pihak </w:t>
      </w:r>
      <w:r w:rsidRPr="00104280">
        <w:rPr>
          <w:color w:val="auto"/>
          <w:lang w:val="id-ID"/>
        </w:rPr>
        <w:t xml:space="preserve">dan secara bersama – sama disebut </w:t>
      </w:r>
      <w:r w:rsidRPr="00104280">
        <w:rPr>
          <w:b/>
          <w:color w:val="auto"/>
          <w:lang w:val="id-ID"/>
        </w:rPr>
        <w:t>Para  Pihak</w:t>
      </w:r>
      <w:r w:rsidRPr="00104280">
        <w:rPr>
          <w:color w:val="auto"/>
          <w:lang w:val="id-ID"/>
        </w:rPr>
        <w:t>.</w:t>
      </w:r>
    </w:p>
    <w:p w:rsidR="00C3223A" w:rsidRPr="00104280" w:rsidRDefault="00C3223A" w:rsidP="00104280">
      <w:pPr>
        <w:pStyle w:val="Default"/>
        <w:spacing w:line="276" w:lineRule="auto"/>
        <w:jc w:val="both"/>
        <w:rPr>
          <w:b/>
          <w:color w:val="auto"/>
          <w:lang w:val="id-ID"/>
        </w:rPr>
      </w:pPr>
    </w:p>
    <w:p w:rsidR="00176442" w:rsidRPr="00104280" w:rsidRDefault="00FA7724" w:rsidP="00104280">
      <w:pPr>
        <w:pStyle w:val="Default"/>
        <w:spacing w:line="276" w:lineRule="auto"/>
        <w:jc w:val="both"/>
        <w:rPr>
          <w:color w:val="auto"/>
        </w:rPr>
      </w:pPr>
      <w:r w:rsidRPr="00104280">
        <w:rPr>
          <w:b/>
          <w:color w:val="auto"/>
          <w:lang w:val="id-ID"/>
        </w:rPr>
        <w:t>Para Pihak</w:t>
      </w:r>
      <w:r w:rsidR="00D9053D" w:rsidRPr="00104280">
        <w:rPr>
          <w:color w:val="auto"/>
          <w:lang w:val="id-ID"/>
        </w:rPr>
        <w:t xml:space="preserve"> </w:t>
      </w:r>
      <w:proofErr w:type="spellStart"/>
      <w:r w:rsidR="00176442" w:rsidRPr="00104280">
        <w:rPr>
          <w:color w:val="auto"/>
        </w:rPr>
        <w:t>dengan</w:t>
      </w:r>
      <w:proofErr w:type="spellEnd"/>
      <w:r w:rsidR="00D9053D" w:rsidRPr="00104280">
        <w:rPr>
          <w:color w:val="auto"/>
          <w:lang w:val="id-ID"/>
        </w:rPr>
        <w:t xml:space="preserve"> </w:t>
      </w:r>
      <w:proofErr w:type="spellStart"/>
      <w:r w:rsidR="00176442" w:rsidRPr="00104280">
        <w:rPr>
          <w:color w:val="auto"/>
        </w:rPr>
        <w:t>ini</w:t>
      </w:r>
      <w:proofErr w:type="spellEnd"/>
      <w:r w:rsidR="00D9053D" w:rsidRPr="00104280">
        <w:rPr>
          <w:color w:val="auto"/>
          <w:lang w:val="id-ID"/>
        </w:rPr>
        <w:t xml:space="preserve"> </w:t>
      </w:r>
      <w:proofErr w:type="spellStart"/>
      <w:r w:rsidR="00176442" w:rsidRPr="00104280">
        <w:rPr>
          <w:color w:val="auto"/>
        </w:rPr>
        <w:t>menerangkan</w:t>
      </w:r>
      <w:proofErr w:type="spellEnd"/>
      <w:r w:rsidR="00D9053D" w:rsidRPr="00104280">
        <w:rPr>
          <w:color w:val="auto"/>
          <w:lang w:val="id-ID"/>
        </w:rPr>
        <w:t xml:space="preserve"> </w:t>
      </w:r>
      <w:proofErr w:type="spellStart"/>
      <w:r w:rsidR="00176442" w:rsidRPr="00104280">
        <w:rPr>
          <w:color w:val="auto"/>
        </w:rPr>
        <w:t>terlebih</w:t>
      </w:r>
      <w:proofErr w:type="spellEnd"/>
      <w:r w:rsidR="00D9053D" w:rsidRPr="00104280">
        <w:rPr>
          <w:color w:val="auto"/>
          <w:lang w:val="id-ID"/>
        </w:rPr>
        <w:t xml:space="preserve"> </w:t>
      </w:r>
      <w:proofErr w:type="spellStart"/>
      <w:r w:rsidR="00176442" w:rsidRPr="00104280">
        <w:rPr>
          <w:color w:val="auto"/>
        </w:rPr>
        <w:t>dahulu</w:t>
      </w:r>
      <w:proofErr w:type="spellEnd"/>
      <w:r w:rsidR="00176442" w:rsidRPr="00104280">
        <w:rPr>
          <w:color w:val="auto"/>
        </w:rPr>
        <w:t xml:space="preserve">: </w:t>
      </w:r>
    </w:p>
    <w:p w:rsidR="00176442" w:rsidRPr="00104280" w:rsidRDefault="00402938" w:rsidP="00104280">
      <w:pPr>
        <w:pStyle w:val="Default"/>
        <w:numPr>
          <w:ilvl w:val="0"/>
          <w:numId w:val="1"/>
        </w:numPr>
        <w:spacing w:line="276" w:lineRule="auto"/>
        <w:jc w:val="both"/>
        <w:rPr>
          <w:color w:val="auto"/>
          <w:lang w:val="id-ID"/>
        </w:rPr>
      </w:pPr>
      <w:r w:rsidRPr="00104280">
        <w:rPr>
          <w:b/>
          <w:bCs/>
          <w:color w:val="auto"/>
          <w:lang w:val="id-ID"/>
        </w:rPr>
        <w:t>Pihak Pertama</w:t>
      </w:r>
      <w:r w:rsidR="00D9053D" w:rsidRPr="00104280">
        <w:rPr>
          <w:b/>
          <w:bCs/>
          <w:color w:val="auto"/>
          <w:lang w:val="id-ID"/>
        </w:rPr>
        <w:t xml:space="preserve"> </w:t>
      </w:r>
      <w:r w:rsidR="00271CF1" w:rsidRPr="00104280">
        <w:rPr>
          <w:color w:val="auto"/>
          <w:lang w:val="id-ID"/>
        </w:rPr>
        <w:t>adalah pe</w:t>
      </w:r>
      <w:proofErr w:type="spellStart"/>
      <w:r w:rsidR="00271CF1" w:rsidRPr="00104280">
        <w:rPr>
          <w:color w:val="auto"/>
        </w:rPr>
        <w:t>ngguna</w:t>
      </w:r>
      <w:proofErr w:type="spellEnd"/>
      <w:r w:rsidR="00D9053D" w:rsidRPr="00104280">
        <w:rPr>
          <w:color w:val="auto"/>
          <w:lang w:val="id-ID"/>
        </w:rPr>
        <w:t xml:space="preserve"> </w:t>
      </w:r>
      <w:proofErr w:type="spellStart"/>
      <w:r w:rsidR="00271CF1" w:rsidRPr="00104280">
        <w:rPr>
          <w:color w:val="auto"/>
        </w:rPr>
        <w:t>jasa</w:t>
      </w:r>
      <w:proofErr w:type="spellEnd"/>
      <w:r w:rsidR="00D9053D" w:rsidRPr="00104280">
        <w:rPr>
          <w:color w:val="auto"/>
          <w:lang w:val="id-ID"/>
        </w:rPr>
        <w:t xml:space="preserve"> </w:t>
      </w:r>
      <w:r w:rsidRPr="00104280">
        <w:rPr>
          <w:b/>
          <w:color w:val="auto"/>
          <w:lang w:val="id-ID"/>
        </w:rPr>
        <w:t>Pihak Kedua</w:t>
      </w:r>
      <w:r w:rsidR="00D9053D" w:rsidRPr="00104280">
        <w:rPr>
          <w:b/>
          <w:color w:val="auto"/>
          <w:lang w:val="id-ID"/>
        </w:rPr>
        <w:t xml:space="preserve"> </w:t>
      </w:r>
      <w:r w:rsidR="00271CF1" w:rsidRPr="00104280">
        <w:rPr>
          <w:color w:val="auto"/>
          <w:lang w:val="id-ID"/>
        </w:rPr>
        <w:t xml:space="preserve">dalam </w:t>
      </w:r>
      <w:r w:rsidR="007779E7" w:rsidRPr="00104280">
        <w:rPr>
          <w:color w:val="auto"/>
          <w:lang w:val="id-ID"/>
        </w:rPr>
        <w:t>penyewaan</w:t>
      </w:r>
      <w:r w:rsidR="00271CF1" w:rsidRPr="00104280">
        <w:rPr>
          <w:color w:val="auto"/>
          <w:lang w:val="id-ID"/>
        </w:rPr>
        <w:t xml:space="preserve">, </w:t>
      </w:r>
      <w:proofErr w:type="spellStart"/>
      <w:r w:rsidR="00271CF1" w:rsidRPr="00104280">
        <w:rPr>
          <w:bCs/>
          <w:color w:val="auto"/>
        </w:rPr>
        <w:t>pemasangan</w:t>
      </w:r>
      <w:proofErr w:type="spellEnd"/>
      <w:r w:rsidR="00D9053D" w:rsidRPr="00104280">
        <w:rPr>
          <w:bCs/>
          <w:color w:val="auto"/>
          <w:lang w:val="id-ID"/>
        </w:rPr>
        <w:t xml:space="preserve"> </w:t>
      </w:r>
      <w:proofErr w:type="spellStart"/>
      <w:r w:rsidR="00271CF1" w:rsidRPr="00104280">
        <w:rPr>
          <w:bCs/>
          <w:color w:val="auto"/>
        </w:rPr>
        <w:t>dan</w:t>
      </w:r>
      <w:proofErr w:type="spellEnd"/>
      <w:r w:rsidR="00D9053D" w:rsidRPr="00104280">
        <w:rPr>
          <w:bCs/>
          <w:color w:val="auto"/>
          <w:lang w:val="id-ID"/>
        </w:rPr>
        <w:t xml:space="preserve"> </w:t>
      </w:r>
      <w:r w:rsidRPr="00104280">
        <w:rPr>
          <w:bCs/>
          <w:color w:val="auto"/>
          <w:lang w:val="id-ID"/>
        </w:rPr>
        <w:t>p</w:t>
      </w:r>
      <w:proofErr w:type="spellStart"/>
      <w:r w:rsidR="008F70ED" w:rsidRPr="00104280">
        <w:rPr>
          <w:bCs/>
          <w:color w:val="auto"/>
        </w:rPr>
        <w:t>erbaikan</w:t>
      </w:r>
      <w:proofErr w:type="spellEnd"/>
      <w:r w:rsidR="003368DE" w:rsidRPr="00104280">
        <w:rPr>
          <w:bCs/>
          <w:color w:val="auto"/>
          <w:lang w:val="id-ID"/>
        </w:rPr>
        <w:t xml:space="preserve"> printer.</w:t>
      </w:r>
    </w:p>
    <w:p w:rsidR="00176442" w:rsidRPr="00C82E13" w:rsidRDefault="00402938" w:rsidP="00104280">
      <w:pPr>
        <w:pStyle w:val="Default"/>
        <w:numPr>
          <w:ilvl w:val="0"/>
          <w:numId w:val="1"/>
        </w:numPr>
        <w:spacing w:line="276" w:lineRule="auto"/>
        <w:jc w:val="both"/>
        <w:rPr>
          <w:color w:val="auto"/>
          <w:lang w:val="id-ID"/>
        </w:rPr>
      </w:pPr>
      <w:r w:rsidRPr="00104280">
        <w:rPr>
          <w:b/>
          <w:bCs/>
          <w:color w:val="auto"/>
          <w:lang w:val="id-ID"/>
        </w:rPr>
        <w:t>Pihak Kedua</w:t>
      </w:r>
      <w:r w:rsidR="00D9053D" w:rsidRPr="00104280">
        <w:rPr>
          <w:b/>
          <w:bCs/>
          <w:color w:val="auto"/>
          <w:lang w:val="id-ID"/>
        </w:rPr>
        <w:t xml:space="preserve"> </w:t>
      </w:r>
      <w:r w:rsidR="007F2280" w:rsidRPr="00104280">
        <w:rPr>
          <w:bCs/>
          <w:color w:val="auto"/>
          <w:lang w:val="id-ID"/>
        </w:rPr>
        <w:t>adalah</w:t>
      </w:r>
      <w:r w:rsidR="00D9053D" w:rsidRPr="00104280">
        <w:rPr>
          <w:bCs/>
          <w:color w:val="auto"/>
          <w:lang w:val="id-ID"/>
        </w:rPr>
        <w:t xml:space="preserve"> </w:t>
      </w:r>
      <w:r w:rsidR="000532DC" w:rsidRPr="00104280">
        <w:rPr>
          <w:color w:val="auto"/>
          <w:lang w:val="id-ID"/>
        </w:rPr>
        <w:t xml:space="preserve">perusahaan yang bergerak dalam usaha </w:t>
      </w:r>
      <w:r w:rsidR="007779E7" w:rsidRPr="00104280">
        <w:rPr>
          <w:color w:val="auto"/>
          <w:lang w:val="id-ID"/>
        </w:rPr>
        <w:t>penyewaan</w:t>
      </w:r>
      <w:r w:rsidR="000532DC" w:rsidRPr="00104280">
        <w:rPr>
          <w:color w:val="auto"/>
          <w:lang w:val="id-ID"/>
        </w:rPr>
        <w:t>,</w:t>
      </w:r>
      <w:r w:rsidR="00D9053D" w:rsidRPr="00104280">
        <w:rPr>
          <w:color w:val="auto"/>
          <w:lang w:val="id-ID"/>
        </w:rPr>
        <w:t xml:space="preserve"> </w:t>
      </w:r>
      <w:proofErr w:type="spellStart"/>
      <w:r w:rsidR="00A81572" w:rsidRPr="00104280">
        <w:rPr>
          <w:bCs/>
          <w:color w:val="auto"/>
        </w:rPr>
        <w:t>pemasangan</w:t>
      </w:r>
      <w:proofErr w:type="spellEnd"/>
      <w:r w:rsidR="000532DC" w:rsidRPr="00104280">
        <w:rPr>
          <w:bCs/>
          <w:color w:val="auto"/>
          <w:lang w:val="id-ID"/>
        </w:rPr>
        <w:t xml:space="preserve"> dan </w:t>
      </w:r>
      <w:r w:rsidRPr="00104280">
        <w:rPr>
          <w:bCs/>
          <w:color w:val="auto"/>
          <w:lang w:val="id-ID"/>
        </w:rPr>
        <w:t>p</w:t>
      </w:r>
      <w:proofErr w:type="spellStart"/>
      <w:r w:rsidR="008F70ED" w:rsidRPr="00104280">
        <w:rPr>
          <w:bCs/>
          <w:color w:val="auto"/>
        </w:rPr>
        <w:t>erbaikan</w:t>
      </w:r>
      <w:proofErr w:type="spellEnd"/>
      <w:r w:rsidR="003368DE" w:rsidRPr="00104280">
        <w:rPr>
          <w:bCs/>
          <w:color w:val="auto"/>
          <w:lang w:val="id-ID"/>
        </w:rPr>
        <w:t xml:space="preserve"> printer.</w:t>
      </w:r>
    </w:p>
    <w:p w:rsidR="00C82E13" w:rsidRPr="00C82E13" w:rsidRDefault="00C82E13" w:rsidP="00C82E13">
      <w:pPr>
        <w:pStyle w:val="Default"/>
        <w:numPr>
          <w:ilvl w:val="0"/>
          <w:numId w:val="1"/>
        </w:numPr>
        <w:spacing w:line="276" w:lineRule="auto"/>
        <w:jc w:val="both"/>
        <w:rPr>
          <w:color w:val="auto"/>
          <w:lang w:val="id-ID"/>
        </w:rPr>
      </w:pPr>
      <w:r w:rsidRPr="00C82E13">
        <w:rPr>
          <w:b/>
          <w:bCs/>
          <w:color w:val="auto"/>
          <w:lang w:val="id-ID"/>
        </w:rPr>
        <w:t>Pihak Pertama</w:t>
      </w:r>
      <w:r w:rsidRPr="00C82E13">
        <w:rPr>
          <w:color w:val="auto"/>
          <w:lang w:val="id-ID"/>
        </w:rPr>
        <w:t xml:space="preserve"> 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w:t>
      </w:r>
    </w:p>
    <w:p w:rsidR="00C82E13" w:rsidRPr="00C82E13" w:rsidRDefault="00C82E13" w:rsidP="00C82E13">
      <w:pPr>
        <w:pStyle w:val="Default"/>
        <w:numPr>
          <w:ilvl w:val="0"/>
          <w:numId w:val="1"/>
        </w:numPr>
        <w:spacing w:line="276" w:lineRule="auto"/>
        <w:jc w:val="both"/>
        <w:rPr>
          <w:color w:val="auto"/>
          <w:lang w:val="id-ID"/>
        </w:rPr>
      </w:pPr>
      <w:r w:rsidRPr="00C82E13">
        <w:rPr>
          <w:b/>
          <w:bCs/>
          <w:color w:val="auto"/>
          <w:lang w:val="id-ID"/>
        </w:rPr>
        <w:t>Pihak Kedua</w:t>
      </w:r>
      <w:r w:rsidRPr="00C82E13">
        <w:rPr>
          <w:color w:val="auto"/>
          <w:lang w:val="id-ID"/>
        </w:rPr>
        <w:t xml:space="preserve"> adalah perusahaan perdagangan besar sesuai Akta Pendirian No. 01 Tanggal 3 Februari 2016 yang dibuat dihadapan Ida Widiyanti, Sarjana Hukum, Notaris di Semarang dan telah memperoleh persetujuan dan pengesahan dari Menteri Kehakiman Republik Indonesia No. AHU-0012682-AH.01.15 Tahun 2020 tanggal 15 Februari 2020.</w:t>
      </w:r>
    </w:p>
    <w:p w:rsidR="00C82E13" w:rsidRPr="00104280" w:rsidRDefault="00C82E13" w:rsidP="00C82E13">
      <w:pPr>
        <w:pStyle w:val="Default"/>
        <w:spacing w:line="276" w:lineRule="auto"/>
        <w:ind w:left="720"/>
        <w:jc w:val="both"/>
        <w:rPr>
          <w:color w:val="auto"/>
          <w:lang w:val="id-ID"/>
        </w:rPr>
      </w:pPr>
    </w:p>
    <w:p w:rsidR="00176442" w:rsidRPr="00104280" w:rsidRDefault="00FA7724" w:rsidP="00104280">
      <w:pPr>
        <w:pStyle w:val="Default"/>
        <w:spacing w:line="276" w:lineRule="auto"/>
        <w:jc w:val="both"/>
        <w:rPr>
          <w:b/>
          <w:bCs/>
          <w:color w:val="auto"/>
          <w:lang w:val="id-ID"/>
        </w:rPr>
      </w:pPr>
      <w:r w:rsidRPr="00104280">
        <w:rPr>
          <w:b/>
          <w:color w:val="auto"/>
          <w:lang w:val="id-ID"/>
        </w:rPr>
        <w:t>Para  Pihak</w:t>
      </w:r>
      <w:r w:rsidRPr="00104280">
        <w:rPr>
          <w:color w:val="auto"/>
        </w:rPr>
        <w:t xml:space="preserve"> </w:t>
      </w:r>
      <w:proofErr w:type="spellStart"/>
      <w:r w:rsidR="00176442" w:rsidRPr="00104280">
        <w:rPr>
          <w:color w:val="auto"/>
        </w:rPr>
        <w:t>sepakat</w:t>
      </w:r>
      <w:proofErr w:type="spellEnd"/>
      <w:r w:rsidR="00D9053D" w:rsidRPr="00104280">
        <w:rPr>
          <w:color w:val="auto"/>
          <w:lang w:val="id-ID"/>
        </w:rPr>
        <w:t xml:space="preserve"> </w:t>
      </w:r>
      <w:r w:rsidR="007F2280" w:rsidRPr="00104280">
        <w:rPr>
          <w:color w:val="auto"/>
          <w:lang w:val="id-ID"/>
        </w:rPr>
        <w:t xml:space="preserve">membuat </w:t>
      </w:r>
      <w:proofErr w:type="spellStart"/>
      <w:r w:rsidR="00176442" w:rsidRPr="00104280">
        <w:rPr>
          <w:color w:val="auto"/>
        </w:rPr>
        <w:t>kerjasama</w:t>
      </w:r>
      <w:proofErr w:type="spellEnd"/>
      <w:r w:rsidR="00D9053D" w:rsidRPr="00104280">
        <w:rPr>
          <w:color w:val="auto"/>
          <w:lang w:val="id-ID"/>
        </w:rPr>
        <w:t xml:space="preserve"> </w:t>
      </w:r>
      <w:r w:rsidR="007F2280" w:rsidRPr="00104280">
        <w:rPr>
          <w:color w:val="auto"/>
          <w:lang w:val="id-ID"/>
        </w:rPr>
        <w:t>dengan</w:t>
      </w:r>
      <w:r w:rsidR="00D9053D" w:rsidRPr="00104280">
        <w:rPr>
          <w:color w:val="auto"/>
          <w:lang w:val="id-ID"/>
        </w:rPr>
        <w:t xml:space="preserve"> </w:t>
      </w:r>
      <w:proofErr w:type="spellStart"/>
      <w:r w:rsidR="00176442" w:rsidRPr="00104280">
        <w:rPr>
          <w:color w:val="auto"/>
        </w:rPr>
        <w:t>ketentuan</w:t>
      </w:r>
      <w:proofErr w:type="spellEnd"/>
      <w:r w:rsidR="00D9053D" w:rsidRPr="00104280">
        <w:rPr>
          <w:color w:val="auto"/>
          <w:lang w:val="id-ID"/>
        </w:rPr>
        <w:t xml:space="preserve"> </w:t>
      </w:r>
      <w:r w:rsidR="007F2280" w:rsidRPr="00104280">
        <w:rPr>
          <w:color w:val="auto"/>
          <w:lang w:val="id-ID"/>
        </w:rPr>
        <w:t>sebagai berikut :</w:t>
      </w:r>
    </w:p>
    <w:p w:rsidR="00F65F2C" w:rsidRPr="00104280" w:rsidRDefault="00F65F2C" w:rsidP="00104280">
      <w:pPr>
        <w:pStyle w:val="Default"/>
        <w:spacing w:line="276" w:lineRule="auto"/>
        <w:jc w:val="both"/>
        <w:rPr>
          <w:b/>
          <w:bCs/>
          <w:color w:val="auto"/>
          <w:lang w:val="id-ID"/>
        </w:rPr>
      </w:pPr>
    </w:p>
    <w:p w:rsidR="00B433A5" w:rsidRPr="00104280" w:rsidRDefault="00B433A5"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lastRenderedPageBreak/>
        <w:t>Pasal</w:t>
      </w:r>
      <w:proofErr w:type="spellEnd"/>
      <w:r w:rsidRPr="00104280">
        <w:rPr>
          <w:rFonts w:ascii="Times New Roman" w:hAnsi="Times New Roman" w:cs="Times New Roman"/>
          <w:b/>
          <w:sz w:val="24"/>
          <w:szCs w:val="24"/>
        </w:rPr>
        <w:t xml:space="preserve"> 1</w:t>
      </w:r>
    </w:p>
    <w:p w:rsidR="00B433A5" w:rsidRPr="00104280" w:rsidRDefault="00B433A5"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Definisi</w:t>
      </w:r>
      <w:proofErr w:type="spellEnd"/>
    </w:p>
    <w:p w:rsidR="00B433A5" w:rsidRPr="00104280" w:rsidRDefault="00B433A5" w:rsidP="00104280">
      <w:pPr>
        <w:pStyle w:val="Default"/>
        <w:numPr>
          <w:ilvl w:val="0"/>
          <w:numId w:val="9"/>
        </w:numPr>
        <w:spacing w:line="276" w:lineRule="auto"/>
        <w:ind w:left="567" w:hanging="567"/>
        <w:jc w:val="both"/>
        <w:rPr>
          <w:bCs/>
          <w:color w:val="auto"/>
        </w:rPr>
      </w:pPr>
      <w:proofErr w:type="spellStart"/>
      <w:r w:rsidRPr="00104280">
        <w:rPr>
          <w:bCs/>
          <w:color w:val="auto"/>
        </w:rPr>
        <w:t>Maint</w:t>
      </w:r>
      <w:proofErr w:type="spellEnd"/>
      <w:r w:rsidRPr="00104280">
        <w:rPr>
          <w:bCs/>
          <w:color w:val="auto"/>
          <w:lang w:val="id-ID"/>
        </w:rPr>
        <w:t>en</w:t>
      </w:r>
      <w:proofErr w:type="spellStart"/>
      <w:r w:rsidRPr="00104280">
        <w:rPr>
          <w:bCs/>
          <w:color w:val="auto"/>
        </w:rPr>
        <w:t>ance</w:t>
      </w:r>
      <w:proofErr w:type="spellEnd"/>
      <w:r w:rsidRPr="00104280">
        <w:rPr>
          <w:bCs/>
          <w:color w:val="auto"/>
          <w:lang w:val="id-ID"/>
        </w:rPr>
        <w:t xml:space="preserve"> </w:t>
      </w:r>
      <w:proofErr w:type="spellStart"/>
      <w:r w:rsidRPr="00104280">
        <w:rPr>
          <w:bCs/>
          <w:color w:val="auto"/>
        </w:rPr>
        <w:t>adalah</w:t>
      </w:r>
      <w:proofErr w:type="spellEnd"/>
      <w:r w:rsidRPr="00104280">
        <w:rPr>
          <w:bCs/>
          <w:color w:val="auto"/>
          <w:lang w:val="id-ID"/>
        </w:rPr>
        <w:t xml:space="preserve"> </w:t>
      </w:r>
      <w:proofErr w:type="spellStart"/>
      <w:r w:rsidRPr="00104280">
        <w:rPr>
          <w:bCs/>
          <w:color w:val="auto"/>
        </w:rPr>
        <w:t>segala</w:t>
      </w:r>
      <w:proofErr w:type="spellEnd"/>
      <w:r w:rsidRPr="00104280">
        <w:rPr>
          <w:bCs/>
          <w:color w:val="auto"/>
          <w:lang w:val="id-ID"/>
        </w:rPr>
        <w:t xml:space="preserve"> </w:t>
      </w:r>
      <w:proofErr w:type="spellStart"/>
      <w:r w:rsidRPr="00104280">
        <w:rPr>
          <w:bCs/>
          <w:color w:val="auto"/>
        </w:rPr>
        <w:t>kegiatan</w:t>
      </w:r>
      <w:proofErr w:type="spellEnd"/>
      <w:r w:rsidRPr="00104280">
        <w:rPr>
          <w:bCs/>
          <w:color w:val="auto"/>
        </w:rPr>
        <w:t xml:space="preserve"> yang </w:t>
      </w:r>
      <w:proofErr w:type="spellStart"/>
      <w:r w:rsidRPr="00104280">
        <w:rPr>
          <w:bCs/>
          <w:color w:val="auto"/>
        </w:rPr>
        <w:t>bertujuan</w:t>
      </w:r>
      <w:proofErr w:type="spellEnd"/>
      <w:r w:rsidRPr="00104280">
        <w:rPr>
          <w:bCs/>
          <w:color w:val="auto"/>
          <w:lang w:val="id-ID"/>
        </w:rPr>
        <w:t xml:space="preserve"> </w:t>
      </w:r>
      <w:proofErr w:type="spellStart"/>
      <w:r w:rsidRPr="00104280">
        <w:rPr>
          <w:bCs/>
          <w:color w:val="auto"/>
        </w:rPr>
        <w:t>untuk</w:t>
      </w:r>
      <w:proofErr w:type="spellEnd"/>
      <w:r w:rsidRPr="00104280">
        <w:rPr>
          <w:bCs/>
          <w:color w:val="auto"/>
          <w:lang w:val="id-ID"/>
        </w:rPr>
        <w:t xml:space="preserve"> </w:t>
      </w:r>
      <w:proofErr w:type="spellStart"/>
      <w:r w:rsidRPr="00104280">
        <w:rPr>
          <w:bCs/>
          <w:color w:val="auto"/>
        </w:rPr>
        <w:t>menjaga</w:t>
      </w:r>
      <w:proofErr w:type="spellEnd"/>
      <w:r w:rsidRPr="00104280">
        <w:rPr>
          <w:bCs/>
          <w:color w:val="auto"/>
          <w:lang w:val="id-ID"/>
        </w:rPr>
        <w:t xml:space="preserve"> </w:t>
      </w:r>
      <w:proofErr w:type="spellStart"/>
      <w:r w:rsidRPr="00104280">
        <w:rPr>
          <w:bCs/>
          <w:color w:val="auto"/>
        </w:rPr>
        <w:t>peralatan</w:t>
      </w:r>
      <w:proofErr w:type="spellEnd"/>
      <w:r w:rsidRPr="00104280">
        <w:rPr>
          <w:bCs/>
          <w:color w:val="auto"/>
          <w:lang w:val="id-ID"/>
        </w:rPr>
        <w:t xml:space="preserve"> </w:t>
      </w:r>
      <w:proofErr w:type="spellStart"/>
      <w:r w:rsidRPr="00104280">
        <w:rPr>
          <w:bCs/>
          <w:color w:val="auto"/>
        </w:rPr>
        <w:t>dalam</w:t>
      </w:r>
      <w:proofErr w:type="spellEnd"/>
      <w:r w:rsidRPr="00104280">
        <w:rPr>
          <w:bCs/>
          <w:color w:val="auto"/>
          <w:lang w:val="id-ID"/>
        </w:rPr>
        <w:t xml:space="preserve"> </w:t>
      </w:r>
      <w:proofErr w:type="spellStart"/>
      <w:r w:rsidRPr="00104280">
        <w:rPr>
          <w:bCs/>
          <w:color w:val="auto"/>
        </w:rPr>
        <w:t>kondisi</w:t>
      </w:r>
      <w:proofErr w:type="spellEnd"/>
      <w:r w:rsidRPr="00104280">
        <w:rPr>
          <w:bCs/>
          <w:color w:val="auto"/>
          <w:lang w:val="id-ID"/>
        </w:rPr>
        <w:t xml:space="preserve"> </w:t>
      </w:r>
      <w:proofErr w:type="spellStart"/>
      <w:r w:rsidRPr="00104280">
        <w:rPr>
          <w:bCs/>
          <w:color w:val="auto"/>
        </w:rPr>
        <w:t>terbaik</w:t>
      </w:r>
      <w:proofErr w:type="spellEnd"/>
      <w:r w:rsidRPr="00104280">
        <w:rPr>
          <w:bCs/>
          <w:color w:val="auto"/>
        </w:rPr>
        <w:t xml:space="preserve">. Proses maintenance </w:t>
      </w:r>
      <w:proofErr w:type="spellStart"/>
      <w:r w:rsidRPr="00104280">
        <w:rPr>
          <w:bCs/>
          <w:color w:val="auto"/>
        </w:rPr>
        <w:t>meliputi</w:t>
      </w:r>
      <w:proofErr w:type="spellEnd"/>
      <w:r w:rsidRPr="00104280">
        <w:rPr>
          <w:bCs/>
          <w:color w:val="auto"/>
          <w:lang w:val="id-ID"/>
        </w:rPr>
        <w:t xml:space="preserve"> </w:t>
      </w:r>
      <w:proofErr w:type="spellStart"/>
      <w:r w:rsidRPr="00104280">
        <w:rPr>
          <w:bCs/>
          <w:color w:val="auto"/>
        </w:rPr>
        <w:t>pengetesan</w:t>
      </w:r>
      <w:proofErr w:type="spellEnd"/>
      <w:r w:rsidRPr="00104280">
        <w:rPr>
          <w:bCs/>
          <w:color w:val="auto"/>
        </w:rPr>
        <w:t xml:space="preserve">, </w:t>
      </w:r>
      <w:proofErr w:type="spellStart"/>
      <w:r w:rsidRPr="00104280">
        <w:rPr>
          <w:bCs/>
          <w:color w:val="auto"/>
        </w:rPr>
        <w:t>pengukuran</w:t>
      </w:r>
      <w:proofErr w:type="spellEnd"/>
      <w:r w:rsidRPr="00104280">
        <w:rPr>
          <w:bCs/>
          <w:color w:val="auto"/>
        </w:rPr>
        <w:t xml:space="preserve">, </w:t>
      </w:r>
      <w:proofErr w:type="spellStart"/>
      <w:r w:rsidRPr="00104280">
        <w:rPr>
          <w:bCs/>
          <w:color w:val="auto"/>
        </w:rPr>
        <w:t>penggantian</w:t>
      </w:r>
      <w:proofErr w:type="spellEnd"/>
      <w:r w:rsidRPr="00104280">
        <w:rPr>
          <w:bCs/>
          <w:color w:val="auto"/>
        </w:rPr>
        <w:t xml:space="preserve">, </w:t>
      </w:r>
      <w:r w:rsidRPr="00104280">
        <w:rPr>
          <w:bCs/>
          <w:color w:val="auto"/>
          <w:lang w:val="id-ID"/>
        </w:rPr>
        <w:t>penyesuaia</w:t>
      </w:r>
      <w:r w:rsidRPr="00104280">
        <w:rPr>
          <w:bCs/>
          <w:color w:val="auto"/>
        </w:rPr>
        <w:t xml:space="preserve">n, </w:t>
      </w:r>
      <w:proofErr w:type="spellStart"/>
      <w:r w:rsidRPr="00104280">
        <w:rPr>
          <w:bCs/>
          <w:color w:val="auto"/>
        </w:rPr>
        <w:t>dan</w:t>
      </w:r>
      <w:proofErr w:type="spellEnd"/>
      <w:r w:rsidRPr="00104280">
        <w:rPr>
          <w:bCs/>
          <w:color w:val="auto"/>
          <w:lang w:val="id-ID"/>
        </w:rPr>
        <w:t xml:space="preserve"> </w:t>
      </w:r>
      <w:proofErr w:type="spellStart"/>
      <w:r w:rsidRPr="00104280">
        <w:rPr>
          <w:bCs/>
          <w:color w:val="auto"/>
        </w:rPr>
        <w:t>perbaikan</w:t>
      </w:r>
      <w:proofErr w:type="spellEnd"/>
      <w:r w:rsidRPr="00104280">
        <w:rPr>
          <w:bCs/>
          <w:color w:val="auto"/>
          <w:lang w:val="id-ID"/>
        </w:rPr>
        <w:t xml:space="preserve"> </w:t>
      </w:r>
      <w:r w:rsidRPr="00104280">
        <w:rPr>
          <w:color w:val="auto"/>
          <w:lang w:val="id-ID"/>
        </w:rPr>
        <w:t>printer.</w:t>
      </w:r>
    </w:p>
    <w:p w:rsidR="00D02706" w:rsidRPr="00155644" w:rsidRDefault="007C2DF5" w:rsidP="00155644">
      <w:pPr>
        <w:pStyle w:val="Default"/>
        <w:numPr>
          <w:ilvl w:val="0"/>
          <w:numId w:val="9"/>
        </w:numPr>
        <w:spacing w:line="276" w:lineRule="auto"/>
        <w:ind w:left="567" w:hanging="567"/>
        <w:jc w:val="both"/>
        <w:rPr>
          <w:bCs/>
          <w:color w:val="auto"/>
        </w:rPr>
      </w:pPr>
      <w:r w:rsidRPr="00104280">
        <w:rPr>
          <w:color w:val="auto"/>
          <w:lang w:val="id-ID"/>
        </w:rPr>
        <w:t>Service adalah layanan maintenance, customer care, service berkala dan memberikan hasil print yang terbaik sesuai standar.</w:t>
      </w:r>
    </w:p>
    <w:p w:rsidR="00155644" w:rsidRPr="00155644" w:rsidRDefault="00155644" w:rsidP="00155644">
      <w:pPr>
        <w:pStyle w:val="Default"/>
        <w:spacing w:line="276" w:lineRule="auto"/>
        <w:ind w:left="567"/>
        <w:jc w:val="both"/>
        <w:rPr>
          <w:bCs/>
          <w:color w:val="auto"/>
        </w:rPr>
      </w:pPr>
    </w:p>
    <w:p w:rsidR="00176442" w:rsidRPr="00104280" w:rsidRDefault="00B433A5"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2</w:t>
      </w:r>
    </w:p>
    <w:p w:rsidR="007F2280" w:rsidRPr="00104280" w:rsidRDefault="004E1D38"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Objek</w:t>
      </w:r>
      <w:proofErr w:type="spellEnd"/>
    </w:p>
    <w:p w:rsidR="00E61B90" w:rsidRPr="00392E18" w:rsidRDefault="002B0B6B" w:rsidP="00392E18">
      <w:pPr>
        <w:pStyle w:val="Default"/>
        <w:numPr>
          <w:ilvl w:val="0"/>
          <w:numId w:val="18"/>
        </w:numPr>
        <w:spacing w:line="276" w:lineRule="auto"/>
        <w:ind w:left="567" w:hanging="567"/>
        <w:jc w:val="both"/>
        <w:rPr>
          <w:bCs/>
          <w:color w:val="auto"/>
          <w:lang w:val="id-ID"/>
        </w:rPr>
      </w:pPr>
      <w:proofErr w:type="spellStart"/>
      <w:r w:rsidRPr="00104280">
        <w:rPr>
          <w:bCs/>
          <w:color w:val="auto"/>
        </w:rPr>
        <w:t>Objek</w:t>
      </w:r>
      <w:proofErr w:type="spellEnd"/>
      <w:r w:rsidR="00D9053D" w:rsidRPr="00104280">
        <w:rPr>
          <w:bCs/>
          <w:color w:val="auto"/>
          <w:lang w:val="id-ID"/>
        </w:rPr>
        <w:t xml:space="preserve"> </w:t>
      </w:r>
      <w:proofErr w:type="spellStart"/>
      <w:r w:rsidRPr="00104280">
        <w:rPr>
          <w:bCs/>
          <w:color w:val="auto"/>
        </w:rPr>
        <w:t>perjanjian</w:t>
      </w:r>
      <w:proofErr w:type="spellEnd"/>
      <w:r w:rsidR="00392E18">
        <w:rPr>
          <w:bCs/>
          <w:color w:val="auto"/>
        </w:rPr>
        <w:t xml:space="preserve"> </w:t>
      </w:r>
      <w:proofErr w:type="spellStart"/>
      <w:r w:rsidR="00392E18">
        <w:rPr>
          <w:bCs/>
          <w:color w:val="auto"/>
        </w:rPr>
        <w:t>ini</w:t>
      </w:r>
      <w:proofErr w:type="spellEnd"/>
      <w:r w:rsidR="00D9053D" w:rsidRPr="00104280">
        <w:rPr>
          <w:bCs/>
          <w:color w:val="auto"/>
          <w:lang w:val="id-ID"/>
        </w:rPr>
        <w:t xml:space="preserve"> </w:t>
      </w:r>
      <w:proofErr w:type="spellStart"/>
      <w:r w:rsidRPr="00104280">
        <w:rPr>
          <w:bCs/>
          <w:color w:val="auto"/>
        </w:rPr>
        <w:t>adalah</w:t>
      </w:r>
      <w:proofErr w:type="spellEnd"/>
      <w:r w:rsidR="00D9053D" w:rsidRPr="00104280">
        <w:rPr>
          <w:bCs/>
          <w:color w:val="auto"/>
          <w:lang w:val="id-ID"/>
        </w:rPr>
        <w:t xml:space="preserve"> </w:t>
      </w:r>
      <w:proofErr w:type="spellStart"/>
      <w:r w:rsidR="00392E18">
        <w:rPr>
          <w:bCs/>
          <w:color w:val="auto"/>
        </w:rPr>
        <w:t>pengadaan</w:t>
      </w:r>
      <w:proofErr w:type="spellEnd"/>
      <w:r w:rsidR="00392E18">
        <w:rPr>
          <w:bCs/>
          <w:color w:val="auto"/>
        </w:rPr>
        <w:t xml:space="preserve"> </w:t>
      </w:r>
      <w:r w:rsidR="008042C4" w:rsidRPr="00104280">
        <w:rPr>
          <w:bCs/>
          <w:color w:val="auto"/>
          <w:lang w:val="id-ID"/>
        </w:rPr>
        <w:t>sewa printer</w:t>
      </w:r>
      <w:r w:rsidR="00392E18">
        <w:rPr>
          <w:bCs/>
          <w:color w:val="auto"/>
        </w:rPr>
        <w:t xml:space="preserve"> di PT. Semarang </w:t>
      </w:r>
      <w:proofErr w:type="spellStart"/>
      <w:r w:rsidR="00392E18">
        <w:rPr>
          <w:bCs/>
          <w:color w:val="auto"/>
        </w:rPr>
        <w:t>Autocomp</w:t>
      </w:r>
      <w:proofErr w:type="spellEnd"/>
      <w:r w:rsidR="00392E18">
        <w:rPr>
          <w:bCs/>
          <w:color w:val="auto"/>
        </w:rPr>
        <w:t xml:space="preserve"> Manufacturing Indonesia </w:t>
      </w:r>
      <w:proofErr w:type="spellStart"/>
      <w:r w:rsidR="00392E18">
        <w:rPr>
          <w:bCs/>
          <w:color w:val="auto"/>
        </w:rPr>
        <w:t>dengan</w:t>
      </w:r>
      <w:proofErr w:type="spellEnd"/>
      <w:r w:rsidR="00392E18">
        <w:rPr>
          <w:bCs/>
          <w:color w:val="auto"/>
        </w:rPr>
        <w:t xml:space="preserve"> detail </w:t>
      </w:r>
      <w:proofErr w:type="spellStart"/>
      <w:r w:rsidR="00392E18">
        <w:rPr>
          <w:bCs/>
          <w:color w:val="auto"/>
        </w:rPr>
        <w:t>produk</w:t>
      </w:r>
      <w:proofErr w:type="spellEnd"/>
      <w:r w:rsidR="00392E18">
        <w:rPr>
          <w:bCs/>
          <w:color w:val="auto"/>
        </w:rPr>
        <w:t xml:space="preserve"> :</w:t>
      </w:r>
    </w:p>
    <w:tbl>
      <w:tblPr>
        <w:tblStyle w:val="TableGrid"/>
        <w:tblW w:w="0" w:type="auto"/>
        <w:tblInd w:w="738" w:type="dxa"/>
        <w:tblLook w:val="04A0" w:firstRow="1" w:lastRow="0" w:firstColumn="1" w:lastColumn="0" w:noHBand="0" w:noVBand="1"/>
      </w:tblPr>
      <w:tblGrid>
        <w:gridCol w:w="540"/>
        <w:gridCol w:w="3149"/>
        <w:gridCol w:w="1800"/>
        <w:gridCol w:w="990"/>
        <w:gridCol w:w="1800"/>
      </w:tblGrid>
      <w:tr w:rsidR="00392E18" w:rsidTr="00392E18">
        <w:tc>
          <w:tcPr>
            <w:tcW w:w="540" w:type="dxa"/>
          </w:tcPr>
          <w:p w:rsidR="00392E18" w:rsidRPr="00392E18" w:rsidRDefault="00392E18" w:rsidP="00392E18">
            <w:pPr>
              <w:pStyle w:val="Default"/>
              <w:spacing w:line="276" w:lineRule="auto"/>
              <w:jc w:val="center"/>
              <w:rPr>
                <w:bCs/>
                <w:color w:val="auto"/>
              </w:rPr>
            </w:pPr>
            <w:r>
              <w:rPr>
                <w:bCs/>
                <w:color w:val="auto"/>
              </w:rPr>
              <w:t>No</w:t>
            </w:r>
          </w:p>
        </w:tc>
        <w:tc>
          <w:tcPr>
            <w:tcW w:w="3150" w:type="dxa"/>
          </w:tcPr>
          <w:p w:rsidR="00392E18" w:rsidRPr="00392E18" w:rsidRDefault="00392E18" w:rsidP="00392E18">
            <w:pPr>
              <w:pStyle w:val="Default"/>
              <w:spacing w:line="276" w:lineRule="auto"/>
              <w:jc w:val="center"/>
              <w:rPr>
                <w:bCs/>
                <w:color w:val="auto"/>
              </w:rPr>
            </w:pPr>
            <w:r>
              <w:rPr>
                <w:bCs/>
                <w:color w:val="auto"/>
              </w:rPr>
              <w:t>Description</w:t>
            </w:r>
          </w:p>
        </w:tc>
        <w:tc>
          <w:tcPr>
            <w:tcW w:w="1800" w:type="dxa"/>
          </w:tcPr>
          <w:p w:rsidR="00392E18" w:rsidRPr="00392E18" w:rsidRDefault="00392E18" w:rsidP="00392E18">
            <w:pPr>
              <w:pStyle w:val="Default"/>
              <w:spacing w:line="276" w:lineRule="auto"/>
              <w:jc w:val="center"/>
              <w:rPr>
                <w:bCs/>
                <w:color w:val="auto"/>
              </w:rPr>
            </w:pPr>
            <w:proofErr w:type="spellStart"/>
            <w:r>
              <w:rPr>
                <w:bCs/>
                <w:color w:val="auto"/>
              </w:rPr>
              <w:t>Harga</w:t>
            </w:r>
            <w:proofErr w:type="spellEnd"/>
          </w:p>
        </w:tc>
        <w:tc>
          <w:tcPr>
            <w:tcW w:w="990" w:type="dxa"/>
          </w:tcPr>
          <w:p w:rsidR="00392E18" w:rsidRPr="00392E18" w:rsidRDefault="00392E18" w:rsidP="00392E18">
            <w:pPr>
              <w:pStyle w:val="Default"/>
              <w:spacing w:line="276" w:lineRule="auto"/>
              <w:jc w:val="center"/>
              <w:rPr>
                <w:bCs/>
                <w:color w:val="auto"/>
              </w:rPr>
            </w:pPr>
            <w:proofErr w:type="spellStart"/>
            <w:r>
              <w:rPr>
                <w:bCs/>
                <w:color w:val="auto"/>
              </w:rPr>
              <w:t>Satuan</w:t>
            </w:r>
            <w:proofErr w:type="spellEnd"/>
          </w:p>
        </w:tc>
        <w:tc>
          <w:tcPr>
            <w:tcW w:w="1800" w:type="dxa"/>
          </w:tcPr>
          <w:p w:rsidR="00392E18" w:rsidRPr="00392E18" w:rsidRDefault="00392E18" w:rsidP="00392E18">
            <w:pPr>
              <w:pStyle w:val="Default"/>
              <w:spacing w:line="276" w:lineRule="auto"/>
              <w:jc w:val="center"/>
              <w:rPr>
                <w:bCs/>
                <w:color w:val="auto"/>
              </w:rPr>
            </w:pPr>
            <w:r>
              <w:rPr>
                <w:bCs/>
                <w:color w:val="auto"/>
              </w:rPr>
              <w:t xml:space="preserve">Free </w:t>
            </w:r>
            <w:proofErr w:type="spellStart"/>
            <w:r>
              <w:rPr>
                <w:bCs/>
                <w:color w:val="auto"/>
              </w:rPr>
              <w:t>Cetak</w:t>
            </w:r>
            <w:proofErr w:type="spellEnd"/>
          </w:p>
        </w:tc>
      </w:tr>
      <w:tr w:rsidR="00392E18" w:rsidTr="00392E18">
        <w:tc>
          <w:tcPr>
            <w:tcW w:w="540" w:type="dxa"/>
          </w:tcPr>
          <w:p w:rsidR="00392E18" w:rsidRPr="00392E18" w:rsidRDefault="00392E18" w:rsidP="00155644">
            <w:pPr>
              <w:pStyle w:val="Default"/>
              <w:spacing w:line="276" w:lineRule="auto"/>
              <w:jc w:val="both"/>
              <w:rPr>
                <w:bCs/>
                <w:color w:val="auto"/>
              </w:rPr>
            </w:pPr>
            <w:r>
              <w:rPr>
                <w:bCs/>
                <w:color w:val="auto"/>
              </w:rPr>
              <w:t>1</w:t>
            </w:r>
          </w:p>
        </w:tc>
        <w:tc>
          <w:tcPr>
            <w:tcW w:w="3150" w:type="dxa"/>
          </w:tcPr>
          <w:p w:rsidR="00392E18" w:rsidRPr="00392E18" w:rsidRDefault="00392E18" w:rsidP="00392E18">
            <w:pPr>
              <w:pStyle w:val="Default"/>
              <w:spacing w:line="276" w:lineRule="auto"/>
              <w:jc w:val="both"/>
              <w:rPr>
                <w:bCs/>
                <w:color w:val="auto"/>
              </w:rPr>
            </w:pPr>
            <w:r>
              <w:rPr>
                <w:bCs/>
                <w:color w:val="auto"/>
              </w:rPr>
              <w:t xml:space="preserve">HP M750 A3 </w:t>
            </w:r>
            <w:proofErr w:type="spellStart"/>
            <w:r>
              <w:rPr>
                <w:bCs/>
                <w:color w:val="auto"/>
              </w:rPr>
              <w:t>Laserjet</w:t>
            </w:r>
            <w:proofErr w:type="spellEnd"/>
            <w:r>
              <w:rPr>
                <w:bCs/>
                <w:color w:val="auto"/>
              </w:rPr>
              <w:t xml:space="preserve"> </w:t>
            </w:r>
            <w:proofErr w:type="spellStart"/>
            <w:r>
              <w:rPr>
                <w:bCs/>
                <w:color w:val="auto"/>
              </w:rPr>
              <w:t>Colour</w:t>
            </w:r>
            <w:proofErr w:type="spellEnd"/>
          </w:p>
        </w:tc>
        <w:tc>
          <w:tcPr>
            <w:tcW w:w="1800" w:type="dxa"/>
          </w:tcPr>
          <w:p w:rsidR="00392E18" w:rsidRPr="00392E18" w:rsidRDefault="00392E18" w:rsidP="00155644">
            <w:pPr>
              <w:pStyle w:val="Default"/>
              <w:spacing w:line="276" w:lineRule="auto"/>
              <w:jc w:val="both"/>
              <w:rPr>
                <w:bCs/>
                <w:color w:val="auto"/>
              </w:rPr>
            </w:pPr>
            <w:proofErr w:type="spellStart"/>
            <w:r>
              <w:rPr>
                <w:bCs/>
                <w:color w:val="auto"/>
              </w:rPr>
              <w:t>Rp</w:t>
            </w:r>
            <w:proofErr w:type="spellEnd"/>
            <w:r>
              <w:rPr>
                <w:bCs/>
                <w:color w:val="auto"/>
              </w:rPr>
              <w:t>. 2.250.000,-</w:t>
            </w:r>
          </w:p>
        </w:tc>
        <w:tc>
          <w:tcPr>
            <w:tcW w:w="990" w:type="dxa"/>
          </w:tcPr>
          <w:p w:rsidR="00392E18" w:rsidRPr="00392E18" w:rsidRDefault="00392E18" w:rsidP="00155644">
            <w:pPr>
              <w:pStyle w:val="Default"/>
              <w:spacing w:line="276" w:lineRule="auto"/>
              <w:jc w:val="both"/>
              <w:rPr>
                <w:bCs/>
                <w:color w:val="auto"/>
              </w:rPr>
            </w:pPr>
            <w:r>
              <w:rPr>
                <w:bCs/>
                <w:color w:val="auto"/>
              </w:rPr>
              <w:t>Unit</w:t>
            </w:r>
          </w:p>
        </w:tc>
        <w:tc>
          <w:tcPr>
            <w:tcW w:w="1800" w:type="dxa"/>
          </w:tcPr>
          <w:p w:rsidR="00392E18" w:rsidRPr="00392E18" w:rsidRDefault="00392E18" w:rsidP="00155644">
            <w:pPr>
              <w:pStyle w:val="Default"/>
              <w:spacing w:line="276" w:lineRule="auto"/>
              <w:jc w:val="both"/>
              <w:rPr>
                <w:bCs/>
                <w:color w:val="auto"/>
              </w:rPr>
            </w:pPr>
            <w:proofErr w:type="spellStart"/>
            <w:r>
              <w:rPr>
                <w:bCs/>
                <w:color w:val="auto"/>
              </w:rPr>
              <w:t>Bebas</w:t>
            </w:r>
            <w:proofErr w:type="spellEnd"/>
            <w:r>
              <w:rPr>
                <w:bCs/>
                <w:color w:val="auto"/>
              </w:rPr>
              <w:t xml:space="preserve"> </w:t>
            </w:r>
            <w:proofErr w:type="spellStart"/>
            <w:r>
              <w:rPr>
                <w:bCs/>
                <w:color w:val="auto"/>
              </w:rPr>
              <w:t>Pemakaian</w:t>
            </w:r>
            <w:proofErr w:type="spellEnd"/>
            <w:r>
              <w:rPr>
                <w:bCs/>
                <w:color w:val="auto"/>
              </w:rPr>
              <w:t xml:space="preserve"> </w:t>
            </w:r>
            <w:proofErr w:type="spellStart"/>
            <w:r>
              <w:rPr>
                <w:bCs/>
                <w:color w:val="auto"/>
              </w:rPr>
              <w:t>tanpa</w:t>
            </w:r>
            <w:proofErr w:type="spellEnd"/>
            <w:r>
              <w:rPr>
                <w:bCs/>
                <w:color w:val="auto"/>
              </w:rPr>
              <w:t xml:space="preserve"> counter</w:t>
            </w:r>
          </w:p>
        </w:tc>
      </w:tr>
      <w:tr w:rsidR="00392E18" w:rsidTr="00392E18">
        <w:tc>
          <w:tcPr>
            <w:tcW w:w="540" w:type="dxa"/>
          </w:tcPr>
          <w:p w:rsidR="00392E18" w:rsidRDefault="00392E18" w:rsidP="00155644">
            <w:pPr>
              <w:pStyle w:val="Default"/>
              <w:spacing w:line="276" w:lineRule="auto"/>
              <w:jc w:val="both"/>
              <w:rPr>
                <w:bCs/>
                <w:color w:val="auto"/>
                <w:lang w:val="id-ID"/>
              </w:rPr>
            </w:pPr>
          </w:p>
        </w:tc>
        <w:tc>
          <w:tcPr>
            <w:tcW w:w="3150" w:type="dxa"/>
          </w:tcPr>
          <w:p w:rsidR="00392E18" w:rsidRDefault="00392E18" w:rsidP="00155644">
            <w:pPr>
              <w:pStyle w:val="Default"/>
              <w:spacing w:line="276" w:lineRule="auto"/>
              <w:jc w:val="both"/>
              <w:rPr>
                <w:bCs/>
                <w:color w:val="auto"/>
                <w:lang w:val="id-ID"/>
              </w:rPr>
            </w:pPr>
          </w:p>
        </w:tc>
        <w:tc>
          <w:tcPr>
            <w:tcW w:w="1800" w:type="dxa"/>
          </w:tcPr>
          <w:p w:rsidR="00392E18" w:rsidRDefault="00392E18" w:rsidP="00155644">
            <w:pPr>
              <w:pStyle w:val="Default"/>
              <w:spacing w:line="276" w:lineRule="auto"/>
              <w:jc w:val="both"/>
              <w:rPr>
                <w:bCs/>
                <w:color w:val="auto"/>
                <w:lang w:val="id-ID"/>
              </w:rPr>
            </w:pPr>
          </w:p>
        </w:tc>
        <w:tc>
          <w:tcPr>
            <w:tcW w:w="990" w:type="dxa"/>
          </w:tcPr>
          <w:p w:rsidR="00392E18" w:rsidRDefault="00392E18" w:rsidP="00155644">
            <w:pPr>
              <w:pStyle w:val="Default"/>
              <w:spacing w:line="276" w:lineRule="auto"/>
              <w:jc w:val="both"/>
              <w:rPr>
                <w:bCs/>
                <w:color w:val="auto"/>
                <w:lang w:val="id-ID"/>
              </w:rPr>
            </w:pPr>
          </w:p>
        </w:tc>
        <w:tc>
          <w:tcPr>
            <w:tcW w:w="1800" w:type="dxa"/>
          </w:tcPr>
          <w:p w:rsidR="00392E18" w:rsidRDefault="00392E18" w:rsidP="00155644">
            <w:pPr>
              <w:pStyle w:val="Default"/>
              <w:spacing w:line="276" w:lineRule="auto"/>
              <w:jc w:val="both"/>
              <w:rPr>
                <w:bCs/>
                <w:color w:val="auto"/>
                <w:lang w:val="id-ID"/>
              </w:rPr>
            </w:pPr>
          </w:p>
        </w:tc>
      </w:tr>
    </w:tbl>
    <w:p w:rsidR="00155644" w:rsidRPr="00104280" w:rsidRDefault="00155644" w:rsidP="00392E18">
      <w:pPr>
        <w:pStyle w:val="Default"/>
        <w:spacing w:line="276" w:lineRule="auto"/>
        <w:jc w:val="both"/>
        <w:rPr>
          <w:bCs/>
          <w:color w:val="auto"/>
          <w:lang w:val="id-ID"/>
        </w:rPr>
      </w:pPr>
    </w:p>
    <w:p w:rsidR="008E7E52" w:rsidRPr="00104280" w:rsidRDefault="008E7E52" w:rsidP="00104280">
      <w:pPr>
        <w:pStyle w:val="Default"/>
        <w:numPr>
          <w:ilvl w:val="0"/>
          <w:numId w:val="18"/>
        </w:numPr>
        <w:spacing w:line="276" w:lineRule="auto"/>
        <w:ind w:left="567" w:hanging="567"/>
        <w:jc w:val="both"/>
        <w:rPr>
          <w:bCs/>
          <w:color w:val="auto"/>
          <w:lang w:val="id-ID"/>
        </w:rPr>
      </w:pPr>
      <w:r w:rsidRPr="00104280">
        <w:rPr>
          <w:bCs/>
          <w:color w:val="auto"/>
          <w:lang w:val="id-ID"/>
        </w:rPr>
        <w:t xml:space="preserve">Selama perjanjian ini berlangsung objek tetap merupakan hak milik </w:t>
      </w:r>
      <w:r w:rsidRPr="00104280">
        <w:rPr>
          <w:b/>
          <w:bCs/>
          <w:color w:val="auto"/>
          <w:lang w:val="id-ID"/>
        </w:rPr>
        <w:t>Pihak Kedua</w:t>
      </w:r>
      <w:r w:rsidRPr="00104280">
        <w:rPr>
          <w:bCs/>
          <w:color w:val="auto"/>
          <w:lang w:val="id-ID"/>
        </w:rPr>
        <w:t xml:space="preserve"> karenanya </w:t>
      </w:r>
      <w:r w:rsidRPr="00104280">
        <w:rPr>
          <w:b/>
          <w:bCs/>
          <w:color w:val="auto"/>
          <w:lang w:val="id-ID"/>
        </w:rPr>
        <w:t>Pihak Pertama</w:t>
      </w:r>
      <w:r w:rsidRPr="00104280">
        <w:rPr>
          <w:bCs/>
          <w:color w:val="auto"/>
          <w:lang w:val="id-ID"/>
        </w:rPr>
        <w:t xml:space="preserve"> tidak diperkenankan melakukan hal-hal sebagai berikut:</w:t>
      </w:r>
    </w:p>
    <w:p w:rsidR="008E7E52" w:rsidRPr="00104280" w:rsidRDefault="008E7E52" w:rsidP="00104280">
      <w:pPr>
        <w:pStyle w:val="Default"/>
        <w:numPr>
          <w:ilvl w:val="0"/>
          <w:numId w:val="30"/>
        </w:numPr>
        <w:spacing w:line="276" w:lineRule="auto"/>
        <w:jc w:val="both"/>
        <w:rPr>
          <w:bCs/>
          <w:color w:val="auto"/>
          <w:lang w:val="id-ID"/>
        </w:rPr>
      </w:pPr>
      <w:r w:rsidRPr="00104280">
        <w:rPr>
          <w:bCs/>
          <w:color w:val="auto"/>
          <w:lang w:val="id-ID"/>
        </w:rPr>
        <w:t>Merusak, mengubah, menghilangkan objek dan/atau tanda pengenal objek.</w:t>
      </w:r>
    </w:p>
    <w:p w:rsidR="008E7E52" w:rsidRPr="00104280" w:rsidRDefault="008E7E52" w:rsidP="00104280">
      <w:pPr>
        <w:pStyle w:val="Default"/>
        <w:numPr>
          <w:ilvl w:val="0"/>
          <w:numId w:val="30"/>
        </w:numPr>
        <w:spacing w:line="276" w:lineRule="auto"/>
        <w:jc w:val="both"/>
        <w:rPr>
          <w:bCs/>
          <w:color w:val="auto"/>
          <w:lang w:val="id-ID"/>
        </w:rPr>
      </w:pPr>
      <w:r w:rsidRPr="00104280">
        <w:rPr>
          <w:bCs/>
          <w:color w:val="auto"/>
          <w:lang w:val="id-ID"/>
        </w:rPr>
        <w:t>Memindahkan hak sewa atas objek atau menyewakan objek kepada Pihak Ketiga.</w:t>
      </w:r>
    </w:p>
    <w:p w:rsidR="008E7E52" w:rsidRPr="00104280" w:rsidRDefault="008E7E52" w:rsidP="00104280">
      <w:pPr>
        <w:pStyle w:val="Default"/>
        <w:numPr>
          <w:ilvl w:val="0"/>
          <w:numId w:val="30"/>
        </w:numPr>
        <w:spacing w:line="276" w:lineRule="auto"/>
        <w:jc w:val="both"/>
        <w:rPr>
          <w:bCs/>
          <w:color w:val="auto"/>
          <w:lang w:val="id-ID"/>
        </w:rPr>
      </w:pPr>
      <w:r w:rsidRPr="00104280">
        <w:rPr>
          <w:bCs/>
          <w:color w:val="auto"/>
          <w:lang w:val="id-ID"/>
        </w:rPr>
        <w:t>Menjadikan objek sebagai barang jaminan/agunan kepada Pihak Ketiga.</w:t>
      </w:r>
    </w:p>
    <w:p w:rsidR="008E7E52" w:rsidRPr="00104280" w:rsidRDefault="008E7E52" w:rsidP="00104280">
      <w:pPr>
        <w:pStyle w:val="Default"/>
        <w:numPr>
          <w:ilvl w:val="0"/>
          <w:numId w:val="30"/>
        </w:numPr>
        <w:spacing w:line="276" w:lineRule="auto"/>
        <w:jc w:val="both"/>
        <w:rPr>
          <w:bCs/>
          <w:color w:val="auto"/>
          <w:lang w:val="id-ID"/>
        </w:rPr>
      </w:pPr>
      <w:r w:rsidRPr="00104280">
        <w:rPr>
          <w:bCs/>
          <w:color w:val="auto"/>
          <w:lang w:val="id-ID"/>
        </w:rPr>
        <w:t>Melakukan manipulasi terhadap meteran objek.</w:t>
      </w:r>
    </w:p>
    <w:p w:rsidR="008E7E52" w:rsidRPr="00104280" w:rsidRDefault="008E7E52" w:rsidP="00104280">
      <w:pPr>
        <w:pStyle w:val="Default"/>
        <w:numPr>
          <w:ilvl w:val="0"/>
          <w:numId w:val="18"/>
        </w:numPr>
        <w:spacing w:line="276" w:lineRule="auto"/>
        <w:ind w:left="567" w:hanging="567"/>
        <w:jc w:val="both"/>
        <w:rPr>
          <w:bCs/>
          <w:color w:val="auto"/>
          <w:lang w:val="id-ID"/>
        </w:rPr>
      </w:pPr>
      <w:proofErr w:type="spellStart"/>
      <w:r w:rsidRPr="00104280">
        <w:rPr>
          <w:b/>
          <w:bCs/>
          <w:color w:val="auto"/>
        </w:rPr>
        <w:t>Pihak</w:t>
      </w:r>
      <w:proofErr w:type="spellEnd"/>
      <w:r w:rsidRPr="00104280">
        <w:rPr>
          <w:b/>
          <w:bCs/>
          <w:color w:val="auto"/>
        </w:rPr>
        <w:t xml:space="preserve"> </w:t>
      </w:r>
      <w:proofErr w:type="spellStart"/>
      <w:r w:rsidRPr="00104280">
        <w:rPr>
          <w:b/>
          <w:bCs/>
          <w:color w:val="auto"/>
        </w:rPr>
        <w:t>Pertama</w:t>
      </w:r>
      <w:proofErr w:type="spellEnd"/>
      <w:r w:rsidRPr="00104280">
        <w:rPr>
          <w:bCs/>
          <w:color w:val="auto"/>
        </w:rPr>
        <w:t xml:space="preserve"> </w:t>
      </w:r>
      <w:proofErr w:type="spellStart"/>
      <w:r w:rsidRPr="00104280">
        <w:rPr>
          <w:bCs/>
          <w:color w:val="auto"/>
        </w:rPr>
        <w:t>dapat</w:t>
      </w:r>
      <w:proofErr w:type="spellEnd"/>
      <w:r w:rsidRPr="00104280">
        <w:rPr>
          <w:bCs/>
          <w:color w:val="auto"/>
        </w:rPr>
        <w:t xml:space="preserve"> </w:t>
      </w:r>
      <w:proofErr w:type="spellStart"/>
      <w:r w:rsidRPr="00104280">
        <w:rPr>
          <w:bCs/>
          <w:color w:val="auto"/>
        </w:rPr>
        <w:t>mengajukan</w:t>
      </w:r>
      <w:proofErr w:type="spellEnd"/>
      <w:r w:rsidRPr="00104280">
        <w:rPr>
          <w:bCs/>
          <w:color w:val="auto"/>
        </w:rPr>
        <w:t xml:space="preserve"> </w:t>
      </w:r>
      <w:r w:rsidR="007553C1" w:rsidRPr="00104280">
        <w:rPr>
          <w:bCs/>
          <w:color w:val="auto"/>
          <w:lang w:val="id-ID"/>
        </w:rPr>
        <w:t>p</w:t>
      </w:r>
      <w:proofErr w:type="spellStart"/>
      <w:r w:rsidRPr="00104280">
        <w:rPr>
          <w:bCs/>
          <w:color w:val="auto"/>
        </w:rPr>
        <w:t>enambahan</w:t>
      </w:r>
      <w:proofErr w:type="spellEnd"/>
      <w:r w:rsidRPr="00104280">
        <w:rPr>
          <w:bCs/>
          <w:color w:val="auto"/>
        </w:rPr>
        <w:t xml:space="preserve"> </w:t>
      </w:r>
      <w:r w:rsidR="007553C1" w:rsidRPr="00104280">
        <w:rPr>
          <w:bCs/>
          <w:color w:val="auto"/>
          <w:lang w:val="id-ID"/>
        </w:rPr>
        <w:t>u</w:t>
      </w:r>
      <w:r w:rsidRPr="00104280">
        <w:rPr>
          <w:bCs/>
          <w:color w:val="auto"/>
        </w:rPr>
        <w:t xml:space="preserve">nit </w:t>
      </w:r>
      <w:proofErr w:type="spellStart"/>
      <w:r w:rsidRPr="00104280">
        <w:rPr>
          <w:bCs/>
          <w:color w:val="auto"/>
        </w:rPr>
        <w:t>sesuai</w:t>
      </w:r>
      <w:proofErr w:type="spellEnd"/>
      <w:r w:rsidRPr="00104280">
        <w:rPr>
          <w:bCs/>
          <w:color w:val="auto"/>
        </w:rPr>
        <w:t xml:space="preserve"> </w:t>
      </w:r>
      <w:proofErr w:type="spellStart"/>
      <w:r w:rsidRPr="00104280">
        <w:rPr>
          <w:bCs/>
          <w:color w:val="auto"/>
        </w:rPr>
        <w:t>dengan</w:t>
      </w:r>
      <w:proofErr w:type="spellEnd"/>
      <w:r w:rsidRPr="00104280">
        <w:rPr>
          <w:bCs/>
          <w:color w:val="auto"/>
        </w:rPr>
        <w:t xml:space="preserve"> </w:t>
      </w:r>
      <w:proofErr w:type="spellStart"/>
      <w:r w:rsidRPr="00104280">
        <w:rPr>
          <w:bCs/>
          <w:color w:val="auto"/>
        </w:rPr>
        <w:t>kesepakatan</w:t>
      </w:r>
      <w:proofErr w:type="spellEnd"/>
      <w:r w:rsidRPr="00104280">
        <w:rPr>
          <w:bCs/>
          <w:color w:val="auto"/>
        </w:rPr>
        <w:t xml:space="preserve"> </w:t>
      </w:r>
      <w:proofErr w:type="gramStart"/>
      <w:r w:rsidRPr="00104280">
        <w:rPr>
          <w:b/>
          <w:bCs/>
          <w:color w:val="auto"/>
        </w:rPr>
        <w:t xml:space="preserve">Para  </w:t>
      </w:r>
      <w:proofErr w:type="spellStart"/>
      <w:r w:rsidRPr="00104280">
        <w:rPr>
          <w:b/>
          <w:bCs/>
          <w:color w:val="auto"/>
        </w:rPr>
        <w:t>Pihak</w:t>
      </w:r>
      <w:proofErr w:type="spellEnd"/>
      <w:proofErr w:type="gramEnd"/>
      <w:r w:rsidRPr="00104280">
        <w:rPr>
          <w:bCs/>
          <w:color w:val="auto"/>
        </w:rPr>
        <w:t>.</w:t>
      </w:r>
    </w:p>
    <w:p w:rsidR="00DE69E2" w:rsidRPr="00104280" w:rsidRDefault="00DE69E2" w:rsidP="004F2078">
      <w:pPr>
        <w:pStyle w:val="Default"/>
        <w:numPr>
          <w:ilvl w:val="0"/>
          <w:numId w:val="18"/>
        </w:numPr>
        <w:spacing w:line="276" w:lineRule="auto"/>
        <w:ind w:left="567" w:hanging="567"/>
        <w:jc w:val="both"/>
        <w:rPr>
          <w:bCs/>
          <w:color w:val="auto"/>
          <w:lang w:val="id-ID"/>
        </w:rPr>
      </w:pPr>
      <w:r w:rsidRPr="00104280">
        <w:rPr>
          <w:b/>
          <w:color w:val="auto"/>
          <w:lang w:val="id-ID"/>
        </w:rPr>
        <w:t xml:space="preserve">Pihak Kedua </w:t>
      </w:r>
      <w:r w:rsidRPr="00104280">
        <w:rPr>
          <w:color w:val="auto"/>
          <w:lang w:val="id-ID"/>
        </w:rPr>
        <w:t>men</w:t>
      </w:r>
      <w:r w:rsidR="00056926" w:rsidRPr="00104280">
        <w:rPr>
          <w:color w:val="auto"/>
          <w:lang w:val="id-ID"/>
        </w:rPr>
        <w:t>y</w:t>
      </w:r>
      <w:r w:rsidRPr="00104280">
        <w:rPr>
          <w:color w:val="auto"/>
          <w:lang w:val="id-ID"/>
        </w:rPr>
        <w:t xml:space="preserve">ediakan teknisi yang berada di SAMI sesuai jam kerja apabila unit yang di Sewa </w:t>
      </w:r>
      <w:r w:rsidRPr="00104280">
        <w:rPr>
          <w:b/>
          <w:color w:val="auto"/>
          <w:lang w:val="id-ID"/>
        </w:rPr>
        <w:t>Pihak Pertama</w:t>
      </w:r>
      <w:r w:rsidRPr="00104280">
        <w:rPr>
          <w:color w:val="auto"/>
          <w:lang w:val="id-ID"/>
        </w:rPr>
        <w:t xml:space="preserve"> sedikitnya </w:t>
      </w:r>
      <w:r w:rsidR="004F2078" w:rsidRPr="004F2078">
        <w:rPr>
          <w:color w:val="auto"/>
          <w:lang w:val="id-ID"/>
        </w:rPr>
        <w:t>10</w:t>
      </w:r>
      <w:r w:rsidRPr="00104280">
        <w:rPr>
          <w:color w:val="auto"/>
          <w:lang w:val="id-ID"/>
        </w:rPr>
        <w:t xml:space="preserve"> Unit atau sesuai kesepakatan </w:t>
      </w:r>
      <w:r w:rsidRPr="00104280">
        <w:rPr>
          <w:b/>
          <w:color w:val="auto"/>
          <w:lang w:val="id-ID"/>
        </w:rPr>
        <w:t>Para Pihak</w:t>
      </w:r>
    </w:p>
    <w:p w:rsidR="00155662" w:rsidRPr="00104280" w:rsidRDefault="00155662" w:rsidP="00104280">
      <w:pPr>
        <w:pStyle w:val="Default"/>
        <w:spacing w:line="276" w:lineRule="auto"/>
        <w:jc w:val="both"/>
        <w:rPr>
          <w:b/>
          <w:color w:val="auto"/>
          <w:lang w:val="id-ID"/>
        </w:rPr>
      </w:pPr>
    </w:p>
    <w:p w:rsidR="00E61C5F" w:rsidRPr="00104280" w:rsidRDefault="00E61C5F"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004E1D38" w:rsidRPr="00104280">
        <w:rPr>
          <w:rFonts w:ascii="Times New Roman" w:hAnsi="Times New Roman" w:cs="Times New Roman"/>
          <w:b/>
          <w:sz w:val="24"/>
          <w:szCs w:val="24"/>
        </w:rPr>
        <w:t xml:space="preserve"> 3</w:t>
      </w:r>
    </w:p>
    <w:p w:rsidR="00E61C5F" w:rsidRPr="00104280" w:rsidRDefault="00CC634E"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Periode</w:t>
      </w:r>
      <w:proofErr w:type="spellEnd"/>
      <w:r w:rsidR="00D9053D"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Perjanjian</w:t>
      </w:r>
      <w:proofErr w:type="spellEnd"/>
    </w:p>
    <w:p w:rsidR="00E61C5F" w:rsidRPr="00104280" w:rsidRDefault="00E61C5F" w:rsidP="004F2078">
      <w:pPr>
        <w:numPr>
          <w:ilvl w:val="0"/>
          <w:numId w:val="6"/>
        </w:numPr>
        <w:tabs>
          <w:tab w:val="clear" w:pos="720"/>
          <w:tab w:val="num" w:pos="567"/>
        </w:tabs>
        <w:spacing w:after="0"/>
        <w:ind w:left="567" w:hanging="567"/>
        <w:jc w:val="both"/>
        <w:rPr>
          <w:rFonts w:ascii="Times New Roman" w:hAnsi="Times New Roman" w:cs="Times New Roman"/>
          <w:sz w:val="24"/>
          <w:szCs w:val="24"/>
        </w:rPr>
      </w:pPr>
      <w:proofErr w:type="spellStart"/>
      <w:r w:rsidRPr="00104280">
        <w:rPr>
          <w:rFonts w:ascii="Times New Roman" w:hAnsi="Times New Roman" w:cs="Times New Roman"/>
          <w:sz w:val="24"/>
          <w:szCs w:val="24"/>
        </w:rPr>
        <w:t>Perjanjian</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ini</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berlaku</w:t>
      </w:r>
      <w:proofErr w:type="spellEnd"/>
      <w:r w:rsidR="00D9053D" w:rsidRPr="00104280">
        <w:rPr>
          <w:rFonts w:ascii="Times New Roman" w:hAnsi="Times New Roman" w:cs="Times New Roman"/>
          <w:sz w:val="24"/>
          <w:szCs w:val="24"/>
          <w:lang w:val="id-ID"/>
        </w:rPr>
        <w:t xml:space="preserve"> </w:t>
      </w:r>
      <w:proofErr w:type="spellStart"/>
      <w:r w:rsidR="00EB7E97" w:rsidRPr="00104280">
        <w:rPr>
          <w:rFonts w:ascii="Times New Roman" w:hAnsi="Times New Roman" w:cs="Times New Roman"/>
          <w:sz w:val="24"/>
          <w:szCs w:val="24"/>
        </w:rPr>
        <w:t>selama</w:t>
      </w:r>
      <w:proofErr w:type="spellEnd"/>
      <w:r w:rsidR="00EB7E97" w:rsidRPr="00104280">
        <w:rPr>
          <w:rFonts w:ascii="Times New Roman" w:hAnsi="Times New Roman" w:cs="Times New Roman"/>
          <w:sz w:val="24"/>
          <w:szCs w:val="24"/>
        </w:rPr>
        <w:t xml:space="preserve"> </w:t>
      </w:r>
      <w:r w:rsidR="00D91982" w:rsidRPr="00104280">
        <w:rPr>
          <w:rFonts w:ascii="Times New Roman" w:hAnsi="Times New Roman" w:cs="Times New Roman"/>
          <w:sz w:val="24"/>
          <w:szCs w:val="24"/>
          <w:lang w:val="id-ID"/>
        </w:rPr>
        <w:tab/>
      </w:r>
      <w:r w:rsidR="004F2078">
        <w:rPr>
          <w:rFonts w:ascii="Times New Roman" w:hAnsi="Times New Roman" w:cs="Times New Roman"/>
          <w:sz w:val="24"/>
          <w:szCs w:val="24"/>
        </w:rPr>
        <w:t>12</w:t>
      </w:r>
      <w:r w:rsidR="00D91982" w:rsidRPr="00104280">
        <w:rPr>
          <w:rFonts w:ascii="Times New Roman" w:hAnsi="Times New Roman" w:cs="Times New Roman"/>
          <w:sz w:val="24"/>
          <w:szCs w:val="24"/>
        </w:rPr>
        <w:t xml:space="preserve"> </w:t>
      </w:r>
      <w:r w:rsidR="007553C1" w:rsidRPr="00104280">
        <w:rPr>
          <w:rFonts w:ascii="Times New Roman" w:hAnsi="Times New Roman" w:cs="Times New Roman"/>
          <w:sz w:val="24"/>
          <w:szCs w:val="24"/>
          <w:lang w:val="id-ID"/>
        </w:rPr>
        <w:t>(</w:t>
      </w:r>
      <w:proofErr w:type="spellStart"/>
      <w:r w:rsidR="004F2078">
        <w:rPr>
          <w:rFonts w:ascii="Times New Roman" w:hAnsi="Times New Roman" w:cs="Times New Roman"/>
          <w:sz w:val="24"/>
          <w:szCs w:val="24"/>
        </w:rPr>
        <w:t>du</w:t>
      </w:r>
      <w:r w:rsidR="009E56A1">
        <w:rPr>
          <w:rFonts w:ascii="Times New Roman" w:hAnsi="Times New Roman" w:cs="Times New Roman"/>
          <w:sz w:val="24"/>
          <w:szCs w:val="24"/>
        </w:rPr>
        <w:t>a</w:t>
      </w:r>
      <w:proofErr w:type="spellEnd"/>
      <w:r w:rsidR="004F2078">
        <w:rPr>
          <w:rFonts w:ascii="Times New Roman" w:hAnsi="Times New Roman" w:cs="Times New Roman"/>
          <w:sz w:val="24"/>
          <w:szCs w:val="24"/>
        </w:rPr>
        <w:t xml:space="preserve"> </w:t>
      </w:r>
      <w:proofErr w:type="spellStart"/>
      <w:r w:rsidR="004F2078">
        <w:rPr>
          <w:rFonts w:ascii="Times New Roman" w:hAnsi="Times New Roman" w:cs="Times New Roman"/>
          <w:sz w:val="24"/>
          <w:szCs w:val="24"/>
        </w:rPr>
        <w:t>belas</w:t>
      </w:r>
      <w:proofErr w:type="spellEnd"/>
      <w:r w:rsidR="007553C1" w:rsidRPr="00104280">
        <w:rPr>
          <w:rFonts w:ascii="Times New Roman" w:hAnsi="Times New Roman" w:cs="Times New Roman"/>
          <w:sz w:val="24"/>
          <w:szCs w:val="24"/>
          <w:lang w:val="id-ID"/>
        </w:rPr>
        <w:t>) b</w:t>
      </w:r>
      <w:proofErr w:type="spellStart"/>
      <w:r w:rsidR="00D91982" w:rsidRPr="00104280">
        <w:rPr>
          <w:rFonts w:ascii="Times New Roman" w:hAnsi="Times New Roman" w:cs="Times New Roman"/>
          <w:sz w:val="24"/>
          <w:szCs w:val="24"/>
        </w:rPr>
        <w:t>ulan</w:t>
      </w:r>
      <w:proofErr w:type="spellEnd"/>
      <w:r w:rsidR="00D91982" w:rsidRPr="00104280">
        <w:rPr>
          <w:rFonts w:ascii="Times New Roman" w:hAnsi="Times New Roman" w:cs="Times New Roman"/>
          <w:sz w:val="24"/>
          <w:szCs w:val="24"/>
        </w:rPr>
        <w:t xml:space="preserve"> </w:t>
      </w:r>
      <w:r w:rsidR="003368DE" w:rsidRPr="00104280">
        <w:rPr>
          <w:rFonts w:ascii="Times New Roman" w:hAnsi="Times New Roman" w:cs="Times New Roman"/>
          <w:sz w:val="24"/>
          <w:szCs w:val="24"/>
          <w:lang w:val="id-ID"/>
        </w:rPr>
        <w:t xml:space="preserve">terhitung </w:t>
      </w:r>
      <w:proofErr w:type="spellStart"/>
      <w:r w:rsidRPr="00104280">
        <w:rPr>
          <w:rFonts w:ascii="Times New Roman" w:hAnsi="Times New Roman" w:cs="Times New Roman"/>
          <w:sz w:val="24"/>
          <w:szCs w:val="24"/>
        </w:rPr>
        <w:t>sejak</w:t>
      </w:r>
      <w:proofErr w:type="spellEnd"/>
      <w:r w:rsidR="007553C1" w:rsidRPr="00104280">
        <w:rPr>
          <w:rFonts w:ascii="Times New Roman" w:hAnsi="Times New Roman" w:cs="Times New Roman"/>
          <w:sz w:val="24"/>
          <w:szCs w:val="24"/>
          <w:lang w:val="id-ID"/>
        </w:rPr>
        <w:t xml:space="preserve"> tanggal</w:t>
      </w:r>
      <w:r w:rsidR="000D61EE" w:rsidRPr="00104280">
        <w:rPr>
          <w:rFonts w:ascii="Times New Roman" w:hAnsi="Times New Roman" w:cs="Times New Roman"/>
          <w:sz w:val="24"/>
          <w:szCs w:val="24"/>
          <w:lang w:val="id-ID"/>
        </w:rPr>
        <w:t xml:space="preserve"> </w:t>
      </w:r>
      <w:r w:rsidR="00EB7E97" w:rsidRPr="00104280">
        <w:rPr>
          <w:rFonts w:ascii="Times New Roman" w:hAnsi="Times New Roman" w:cs="Times New Roman"/>
          <w:sz w:val="24"/>
          <w:szCs w:val="24"/>
          <w:lang w:val="id-ID"/>
        </w:rPr>
        <w:t xml:space="preserve">1 </w:t>
      </w:r>
      <w:proofErr w:type="spellStart"/>
      <w:r w:rsidR="00392E18">
        <w:rPr>
          <w:rFonts w:ascii="Times New Roman" w:hAnsi="Times New Roman" w:cs="Times New Roman"/>
          <w:sz w:val="24"/>
          <w:szCs w:val="24"/>
        </w:rPr>
        <w:t>Juli</w:t>
      </w:r>
      <w:proofErr w:type="spellEnd"/>
      <w:r w:rsidR="00392E18">
        <w:rPr>
          <w:rFonts w:ascii="Times New Roman" w:hAnsi="Times New Roman" w:cs="Times New Roman"/>
          <w:sz w:val="24"/>
          <w:szCs w:val="24"/>
        </w:rPr>
        <w:t xml:space="preserve"> 2023</w:t>
      </w:r>
      <w:r w:rsidR="00703264" w:rsidRPr="00104280">
        <w:rPr>
          <w:rFonts w:ascii="Times New Roman" w:hAnsi="Times New Roman" w:cs="Times New Roman"/>
          <w:sz w:val="24"/>
          <w:szCs w:val="24"/>
          <w:lang w:val="id-ID"/>
        </w:rPr>
        <w:t xml:space="preserve"> </w:t>
      </w:r>
      <w:proofErr w:type="spellStart"/>
      <w:r w:rsidR="00CC634E" w:rsidRPr="00104280">
        <w:rPr>
          <w:rFonts w:ascii="Times New Roman" w:hAnsi="Times New Roman" w:cs="Times New Roman"/>
          <w:sz w:val="24"/>
          <w:szCs w:val="24"/>
        </w:rPr>
        <w:t>sampai</w:t>
      </w:r>
      <w:proofErr w:type="spellEnd"/>
      <w:r w:rsidR="00703264" w:rsidRPr="00104280">
        <w:rPr>
          <w:rFonts w:ascii="Times New Roman" w:hAnsi="Times New Roman" w:cs="Times New Roman"/>
          <w:sz w:val="24"/>
          <w:szCs w:val="24"/>
          <w:lang w:val="id-ID"/>
        </w:rPr>
        <w:t xml:space="preserve"> </w:t>
      </w:r>
      <w:r w:rsidR="00392E18">
        <w:rPr>
          <w:rFonts w:ascii="Times New Roman" w:hAnsi="Times New Roman" w:cs="Times New Roman"/>
          <w:sz w:val="24"/>
          <w:szCs w:val="24"/>
        </w:rPr>
        <w:t xml:space="preserve">30 </w:t>
      </w:r>
      <w:proofErr w:type="spellStart"/>
      <w:r w:rsidR="00392E18">
        <w:rPr>
          <w:rFonts w:ascii="Times New Roman" w:hAnsi="Times New Roman" w:cs="Times New Roman"/>
          <w:sz w:val="24"/>
          <w:szCs w:val="24"/>
        </w:rPr>
        <w:t>Juni</w:t>
      </w:r>
      <w:proofErr w:type="spellEnd"/>
      <w:r w:rsidR="00392E18">
        <w:rPr>
          <w:rFonts w:ascii="Times New Roman" w:hAnsi="Times New Roman" w:cs="Times New Roman"/>
          <w:sz w:val="24"/>
          <w:szCs w:val="24"/>
        </w:rPr>
        <w:t xml:space="preserve"> 2023</w:t>
      </w:r>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dan</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dapat</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diperpanjang</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atas</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kesepakatan</w:t>
      </w:r>
      <w:proofErr w:type="spellEnd"/>
      <w:r w:rsidR="00D9053D" w:rsidRPr="00104280">
        <w:rPr>
          <w:rFonts w:ascii="Times New Roman" w:hAnsi="Times New Roman" w:cs="Times New Roman"/>
          <w:sz w:val="24"/>
          <w:szCs w:val="24"/>
          <w:lang w:val="id-ID"/>
        </w:rPr>
        <w:t xml:space="preserve"> </w:t>
      </w:r>
      <w:r w:rsidR="00530EE4" w:rsidRPr="00104280">
        <w:rPr>
          <w:rFonts w:ascii="Times New Roman" w:hAnsi="Times New Roman" w:cs="Times New Roman"/>
          <w:b/>
          <w:sz w:val="24"/>
          <w:szCs w:val="24"/>
          <w:lang w:val="id-ID"/>
        </w:rPr>
        <w:t>Para Pihak</w:t>
      </w:r>
      <w:r w:rsidRPr="00104280">
        <w:rPr>
          <w:rFonts w:ascii="Times New Roman" w:hAnsi="Times New Roman" w:cs="Times New Roman"/>
          <w:sz w:val="24"/>
          <w:szCs w:val="24"/>
        </w:rPr>
        <w:t>.</w:t>
      </w:r>
    </w:p>
    <w:p w:rsidR="00043A7F" w:rsidRPr="00104280" w:rsidRDefault="00E61C5F" w:rsidP="00104280">
      <w:pPr>
        <w:numPr>
          <w:ilvl w:val="0"/>
          <w:numId w:val="6"/>
        </w:numPr>
        <w:tabs>
          <w:tab w:val="clear" w:pos="720"/>
          <w:tab w:val="num" w:pos="567"/>
        </w:tabs>
        <w:spacing w:after="0"/>
        <w:ind w:left="567" w:hanging="567"/>
        <w:jc w:val="both"/>
        <w:rPr>
          <w:rFonts w:ascii="Times New Roman" w:hAnsi="Times New Roman" w:cs="Times New Roman"/>
          <w:sz w:val="24"/>
          <w:szCs w:val="24"/>
        </w:rPr>
      </w:pPr>
      <w:proofErr w:type="spellStart"/>
      <w:r w:rsidRPr="00104280">
        <w:rPr>
          <w:rFonts w:ascii="Times New Roman" w:hAnsi="Times New Roman" w:cs="Times New Roman"/>
          <w:sz w:val="24"/>
          <w:szCs w:val="24"/>
        </w:rPr>
        <w:t>Apabila</w:t>
      </w:r>
      <w:proofErr w:type="spellEnd"/>
      <w:r w:rsidR="00D9053D" w:rsidRPr="00104280">
        <w:rPr>
          <w:rFonts w:ascii="Times New Roman" w:hAnsi="Times New Roman" w:cs="Times New Roman"/>
          <w:sz w:val="24"/>
          <w:szCs w:val="24"/>
          <w:lang w:val="id-ID"/>
        </w:rPr>
        <w:t xml:space="preserve"> </w:t>
      </w:r>
      <w:r w:rsidR="00402938" w:rsidRPr="00104280">
        <w:rPr>
          <w:rFonts w:ascii="Times New Roman" w:hAnsi="Times New Roman" w:cs="Times New Roman"/>
          <w:b/>
          <w:sz w:val="24"/>
          <w:szCs w:val="24"/>
          <w:lang w:val="id-ID"/>
        </w:rPr>
        <w:t>Pihak Pertama</w:t>
      </w:r>
      <w:r w:rsidR="00D9053D" w:rsidRPr="00104280">
        <w:rPr>
          <w:rFonts w:ascii="Times New Roman" w:hAnsi="Times New Roman" w:cs="Times New Roman"/>
          <w:b/>
          <w:sz w:val="24"/>
          <w:szCs w:val="24"/>
          <w:lang w:val="id-ID"/>
        </w:rPr>
        <w:t xml:space="preserve"> </w:t>
      </w:r>
      <w:r w:rsidR="00D07B2E" w:rsidRPr="00104280">
        <w:rPr>
          <w:rFonts w:ascii="Times New Roman" w:hAnsi="Times New Roman" w:cs="Times New Roman"/>
          <w:sz w:val="24"/>
          <w:szCs w:val="24"/>
          <w:lang w:val="id-ID"/>
        </w:rPr>
        <w:t>atau</w:t>
      </w:r>
      <w:r w:rsidR="00D07B2E" w:rsidRPr="00104280">
        <w:rPr>
          <w:rFonts w:ascii="Times New Roman" w:hAnsi="Times New Roman" w:cs="Times New Roman"/>
          <w:b/>
          <w:sz w:val="24"/>
          <w:szCs w:val="24"/>
          <w:lang w:val="id-ID"/>
        </w:rPr>
        <w:t xml:space="preserve"> Pihak Kedua</w:t>
      </w:r>
      <w:r w:rsidR="00D9053D" w:rsidRPr="00104280">
        <w:rPr>
          <w:rFonts w:ascii="Times New Roman" w:hAnsi="Times New Roman" w:cs="Times New Roman"/>
          <w:b/>
          <w:sz w:val="24"/>
          <w:szCs w:val="24"/>
          <w:lang w:val="id-ID"/>
        </w:rPr>
        <w:t xml:space="preserve"> </w:t>
      </w:r>
      <w:r w:rsidR="00530EE4" w:rsidRPr="00104280">
        <w:rPr>
          <w:rFonts w:ascii="Times New Roman" w:hAnsi="Times New Roman" w:cs="Times New Roman"/>
          <w:sz w:val="24"/>
          <w:szCs w:val="24"/>
          <w:lang w:val="id-ID"/>
        </w:rPr>
        <w:t>mengakhiri</w:t>
      </w:r>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perjanjian</w:t>
      </w:r>
      <w:proofErr w:type="spellEnd"/>
      <w:r w:rsidR="00D9053D" w:rsidRPr="00104280">
        <w:rPr>
          <w:rFonts w:ascii="Times New Roman" w:hAnsi="Times New Roman" w:cs="Times New Roman"/>
          <w:sz w:val="24"/>
          <w:szCs w:val="24"/>
          <w:lang w:val="id-ID"/>
        </w:rPr>
        <w:t xml:space="preserve"> </w:t>
      </w:r>
      <w:proofErr w:type="spellStart"/>
      <w:r w:rsidR="00015F49" w:rsidRPr="00104280">
        <w:rPr>
          <w:rFonts w:ascii="Times New Roman" w:hAnsi="Times New Roman" w:cs="Times New Roman"/>
          <w:sz w:val="24"/>
          <w:szCs w:val="24"/>
        </w:rPr>
        <w:t>ini</w:t>
      </w:r>
      <w:proofErr w:type="spellEnd"/>
      <w:r w:rsidR="00015F49" w:rsidRPr="00104280">
        <w:rPr>
          <w:rFonts w:ascii="Times New Roman" w:hAnsi="Times New Roman" w:cs="Times New Roman"/>
          <w:sz w:val="24"/>
          <w:szCs w:val="24"/>
          <w:lang w:val="id-ID"/>
        </w:rPr>
        <w:t xml:space="preserve"> sebelum berakhirnya perjanjian </w:t>
      </w:r>
      <w:r w:rsidR="00FA448A" w:rsidRPr="00104280">
        <w:rPr>
          <w:rFonts w:ascii="Times New Roman" w:hAnsi="Times New Roman" w:cs="Times New Roman"/>
          <w:sz w:val="24"/>
          <w:szCs w:val="24"/>
          <w:lang w:val="id-ID"/>
        </w:rPr>
        <w:t xml:space="preserve">dan/atau mengurangi unit printer </w:t>
      </w:r>
      <w:r w:rsidR="00015F49" w:rsidRPr="00104280">
        <w:rPr>
          <w:rFonts w:ascii="Times New Roman" w:hAnsi="Times New Roman" w:cs="Times New Roman"/>
          <w:sz w:val="24"/>
          <w:szCs w:val="24"/>
          <w:lang w:val="id-ID"/>
        </w:rPr>
        <w:t>baik seluruh atau sebagian,</w:t>
      </w:r>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maka</w:t>
      </w:r>
      <w:proofErr w:type="spellEnd"/>
      <w:r w:rsidR="00D9053D" w:rsidRPr="00104280">
        <w:rPr>
          <w:rFonts w:ascii="Times New Roman" w:hAnsi="Times New Roman" w:cs="Times New Roman"/>
          <w:sz w:val="24"/>
          <w:szCs w:val="24"/>
          <w:lang w:val="id-ID"/>
        </w:rPr>
        <w:t xml:space="preserve"> </w:t>
      </w:r>
      <w:r w:rsidR="00D07B2E" w:rsidRPr="00104280">
        <w:rPr>
          <w:rFonts w:ascii="Times New Roman" w:hAnsi="Times New Roman" w:cs="Times New Roman"/>
          <w:b/>
          <w:sz w:val="24"/>
          <w:szCs w:val="24"/>
          <w:lang w:val="id-ID"/>
        </w:rPr>
        <w:t xml:space="preserve">Pihak </w:t>
      </w:r>
      <w:r w:rsidR="00D07B2E" w:rsidRPr="00104280">
        <w:rPr>
          <w:rFonts w:ascii="Times New Roman" w:hAnsi="Times New Roman" w:cs="Times New Roman"/>
          <w:sz w:val="24"/>
          <w:szCs w:val="24"/>
          <w:lang w:val="id-ID"/>
        </w:rPr>
        <w:t xml:space="preserve">yang </w:t>
      </w:r>
      <w:r w:rsidR="00530EE4" w:rsidRPr="00104280">
        <w:rPr>
          <w:rFonts w:ascii="Times New Roman" w:hAnsi="Times New Roman" w:cs="Times New Roman"/>
          <w:sz w:val="24"/>
          <w:szCs w:val="24"/>
          <w:lang w:val="id-ID"/>
        </w:rPr>
        <w:t>mengakhiri</w:t>
      </w:r>
      <w:r w:rsidR="00D07B2E" w:rsidRPr="00104280">
        <w:rPr>
          <w:rFonts w:ascii="Times New Roman" w:hAnsi="Times New Roman" w:cs="Times New Roman"/>
          <w:sz w:val="24"/>
          <w:szCs w:val="24"/>
          <w:lang w:val="id-ID"/>
        </w:rPr>
        <w:t xml:space="preserve"> perjanjian </w:t>
      </w:r>
      <w:proofErr w:type="spellStart"/>
      <w:r w:rsidRPr="00104280">
        <w:rPr>
          <w:rFonts w:ascii="Times New Roman" w:hAnsi="Times New Roman" w:cs="Times New Roman"/>
          <w:sz w:val="24"/>
          <w:szCs w:val="24"/>
        </w:rPr>
        <w:t>harus</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mengajukan</w:t>
      </w:r>
      <w:proofErr w:type="spellEnd"/>
      <w:r w:rsidR="00D9053D" w:rsidRPr="00104280">
        <w:rPr>
          <w:rFonts w:ascii="Times New Roman" w:hAnsi="Times New Roman" w:cs="Times New Roman"/>
          <w:sz w:val="24"/>
          <w:szCs w:val="24"/>
          <w:lang w:val="id-ID"/>
        </w:rPr>
        <w:t xml:space="preserve"> </w:t>
      </w:r>
      <w:proofErr w:type="spellStart"/>
      <w:r w:rsidR="0098111F" w:rsidRPr="00104280">
        <w:rPr>
          <w:rFonts w:ascii="Times New Roman" w:hAnsi="Times New Roman" w:cs="Times New Roman"/>
          <w:sz w:val="24"/>
          <w:szCs w:val="24"/>
        </w:rPr>
        <w:t>pemberitahuan</w:t>
      </w:r>
      <w:proofErr w:type="spellEnd"/>
      <w:r w:rsidR="0098111F" w:rsidRPr="00104280">
        <w:rPr>
          <w:rFonts w:ascii="Times New Roman" w:hAnsi="Times New Roman" w:cs="Times New Roman"/>
          <w:sz w:val="24"/>
          <w:szCs w:val="24"/>
        </w:rPr>
        <w:t xml:space="preserve"> </w:t>
      </w:r>
      <w:r w:rsidR="0098111F" w:rsidRPr="00104280">
        <w:rPr>
          <w:rFonts w:ascii="Times New Roman" w:hAnsi="Times New Roman" w:cs="Times New Roman"/>
          <w:sz w:val="24"/>
          <w:szCs w:val="24"/>
          <w:lang w:val="id-ID"/>
        </w:rPr>
        <w:t>30</w:t>
      </w:r>
      <w:r w:rsidRPr="00104280">
        <w:rPr>
          <w:rFonts w:ascii="Times New Roman" w:hAnsi="Times New Roman" w:cs="Times New Roman"/>
          <w:sz w:val="24"/>
          <w:szCs w:val="24"/>
        </w:rPr>
        <w:t xml:space="preserve"> (</w:t>
      </w:r>
      <w:r w:rsidR="0098111F" w:rsidRPr="00104280">
        <w:rPr>
          <w:rFonts w:ascii="Times New Roman" w:hAnsi="Times New Roman" w:cs="Times New Roman"/>
          <w:sz w:val="24"/>
          <w:szCs w:val="24"/>
          <w:lang w:val="id-ID"/>
        </w:rPr>
        <w:t>tiga puluh</w:t>
      </w:r>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hari</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sebelumnya</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dengan</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disertai</w:t>
      </w:r>
      <w:proofErr w:type="spellEnd"/>
      <w:r w:rsidR="00D9053D"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alasan</w:t>
      </w:r>
      <w:proofErr w:type="spellEnd"/>
      <w:r w:rsidRPr="00104280">
        <w:rPr>
          <w:rFonts w:ascii="Times New Roman" w:hAnsi="Times New Roman" w:cs="Times New Roman"/>
          <w:sz w:val="24"/>
          <w:szCs w:val="24"/>
        </w:rPr>
        <w:t xml:space="preserve"> yang </w:t>
      </w:r>
      <w:proofErr w:type="spellStart"/>
      <w:r w:rsidRPr="00104280">
        <w:rPr>
          <w:rFonts w:ascii="Times New Roman" w:hAnsi="Times New Roman" w:cs="Times New Roman"/>
          <w:sz w:val="24"/>
          <w:szCs w:val="24"/>
        </w:rPr>
        <w:t>jelas</w:t>
      </w:r>
      <w:proofErr w:type="spellEnd"/>
      <w:r w:rsidRPr="00104280">
        <w:rPr>
          <w:rFonts w:ascii="Times New Roman" w:hAnsi="Times New Roman" w:cs="Times New Roman"/>
          <w:sz w:val="24"/>
          <w:szCs w:val="24"/>
        </w:rPr>
        <w:t>.</w:t>
      </w:r>
    </w:p>
    <w:p w:rsidR="004E1D38" w:rsidRPr="00104280" w:rsidRDefault="004E1D38" w:rsidP="00104280">
      <w:pPr>
        <w:spacing w:after="0"/>
        <w:ind w:left="720"/>
        <w:rPr>
          <w:rFonts w:ascii="Times New Roman" w:hAnsi="Times New Roman" w:cs="Times New Roman"/>
          <w:sz w:val="24"/>
          <w:szCs w:val="24"/>
        </w:rPr>
      </w:pPr>
    </w:p>
    <w:p w:rsidR="00E61B90"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4</w:t>
      </w:r>
    </w:p>
    <w:p w:rsidR="00E61B90" w:rsidRPr="00104280" w:rsidRDefault="004E1D38"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Pelayanan</w:t>
      </w:r>
      <w:proofErr w:type="spellEnd"/>
    </w:p>
    <w:p w:rsidR="002B5644" w:rsidRPr="00104280" w:rsidRDefault="00A1397D" w:rsidP="00104280">
      <w:pPr>
        <w:numPr>
          <w:ilvl w:val="0"/>
          <w:numId w:val="2"/>
        </w:numPr>
        <w:spacing w:after="0"/>
        <w:ind w:left="567" w:hanging="567"/>
        <w:jc w:val="both"/>
        <w:rPr>
          <w:rFonts w:ascii="Times New Roman" w:hAnsi="Times New Roman" w:cs="Times New Roman"/>
          <w:sz w:val="24"/>
          <w:szCs w:val="24"/>
        </w:rPr>
      </w:pPr>
      <w:r w:rsidRPr="00104280">
        <w:rPr>
          <w:rFonts w:ascii="Times New Roman" w:hAnsi="Times New Roman" w:cs="Times New Roman"/>
          <w:sz w:val="24"/>
          <w:szCs w:val="24"/>
          <w:lang w:val="id-ID"/>
        </w:rPr>
        <w:t>Layanan total adalah sebagai berikut:</w:t>
      </w:r>
    </w:p>
    <w:tbl>
      <w:tblPr>
        <w:tblStyle w:val="TableGrid"/>
        <w:tblW w:w="9356" w:type="dxa"/>
        <w:tblInd w:w="108" w:type="dxa"/>
        <w:tblLook w:val="04A0" w:firstRow="1" w:lastRow="0" w:firstColumn="1" w:lastColumn="0" w:noHBand="0" w:noVBand="1"/>
      </w:tblPr>
      <w:tblGrid>
        <w:gridCol w:w="567"/>
        <w:gridCol w:w="2410"/>
        <w:gridCol w:w="1843"/>
        <w:gridCol w:w="4536"/>
      </w:tblGrid>
      <w:tr w:rsidR="00104280" w:rsidRPr="00104280" w:rsidTr="00163634">
        <w:tc>
          <w:tcPr>
            <w:tcW w:w="567"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No</w:t>
            </w:r>
          </w:p>
        </w:tc>
        <w:tc>
          <w:tcPr>
            <w:tcW w:w="2410"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Jenis Layanan</w:t>
            </w:r>
          </w:p>
        </w:tc>
        <w:tc>
          <w:tcPr>
            <w:tcW w:w="1843"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Waktu Layanan</w:t>
            </w:r>
          </w:p>
        </w:tc>
        <w:tc>
          <w:tcPr>
            <w:tcW w:w="4536"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Deskripsi Layanan</w:t>
            </w:r>
          </w:p>
        </w:tc>
      </w:tr>
      <w:tr w:rsidR="00104280" w:rsidRPr="00104280" w:rsidTr="00163634">
        <w:trPr>
          <w:trHeight w:val="926"/>
        </w:trPr>
        <w:tc>
          <w:tcPr>
            <w:tcW w:w="567"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lastRenderedPageBreak/>
              <w:t>1</w:t>
            </w:r>
          </w:p>
        </w:tc>
        <w:tc>
          <w:tcPr>
            <w:tcW w:w="2410"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Back up service</w:t>
            </w:r>
          </w:p>
        </w:tc>
        <w:tc>
          <w:tcPr>
            <w:tcW w:w="1843" w:type="dxa"/>
          </w:tcPr>
          <w:p w:rsidR="00A1397D" w:rsidRPr="00104280" w:rsidRDefault="007A5A85"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24 jam</w:t>
            </w:r>
          </w:p>
        </w:tc>
        <w:tc>
          <w:tcPr>
            <w:tcW w:w="4536" w:type="dxa"/>
          </w:tcPr>
          <w:p w:rsidR="008556EA" w:rsidRPr="00104280" w:rsidRDefault="007A5A85" w:rsidP="009E56A1">
            <w:pPr>
              <w:spacing w:line="276" w:lineRule="auto"/>
              <w:jc w:val="both"/>
              <w:rPr>
                <w:rFonts w:ascii="Times New Roman" w:hAnsi="Times New Roman" w:cs="Times New Roman"/>
                <w:sz w:val="24"/>
                <w:szCs w:val="24"/>
                <w:lang w:val="id-ID"/>
              </w:rPr>
            </w:pPr>
            <w:proofErr w:type="spellStart"/>
            <w:r w:rsidRPr="00104280">
              <w:rPr>
                <w:rFonts w:ascii="Times New Roman" w:hAnsi="Times New Roman" w:cs="Times New Roman"/>
                <w:b/>
                <w:sz w:val="24"/>
                <w:szCs w:val="24"/>
              </w:rPr>
              <w:t>Pihak</w:t>
            </w:r>
            <w:proofErr w:type="spellEnd"/>
            <w:r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Kedua</w:t>
            </w:r>
            <w:proofErr w:type="spellEnd"/>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menyediakan</w:t>
            </w:r>
            <w:proofErr w:type="spellEnd"/>
            <w:r w:rsidRPr="00104280">
              <w:rPr>
                <w:rFonts w:ascii="Times New Roman" w:hAnsi="Times New Roman" w:cs="Times New Roman"/>
                <w:sz w:val="24"/>
                <w:szCs w:val="24"/>
              </w:rPr>
              <w:t xml:space="preserve"> unit b</w:t>
            </w:r>
            <w:r w:rsidR="00D304F1" w:rsidRPr="00104280">
              <w:rPr>
                <w:rFonts w:ascii="Times New Roman" w:hAnsi="Times New Roman" w:cs="Times New Roman"/>
                <w:sz w:val="24"/>
                <w:szCs w:val="24"/>
              </w:rPr>
              <w:t xml:space="preserve">ackup </w:t>
            </w:r>
            <w:proofErr w:type="spellStart"/>
            <w:r w:rsidR="007E1A5D">
              <w:rPr>
                <w:rFonts w:ascii="Times New Roman" w:hAnsi="Times New Roman" w:cs="Times New Roman"/>
                <w:sz w:val="24"/>
                <w:szCs w:val="24"/>
              </w:rPr>
              <w:t>apabila</w:t>
            </w:r>
            <w:proofErr w:type="spellEnd"/>
            <w:r w:rsidR="007E1A5D">
              <w:rPr>
                <w:rFonts w:ascii="Times New Roman" w:hAnsi="Times New Roman" w:cs="Times New Roman"/>
                <w:sz w:val="24"/>
                <w:szCs w:val="24"/>
              </w:rPr>
              <w:t xml:space="preserve"> </w:t>
            </w:r>
            <w:proofErr w:type="spellStart"/>
            <w:r w:rsidR="007E1A5D">
              <w:rPr>
                <w:rFonts w:ascii="Times New Roman" w:hAnsi="Times New Roman" w:cs="Times New Roman"/>
                <w:sz w:val="24"/>
                <w:szCs w:val="24"/>
              </w:rPr>
              <w:t>perbaikan</w:t>
            </w:r>
            <w:proofErr w:type="spellEnd"/>
            <w:r w:rsidR="007E1A5D">
              <w:rPr>
                <w:rFonts w:ascii="Times New Roman" w:hAnsi="Times New Roman" w:cs="Times New Roman"/>
                <w:sz w:val="24"/>
                <w:szCs w:val="24"/>
              </w:rPr>
              <w:t xml:space="preserve"> Printer </w:t>
            </w:r>
            <w:proofErr w:type="spellStart"/>
            <w:r w:rsidR="007E1A5D">
              <w:rPr>
                <w:rFonts w:ascii="Times New Roman" w:hAnsi="Times New Roman" w:cs="Times New Roman"/>
                <w:sz w:val="24"/>
                <w:szCs w:val="24"/>
              </w:rPr>
              <w:t>membutuhkan</w:t>
            </w:r>
            <w:proofErr w:type="spellEnd"/>
            <w:r w:rsidR="007E1A5D">
              <w:rPr>
                <w:rFonts w:ascii="Times New Roman" w:hAnsi="Times New Roman" w:cs="Times New Roman"/>
                <w:sz w:val="24"/>
                <w:szCs w:val="24"/>
              </w:rPr>
              <w:t xml:space="preserve"> </w:t>
            </w:r>
            <w:proofErr w:type="spellStart"/>
            <w:r w:rsidR="007E1A5D">
              <w:rPr>
                <w:rFonts w:ascii="Times New Roman" w:hAnsi="Times New Roman" w:cs="Times New Roman"/>
                <w:sz w:val="24"/>
                <w:szCs w:val="24"/>
              </w:rPr>
              <w:t>waktu</w:t>
            </w:r>
            <w:proofErr w:type="spellEnd"/>
            <w:r w:rsidR="007E1A5D">
              <w:rPr>
                <w:rFonts w:ascii="Times New Roman" w:hAnsi="Times New Roman" w:cs="Times New Roman"/>
                <w:sz w:val="24"/>
                <w:szCs w:val="24"/>
              </w:rPr>
              <w:t xml:space="preserve"> </w:t>
            </w:r>
            <w:proofErr w:type="spellStart"/>
            <w:r w:rsidR="007E1A5D">
              <w:rPr>
                <w:rFonts w:ascii="Times New Roman" w:hAnsi="Times New Roman" w:cs="Times New Roman"/>
                <w:sz w:val="24"/>
                <w:szCs w:val="24"/>
              </w:rPr>
              <w:t>lebih</w:t>
            </w:r>
            <w:proofErr w:type="spellEnd"/>
            <w:r w:rsidR="007E1A5D">
              <w:rPr>
                <w:rFonts w:ascii="Times New Roman" w:hAnsi="Times New Roman" w:cs="Times New Roman"/>
                <w:sz w:val="24"/>
                <w:szCs w:val="24"/>
              </w:rPr>
              <w:t xml:space="preserve"> </w:t>
            </w:r>
            <w:proofErr w:type="spellStart"/>
            <w:r w:rsidR="007E1A5D">
              <w:rPr>
                <w:rFonts w:ascii="Times New Roman" w:hAnsi="Times New Roman" w:cs="Times New Roman"/>
                <w:sz w:val="24"/>
                <w:szCs w:val="24"/>
              </w:rPr>
              <w:t>dari</w:t>
            </w:r>
            <w:proofErr w:type="spellEnd"/>
            <w:r w:rsidR="007E1A5D">
              <w:rPr>
                <w:rFonts w:ascii="Times New Roman" w:hAnsi="Times New Roman" w:cs="Times New Roman"/>
                <w:sz w:val="24"/>
                <w:szCs w:val="24"/>
              </w:rPr>
              <w:t xml:space="preserve"> </w:t>
            </w:r>
            <w:r w:rsidR="009E56A1">
              <w:rPr>
                <w:rFonts w:ascii="Times New Roman" w:hAnsi="Times New Roman" w:cs="Times New Roman"/>
                <w:sz w:val="24"/>
                <w:szCs w:val="24"/>
              </w:rPr>
              <w:t>3</w:t>
            </w:r>
            <w:r w:rsidR="007E1A5D">
              <w:rPr>
                <w:rFonts w:ascii="Times New Roman" w:hAnsi="Times New Roman" w:cs="Times New Roman"/>
                <w:sz w:val="24"/>
                <w:szCs w:val="24"/>
              </w:rPr>
              <w:t xml:space="preserve"> x 24 jam</w:t>
            </w:r>
          </w:p>
        </w:tc>
      </w:tr>
      <w:tr w:rsidR="00104280" w:rsidRPr="00104280" w:rsidTr="00163634">
        <w:trPr>
          <w:trHeight w:val="1704"/>
        </w:trPr>
        <w:tc>
          <w:tcPr>
            <w:tcW w:w="567" w:type="dxa"/>
          </w:tcPr>
          <w:p w:rsidR="00DD322E" w:rsidRPr="00104280" w:rsidRDefault="00DD322E"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2</w:t>
            </w:r>
          </w:p>
        </w:tc>
        <w:tc>
          <w:tcPr>
            <w:tcW w:w="2410" w:type="dxa"/>
          </w:tcPr>
          <w:p w:rsidR="00DD322E" w:rsidRPr="00104280" w:rsidRDefault="00DD322E" w:rsidP="00104280">
            <w:pPr>
              <w:spacing w:line="276" w:lineRule="auto"/>
              <w:jc w:val="both"/>
              <w:rPr>
                <w:rFonts w:ascii="Times New Roman" w:hAnsi="Times New Roman" w:cs="Times New Roman"/>
                <w:sz w:val="24"/>
                <w:szCs w:val="24"/>
              </w:rPr>
            </w:pPr>
            <w:r w:rsidRPr="00104280">
              <w:rPr>
                <w:rFonts w:ascii="Times New Roman" w:hAnsi="Times New Roman" w:cs="Times New Roman"/>
                <w:sz w:val="24"/>
                <w:szCs w:val="24"/>
              </w:rPr>
              <w:t>On Call service</w:t>
            </w:r>
          </w:p>
        </w:tc>
        <w:tc>
          <w:tcPr>
            <w:tcW w:w="1843" w:type="dxa"/>
          </w:tcPr>
          <w:p w:rsidR="00DD322E" w:rsidRPr="00104280" w:rsidRDefault="00DD322E" w:rsidP="004F2078">
            <w:pPr>
              <w:spacing w:line="276" w:lineRule="auto"/>
              <w:jc w:val="both"/>
              <w:rPr>
                <w:rFonts w:ascii="Times New Roman" w:hAnsi="Times New Roman" w:cs="Times New Roman"/>
                <w:sz w:val="24"/>
                <w:szCs w:val="24"/>
              </w:rPr>
            </w:pPr>
            <w:r w:rsidRPr="00104280">
              <w:rPr>
                <w:rFonts w:ascii="Times New Roman" w:hAnsi="Times New Roman" w:cs="Times New Roman"/>
                <w:sz w:val="24"/>
                <w:szCs w:val="24"/>
              </w:rPr>
              <w:t xml:space="preserve">07:30 s/d </w:t>
            </w:r>
            <w:r w:rsidR="004F2078">
              <w:rPr>
                <w:rFonts w:ascii="Times New Roman" w:hAnsi="Times New Roman" w:cs="Times New Roman"/>
                <w:sz w:val="24"/>
                <w:szCs w:val="24"/>
              </w:rPr>
              <w:t>19</w:t>
            </w:r>
            <w:r w:rsidRPr="00104280">
              <w:rPr>
                <w:rFonts w:ascii="Times New Roman" w:hAnsi="Times New Roman" w:cs="Times New Roman"/>
                <w:sz w:val="24"/>
                <w:szCs w:val="24"/>
              </w:rPr>
              <w:t>:00</w:t>
            </w:r>
          </w:p>
        </w:tc>
        <w:tc>
          <w:tcPr>
            <w:tcW w:w="4536" w:type="dxa"/>
          </w:tcPr>
          <w:p w:rsidR="00DD322E" w:rsidRPr="00104280" w:rsidRDefault="00DD322E" w:rsidP="00104280">
            <w:pPr>
              <w:pStyle w:val="ListParagraph"/>
              <w:numPr>
                <w:ilvl w:val="0"/>
                <w:numId w:val="1"/>
              </w:numPr>
              <w:spacing w:line="276" w:lineRule="auto"/>
              <w:ind w:left="110" w:hanging="180"/>
              <w:jc w:val="both"/>
              <w:rPr>
                <w:rFonts w:cs="Times New Roman"/>
                <w:lang w:val="id-ID"/>
              </w:rPr>
            </w:pPr>
            <w:proofErr w:type="spellStart"/>
            <w:r w:rsidRPr="00104280">
              <w:rPr>
                <w:rFonts w:cs="Times New Roman"/>
                <w:b/>
              </w:rPr>
              <w:t>Pihak</w:t>
            </w:r>
            <w:proofErr w:type="spellEnd"/>
            <w:r w:rsidRPr="00104280">
              <w:rPr>
                <w:rFonts w:cs="Times New Roman"/>
                <w:b/>
              </w:rPr>
              <w:t xml:space="preserve"> </w:t>
            </w:r>
            <w:proofErr w:type="spellStart"/>
            <w:r w:rsidRPr="00104280">
              <w:rPr>
                <w:rFonts w:cs="Times New Roman"/>
                <w:b/>
              </w:rPr>
              <w:t>Pertama</w:t>
            </w:r>
            <w:proofErr w:type="spellEnd"/>
            <w:r w:rsidRPr="00104280">
              <w:rPr>
                <w:rFonts w:cs="Times New Roman"/>
              </w:rPr>
              <w:t xml:space="preserve"> </w:t>
            </w:r>
            <w:proofErr w:type="spellStart"/>
            <w:r w:rsidRPr="00104280">
              <w:rPr>
                <w:rFonts w:cs="Times New Roman"/>
              </w:rPr>
              <w:t>berhak</w:t>
            </w:r>
            <w:proofErr w:type="spellEnd"/>
            <w:r w:rsidRPr="00104280">
              <w:rPr>
                <w:rFonts w:cs="Times New Roman"/>
              </w:rPr>
              <w:t xml:space="preserve"> </w:t>
            </w:r>
            <w:proofErr w:type="spellStart"/>
            <w:r w:rsidRPr="00104280">
              <w:rPr>
                <w:rFonts w:cs="Times New Roman"/>
              </w:rPr>
              <w:t>melakukan</w:t>
            </w:r>
            <w:proofErr w:type="spellEnd"/>
            <w:r w:rsidRPr="00104280">
              <w:rPr>
                <w:rFonts w:cs="Times New Roman"/>
              </w:rPr>
              <w:t xml:space="preserve"> </w:t>
            </w:r>
            <w:proofErr w:type="spellStart"/>
            <w:r w:rsidRPr="00104280">
              <w:rPr>
                <w:rFonts w:cs="Times New Roman"/>
              </w:rPr>
              <w:t>konsultasi</w:t>
            </w:r>
            <w:proofErr w:type="spellEnd"/>
            <w:r w:rsidRPr="00104280">
              <w:rPr>
                <w:rFonts w:cs="Times New Roman"/>
              </w:rPr>
              <w:t xml:space="preserve">, </w:t>
            </w:r>
            <w:proofErr w:type="spellStart"/>
            <w:r w:rsidRPr="00104280">
              <w:rPr>
                <w:rFonts w:cs="Times New Roman"/>
              </w:rPr>
              <w:t>komplain</w:t>
            </w:r>
            <w:proofErr w:type="spellEnd"/>
            <w:r w:rsidRPr="00104280">
              <w:rPr>
                <w:rFonts w:cs="Times New Roman"/>
              </w:rPr>
              <w:t xml:space="preserve"> via </w:t>
            </w:r>
            <w:proofErr w:type="spellStart"/>
            <w:r w:rsidRPr="00104280">
              <w:rPr>
                <w:rFonts w:cs="Times New Roman"/>
              </w:rPr>
              <w:t>telfon</w:t>
            </w:r>
            <w:proofErr w:type="spellEnd"/>
            <w:r w:rsidRPr="00104280">
              <w:rPr>
                <w:rFonts w:cs="Times New Roman"/>
              </w:rPr>
              <w:t xml:space="preserve"> </w:t>
            </w:r>
            <w:proofErr w:type="spellStart"/>
            <w:r w:rsidRPr="00104280">
              <w:rPr>
                <w:rFonts w:cs="Times New Roman"/>
              </w:rPr>
              <w:t>kepada</w:t>
            </w:r>
            <w:proofErr w:type="spellEnd"/>
            <w:proofErr w:type="gramStart"/>
            <w:r w:rsidRPr="00104280">
              <w:rPr>
                <w:rFonts w:cs="Times New Roman"/>
              </w:rPr>
              <w:t xml:space="preserve">  </w:t>
            </w:r>
            <w:proofErr w:type="spellStart"/>
            <w:r w:rsidRPr="00104280">
              <w:rPr>
                <w:rFonts w:cs="Times New Roman"/>
                <w:b/>
              </w:rPr>
              <w:t>Pihak</w:t>
            </w:r>
            <w:proofErr w:type="spellEnd"/>
            <w:proofErr w:type="gramEnd"/>
            <w:r w:rsidRPr="00104280">
              <w:rPr>
                <w:rFonts w:cs="Times New Roman"/>
                <w:b/>
              </w:rPr>
              <w:t xml:space="preserve"> </w:t>
            </w:r>
            <w:proofErr w:type="spellStart"/>
            <w:r w:rsidRPr="00104280">
              <w:rPr>
                <w:rFonts w:cs="Times New Roman"/>
                <w:b/>
              </w:rPr>
              <w:t>Kedua</w:t>
            </w:r>
            <w:proofErr w:type="spellEnd"/>
            <w:r w:rsidRPr="00104280">
              <w:rPr>
                <w:rFonts w:cs="Times New Roman"/>
              </w:rPr>
              <w:t xml:space="preserve"> </w:t>
            </w:r>
            <w:proofErr w:type="spellStart"/>
            <w:r w:rsidRPr="00104280">
              <w:rPr>
                <w:rFonts w:cs="Times New Roman"/>
              </w:rPr>
              <w:t>apabila</w:t>
            </w:r>
            <w:proofErr w:type="spellEnd"/>
            <w:r w:rsidRPr="00104280">
              <w:rPr>
                <w:rFonts w:cs="Times New Roman"/>
              </w:rPr>
              <w:t xml:space="preserve"> </w:t>
            </w:r>
            <w:proofErr w:type="spellStart"/>
            <w:r w:rsidRPr="00104280">
              <w:rPr>
                <w:rFonts w:cs="Times New Roman"/>
              </w:rPr>
              <w:t>objek</w:t>
            </w:r>
            <w:proofErr w:type="spellEnd"/>
            <w:r w:rsidRPr="00104280">
              <w:rPr>
                <w:rFonts w:cs="Times New Roman"/>
              </w:rPr>
              <w:t xml:space="preserve"> </w:t>
            </w:r>
            <w:proofErr w:type="spellStart"/>
            <w:r w:rsidRPr="00104280">
              <w:rPr>
                <w:rFonts w:cs="Times New Roman"/>
              </w:rPr>
              <w:t>tidak</w:t>
            </w:r>
            <w:proofErr w:type="spellEnd"/>
            <w:r w:rsidRPr="00104280">
              <w:rPr>
                <w:rFonts w:cs="Times New Roman"/>
              </w:rPr>
              <w:t xml:space="preserve"> </w:t>
            </w:r>
            <w:proofErr w:type="spellStart"/>
            <w:r w:rsidRPr="00104280">
              <w:rPr>
                <w:rFonts w:cs="Times New Roman"/>
              </w:rPr>
              <w:t>dapat</w:t>
            </w:r>
            <w:proofErr w:type="spellEnd"/>
            <w:r w:rsidRPr="00104280">
              <w:rPr>
                <w:rFonts w:cs="Times New Roman"/>
              </w:rPr>
              <w:t xml:space="preserve"> </w:t>
            </w:r>
            <w:proofErr w:type="spellStart"/>
            <w:r w:rsidRPr="00104280">
              <w:rPr>
                <w:rFonts w:cs="Times New Roman"/>
              </w:rPr>
              <w:t>berfungsi</w:t>
            </w:r>
            <w:proofErr w:type="spellEnd"/>
            <w:r w:rsidRPr="00104280">
              <w:rPr>
                <w:rFonts w:cs="Times New Roman"/>
              </w:rPr>
              <w:t xml:space="preserve"> normal.</w:t>
            </w:r>
          </w:p>
          <w:p w:rsidR="00DD322E" w:rsidRPr="00104280" w:rsidRDefault="00DD322E" w:rsidP="00104280">
            <w:pPr>
              <w:pStyle w:val="ListParagraph"/>
              <w:numPr>
                <w:ilvl w:val="0"/>
                <w:numId w:val="1"/>
              </w:numPr>
              <w:spacing w:line="276" w:lineRule="auto"/>
              <w:ind w:left="110" w:hanging="180"/>
              <w:jc w:val="both"/>
              <w:rPr>
                <w:rFonts w:cs="Times New Roman"/>
                <w:lang w:val="id-ID"/>
              </w:rPr>
            </w:pPr>
            <w:proofErr w:type="spellStart"/>
            <w:r w:rsidRPr="00104280">
              <w:rPr>
                <w:rFonts w:cs="Times New Roman"/>
                <w:b/>
              </w:rPr>
              <w:t>Pihak</w:t>
            </w:r>
            <w:proofErr w:type="spellEnd"/>
            <w:r w:rsidRPr="00104280">
              <w:rPr>
                <w:rFonts w:cs="Times New Roman"/>
                <w:b/>
              </w:rPr>
              <w:t xml:space="preserve"> </w:t>
            </w:r>
            <w:proofErr w:type="spellStart"/>
            <w:r w:rsidRPr="00104280">
              <w:rPr>
                <w:rFonts w:cs="Times New Roman"/>
                <w:b/>
              </w:rPr>
              <w:t>Kedua</w:t>
            </w:r>
            <w:proofErr w:type="spellEnd"/>
            <w:r w:rsidRPr="00104280">
              <w:rPr>
                <w:rFonts w:cs="Times New Roman"/>
                <w:b/>
              </w:rPr>
              <w:t xml:space="preserve"> </w:t>
            </w:r>
            <w:proofErr w:type="spellStart"/>
            <w:r w:rsidR="00956FBF" w:rsidRPr="00104280">
              <w:rPr>
                <w:rFonts w:cs="Times New Roman"/>
              </w:rPr>
              <w:t>hadir</w:t>
            </w:r>
            <w:proofErr w:type="spellEnd"/>
            <w:r w:rsidR="00956FBF" w:rsidRPr="00104280">
              <w:rPr>
                <w:rFonts w:cs="Times New Roman"/>
              </w:rPr>
              <w:t xml:space="preserve"> </w:t>
            </w:r>
            <w:r w:rsidR="00956FBF" w:rsidRPr="00104280">
              <w:rPr>
                <w:rFonts w:cs="Times New Roman"/>
                <w:lang w:val="id-ID"/>
              </w:rPr>
              <w:t>di</w:t>
            </w:r>
            <w:r w:rsidRPr="00104280">
              <w:rPr>
                <w:rFonts w:cs="Times New Roman"/>
              </w:rPr>
              <w:t xml:space="preserve"> PT SAMI </w:t>
            </w:r>
            <w:proofErr w:type="spellStart"/>
            <w:r w:rsidRPr="00104280">
              <w:rPr>
                <w:rFonts w:cs="Times New Roman"/>
              </w:rPr>
              <w:t>selambat-</w:t>
            </w:r>
            <w:proofErr w:type="gramStart"/>
            <w:r w:rsidRPr="00104280">
              <w:rPr>
                <w:rFonts w:cs="Times New Roman"/>
              </w:rPr>
              <w:t>lambatnya</w:t>
            </w:r>
            <w:proofErr w:type="spellEnd"/>
            <w:r w:rsidRPr="00104280">
              <w:rPr>
                <w:rFonts w:cs="Times New Roman"/>
              </w:rPr>
              <w:t xml:space="preserve">  2</w:t>
            </w:r>
            <w:proofErr w:type="gramEnd"/>
            <w:r w:rsidRPr="00104280">
              <w:rPr>
                <w:rFonts w:cs="Times New Roman"/>
              </w:rPr>
              <w:t xml:space="preserve"> jam </w:t>
            </w:r>
            <w:proofErr w:type="spellStart"/>
            <w:r w:rsidRPr="00104280">
              <w:rPr>
                <w:rFonts w:cs="Times New Roman"/>
              </w:rPr>
              <w:t>setelah</w:t>
            </w:r>
            <w:proofErr w:type="spellEnd"/>
            <w:r w:rsidRPr="00104280">
              <w:rPr>
                <w:rFonts w:cs="Times New Roman"/>
              </w:rPr>
              <w:t xml:space="preserve"> </w:t>
            </w:r>
            <w:proofErr w:type="spellStart"/>
            <w:r w:rsidRPr="00104280">
              <w:rPr>
                <w:rFonts w:cs="Times New Roman"/>
              </w:rPr>
              <w:t>menerima</w:t>
            </w:r>
            <w:proofErr w:type="spellEnd"/>
            <w:r w:rsidRPr="00104280">
              <w:rPr>
                <w:rFonts w:cs="Times New Roman"/>
              </w:rPr>
              <w:t xml:space="preserve"> </w:t>
            </w:r>
            <w:r w:rsidR="00956FBF" w:rsidRPr="00104280">
              <w:rPr>
                <w:rFonts w:cs="Times New Roman"/>
                <w:lang w:val="id-ID"/>
              </w:rPr>
              <w:t>k</w:t>
            </w:r>
            <w:proofErr w:type="spellStart"/>
            <w:r w:rsidRPr="00104280">
              <w:rPr>
                <w:rFonts w:cs="Times New Roman"/>
              </w:rPr>
              <w:t>omplain</w:t>
            </w:r>
            <w:proofErr w:type="spellEnd"/>
            <w:r w:rsidRPr="00104280">
              <w:rPr>
                <w:rFonts w:cs="Times New Roman"/>
              </w:rPr>
              <w:t xml:space="preserve"> </w:t>
            </w:r>
            <w:proofErr w:type="spellStart"/>
            <w:r w:rsidRPr="00104280">
              <w:rPr>
                <w:rFonts w:cs="Times New Roman"/>
              </w:rPr>
              <w:t>dari</w:t>
            </w:r>
            <w:proofErr w:type="spellEnd"/>
            <w:r w:rsidRPr="00104280">
              <w:rPr>
                <w:rFonts w:cs="Times New Roman"/>
              </w:rPr>
              <w:t xml:space="preserve"> </w:t>
            </w:r>
            <w:proofErr w:type="spellStart"/>
            <w:r w:rsidRPr="00104280">
              <w:rPr>
                <w:rFonts w:cs="Times New Roman"/>
                <w:b/>
              </w:rPr>
              <w:t>Pihak</w:t>
            </w:r>
            <w:proofErr w:type="spellEnd"/>
            <w:r w:rsidRPr="00104280">
              <w:rPr>
                <w:rFonts w:cs="Times New Roman"/>
                <w:b/>
              </w:rPr>
              <w:t xml:space="preserve"> </w:t>
            </w:r>
            <w:proofErr w:type="spellStart"/>
            <w:r w:rsidRPr="00104280">
              <w:rPr>
                <w:rFonts w:cs="Times New Roman"/>
                <w:b/>
              </w:rPr>
              <w:t>Pertama</w:t>
            </w:r>
            <w:proofErr w:type="spellEnd"/>
            <w:r w:rsidR="00956FBF" w:rsidRPr="00104280">
              <w:rPr>
                <w:rFonts w:cs="Times New Roman"/>
                <w:b/>
                <w:lang w:val="id-ID"/>
              </w:rPr>
              <w:t>.</w:t>
            </w:r>
          </w:p>
          <w:p w:rsidR="00DD322E" w:rsidRPr="00104280" w:rsidRDefault="00DD322E" w:rsidP="004F2078">
            <w:pPr>
              <w:pStyle w:val="ListParagraph"/>
              <w:numPr>
                <w:ilvl w:val="0"/>
                <w:numId w:val="1"/>
              </w:numPr>
              <w:spacing w:line="276" w:lineRule="auto"/>
              <w:ind w:left="110" w:hanging="180"/>
              <w:jc w:val="both"/>
              <w:rPr>
                <w:rFonts w:cs="Times New Roman"/>
                <w:lang w:val="id-ID"/>
              </w:rPr>
            </w:pPr>
            <w:proofErr w:type="spellStart"/>
            <w:r w:rsidRPr="00104280">
              <w:rPr>
                <w:rFonts w:cs="Times New Roman"/>
                <w:b/>
                <w:lang w:val="en-US"/>
              </w:rPr>
              <w:t>Pihak</w:t>
            </w:r>
            <w:proofErr w:type="spellEnd"/>
            <w:r w:rsidRPr="00104280">
              <w:rPr>
                <w:rFonts w:cs="Times New Roman"/>
                <w:b/>
                <w:lang w:val="en-US"/>
              </w:rPr>
              <w:t xml:space="preserve"> </w:t>
            </w:r>
            <w:proofErr w:type="spellStart"/>
            <w:r w:rsidRPr="00104280">
              <w:rPr>
                <w:rFonts w:cs="Times New Roman"/>
                <w:b/>
                <w:lang w:val="en-US"/>
              </w:rPr>
              <w:t>Kedua</w:t>
            </w:r>
            <w:proofErr w:type="spellEnd"/>
            <w:r w:rsidRPr="00104280">
              <w:rPr>
                <w:rFonts w:cs="Times New Roman"/>
                <w:lang w:val="en-US"/>
              </w:rPr>
              <w:t xml:space="preserve"> </w:t>
            </w:r>
            <w:proofErr w:type="spellStart"/>
            <w:r w:rsidRPr="00104280">
              <w:rPr>
                <w:rFonts w:cs="Times New Roman"/>
                <w:lang w:val="en-US"/>
              </w:rPr>
              <w:t>melakukan</w:t>
            </w:r>
            <w:proofErr w:type="spellEnd"/>
            <w:r w:rsidRPr="00104280">
              <w:rPr>
                <w:rFonts w:cs="Times New Roman"/>
                <w:lang w:val="en-US"/>
              </w:rPr>
              <w:t xml:space="preserve"> </w:t>
            </w:r>
            <w:proofErr w:type="spellStart"/>
            <w:r w:rsidRPr="00104280">
              <w:rPr>
                <w:rFonts w:cs="Times New Roman"/>
                <w:lang w:val="en-US"/>
              </w:rPr>
              <w:t>pengecekan</w:t>
            </w:r>
            <w:proofErr w:type="spellEnd"/>
            <w:r w:rsidRPr="00104280">
              <w:rPr>
                <w:rFonts w:cs="Times New Roman"/>
                <w:lang w:val="en-US"/>
              </w:rPr>
              <w:t xml:space="preserve"> unit </w:t>
            </w:r>
            <w:proofErr w:type="spellStart"/>
            <w:r w:rsidRPr="00104280">
              <w:rPr>
                <w:rFonts w:cs="Times New Roman"/>
                <w:lang w:val="en-US"/>
              </w:rPr>
              <w:t>sedikitnya</w:t>
            </w:r>
            <w:proofErr w:type="spellEnd"/>
            <w:r w:rsidRPr="00104280">
              <w:rPr>
                <w:rFonts w:cs="Times New Roman"/>
                <w:lang w:val="en-US"/>
              </w:rPr>
              <w:t xml:space="preserve"> </w:t>
            </w:r>
            <w:proofErr w:type="spellStart"/>
            <w:r w:rsidR="004F2078">
              <w:rPr>
                <w:rFonts w:cs="Times New Roman"/>
                <w:lang w:val="en-US"/>
              </w:rPr>
              <w:t>dua</w:t>
            </w:r>
            <w:proofErr w:type="spellEnd"/>
            <w:r w:rsidRPr="00104280">
              <w:rPr>
                <w:rFonts w:cs="Times New Roman"/>
                <w:lang w:val="en-US"/>
              </w:rPr>
              <w:t xml:space="preserve"> </w:t>
            </w:r>
            <w:proofErr w:type="spellStart"/>
            <w:r w:rsidRPr="00104280">
              <w:rPr>
                <w:rFonts w:cs="Times New Roman"/>
                <w:lang w:val="en-US"/>
              </w:rPr>
              <w:t>minggu</w:t>
            </w:r>
            <w:proofErr w:type="spellEnd"/>
            <w:r w:rsidRPr="00104280">
              <w:rPr>
                <w:rFonts w:cs="Times New Roman"/>
                <w:lang w:val="en-US"/>
              </w:rPr>
              <w:t xml:space="preserve"> </w:t>
            </w:r>
            <w:proofErr w:type="spellStart"/>
            <w:r w:rsidRPr="00104280">
              <w:rPr>
                <w:rFonts w:cs="Times New Roman"/>
                <w:lang w:val="en-US"/>
              </w:rPr>
              <w:t>sekali</w:t>
            </w:r>
            <w:proofErr w:type="spellEnd"/>
            <w:r w:rsidRPr="00104280">
              <w:rPr>
                <w:rFonts w:cs="Times New Roman"/>
                <w:lang w:val="en-US"/>
              </w:rPr>
              <w:t>.</w:t>
            </w:r>
          </w:p>
        </w:tc>
      </w:tr>
      <w:tr w:rsidR="00104280" w:rsidRPr="00104280" w:rsidTr="00163634">
        <w:trPr>
          <w:trHeight w:val="968"/>
        </w:trPr>
        <w:tc>
          <w:tcPr>
            <w:tcW w:w="567" w:type="dxa"/>
          </w:tcPr>
          <w:p w:rsidR="00DD322E" w:rsidRPr="00104280" w:rsidRDefault="00DD322E"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lang w:val="id-ID"/>
              </w:rPr>
              <w:t>3</w:t>
            </w:r>
          </w:p>
        </w:tc>
        <w:tc>
          <w:tcPr>
            <w:tcW w:w="2410" w:type="dxa"/>
          </w:tcPr>
          <w:p w:rsidR="00DD322E" w:rsidRPr="00104280" w:rsidRDefault="00DD322E"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rPr>
              <w:t>Ready Stock</w:t>
            </w:r>
          </w:p>
        </w:tc>
        <w:tc>
          <w:tcPr>
            <w:tcW w:w="1843" w:type="dxa"/>
          </w:tcPr>
          <w:p w:rsidR="00DD322E" w:rsidRPr="00104280" w:rsidRDefault="00DD322E" w:rsidP="00104280">
            <w:pPr>
              <w:spacing w:line="276" w:lineRule="auto"/>
              <w:jc w:val="both"/>
              <w:rPr>
                <w:rFonts w:ascii="Times New Roman" w:hAnsi="Times New Roman" w:cs="Times New Roman"/>
                <w:sz w:val="24"/>
                <w:szCs w:val="24"/>
                <w:lang w:val="id-ID"/>
              </w:rPr>
            </w:pPr>
            <w:r w:rsidRPr="00104280">
              <w:rPr>
                <w:rFonts w:ascii="Times New Roman" w:hAnsi="Times New Roman" w:cs="Times New Roman"/>
                <w:sz w:val="24"/>
                <w:szCs w:val="24"/>
              </w:rPr>
              <w:t>24 jam</w:t>
            </w:r>
          </w:p>
        </w:tc>
        <w:tc>
          <w:tcPr>
            <w:tcW w:w="4536" w:type="dxa"/>
          </w:tcPr>
          <w:p w:rsidR="00DD322E" w:rsidRPr="007E1A5D" w:rsidRDefault="00DD322E" w:rsidP="007E1A5D">
            <w:pPr>
              <w:pStyle w:val="ListParagraph"/>
              <w:numPr>
                <w:ilvl w:val="0"/>
                <w:numId w:val="1"/>
              </w:numPr>
              <w:spacing w:line="276" w:lineRule="auto"/>
              <w:ind w:left="110" w:hanging="160"/>
              <w:jc w:val="both"/>
              <w:rPr>
                <w:rFonts w:cs="Times New Roman"/>
                <w:lang w:val="id-ID"/>
              </w:rPr>
            </w:pPr>
            <w:proofErr w:type="spellStart"/>
            <w:r w:rsidRPr="00104280">
              <w:rPr>
                <w:rFonts w:cs="Times New Roman"/>
                <w:b/>
              </w:rPr>
              <w:t>Pihak</w:t>
            </w:r>
            <w:proofErr w:type="spellEnd"/>
            <w:r w:rsidRPr="00104280">
              <w:rPr>
                <w:rFonts w:cs="Times New Roman"/>
                <w:b/>
              </w:rPr>
              <w:t xml:space="preserve"> </w:t>
            </w:r>
            <w:proofErr w:type="spellStart"/>
            <w:r w:rsidRPr="00104280">
              <w:rPr>
                <w:rFonts w:cs="Times New Roman"/>
                <w:b/>
              </w:rPr>
              <w:t>Kedua</w:t>
            </w:r>
            <w:proofErr w:type="spellEnd"/>
            <w:r w:rsidR="007E1A5D">
              <w:rPr>
                <w:rFonts w:cs="Times New Roman"/>
              </w:rPr>
              <w:t xml:space="preserve"> </w:t>
            </w:r>
            <w:proofErr w:type="spellStart"/>
            <w:r w:rsidR="007E1A5D">
              <w:rPr>
                <w:rFonts w:cs="Times New Roman"/>
              </w:rPr>
              <w:t>menyediakan</w:t>
            </w:r>
            <w:proofErr w:type="spellEnd"/>
            <w:r w:rsidR="007E1A5D">
              <w:rPr>
                <w:rFonts w:cs="Times New Roman"/>
              </w:rPr>
              <w:t xml:space="preserve"> </w:t>
            </w:r>
            <w:proofErr w:type="spellStart"/>
            <w:r w:rsidR="007E1A5D">
              <w:rPr>
                <w:rFonts w:cs="Times New Roman"/>
              </w:rPr>
              <w:t>catridge</w:t>
            </w:r>
            <w:proofErr w:type="spellEnd"/>
            <w:r w:rsidR="007E1A5D">
              <w:rPr>
                <w:rFonts w:cs="Times New Roman"/>
              </w:rPr>
              <w:t xml:space="preserve">, </w:t>
            </w:r>
            <w:proofErr w:type="spellStart"/>
            <w:r w:rsidR="007E1A5D">
              <w:rPr>
                <w:rFonts w:cs="Times New Roman"/>
              </w:rPr>
              <w:t>tinta</w:t>
            </w:r>
            <w:proofErr w:type="spellEnd"/>
          </w:p>
        </w:tc>
      </w:tr>
    </w:tbl>
    <w:p w:rsidR="00EB7E97" w:rsidRPr="00104280" w:rsidRDefault="004B0203" w:rsidP="00104280">
      <w:pPr>
        <w:pStyle w:val="ListParagraph"/>
        <w:numPr>
          <w:ilvl w:val="0"/>
          <w:numId w:val="2"/>
        </w:numPr>
        <w:spacing w:line="276" w:lineRule="auto"/>
        <w:ind w:left="567" w:hanging="567"/>
        <w:jc w:val="both"/>
        <w:rPr>
          <w:rFonts w:cs="Times New Roman"/>
          <w:lang w:val="id-ID"/>
        </w:rPr>
      </w:pPr>
      <w:r w:rsidRPr="00104280">
        <w:rPr>
          <w:rFonts w:cs="Times New Roman"/>
          <w:lang w:val="id-ID"/>
        </w:rPr>
        <w:t xml:space="preserve">Seluruh biaya </w:t>
      </w:r>
      <w:r w:rsidR="00956FBF" w:rsidRPr="00104280">
        <w:rPr>
          <w:rFonts w:cs="Times New Roman"/>
          <w:lang w:val="id-ID"/>
        </w:rPr>
        <w:t xml:space="preserve">pelayanan </w:t>
      </w:r>
      <w:r w:rsidRPr="00104280">
        <w:rPr>
          <w:rFonts w:cs="Times New Roman"/>
          <w:lang w:val="id-ID"/>
        </w:rPr>
        <w:t xml:space="preserve">yang muncul ditanggung oleh </w:t>
      </w:r>
      <w:r w:rsidRPr="00104280">
        <w:rPr>
          <w:rFonts w:cs="Times New Roman"/>
          <w:b/>
          <w:lang w:val="id-ID"/>
        </w:rPr>
        <w:t>Pihak Kedua</w:t>
      </w:r>
      <w:r w:rsidR="00EB7E97" w:rsidRPr="00104280">
        <w:rPr>
          <w:rFonts w:cs="Times New Roman"/>
          <w:lang w:val="id-ID"/>
        </w:rPr>
        <w:t>.</w:t>
      </w:r>
    </w:p>
    <w:p w:rsidR="00762C1D" w:rsidRPr="00104280" w:rsidRDefault="00762C1D" w:rsidP="00104280">
      <w:pPr>
        <w:pStyle w:val="ListParagraph"/>
        <w:numPr>
          <w:ilvl w:val="0"/>
          <w:numId w:val="2"/>
        </w:numPr>
        <w:spacing w:line="276" w:lineRule="auto"/>
        <w:ind w:left="567" w:hanging="567"/>
        <w:jc w:val="both"/>
        <w:rPr>
          <w:rFonts w:cs="Times New Roman"/>
          <w:lang w:val="id-ID"/>
        </w:rPr>
      </w:pPr>
      <w:r w:rsidRPr="00104280">
        <w:rPr>
          <w:rFonts w:cs="Times New Roman"/>
          <w:lang w:val="id-ID"/>
        </w:rPr>
        <w:t>Perbaikan printer yang ru</w:t>
      </w:r>
      <w:r w:rsidR="00956FBF" w:rsidRPr="00104280">
        <w:rPr>
          <w:rFonts w:cs="Times New Roman"/>
          <w:lang w:val="id-ID"/>
        </w:rPr>
        <w:t>sak dilakukan diluar PT. SAMI. m</w:t>
      </w:r>
      <w:r w:rsidRPr="00104280">
        <w:rPr>
          <w:rFonts w:cs="Times New Roman"/>
          <w:lang w:val="id-ID"/>
        </w:rPr>
        <w:t xml:space="preserve">aksimal waktu perbaikan adalah 3 hari, jika tidak bisa diperbaiki maka akan diganti dengan </w:t>
      </w:r>
      <w:r w:rsidR="00956FBF" w:rsidRPr="00104280">
        <w:rPr>
          <w:rFonts w:cs="Times New Roman"/>
          <w:lang w:val="id-ID"/>
        </w:rPr>
        <w:t xml:space="preserve">unit </w:t>
      </w:r>
      <w:r w:rsidRPr="00104280">
        <w:rPr>
          <w:rFonts w:cs="Times New Roman"/>
          <w:lang w:val="id-ID"/>
        </w:rPr>
        <w:t>printer lain yang typenya sama.</w:t>
      </w:r>
    </w:p>
    <w:p w:rsidR="00B71AB2" w:rsidRPr="00104280" w:rsidRDefault="00B71AB2" w:rsidP="00104280">
      <w:pPr>
        <w:pStyle w:val="ListParagraph"/>
        <w:numPr>
          <w:ilvl w:val="0"/>
          <w:numId w:val="2"/>
        </w:numPr>
        <w:spacing w:line="276" w:lineRule="auto"/>
        <w:ind w:left="567" w:hanging="567"/>
        <w:jc w:val="both"/>
        <w:rPr>
          <w:rFonts w:cs="Times New Roman"/>
          <w:lang w:val="id-ID"/>
        </w:rPr>
      </w:pPr>
      <w:r w:rsidRPr="00104280">
        <w:rPr>
          <w:rFonts w:cs="Times New Roman"/>
          <w:lang w:val="id-ID"/>
        </w:rPr>
        <w:t>Standar kelayakan hasil print sesuai dengan ISO 12647 atau sesuai spesifikasi printer yang berfungsi normal.</w:t>
      </w:r>
    </w:p>
    <w:p w:rsidR="00B71AB2" w:rsidRPr="00104280" w:rsidRDefault="00B71AB2" w:rsidP="00104280">
      <w:pPr>
        <w:pStyle w:val="ListParagraph"/>
        <w:numPr>
          <w:ilvl w:val="0"/>
          <w:numId w:val="2"/>
        </w:numPr>
        <w:spacing w:line="276" w:lineRule="auto"/>
        <w:ind w:left="567" w:hanging="567"/>
        <w:jc w:val="both"/>
        <w:rPr>
          <w:rFonts w:cs="Times New Roman"/>
          <w:lang w:val="id-ID"/>
        </w:rPr>
      </w:pPr>
      <w:r w:rsidRPr="00104280">
        <w:rPr>
          <w:rFonts w:cs="Times New Roman"/>
          <w:lang w:val="id-ID"/>
        </w:rPr>
        <w:t xml:space="preserve">Sisa toner, tinta dan bahan lain baik B3 dan/atau bukan B3 pengolahannya menjadi tanggung jawab </w:t>
      </w:r>
      <w:r w:rsidRPr="00104280">
        <w:rPr>
          <w:rFonts w:cs="Times New Roman"/>
          <w:b/>
          <w:lang w:val="id-ID"/>
        </w:rPr>
        <w:t>Pihak Kedua</w:t>
      </w:r>
      <w:r w:rsidRPr="00104280">
        <w:rPr>
          <w:rFonts w:cs="Times New Roman"/>
          <w:lang w:val="id-ID"/>
        </w:rPr>
        <w:t>.</w:t>
      </w:r>
    </w:p>
    <w:p w:rsidR="00B71AB2" w:rsidRPr="00104280" w:rsidRDefault="00B71AB2" w:rsidP="00104280">
      <w:pPr>
        <w:pStyle w:val="ListParagraph"/>
        <w:numPr>
          <w:ilvl w:val="0"/>
          <w:numId w:val="2"/>
        </w:numPr>
        <w:spacing w:line="276" w:lineRule="auto"/>
        <w:ind w:left="567" w:hanging="567"/>
        <w:jc w:val="both"/>
        <w:rPr>
          <w:rFonts w:cs="Times New Roman"/>
          <w:lang w:val="id-ID"/>
        </w:rPr>
      </w:pPr>
      <w:r w:rsidRPr="00104280">
        <w:rPr>
          <w:rFonts w:cs="Times New Roman"/>
          <w:b/>
          <w:lang w:val="id-ID"/>
        </w:rPr>
        <w:t>Pihak Kedua</w:t>
      </w:r>
      <w:r w:rsidRPr="00104280">
        <w:rPr>
          <w:rFonts w:cs="Times New Roman"/>
          <w:lang w:val="id-ID"/>
        </w:rPr>
        <w:t xml:space="preserve"> atau teknisi yang ditunjuk wajib berseragam dan mentaati peraturan yang berlaku di area </w:t>
      </w:r>
      <w:r w:rsidRPr="00104280">
        <w:rPr>
          <w:rFonts w:cs="Times New Roman"/>
          <w:b/>
          <w:lang w:val="id-ID"/>
        </w:rPr>
        <w:t>Pihak Pertama</w:t>
      </w:r>
      <w:r w:rsidRPr="00104280">
        <w:rPr>
          <w:rFonts w:cs="Times New Roman"/>
          <w:lang w:val="id-ID"/>
        </w:rPr>
        <w:t>.</w:t>
      </w:r>
    </w:p>
    <w:p w:rsidR="00B71AB2" w:rsidRPr="00104280" w:rsidRDefault="00B71AB2" w:rsidP="00104280">
      <w:pPr>
        <w:pStyle w:val="ListParagraph"/>
        <w:numPr>
          <w:ilvl w:val="0"/>
          <w:numId w:val="2"/>
        </w:numPr>
        <w:spacing w:line="276" w:lineRule="auto"/>
        <w:ind w:left="567" w:hanging="567"/>
        <w:jc w:val="both"/>
        <w:rPr>
          <w:rFonts w:cs="Times New Roman"/>
          <w:lang w:val="id-ID"/>
        </w:rPr>
      </w:pPr>
      <w:r w:rsidRPr="00104280">
        <w:rPr>
          <w:rFonts w:cs="Times New Roman"/>
          <w:b/>
          <w:lang w:val="id-ID"/>
        </w:rPr>
        <w:t>Pihak Kedua</w:t>
      </w:r>
      <w:r w:rsidRPr="00104280">
        <w:rPr>
          <w:rFonts w:cs="Times New Roman"/>
          <w:lang w:val="id-ID"/>
        </w:rPr>
        <w:t xml:space="preserve"> wajib membuat laporan bulanan kepada </w:t>
      </w:r>
      <w:r w:rsidRPr="00104280">
        <w:rPr>
          <w:rFonts w:cs="Times New Roman"/>
          <w:b/>
          <w:lang w:val="id-ID"/>
        </w:rPr>
        <w:t>Pihak Pertama</w:t>
      </w:r>
      <w:r w:rsidRPr="00104280">
        <w:rPr>
          <w:rFonts w:cs="Times New Roman"/>
          <w:lang w:val="id-ID"/>
        </w:rPr>
        <w:t xml:space="preserve"> mengenai performa yang meliputi aktifitas patroli harian, laporan pencegahan (preventif), penggantian part, dan hal-hal lain yang menjadi dasar tagihan sesuai permintaan </w:t>
      </w:r>
      <w:r w:rsidRPr="00104280">
        <w:rPr>
          <w:rFonts w:cs="Times New Roman"/>
          <w:b/>
          <w:lang w:val="id-ID"/>
        </w:rPr>
        <w:t>Pihak Pertama</w:t>
      </w:r>
      <w:r w:rsidRPr="00104280">
        <w:rPr>
          <w:rFonts w:cs="Times New Roman"/>
          <w:lang w:val="id-ID"/>
        </w:rPr>
        <w:t>.</w:t>
      </w:r>
    </w:p>
    <w:p w:rsidR="00B71AB2" w:rsidRPr="00104280" w:rsidRDefault="00B71AB2" w:rsidP="00104280">
      <w:pPr>
        <w:spacing w:after="0"/>
        <w:jc w:val="center"/>
        <w:rPr>
          <w:rFonts w:ascii="Times New Roman" w:hAnsi="Times New Roman" w:cs="Times New Roman"/>
          <w:b/>
          <w:sz w:val="24"/>
          <w:szCs w:val="24"/>
          <w:lang w:val="id-ID"/>
        </w:rPr>
      </w:pPr>
    </w:p>
    <w:p w:rsidR="00207F0C" w:rsidRPr="00104280" w:rsidRDefault="00E61C5F"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00813354" w:rsidRPr="00104280">
        <w:rPr>
          <w:rFonts w:ascii="Times New Roman" w:hAnsi="Times New Roman" w:cs="Times New Roman"/>
          <w:b/>
          <w:sz w:val="24"/>
          <w:szCs w:val="24"/>
        </w:rPr>
        <w:t xml:space="preserve"> 5</w:t>
      </w:r>
    </w:p>
    <w:p w:rsidR="00E61C5F" w:rsidRPr="00104280" w:rsidRDefault="00813354" w:rsidP="00104280">
      <w:pPr>
        <w:spacing w:after="0"/>
        <w:jc w:val="center"/>
        <w:rPr>
          <w:rFonts w:ascii="Times New Roman" w:hAnsi="Times New Roman" w:cs="Times New Roman"/>
          <w:b/>
          <w:sz w:val="24"/>
          <w:szCs w:val="24"/>
        </w:rPr>
      </w:pPr>
      <w:r w:rsidRPr="00104280">
        <w:rPr>
          <w:rFonts w:ascii="Times New Roman" w:hAnsi="Times New Roman" w:cs="Times New Roman"/>
          <w:b/>
          <w:sz w:val="24"/>
          <w:szCs w:val="24"/>
        </w:rPr>
        <w:t xml:space="preserve">Tata Cara </w:t>
      </w:r>
      <w:proofErr w:type="spellStart"/>
      <w:r w:rsidRPr="00104280">
        <w:rPr>
          <w:rFonts w:ascii="Times New Roman" w:hAnsi="Times New Roman" w:cs="Times New Roman"/>
          <w:b/>
          <w:sz w:val="24"/>
          <w:szCs w:val="24"/>
        </w:rPr>
        <w:t>Pembayaran</w:t>
      </w:r>
      <w:proofErr w:type="spellEnd"/>
    </w:p>
    <w:p w:rsidR="00E61C5F" w:rsidRPr="00104280" w:rsidRDefault="00481204" w:rsidP="00104280">
      <w:pPr>
        <w:numPr>
          <w:ilvl w:val="0"/>
          <w:numId w:val="5"/>
        </w:numPr>
        <w:spacing w:after="0"/>
        <w:ind w:left="567" w:hanging="567"/>
        <w:jc w:val="both"/>
        <w:rPr>
          <w:rFonts w:ascii="Times New Roman" w:hAnsi="Times New Roman" w:cs="Times New Roman"/>
          <w:sz w:val="24"/>
          <w:szCs w:val="24"/>
        </w:rPr>
      </w:pPr>
      <w:r w:rsidRPr="00104280">
        <w:rPr>
          <w:rFonts w:ascii="Times New Roman" w:hAnsi="Times New Roman" w:cs="Times New Roman"/>
          <w:b/>
          <w:sz w:val="24"/>
          <w:szCs w:val="24"/>
          <w:lang w:val="id-ID"/>
        </w:rPr>
        <w:t>Pihak Kedua</w:t>
      </w:r>
      <w:r w:rsidR="0033208C" w:rsidRPr="00104280">
        <w:rPr>
          <w:rFonts w:ascii="Times New Roman" w:hAnsi="Times New Roman" w:cs="Times New Roman"/>
          <w:b/>
          <w:sz w:val="24"/>
          <w:szCs w:val="24"/>
          <w:lang w:val="id-ID"/>
        </w:rPr>
        <w:t xml:space="preserve"> </w:t>
      </w:r>
      <w:proofErr w:type="spellStart"/>
      <w:r w:rsidR="00E61C5F" w:rsidRPr="00104280">
        <w:rPr>
          <w:rFonts w:ascii="Times New Roman" w:hAnsi="Times New Roman" w:cs="Times New Roman"/>
          <w:sz w:val="24"/>
          <w:szCs w:val="24"/>
        </w:rPr>
        <w:t>wajib</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membuat</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tagihan</w:t>
      </w:r>
      <w:proofErr w:type="spellEnd"/>
      <w:r w:rsidR="00E61C5F" w:rsidRPr="00104280">
        <w:rPr>
          <w:rFonts w:ascii="Times New Roman" w:hAnsi="Times New Roman" w:cs="Times New Roman"/>
          <w:sz w:val="24"/>
          <w:szCs w:val="24"/>
        </w:rPr>
        <w:t xml:space="preserve"> </w:t>
      </w:r>
      <w:proofErr w:type="spellStart"/>
      <w:r w:rsidR="00E61C5F" w:rsidRPr="00104280">
        <w:rPr>
          <w:rFonts w:ascii="Times New Roman" w:hAnsi="Times New Roman" w:cs="Times New Roman"/>
          <w:sz w:val="24"/>
          <w:szCs w:val="24"/>
        </w:rPr>
        <w:t>selambat-lambatnya</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tanggal</w:t>
      </w:r>
      <w:proofErr w:type="spellEnd"/>
      <w:r w:rsidR="00E61C5F" w:rsidRPr="00104280">
        <w:rPr>
          <w:rFonts w:ascii="Times New Roman" w:hAnsi="Times New Roman" w:cs="Times New Roman"/>
          <w:sz w:val="24"/>
          <w:szCs w:val="24"/>
        </w:rPr>
        <w:t xml:space="preserve"> 3 </w:t>
      </w:r>
      <w:proofErr w:type="spellStart"/>
      <w:r w:rsidR="00E61C5F" w:rsidRPr="00104280">
        <w:rPr>
          <w:rFonts w:ascii="Times New Roman" w:hAnsi="Times New Roman" w:cs="Times New Roman"/>
          <w:sz w:val="24"/>
          <w:szCs w:val="24"/>
        </w:rPr>
        <w:t>setiap</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bulannya</w:t>
      </w:r>
      <w:proofErr w:type="spellEnd"/>
      <w:r w:rsidR="00E61C5F" w:rsidRPr="00104280">
        <w:rPr>
          <w:rFonts w:ascii="Times New Roman" w:hAnsi="Times New Roman" w:cs="Times New Roman"/>
          <w:sz w:val="24"/>
          <w:szCs w:val="24"/>
        </w:rPr>
        <w:t>.</w:t>
      </w:r>
    </w:p>
    <w:p w:rsidR="00E61C5F" w:rsidRPr="00104280" w:rsidRDefault="00481204" w:rsidP="00104280">
      <w:pPr>
        <w:numPr>
          <w:ilvl w:val="0"/>
          <w:numId w:val="5"/>
        </w:numPr>
        <w:spacing w:after="0"/>
        <w:ind w:left="567" w:hanging="567"/>
        <w:jc w:val="both"/>
        <w:rPr>
          <w:rFonts w:ascii="Times New Roman" w:hAnsi="Times New Roman" w:cs="Times New Roman"/>
          <w:sz w:val="24"/>
          <w:szCs w:val="24"/>
        </w:rPr>
      </w:pPr>
      <w:r w:rsidRPr="00104280">
        <w:rPr>
          <w:rFonts w:ascii="Times New Roman" w:hAnsi="Times New Roman" w:cs="Times New Roman"/>
          <w:b/>
          <w:sz w:val="24"/>
          <w:szCs w:val="24"/>
          <w:lang w:val="id-ID"/>
        </w:rPr>
        <w:t>Pihak Pertama</w:t>
      </w:r>
      <w:r w:rsidR="0033208C" w:rsidRPr="00104280">
        <w:rPr>
          <w:rFonts w:ascii="Times New Roman" w:hAnsi="Times New Roman" w:cs="Times New Roman"/>
          <w:b/>
          <w:sz w:val="24"/>
          <w:szCs w:val="24"/>
          <w:lang w:val="id-ID"/>
        </w:rPr>
        <w:t xml:space="preserve"> </w:t>
      </w:r>
      <w:proofErr w:type="spellStart"/>
      <w:r w:rsidR="00E61C5F" w:rsidRPr="00104280">
        <w:rPr>
          <w:rFonts w:ascii="Times New Roman" w:hAnsi="Times New Roman" w:cs="Times New Roman"/>
          <w:sz w:val="24"/>
          <w:szCs w:val="24"/>
        </w:rPr>
        <w:t>wajib</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segera</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melunasi</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semua</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tagihan</w:t>
      </w:r>
      <w:proofErr w:type="spellEnd"/>
      <w:r w:rsidR="0033208C" w:rsidRPr="00104280">
        <w:rPr>
          <w:rFonts w:ascii="Times New Roman" w:hAnsi="Times New Roman" w:cs="Times New Roman"/>
          <w:sz w:val="24"/>
          <w:szCs w:val="24"/>
          <w:lang w:val="id-ID"/>
        </w:rPr>
        <w:t xml:space="preserve"> </w:t>
      </w:r>
      <w:r w:rsidRPr="00104280">
        <w:rPr>
          <w:rFonts w:ascii="Times New Roman" w:hAnsi="Times New Roman" w:cs="Times New Roman"/>
          <w:b/>
          <w:sz w:val="24"/>
          <w:szCs w:val="24"/>
          <w:lang w:val="id-ID"/>
        </w:rPr>
        <w:t>Pihak Kedua</w:t>
      </w:r>
      <w:r w:rsidR="0033208C" w:rsidRPr="00104280">
        <w:rPr>
          <w:rFonts w:ascii="Times New Roman" w:hAnsi="Times New Roman" w:cs="Times New Roman"/>
          <w:b/>
          <w:sz w:val="24"/>
          <w:szCs w:val="24"/>
          <w:lang w:val="id-ID"/>
        </w:rPr>
        <w:t xml:space="preserve"> </w:t>
      </w:r>
      <w:proofErr w:type="spellStart"/>
      <w:r w:rsidR="00E61C5F" w:rsidRPr="00104280">
        <w:rPr>
          <w:rFonts w:ascii="Times New Roman" w:hAnsi="Times New Roman" w:cs="Times New Roman"/>
          <w:sz w:val="24"/>
          <w:szCs w:val="24"/>
        </w:rPr>
        <w:t>selambat-lambatnya</w:t>
      </w:r>
      <w:proofErr w:type="spellEnd"/>
      <w:r w:rsidR="0033208C" w:rsidRPr="00104280">
        <w:rPr>
          <w:rFonts w:ascii="Times New Roman" w:hAnsi="Times New Roman" w:cs="Times New Roman"/>
          <w:sz w:val="24"/>
          <w:szCs w:val="24"/>
          <w:lang w:val="id-ID"/>
        </w:rPr>
        <w:t xml:space="preserve"> </w:t>
      </w:r>
      <w:r w:rsidR="003F2344" w:rsidRPr="00104280">
        <w:rPr>
          <w:rFonts w:ascii="Times New Roman" w:hAnsi="Times New Roman" w:cs="Times New Roman"/>
          <w:sz w:val="24"/>
          <w:szCs w:val="24"/>
        </w:rPr>
        <w:t xml:space="preserve">30 </w:t>
      </w:r>
      <w:proofErr w:type="spellStart"/>
      <w:r w:rsidR="003F2344" w:rsidRPr="00104280">
        <w:rPr>
          <w:rFonts w:ascii="Times New Roman" w:hAnsi="Times New Roman" w:cs="Times New Roman"/>
          <w:sz w:val="24"/>
          <w:szCs w:val="24"/>
        </w:rPr>
        <w:t>hari</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setelah</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daftar</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tagihan</w:t>
      </w:r>
      <w:proofErr w:type="spellEnd"/>
      <w:r w:rsidR="00082136" w:rsidRPr="00104280">
        <w:rPr>
          <w:rFonts w:ascii="Times New Roman" w:hAnsi="Times New Roman" w:cs="Times New Roman"/>
          <w:sz w:val="24"/>
          <w:szCs w:val="24"/>
          <w:lang w:val="id-ID"/>
        </w:rPr>
        <w:t xml:space="preserve"> atau </w:t>
      </w:r>
      <w:r w:rsidR="00082136" w:rsidRPr="00104280">
        <w:rPr>
          <w:rFonts w:ascii="Times New Roman" w:hAnsi="Times New Roman" w:cs="Times New Roman"/>
          <w:i/>
          <w:sz w:val="24"/>
          <w:szCs w:val="24"/>
          <w:lang w:val="id-ID"/>
        </w:rPr>
        <w:t>invoice</w:t>
      </w:r>
      <w:r w:rsidR="0033208C" w:rsidRPr="00104280">
        <w:rPr>
          <w:rFonts w:ascii="Times New Roman" w:hAnsi="Times New Roman" w:cs="Times New Roman"/>
          <w:i/>
          <w:sz w:val="24"/>
          <w:szCs w:val="24"/>
          <w:lang w:val="id-ID"/>
        </w:rPr>
        <w:t xml:space="preserve"> </w:t>
      </w:r>
      <w:proofErr w:type="spellStart"/>
      <w:r w:rsidR="00E61C5F" w:rsidRPr="00104280">
        <w:rPr>
          <w:rFonts w:ascii="Times New Roman" w:hAnsi="Times New Roman" w:cs="Times New Roman"/>
          <w:sz w:val="24"/>
          <w:szCs w:val="24"/>
        </w:rPr>
        <w:t>diterima</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dan</w:t>
      </w:r>
      <w:proofErr w:type="spellEnd"/>
      <w:r w:rsidR="0033208C" w:rsidRPr="00104280">
        <w:rPr>
          <w:rFonts w:ascii="Times New Roman" w:hAnsi="Times New Roman" w:cs="Times New Roman"/>
          <w:sz w:val="24"/>
          <w:szCs w:val="24"/>
          <w:lang w:val="id-ID"/>
        </w:rPr>
        <w:t xml:space="preserve"> </w:t>
      </w:r>
      <w:proofErr w:type="spellStart"/>
      <w:r w:rsidR="00E61C5F" w:rsidRPr="00104280">
        <w:rPr>
          <w:rFonts w:ascii="Times New Roman" w:hAnsi="Times New Roman" w:cs="Times New Roman"/>
          <w:sz w:val="24"/>
          <w:szCs w:val="24"/>
        </w:rPr>
        <w:t>disetujui</w:t>
      </w:r>
      <w:proofErr w:type="spellEnd"/>
      <w:r w:rsidR="0033208C" w:rsidRPr="00104280">
        <w:rPr>
          <w:rFonts w:ascii="Times New Roman" w:hAnsi="Times New Roman" w:cs="Times New Roman"/>
          <w:sz w:val="24"/>
          <w:szCs w:val="24"/>
          <w:lang w:val="id-ID"/>
        </w:rPr>
        <w:t xml:space="preserve"> </w:t>
      </w:r>
      <w:r w:rsidRPr="00104280">
        <w:rPr>
          <w:rFonts w:ascii="Times New Roman" w:hAnsi="Times New Roman" w:cs="Times New Roman"/>
          <w:b/>
          <w:sz w:val="24"/>
          <w:szCs w:val="24"/>
          <w:lang w:val="id-ID"/>
        </w:rPr>
        <w:t>Pihak Pertama</w:t>
      </w:r>
      <w:r w:rsidR="00E61C5F" w:rsidRPr="00104280">
        <w:rPr>
          <w:rFonts w:ascii="Times New Roman" w:hAnsi="Times New Roman" w:cs="Times New Roman"/>
          <w:sz w:val="24"/>
          <w:szCs w:val="24"/>
          <w:lang w:val="id-ID"/>
        </w:rPr>
        <w:t>.</w:t>
      </w:r>
    </w:p>
    <w:p w:rsidR="00813354" w:rsidRPr="00104280" w:rsidRDefault="00E61C5F" w:rsidP="00104280">
      <w:pPr>
        <w:numPr>
          <w:ilvl w:val="0"/>
          <w:numId w:val="5"/>
        </w:numPr>
        <w:spacing w:after="0"/>
        <w:ind w:left="567" w:hanging="567"/>
        <w:jc w:val="both"/>
        <w:rPr>
          <w:rFonts w:ascii="Times New Roman" w:hAnsi="Times New Roman" w:cs="Times New Roman"/>
          <w:sz w:val="24"/>
          <w:szCs w:val="24"/>
        </w:rPr>
      </w:pPr>
      <w:proofErr w:type="spellStart"/>
      <w:r w:rsidRPr="00104280">
        <w:rPr>
          <w:rFonts w:ascii="Times New Roman" w:hAnsi="Times New Roman" w:cs="Times New Roman"/>
          <w:sz w:val="24"/>
          <w:szCs w:val="24"/>
        </w:rPr>
        <w:t>Pembayaran</w:t>
      </w:r>
      <w:proofErr w:type="spellEnd"/>
      <w:r w:rsidR="0033208C"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akan</w:t>
      </w:r>
      <w:proofErr w:type="spellEnd"/>
      <w:r w:rsidR="0033208C"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dilakukan</w:t>
      </w:r>
      <w:proofErr w:type="spellEnd"/>
      <w:r w:rsidR="0033208C"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oleh</w:t>
      </w:r>
      <w:proofErr w:type="spellEnd"/>
      <w:r w:rsidR="0033208C" w:rsidRPr="00104280">
        <w:rPr>
          <w:rFonts w:ascii="Times New Roman" w:hAnsi="Times New Roman" w:cs="Times New Roman"/>
          <w:sz w:val="24"/>
          <w:szCs w:val="24"/>
          <w:lang w:val="id-ID"/>
        </w:rPr>
        <w:t xml:space="preserve"> </w:t>
      </w:r>
      <w:r w:rsidR="00481204" w:rsidRPr="00104280">
        <w:rPr>
          <w:rFonts w:ascii="Times New Roman" w:hAnsi="Times New Roman" w:cs="Times New Roman"/>
          <w:b/>
          <w:sz w:val="24"/>
          <w:szCs w:val="24"/>
          <w:lang w:val="id-ID"/>
        </w:rPr>
        <w:t>Pihak Pertama</w:t>
      </w:r>
      <w:r w:rsidR="0033208C" w:rsidRPr="00104280">
        <w:rPr>
          <w:rFonts w:ascii="Times New Roman" w:hAnsi="Times New Roman" w:cs="Times New Roman"/>
          <w:b/>
          <w:sz w:val="24"/>
          <w:szCs w:val="24"/>
          <w:lang w:val="id-ID"/>
        </w:rPr>
        <w:t xml:space="preserve"> </w:t>
      </w:r>
      <w:proofErr w:type="spellStart"/>
      <w:r w:rsidRPr="00104280">
        <w:rPr>
          <w:rFonts w:ascii="Times New Roman" w:hAnsi="Times New Roman" w:cs="Times New Roman"/>
          <w:sz w:val="24"/>
          <w:szCs w:val="24"/>
        </w:rPr>
        <w:t>kepada</w:t>
      </w:r>
      <w:proofErr w:type="spellEnd"/>
      <w:r w:rsidR="0033208C" w:rsidRPr="00104280">
        <w:rPr>
          <w:rFonts w:ascii="Times New Roman" w:hAnsi="Times New Roman" w:cs="Times New Roman"/>
          <w:sz w:val="24"/>
          <w:szCs w:val="24"/>
          <w:lang w:val="id-ID"/>
        </w:rPr>
        <w:t xml:space="preserve"> </w:t>
      </w:r>
      <w:r w:rsidR="00481204" w:rsidRPr="00104280">
        <w:rPr>
          <w:rFonts w:ascii="Times New Roman" w:hAnsi="Times New Roman" w:cs="Times New Roman"/>
          <w:b/>
          <w:sz w:val="24"/>
          <w:szCs w:val="24"/>
          <w:lang w:val="id-ID"/>
        </w:rPr>
        <w:t>Pihak Kedua</w:t>
      </w:r>
      <w:r w:rsidR="0033208C" w:rsidRPr="00104280">
        <w:rPr>
          <w:rFonts w:ascii="Times New Roman" w:hAnsi="Times New Roman" w:cs="Times New Roman"/>
          <w:b/>
          <w:sz w:val="24"/>
          <w:szCs w:val="24"/>
          <w:lang w:val="id-ID"/>
        </w:rPr>
        <w:t xml:space="preserve"> </w:t>
      </w:r>
      <w:proofErr w:type="spellStart"/>
      <w:r w:rsidRPr="00104280">
        <w:rPr>
          <w:rFonts w:ascii="Times New Roman" w:hAnsi="Times New Roman" w:cs="Times New Roman"/>
          <w:sz w:val="24"/>
          <w:szCs w:val="24"/>
        </w:rPr>
        <w:t>dengan</w:t>
      </w:r>
      <w:proofErr w:type="spellEnd"/>
      <w:r w:rsidR="0033208C" w:rsidRPr="00104280">
        <w:rPr>
          <w:rFonts w:ascii="Times New Roman" w:hAnsi="Times New Roman" w:cs="Times New Roman"/>
          <w:sz w:val="24"/>
          <w:szCs w:val="24"/>
          <w:lang w:val="id-ID"/>
        </w:rPr>
        <w:t xml:space="preserve"> </w:t>
      </w:r>
      <w:r w:rsidRPr="00104280">
        <w:rPr>
          <w:rFonts w:ascii="Times New Roman" w:hAnsi="Times New Roman" w:cs="Times New Roman"/>
          <w:sz w:val="24"/>
          <w:szCs w:val="24"/>
          <w:lang w:val="id-ID"/>
        </w:rPr>
        <w:t>transfer</w:t>
      </w:r>
      <w:r w:rsidR="0033208C" w:rsidRPr="00104280">
        <w:rPr>
          <w:rFonts w:ascii="Times New Roman" w:hAnsi="Times New Roman" w:cs="Times New Roman"/>
          <w:sz w:val="24"/>
          <w:szCs w:val="24"/>
          <w:lang w:val="id-ID"/>
        </w:rPr>
        <w:t xml:space="preserve"> </w:t>
      </w:r>
      <w:r w:rsidRPr="00104280">
        <w:rPr>
          <w:rFonts w:ascii="Times New Roman" w:hAnsi="Times New Roman" w:cs="Times New Roman"/>
          <w:sz w:val="24"/>
          <w:szCs w:val="24"/>
        </w:rPr>
        <w:t xml:space="preserve">dana (bank transfer) </w:t>
      </w:r>
      <w:proofErr w:type="spellStart"/>
      <w:r w:rsidRPr="00104280">
        <w:rPr>
          <w:rFonts w:ascii="Times New Roman" w:hAnsi="Times New Roman" w:cs="Times New Roman"/>
          <w:sz w:val="24"/>
          <w:szCs w:val="24"/>
        </w:rPr>
        <w:t>kepada</w:t>
      </w:r>
      <w:proofErr w:type="spellEnd"/>
      <w:r w:rsidR="0033208C"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rekening</w:t>
      </w:r>
      <w:proofErr w:type="spellEnd"/>
      <w:r w:rsidRPr="00104280">
        <w:rPr>
          <w:rFonts w:ascii="Times New Roman" w:hAnsi="Times New Roman" w:cs="Times New Roman"/>
          <w:sz w:val="24"/>
          <w:szCs w:val="24"/>
        </w:rPr>
        <w:t xml:space="preserve"> :</w:t>
      </w:r>
    </w:p>
    <w:p w:rsidR="00813354" w:rsidRPr="00104280" w:rsidRDefault="006F0A6F" w:rsidP="00541A7B">
      <w:pPr>
        <w:pStyle w:val="ListParagraph"/>
        <w:numPr>
          <w:ilvl w:val="0"/>
          <w:numId w:val="23"/>
        </w:numPr>
        <w:tabs>
          <w:tab w:val="left" w:pos="3119"/>
        </w:tabs>
        <w:spacing w:line="276" w:lineRule="auto"/>
        <w:ind w:left="993" w:hanging="426"/>
        <w:rPr>
          <w:rFonts w:cs="Times New Roman"/>
          <w:lang w:val="id-ID"/>
        </w:rPr>
      </w:pPr>
      <w:r w:rsidRPr="00104280">
        <w:rPr>
          <w:rFonts w:cs="Times New Roman"/>
          <w:lang w:val="id-ID"/>
        </w:rPr>
        <w:t>Nomor Rekening</w:t>
      </w:r>
      <w:r w:rsidR="003F2344" w:rsidRPr="00104280">
        <w:rPr>
          <w:rFonts w:cs="Times New Roman"/>
        </w:rPr>
        <w:tab/>
      </w:r>
      <w:r w:rsidR="009C3C89" w:rsidRPr="00104280">
        <w:rPr>
          <w:rFonts w:cs="Times New Roman"/>
          <w:lang w:val="id-ID"/>
        </w:rPr>
        <w:tab/>
      </w:r>
      <w:r w:rsidR="009C3C89" w:rsidRPr="00104280">
        <w:rPr>
          <w:rFonts w:cs="Times New Roman"/>
          <w:lang w:val="id-ID"/>
        </w:rPr>
        <w:tab/>
      </w:r>
      <w:r w:rsidR="009C3C89" w:rsidRPr="00104280">
        <w:rPr>
          <w:rFonts w:cs="Times New Roman"/>
          <w:lang w:val="id-ID"/>
        </w:rPr>
        <w:tab/>
      </w:r>
      <w:r w:rsidR="009C3C89" w:rsidRPr="00104280">
        <w:rPr>
          <w:rFonts w:cs="Times New Roman"/>
          <w:lang w:val="id-ID"/>
        </w:rPr>
        <w:tab/>
      </w:r>
      <w:r w:rsidR="009C3C89" w:rsidRPr="00104280">
        <w:rPr>
          <w:rFonts w:cs="Times New Roman"/>
          <w:lang w:val="id-ID"/>
        </w:rPr>
        <w:tab/>
      </w:r>
      <w:r w:rsidR="00113B58" w:rsidRPr="00104280">
        <w:rPr>
          <w:rFonts w:cs="Times New Roman"/>
          <w:lang w:val="id-ID"/>
        </w:rPr>
        <w:tab/>
      </w:r>
      <w:r w:rsidR="009C3C89" w:rsidRPr="00104280">
        <w:rPr>
          <w:rFonts w:cs="Times New Roman"/>
          <w:lang w:val="id-ID"/>
        </w:rPr>
        <w:tab/>
      </w:r>
      <w:r w:rsidR="009C3C89" w:rsidRPr="00104280">
        <w:rPr>
          <w:rFonts w:cs="Times New Roman"/>
          <w:lang w:val="id-ID"/>
        </w:rPr>
        <w:tab/>
      </w:r>
      <w:r w:rsidR="009C3C89" w:rsidRPr="00104280">
        <w:rPr>
          <w:rFonts w:cs="Times New Roman"/>
          <w:lang w:val="id-ID"/>
        </w:rPr>
        <w:tab/>
      </w:r>
      <w:r w:rsidR="009C3C89" w:rsidRPr="00104280">
        <w:rPr>
          <w:rFonts w:cs="Times New Roman"/>
          <w:lang w:val="id-ID"/>
        </w:rPr>
        <w:tab/>
      </w:r>
      <w:r w:rsidR="00E61C5F" w:rsidRPr="00104280">
        <w:rPr>
          <w:rFonts w:cs="Times New Roman"/>
        </w:rPr>
        <w:t xml:space="preserve">: </w:t>
      </w:r>
      <w:r w:rsidR="00541A7B">
        <w:rPr>
          <w:rFonts w:cs="Times New Roman"/>
          <w:lang w:eastAsia="ja-JP"/>
        </w:rPr>
        <w:t>1.304.02411.8</w:t>
      </w:r>
    </w:p>
    <w:p w:rsidR="00813354" w:rsidRPr="00104280" w:rsidRDefault="006F0A6F" w:rsidP="00541A7B">
      <w:pPr>
        <w:pStyle w:val="ListParagraph"/>
        <w:numPr>
          <w:ilvl w:val="0"/>
          <w:numId w:val="23"/>
        </w:numPr>
        <w:tabs>
          <w:tab w:val="left" w:pos="3119"/>
        </w:tabs>
        <w:spacing w:line="276" w:lineRule="auto"/>
        <w:ind w:left="993" w:hanging="426"/>
        <w:jc w:val="both"/>
        <w:rPr>
          <w:rFonts w:cs="Times New Roman"/>
          <w:lang w:val="id-ID"/>
        </w:rPr>
      </w:pPr>
      <w:r w:rsidRPr="00104280">
        <w:rPr>
          <w:rFonts w:cs="Times New Roman"/>
          <w:lang w:val="id-ID"/>
        </w:rPr>
        <w:t>Atas Nama</w:t>
      </w:r>
      <w:r w:rsidRPr="00104280">
        <w:rPr>
          <w:rFonts w:cs="Times New Roman"/>
          <w:lang w:val="id-ID"/>
        </w:rPr>
        <w:tab/>
      </w:r>
      <w:r w:rsidR="00481204" w:rsidRPr="00104280">
        <w:rPr>
          <w:rFonts w:cs="Times New Roman"/>
          <w:lang w:val="id-ID"/>
        </w:rPr>
        <w:tab/>
      </w:r>
      <w:r w:rsidR="00E61C5F" w:rsidRPr="00104280">
        <w:rPr>
          <w:rFonts w:cs="Times New Roman"/>
        </w:rPr>
        <w:t xml:space="preserve">: </w:t>
      </w:r>
      <w:r w:rsidR="00541A7B">
        <w:rPr>
          <w:rFonts w:cs="Times New Roman"/>
          <w:lang w:eastAsia="ja-JP"/>
        </w:rPr>
        <w:t>CV. PRAMUNEGERI</w:t>
      </w:r>
    </w:p>
    <w:p w:rsidR="00CC634E" w:rsidRPr="00104280" w:rsidRDefault="006F0A6F" w:rsidP="00541A7B">
      <w:pPr>
        <w:pStyle w:val="ListParagraph"/>
        <w:numPr>
          <w:ilvl w:val="0"/>
          <w:numId w:val="23"/>
        </w:numPr>
        <w:tabs>
          <w:tab w:val="left" w:pos="3119"/>
        </w:tabs>
        <w:spacing w:line="276" w:lineRule="auto"/>
        <w:ind w:left="993" w:hanging="426"/>
        <w:jc w:val="both"/>
        <w:rPr>
          <w:rFonts w:cs="Times New Roman"/>
          <w:lang w:val="id-ID"/>
        </w:rPr>
      </w:pPr>
      <w:r w:rsidRPr="00104280">
        <w:rPr>
          <w:rFonts w:cs="Times New Roman"/>
          <w:lang w:val="id-ID"/>
        </w:rPr>
        <w:t>Nama Bank</w:t>
      </w:r>
      <w:r w:rsidRPr="00104280">
        <w:rPr>
          <w:rFonts w:cs="Times New Roman"/>
          <w:lang w:val="id-ID"/>
        </w:rPr>
        <w:tab/>
      </w:r>
      <w:r w:rsidR="003F2344" w:rsidRPr="00104280">
        <w:rPr>
          <w:rFonts w:cs="Times New Roman"/>
        </w:rPr>
        <w:tab/>
      </w:r>
      <w:r w:rsidR="00E61C5F" w:rsidRPr="00104280">
        <w:rPr>
          <w:rFonts w:cs="Times New Roman"/>
        </w:rPr>
        <w:t xml:space="preserve">: </w:t>
      </w:r>
      <w:r w:rsidR="00541A7B">
        <w:rPr>
          <w:rFonts w:cs="Times New Roman"/>
          <w:lang w:eastAsia="ja-JP"/>
        </w:rPr>
        <w:t>BPD</w:t>
      </w:r>
    </w:p>
    <w:p w:rsidR="00956FBF" w:rsidRDefault="006F0A6F" w:rsidP="00426484">
      <w:pPr>
        <w:pStyle w:val="ListParagraph"/>
        <w:numPr>
          <w:ilvl w:val="0"/>
          <w:numId w:val="23"/>
        </w:numPr>
        <w:tabs>
          <w:tab w:val="left" w:pos="3119"/>
        </w:tabs>
        <w:spacing w:line="276" w:lineRule="auto"/>
        <w:ind w:left="993" w:hanging="426"/>
        <w:jc w:val="both"/>
        <w:rPr>
          <w:rFonts w:cs="Times New Roman"/>
          <w:lang w:val="id-ID"/>
        </w:rPr>
      </w:pPr>
      <w:r w:rsidRPr="00104280">
        <w:rPr>
          <w:rFonts w:cs="Times New Roman"/>
          <w:lang w:val="id-ID"/>
        </w:rPr>
        <w:t>Alamat Bank</w:t>
      </w:r>
      <w:r w:rsidRPr="00104280">
        <w:rPr>
          <w:rFonts w:cs="Times New Roman"/>
          <w:lang w:val="id-ID"/>
        </w:rPr>
        <w:tab/>
      </w:r>
      <w:r w:rsidRPr="00104280">
        <w:rPr>
          <w:rFonts w:cs="Times New Roman"/>
          <w:lang w:val="id-ID"/>
        </w:rPr>
        <w:tab/>
        <w:t>:</w:t>
      </w:r>
      <w:r w:rsidR="0097113F" w:rsidRPr="00104280">
        <w:rPr>
          <w:rFonts w:cs="Times New Roman"/>
          <w:lang w:val="id-ID"/>
        </w:rPr>
        <w:t xml:space="preserve"> </w:t>
      </w:r>
      <w:r w:rsidR="00D46E3A" w:rsidRPr="00104280">
        <w:rPr>
          <w:rFonts w:cs="Times New Roman"/>
          <w:lang w:val="id-ID" w:eastAsia="ja-JP"/>
        </w:rPr>
        <w:t>Semarang</w:t>
      </w:r>
    </w:p>
    <w:p w:rsidR="00A52C70" w:rsidRPr="00426484" w:rsidRDefault="00A52C70" w:rsidP="00A52C70">
      <w:pPr>
        <w:pStyle w:val="ListParagraph"/>
        <w:tabs>
          <w:tab w:val="left" w:pos="3119"/>
        </w:tabs>
        <w:spacing w:line="276" w:lineRule="auto"/>
        <w:ind w:left="993"/>
        <w:jc w:val="both"/>
        <w:rPr>
          <w:rFonts w:cs="Times New Roman"/>
          <w:lang w:val="id-ID"/>
        </w:rPr>
      </w:pPr>
      <w:bookmarkStart w:id="0" w:name="_GoBack"/>
      <w:bookmarkEnd w:id="0"/>
    </w:p>
    <w:p w:rsidR="00E61C5F" w:rsidRPr="00104280" w:rsidRDefault="00E61C5F"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00813354"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6</w:t>
      </w:r>
    </w:p>
    <w:p w:rsidR="00E61C5F" w:rsidRPr="00104280" w:rsidRDefault="00E61C5F"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lastRenderedPageBreak/>
        <w:t>Hak</w:t>
      </w:r>
      <w:proofErr w:type="spellEnd"/>
      <w:r w:rsidR="0033208C"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dan</w:t>
      </w:r>
      <w:proofErr w:type="spellEnd"/>
      <w:r w:rsidR="0033208C"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Kewajiban</w:t>
      </w:r>
      <w:proofErr w:type="spellEnd"/>
      <w:r w:rsidR="0033208C" w:rsidRPr="00104280">
        <w:rPr>
          <w:rFonts w:ascii="Times New Roman" w:hAnsi="Times New Roman" w:cs="Times New Roman"/>
          <w:b/>
          <w:sz w:val="24"/>
          <w:szCs w:val="24"/>
        </w:rPr>
        <w:t xml:space="preserve"> </w:t>
      </w:r>
      <w:r w:rsidR="00481204" w:rsidRPr="00104280">
        <w:rPr>
          <w:rFonts w:ascii="Times New Roman" w:hAnsi="Times New Roman" w:cs="Times New Roman"/>
          <w:b/>
          <w:sz w:val="24"/>
          <w:szCs w:val="24"/>
        </w:rPr>
        <w:t>P</w:t>
      </w:r>
      <w:r w:rsidR="008A556A" w:rsidRPr="00104280">
        <w:rPr>
          <w:rFonts w:ascii="Times New Roman" w:hAnsi="Times New Roman" w:cs="Times New Roman"/>
          <w:b/>
          <w:sz w:val="24"/>
          <w:szCs w:val="24"/>
        </w:rPr>
        <w:t xml:space="preserve">ara </w:t>
      </w:r>
      <w:proofErr w:type="spellStart"/>
      <w:r w:rsidR="008A556A" w:rsidRPr="00104280">
        <w:rPr>
          <w:rFonts w:ascii="Times New Roman" w:hAnsi="Times New Roman" w:cs="Times New Roman"/>
          <w:b/>
          <w:sz w:val="24"/>
          <w:szCs w:val="24"/>
        </w:rPr>
        <w:t>Pihak</w:t>
      </w:r>
      <w:proofErr w:type="spellEnd"/>
    </w:p>
    <w:p w:rsidR="00CC634E" w:rsidRPr="00104280" w:rsidRDefault="00481204" w:rsidP="00104280">
      <w:pPr>
        <w:pStyle w:val="ListParagraph"/>
        <w:numPr>
          <w:ilvl w:val="0"/>
          <w:numId w:val="7"/>
        </w:numPr>
        <w:spacing w:line="276" w:lineRule="auto"/>
        <w:ind w:left="567" w:hanging="567"/>
        <w:jc w:val="both"/>
        <w:rPr>
          <w:rFonts w:cs="Times New Roman"/>
        </w:rPr>
      </w:pPr>
      <w:r w:rsidRPr="00104280">
        <w:rPr>
          <w:rFonts w:cs="Times New Roman"/>
          <w:b/>
          <w:lang w:val="id-ID"/>
        </w:rPr>
        <w:t>Pihak Pertama</w:t>
      </w:r>
      <w:r w:rsidR="0033208C" w:rsidRPr="00104280">
        <w:rPr>
          <w:rFonts w:cs="Times New Roman"/>
          <w:b/>
          <w:lang w:val="id-ID"/>
        </w:rPr>
        <w:t xml:space="preserve"> </w:t>
      </w:r>
      <w:proofErr w:type="spellStart"/>
      <w:r w:rsidR="00CC634E" w:rsidRPr="00104280">
        <w:rPr>
          <w:rFonts w:cs="Times New Roman"/>
        </w:rPr>
        <w:t>wajib</w:t>
      </w:r>
      <w:proofErr w:type="spellEnd"/>
      <w:r w:rsidR="0033208C" w:rsidRPr="00104280">
        <w:rPr>
          <w:rFonts w:cs="Times New Roman"/>
          <w:lang w:val="id-ID"/>
        </w:rPr>
        <w:t xml:space="preserve"> </w:t>
      </w:r>
      <w:proofErr w:type="spellStart"/>
      <w:r w:rsidR="00CC634E" w:rsidRPr="00104280">
        <w:rPr>
          <w:rFonts w:cs="Times New Roman"/>
        </w:rPr>
        <w:t>membayar</w:t>
      </w:r>
      <w:proofErr w:type="spellEnd"/>
      <w:r w:rsidR="0033208C" w:rsidRPr="00104280">
        <w:rPr>
          <w:rFonts w:cs="Times New Roman"/>
          <w:lang w:val="id-ID"/>
        </w:rPr>
        <w:t xml:space="preserve"> </w:t>
      </w:r>
      <w:proofErr w:type="spellStart"/>
      <w:r w:rsidR="00CC634E" w:rsidRPr="00104280">
        <w:rPr>
          <w:rFonts w:cs="Times New Roman"/>
        </w:rPr>
        <w:t>biaya</w:t>
      </w:r>
      <w:proofErr w:type="spellEnd"/>
      <w:r w:rsidR="0033208C" w:rsidRPr="00104280">
        <w:rPr>
          <w:rFonts w:cs="Times New Roman"/>
          <w:lang w:val="id-ID"/>
        </w:rPr>
        <w:t xml:space="preserve"> </w:t>
      </w:r>
      <w:proofErr w:type="spellStart"/>
      <w:r w:rsidR="00CC634E" w:rsidRPr="00104280">
        <w:rPr>
          <w:rFonts w:cs="Times New Roman"/>
        </w:rPr>
        <w:t>sewa</w:t>
      </w:r>
      <w:proofErr w:type="spellEnd"/>
      <w:r w:rsidR="0033208C" w:rsidRPr="00104280">
        <w:rPr>
          <w:rFonts w:cs="Times New Roman"/>
          <w:lang w:val="id-ID"/>
        </w:rPr>
        <w:t xml:space="preserve"> </w:t>
      </w:r>
      <w:proofErr w:type="spellStart"/>
      <w:r w:rsidR="00CC634E" w:rsidRPr="00104280">
        <w:rPr>
          <w:rFonts w:cs="Times New Roman"/>
        </w:rPr>
        <w:t>dan</w:t>
      </w:r>
      <w:proofErr w:type="spellEnd"/>
      <w:r w:rsidR="0033208C" w:rsidRPr="00104280">
        <w:rPr>
          <w:rFonts w:cs="Times New Roman"/>
          <w:lang w:val="id-ID"/>
        </w:rPr>
        <w:t xml:space="preserve"> </w:t>
      </w:r>
      <w:proofErr w:type="spellStart"/>
      <w:r w:rsidR="00CC634E" w:rsidRPr="00104280">
        <w:rPr>
          <w:rFonts w:cs="Times New Roman"/>
        </w:rPr>
        <w:t>pembelian</w:t>
      </w:r>
      <w:proofErr w:type="spellEnd"/>
      <w:r w:rsidR="0033208C" w:rsidRPr="00104280">
        <w:rPr>
          <w:rFonts w:cs="Times New Roman"/>
          <w:lang w:val="id-ID"/>
        </w:rPr>
        <w:t xml:space="preserve"> </w:t>
      </w:r>
      <w:proofErr w:type="spellStart"/>
      <w:r w:rsidR="00CC634E" w:rsidRPr="00104280">
        <w:rPr>
          <w:rFonts w:cs="Times New Roman"/>
        </w:rPr>
        <w:t>barang</w:t>
      </w:r>
      <w:proofErr w:type="spellEnd"/>
      <w:r w:rsidR="0033208C" w:rsidRPr="00104280">
        <w:rPr>
          <w:rFonts w:cs="Times New Roman"/>
          <w:lang w:val="id-ID"/>
        </w:rPr>
        <w:t xml:space="preserve"> </w:t>
      </w:r>
      <w:proofErr w:type="spellStart"/>
      <w:r w:rsidR="00CC634E" w:rsidRPr="00104280">
        <w:rPr>
          <w:rFonts w:cs="Times New Roman"/>
        </w:rPr>
        <w:t>tepat</w:t>
      </w:r>
      <w:proofErr w:type="spellEnd"/>
      <w:r w:rsidR="0033208C" w:rsidRPr="00104280">
        <w:rPr>
          <w:rFonts w:cs="Times New Roman"/>
          <w:lang w:val="id-ID"/>
        </w:rPr>
        <w:t xml:space="preserve"> </w:t>
      </w:r>
      <w:proofErr w:type="spellStart"/>
      <w:r w:rsidR="00CC634E" w:rsidRPr="00104280">
        <w:rPr>
          <w:rFonts w:cs="Times New Roman"/>
        </w:rPr>
        <w:t>waktu</w:t>
      </w:r>
      <w:proofErr w:type="spellEnd"/>
      <w:r w:rsidR="0033208C" w:rsidRPr="00104280">
        <w:rPr>
          <w:rFonts w:cs="Times New Roman"/>
          <w:lang w:val="id-ID"/>
        </w:rPr>
        <w:t xml:space="preserve"> </w:t>
      </w:r>
      <w:proofErr w:type="spellStart"/>
      <w:r w:rsidR="00CC634E" w:rsidRPr="00104280">
        <w:rPr>
          <w:rFonts w:cs="Times New Roman"/>
        </w:rPr>
        <w:t>sesuai</w:t>
      </w:r>
      <w:proofErr w:type="spellEnd"/>
      <w:r w:rsidR="0033208C" w:rsidRPr="00104280">
        <w:rPr>
          <w:rFonts w:cs="Times New Roman"/>
          <w:lang w:val="id-ID"/>
        </w:rPr>
        <w:t xml:space="preserve"> </w:t>
      </w:r>
      <w:proofErr w:type="spellStart"/>
      <w:r w:rsidR="00CC634E" w:rsidRPr="00104280">
        <w:rPr>
          <w:rFonts w:cs="Times New Roman"/>
        </w:rPr>
        <w:t>dengan</w:t>
      </w:r>
      <w:proofErr w:type="spellEnd"/>
      <w:r w:rsidR="0033208C" w:rsidRPr="00104280">
        <w:rPr>
          <w:rFonts w:cs="Times New Roman"/>
          <w:lang w:val="id-ID"/>
        </w:rPr>
        <w:t xml:space="preserve"> </w:t>
      </w:r>
      <w:proofErr w:type="spellStart"/>
      <w:r w:rsidR="008A556A" w:rsidRPr="00104280">
        <w:rPr>
          <w:rFonts w:cs="Times New Roman"/>
        </w:rPr>
        <w:t>perjanjian</w:t>
      </w:r>
      <w:proofErr w:type="spellEnd"/>
      <w:r w:rsidR="008A556A" w:rsidRPr="00104280">
        <w:rPr>
          <w:rFonts w:cs="Times New Roman"/>
          <w:lang w:val="id-ID"/>
        </w:rPr>
        <w:t>.</w:t>
      </w:r>
    </w:p>
    <w:p w:rsidR="00E61C5F" w:rsidRPr="00104280" w:rsidRDefault="00481204" w:rsidP="00104280">
      <w:pPr>
        <w:pStyle w:val="ListParagraph"/>
        <w:numPr>
          <w:ilvl w:val="0"/>
          <w:numId w:val="7"/>
        </w:numPr>
        <w:spacing w:line="276" w:lineRule="auto"/>
        <w:ind w:left="567" w:hanging="567"/>
        <w:jc w:val="both"/>
        <w:rPr>
          <w:rFonts w:cs="Times New Roman"/>
        </w:rPr>
      </w:pPr>
      <w:r w:rsidRPr="00104280">
        <w:rPr>
          <w:rFonts w:cs="Times New Roman"/>
          <w:b/>
          <w:lang w:val="id-ID"/>
        </w:rPr>
        <w:t>Pihak Pertama</w:t>
      </w:r>
      <w:r w:rsidR="0033208C" w:rsidRPr="00104280">
        <w:rPr>
          <w:rFonts w:cs="Times New Roman"/>
          <w:b/>
          <w:lang w:val="id-ID"/>
        </w:rPr>
        <w:t xml:space="preserve"> </w:t>
      </w:r>
      <w:proofErr w:type="spellStart"/>
      <w:r w:rsidR="00CC634E" w:rsidRPr="00104280">
        <w:rPr>
          <w:rFonts w:cs="Times New Roman"/>
        </w:rPr>
        <w:t>berhak</w:t>
      </w:r>
      <w:proofErr w:type="spellEnd"/>
      <w:r w:rsidR="0033208C" w:rsidRPr="00104280">
        <w:rPr>
          <w:rFonts w:cs="Times New Roman"/>
          <w:lang w:val="id-ID"/>
        </w:rPr>
        <w:t xml:space="preserve"> </w:t>
      </w:r>
      <w:proofErr w:type="spellStart"/>
      <w:r w:rsidR="00CC634E" w:rsidRPr="00104280">
        <w:rPr>
          <w:rFonts w:cs="Times New Roman"/>
        </w:rPr>
        <w:t>atas</w:t>
      </w:r>
      <w:proofErr w:type="spellEnd"/>
      <w:r w:rsidR="0033208C" w:rsidRPr="00104280">
        <w:rPr>
          <w:rFonts w:cs="Times New Roman"/>
          <w:lang w:val="id-ID"/>
        </w:rPr>
        <w:t xml:space="preserve"> </w:t>
      </w:r>
      <w:proofErr w:type="spellStart"/>
      <w:r w:rsidR="00CC634E" w:rsidRPr="00104280">
        <w:rPr>
          <w:rFonts w:cs="Times New Roman"/>
        </w:rPr>
        <w:t>layanan</w:t>
      </w:r>
      <w:proofErr w:type="spellEnd"/>
      <w:r w:rsidR="0033208C" w:rsidRPr="00104280">
        <w:rPr>
          <w:rFonts w:cs="Times New Roman"/>
          <w:lang w:val="id-ID"/>
        </w:rPr>
        <w:t xml:space="preserve"> </w:t>
      </w:r>
      <w:proofErr w:type="spellStart"/>
      <w:r w:rsidR="00CC634E" w:rsidRPr="00104280">
        <w:rPr>
          <w:rFonts w:cs="Times New Roman"/>
        </w:rPr>
        <w:t>sebagaimana</w:t>
      </w:r>
      <w:proofErr w:type="spellEnd"/>
      <w:r w:rsidR="00CC634E" w:rsidRPr="00104280">
        <w:rPr>
          <w:rFonts w:cs="Times New Roman"/>
        </w:rPr>
        <w:t xml:space="preserve"> yang </w:t>
      </w:r>
      <w:proofErr w:type="spellStart"/>
      <w:r w:rsidR="00CC634E" w:rsidRPr="00104280">
        <w:rPr>
          <w:rFonts w:cs="Times New Roman"/>
        </w:rPr>
        <w:t>tercantum</w:t>
      </w:r>
      <w:proofErr w:type="spellEnd"/>
      <w:r w:rsidR="0033208C" w:rsidRPr="00104280">
        <w:rPr>
          <w:rFonts w:cs="Times New Roman"/>
          <w:lang w:val="id-ID"/>
        </w:rPr>
        <w:t xml:space="preserve"> </w:t>
      </w:r>
      <w:proofErr w:type="spellStart"/>
      <w:r w:rsidR="00CC634E" w:rsidRPr="00104280">
        <w:rPr>
          <w:rFonts w:cs="Times New Roman"/>
        </w:rPr>
        <w:t>dalam</w:t>
      </w:r>
      <w:proofErr w:type="spellEnd"/>
      <w:r w:rsidR="0033208C" w:rsidRPr="00104280">
        <w:rPr>
          <w:rFonts w:cs="Times New Roman"/>
          <w:lang w:val="id-ID"/>
        </w:rPr>
        <w:t xml:space="preserve"> </w:t>
      </w:r>
      <w:proofErr w:type="spellStart"/>
      <w:r w:rsidR="00B03DC7" w:rsidRPr="00104280">
        <w:rPr>
          <w:rFonts w:cs="Times New Roman"/>
        </w:rPr>
        <w:t>pasal</w:t>
      </w:r>
      <w:proofErr w:type="spellEnd"/>
      <w:r w:rsidR="0033208C" w:rsidRPr="00104280">
        <w:rPr>
          <w:rFonts w:cs="Times New Roman"/>
          <w:lang w:val="id-ID"/>
        </w:rPr>
        <w:t xml:space="preserve"> </w:t>
      </w:r>
      <w:r w:rsidR="00B03DC7" w:rsidRPr="00104280">
        <w:rPr>
          <w:rFonts w:cs="Times New Roman"/>
          <w:lang w:val="id-ID"/>
        </w:rPr>
        <w:t>4</w:t>
      </w:r>
      <w:r w:rsidR="00CC634E" w:rsidRPr="00104280">
        <w:rPr>
          <w:rFonts w:cs="Times New Roman"/>
        </w:rPr>
        <w:t xml:space="preserve"> yang </w:t>
      </w:r>
      <w:proofErr w:type="spellStart"/>
      <w:r w:rsidR="00CC634E" w:rsidRPr="00104280">
        <w:rPr>
          <w:rFonts w:cs="Times New Roman"/>
        </w:rPr>
        <w:t>diberikan</w:t>
      </w:r>
      <w:proofErr w:type="spellEnd"/>
      <w:r w:rsidR="0033208C" w:rsidRPr="00104280">
        <w:rPr>
          <w:rFonts w:cs="Times New Roman"/>
          <w:lang w:val="id-ID"/>
        </w:rPr>
        <w:t xml:space="preserve"> </w:t>
      </w:r>
      <w:proofErr w:type="spellStart"/>
      <w:r w:rsidR="00CC634E" w:rsidRPr="00104280">
        <w:rPr>
          <w:rFonts w:cs="Times New Roman"/>
        </w:rPr>
        <w:t>oleh</w:t>
      </w:r>
      <w:proofErr w:type="spellEnd"/>
      <w:r w:rsidR="0033208C" w:rsidRPr="00104280">
        <w:rPr>
          <w:rFonts w:cs="Times New Roman"/>
          <w:lang w:val="id-ID"/>
        </w:rPr>
        <w:t xml:space="preserve"> </w:t>
      </w:r>
      <w:r w:rsidRPr="00104280">
        <w:rPr>
          <w:rFonts w:cs="Times New Roman"/>
          <w:b/>
          <w:lang w:val="id-ID"/>
        </w:rPr>
        <w:t>Pihak Kedua</w:t>
      </w:r>
      <w:r w:rsidR="008A556A" w:rsidRPr="00104280">
        <w:rPr>
          <w:rFonts w:cs="Times New Roman"/>
          <w:lang w:val="id-ID"/>
        </w:rPr>
        <w:t>.</w:t>
      </w:r>
    </w:p>
    <w:p w:rsidR="008377D0" w:rsidRPr="00104280" w:rsidRDefault="008377D0" w:rsidP="00104280">
      <w:pPr>
        <w:pStyle w:val="ListParagraph"/>
        <w:numPr>
          <w:ilvl w:val="0"/>
          <w:numId w:val="7"/>
        </w:numPr>
        <w:spacing w:line="276" w:lineRule="auto"/>
        <w:ind w:left="567" w:hanging="567"/>
        <w:jc w:val="both"/>
        <w:rPr>
          <w:rFonts w:cs="Times New Roman"/>
          <w:lang w:val="id-ID"/>
        </w:rPr>
      </w:pPr>
      <w:r w:rsidRPr="00104280">
        <w:rPr>
          <w:rFonts w:cs="Times New Roman"/>
          <w:b/>
          <w:lang w:val="id-ID"/>
        </w:rPr>
        <w:t>Pihak Pertama</w:t>
      </w:r>
      <w:r w:rsidRPr="00104280">
        <w:rPr>
          <w:rFonts w:cs="Times New Roman"/>
          <w:lang w:val="id-ID"/>
        </w:rPr>
        <w:t xml:space="preserve"> menyediakan kertas yaitu kertas baru dan kertas reuse.</w:t>
      </w:r>
    </w:p>
    <w:p w:rsidR="00762C1D" w:rsidRPr="00104280" w:rsidRDefault="00762C1D" w:rsidP="00104280">
      <w:pPr>
        <w:pStyle w:val="ListParagraph"/>
        <w:numPr>
          <w:ilvl w:val="0"/>
          <w:numId w:val="7"/>
        </w:numPr>
        <w:spacing w:line="276" w:lineRule="auto"/>
        <w:ind w:left="567" w:hanging="567"/>
        <w:jc w:val="both"/>
        <w:rPr>
          <w:rFonts w:cs="Times New Roman"/>
        </w:rPr>
      </w:pPr>
      <w:r w:rsidRPr="00104280">
        <w:rPr>
          <w:rFonts w:cs="Times New Roman"/>
          <w:b/>
          <w:lang w:val="id-ID"/>
        </w:rPr>
        <w:t xml:space="preserve">Pihak Kedua </w:t>
      </w:r>
      <w:r w:rsidRPr="00104280">
        <w:rPr>
          <w:rFonts w:cs="Times New Roman"/>
          <w:lang w:val="id-ID"/>
        </w:rPr>
        <w:t xml:space="preserve">wajib memberikan layanan yang baik kepada </w:t>
      </w:r>
      <w:r w:rsidRPr="00104280">
        <w:rPr>
          <w:rFonts w:cs="Times New Roman"/>
          <w:b/>
          <w:lang w:val="id-ID"/>
        </w:rPr>
        <w:t>Pihak Pertama</w:t>
      </w:r>
      <w:r w:rsidRPr="00104280">
        <w:rPr>
          <w:rFonts w:cs="Times New Roman"/>
          <w:lang w:val="id-ID"/>
        </w:rPr>
        <w:t xml:space="preserve"> sebagaimana yang tercantum dalam pasal 4.</w:t>
      </w:r>
    </w:p>
    <w:p w:rsidR="008A556A" w:rsidRPr="00104280" w:rsidRDefault="008A556A" w:rsidP="00104280">
      <w:pPr>
        <w:pStyle w:val="ListParagraph"/>
        <w:numPr>
          <w:ilvl w:val="0"/>
          <w:numId w:val="7"/>
        </w:numPr>
        <w:spacing w:line="276" w:lineRule="auto"/>
        <w:ind w:left="567" w:hanging="567"/>
        <w:jc w:val="both"/>
        <w:rPr>
          <w:rFonts w:cs="Times New Roman"/>
          <w:lang w:val="id-ID"/>
        </w:rPr>
      </w:pPr>
      <w:r w:rsidRPr="00104280">
        <w:rPr>
          <w:rFonts w:cs="Times New Roman"/>
          <w:b/>
          <w:lang w:val="id-ID"/>
        </w:rPr>
        <w:t xml:space="preserve">Pihak Kedua </w:t>
      </w:r>
      <w:r w:rsidRPr="00104280">
        <w:rPr>
          <w:rFonts w:cs="Times New Roman"/>
          <w:lang w:val="id-ID"/>
        </w:rPr>
        <w:t>berhak menerima pembayaran atas biaya sewa dan pembelian barang tepat waktu sesuai dengan perjanjian.</w:t>
      </w:r>
    </w:p>
    <w:p w:rsidR="00CC634E" w:rsidRPr="00104280" w:rsidRDefault="00CC634E" w:rsidP="00104280">
      <w:pPr>
        <w:spacing w:after="0"/>
        <w:jc w:val="both"/>
        <w:rPr>
          <w:rFonts w:ascii="Times New Roman" w:hAnsi="Times New Roman" w:cs="Times New Roman"/>
          <w:sz w:val="24"/>
          <w:szCs w:val="24"/>
        </w:rPr>
      </w:pPr>
    </w:p>
    <w:p w:rsidR="00E61C5F" w:rsidRPr="00104280" w:rsidRDefault="00E61C5F"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00813354"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7</w:t>
      </w:r>
    </w:p>
    <w:p w:rsidR="00E61C5F" w:rsidRPr="00104280" w:rsidRDefault="008A556A"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Sanksi</w:t>
      </w:r>
      <w:proofErr w:type="spellEnd"/>
    </w:p>
    <w:p w:rsidR="00813354" w:rsidRPr="00104280" w:rsidRDefault="008A556A" w:rsidP="00104280">
      <w:pPr>
        <w:pStyle w:val="ListParagraph"/>
        <w:numPr>
          <w:ilvl w:val="0"/>
          <w:numId w:val="8"/>
        </w:numPr>
        <w:spacing w:line="276" w:lineRule="auto"/>
        <w:ind w:left="567" w:hanging="567"/>
        <w:jc w:val="both"/>
        <w:rPr>
          <w:rFonts w:cs="Times New Roman"/>
          <w:b/>
          <w:bCs/>
          <w:lang w:val="id-ID"/>
        </w:rPr>
      </w:pPr>
      <w:r w:rsidRPr="00104280">
        <w:rPr>
          <w:rFonts w:cs="Times New Roman"/>
          <w:bCs/>
          <w:lang w:val="id-ID"/>
        </w:rPr>
        <w:t xml:space="preserve">Apabila </w:t>
      </w:r>
      <w:r w:rsidRPr="00104280">
        <w:rPr>
          <w:rFonts w:cs="Times New Roman"/>
          <w:b/>
          <w:bCs/>
          <w:lang w:val="id-ID"/>
        </w:rPr>
        <w:t>Pihak Kedua</w:t>
      </w:r>
      <w:r w:rsidRPr="00104280">
        <w:rPr>
          <w:rFonts w:cs="Times New Roman"/>
          <w:bCs/>
          <w:lang w:val="id-ID"/>
        </w:rPr>
        <w:t xml:space="preserve"> tidak dapat memenuhi layanan sesuai dalam pasal 4, maka </w:t>
      </w:r>
      <w:r w:rsidRPr="00104280">
        <w:rPr>
          <w:rFonts w:cs="Times New Roman"/>
          <w:b/>
          <w:bCs/>
          <w:lang w:val="id-ID"/>
        </w:rPr>
        <w:t xml:space="preserve">Pihak Pertama </w:t>
      </w:r>
      <w:r w:rsidRPr="00104280">
        <w:rPr>
          <w:rFonts w:cs="Times New Roman"/>
          <w:bCs/>
          <w:lang w:val="id-ID"/>
        </w:rPr>
        <w:t xml:space="preserve">berhak mengalihkan kepada Pihak Ketiga dimana seluruh biaya peralihan akan ditagihkan kepada </w:t>
      </w:r>
      <w:r w:rsidRPr="00104280">
        <w:rPr>
          <w:rFonts w:cs="Times New Roman"/>
          <w:b/>
          <w:bCs/>
          <w:lang w:val="id-ID"/>
        </w:rPr>
        <w:t>Pihak Kedua</w:t>
      </w:r>
      <w:r w:rsidRPr="00104280">
        <w:rPr>
          <w:rFonts w:cs="Times New Roman"/>
          <w:bCs/>
          <w:lang w:val="id-ID"/>
        </w:rPr>
        <w:t>.</w:t>
      </w:r>
    </w:p>
    <w:p w:rsidR="008A556A" w:rsidRPr="00104280" w:rsidRDefault="00762C1D" w:rsidP="00104280">
      <w:pPr>
        <w:pStyle w:val="ListParagraph"/>
        <w:numPr>
          <w:ilvl w:val="0"/>
          <w:numId w:val="8"/>
        </w:numPr>
        <w:spacing w:line="276" w:lineRule="auto"/>
        <w:ind w:left="567" w:hanging="567"/>
        <w:jc w:val="both"/>
        <w:rPr>
          <w:rFonts w:cs="Times New Roman"/>
          <w:bCs/>
          <w:lang w:val="id-ID"/>
        </w:rPr>
      </w:pPr>
      <w:r w:rsidRPr="00104280">
        <w:rPr>
          <w:rFonts w:cs="Times New Roman"/>
          <w:bCs/>
          <w:lang w:val="id-ID"/>
        </w:rPr>
        <w:t>Apabila</w:t>
      </w:r>
      <w:r w:rsidR="00FA448A" w:rsidRPr="00104280">
        <w:rPr>
          <w:rFonts w:cs="Times New Roman"/>
          <w:bCs/>
          <w:lang w:val="id-ID"/>
        </w:rPr>
        <w:t xml:space="preserve"> jumlah printer back up tidak mencukupi untuk membackup printer yang rusak, maka </w:t>
      </w:r>
      <w:r w:rsidR="00FA448A" w:rsidRPr="00104280">
        <w:rPr>
          <w:rFonts w:cs="Times New Roman"/>
          <w:b/>
          <w:bCs/>
          <w:lang w:val="id-ID"/>
        </w:rPr>
        <w:t>Pihak Kedua</w:t>
      </w:r>
      <w:r w:rsidR="00FA448A" w:rsidRPr="00104280">
        <w:rPr>
          <w:rFonts w:cs="Times New Roman"/>
          <w:bCs/>
          <w:lang w:val="id-ID"/>
        </w:rPr>
        <w:t xml:space="preserve"> dikenakan sanksi atau denda dalam bentuk dan/atau nilai rupiah se</w:t>
      </w:r>
      <w:r w:rsidR="00E7290C" w:rsidRPr="00104280">
        <w:rPr>
          <w:rFonts w:cs="Times New Roman"/>
          <w:bCs/>
          <w:lang w:val="id-ID"/>
        </w:rPr>
        <w:t>besar</w:t>
      </w:r>
      <w:r w:rsidR="00541A7B">
        <w:rPr>
          <w:rFonts w:cs="Times New Roman"/>
          <w:bCs/>
          <w:lang w:val="id-ID"/>
        </w:rPr>
        <w:t xml:space="preserve"> </w:t>
      </w:r>
      <w:r w:rsidR="00FA448A" w:rsidRPr="00104280">
        <w:rPr>
          <w:rFonts w:cs="Times New Roman"/>
          <w:bCs/>
          <w:lang w:val="id-ID"/>
        </w:rPr>
        <w:t xml:space="preserve">5% x </w:t>
      </w:r>
      <w:r w:rsidR="00E7290C" w:rsidRPr="00104280">
        <w:rPr>
          <w:rFonts w:cs="Times New Roman"/>
          <w:bCs/>
          <w:lang w:val="id-ID"/>
        </w:rPr>
        <w:t>total nilai</w:t>
      </w:r>
      <w:r w:rsidR="00FA448A" w:rsidRPr="00104280">
        <w:rPr>
          <w:rFonts w:cs="Times New Roman"/>
          <w:bCs/>
          <w:lang w:val="id-ID"/>
        </w:rPr>
        <w:t xml:space="preserve"> abonemen printer yang tidak terbackup x jumlah hari.</w:t>
      </w:r>
    </w:p>
    <w:p w:rsidR="006476D6" w:rsidRPr="00104280" w:rsidRDefault="00CB4ABE" w:rsidP="00104280">
      <w:pPr>
        <w:pStyle w:val="ListParagraph"/>
        <w:numPr>
          <w:ilvl w:val="0"/>
          <w:numId w:val="8"/>
        </w:numPr>
        <w:spacing w:line="276" w:lineRule="auto"/>
        <w:ind w:left="567" w:hanging="567"/>
        <w:jc w:val="both"/>
        <w:rPr>
          <w:rFonts w:cs="Times New Roman"/>
          <w:bCs/>
          <w:lang w:val="id-ID"/>
        </w:rPr>
      </w:pPr>
      <w:r w:rsidRPr="00104280">
        <w:rPr>
          <w:rFonts w:cs="Times New Roman"/>
          <w:bCs/>
          <w:lang w:val="id-ID"/>
        </w:rPr>
        <w:t xml:space="preserve">Unit yang dikembalikan atau ditarik oleh salah satu </w:t>
      </w:r>
      <w:r w:rsidRPr="00104280">
        <w:rPr>
          <w:rFonts w:cs="Times New Roman"/>
          <w:b/>
          <w:bCs/>
          <w:lang w:val="id-ID"/>
        </w:rPr>
        <w:t>Pihak</w:t>
      </w:r>
      <w:r w:rsidRPr="00104280">
        <w:rPr>
          <w:rFonts w:cs="Times New Roman"/>
          <w:bCs/>
          <w:lang w:val="id-ID"/>
        </w:rPr>
        <w:t xml:space="preserve"> sebelum berakhirnya perjanjian, maka </w:t>
      </w:r>
      <w:r w:rsidRPr="00104280">
        <w:rPr>
          <w:rFonts w:cs="Times New Roman"/>
          <w:b/>
          <w:bCs/>
          <w:lang w:val="id-ID"/>
        </w:rPr>
        <w:t>Pihak</w:t>
      </w:r>
      <w:r w:rsidRPr="00104280">
        <w:rPr>
          <w:rFonts w:cs="Times New Roman"/>
          <w:bCs/>
          <w:lang w:val="id-ID"/>
        </w:rPr>
        <w:t xml:space="preserve"> yang mengembalikan atau menarik akan dikenakan denda sebesar 100 % dari total nilai abonemen printer yang dikembalikan</w:t>
      </w:r>
      <w:r w:rsidR="008C7710" w:rsidRPr="00104280">
        <w:rPr>
          <w:rFonts w:cs="Times New Roman"/>
          <w:bCs/>
          <w:lang w:val="id-ID"/>
        </w:rPr>
        <w:t>/ditarik</w:t>
      </w:r>
      <w:r w:rsidRPr="00104280">
        <w:rPr>
          <w:rFonts w:cs="Times New Roman"/>
          <w:bCs/>
          <w:lang w:val="id-ID"/>
        </w:rPr>
        <w:t xml:space="preserve"> dik</w:t>
      </w:r>
      <w:r w:rsidR="00DD322E" w:rsidRPr="00104280">
        <w:rPr>
          <w:rFonts w:cs="Times New Roman"/>
          <w:bCs/>
          <w:lang w:val="id-ID"/>
        </w:rPr>
        <w:t>alikan sisa bulan masa kontrak.</w:t>
      </w:r>
    </w:p>
    <w:p w:rsidR="007D678C" w:rsidRPr="00104280" w:rsidRDefault="007D678C" w:rsidP="00104280">
      <w:pPr>
        <w:pStyle w:val="ListParagraph"/>
        <w:numPr>
          <w:ilvl w:val="0"/>
          <w:numId w:val="8"/>
        </w:numPr>
        <w:spacing w:line="276" w:lineRule="auto"/>
        <w:ind w:left="567" w:hanging="567"/>
        <w:jc w:val="both"/>
        <w:rPr>
          <w:rFonts w:cs="Times New Roman"/>
          <w:bCs/>
          <w:lang w:val="id-ID"/>
        </w:rPr>
      </w:pPr>
      <w:r w:rsidRPr="00104280">
        <w:rPr>
          <w:rFonts w:cs="Times New Roman"/>
          <w:bCs/>
          <w:lang w:val="id-ID"/>
        </w:rPr>
        <w:t xml:space="preserve">Apabila </w:t>
      </w:r>
      <w:r w:rsidRPr="00104280">
        <w:rPr>
          <w:rFonts w:cs="Times New Roman"/>
          <w:b/>
          <w:bCs/>
          <w:lang w:val="id-ID"/>
        </w:rPr>
        <w:t>Pihak Pertama</w:t>
      </w:r>
      <w:r w:rsidRPr="00104280">
        <w:rPr>
          <w:rFonts w:cs="Times New Roman"/>
          <w:bCs/>
          <w:lang w:val="id-ID"/>
        </w:rPr>
        <w:t xml:space="preserve"> melakukan salah satu hal yang diuraikan dalam Pasal 2 ayat 3, maka perjanjian ini batal dengan sendirinya dan </w:t>
      </w:r>
      <w:r w:rsidRPr="00104280">
        <w:rPr>
          <w:rFonts w:cs="Times New Roman"/>
          <w:b/>
          <w:bCs/>
          <w:lang w:val="id-ID"/>
        </w:rPr>
        <w:t>Pihak Kedua</w:t>
      </w:r>
      <w:r w:rsidRPr="00104280">
        <w:rPr>
          <w:rFonts w:cs="Times New Roman"/>
          <w:bCs/>
          <w:lang w:val="id-ID"/>
        </w:rPr>
        <w:t xml:space="preserve"> berhak menarik kembali objek dari </w:t>
      </w:r>
      <w:r w:rsidRPr="00104280">
        <w:rPr>
          <w:rFonts w:cs="Times New Roman"/>
          <w:b/>
          <w:bCs/>
          <w:lang w:val="id-ID"/>
        </w:rPr>
        <w:t>Pihak Pertama</w:t>
      </w:r>
      <w:r w:rsidRPr="00104280">
        <w:rPr>
          <w:rFonts w:cs="Times New Roman"/>
          <w:bCs/>
          <w:lang w:val="id-ID"/>
        </w:rPr>
        <w:t xml:space="preserve"> dan </w:t>
      </w:r>
      <w:r w:rsidRPr="00104280">
        <w:rPr>
          <w:rFonts w:cs="Times New Roman"/>
          <w:b/>
          <w:bCs/>
          <w:lang w:val="id-ID"/>
        </w:rPr>
        <w:t>Pihak Pertama</w:t>
      </w:r>
      <w:r w:rsidRPr="00104280">
        <w:rPr>
          <w:rFonts w:cs="Times New Roman"/>
          <w:bCs/>
          <w:lang w:val="id-ID"/>
        </w:rPr>
        <w:t xml:space="preserve"> wajib membayar ganti kerugian kepada </w:t>
      </w:r>
      <w:r w:rsidRPr="00104280">
        <w:rPr>
          <w:rFonts w:cs="Times New Roman"/>
          <w:b/>
          <w:bCs/>
          <w:lang w:val="id-ID"/>
        </w:rPr>
        <w:t>Pihak Kedua</w:t>
      </w:r>
      <w:r w:rsidRPr="00104280">
        <w:rPr>
          <w:rFonts w:cs="Times New Roman"/>
          <w:bCs/>
          <w:lang w:val="id-ID"/>
        </w:rPr>
        <w:t xml:space="preserve"> berdasarkan nilai kerugian yang diderita oleh </w:t>
      </w:r>
      <w:r w:rsidRPr="00104280">
        <w:rPr>
          <w:rFonts w:cs="Times New Roman"/>
          <w:b/>
          <w:bCs/>
          <w:lang w:val="id-ID"/>
        </w:rPr>
        <w:t>Pihak Kedua</w:t>
      </w:r>
      <w:r w:rsidRPr="00104280">
        <w:rPr>
          <w:rFonts w:cs="Times New Roman"/>
          <w:bCs/>
          <w:lang w:val="id-ID"/>
        </w:rPr>
        <w:t xml:space="preserve"> dan biaya pengakhiran perjanjian nilai abonemen bulanan dikalikan sisa bulan masa sewa minimum yang dijalani </w:t>
      </w:r>
      <w:r w:rsidR="00FD36DA" w:rsidRPr="00104280">
        <w:rPr>
          <w:rFonts w:cs="Times New Roman"/>
          <w:bCs/>
          <w:lang w:val="id-ID"/>
        </w:rPr>
        <w:t xml:space="preserve">(biaya pengakhiran perjanjian) </w:t>
      </w:r>
      <w:r w:rsidRPr="00104280">
        <w:rPr>
          <w:rFonts w:cs="Times New Roman"/>
          <w:bCs/>
          <w:lang w:val="id-ID"/>
        </w:rPr>
        <w:t xml:space="preserve">serta </w:t>
      </w:r>
      <w:r w:rsidRPr="00104280">
        <w:rPr>
          <w:rFonts w:cs="Times New Roman"/>
          <w:b/>
          <w:bCs/>
          <w:lang w:val="id-ID"/>
        </w:rPr>
        <w:t>Pihak Pertama</w:t>
      </w:r>
      <w:r w:rsidRPr="00104280">
        <w:rPr>
          <w:rFonts w:cs="Times New Roman"/>
          <w:bCs/>
          <w:lang w:val="id-ID"/>
        </w:rPr>
        <w:t xml:space="preserve"> tetap berkewajiban untuk melunasi seluruh sisa pembayaran yang masih terhutang kepada </w:t>
      </w:r>
      <w:r w:rsidRPr="00104280">
        <w:rPr>
          <w:rFonts w:cs="Times New Roman"/>
          <w:b/>
          <w:bCs/>
          <w:lang w:val="id-ID"/>
        </w:rPr>
        <w:t>Pihak Kedua</w:t>
      </w:r>
      <w:r w:rsidRPr="00104280">
        <w:rPr>
          <w:rFonts w:cs="Times New Roman"/>
          <w:bCs/>
          <w:lang w:val="id-ID"/>
        </w:rPr>
        <w:t>.</w:t>
      </w:r>
    </w:p>
    <w:p w:rsidR="00FD36DA" w:rsidRPr="00104280" w:rsidRDefault="00FD36DA" w:rsidP="00104280">
      <w:pPr>
        <w:pStyle w:val="ListParagraph"/>
        <w:numPr>
          <w:ilvl w:val="0"/>
          <w:numId w:val="8"/>
        </w:numPr>
        <w:spacing w:line="276" w:lineRule="auto"/>
        <w:ind w:left="567" w:hanging="567"/>
        <w:jc w:val="both"/>
        <w:rPr>
          <w:rFonts w:cs="Times New Roman"/>
          <w:bCs/>
          <w:lang w:val="id-ID"/>
        </w:rPr>
      </w:pPr>
      <w:r w:rsidRPr="00104280">
        <w:rPr>
          <w:rFonts w:cs="Times New Roman"/>
          <w:bCs/>
          <w:lang w:val="id-ID"/>
        </w:rPr>
        <w:t xml:space="preserve">Apabila </w:t>
      </w:r>
      <w:r w:rsidRPr="00104280">
        <w:rPr>
          <w:rFonts w:cs="Times New Roman"/>
          <w:b/>
          <w:bCs/>
          <w:lang w:val="id-ID"/>
        </w:rPr>
        <w:t>Pihak Pertama</w:t>
      </w:r>
      <w:r w:rsidRPr="00104280">
        <w:rPr>
          <w:rFonts w:cs="Times New Roman"/>
          <w:bCs/>
          <w:lang w:val="id-ID"/>
        </w:rPr>
        <w:t xml:space="preserve"> lalai melakukan pembayaran kepada </w:t>
      </w:r>
      <w:r w:rsidRPr="00104280">
        <w:rPr>
          <w:rFonts w:cs="Times New Roman"/>
          <w:b/>
          <w:bCs/>
          <w:lang w:val="id-ID"/>
        </w:rPr>
        <w:t>Pihak Kedua</w:t>
      </w:r>
      <w:r w:rsidRPr="00104280">
        <w:rPr>
          <w:rFonts w:cs="Times New Roman"/>
          <w:bCs/>
          <w:lang w:val="id-ID"/>
        </w:rPr>
        <w:t xml:space="preserve">, maka </w:t>
      </w:r>
      <w:r w:rsidRPr="00104280">
        <w:rPr>
          <w:rFonts w:cs="Times New Roman"/>
          <w:b/>
          <w:bCs/>
          <w:lang w:val="id-ID"/>
        </w:rPr>
        <w:t>Pihak Kedua</w:t>
      </w:r>
      <w:r w:rsidRPr="00104280">
        <w:rPr>
          <w:rFonts w:cs="Times New Roman"/>
          <w:bCs/>
          <w:lang w:val="id-ID"/>
        </w:rPr>
        <w:t xml:space="preserve"> berhak melakukan hal-hal sebagai berikut:</w:t>
      </w:r>
    </w:p>
    <w:p w:rsidR="00FD36DA" w:rsidRPr="00104280" w:rsidRDefault="00FD36DA" w:rsidP="00104280">
      <w:pPr>
        <w:pStyle w:val="ListParagraph"/>
        <w:numPr>
          <w:ilvl w:val="7"/>
          <w:numId w:val="5"/>
        </w:numPr>
        <w:spacing w:line="276" w:lineRule="auto"/>
        <w:ind w:left="993" w:hanging="426"/>
        <w:jc w:val="both"/>
        <w:rPr>
          <w:rFonts w:cs="Times New Roman"/>
          <w:bCs/>
          <w:lang w:val="id-ID"/>
        </w:rPr>
      </w:pPr>
      <w:r w:rsidRPr="00104280">
        <w:rPr>
          <w:rFonts w:cs="Times New Roman"/>
          <w:bCs/>
          <w:lang w:val="id-ID"/>
        </w:rPr>
        <w:t xml:space="preserve">Untuk menunda atau menghentikan pengiriman bahan habis pakai (comsumable) dan/atau pemberian pelayanan servis/perbaikan atas objek sampai </w:t>
      </w:r>
      <w:r w:rsidRPr="00104280">
        <w:rPr>
          <w:rFonts w:cs="Times New Roman"/>
          <w:b/>
          <w:bCs/>
          <w:lang w:val="id-ID"/>
        </w:rPr>
        <w:t>Pihak Pertama</w:t>
      </w:r>
      <w:r w:rsidR="00956FBF" w:rsidRPr="00104280">
        <w:rPr>
          <w:rFonts w:cs="Times New Roman"/>
          <w:bCs/>
          <w:lang w:val="id-ID"/>
        </w:rPr>
        <w:t xml:space="preserve"> melunasi pembayaran tagi</w:t>
      </w:r>
      <w:r w:rsidRPr="00104280">
        <w:rPr>
          <w:rFonts w:cs="Times New Roman"/>
          <w:bCs/>
          <w:lang w:val="id-ID"/>
        </w:rPr>
        <w:t xml:space="preserve">han </w:t>
      </w:r>
      <w:r w:rsidRPr="00104280">
        <w:rPr>
          <w:rFonts w:cs="Times New Roman"/>
          <w:b/>
          <w:bCs/>
          <w:lang w:val="id-ID"/>
        </w:rPr>
        <w:t>Pihak Kedua</w:t>
      </w:r>
      <w:r w:rsidRPr="00104280">
        <w:rPr>
          <w:rFonts w:cs="Times New Roman"/>
          <w:bCs/>
          <w:lang w:val="id-ID"/>
        </w:rPr>
        <w:t>, dan/atau</w:t>
      </w:r>
    </w:p>
    <w:p w:rsidR="00FD36DA" w:rsidRPr="00104280" w:rsidRDefault="00FD36DA" w:rsidP="00104280">
      <w:pPr>
        <w:pStyle w:val="ListParagraph"/>
        <w:numPr>
          <w:ilvl w:val="7"/>
          <w:numId w:val="5"/>
        </w:numPr>
        <w:spacing w:line="276" w:lineRule="auto"/>
        <w:ind w:left="993" w:hanging="426"/>
        <w:jc w:val="both"/>
        <w:rPr>
          <w:rFonts w:cs="Times New Roman"/>
          <w:bCs/>
          <w:lang w:val="id-ID"/>
        </w:rPr>
      </w:pPr>
      <w:r w:rsidRPr="00104280">
        <w:rPr>
          <w:rFonts w:cs="Times New Roman"/>
          <w:bCs/>
          <w:lang w:val="id-ID"/>
        </w:rPr>
        <w:t xml:space="preserve">Menarik kembali objek dari </w:t>
      </w:r>
      <w:r w:rsidRPr="00104280">
        <w:rPr>
          <w:rFonts w:cs="Times New Roman"/>
          <w:b/>
          <w:bCs/>
          <w:lang w:val="id-ID"/>
        </w:rPr>
        <w:t>Pihak Pertama</w:t>
      </w:r>
      <w:r w:rsidRPr="00104280">
        <w:rPr>
          <w:rFonts w:cs="Times New Roman"/>
          <w:bCs/>
          <w:lang w:val="id-ID"/>
        </w:rPr>
        <w:t xml:space="preserve">. Dalam hal demikian </w:t>
      </w:r>
      <w:r w:rsidRPr="00104280">
        <w:rPr>
          <w:rFonts w:cs="Times New Roman"/>
          <w:b/>
          <w:bCs/>
          <w:lang w:val="id-ID"/>
        </w:rPr>
        <w:t>Pihak Pertama</w:t>
      </w:r>
      <w:r w:rsidRPr="00104280">
        <w:rPr>
          <w:rFonts w:cs="Times New Roman"/>
          <w:bCs/>
          <w:lang w:val="id-ID"/>
        </w:rPr>
        <w:t xml:space="preserve"> tetap berkewajiban untuk melunasi sisa pembayaran yang terhutang ditambah dengan biaya pengakhiran perjanjian.</w:t>
      </w:r>
    </w:p>
    <w:p w:rsidR="00A03482" w:rsidRPr="00104280" w:rsidRDefault="00A03482" w:rsidP="00104280">
      <w:pPr>
        <w:pStyle w:val="ListParagraph"/>
        <w:numPr>
          <w:ilvl w:val="0"/>
          <w:numId w:val="8"/>
        </w:numPr>
        <w:spacing w:line="276" w:lineRule="auto"/>
        <w:ind w:left="567" w:hanging="567"/>
        <w:jc w:val="both"/>
        <w:rPr>
          <w:rFonts w:cs="Times New Roman"/>
          <w:b/>
          <w:bCs/>
          <w:lang w:val="id-ID"/>
        </w:rPr>
      </w:pPr>
      <w:r w:rsidRPr="00104280">
        <w:rPr>
          <w:rFonts w:cs="Times New Roman"/>
          <w:bCs/>
          <w:lang w:val="id-ID"/>
        </w:rPr>
        <w:t xml:space="preserve">Pembayaran atas denda wajib dibayarkan kepada </w:t>
      </w:r>
      <w:r w:rsidRPr="00104280">
        <w:rPr>
          <w:rFonts w:cs="Times New Roman"/>
          <w:b/>
          <w:bCs/>
          <w:lang w:val="id-ID"/>
        </w:rPr>
        <w:t>Pihak Pertama</w:t>
      </w:r>
      <w:r w:rsidRPr="00104280">
        <w:rPr>
          <w:rFonts w:cs="Times New Roman"/>
          <w:bCs/>
          <w:lang w:val="id-ID"/>
        </w:rPr>
        <w:t xml:space="preserve"> </w:t>
      </w:r>
      <w:r w:rsidR="007D678C" w:rsidRPr="00104280">
        <w:rPr>
          <w:rFonts w:cs="Times New Roman"/>
          <w:bCs/>
          <w:lang w:val="id-ID"/>
        </w:rPr>
        <w:t xml:space="preserve">atau </w:t>
      </w:r>
      <w:r w:rsidR="007D678C" w:rsidRPr="00104280">
        <w:rPr>
          <w:rFonts w:cs="Times New Roman"/>
          <w:b/>
          <w:bCs/>
          <w:lang w:val="id-ID"/>
        </w:rPr>
        <w:t>Pihak Kedua</w:t>
      </w:r>
      <w:r w:rsidR="007D678C" w:rsidRPr="00104280">
        <w:rPr>
          <w:rFonts w:cs="Times New Roman"/>
          <w:bCs/>
          <w:lang w:val="id-ID"/>
        </w:rPr>
        <w:t xml:space="preserve"> </w:t>
      </w:r>
      <w:r w:rsidRPr="00104280">
        <w:rPr>
          <w:rFonts w:cs="Times New Roman"/>
          <w:bCs/>
          <w:lang w:val="id-ID"/>
        </w:rPr>
        <w:t xml:space="preserve">15 (lima belas) hari setelah surat tagihan (klaim) dari </w:t>
      </w:r>
      <w:r w:rsidRPr="00104280">
        <w:rPr>
          <w:rFonts w:cs="Times New Roman"/>
          <w:b/>
          <w:bCs/>
          <w:lang w:val="id-ID"/>
        </w:rPr>
        <w:t>Pihak Pertama</w:t>
      </w:r>
      <w:r w:rsidR="007D678C" w:rsidRPr="00104280">
        <w:rPr>
          <w:rFonts w:cs="Times New Roman"/>
          <w:b/>
          <w:bCs/>
          <w:lang w:val="id-ID"/>
        </w:rPr>
        <w:t xml:space="preserve"> </w:t>
      </w:r>
      <w:r w:rsidR="007D678C" w:rsidRPr="00104280">
        <w:rPr>
          <w:rFonts w:cs="Times New Roman"/>
          <w:bCs/>
          <w:lang w:val="id-ID"/>
        </w:rPr>
        <w:t>atau</w:t>
      </w:r>
      <w:r w:rsidR="007D678C" w:rsidRPr="00104280">
        <w:rPr>
          <w:rFonts w:cs="Times New Roman"/>
          <w:b/>
          <w:bCs/>
          <w:lang w:val="id-ID"/>
        </w:rPr>
        <w:t xml:space="preserve"> Pihak Kedua</w:t>
      </w:r>
      <w:r w:rsidRPr="00104280">
        <w:rPr>
          <w:rFonts w:cs="Times New Roman"/>
          <w:bCs/>
          <w:lang w:val="id-ID"/>
        </w:rPr>
        <w:t xml:space="preserve"> diterima </w:t>
      </w:r>
      <w:r w:rsidRPr="00104280">
        <w:rPr>
          <w:rFonts w:cs="Times New Roman"/>
          <w:b/>
          <w:bCs/>
          <w:lang w:val="id-ID"/>
        </w:rPr>
        <w:t>Pihak Kedua</w:t>
      </w:r>
      <w:r w:rsidR="007D678C" w:rsidRPr="00104280">
        <w:rPr>
          <w:rFonts w:cs="Times New Roman"/>
          <w:bCs/>
          <w:lang w:val="id-ID"/>
        </w:rPr>
        <w:t xml:space="preserve"> atau </w:t>
      </w:r>
      <w:r w:rsidR="007D678C" w:rsidRPr="00104280">
        <w:rPr>
          <w:rFonts w:cs="Times New Roman"/>
          <w:b/>
          <w:bCs/>
          <w:lang w:val="id-ID"/>
        </w:rPr>
        <w:t>Pihak Pertama</w:t>
      </w:r>
      <w:r w:rsidR="007D678C" w:rsidRPr="00104280">
        <w:rPr>
          <w:rFonts w:cs="Times New Roman"/>
          <w:bCs/>
          <w:lang w:val="id-ID"/>
        </w:rPr>
        <w:t>.</w:t>
      </w:r>
    </w:p>
    <w:p w:rsidR="00D31FB4" w:rsidRPr="00104280" w:rsidRDefault="00D31FB4" w:rsidP="00104280">
      <w:pPr>
        <w:pStyle w:val="Default"/>
        <w:spacing w:line="276" w:lineRule="auto"/>
        <w:jc w:val="center"/>
        <w:rPr>
          <w:b/>
          <w:bCs/>
          <w:color w:val="auto"/>
          <w:lang w:val="id-ID"/>
        </w:rPr>
      </w:pPr>
    </w:p>
    <w:p w:rsidR="006F58A0" w:rsidRPr="00104280" w:rsidRDefault="006F58A0"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8</w:t>
      </w:r>
    </w:p>
    <w:p w:rsidR="006F58A0" w:rsidRPr="00104280" w:rsidRDefault="006F58A0"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Pengakhiran</w:t>
      </w:r>
      <w:proofErr w:type="spellEnd"/>
      <w:r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Perjanjian</w:t>
      </w:r>
      <w:proofErr w:type="spellEnd"/>
    </w:p>
    <w:p w:rsidR="006F58A0" w:rsidRPr="00104280" w:rsidRDefault="006F58A0" w:rsidP="00104280">
      <w:pPr>
        <w:pStyle w:val="Default"/>
        <w:numPr>
          <w:ilvl w:val="0"/>
          <w:numId w:val="31"/>
        </w:numPr>
        <w:spacing w:line="276" w:lineRule="auto"/>
        <w:ind w:left="567" w:hanging="567"/>
        <w:jc w:val="both"/>
        <w:rPr>
          <w:color w:val="auto"/>
          <w:lang w:val="id-ID"/>
        </w:rPr>
      </w:pPr>
      <w:r w:rsidRPr="00104280">
        <w:rPr>
          <w:color w:val="auto"/>
          <w:lang w:val="id-ID"/>
        </w:rPr>
        <w:t>Perjanjian ini dapat berakhir dikarenakan sebagai berikut:</w:t>
      </w:r>
    </w:p>
    <w:p w:rsidR="006F58A0" w:rsidRPr="00104280" w:rsidRDefault="006F58A0" w:rsidP="00104280">
      <w:pPr>
        <w:pStyle w:val="Default"/>
        <w:numPr>
          <w:ilvl w:val="0"/>
          <w:numId w:val="32"/>
        </w:numPr>
        <w:spacing w:line="276" w:lineRule="auto"/>
        <w:ind w:left="993" w:hanging="426"/>
        <w:jc w:val="both"/>
        <w:rPr>
          <w:color w:val="auto"/>
          <w:lang w:val="id-ID"/>
        </w:rPr>
      </w:pPr>
      <w:r w:rsidRPr="00104280">
        <w:rPr>
          <w:b/>
          <w:color w:val="auto"/>
          <w:lang w:val="id-ID"/>
        </w:rPr>
        <w:t>Para Pihak</w:t>
      </w:r>
      <w:r w:rsidRPr="00104280">
        <w:rPr>
          <w:color w:val="auto"/>
          <w:lang w:val="id-ID"/>
        </w:rPr>
        <w:t xml:space="preserve"> sepakat untuk mengakhiri</w:t>
      </w:r>
    </w:p>
    <w:p w:rsidR="006F58A0" w:rsidRPr="00104280" w:rsidRDefault="006F58A0" w:rsidP="00104280">
      <w:pPr>
        <w:pStyle w:val="Default"/>
        <w:numPr>
          <w:ilvl w:val="0"/>
          <w:numId w:val="32"/>
        </w:numPr>
        <w:spacing w:line="276" w:lineRule="auto"/>
        <w:ind w:left="993" w:hanging="426"/>
        <w:jc w:val="both"/>
        <w:rPr>
          <w:color w:val="auto"/>
          <w:lang w:val="id-ID"/>
        </w:rPr>
      </w:pPr>
      <w:r w:rsidRPr="00104280">
        <w:rPr>
          <w:color w:val="auto"/>
          <w:lang w:val="id-ID"/>
        </w:rPr>
        <w:t>Periode perjanjian telah berakhir</w:t>
      </w:r>
    </w:p>
    <w:p w:rsidR="006F58A0" w:rsidRPr="00104280" w:rsidRDefault="006F58A0" w:rsidP="00104280">
      <w:pPr>
        <w:pStyle w:val="Default"/>
        <w:numPr>
          <w:ilvl w:val="0"/>
          <w:numId w:val="32"/>
        </w:numPr>
        <w:spacing w:line="276" w:lineRule="auto"/>
        <w:ind w:left="993" w:hanging="426"/>
        <w:jc w:val="both"/>
        <w:rPr>
          <w:color w:val="auto"/>
          <w:lang w:val="id-ID"/>
        </w:rPr>
      </w:pPr>
      <w:r w:rsidRPr="00104280">
        <w:rPr>
          <w:color w:val="auto"/>
          <w:lang w:val="id-ID"/>
        </w:rPr>
        <w:t xml:space="preserve">Salah satu </w:t>
      </w:r>
      <w:r w:rsidRPr="00104280">
        <w:rPr>
          <w:b/>
          <w:color w:val="auto"/>
          <w:lang w:val="id-ID"/>
        </w:rPr>
        <w:t>Pihak</w:t>
      </w:r>
      <w:r w:rsidRPr="00104280">
        <w:rPr>
          <w:color w:val="auto"/>
          <w:lang w:val="id-ID"/>
        </w:rPr>
        <w:t xml:space="preserve"> cidera janji</w:t>
      </w:r>
    </w:p>
    <w:p w:rsidR="006F58A0" w:rsidRPr="00104280" w:rsidRDefault="006F58A0" w:rsidP="00104280">
      <w:pPr>
        <w:pStyle w:val="Default"/>
        <w:numPr>
          <w:ilvl w:val="0"/>
          <w:numId w:val="32"/>
        </w:numPr>
        <w:spacing w:line="276" w:lineRule="auto"/>
        <w:ind w:left="993" w:hanging="426"/>
        <w:jc w:val="both"/>
        <w:rPr>
          <w:color w:val="auto"/>
          <w:lang w:val="id-ID"/>
        </w:rPr>
      </w:pPr>
      <w:r w:rsidRPr="00104280">
        <w:rPr>
          <w:color w:val="auto"/>
          <w:lang w:val="id-ID"/>
        </w:rPr>
        <w:t>Dengan putusan pengadilan</w:t>
      </w:r>
    </w:p>
    <w:p w:rsidR="006F58A0" w:rsidRPr="00104280" w:rsidRDefault="006F58A0" w:rsidP="00104280">
      <w:pPr>
        <w:pStyle w:val="Default"/>
        <w:numPr>
          <w:ilvl w:val="0"/>
          <w:numId w:val="32"/>
        </w:numPr>
        <w:spacing w:line="276" w:lineRule="auto"/>
        <w:ind w:left="993" w:hanging="426"/>
        <w:jc w:val="both"/>
        <w:rPr>
          <w:color w:val="auto"/>
          <w:lang w:val="id-ID"/>
        </w:rPr>
      </w:pPr>
      <w:r w:rsidRPr="00104280">
        <w:rPr>
          <w:color w:val="auto"/>
          <w:lang w:val="id-ID"/>
        </w:rPr>
        <w:t xml:space="preserve">Salah satu </w:t>
      </w:r>
      <w:r w:rsidRPr="00104280">
        <w:rPr>
          <w:b/>
          <w:color w:val="auto"/>
          <w:lang w:val="id-ID"/>
        </w:rPr>
        <w:t>Pihak</w:t>
      </w:r>
      <w:r w:rsidRPr="00104280">
        <w:rPr>
          <w:color w:val="auto"/>
          <w:lang w:val="id-ID"/>
        </w:rPr>
        <w:t xml:space="preserve"> meninggal atau dinyatakan bangkrut/pailit</w:t>
      </w:r>
    </w:p>
    <w:p w:rsidR="006F58A0" w:rsidRPr="00104280" w:rsidRDefault="0019471D" w:rsidP="00104280">
      <w:pPr>
        <w:pStyle w:val="Default"/>
        <w:numPr>
          <w:ilvl w:val="0"/>
          <w:numId w:val="31"/>
        </w:numPr>
        <w:spacing w:line="276" w:lineRule="auto"/>
        <w:ind w:left="567" w:hanging="567"/>
        <w:jc w:val="both"/>
        <w:rPr>
          <w:color w:val="auto"/>
          <w:lang w:val="id-ID"/>
        </w:rPr>
      </w:pPr>
      <w:r w:rsidRPr="00104280">
        <w:rPr>
          <w:color w:val="auto"/>
          <w:lang w:val="id-ID"/>
        </w:rPr>
        <w:t xml:space="preserve">Dalam hal salah satu </w:t>
      </w:r>
      <w:r w:rsidRPr="00104280">
        <w:rPr>
          <w:b/>
          <w:color w:val="auto"/>
          <w:lang w:val="id-ID"/>
        </w:rPr>
        <w:t>Pihak</w:t>
      </w:r>
      <w:r w:rsidRPr="00104280">
        <w:rPr>
          <w:color w:val="auto"/>
          <w:lang w:val="id-ID"/>
        </w:rPr>
        <w:t xml:space="preserve"> dinyatakan pailit oleh keputusan pengadilan atau dibubarkan/dilikuidasi atas keputusan rapat umum pemegang saham dari </w:t>
      </w:r>
      <w:r w:rsidRPr="00104280">
        <w:rPr>
          <w:b/>
          <w:color w:val="auto"/>
          <w:lang w:val="id-ID"/>
        </w:rPr>
        <w:t>Pihak</w:t>
      </w:r>
      <w:r w:rsidRPr="00104280">
        <w:rPr>
          <w:color w:val="auto"/>
          <w:lang w:val="id-ID"/>
        </w:rPr>
        <w:t xml:space="preserve"> yang bersangkutan, maka </w:t>
      </w:r>
      <w:r w:rsidRPr="00104280">
        <w:rPr>
          <w:b/>
          <w:color w:val="auto"/>
          <w:lang w:val="id-ID"/>
        </w:rPr>
        <w:t>Pihak</w:t>
      </w:r>
      <w:r w:rsidRPr="00104280">
        <w:rPr>
          <w:color w:val="auto"/>
          <w:lang w:val="id-ID"/>
        </w:rPr>
        <w:t xml:space="preserve"> lainnya berhak untuk mengakhiri perjanjian ini dengan memberitahukan hal tersebut kepada </w:t>
      </w:r>
      <w:r w:rsidRPr="00104280">
        <w:rPr>
          <w:b/>
          <w:color w:val="auto"/>
          <w:lang w:val="id-ID"/>
        </w:rPr>
        <w:t>Pihak</w:t>
      </w:r>
      <w:r w:rsidRPr="00104280">
        <w:rPr>
          <w:color w:val="auto"/>
          <w:lang w:val="id-ID"/>
        </w:rPr>
        <w:t xml:space="preserve"> yang dinyatakan pailit atau dibubarkan/dilikuidasi tersebut secara tertulis 30 (tiga puluh) hari sebelum tanggal pengakhiran perjanjian ini.</w:t>
      </w:r>
    </w:p>
    <w:p w:rsidR="006F58A0" w:rsidRPr="00104280" w:rsidRDefault="006F58A0" w:rsidP="00104280">
      <w:pPr>
        <w:pStyle w:val="Default"/>
        <w:spacing w:line="276" w:lineRule="auto"/>
        <w:jc w:val="center"/>
        <w:rPr>
          <w:b/>
          <w:bCs/>
          <w:color w:val="auto"/>
          <w:lang w:val="id-ID"/>
        </w:rPr>
      </w:pPr>
    </w:p>
    <w:p w:rsidR="00176442" w:rsidRPr="00104280" w:rsidRDefault="006F58A0"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9</w:t>
      </w:r>
    </w:p>
    <w:p w:rsidR="00176442" w:rsidRPr="00104280" w:rsidRDefault="00365B6E" w:rsidP="00104280">
      <w:pPr>
        <w:spacing w:after="0"/>
        <w:jc w:val="center"/>
        <w:rPr>
          <w:rFonts w:ascii="Times New Roman" w:hAnsi="Times New Roman" w:cs="Times New Roman"/>
          <w:b/>
          <w:sz w:val="24"/>
          <w:szCs w:val="24"/>
        </w:rPr>
      </w:pPr>
      <w:r w:rsidRPr="00104280">
        <w:rPr>
          <w:rFonts w:ascii="Times New Roman" w:hAnsi="Times New Roman" w:cs="Times New Roman"/>
          <w:b/>
          <w:sz w:val="24"/>
          <w:szCs w:val="24"/>
        </w:rPr>
        <w:t>Force Majeure</w:t>
      </w:r>
    </w:p>
    <w:p w:rsidR="00956FBF" w:rsidRPr="00104280" w:rsidRDefault="00956FBF" w:rsidP="00104280">
      <w:pPr>
        <w:widowControl w:val="0"/>
        <w:numPr>
          <w:ilvl w:val="0"/>
          <w:numId w:val="29"/>
        </w:numPr>
        <w:suppressAutoHyphens/>
        <w:spacing w:after="0"/>
        <w:ind w:left="567" w:hanging="567"/>
        <w:jc w:val="both"/>
        <w:rPr>
          <w:rFonts w:ascii="Times New Roman" w:hAnsi="Times New Roman" w:cs="Times New Roman"/>
          <w:bCs/>
          <w:sz w:val="24"/>
          <w:szCs w:val="24"/>
        </w:rPr>
      </w:pPr>
      <w:r w:rsidRPr="00104280">
        <w:rPr>
          <w:rFonts w:ascii="Times New Roman" w:hAnsi="Times New Roman" w:cs="Times New Roman"/>
          <w:bCs/>
          <w:sz w:val="24"/>
          <w:szCs w:val="24"/>
        </w:rPr>
        <w:t xml:space="preserve">Para </w:t>
      </w:r>
      <w:r w:rsidRPr="00104280">
        <w:rPr>
          <w:rFonts w:ascii="Times New Roman" w:hAnsi="Times New Roman" w:cs="Times New Roman"/>
          <w:bCs/>
          <w:sz w:val="24"/>
          <w:szCs w:val="24"/>
          <w:lang w:val="id-ID"/>
        </w:rPr>
        <w:t>Pihak</w:t>
      </w:r>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tidak</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bertanggung</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jawab</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atas</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segala</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kerugian</w:t>
      </w:r>
      <w:proofErr w:type="spellEnd"/>
      <w:r w:rsidRPr="00104280">
        <w:rPr>
          <w:rFonts w:ascii="Times New Roman" w:hAnsi="Times New Roman" w:cs="Times New Roman"/>
          <w:bCs/>
          <w:sz w:val="24"/>
          <w:szCs w:val="24"/>
        </w:rPr>
        <w:t xml:space="preserve"> yang </w:t>
      </w:r>
      <w:proofErr w:type="spellStart"/>
      <w:r w:rsidRPr="00104280">
        <w:rPr>
          <w:rFonts w:ascii="Times New Roman" w:hAnsi="Times New Roman" w:cs="Times New Roman"/>
          <w:bCs/>
          <w:sz w:val="24"/>
          <w:szCs w:val="24"/>
        </w:rPr>
        <w:t>timbul</w:t>
      </w:r>
      <w:proofErr w:type="spellEnd"/>
      <w:r w:rsidRPr="00104280">
        <w:rPr>
          <w:rFonts w:ascii="Times New Roman" w:hAnsi="Times New Roman" w:cs="Times New Roman"/>
          <w:bCs/>
          <w:sz w:val="24"/>
          <w:szCs w:val="24"/>
        </w:rPr>
        <w:t xml:space="preserve"> </w:t>
      </w:r>
      <w:r w:rsidRPr="00104280">
        <w:rPr>
          <w:rFonts w:ascii="Times New Roman" w:hAnsi="Times New Roman" w:cs="Times New Roman"/>
          <w:bCs/>
          <w:sz w:val="24"/>
          <w:szCs w:val="24"/>
          <w:lang w:val="id-ID"/>
        </w:rPr>
        <w:t>akibat</w:t>
      </w:r>
      <w:r w:rsidRPr="00104280">
        <w:rPr>
          <w:rFonts w:ascii="Times New Roman" w:hAnsi="Times New Roman" w:cs="Times New Roman"/>
          <w:bCs/>
          <w:sz w:val="24"/>
          <w:szCs w:val="24"/>
        </w:rPr>
        <w:t xml:space="preserve"> </w:t>
      </w:r>
      <w:r w:rsidRPr="00104280">
        <w:rPr>
          <w:rFonts w:ascii="Times New Roman" w:hAnsi="Times New Roman" w:cs="Times New Roman"/>
          <w:bCs/>
          <w:sz w:val="24"/>
          <w:szCs w:val="24"/>
          <w:lang w:val="id-ID"/>
        </w:rPr>
        <w:t>Force Majeure.</w:t>
      </w:r>
    </w:p>
    <w:p w:rsidR="00956FBF" w:rsidRPr="00104280" w:rsidRDefault="00956FBF" w:rsidP="00104280">
      <w:pPr>
        <w:widowControl w:val="0"/>
        <w:numPr>
          <w:ilvl w:val="0"/>
          <w:numId w:val="29"/>
        </w:numPr>
        <w:suppressAutoHyphens/>
        <w:spacing w:after="0"/>
        <w:ind w:left="567" w:hanging="567"/>
        <w:jc w:val="both"/>
        <w:rPr>
          <w:rFonts w:ascii="Times New Roman" w:hAnsi="Times New Roman" w:cs="Times New Roman"/>
          <w:bCs/>
          <w:sz w:val="24"/>
          <w:szCs w:val="24"/>
        </w:rPr>
      </w:pPr>
      <w:proofErr w:type="spellStart"/>
      <w:r w:rsidRPr="00104280">
        <w:rPr>
          <w:rFonts w:ascii="Times New Roman" w:hAnsi="Times New Roman" w:cs="Times New Roman"/>
          <w:bCs/>
          <w:sz w:val="24"/>
          <w:szCs w:val="24"/>
        </w:rPr>
        <w:t>Kondisi</w:t>
      </w:r>
      <w:proofErr w:type="spellEnd"/>
      <w:r w:rsidRPr="00104280">
        <w:rPr>
          <w:rFonts w:ascii="Times New Roman" w:hAnsi="Times New Roman" w:cs="Times New Roman"/>
          <w:bCs/>
          <w:sz w:val="24"/>
          <w:szCs w:val="24"/>
        </w:rPr>
        <w:t xml:space="preserve"> yang </w:t>
      </w:r>
      <w:proofErr w:type="spellStart"/>
      <w:r w:rsidRPr="00104280">
        <w:rPr>
          <w:rFonts w:ascii="Times New Roman" w:hAnsi="Times New Roman" w:cs="Times New Roman"/>
          <w:bCs/>
          <w:sz w:val="24"/>
          <w:szCs w:val="24"/>
        </w:rPr>
        <w:t>dapat</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diterima</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sebagai</w:t>
      </w:r>
      <w:proofErr w:type="spellEnd"/>
      <w:r w:rsidRPr="00104280">
        <w:rPr>
          <w:rFonts w:ascii="Times New Roman" w:hAnsi="Times New Roman" w:cs="Times New Roman"/>
          <w:bCs/>
          <w:sz w:val="24"/>
          <w:szCs w:val="24"/>
        </w:rPr>
        <w:t xml:space="preserve"> </w:t>
      </w:r>
      <w:r w:rsidRPr="00104280">
        <w:rPr>
          <w:rFonts w:ascii="Times New Roman" w:hAnsi="Times New Roman" w:cs="Times New Roman"/>
          <w:bCs/>
          <w:sz w:val="24"/>
          <w:szCs w:val="24"/>
          <w:lang w:val="id-ID"/>
        </w:rPr>
        <w:t>Force Majeure</w:t>
      </w:r>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oleh</w:t>
      </w:r>
      <w:proofErr w:type="spellEnd"/>
      <w:r w:rsidRPr="00104280">
        <w:rPr>
          <w:rFonts w:ascii="Times New Roman" w:hAnsi="Times New Roman" w:cs="Times New Roman"/>
          <w:bCs/>
          <w:sz w:val="24"/>
          <w:szCs w:val="24"/>
        </w:rPr>
        <w:t xml:space="preserve"> </w:t>
      </w:r>
      <w:r w:rsidRPr="00104280">
        <w:rPr>
          <w:rFonts w:ascii="Times New Roman" w:hAnsi="Times New Roman" w:cs="Times New Roman"/>
          <w:bCs/>
          <w:sz w:val="24"/>
          <w:szCs w:val="24"/>
          <w:lang w:val="id-ID"/>
        </w:rPr>
        <w:t>Para Pihak</w:t>
      </w:r>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adalah</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perang</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terorisme</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penutupan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oleh</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pemerintah</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bencana</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alam</w:t>
      </w:r>
      <w:proofErr w:type="spellEnd"/>
      <w:r w:rsidRPr="00104280">
        <w:rPr>
          <w:rFonts w:ascii="Times New Roman" w:hAnsi="Times New Roman" w:cs="Times New Roman"/>
          <w:bCs/>
          <w:sz w:val="24"/>
          <w:szCs w:val="24"/>
        </w:rPr>
        <w:t xml:space="preserve"> yang </w:t>
      </w:r>
      <w:proofErr w:type="spellStart"/>
      <w:r w:rsidRPr="00104280">
        <w:rPr>
          <w:rFonts w:ascii="Times New Roman" w:hAnsi="Times New Roman" w:cs="Times New Roman"/>
          <w:bCs/>
          <w:sz w:val="24"/>
          <w:szCs w:val="24"/>
        </w:rPr>
        <w:t>dikategorikan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sebagai</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bencana</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nasional</w:t>
      </w:r>
      <w:proofErr w:type="spellEnd"/>
      <w:r w:rsidRPr="00104280">
        <w:rPr>
          <w:rFonts w:ascii="Times New Roman" w:hAnsi="Times New Roman" w:cs="Times New Roman"/>
          <w:bCs/>
          <w:sz w:val="24"/>
          <w:szCs w:val="24"/>
        </w:rPr>
        <w:t xml:space="preserve"> yang </w:t>
      </w:r>
      <w:proofErr w:type="spellStart"/>
      <w:r w:rsidRPr="00104280">
        <w:rPr>
          <w:rFonts w:ascii="Times New Roman" w:hAnsi="Times New Roman" w:cs="Times New Roman"/>
          <w:bCs/>
          <w:sz w:val="24"/>
          <w:szCs w:val="24"/>
        </w:rPr>
        <w:t>dibuktikan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dengan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ditetapkan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oleh</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pemerintah</w:t>
      </w:r>
      <w:proofErr w:type="spellEnd"/>
      <w:r w:rsidRPr="00104280">
        <w:rPr>
          <w:rFonts w:ascii="Times New Roman" w:hAnsi="Times New Roman" w:cs="Times New Roman"/>
          <w:bCs/>
          <w:sz w:val="24"/>
          <w:szCs w:val="24"/>
        </w:rPr>
        <w:t>.</w:t>
      </w:r>
    </w:p>
    <w:p w:rsidR="00956FBF" w:rsidRPr="00104280" w:rsidRDefault="00956FBF" w:rsidP="00104280">
      <w:pPr>
        <w:widowControl w:val="0"/>
        <w:numPr>
          <w:ilvl w:val="0"/>
          <w:numId w:val="29"/>
        </w:numPr>
        <w:suppressAutoHyphens/>
        <w:spacing w:after="0"/>
        <w:ind w:left="567" w:hanging="567"/>
        <w:jc w:val="both"/>
        <w:rPr>
          <w:rFonts w:ascii="Times New Roman" w:hAnsi="Times New Roman" w:cs="Times New Roman"/>
          <w:bCs/>
          <w:sz w:val="24"/>
          <w:szCs w:val="24"/>
        </w:rPr>
      </w:pPr>
      <w:proofErr w:type="spellStart"/>
      <w:r w:rsidRPr="00104280">
        <w:rPr>
          <w:rFonts w:ascii="Times New Roman" w:hAnsi="Times New Roman" w:cs="Times New Roman"/>
          <w:bCs/>
          <w:sz w:val="24"/>
          <w:szCs w:val="24"/>
        </w:rPr>
        <w:t>Pemberitahuan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kejadian</w:t>
      </w:r>
      <w:proofErr w:type="spellEnd"/>
      <w:r w:rsidRPr="00104280">
        <w:rPr>
          <w:rFonts w:ascii="Times New Roman" w:hAnsi="Times New Roman" w:cs="Times New Roman"/>
          <w:bCs/>
          <w:sz w:val="24"/>
          <w:szCs w:val="24"/>
        </w:rPr>
        <w:t xml:space="preserve"> </w:t>
      </w:r>
      <w:r w:rsidRPr="00104280">
        <w:rPr>
          <w:rFonts w:ascii="Times New Roman" w:hAnsi="Times New Roman" w:cs="Times New Roman"/>
          <w:bCs/>
          <w:sz w:val="24"/>
          <w:szCs w:val="24"/>
          <w:lang w:val="id-ID"/>
        </w:rPr>
        <w:t>Force Majeure</w:t>
      </w:r>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dibuat</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secara</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tertulis</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maksimal</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dalam</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waktu</w:t>
      </w:r>
      <w:proofErr w:type="spellEnd"/>
      <w:r w:rsidRPr="00104280">
        <w:rPr>
          <w:rFonts w:ascii="Times New Roman" w:hAnsi="Times New Roman" w:cs="Times New Roman"/>
          <w:bCs/>
          <w:sz w:val="24"/>
          <w:szCs w:val="24"/>
        </w:rPr>
        <w:t xml:space="preserve"> 7 (</w:t>
      </w:r>
      <w:proofErr w:type="spellStart"/>
      <w:r w:rsidRPr="00104280">
        <w:rPr>
          <w:rFonts w:ascii="Times New Roman" w:hAnsi="Times New Roman" w:cs="Times New Roman"/>
          <w:bCs/>
          <w:sz w:val="24"/>
          <w:szCs w:val="24"/>
        </w:rPr>
        <w:t>tujuh</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hari</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dari</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tanggal</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kejadian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didukung</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dengan</w:t>
      </w:r>
      <w:proofErr w:type="spellEnd"/>
      <w:r w:rsidRPr="00104280">
        <w:rPr>
          <w:rFonts w:ascii="Times New Roman" w:hAnsi="Times New Roman" w:cs="Times New Roman"/>
          <w:bCs/>
          <w:sz w:val="24"/>
          <w:szCs w:val="24"/>
        </w:rPr>
        <w:t xml:space="preserve"> </w:t>
      </w:r>
      <w:proofErr w:type="spellStart"/>
      <w:r w:rsidRPr="00104280">
        <w:rPr>
          <w:rFonts w:ascii="Times New Roman" w:hAnsi="Times New Roman" w:cs="Times New Roman"/>
          <w:bCs/>
          <w:sz w:val="24"/>
          <w:szCs w:val="24"/>
        </w:rPr>
        <w:t>bukti</w:t>
      </w:r>
      <w:proofErr w:type="spellEnd"/>
      <w:r w:rsidRPr="00104280">
        <w:rPr>
          <w:rFonts w:ascii="Times New Roman" w:hAnsi="Times New Roman" w:cs="Times New Roman"/>
          <w:bCs/>
          <w:sz w:val="24"/>
          <w:szCs w:val="24"/>
          <w:lang w:val="id-ID"/>
        </w:rPr>
        <w:t xml:space="preserve"> yang dikeluarkan oleh pejabat setempat yang berwenang.</w:t>
      </w:r>
    </w:p>
    <w:p w:rsidR="00365B6E" w:rsidRPr="00104280" w:rsidRDefault="00956FBF" w:rsidP="00104280">
      <w:pPr>
        <w:pStyle w:val="ListParagraph"/>
        <w:numPr>
          <w:ilvl w:val="0"/>
          <w:numId w:val="29"/>
        </w:numPr>
        <w:suppressAutoHyphens w:val="0"/>
        <w:spacing w:line="276" w:lineRule="auto"/>
        <w:ind w:left="567" w:hanging="567"/>
        <w:contextualSpacing/>
        <w:jc w:val="both"/>
        <w:rPr>
          <w:rFonts w:cs="Times New Roman"/>
          <w:lang w:val="id-ID"/>
        </w:rPr>
      </w:pPr>
      <w:proofErr w:type="spellStart"/>
      <w:r w:rsidRPr="00104280">
        <w:rPr>
          <w:rFonts w:cs="Times New Roman"/>
          <w:bCs/>
          <w:lang w:val="en-US"/>
        </w:rPr>
        <w:t>Pemberitahuan</w:t>
      </w:r>
      <w:proofErr w:type="spellEnd"/>
      <w:r w:rsidRPr="00104280">
        <w:rPr>
          <w:rFonts w:cs="Times New Roman"/>
          <w:bCs/>
          <w:lang w:val="en-US"/>
        </w:rPr>
        <w:t xml:space="preserve"> </w:t>
      </w:r>
      <w:proofErr w:type="spellStart"/>
      <w:r w:rsidRPr="00104280">
        <w:rPr>
          <w:rFonts w:cs="Times New Roman"/>
          <w:bCs/>
          <w:lang w:val="en-US"/>
        </w:rPr>
        <w:t>kejadian</w:t>
      </w:r>
      <w:proofErr w:type="spellEnd"/>
      <w:r w:rsidRPr="00104280">
        <w:rPr>
          <w:rFonts w:cs="Times New Roman"/>
          <w:bCs/>
          <w:lang w:val="en-US"/>
        </w:rPr>
        <w:t xml:space="preserve"> </w:t>
      </w:r>
      <w:r w:rsidRPr="00104280">
        <w:rPr>
          <w:rFonts w:cs="Times New Roman"/>
          <w:bCs/>
          <w:lang w:val="id-ID"/>
        </w:rPr>
        <w:t>Force Majeure</w:t>
      </w:r>
      <w:r w:rsidRPr="00104280">
        <w:rPr>
          <w:rFonts w:cs="Times New Roman"/>
          <w:bCs/>
          <w:lang w:val="en-US"/>
        </w:rPr>
        <w:t xml:space="preserve"> </w:t>
      </w:r>
      <w:proofErr w:type="spellStart"/>
      <w:r w:rsidRPr="00104280">
        <w:rPr>
          <w:rFonts w:cs="Times New Roman"/>
          <w:bCs/>
          <w:lang w:val="en-US"/>
        </w:rPr>
        <w:t>diterima</w:t>
      </w:r>
      <w:proofErr w:type="spellEnd"/>
      <w:r w:rsidRPr="00104280">
        <w:rPr>
          <w:rFonts w:cs="Times New Roman"/>
          <w:bCs/>
          <w:lang w:val="en-US"/>
        </w:rPr>
        <w:t xml:space="preserve"> </w:t>
      </w:r>
      <w:r w:rsidRPr="00104280">
        <w:rPr>
          <w:rFonts w:cs="Times New Roman"/>
          <w:bCs/>
          <w:lang w:val="id-ID"/>
        </w:rPr>
        <w:t>P</w:t>
      </w:r>
      <w:proofErr w:type="spellStart"/>
      <w:r w:rsidRPr="00104280">
        <w:rPr>
          <w:rFonts w:cs="Times New Roman"/>
          <w:bCs/>
          <w:lang w:val="en-US"/>
        </w:rPr>
        <w:t>ihak</w:t>
      </w:r>
      <w:proofErr w:type="spellEnd"/>
      <w:r w:rsidRPr="00104280">
        <w:rPr>
          <w:rFonts w:cs="Times New Roman"/>
          <w:bCs/>
          <w:lang w:val="en-US"/>
        </w:rPr>
        <w:t xml:space="preserve"> </w:t>
      </w:r>
      <w:proofErr w:type="spellStart"/>
      <w:r w:rsidRPr="00104280">
        <w:rPr>
          <w:rFonts w:cs="Times New Roman"/>
          <w:bCs/>
          <w:lang w:val="en-US"/>
        </w:rPr>
        <w:t>Pertama</w:t>
      </w:r>
      <w:proofErr w:type="spellEnd"/>
      <w:r w:rsidR="00DB1C57" w:rsidRPr="00104280">
        <w:rPr>
          <w:rFonts w:cs="Times New Roman"/>
          <w:bCs/>
          <w:lang w:val="id-ID"/>
        </w:rPr>
        <w:t xml:space="preserve"> atau Pihak kedua</w:t>
      </w:r>
      <w:r w:rsidRPr="00104280">
        <w:rPr>
          <w:rFonts w:cs="Times New Roman"/>
          <w:bCs/>
          <w:lang w:val="en-US"/>
        </w:rPr>
        <w:t xml:space="preserve"> </w:t>
      </w:r>
      <w:proofErr w:type="spellStart"/>
      <w:r w:rsidRPr="00104280">
        <w:rPr>
          <w:rFonts w:cs="Times New Roman"/>
          <w:bCs/>
          <w:lang w:val="en-US"/>
        </w:rPr>
        <w:t>dan</w:t>
      </w:r>
      <w:proofErr w:type="spellEnd"/>
      <w:r w:rsidRPr="00104280">
        <w:rPr>
          <w:rFonts w:cs="Times New Roman"/>
          <w:bCs/>
          <w:lang w:val="en-US"/>
        </w:rPr>
        <w:t xml:space="preserve"> </w:t>
      </w:r>
      <w:proofErr w:type="spellStart"/>
      <w:r w:rsidRPr="00104280">
        <w:rPr>
          <w:rFonts w:cs="Times New Roman"/>
          <w:bCs/>
          <w:lang w:val="en-US"/>
        </w:rPr>
        <w:t>ditanggapi</w:t>
      </w:r>
      <w:proofErr w:type="spellEnd"/>
      <w:r w:rsidRPr="00104280">
        <w:rPr>
          <w:rFonts w:cs="Times New Roman"/>
          <w:bCs/>
          <w:lang w:val="en-US"/>
        </w:rPr>
        <w:t xml:space="preserve"> </w:t>
      </w:r>
      <w:proofErr w:type="spellStart"/>
      <w:r w:rsidRPr="00104280">
        <w:rPr>
          <w:rFonts w:cs="Times New Roman"/>
          <w:bCs/>
          <w:lang w:val="en-US"/>
        </w:rPr>
        <w:t>dalam</w:t>
      </w:r>
      <w:proofErr w:type="spellEnd"/>
      <w:r w:rsidRPr="00104280">
        <w:rPr>
          <w:rFonts w:cs="Times New Roman"/>
          <w:bCs/>
          <w:lang w:val="en-US"/>
        </w:rPr>
        <w:t xml:space="preserve"> </w:t>
      </w:r>
      <w:proofErr w:type="spellStart"/>
      <w:r w:rsidRPr="00104280">
        <w:rPr>
          <w:rFonts w:cs="Times New Roman"/>
          <w:bCs/>
          <w:lang w:val="en-US"/>
        </w:rPr>
        <w:t>waktu</w:t>
      </w:r>
      <w:proofErr w:type="spellEnd"/>
      <w:r w:rsidRPr="00104280">
        <w:rPr>
          <w:rFonts w:cs="Times New Roman"/>
          <w:bCs/>
          <w:lang w:val="en-US"/>
        </w:rPr>
        <w:t xml:space="preserve"> 3 (</w:t>
      </w:r>
      <w:proofErr w:type="spellStart"/>
      <w:r w:rsidRPr="00104280">
        <w:rPr>
          <w:rFonts w:cs="Times New Roman"/>
          <w:bCs/>
          <w:lang w:val="en-US"/>
        </w:rPr>
        <w:t>tiga</w:t>
      </w:r>
      <w:proofErr w:type="spellEnd"/>
      <w:r w:rsidRPr="00104280">
        <w:rPr>
          <w:rFonts w:cs="Times New Roman"/>
          <w:bCs/>
          <w:lang w:val="en-US"/>
        </w:rPr>
        <w:t xml:space="preserve">) </w:t>
      </w:r>
      <w:proofErr w:type="spellStart"/>
      <w:r w:rsidRPr="00104280">
        <w:rPr>
          <w:rFonts w:cs="Times New Roman"/>
          <w:bCs/>
          <w:lang w:val="en-US"/>
        </w:rPr>
        <w:t>hari</w:t>
      </w:r>
      <w:proofErr w:type="spellEnd"/>
      <w:r w:rsidRPr="00104280">
        <w:rPr>
          <w:rFonts w:cs="Times New Roman"/>
          <w:bCs/>
          <w:lang w:val="en-US"/>
        </w:rPr>
        <w:t xml:space="preserve"> </w:t>
      </w:r>
      <w:proofErr w:type="spellStart"/>
      <w:r w:rsidRPr="00104280">
        <w:rPr>
          <w:rFonts w:cs="Times New Roman"/>
          <w:bCs/>
          <w:lang w:val="en-US"/>
        </w:rPr>
        <w:t>dari</w:t>
      </w:r>
      <w:proofErr w:type="spellEnd"/>
      <w:r w:rsidRPr="00104280">
        <w:rPr>
          <w:rFonts w:cs="Times New Roman"/>
          <w:bCs/>
          <w:lang w:val="en-US"/>
        </w:rPr>
        <w:t xml:space="preserve"> </w:t>
      </w:r>
      <w:proofErr w:type="spellStart"/>
      <w:r w:rsidRPr="00104280">
        <w:rPr>
          <w:rFonts w:cs="Times New Roman"/>
          <w:bCs/>
          <w:lang w:val="en-US"/>
        </w:rPr>
        <w:t>tanggal</w:t>
      </w:r>
      <w:proofErr w:type="spellEnd"/>
      <w:r w:rsidRPr="00104280">
        <w:rPr>
          <w:rFonts w:cs="Times New Roman"/>
          <w:bCs/>
          <w:lang w:val="en-US"/>
        </w:rPr>
        <w:t xml:space="preserve"> </w:t>
      </w:r>
      <w:proofErr w:type="spellStart"/>
      <w:r w:rsidRPr="00104280">
        <w:rPr>
          <w:rFonts w:cs="Times New Roman"/>
          <w:bCs/>
          <w:lang w:val="en-US"/>
        </w:rPr>
        <w:t>penerimaan</w:t>
      </w:r>
      <w:proofErr w:type="spellEnd"/>
      <w:r w:rsidRPr="00104280">
        <w:rPr>
          <w:rFonts w:cs="Times New Roman"/>
          <w:bCs/>
          <w:lang w:val="en-US"/>
        </w:rPr>
        <w:t xml:space="preserve"> </w:t>
      </w:r>
      <w:proofErr w:type="spellStart"/>
      <w:r w:rsidRPr="00104280">
        <w:rPr>
          <w:rFonts w:cs="Times New Roman"/>
          <w:bCs/>
          <w:lang w:val="en-US"/>
        </w:rPr>
        <w:t>pemberitahuan</w:t>
      </w:r>
      <w:proofErr w:type="spellEnd"/>
      <w:r w:rsidRPr="00104280">
        <w:rPr>
          <w:rFonts w:cs="Times New Roman"/>
          <w:bCs/>
          <w:lang w:val="en-US"/>
        </w:rPr>
        <w:t xml:space="preserve"> </w:t>
      </w:r>
      <w:r w:rsidRPr="00104280">
        <w:rPr>
          <w:rFonts w:cs="Times New Roman"/>
          <w:bCs/>
          <w:lang w:val="id-ID"/>
        </w:rPr>
        <w:t>Force Majeure</w:t>
      </w:r>
      <w:r w:rsidRPr="00104280">
        <w:rPr>
          <w:rFonts w:cs="Times New Roman"/>
          <w:bCs/>
          <w:lang w:val="en-US"/>
        </w:rPr>
        <w:t xml:space="preserve">. </w:t>
      </w:r>
      <w:proofErr w:type="spellStart"/>
      <w:r w:rsidRPr="00104280">
        <w:rPr>
          <w:rFonts w:cs="Times New Roman"/>
          <w:bCs/>
          <w:lang w:val="en-US"/>
        </w:rPr>
        <w:t>Apabila</w:t>
      </w:r>
      <w:proofErr w:type="spellEnd"/>
      <w:r w:rsidRPr="00104280">
        <w:rPr>
          <w:rFonts w:cs="Times New Roman"/>
          <w:bCs/>
          <w:lang w:val="en-US"/>
        </w:rPr>
        <w:t xml:space="preserve"> </w:t>
      </w:r>
      <w:proofErr w:type="spellStart"/>
      <w:r w:rsidRPr="00104280">
        <w:rPr>
          <w:rFonts w:cs="Times New Roman"/>
          <w:bCs/>
          <w:lang w:val="en-US"/>
        </w:rPr>
        <w:t>pemberitahuan</w:t>
      </w:r>
      <w:proofErr w:type="spellEnd"/>
      <w:r w:rsidRPr="00104280">
        <w:rPr>
          <w:rFonts w:cs="Times New Roman"/>
          <w:bCs/>
          <w:lang w:val="en-US"/>
        </w:rPr>
        <w:t xml:space="preserve"> </w:t>
      </w:r>
      <w:proofErr w:type="spellStart"/>
      <w:r w:rsidRPr="00104280">
        <w:rPr>
          <w:rFonts w:cs="Times New Roman"/>
          <w:bCs/>
          <w:lang w:val="en-US"/>
        </w:rPr>
        <w:t>tersebut</w:t>
      </w:r>
      <w:proofErr w:type="spellEnd"/>
      <w:r w:rsidRPr="00104280">
        <w:rPr>
          <w:rFonts w:cs="Times New Roman"/>
          <w:bCs/>
          <w:lang w:val="en-US"/>
        </w:rPr>
        <w:t xml:space="preserve"> </w:t>
      </w:r>
      <w:proofErr w:type="spellStart"/>
      <w:r w:rsidRPr="00104280">
        <w:rPr>
          <w:rFonts w:cs="Times New Roman"/>
          <w:bCs/>
          <w:lang w:val="en-US"/>
        </w:rPr>
        <w:t>tidak</w:t>
      </w:r>
      <w:proofErr w:type="spellEnd"/>
      <w:r w:rsidRPr="00104280">
        <w:rPr>
          <w:rFonts w:cs="Times New Roman"/>
          <w:bCs/>
          <w:lang w:val="en-US"/>
        </w:rPr>
        <w:t xml:space="preserve"> </w:t>
      </w:r>
      <w:proofErr w:type="spellStart"/>
      <w:r w:rsidRPr="00104280">
        <w:rPr>
          <w:rFonts w:cs="Times New Roman"/>
          <w:bCs/>
          <w:lang w:val="en-US"/>
        </w:rPr>
        <w:t>ditanggapi</w:t>
      </w:r>
      <w:proofErr w:type="spellEnd"/>
      <w:r w:rsidRPr="00104280">
        <w:rPr>
          <w:rFonts w:cs="Times New Roman"/>
          <w:bCs/>
          <w:lang w:val="en-US"/>
        </w:rPr>
        <w:t xml:space="preserve"> </w:t>
      </w:r>
      <w:proofErr w:type="spellStart"/>
      <w:r w:rsidRPr="00104280">
        <w:rPr>
          <w:rFonts w:cs="Times New Roman"/>
          <w:bCs/>
          <w:lang w:val="en-US"/>
        </w:rPr>
        <w:t>maka</w:t>
      </w:r>
      <w:proofErr w:type="spellEnd"/>
      <w:r w:rsidRPr="00104280">
        <w:rPr>
          <w:rFonts w:cs="Times New Roman"/>
          <w:bCs/>
          <w:lang w:val="en-US"/>
        </w:rPr>
        <w:t xml:space="preserve"> </w:t>
      </w:r>
      <w:proofErr w:type="spellStart"/>
      <w:r w:rsidRPr="00104280">
        <w:rPr>
          <w:rFonts w:cs="Times New Roman"/>
          <w:bCs/>
          <w:lang w:val="en-US"/>
        </w:rPr>
        <w:t>dianggap</w:t>
      </w:r>
      <w:proofErr w:type="spellEnd"/>
      <w:r w:rsidRPr="00104280">
        <w:rPr>
          <w:rFonts w:cs="Times New Roman"/>
          <w:bCs/>
          <w:lang w:val="en-US"/>
        </w:rPr>
        <w:t xml:space="preserve"> </w:t>
      </w:r>
      <w:r w:rsidRPr="00104280">
        <w:rPr>
          <w:rFonts w:cs="Times New Roman"/>
          <w:bCs/>
          <w:lang w:val="id-ID"/>
        </w:rPr>
        <w:t>P</w:t>
      </w:r>
      <w:proofErr w:type="spellStart"/>
      <w:r w:rsidRPr="00104280">
        <w:rPr>
          <w:rFonts w:cs="Times New Roman"/>
          <w:bCs/>
          <w:lang w:val="en-US"/>
        </w:rPr>
        <w:t>ihak</w:t>
      </w:r>
      <w:proofErr w:type="spellEnd"/>
      <w:r w:rsidRPr="00104280">
        <w:rPr>
          <w:rFonts w:cs="Times New Roman"/>
          <w:bCs/>
          <w:lang w:val="en-US"/>
        </w:rPr>
        <w:t xml:space="preserve"> </w:t>
      </w:r>
      <w:proofErr w:type="spellStart"/>
      <w:r w:rsidRPr="00104280">
        <w:rPr>
          <w:rFonts w:cs="Times New Roman"/>
          <w:bCs/>
          <w:lang w:val="en-US"/>
        </w:rPr>
        <w:t>Pertama</w:t>
      </w:r>
      <w:proofErr w:type="spellEnd"/>
      <w:r w:rsidR="00DB1C57" w:rsidRPr="00104280">
        <w:rPr>
          <w:rFonts w:cs="Times New Roman"/>
          <w:bCs/>
          <w:lang w:val="id-ID"/>
        </w:rPr>
        <w:t xml:space="preserve"> atau Pihak Kedua</w:t>
      </w:r>
      <w:r w:rsidRPr="00104280">
        <w:rPr>
          <w:rFonts w:cs="Times New Roman"/>
          <w:bCs/>
          <w:lang w:val="en-US"/>
        </w:rPr>
        <w:t xml:space="preserve"> </w:t>
      </w:r>
      <w:proofErr w:type="spellStart"/>
      <w:r w:rsidRPr="00104280">
        <w:rPr>
          <w:rFonts w:cs="Times New Roman"/>
          <w:bCs/>
          <w:lang w:val="en-US"/>
        </w:rPr>
        <w:t>telah</w:t>
      </w:r>
      <w:proofErr w:type="spellEnd"/>
      <w:r w:rsidRPr="00104280">
        <w:rPr>
          <w:rFonts w:cs="Times New Roman"/>
          <w:bCs/>
          <w:lang w:val="en-US"/>
        </w:rPr>
        <w:t xml:space="preserve"> </w:t>
      </w:r>
      <w:proofErr w:type="spellStart"/>
      <w:r w:rsidRPr="00104280">
        <w:rPr>
          <w:rFonts w:cs="Times New Roman"/>
          <w:bCs/>
          <w:lang w:val="en-US"/>
        </w:rPr>
        <w:t>menerima</w:t>
      </w:r>
      <w:proofErr w:type="spellEnd"/>
      <w:r w:rsidRPr="00104280">
        <w:rPr>
          <w:rFonts w:cs="Times New Roman"/>
          <w:bCs/>
          <w:lang w:val="en-US"/>
        </w:rPr>
        <w:t xml:space="preserve"> </w:t>
      </w:r>
      <w:proofErr w:type="spellStart"/>
      <w:r w:rsidRPr="00104280">
        <w:rPr>
          <w:rFonts w:cs="Times New Roman"/>
          <w:bCs/>
          <w:lang w:val="en-US"/>
        </w:rPr>
        <w:t>kejadian</w:t>
      </w:r>
      <w:proofErr w:type="spellEnd"/>
      <w:r w:rsidRPr="00104280">
        <w:rPr>
          <w:rFonts w:cs="Times New Roman"/>
          <w:bCs/>
          <w:lang w:val="en-US"/>
        </w:rPr>
        <w:t xml:space="preserve"> </w:t>
      </w:r>
      <w:r w:rsidRPr="00104280">
        <w:rPr>
          <w:rFonts w:cs="Times New Roman"/>
          <w:bCs/>
          <w:lang w:val="id-ID"/>
        </w:rPr>
        <w:t>Force Majeure</w:t>
      </w:r>
      <w:r w:rsidRPr="00104280">
        <w:rPr>
          <w:rFonts w:cs="Times New Roman"/>
          <w:bCs/>
          <w:lang w:val="en-US"/>
        </w:rPr>
        <w:t xml:space="preserve"> </w:t>
      </w:r>
      <w:proofErr w:type="spellStart"/>
      <w:r w:rsidRPr="00104280">
        <w:rPr>
          <w:rFonts w:cs="Times New Roman"/>
          <w:bCs/>
          <w:lang w:val="en-US"/>
        </w:rPr>
        <w:t>tersebut</w:t>
      </w:r>
      <w:proofErr w:type="spellEnd"/>
      <w:r w:rsidRPr="00104280">
        <w:rPr>
          <w:rFonts w:cs="Times New Roman"/>
          <w:bCs/>
          <w:lang w:val="en-US"/>
        </w:rPr>
        <w:t>.</w:t>
      </w:r>
    </w:p>
    <w:p w:rsidR="00AC58E9" w:rsidRPr="00104280" w:rsidRDefault="00AC58E9" w:rsidP="00104280">
      <w:pPr>
        <w:pStyle w:val="Default"/>
        <w:spacing w:line="276" w:lineRule="auto"/>
        <w:jc w:val="both"/>
        <w:rPr>
          <w:b/>
          <w:bCs/>
          <w:color w:val="auto"/>
          <w:lang w:val="id-ID"/>
        </w:rPr>
      </w:pP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0033208C" w:rsidRPr="00104280">
        <w:rPr>
          <w:rFonts w:ascii="Times New Roman" w:hAnsi="Times New Roman" w:cs="Times New Roman"/>
          <w:b/>
          <w:sz w:val="24"/>
          <w:szCs w:val="24"/>
        </w:rPr>
        <w:t xml:space="preserve"> </w:t>
      </w:r>
      <w:r w:rsidRPr="00104280">
        <w:rPr>
          <w:rFonts w:ascii="Times New Roman" w:hAnsi="Times New Roman" w:cs="Times New Roman"/>
          <w:b/>
          <w:sz w:val="24"/>
          <w:szCs w:val="24"/>
        </w:rPr>
        <w:t>1</w:t>
      </w:r>
      <w:r w:rsidR="00D02706">
        <w:rPr>
          <w:rFonts w:ascii="Times New Roman" w:hAnsi="Times New Roman" w:cs="Times New Roman"/>
          <w:b/>
          <w:sz w:val="24"/>
          <w:szCs w:val="24"/>
        </w:rPr>
        <w:t>0</w:t>
      </w: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Sistem</w:t>
      </w:r>
      <w:proofErr w:type="spellEnd"/>
      <w:r w:rsidR="0033208C"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Keamanan</w:t>
      </w:r>
      <w:proofErr w:type="spellEnd"/>
      <w:r w:rsidR="00DB1C57" w:rsidRPr="00104280">
        <w:rPr>
          <w:rFonts w:ascii="Times New Roman" w:hAnsi="Times New Roman" w:cs="Times New Roman"/>
          <w:b/>
          <w:sz w:val="24"/>
          <w:szCs w:val="24"/>
        </w:rPr>
        <w:t xml:space="preserve"> </w:t>
      </w:r>
      <w:proofErr w:type="spellStart"/>
      <w:r w:rsidR="00DB1C57" w:rsidRPr="00104280">
        <w:rPr>
          <w:rFonts w:ascii="Times New Roman" w:hAnsi="Times New Roman" w:cs="Times New Roman"/>
          <w:b/>
          <w:sz w:val="24"/>
          <w:szCs w:val="24"/>
        </w:rPr>
        <w:t>Informasi</w:t>
      </w:r>
      <w:proofErr w:type="spellEnd"/>
    </w:p>
    <w:p w:rsidR="00B903DC"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b/>
          <w:kern w:val="0"/>
          <w:lang w:val="id-ID" w:eastAsia="en-US" w:bidi="ar-SA"/>
        </w:rPr>
        <w:t>Para Pihak</w:t>
      </w:r>
      <w:r w:rsidRPr="00104280">
        <w:rPr>
          <w:rFonts w:eastAsiaTheme="minorEastAsia" w:cs="Times New Roman"/>
          <w:kern w:val="0"/>
          <w:lang w:val="id-ID" w:eastAsia="en-US" w:bidi="ar-SA"/>
        </w:rPr>
        <w:t xml:space="preserve">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rsidR="00B903DC"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b/>
          <w:kern w:val="0"/>
          <w:lang w:val="id-ID" w:eastAsia="en-US" w:bidi="ar-SA"/>
        </w:rPr>
        <w:t>Para Pihak</w:t>
      </w:r>
      <w:r w:rsidRPr="00104280">
        <w:rPr>
          <w:rFonts w:eastAsiaTheme="minorEastAsia" w:cs="Times New Roman"/>
          <w:kern w:val="0"/>
          <w:lang w:val="id-ID" w:eastAsia="en-US" w:bidi="ar-SA"/>
        </w:rPr>
        <w:t xml:space="preserve"> tidak akan membuka</w:t>
      </w:r>
      <w:r w:rsidR="00D43058" w:rsidRPr="00104280">
        <w:rPr>
          <w:rFonts w:eastAsiaTheme="minorEastAsia" w:cs="Times New Roman"/>
          <w:kern w:val="0"/>
          <w:lang w:val="id-ID" w:eastAsia="en-US" w:bidi="ar-SA"/>
        </w:rPr>
        <w:t xml:space="preserve"> dan/atau menyebarluaskan</w:t>
      </w:r>
      <w:r w:rsidRPr="00104280">
        <w:rPr>
          <w:rFonts w:eastAsiaTheme="minorEastAsia" w:cs="Times New Roman"/>
          <w:kern w:val="0"/>
          <w:lang w:val="id-ID" w:eastAsia="en-US" w:bidi="ar-SA"/>
        </w:rPr>
        <w:t xml:space="preserve"> kerahasiaan informasi perusahaan kepada Pihak Ketiga </w:t>
      </w:r>
      <w:r w:rsidR="00D43058" w:rsidRPr="00104280">
        <w:rPr>
          <w:rFonts w:eastAsiaTheme="minorEastAsia" w:cs="Times New Roman"/>
          <w:kern w:val="0"/>
          <w:lang w:val="id-ID" w:eastAsia="en-US" w:bidi="ar-SA"/>
        </w:rPr>
        <w:t xml:space="preserve">dalam bentuk apapun </w:t>
      </w:r>
      <w:r w:rsidRPr="00104280">
        <w:rPr>
          <w:rFonts w:eastAsiaTheme="minorEastAsia" w:cs="Times New Roman"/>
          <w:kern w:val="0"/>
          <w:lang w:val="id-ID" w:eastAsia="en-US" w:bidi="ar-SA"/>
        </w:rPr>
        <w:t xml:space="preserve">tanpa persetujuan tertulis yang ditandatangani atasan tertinggi dari masing-masing </w:t>
      </w:r>
      <w:r w:rsidRPr="00104280">
        <w:rPr>
          <w:rFonts w:eastAsiaTheme="minorEastAsia" w:cs="Times New Roman"/>
          <w:b/>
          <w:kern w:val="0"/>
          <w:lang w:val="id-ID" w:eastAsia="en-US" w:bidi="ar-SA"/>
        </w:rPr>
        <w:t>Pihak</w:t>
      </w:r>
      <w:r w:rsidRPr="00104280">
        <w:rPr>
          <w:rFonts w:eastAsiaTheme="minorEastAsia" w:cs="Times New Roman"/>
          <w:kern w:val="0"/>
          <w:lang w:val="id-ID" w:eastAsia="en-US" w:bidi="ar-SA"/>
        </w:rPr>
        <w:t>.</w:t>
      </w:r>
      <w:r w:rsidR="00D43058" w:rsidRPr="00104280">
        <w:rPr>
          <w:rFonts w:eastAsiaTheme="minorEastAsia" w:cs="Times New Roman"/>
          <w:kern w:val="0"/>
          <w:lang w:val="id-ID" w:eastAsia="en-US" w:bidi="ar-SA"/>
        </w:rPr>
        <w:t xml:space="preserve"> (Seperti upload gambar/ video ke media sosial, dll).</w:t>
      </w:r>
    </w:p>
    <w:p w:rsidR="001E6D55" w:rsidRPr="00104280" w:rsidRDefault="001E6D55"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kern w:val="0"/>
          <w:lang w:val="id-ID" w:eastAsia="en-US" w:bidi="ar-SA"/>
        </w:rPr>
        <w:t>Apabila</w:t>
      </w:r>
      <w:r w:rsidRPr="00104280">
        <w:rPr>
          <w:rFonts w:eastAsiaTheme="minorEastAsia" w:cs="Times New Roman"/>
          <w:b/>
          <w:kern w:val="0"/>
          <w:lang w:val="id-ID" w:eastAsia="en-US" w:bidi="ar-SA"/>
        </w:rPr>
        <w:t xml:space="preserve"> Pihak Kedua </w:t>
      </w:r>
      <w:r w:rsidRPr="00104280">
        <w:rPr>
          <w:rFonts w:eastAsiaTheme="minorEastAsia" w:cs="Times New Roman"/>
          <w:kern w:val="0"/>
          <w:lang w:val="id-ID" w:eastAsia="en-US" w:bidi="ar-SA"/>
        </w:rPr>
        <w:t xml:space="preserve">membocorkan dan/atau menyebarluaskan kerahasiaan informasi perusahaan </w:t>
      </w:r>
      <w:r w:rsidRPr="00104280">
        <w:rPr>
          <w:rFonts w:eastAsiaTheme="minorEastAsia" w:cs="Times New Roman"/>
          <w:b/>
          <w:kern w:val="0"/>
          <w:lang w:val="id-ID" w:eastAsia="en-US" w:bidi="ar-SA"/>
        </w:rPr>
        <w:t>Pihak Pertama</w:t>
      </w:r>
      <w:r w:rsidRPr="00104280">
        <w:rPr>
          <w:rFonts w:eastAsiaTheme="minorEastAsia" w:cs="Times New Roman"/>
          <w:kern w:val="0"/>
          <w:lang w:val="id-ID" w:eastAsia="en-US" w:bidi="ar-SA"/>
        </w:rPr>
        <w:t xml:space="preserve"> dan mengakibatkan kerugian </w:t>
      </w:r>
      <w:r w:rsidR="00DB1C57" w:rsidRPr="00104280">
        <w:rPr>
          <w:rFonts w:eastAsiaTheme="minorEastAsia" w:cs="Times New Roman"/>
          <w:b/>
          <w:kern w:val="0"/>
          <w:lang w:val="id-ID" w:eastAsia="en-US" w:bidi="ar-SA"/>
        </w:rPr>
        <w:t>Pihak Pertama</w:t>
      </w:r>
      <w:r w:rsidR="00DB1C57" w:rsidRPr="00104280">
        <w:rPr>
          <w:rFonts w:eastAsiaTheme="minorEastAsia" w:cs="Times New Roman"/>
          <w:kern w:val="0"/>
          <w:lang w:val="id-ID" w:eastAsia="en-US" w:bidi="ar-SA"/>
        </w:rPr>
        <w:t xml:space="preserve"> </w:t>
      </w:r>
      <w:r w:rsidRPr="00104280">
        <w:rPr>
          <w:rFonts w:eastAsiaTheme="minorEastAsia" w:cs="Times New Roman"/>
          <w:kern w:val="0"/>
          <w:lang w:val="id-ID" w:eastAsia="en-US" w:bidi="ar-SA"/>
        </w:rPr>
        <w:t xml:space="preserve">maka </w:t>
      </w:r>
      <w:r w:rsidRPr="00104280">
        <w:rPr>
          <w:rFonts w:eastAsiaTheme="minorEastAsia" w:cs="Times New Roman"/>
          <w:b/>
          <w:kern w:val="0"/>
          <w:lang w:val="id-ID" w:eastAsia="en-US" w:bidi="ar-SA"/>
        </w:rPr>
        <w:t>Pihak Kedua</w:t>
      </w:r>
      <w:r w:rsidRPr="00104280">
        <w:rPr>
          <w:rFonts w:eastAsiaTheme="minorEastAsia" w:cs="Times New Roman"/>
          <w:kern w:val="0"/>
          <w:lang w:val="id-ID" w:eastAsia="en-US" w:bidi="ar-SA"/>
        </w:rPr>
        <w:t xml:space="preserve"> wajib membayar seluruh kerugian yang diderita oleh </w:t>
      </w:r>
      <w:r w:rsidRPr="00104280">
        <w:rPr>
          <w:rFonts w:eastAsiaTheme="minorEastAsia" w:cs="Times New Roman"/>
          <w:b/>
          <w:kern w:val="0"/>
          <w:lang w:val="id-ID" w:eastAsia="en-US" w:bidi="ar-SA"/>
        </w:rPr>
        <w:t>Pihak Pertama</w:t>
      </w:r>
      <w:r w:rsidRPr="00104280">
        <w:rPr>
          <w:rFonts w:eastAsiaTheme="minorEastAsia" w:cs="Times New Roman"/>
          <w:kern w:val="0"/>
          <w:lang w:val="id-ID" w:eastAsia="en-US" w:bidi="ar-SA"/>
        </w:rPr>
        <w:t>.</w:t>
      </w:r>
    </w:p>
    <w:p w:rsidR="00B903DC"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b/>
          <w:kern w:val="0"/>
          <w:lang w:val="id-ID" w:eastAsia="en-US" w:bidi="ar-SA"/>
        </w:rPr>
        <w:t>Pihak Kedua</w:t>
      </w:r>
      <w:r w:rsidRPr="00104280">
        <w:rPr>
          <w:rFonts w:eastAsiaTheme="minorEastAsia" w:cs="Times New Roman"/>
          <w:kern w:val="0"/>
          <w:lang w:val="id-ID" w:eastAsia="en-US" w:bidi="ar-SA"/>
        </w:rPr>
        <w:t xml:space="preserve"> berperan serta menjaga aset </w:t>
      </w:r>
      <w:r w:rsidRPr="00104280">
        <w:rPr>
          <w:rFonts w:eastAsiaTheme="minorEastAsia" w:cs="Times New Roman"/>
          <w:b/>
          <w:kern w:val="0"/>
          <w:lang w:val="id-ID" w:eastAsia="en-US" w:bidi="ar-SA"/>
        </w:rPr>
        <w:t>Pihak Pertama</w:t>
      </w:r>
      <w:r w:rsidRPr="00104280">
        <w:rPr>
          <w:rFonts w:eastAsiaTheme="minorEastAsia" w:cs="Times New Roman"/>
          <w:kern w:val="0"/>
          <w:lang w:val="id-ID" w:eastAsia="en-US" w:bidi="ar-SA"/>
        </w:rPr>
        <w:t>.</w:t>
      </w:r>
    </w:p>
    <w:p w:rsidR="00B903DC"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b/>
          <w:kern w:val="0"/>
          <w:lang w:val="id-ID" w:eastAsia="en-US" w:bidi="ar-SA"/>
        </w:rPr>
        <w:t>Pihak Kedua</w:t>
      </w:r>
      <w:r w:rsidRPr="00104280">
        <w:rPr>
          <w:rFonts w:eastAsiaTheme="minorEastAsia" w:cs="Times New Roman"/>
          <w:kern w:val="0"/>
          <w:lang w:val="id-ID" w:eastAsia="en-US" w:bidi="ar-SA"/>
        </w:rPr>
        <w:t xml:space="preserve"> dilarang mengambil gambar/ video dalam bentuk apapun selain kepentingan </w:t>
      </w:r>
      <w:r w:rsidRPr="00104280">
        <w:rPr>
          <w:rFonts w:eastAsiaTheme="minorEastAsia" w:cs="Times New Roman"/>
          <w:b/>
          <w:kern w:val="0"/>
          <w:lang w:val="id-ID" w:eastAsia="en-US" w:bidi="ar-SA"/>
        </w:rPr>
        <w:t>Pihak Pertama</w:t>
      </w:r>
      <w:r w:rsidRPr="00104280">
        <w:rPr>
          <w:rFonts w:eastAsiaTheme="minorEastAsia" w:cs="Times New Roman"/>
          <w:kern w:val="0"/>
          <w:lang w:val="id-ID" w:eastAsia="en-US" w:bidi="ar-SA"/>
        </w:rPr>
        <w:t>.</w:t>
      </w:r>
    </w:p>
    <w:p w:rsidR="00B903DC"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kern w:val="0"/>
          <w:lang w:val="id-ID" w:eastAsia="en-US" w:bidi="ar-SA"/>
        </w:rPr>
      </w:pPr>
      <w:r w:rsidRPr="00104280">
        <w:rPr>
          <w:rFonts w:eastAsiaTheme="minorEastAsia" w:cs="Times New Roman"/>
          <w:b/>
          <w:kern w:val="0"/>
          <w:lang w:val="id-ID" w:eastAsia="en-US" w:bidi="ar-SA"/>
        </w:rPr>
        <w:t>Pihak Kedua</w:t>
      </w:r>
      <w:r w:rsidRPr="00104280">
        <w:rPr>
          <w:rFonts w:eastAsiaTheme="minorEastAsia" w:cs="Times New Roman"/>
          <w:kern w:val="0"/>
          <w:lang w:val="id-ID" w:eastAsia="en-US" w:bidi="ar-SA"/>
        </w:rPr>
        <w:t xml:space="preserve"> dilarang memasuki area yang bukan area kerjanya dan mengakses system informasi tanpa seijin </w:t>
      </w:r>
      <w:r w:rsidRPr="00104280">
        <w:rPr>
          <w:rFonts w:eastAsiaTheme="minorEastAsia" w:cs="Times New Roman"/>
          <w:b/>
          <w:kern w:val="0"/>
          <w:lang w:val="id-ID" w:eastAsia="en-US" w:bidi="ar-SA"/>
        </w:rPr>
        <w:t>Pihak Pertama</w:t>
      </w:r>
      <w:r w:rsidRPr="00104280">
        <w:rPr>
          <w:rFonts w:eastAsiaTheme="minorEastAsia" w:cs="Times New Roman"/>
          <w:kern w:val="0"/>
          <w:lang w:val="id-ID" w:eastAsia="en-US" w:bidi="ar-SA"/>
        </w:rPr>
        <w:t>.</w:t>
      </w:r>
    </w:p>
    <w:p w:rsidR="001E0CD7" w:rsidRPr="00104280" w:rsidRDefault="00B903DC" w:rsidP="00104280">
      <w:pPr>
        <w:pStyle w:val="ListParagraph"/>
        <w:numPr>
          <w:ilvl w:val="1"/>
          <w:numId w:val="22"/>
        </w:numPr>
        <w:tabs>
          <w:tab w:val="clear" w:pos="720"/>
          <w:tab w:val="left" w:pos="567"/>
        </w:tabs>
        <w:suppressAutoHyphens w:val="0"/>
        <w:spacing w:line="276" w:lineRule="auto"/>
        <w:ind w:left="567" w:hanging="567"/>
        <w:contextualSpacing/>
        <w:jc w:val="both"/>
        <w:rPr>
          <w:rFonts w:cs="Times New Roman"/>
          <w:b/>
        </w:rPr>
      </w:pPr>
      <w:proofErr w:type="spellStart"/>
      <w:r w:rsidRPr="00104280">
        <w:rPr>
          <w:rFonts w:cs="Times New Roman"/>
          <w:b/>
          <w:bCs/>
        </w:rPr>
        <w:t>Pihak</w:t>
      </w:r>
      <w:proofErr w:type="spellEnd"/>
      <w:r w:rsidRPr="00104280">
        <w:rPr>
          <w:rFonts w:cs="Times New Roman"/>
          <w:b/>
          <w:bCs/>
        </w:rPr>
        <w:t xml:space="preserve"> </w:t>
      </w:r>
      <w:r w:rsidRPr="00104280">
        <w:rPr>
          <w:rFonts w:cs="Times New Roman"/>
          <w:b/>
          <w:bCs/>
          <w:lang w:val="id-ID"/>
        </w:rPr>
        <w:t>Kedua</w:t>
      </w:r>
      <w:r w:rsidRPr="00104280">
        <w:rPr>
          <w:rFonts w:cs="Times New Roman"/>
          <w:bCs/>
        </w:rPr>
        <w:t xml:space="preserve"> </w:t>
      </w:r>
      <w:proofErr w:type="spellStart"/>
      <w:r w:rsidRPr="00104280">
        <w:rPr>
          <w:rFonts w:cs="Times New Roman"/>
          <w:bCs/>
        </w:rPr>
        <w:t>wajib</w:t>
      </w:r>
      <w:proofErr w:type="spellEnd"/>
      <w:r w:rsidRPr="00104280">
        <w:rPr>
          <w:rFonts w:cs="Times New Roman"/>
          <w:bCs/>
        </w:rPr>
        <w:t xml:space="preserve"> </w:t>
      </w:r>
      <w:proofErr w:type="spellStart"/>
      <w:r w:rsidRPr="00104280">
        <w:rPr>
          <w:rFonts w:cs="Times New Roman"/>
          <w:bCs/>
        </w:rPr>
        <w:t>menyampaikan</w:t>
      </w:r>
      <w:proofErr w:type="spellEnd"/>
      <w:r w:rsidRPr="00104280">
        <w:rPr>
          <w:rFonts w:cs="Times New Roman"/>
          <w:bCs/>
        </w:rPr>
        <w:t xml:space="preserve"> </w:t>
      </w:r>
      <w:proofErr w:type="spellStart"/>
      <w:r w:rsidRPr="00104280">
        <w:rPr>
          <w:rFonts w:cs="Times New Roman"/>
          <w:bCs/>
        </w:rPr>
        <w:t>semua</w:t>
      </w:r>
      <w:proofErr w:type="spellEnd"/>
      <w:r w:rsidRPr="00104280">
        <w:rPr>
          <w:rFonts w:cs="Times New Roman"/>
          <w:bCs/>
        </w:rPr>
        <w:t xml:space="preserve"> </w:t>
      </w:r>
      <w:proofErr w:type="spellStart"/>
      <w:r w:rsidRPr="00104280">
        <w:rPr>
          <w:rFonts w:cs="Times New Roman"/>
          <w:bCs/>
        </w:rPr>
        <w:t>ketentuan</w:t>
      </w:r>
      <w:proofErr w:type="spellEnd"/>
      <w:r w:rsidRPr="00104280">
        <w:rPr>
          <w:rFonts w:cs="Times New Roman"/>
          <w:bCs/>
        </w:rPr>
        <w:t xml:space="preserve"> </w:t>
      </w:r>
      <w:proofErr w:type="spellStart"/>
      <w:r w:rsidRPr="00104280">
        <w:rPr>
          <w:rFonts w:cs="Times New Roman"/>
          <w:bCs/>
        </w:rPr>
        <w:t>ini</w:t>
      </w:r>
      <w:proofErr w:type="spellEnd"/>
      <w:r w:rsidRPr="00104280">
        <w:rPr>
          <w:rFonts w:cs="Times New Roman"/>
          <w:bCs/>
        </w:rPr>
        <w:t xml:space="preserve"> </w:t>
      </w:r>
      <w:proofErr w:type="spellStart"/>
      <w:r w:rsidRPr="00104280">
        <w:rPr>
          <w:rFonts w:cs="Times New Roman"/>
          <w:bCs/>
        </w:rPr>
        <w:t>kepada</w:t>
      </w:r>
      <w:proofErr w:type="spellEnd"/>
      <w:r w:rsidRPr="00104280">
        <w:rPr>
          <w:rFonts w:cs="Times New Roman"/>
          <w:bCs/>
        </w:rPr>
        <w:t xml:space="preserve"> </w:t>
      </w:r>
      <w:proofErr w:type="spellStart"/>
      <w:r w:rsidRPr="00104280">
        <w:rPr>
          <w:rFonts w:cs="Times New Roman"/>
          <w:bCs/>
        </w:rPr>
        <w:t>semua</w:t>
      </w:r>
      <w:proofErr w:type="spellEnd"/>
      <w:r w:rsidRPr="00104280">
        <w:rPr>
          <w:rFonts w:cs="Times New Roman"/>
          <w:bCs/>
        </w:rPr>
        <w:t xml:space="preserve"> </w:t>
      </w:r>
      <w:proofErr w:type="spellStart"/>
      <w:r w:rsidRPr="00104280">
        <w:rPr>
          <w:rFonts w:cs="Times New Roman"/>
          <w:bCs/>
        </w:rPr>
        <w:t>karyawan</w:t>
      </w:r>
      <w:proofErr w:type="spellEnd"/>
      <w:r w:rsidRPr="00104280">
        <w:rPr>
          <w:rFonts w:cs="Times New Roman"/>
          <w:bCs/>
        </w:rPr>
        <w:t xml:space="preserve"> yang </w:t>
      </w:r>
      <w:proofErr w:type="spellStart"/>
      <w:r w:rsidRPr="00104280">
        <w:rPr>
          <w:rFonts w:cs="Times New Roman"/>
          <w:bCs/>
        </w:rPr>
        <w:t>berkaitan</w:t>
      </w:r>
      <w:proofErr w:type="spellEnd"/>
      <w:r w:rsidRPr="00104280">
        <w:rPr>
          <w:rFonts w:cs="Times New Roman"/>
          <w:bCs/>
        </w:rPr>
        <w:t xml:space="preserve"> </w:t>
      </w:r>
      <w:proofErr w:type="spellStart"/>
      <w:r w:rsidRPr="00104280">
        <w:rPr>
          <w:rFonts w:cs="Times New Roman"/>
          <w:bCs/>
        </w:rPr>
        <w:t>dengan</w:t>
      </w:r>
      <w:proofErr w:type="spellEnd"/>
      <w:r w:rsidRPr="00104280">
        <w:rPr>
          <w:rFonts w:cs="Times New Roman"/>
          <w:bCs/>
        </w:rPr>
        <w:t xml:space="preserve"> </w:t>
      </w:r>
      <w:proofErr w:type="spellStart"/>
      <w:r w:rsidRPr="00104280">
        <w:rPr>
          <w:rFonts w:cs="Times New Roman"/>
          <w:bCs/>
        </w:rPr>
        <w:t>perjanjian</w:t>
      </w:r>
      <w:proofErr w:type="spellEnd"/>
      <w:r w:rsidRPr="00104280">
        <w:rPr>
          <w:rFonts w:cs="Times New Roman"/>
          <w:bCs/>
        </w:rPr>
        <w:t xml:space="preserve"> </w:t>
      </w:r>
      <w:proofErr w:type="spellStart"/>
      <w:r w:rsidRPr="00104280">
        <w:rPr>
          <w:rFonts w:cs="Times New Roman"/>
          <w:bCs/>
        </w:rPr>
        <w:t>ini</w:t>
      </w:r>
      <w:proofErr w:type="spellEnd"/>
      <w:r w:rsidRPr="00104280">
        <w:rPr>
          <w:rFonts w:cs="Times New Roman"/>
          <w:bCs/>
        </w:rPr>
        <w:t>.</w:t>
      </w:r>
      <w:r w:rsidRPr="00104280">
        <w:rPr>
          <w:rFonts w:cs="Times New Roman"/>
        </w:rPr>
        <w:t xml:space="preserve"> </w:t>
      </w:r>
    </w:p>
    <w:p w:rsidR="001A0EC8" w:rsidRPr="00104280" w:rsidRDefault="001A0EC8" w:rsidP="00104280">
      <w:pPr>
        <w:widowControl w:val="0"/>
        <w:tabs>
          <w:tab w:val="left" w:pos="285"/>
        </w:tabs>
        <w:suppressAutoHyphens/>
        <w:spacing w:after="0"/>
        <w:jc w:val="both"/>
        <w:rPr>
          <w:rFonts w:ascii="Times New Roman" w:hAnsi="Times New Roman" w:cs="Times New Roman"/>
          <w:bCs/>
          <w:sz w:val="24"/>
          <w:szCs w:val="24"/>
          <w:lang w:val="en-GB"/>
        </w:rPr>
      </w:pP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w:t>
      </w:r>
      <w:r w:rsidR="00C13D53" w:rsidRPr="00104280">
        <w:rPr>
          <w:rFonts w:ascii="Times New Roman" w:hAnsi="Times New Roman" w:cs="Times New Roman"/>
          <w:b/>
          <w:sz w:val="24"/>
          <w:szCs w:val="24"/>
        </w:rPr>
        <w:t>asal</w:t>
      </w:r>
      <w:proofErr w:type="spellEnd"/>
      <w:r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11</w:t>
      </w: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Keselamatan</w:t>
      </w:r>
      <w:proofErr w:type="spellEnd"/>
      <w:r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Kesehatan</w:t>
      </w:r>
      <w:proofErr w:type="spellEnd"/>
      <w:r w:rsidR="00896DD7"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Kerja</w:t>
      </w:r>
      <w:proofErr w:type="spellEnd"/>
      <w:r w:rsidRPr="00104280">
        <w:rPr>
          <w:rFonts w:ascii="Times New Roman" w:hAnsi="Times New Roman" w:cs="Times New Roman"/>
          <w:b/>
          <w:sz w:val="24"/>
          <w:szCs w:val="24"/>
        </w:rPr>
        <w:t xml:space="preserve"> (K3) Dan </w:t>
      </w:r>
      <w:proofErr w:type="spellStart"/>
      <w:r w:rsidRPr="00104280">
        <w:rPr>
          <w:rFonts w:ascii="Times New Roman" w:hAnsi="Times New Roman" w:cs="Times New Roman"/>
          <w:b/>
          <w:sz w:val="24"/>
          <w:szCs w:val="24"/>
        </w:rPr>
        <w:t>Dampak</w:t>
      </w:r>
      <w:proofErr w:type="spellEnd"/>
      <w:r w:rsidRPr="00104280">
        <w:rPr>
          <w:rFonts w:ascii="Times New Roman" w:hAnsi="Times New Roman" w:cs="Times New Roman"/>
          <w:b/>
          <w:sz w:val="24"/>
          <w:szCs w:val="24"/>
        </w:rPr>
        <w:t xml:space="preserve"> Lingkungan</w:t>
      </w:r>
    </w:p>
    <w:p w:rsidR="001E0CD7" w:rsidRPr="00104280" w:rsidRDefault="00020CAC" w:rsidP="00104280">
      <w:pPr>
        <w:pStyle w:val="ListParagraph"/>
        <w:widowControl w:val="0"/>
        <w:numPr>
          <w:ilvl w:val="0"/>
          <w:numId w:val="12"/>
        </w:numPr>
        <w:tabs>
          <w:tab w:val="clear" w:pos="360"/>
          <w:tab w:val="num" w:pos="567"/>
        </w:tabs>
        <w:spacing w:line="276" w:lineRule="auto"/>
        <w:ind w:left="567" w:hanging="567"/>
        <w:jc w:val="both"/>
        <w:rPr>
          <w:rFonts w:cs="Times New Roman"/>
          <w:bCs/>
        </w:rPr>
      </w:pPr>
      <w:r w:rsidRPr="00104280">
        <w:rPr>
          <w:rFonts w:cs="Times New Roman"/>
          <w:b/>
          <w:bCs/>
          <w:lang w:val="id-ID"/>
        </w:rPr>
        <w:t>Pihak Kedua</w:t>
      </w:r>
      <w:r w:rsidR="00896DD7" w:rsidRPr="00104280">
        <w:rPr>
          <w:rFonts w:cs="Times New Roman"/>
          <w:b/>
          <w:bCs/>
          <w:lang w:val="id-ID"/>
        </w:rPr>
        <w:t xml:space="preserve"> </w:t>
      </w:r>
      <w:r w:rsidR="00F3305E" w:rsidRPr="00104280">
        <w:rPr>
          <w:rFonts w:cs="Times New Roman"/>
          <w:bCs/>
          <w:lang w:val="id-ID"/>
        </w:rPr>
        <w:t>wajib</w:t>
      </w:r>
      <w:r w:rsidR="00896DD7" w:rsidRPr="00104280">
        <w:rPr>
          <w:rFonts w:cs="Times New Roman"/>
          <w:bCs/>
          <w:lang w:val="id-ID"/>
        </w:rPr>
        <w:t xml:space="preserve"> </w:t>
      </w:r>
      <w:proofErr w:type="spellStart"/>
      <w:r w:rsidR="002F2FBD" w:rsidRPr="00104280">
        <w:rPr>
          <w:rFonts w:cs="Times New Roman"/>
          <w:bCs/>
        </w:rPr>
        <w:t>mematuhi</w:t>
      </w:r>
      <w:proofErr w:type="spellEnd"/>
      <w:r w:rsidR="00896DD7" w:rsidRPr="00104280">
        <w:rPr>
          <w:rFonts w:cs="Times New Roman"/>
          <w:bCs/>
          <w:lang w:val="id-ID"/>
        </w:rPr>
        <w:t xml:space="preserve"> </w:t>
      </w:r>
      <w:r w:rsidR="00F65F2C" w:rsidRPr="00104280">
        <w:rPr>
          <w:rFonts w:cs="Times New Roman"/>
          <w:bCs/>
          <w:lang w:val="id-ID"/>
        </w:rPr>
        <w:t>peraturan</w:t>
      </w:r>
      <w:r w:rsidR="001E0CD7" w:rsidRPr="00104280">
        <w:rPr>
          <w:rFonts w:cs="Times New Roman"/>
          <w:bCs/>
        </w:rPr>
        <w:t xml:space="preserve"> </w:t>
      </w:r>
      <w:r w:rsidR="00896DD7" w:rsidRPr="00104280">
        <w:rPr>
          <w:rFonts w:cs="Times New Roman"/>
          <w:bCs/>
          <w:lang w:val="id-ID"/>
        </w:rPr>
        <w:t xml:space="preserve"> </w:t>
      </w:r>
      <w:r w:rsidR="001E0CD7" w:rsidRPr="00104280">
        <w:rPr>
          <w:rFonts w:cs="Times New Roman"/>
          <w:bCs/>
        </w:rPr>
        <w:t>K3</w:t>
      </w:r>
      <w:r w:rsidR="007C59B1" w:rsidRPr="00104280">
        <w:rPr>
          <w:rFonts w:cs="Times New Roman"/>
          <w:bCs/>
          <w:lang w:val="id-ID"/>
        </w:rPr>
        <w:t xml:space="preserve"> </w:t>
      </w:r>
      <w:r w:rsidR="00F3305E" w:rsidRPr="00104280">
        <w:rPr>
          <w:rFonts w:cs="Times New Roman"/>
          <w:bCs/>
          <w:lang w:val="id-ID"/>
        </w:rPr>
        <w:t xml:space="preserve">di lokasi kerja </w:t>
      </w:r>
      <w:r w:rsidRPr="00104280">
        <w:rPr>
          <w:rFonts w:cs="Times New Roman"/>
          <w:b/>
          <w:bCs/>
          <w:lang w:val="id-ID"/>
        </w:rPr>
        <w:t>Pihak Pertama</w:t>
      </w:r>
      <w:r w:rsidR="00F3305E" w:rsidRPr="00104280">
        <w:rPr>
          <w:rFonts w:cs="Times New Roman"/>
          <w:bCs/>
          <w:lang w:val="id-ID"/>
        </w:rPr>
        <w:t>.</w:t>
      </w:r>
    </w:p>
    <w:p w:rsidR="001E0CD7" w:rsidRPr="00104280" w:rsidRDefault="00020CAC" w:rsidP="00104280">
      <w:pPr>
        <w:pStyle w:val="ListParagraph"/>
        <w:widowControl w:val="0"/>
        <w:numPr>
          <w:ilvl w:val="0"/>
          <w:numId w:val="12"/>
        </w:numPr>
        <w:tabs>
          <w:tab w:val="clear" w:pos="360"/>
        </w:tabs>
        <w:spacing w:line="276" w:lineRule="auto"/>
        <w:ind w:left="567" w:hanging="567"/>
        <w:jc w:val="both"/>
        <w:rPr>
          <w:rFonts w:cs="Times New Roman"/>
          <w:bCs/>
        </w:rPr>
      </w:pPr>
      <w:r w:rsidRPr="00104280">
        <w:rPr>
          <w:rFonts w:cs="Times New Roman"/>
          <w:b/>
          <w:bCs/>
          <w:lang w:val="id-ID"/>
        </w:rPr>
        <w:t>Pihak Kedua</w:t>
      </w:r>
      <w:r w:rsidR="00896DD7" w:rsidRPr="00104280">
        <w:rPr>
          <w:rFonts w:cs="Times New Roman"/>
          <w:b/>
          <w:bCs/>
          <w:lang w:val="id-ID"/>
        </w:rPr>
        <w:t xml:space="preserve"> </w:t>
      </w:r>
      <w:proofErr w:type="spellStart"/>
      <w:r w:rsidR="001E0CD7" w:rsidRPr="00104280">
        <w:rPr>
          <w:rFonts w:cs="Times New Roman"/>
          <w:bCs/>
        </w:rPr>
        <w:t>bertanggung</w:t>
      </w:r>
      <w:proofErr w:type="spellEnd"/>
      <w:r w:rsidR="00DB1C57" w:rsidRPr="00104280">
        <w:rPr>
          <w:rFonts w:cs="Times New Roman"/>
          <w:bCs/>
          <w:lang w:val="id-ID"/>
        </w:rPr>
        <w:t xml:space="preserve"> </w:t>
      </w:r>
      <w:proofErr w:type="spellStart"/>
      <w:r w:rsidR="001E0CD7" w:rsidRPr="00104280">
        <w:rPr>
          <w:rFonts w:cs="Times New Roman"/>
          <w:bCs/>
        </w:rPr>
        <w:t>jawab</w:t>
      </w:r>
      <w:proofErr w:type="spellEnd"/>
      <w:r w:rsidR="00896DD7" w:rsidRPr="00104280">
        <w:rPr>
          <w:rFonts w:cs="Times New Roman"/>
          <w:bCs/>
          <w:lang w:val="id-ID"/>
        </w:rPr>
        <w:t xml:space="preserve"> </w:t>
      </w:r>
      <w:proofErr w:type="spellStart"/>
      <w:r w:rsidR="001E0CD7" w:rsidRPr="00104280">
        <w:rPr>
          <w:rFonts w:cs="Times New Roman"/>
          <w:bCs/>
        </w:rPr>
        <w:t>atas</w:t>
      </w:r>
      <w:proofErr w:type="spellEnd"/>
      <w:r w:rsidR="00896DD7" w:rsidRPr="00104280">
        <w:rPr>
          <w:rFonts w:cs="Times New Roman"/>
          <w:bCs/>
          <w:lang w:val="id-ID"/>
        </w:rPr>
        <w:t xml:space="preserve"> </w:t>
      </w:r>
      <w:proofErr w:type="spellStart"/>
      <w:r w:rsidR="001E0CD7" w:rsidRPr="00104280">
        <w:rPr>
          <w:rFonts w:cs="Times New Roman"/>
          <w:bCs/>
        </w:rPr>
        <w:t>kecelakaan</w:t>
      </w:r>
      <w:proofErr w:type="spellEnd"/>
      <w:r w:rsidR="00896DD7" w:rsidRPr="00104280">
        <w:rPr>
          <w:rFonts w:cs="Times New Roman"/>
          <w:bCs/>
          <w:lang w:val="id-ID"/>
        </w:rPr>
        <w:t xml:space="preserve"> </w:t>
      </w:r>
      <w:proofErr w:type="spellStart"/>
      <w:r w:rsidR="001E0CD7" w:rsidRPr="00104280">
        <w:rPr>
          <w:rFonts w:cs="Times New Roman"/>
          <w:bCs/>
        </w:rPr>
        <w:t>kerja</w:t>
      </w:r>
      <w:proofErr w:type="spellEnd"/>
      <w:r w:rsidR="00896DD7" w:rsidRPr="00104280">
        <w:rPr>
          <w:rFonts w:cs="Times New Roman"/>
          <w:bCs/>
          <w:lang w:val="id-ID"/>
        </w:rPr>
        <w:t xml:space="preserve"> </w:t>
      </w:r>
      <w:proofErr w:type="spellStart"/>
      <w:r w:rsidR="001E0CD7" w:rsidRPr="00104280">
        <w:rPr>
          <w:rFonts w:cs="Times New Roman"/>
          <w:bCs/>
        </w:rPr>
        <w:t>pada</w:t>
      </w:r>
      <w:proofErr w:type="spellEnd"/>
      <w:r w:rsidR="00896DD7" w:rsidRPr="00104280">
        <w:rPr>
          <w:rFonts w:cs="Times New Roman"/>
          <w:bCs/>
          <w:lang w:val="id-ID"/>
        </w:rPr>
        <w:t xml:space="preserve"> </w:t>
      </w:r>
      <w:proofErr w:type="spellStart"/>
      <w:r w:rsidR="001E0CD7" w:rsidRPr="00104280">
        <w:rPr>
          <w:rFonts w:cs="Times New Roman"/>
          <w:bCs/>
        </w:rPr>
        <w:t>karyawan</w:t>
      </w:r>
      <w:proofErr w:type="spellEnd"/>
      <w:r w:rsidR="00896DD7" w:rsidRPr="00104280">
        <w:rPr>
          <w:rFonts w:cs="Times New Roman"/>
          <w:bCs/>
          <w:lang w:val="id-ID"/>
        </w:rPr>
        <w:t xml:space="preserve"> </w:t>
      </w:r>
      <w:r w:rsidRPr="00104280">
        <w:rPr>
          <w:rFonts w:cs="Times New Roman"/>
          <w:b/>
          <w:bCs/>
          <w:lang w:val="id-ID"/>
        </w:rPr>
        <w:t>Pihak Pertama</w:t>
      </w:r>
      <w:r w:rsidR="00896DD7" w:rsidRPr="00104280">
        <w:rPr>
          <w:rFonts w:cs="Times New Roman"/>
          <w:b/>
          <w:bCs/>
          <w:lang w:val="id-ID"/>
        </w:rPr>
        <w:t xml:space="preserve"> </w:t>
      </w:r>
      <w:r w:rsidR="009E4B48" w:rsidRPr="00104280">
        <w:rPr>
          <w:rFonts w:cs="Times New Roman"/>
          <w:bCs/>
          <w:lang w:val="id-ID"/>
        </w:rPr>
        <w:t>di lokasi kerja</w:t>
      </w:r>
      <w:r w:rsidR="00896DD7" w:rsidRPr="00104280">
        <w:rPr>
          <w:rFonts w:cs="Times New Roman"/>
          <w:bCs/>
          <w:lang w:val="id-ID"/>
        </w:rPr>
        <w:t xml:space="preserve"> </w:t>
      </w:r>
      <w:r w:rsidR="009E4B48" w:rsidRPr="00104280">
        <w:rPr>
          <w:rFonts w:cs="Times New Roman"/>
          <w:bCs/>
          <w:lang w:val="id-ID"/>
        </w:rPr>
        <w:t xml:space="preserve">yang diakibatkan dari kelalaian pekerja </w:t>
      </w:r>
      <w:r w:rsidRPr="00104280">
        <w:rPr>
          <w:rFonts w:cs="Times New Roman"/>
          <w:b/>
          <w:bCs/>
          <w:lang w:val="id-ID"/>
        </w:rPr>
        <w:t>Pihak kedua</w:t>
      </w:r>
      <w:r w:rsidR="00896DD7" w:rsidRPr="00104280">
        <w:rPr>
          <w:rFonts w:cs="Times New Roman"/>
          <w:b/>
          <w:bCs/>
          <w:lang w:val="id-ID"/>
        </w:rPr>
        <w:t xml:space="preserve"> </w:t>
      </w:r>
      <w:proofErr w:type="spellStart"/>
      <w:r w:rsidR="001E0CD7" w:rsidRPr="00104280">
        <w:rPr>
          <w:rFonts w:cs="Times New Roman"/>
          <w:bCs/>
        </w:rPr>
        <w:t>pada</w:t>
      </w:r>
      <w:proofErr w:type="spellEnd"/>
      <w:r w:rsidR="00896DD7" w:rsidRPr="00104280">
        <w:rPr>
          <w:rFonts w:cs="Times New Roman"/>
          <w:bCs/>
          <w:lang w:val="id-ID"/>
        </w:rPr>
        <w:t xml:space="preserve"> </w:t>
      </w:r>
      <w:proofErr w:type="spellStart"/>
      <w:r w:rsidR="001E0CD7" w:rsidRPr="00104280">
        <w:rPr>
          <w:rFonts w:cs="Times New Roman"/>
          <w:bCs/>
        </w:rPr>
        <w:t>saat</w:t>
      </w:r>
      <w:proofErr w:type="spellEnd"/>
      <w:r w:rsidR="001E0CD7" w:rsidRPr="00104280">
        <w:rPr>
          <w:rFonts w:cs="Times New Roman"/>
          <w:bCs/>
        </w:rPr>
        <w:t xml:space="preserve"> proses </w:t>
      </w:r>
      <w:proofErr w:type="spellStart"/>
      <w:r w:rsidR="001E0CD7" w:rsidRPr="00104280">
        <w:rPr>
          <w:rFonts w:cs="Times New Roman"/>
          <w:bCs/>
        </w:rPr>
        <w:t>pekerjaan</w:t>
      </w:r>
      <w:proofErr w:type="spellEnd"/>
      <w:r w:rsidR="00896DD7" w:rsidRPr="00104280">
        <w:rPr>
          <w:rFonts w:cs="Times New Roman"/>
          <w:bCs/>
          <w:lang w:val="id-ID"/>
        </w:rPr>
        <w:t xml:space="preserve"> </w:t>
      </w:r>
      <w:proofErr w:type="spellStart"/>
      <w:r w:rsidR="001E0CD7" w:rsidRPr="00104280">
        <w:rPr>
          <w:rFonts w:cs="Times New Roman"/>
          <w:bCs/>
        </w:rPr>
        <w:t>berlangsung</w:t>
      </w:r>
      <w:proofErr w:type="spellEnd"/>
      <w:r w:rsidR="001E0CD7" w:rsidRPr="00104280">
        <w:rPr>
          <w:rFonts w:cs="Times New Roman"/>
          <w:bCs/>
        </w:rPr>
        <w:t>.</w:t>
      </w:r>
    </w:p>
    <w:p w:rsidR="001E0CD7" w:rsidRPr="00104280" w:rsidRDefault="00020CAC" w:rsidP="00104280">
      <w:pPr>
        <w:pStyle w:val="ListParagraph"/>
        <w:widowControl w:val="0"/>
        <w:numPr>
          <w:ilvl w:val="0"/>
          <w:numId w:val="12"/>
        </w:numPr>
        <w:tabs>
          <w:tab w:val="clear" w:pos="360"/>
          <w:tab w:val="num" w:pos="567"/>
        </w:tabs>
        <w:spacing w:line="276" w:lineRule="auto"/>
        <w:ind w:left="567" w:hanging="567"/>
        <w:jc w:val="both"/>
        <w:rPr>
          <w:rFonts w:cs="Times New Roman"/>
          <w:bCs/>
        </w:rPr>
      </w:pPr>
      <w:r w:rsidRPr="00104280">
        <w:rPr>
          <w:rFonts w:cs="Times New Roman"/>
          <w:b/>
          <w:bCs/>
          <w:lang w:val="id-ID"/>
        </w:rPr>
        <w:t>Pihak Kedua</w:t>
      </w:r>
      <w:r w:rsidR="00896DD7" w:rsidRPr="00104280">
        <w:rPr>
          <w:rFonts w:cs="Times New Roman"/>
          <w:b/>
          <w:bCs/>
          <w:lang w:val="id-ID"/>
        </w:rPr>
        <w:t xml:space="preserve"> </w:t>
      </w:r>
      <w:proofErr w:type="spellStart"/>
      <w:r w:rsidR="009B1BFF" w:rsidRPr="00104280">
        <w:rPr>
          <w:rFonts w:cs="Times New Roman"/>
          <w:bCs/>
        </w:rPr>
        <w:t>akan</w:t>
      </w:r>
      <w:proofErr w:type="spellEnd"/>
      <w:r w:rsidR="00896DD7" w:rsidRPr="00104280">
        <w:rPr>
          <w:rFonts w:cs="Times New Roman"/>
          <w:bCs/>
          <w:lang w:val="id-ID"/>
        </w:rPr>
        <w:t xml:space="preserve"> </w:t>
      </w:r>
      <w:proofErr w:type="spellStart"/>
      <w:r w:rsidR="001E0CD7" w:rsidRPr="00104280">
        <w:rPr>
          <w:rFonts w:cs="Times New Roman"/>
          <w:bCs/>
        </w:rPr>
        <w:t>selalu</w:t>
      </w:r>
      <w:proofErr w:type="spellEnd"/>
      <w:r w:rsidR="00896DD7" w:rsidRPr="00104280">
        <w:rPr>
          <w:rFonts w:cs="Times New Roman"/>
          <w:bCs/>
          <w:lang w:val="id-ID"/>
        </w:rPr>
        <w:t xml:space="preserve"> </w:t>
      </w:r>
      <w:proofErr w:type="spellStart"/>
      <w:r w:rsidR="001E0CD7" w:rsidRPr="00104280">
        <w:rPr>
          <w:rFonts w:cs="Times New Roman"/>
          <w:bCs/>
        </w:rPr>
        <w:t>menjaga</w:t>
      </w:r>
      <w:proofErr w:type="spellEnd"/>
      <w:r w:rsidR="00896DD7" w:rsidRPr="00104280">
        <w:rPr>
          <w:rFonts w:cs="Times New Roman"/>
          <w:bCs/>
          <w:lang w:val="id-ID"/>
        </w:rPr>
        <w:t xml:space="preserve"> </w:t>
      </w:r>
      <w:proofErr w:type="spellStart"/>
      <w:r w:rsidR="001E0CD7" w:rsidRPr="00104280">
        <w:rPr>
          <w:rFonts w:cs="Times New Roman"/>
          <w:bCs/>
        </w:rPr>
        <w:t>kebersihan</w:t>
      </w:r>
      <w:proofErr w:type="spellEnd"/>
      <w:r w:rsidR="00896DD7" w:rsidRPr="00104280">
        <w:rPr>
          <w:rFonts w:cs="Times New Roman"/>
          <w:bCs/>
          <w:lang w:val="id-ID"/>
        </w:rPr>
        <w:t xml:space="preserve"> </w:t>
      </w:r>
      <w:proofErr w:type="spellStart"/>
      <w:r w:rsidR="001E0CD7" w:rsidRPr="00104280">
        <w:rPr>
          <w:rFonts w:cs="Times New Roman"/>
          <w:bCs/>
        </w:rPr>
        <w:t>dan</w:t>
      </w:r>
      <w:proofErr w:type="spellEnd"/>
      <w:r w:rsidR="00896DD7" w:rsidRPr="00104280">
        <w:rPr>
          <w:rFonts w:cs="Times New Roman"/>
          <w:bCs/>
          <w:lang w:val="id-ID"/>
        </w:rPr>
        <w:t xml:space="preserve"> </w:t>
      </w:r>
      <w:proofErr w:type="spellStart"/>
      <w:r w:rsidR="001E0CD7" w:rsidRPr="00104280">
        <w:rPr>
          <w:rFonts w:cs="Times New Roman"/>
          <w:bCs/>
        </w:rPr>
        <w:t>kerapihan</w:t>
      </w:r>
      <w:proofErr w:type="spellEnd"/>
      <w:r w:rsidR="00896DD7" w:rsidRPr="00104280">
        <w:rPr>
          <w:rFonts w:cs="Times New Roman"/>
          <w:bCs/>
          <w:lang w:val="id-ID"/>
        </w:rPr>
        <w:t xml:space="preserve"> </w:t>
      </w:r>
      <w:proofErr w:type="spellStart"/>
      <w:r w:rsidR="001E0CD7" w:rsidRPr="00104280">
        <w:rPr>
          <w:rFonts w:cs="Times New Roman"/>
          <w:bCs/>
        </w:rPr>
        <w:t>disekitar</w:t>
      </w:r>
      <w:proofErr w:type="spellEnd"/>
      <w:r w:rsidR="001E0CD7" w:rsidRPr="00104280">
        <w:rPr>
          <w:rFonts w:cs="Times New Roman"/>
          <w:bCs/>
        </w:rPr>
        <w:t xml:space="preserve"> area </w:t>
      </w:r>
      <w:proofErr w:type="spellStart"/>
      <w:r w:rsidR="001E0CD7" w:rsidRPr="00104280">
        <w:rPr>
          <w:rFonts w:cs="Times New Roman"/>
          <w:bCs/>
        </w:rPr>
        <w:t>tempat</w:t>
      </w:r>
      <w:proofErr w:type="spellEnd"/>
      <w:r w:rsidR="00896DD7" w:rsidRPr="00104280">
        <w:rPr>
          <w:rFonts w:cs="Times New Roman"/>
          <w:bCs/>
          <w:lang w:val="id-ID"/>
        </w:rPr>
        <w:t xml:space="preserve"> </w:t>
      </w:r>
      <w:proofErr w:type="spellStart"/>
      <w:r w:rsidR="001E0CD7" w:rsidRPr="00104280">
        <w:rPr>
          <w:rFonts w:cs="Times New Roman"/>
          <w:bCs/>
        </w:rPr>
        <w:t>pekerjaan</w:t>
      </w:r>
      <w:proofErr w:type="spellEnd"/>
      <w:r w:rsidR="00896DD7" w:rsidRPr="00104280">
        <w:rPr>
          <w:rFonts w:cs="Times New Roman"/>
          <w:bCs/>
          <w:lang w:val="id-ID"/>
        </w:rPr>
        <w:t xml:space="preserve"> </w:t>
      </w:r>
      <w:proofErr w:type="spellStart"/>
      <w:r w:rsidR="001E0CD7" w:rsidRPr="00104280">
        <w:rPr>
          <w:rFonts w:cs="Times New Roman"/>
          <w:bCs/>
        </w:rPr>
        <w:t>berlangsung</w:t>
      </w:r>
      <w:proofErr w:type="spellEnd"/>
      <w:r w:rsidR="001E0CD7" w:rsidRPr="00104280">
        <w:rPr>
          <w:rFonts w:cs="Times New Roman"/>
          <w:bCs/>
        </w:rPr>
        <w:t>.</w:t>
      </w:r>
    </w:p>
    <w:p w:rsidR="000133E9" w:rsidRPr="00104280" w:rsidRDefault="006F458E" w:rsidP="00104280">
      <w:pPr>
        <w:pStyle w:val="ListParagraph"/>
        <w:widowControl w:val="0"/>
        <w:numPr>
          <w:ilvl w:val="0"/>
          <w:numId w:val="12"/>
        </w:numPr>
        <w:tabs>
          <w:tab w:val="clear" w:pos="360"/>
          <w:tab w:val="num" w:pos="567"/>
        </w:tabs>
        <w:spacing w:line="276" w:lineRule="auto"/>
        <w:ind w:left="567" w:hanging="567"/>
        <w:jc w:val="both"/>
        <w:rPr>
          <w:rFonts w:cs="Times New Roman"/>
          <w:bCs/>
          <w:lang w:val="id-ID"/>
        </w:rPr>
      </w:pPr>
      <w:proofErr w:type="spellStart"/>
      <w:r w:rsidRPr="00104280">
        <w:rPr>
          <w:rFonts w:cs="Times New Roman"/>
          <w:bCs/>
        </w:rPr>
        <w:t>Apabila</w:t>
      </w:r>
      <w:proofErr w:type="spellEnd"/>
      <w:r w:rsidR="00896DD7" w:rsidRPr="00104280">
        <w:rPr>
          <w:rFonts w:cs="Times New Roman"/>
          <w:bCs/>
          <w:lang w:val="id-ID"/>
        </w:rPr>
        <w:t xml:space="preserve"> </w:t>
      </w:r>
      <w:r w:rsidR="00020CAC" w:rsidRPr="00104280">
        <w:rPr>
          <w:rFonts w:cs="Times New Roman"/>
          <w:b/>
          <w:bCs/>
          <w:lang w:val="id-ID"/>
        </w:rPr>
        <w:t>Pihak Kedua</w:t>
      </w:r>
      <w:r w:rsidR="00896DD7" w:rsidRPr="00104280">
        <w:rPr>
          <w:rFonts w:cs="Times New Roman"/>
          <w:b/>
          <w:bCs/>
          <w:lang w:val="id-ID"/>
        </w:rPr>
        <w:t xml:space="preserve"> </w:t>
      </w:r>
      <w:proofErr w:type="spellStart"/>
      <w:r w:rsidRPr="00104280">
        <w:rPr>
          <w:rFonts w:cs="Times New Roman"/>
          <w:bCs/>
        </w:rPr>
        <w:t>mendapat</w:t>
      </w:r>
      <w:proofErr w:type="spellEnd"/>
      <w:r w:rsidR="00896DD7" w:rsidRPr="00104280">
        <w:rPr>
          <w:rFonts w:cs="Times New Roman"/>
          <w:bCs/>
          <w:lang w:val="id-ID"/>
        </w:rPr>
        <w:t xml:space="preserve"> </w:t>
      </w:r>
      <w:proofErr w:type="spellStart"/>
      <w:r w:rsidRPr="00104280">
        <w:rPr>
          <w:rFonts w:cs="Times New Roman"/>
          <w:bCs/>
        </w:rPr>
        <w:t>teguran</w:t>
      </w:r>
      <w:proofErr w:type="spellEnd"/>
      <w:r w:rsidR="00896DD7" w:rsidRPr="00104280">
        <w:rPr>
          <w:rFonts w:cs="Times New Roman"/>
          <w:bCs/>
          <w:lang w:val="id-ID"/>
        </w:rPr>
        <w:t xml:space="preserve"> </w:t>
      </w:r>
      <w:proofErr w:type="spellStart"/>
      <w:r w:rsidRPr="00104280">
        <w:rPr>
          <w:rFonts w:cs="Times New Roman"/>
          <w:bCs/>
        </w:rPr>
        <w:t>tertulis</w:t>
      </w:r>
      <w:proofErr w:type="spellEnd"/>
      <w:r w:rsidR="00896DD7" w:rsidRPr="00104280">
        <w:rPr>
          <w:rFonts w:cs="Times New Roman"/>
          <w:bCs/>
          <w:lang w:val="id-ID"/>
        </w:rPr>
        <w:t xml:space="preserve"> </w:t>
      </w:r>
      <w:proofErr w:type="spellStart"/>
      <w:r w:rsidRPr="00104280">
        <w:rPr>
          <w:rFonts w:cs="Times New Roman"/>
          <w:bCs/>
        </w:rPr>
        <w:t>lebih</w:t>
      </w:r>
      <w:proofErr w:type="spellEnd"/>
      <w:r w:rsidR="00896DD7" w:rsidRPr="00104280">
        <w:rPr>
          <w:rFonts w:cs="Times New Roman"/>
          <w:bCs/>
          <w:lang w:val="id-ID"/>
        </w:rPr>
        <w:t xml:space="preserve"> </w:t>
      </w:r>
      <w:r w:rsidR="009E4B48" w:rsidRPr="00104280">
        <w:rPr>
          <w:rFonts w:cs="Times New Roman"/>
          <w:bCs/>
          <w:lang w:val="id-ID"/>
        </w:rPr>
        <w:t xml:space="preserve">dari </w:t>
      </w:r>
      <w:r w:rsidRPr="00104280">
        <w:rPr>
          <w:rFonts w:cs="Times New Roman"/>
          <w:bCs/>
        </w:rPr>
        <w:t>2 (</w:t>
      </w:r>
      <w:proofErr w:type="spellStart"/>
      <w:r w:rsidRPr="00104280">
        <w:rPr>
          <w:rFonts w:cs="Times New Roman"/>
          <w:bCs/>
        </w:rPr>
        <w:t>dua</w:t>
      </w:r>
      <w:proofErr w:type="spellEnd"/>
      <w:r w:rsidRPr="00104280">
        <w:rPr>
          <w:rFonts w:cs="Times New Roman"/>
          <w:bCs/>
        </w:rPr>
        <w:t xml:space="preserve">) kali </w:t>
      </w:r>
      <w:r w:rsidR="009E4B48" w:rsidRPr="00104280">
        <w:rPr>
          <w:rFonts w:cs="Times New Roman"/>
          <w:bCs/>
          <w:lang w:val="id-ID"/>
        </w:rPr>
        <w:t xml:space="preserve">dari </w:t>
      </w:r>
      <w:r w:rsidR="00020CAC" w:rsidRPr="00104280">
        <w:rPr>
          <w:rFonts w:cs="Times New Roman"/>
          <w:b/>
          <w:bCs/>
          <w:lang w:val="id-ID"/>
        </w:rPr>
        <w:t>Pihak Pertama</w:t>
      </w:r>
      <w:r w:rsidR="009E4B48" w:rsidRPr="00104280">
        <w:rPr>
          <w:rFonts w:cs="Times New Roman"/>
          <w:bCs/>
          <w:lang w:val="id-ID"/>
        </w:rPr>
        <w:t xml:space="preserve"> yang dikarenakan </w:t>
      </w:r>
      <w:proofErr w:type="spellStart"/>
      <w:r w:rsidR="00062D02" w:rsidRPr="00104280">
        <w:rPr>
          <w:rFonts w:cs="Times New Roman"/>
          <w:bCs/>
          <w:lang w:val="en-US"/>
        </w:rPr>
        <w:t>pelanggaran</w:t>
      </w:r>
      <w:proofErr w:type="spellEnd"/>
      <w:r w:rsidR="00062D02" w:rsidRPr="00104280">
        <w:rPr>
          <w:rFonts w:cs="Times New Roman"/>
          <w:bCs/>
          <w:lang w:val="en-US"/>
        </w:rPr>
        <w:t xml:space="preserve"> K3 </w:t>
      </w:r>
      <w:proofErr w:type="spellStart"/>
      <w:r w:rsidR="00062D02" w:rsidRPr="00104280">
        <w:rPr>
          <w:rFonts w:cs="Times New Roman"/>
          <w:bCs/>
          <w:lang w:val="en-US"/>
        </w:rPr>
        <w:t>oleh</w:t>
      </w:r>
      <w:proofErr w:type="spellEnd"/>
      <w:r w:rsidR="00896DD7" w:rsidRPr="00104280">
        <w:rPr>
          <w:rFonts w:cs="Times New Roman"/>
          <w:bCs/>
          <w:lang w:val="id-ID"/>
        </w:rPr>
        <w:t xml:space="preserve"> </w:t>
      </w:r>
      <w:r w:rsidR="00020CAC" w:rsidRPr="00104280">
        <w:rPr>
          <w:rFonts w:cs="Times New Roman"/>
          <w:b/>
          <w:bCs/>
          <w:lang w:val="id-ID"/>
        </w:rPr>
        <w:t>Pihak Kedua</w:t>
      </w:r>
      <w:r w:rsidR="00896DD7" w:rsidRPr="00104280">
        <w:rPr>
          <w:rFonts w:cs="Times New Roman"/>
          <w:b/>
          <w:bCs/>
          <w:lang w:val="id-ID"/>
        </w:rPr>
        <w:t xml:space="preserve"> </w:t>
      </w:r>
      <w:proofErr w:type="spellStart"/>
      <w:r w:rsidR="00062D02" w:rsidRPr="00104280">
        <w:rPr>
          <w:rFonts w:cs="Times New Roman"/>
          <w:bCs/>
          <w:lang w:val="en-US"/>
        </w:rPr>
        <w:t>atau</w:t>
      </w:r>
      <w:proofErr w:type="spellEnd"/>
      <w:r w:rsidR="00896DD7" w:rsidRPr="00104280">
        <w:rPr>
          <w:rFonts w:cs="Times New Roman"/>
          <w:bCs/>
          <w:lang w:val="id-ID"/>
        </w:rPr>
        <w:t xml:space="preserve"> </w:t>
      </w:r>
      <w:proofErr w:type="spellStart"/>
      <w:r w:rsidR="00062D02" w:rsidRPr="00104280">
        <w:rPr>
          <w:rFonts w:cs="Times New Roman"/>
          <w:bCs/>
          <w:lang w:val="en-US"/>
        </w:rPr>
        <w:t>pekerjanya</w:t>
      </w:r>
      <w:proofErr w:type="spellEnd"/>
      <w:r w:rsidR="00896DD7" w:rsidRPr="00104280">
        <w:rPr>
          <w:rFonts w:cs="Times New Roman"/>
          <w:bCs/>
          <w:lang w:val="id-ID"/>
        </w:rPr>
        <w:t xml:space="preserve"> </w:t>
      </w:r>
      <w:proofErr w:type="spellStart"/>
      <w:r w:rsidR="00062D02" w:rsidRPr="00104280">
        <w:rPr>
          <w:rFonts w:cs="Times New Roman"/>
          <w:bCs/>
          <w:lang w:val="en-US"/>
        </w:rPr>
        <w:t>pada</w:t>
      </w:r>
      <w:proofErr w:type="spellEnd"/>
      <w:r w:rsidR="00896DD7" w:rsidRPr="00104280">
        <w:rPr>
          <w:rFonts w:cs="Times New Roman"/>
          <w:bCs/>
          <w:lang w:val="id-ID"/>
        </w:rPr>
        <w:t xml:space="preserve"> </w:t>
      </w:r>
      <w:proofErr w:type="spellStart"/>
      <w:r w:rsidR="00062D02" w:rsidRPr="00104280">
        <w:rPr>
          <w:rFonts w:cs="Times New Roman"/>
          <w:bCs/>
          <w:lang w:val="en-US"/>
        </w:rPr>
        <w:t>saat</w:t>
      </w:r>
      <w:proofErr w:type="spellEnd"/>
      <w:r w:rsidR="00896DD7" w:rsidRPr="00104280">
        <w:rPr>
          <w:rFonts w:cs="Times New Roman"/>
          <w:bCs/>
          <w:lang w:val="id-ID"/>
        </w:rPr>
        <w:t xml:space="preserve"> </w:t>
      </w:r>
      <w:r w:rsidR="009E4B48" w:rsidRPr="00104280">
        <w:rPr>
          <w:rFonts w:cs="Times New Roman"/>
          <w:bCs/>
          <w:lang w:val="id-ID"/>
        </w:rPr>
        <w:t>pekerjaan</w:t>
      </w:r>
      <w:r w:rsidR="00896DD7" w:rsidRPr="00104280">
        <w:rPr>
          <w:rFonts w:cs="Times New Roman"/>
          <w:bCs/>
          <w:lang w:val="id-ID"/>
        </w:rPr>
        <w:t xml:space="preserve"> </w:t>
      </w:r>
      <w:proofErr w:type="spellStart"/>
      <w:r w:rsidR="00062D02" w:rsidRPr="00104280">
        <w:rPr>
          <w:rFonts w:cs="Times New Roman"/>
          <w:bCs/>
          <w:lang w:val="en-US"/>
        </w:rPr>
        <w:t>berlangsung</w:t>
      </w:r>
      <w:proofErr w:type="spellEnd"/>
      <w:r w:rsidR="00896DD7" w:rsidRPr="00104280">
        <w:rPr>
          <w:rFonts w:cs="Times New Roman"/>
          <w:bCs/>
          <w:lang w:val="id-ID"/>
        </w:rPr>
        <w:t xml:space="preserve"> </w:t>
      </w:r>
      <w:proofErr w:type="spellStart"/>
      <w:r w:rsidRPr="00104280">
        <w:rPr>
          <w:rFonts w:cs="Times New Roman"/>
          <w:bCs/>
        </w:rPr>
        <w:t>maka</w:t>
      </w:r>
      <w:proofErr w:type="spellEnd"/>
      <w:r w:rsidR="00896DD7" w:rsidRPr="00104280">
        <w:rPr>
          <w:rFonts w:cs="Times New Roman"/>
          <w:bCs/>
          <w:lang w:val="id-ID"/>
        </w:rPr>
        <w:t xml:space="preserve"> </w:t>
      </w:r>
      <w:r w:rsidR="00020CAC" w:rsidRPr="00104280">
        <w:rPr>
          <w:rFonts w:cs="Times New Roman"/>
          <w:b/>
          <w:bCs/>
          <w:lang w:val="id-ID"/>
        </w:rPr>
        <w:t>Pihak Kedua</w:t>
      </w:r>
      <w:r w:rsidR="00896DD7" w:rsidRPr="00104280">
        <w:rPr>
          <w:rFonts w:cs="Times New Roman"/>
          <w:b/>
          <w:bCs/>
          <w:lang w:val="id-ID"/>
        </w:rPr>
        <w:t xml:space="preserve"> </w:t>
      </w:r>
      <w:proofErr w:type="spellStart"/>
      <w:r w:rsidRPr="00104280">
        <w:rPr>
          <w:rFonts w:cs="Times New Roman"/>
          <w:bCs/>
        </w:rPr>
        <w:t>bersedia</w:t>
      </w:r>
      <w:proofErr w:type="spellEnd"/>
      <w:r w:rsidR="00896DD7" w:rsidRPr="00104280">
        <w:rPr>
          <w:rFonts w:cs="Times New Roman"/>
          <w:bCs/>
          <w:lang w:val="id-ID"/>
        </w:rPr>
        <w:t xml:space="preserve"> </w:t>
      </w:r>
      <w:proofErr w:type="spellStart"/>
      <w:r w:rsidRPr="00104280">
        <w:rPr>
          <w:rFonts w:cs="Times New Roman"/>
          <w:bCs/>
        </w:rPr>
        <w:t>untuk</w:t>
      </w:r>
      <w:proofErr w:type="spellEnd"/>
      <w:r w:rsidR="00896DD7" w:rsidRPr="00104280">
        <w:rPr>
          <w:rFonts w:cs="Times New Roman"/>
          <w:bCs/>
          <w:lang w:val="id-ID"/>
        </w:rPr>
        <w:t xml:space="preserve"> </w:t>
      </w:r>
      <w:r w:rsidR="009E4B48" w:rsidRPr="00104280">
        <w:rPr>
          <w:rFonts w:cs="Times New Roman"/>
          <w:bCs/>
          <w:lang w:val="id-ID"/>
        </w:rPr>
        <w:t>dikenakan</w:t>
      </w:r>
      <w:r w:rsidR="00896DD7" w:rsidRPr="00104280">
        <w:rPr>
          <w:rFonts w:cs="Times New Roman"/>
          <w:bCs/>
          <w:lang w:val="id-ID"/>
        </w:rPr>
        <w:t xml:space="preserve"> </w:t>
      </w:r>
      <w:proofErr w:type="spellStart"/>
      <w:r w:rsidRPr="00104280">
        <w:rPr>
          <w:rFonts w:cs="Times New Roman"/>
          <w:bCs/>
        </w:rPr>
        <w:t>sanksi</w:t>
      </w:r>
      <w:proofErr w:type="spellEnd"/>
      <w:r w:rsidR="00896DD7" w:rsidRPr="00104280">
        <w:rPr>
          <w:rFonts w:cs="Times New Roman"/>
          <w:bCs/>
          <w:lang w:val="id-ID"/>
        </w:rPr>
        <w:t xml:space="preserve"> </w:t>
      </w:r>
      <w:proofErr w:type="spellStart"/>
      <w:r w:rsidRPr="00104280">
        <w:rPr>
          <w:rFonts w:cs="Times New Roman"/>
          <w:bCs/>
        </w:rPr>
        <w:t>denda</w:t>
      </w:r>
      <w:proofErr w:type="spellEnd"/>
      <w:r w:rsidR="00896DD7" w:rsidRPr="00104280">
        <w:rPr>
          <w:rFonts w:cs="Times New Roman"/>
          <w:bCs/>
          <w:lang w:val="id-ID"/>
        </w:rPr>
        <w:t xml:space="preserve"> </w:t>
      </w:r>
      <w:proofErr w:type="spellStart"/>
      <w:r w:rsidRPr="00104280">
        <w:rPr>
          <w:rFonts w:cs="Times New Roman"/>
          <w:bCs/>
        </w:rPr>
        <w:t>sebesar</w:t>
      </w:r>
      <w:proofErr w:type="spellEnd"/>
      <w:r w:rsidR="00896DD7" w:rsidRPr="00104280">
        <w:rPr>
          <w:rFonts w:cs="Times New Roman"/>
          <w:bCs/>
          <w:lang w:val="id-ID"/>
        </w:rPr>
        <w:t xml:space="preserve"> </w:t>
      </w:r>
      <w:proofErr w:type="spellStart"/>
      <w:r w:rsidRPr="00104280">
        <w:rPr>
          <w:rFonts w:cs="Times New Roman"/>
          <w:bCs/>
        </w:rPr>
        <w:t>Rp</w:t>
      </w:r>
      <w:proofErr w:type="spellEnd"/>
      <w:r w:rsidR="00896DD7" w:rsidRPr="00104280">
        <w:rPr>
          <w:rFonts w:cs="Times New Roman"/>
          <w:bCs/>
          <w:lang w:val="id-ID"/>
        </w:rPr>
        <w:t xml:space="preserve"> </w:t>
      </w:r>
      <w:r w:rsidRPr="00104280">
        <w:rPr>
          <w:rFonts w:cs="Times New Roman"/>
          <w:bCs/>
        </w:rPr>
        <w:t xml:space="preserve">5.000.000 (lima </w:t>
      </w:r>
      <w:proofErr w:type="spellStart"/>
      <w:r w:rsidRPr="00104280">
        <w:rPr>
          <w:rFonts w:cs="Times New Roman"/>
          <w:bCs/>
        </w:rPr>
        <w:t>juta</w:t>
      </w:r>
      <w:proofErr w:type="spellEnd"/>
      <w:r w:rsidRPr="00104280">
        <w:rPr>
          <w:rFonts w:cs="Times New Roman"/>
          <w:bCs/>
        </w:rPr>
        <w:t xml:space="preserve"> rupiah) </w:t>
      </w:r>
      <w:r w:rsidR="009E4B48" w:rsidRPr="00104280">
        <w:rPr>
          <w:rFonts w:cs="Times New Roman"/>
          <w:bCs/>
          <w:lang w:val="id-ID"/>
        </w:rPr>
        <w:t xml:space="preserve">yang dipotongkan dari sisa pembayaran yang ada. </w:t>
      </w:r>
    </w:p>
    <w:p w:rsidR="00062D02" w:rsidRPr="00104280" w:rsidRDefault="00062D02" w:rsidP="00104280">
      <w:pPr>
        <w:pStyle w:val="ListParagraph"/>
        <w:widowControl w:val="0"/>
        <w:spacing w:line="276" w:lineRule="auto"/>
        <w:ind w:left="285"/>
        <w:jc w:val="both"/>
        <w:rPr>
          <w:rFonts w:cs="Times New Roman"/>
          <w:bCs/>
          <w:lang w:val="id-ID"/>
        </w:rPr>
      </w:pPr>
    </w:p>
    <w:p w:rsidR="00DB1C57" w:rsidRPr="00104280" w:rsidRDefault="00DB1C57"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12</w:t>
      </w:r>
    </w:p>
    <w:p w:rsidR="00DB1C57" w:rsidRPr="00104280" w:rsidRDefault="00DB1C57"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Pernyataan</w:t>
      </w:r>
      <w:proofErr w:type="spellEnd"/>
      <w:r w:rsidRPr="00104280">
        <w:rPr>
          <w:rFonts w:ascii="Times New Roman" w:hAnsi="Times New Roman" w:cs="Times New Roman"/>
          <w:b/>
          <w:sz w:val="24"/>
          <w:szCs w:val="24"/>
        </w:rPr>
        <w:t xml:space="preserve"> &amp; </w:t>
      </w:r>
      <w:proofErr w:type="spellStart"/>
      <w:r w:rsidRPr="00104280">
        <w:rPr>
          <w:rFonts w:ascii="Times New Roman" w:hAnsi="Times New Roman" w:cs="Times New Roman"/>
          <w:b/>
          <w:sz w:val="24"/>
          <w:szCs w:val="24"/>
        </w:rPr>
        <w:t>Jaminan</w:t>
      </w:r>
      <w:proofErr w:type="spellEnd"/>
    </w:p>
    <w:p w:rsidR="00DB1C57" w:rsidRPr="00104280" w:rsidRDefault="00DB1C57" w:rsidP="00104280">
      <w:pPr>
        <w:spacing w:after="0"/>
        <w:jc w:val="both"/>
        <w:rPr>
          <w:rFonts w:ascii="Times New Roman" w:hAnsi="Times New Roman" w:cs="Times New Roman"/>
          <w:sz w:val="24"/>
          <w:szCs w:val="24"/>
        </w:rPr>
      </w:pPr>
      <w:r w:rsidRPr="00104280">
        <w:rPr>
          <w:rFonts w:ascii="Times New Roman" w:hAnsi="Times New Roman" w:cs="Times New Roman"/>
          <w:sz w:val="24"/>
          <w:szCs w:val="24"/>
        </w:rPr>
        <w:t xml:space="preserve">Para </w:t>
      </w:r>
      <w:proofErr w:type="spellStart"/>
      <w:r w:rsidRPr="00104280">
        <w:rPr>
          <w:rFonts w:ascii="Times New Roman" w:hAnsi="Times New Roman" w:cs="Times New Roman"/>
          <w:sz w:val="24"/>
          <w:szCs w:val="24"/>
        </w:rPr>
        <w:t>Pihak</w:t>
      </w:r>
      <w:proofErr w:type="spellEnd"/>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menjamin</w:t>
      </w:r>
      <w:proofErr w:type="spellEnd"/>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dan</w:t>
      </w:r>
      <w:proofErr w:type="spellEnd"/>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menyatakan</w:t>
      </w:r>
      <w:proofErr w:type="spellEnd"/>
      <w:r w:rsidRPr="00104280">
        <w:rPr>
          <w:rFonts w:ascii="Times New Roman" w:hAnsi="Times New Roman" w:cs="Times New Roman"/>
          <w:sz w:val="24"/>
          <w:szCs w:val="24"/>
        </w:rPr>
        <w:t xml:space="preserve"> </w:t>
      </w:r>
      <w:proofErr w:type="spellStart"/>
      <w:r w:rsidRPr="00104280">
        <w:rPr>
          <w:rFonts w:ascii="Times New Roman" w:hAnsi="Times New Roman" w:cs="Times New Roman"/>
          <w:sz w:val="24"/>
          <w:szCs w:val="24"/>
        </w:rPr>
        <w:t>bahwa</w:t>
      </w:r>
      <w:proofErr w:type="spellEnd"/>
      <w:r w:rsidRPr="00104280">
        <w:rPr>
          <w:rFonts w:ascii="Times New Roman" w:hAnsi="Times New Roman" w:cs="Times New Roman"/>
          <w:sz w:val="24"/>
          <w:szCs w:val="24"/>
        </w:rPr>
        <w:t>:</w:t>
      </w:r>
    </w:p>
    <w:p w:rsidR="00DB1C57" w:rsidRPr="00104280" w:rsidRDefault="00DB1C57" w:rsidP="00104280">
      <w:pPr>
        <w:pStyle w:val="ListParagraph"/>
        <w:numPr>
          <w:ilvl w:val="0"/>
          <w:numId w:val="34"/>
        </w:numPr>
        <w:suppressAutoHyphens w:val="0"/>
        <w:spacing w:line="276" w:lineRule="auto"/>
        <w:ind w:left="567" w:hanging="567"/>
        <w:jc w:val="both"/>
        <w:rPr>
          <w:rFonts w:cs="Times New Roman"/>
        </w:rPr>
      </w:pPr>
      <w:proofErr w:type="spellStart"/>
      <w:r w:rsidRPr="00104280">
        <w:rPr>
          <w:rFonts w:cs="Times New Roman"/>
        </w:rPr>
        <w:t>Dalam</w:t>
      </w:r>
      <w:proofErr w:type="spellEnd"/>
      <w:r w:rsidRPr="00104280">
        <w:rPr>
          <w:rFonts w:cs="Times New Roman"/>
        </w:rPr>
        <w:t xml:space="preserve"> </w:t>
      </w:r>
      <w:proofErr w:type="spellStart"/>
      <w:r w:rsidRPr="00104280">
        <w:rPr>
          <w:rFonts w:cs="Times New Roman"/>
        </w:rPr>
        <w:t>pelaksanaan</w:t>
      </w:r>
      <w:proofErr w:type="spellEnd"/>
      <w:r w:rsidRPr="00104280">
        <w:rPr>
          <w:rFonts w:cs="Times New Roman"/>
        </w:rPr>
        <w:t xml:space="preserve"> </w:t>
      </w:r>
      <w:proofErr w:type="spellStart"/>
      <w:r w:rsidRPr="00104280">
        <w:rPr>
          <w:rFonts w:cs="Times New Roman"/>
        </w:rPr>
        <w:t>perjanjian</w:t>
      </w:r>
      <w:proofErr w:type="spellEnd"/>
      <w:r w:rsidRPr="00104280">
        <w:rPr>
          <w:rFonts w:cs="Times New Roman"/>
        </w:rPr>
        <w:t xml:space="preserve"> </w:t>
      </w:r>
      <w:proofErr w:type="spellStart"/>
      <w:r w:rsidRPr="00104280">
        <w:rPr>
          <w:rFonts w:cs="Times New Roman"/>
        </w:rPr>
        <w:t>ini</w:t>
      </w:r>
      <w:proofErr w:type="spellEnd"/>
      <w:r w:rsidRPr="00104280">
        <w:rPr>
          <w:rFonts w:cs="Times New Roman"/>
        </w:rPr>
        <w:t xml:space="preserve"> </w:t>
      </w:r>
      <w:proofErr w:type="spellStart"/>
      <w:r w:rsidRPr="00104280">
        <w:rPr>
          <w:rFonts w:cs="Times New Roman"/>
          <w:lang w:val="en-US"/>
        </w:rPr>
        <w:t>mentaati</w:t>
      </w:r>
      <w:proofErr w:type="spellEnd"/>
      <w:r w:rsidRPr="00104280">
        <w:rPr>
          <w:rFonts w:cs="Times New Roman"/>
          <w:lang w:val="en-US"/>
        </w:rPr>
        <w:t xml:space="preserve"> </w:t>
      </w:r>
      <w:proofErr w:type="spellStart"/>
      <w:r w:rsidRPr="00104280">
        <w:rPr>
          <w:rFonts w:cs="Times New Roman"/>
        </w:rPr>
        <w:t>peraturan</w:t>
      </w:r>
      <w:proofErr w:type="spellEnd"/>
      <w:r w:rsidRPr="00104280">
        <w:rPr>
          <w:rFonts w:cs="Times New Roman"/>
        </w:rPr>
        <w:t xml:space="preserve"> </w:t>
      </w:r>
      <w:proofErr w:type="spellStart"/>
      <w:r w:rsidRPr="00104280">
        <w:rPr>
          <w:rFonts w:cs="Times New Roman"/>
        </w:rPr>
        <w:t>perundang-undangan</w:t>
      </w:r>
      <w:proofErr w:type="spellEnd"/>
      <w:r w:rsidRPr="00104280">
        <w:rPr>
          <w:rFonts w:cs="Times New Roman"/>
        </w:rPr>
        <w:t xml:space="preserve"> yang </w:t>
      </w:r>
      <w:proofErr w:type="spellStart"/>
      <w:r w:rsidRPr="00104280">
        <w:rPr>
          <w:rFonts w:cs="Times New Roman"/>
        </w:rPr>
        <w:t>berlaku</w:t>
      </w:r>
      <w:proofErr w:type="spellEnd"/>
      <w:r w:rsidRPr="00104280">
        <w:rPr>
          <w:rFonts w:cs="Times New Roman"/>
        </w:rPr>
        <w:t>.</w:t>
      </w:r>
    </w:p>
    <w:p w:rsidR="00DB1C57" w:rsidRPr="00104280" w:rsidRDefault="00DB1C57" w:rsidP="00104280">
      <w:pPr>
        <w:pStyle w:val="ListParagraph"/>
        <w:numPr>
          <w:ilvl w:val="0"/>
          <w:numId w:val="34"/>
        </w:numPr>
        <w:suppressAutoHyphens w:val="0"/>
        <w:spacing w:line="276" w:lineRule="auto"/>
        <w:ind w:left="567" w:hanging="567"/>
        <w:jc w:val="both"/>
        <w:rPr>
          <w:rFonts w:cs="Times New Roman"/>
        </w:rPr>
      </w:pPr>
      <w:proofErr w:type="spellStart"/>
      <w:r w:rsidRPr="00104280">
        <w:rPr>
          <w:rFonts w:cs="Times New Roman"/>
        </w:rPr>
        <w:t>Usia</w:t>
      </w:r>
      <w:proofErr w:type="spellEnd"/>
      <w:r w:rsidRPr="00104280">
        <w:rPr>
          <w:rFonts w:cs="Times New Roman"/>
        </w:rPr>
        <w:t xml:space="preserve"> P</w:t>
      </w:r>
      <w:r w:rsidRPr="00104280">
        <w:rPr>
          <w:rFonts w:cs="Times New Roman"/>
          <w:lang w:val="en-US"/>
        </w:rPr>
        <w:t>e</w:t>
      </w:r>
      <w:proofErr w:type="spellStart"/>
      <w:r w:rsidRPr="00104280">
        <w:rPr>
          <w:rFonts w:cs="Times New Roman"/>
        </w:rPr>
        <w:t>kerja</w:t>
      </w:r>
      <w:proofErr w:type="spellEnd"/>
      <w:r w:rsidRPr="00104280">
        <w:rPr>
          <w:rFonts w:cs="Times New Roman"/>
        </w:rPr>
        <w:t xml:space="preserve"> yang </w:t>
      </w:r>
      <w:proofErr w:type="spellStart"/>
      <w:r w:rsidRPr="00104280">
        <w:rPr>
          <w:rFonts w:cs="Times New Roman"/>
        </w:rPr>
        <w:t>dipekerjakan</w:t>
      </w:r>
      <w:proofErr w:type="spellEnd"/>
      <w:r w:rsidRPr="00104280">
        <w:rPr>
          <w:rFonts w:cs="Times New Roman"/>
        </w:rPr>
        <w:t xml:space="preserve"> di </w:t>
      </w:r>
      <w:proofErr w:type="spellStart"/>
      <w:r w:rsidRPr="00104280">
        <w:rPr>
          <w:rFonts w:cs="Times New Roman"/>
        </w:rPr>
        <w:t>perusahaan</w:t>
      </w:r>
      <w:proofErr w:type="spellEnd"/>
      <w:r w:rsidRPr="00104280">
        <w:rPr>
          <w:rFonts w:cs="Times New Roman"/>
        </w:rPr>
        <w:t xml:space="preserve"> </w:t>
      </w:r>
      <w:proofErr w:type="spellStart"/>
      <w:r w:rsidRPr="00104280">
        <w:rPr>
          <w:rFonts w:cs="Times New Roman"/>
        </w:rPr>
        <w:t>masing-masing</w:t>
      </w:r>
      <w:proofErr w:type="spellEnd"/>
      <w:r w:rsidRPr="00104280">
        <w:rPr>
          <w:rFonts w:cs="Times New Roman"/>
        </w:rPr>
        <w:t xml:space="preserve"> </w:t>
      </w:r>
      <w:proofErr w:type="spellStart"/>
      <w:r w:rsidRPr="00104280">
        <w:rPr>
          <w:rFonts w:cs="Times New Roman"/>
        </w:rPr>
        <w:t>Pihak</w:t>
      </w:r>
      <w:proofErr w:type="spellEnd"/>
      <w:r w:rsidRPr="00104280">
        <w:rPr>
          <w:rFonts w:cs="Times New Roman"/>
        </w:rPr>
        <w:t xml:space="preserve"> </w:t>
      </w:r>
      <w:proofErr w:type="spellStart"/>
      <w:r w:rsidRPr="00104280">
        <w:rPr>
          <w:rFonts w:cs="Times New Roman"/>
        </w:rPr>
        <w:t>tidak</w:t>
      </w:r>
      <w:proofErr w:type="spellEnd"/>
      <w:r w:rsidRPr="00104280">
        <w:rPr>
          <w:rFonts w:cs="Times New Roman"/>
        </w:rPr>
        <w:t xml:space="preserve"> </w:t>
      </w:r>
      <w:proofErr w:type="spellStart"/>
      <w:r w:rsidRPr="00104280">
        <w:rPr>
          <w:rFonts w:cs="Times New Roman"/>
        </w:rPr>
        <w:t>bertentangan</w:t>
      </w:r>
      <w:proofErr w:type="spellEnd"/>
      <w:r w:rsidRPr="00104280">
        <w:rPr>
          <w:rFonts w:cs="Times New Roman"/>
        </w:rPr>
        <w:t xml:space="preserve"> </w:t>
      </w:r>
      <w:proofErr w:type="spellStart"/>
      <w:r w:rsidRPr="00104280">
        <w:rPr>
          <w:rFonts w:cs="Times New Roman"/>
        </w:rPr>
        <w:t>dengan</w:t>
      </w:r>
      <w:proofErr w:type="spellEnd"/>
      <w:r w:rsidRPr="00104280">
        <w:rPr>
          <w:rFonts w:cs="Times New Roman"/>
        </w:rPr>
        <w:t xml:space="preserve"> </w:t>
      </w:r>
      <w:proofErr w:type="spellStart"/>
      <w:r w:rsidRPr="00104280">
        <w:rPr>
          <w:rFonts w:cs="Times New Roman"/>
        </w:rPr>
        <w:t>ketentuan</w:t>
      </w:r>
      <w:proofErr w:type="spellEnd"/>
      <w:r w:rsidRPr="00104280">
        <w:rPr>
          <w:rFonts w:cs="Times New Roman"/>
        </w:rPr>
        <w:t xml:space="preserve"> </w:t>
      </w:r>
      <w:proofErr w:type="spellStart"/>
      <w:r w:rsidRPr="00104280">
        <w:rPr>
          <w:rFonts w:cs="Times New Roman"/>
        </w:rPr>
        <w:t>dalam</w:t>
      </w:r>
      <w:proofErr w:type="spellEnd"/>
      <w:r w:rsidRPr="00104280">
        <w:rPr>
          <w:rFonts w:cs="Times New Roman"/>
        </w:rPr>
        <w:t xml:space="preserve"> </w:t>
      </w:r>
      <w:proofErr w:type="spellStart"/>
      <w:r w:rsidRPr="00104280">
        <w:rPr>
          <w:rFonts w:cs="Times New Roman"/>
        </w:rPr>
        <w:t>Undang-undang</w:t>
      </w:r>
      <w:proofErr w:type="spellEnd"/>
      <w:r w:rsidRPr="00104280">
        <w:rPr>
          <w:rFonts w:cs="Times New Roman"/>
        </w:rPr>
        <w:t xml:space="preserve"> </w:t>
      </w:r>
      <w:proofErr w:type="spellStart"/>
      <w:r w:rsidRPr="00104280">
        <w:rPr>
          <w:rFonts w:cs="Times New Roman"/>
        </w:rPr>
        <w:t>Ketenagakerjaan</w:t>
      </w:r>
      <w:proofErr w:type="spellEnd"/>
      <w:r w:rsidRPr="00104280">
        <w:rPr>
          <w:rFonts w:cs="Times New Roman"/>
        </w:rPr>
        <w:t>.</w:t>
      </w:r>
    </w:p>
    <w:p w:rsidR="00DB1C57" w:rsidRPr="00104280" w:rsidRDefault="00DB1C57" w:rsidP="00104280">
      <w:pPr>
        <w:pStyle w:val="ListParagraph"/>
        <w:numPr>
          <w:ilvl w:val="0"/>
          <w:numId w:val="34"/>
        </w:numPr>
        <w:suppressAutoHyphens w:val="0"/>
        <w:spacing w:line="276" w:lineRule="auto"/>
        <w:ind w:left="567" w:hanging="567"/>
        <w:jc w:val="both"/>
        <w:rPr>
          <w:rFonts w:cs="Times New Roman"/>
        </w:rPr>
      </w:pPr>
      <w:proofErr w:type="spellStart"/>
      <w:r w:rsidRPr="00104280">
        <w:rPr>
          <w:rFonts w:cs="Times New Roman"/>
        </w:rPr>
        <w:t>Dalam</w:t>
      </w:r>
      <w:proofErr w:type="spellEnd"/>
      <w:r w:rsidRPr="00104280">
        <w:rPr>
          <w:rFonts w:cs="Times New Roman"/>
        </w:rPr>
        <w:t xml:space="preserve"> </w:t>
      </w:r>
      <w:proofErr w:type="spellStart"/>
      <w:r w:rsidRPr="00104280">
        <w:rPr>
          <w:rFonts w:cs="Times New Roman"/>
        </w:rPr>
        <w:t>hal</w:t>
      </w:r>
      <w:proofErr w:type="spellEnd"/>
      <w:r w:rsidRPr="00104280">
        <w:rPr>
          <w:rFonts w:cs="Times New Roman"/>
        </w:rPr>
        <w:t xml:space="preserve"> </w:t>
      </w:r>
      <w:proofErr w:type="spellStart"/>
      <w:r w:rsidRPr="00104280">
        <w:rPr>
          <w:rFonts w:cs="Times New Roman"/>
        </w:rPr>
        <w:t>terdapat</w:t>
      </w:r>
      <w:proofErr w:type="spellEnd"/>
      <w:r w:rsidRPr="00104280">
        <w:rPr>
          <w:rFonts w:cs="Times New Roman"/>
        </w:rPr>
        <w:t xml:space="preserve"> </w:t>
      </w:r>
      <w:proofErr w:type="spellStart"/>
      <w:r w:rsidRPr="00104280">
        <w:rPr>
          <w:rFonts w:cs="Times New Roman"/>
        </w:rPr>
        <w:t>pelanggaran</w:t>
      </w:r>
      <w:proofErr w:type="spellEnd"/>
      <w:r w:rsidRPr="00104280">
        <w:rPr>
          <w:rFonts w:cs="Times New Roman"/>
        </w:rPr>
        <w:t xml:space="preserve"> </w:t>
      </w:r>
      <w:proofErr w:type="spellStart"/>
      <w:r w:rsidRPr="00104280">
        <w:rPr>
          <w:rFonts w:cs="Times New Roman"/>
        </w:rPr>
        <w:t>peraturan</w:t>
      </w:r>
      <w:proofErr w:type="spellEnd"/>
      <w:r w:rsidRPr="00104280">
        <w:rPr>
          <w:rFonts w:cs="Times New Roman"/>
        </w:rPr>
        <w:t xml:space="preserve"> yang </w:t>
      </w:r>
      <w:proofErr w:type="spellStart"/>
      <w:r w:rsidRPr="00104280">
        <w:rPr>
          <w:rFonts w:cs="Times New Roman"/>
        </w:rPr>
        <w:t>dilakukan</w:t>
      </w:r>
      <w:proofErr w:type="spellEnd"/>
      <w:r w:rsidRPr="00104280">
        <w:rPr>
          <w:rFonts w:cs="Times New Roman"/>
        </w:rPr>
        <w:t xml:space="preserve"> </w:t>
      </w:r>
      <w:proofErr w:type="spellStart"/>
      <w:r w:rsidRPr="00104280">
        <w:rPr>
          <w:rFonts w:cs="Times New Roman"/>
        </w:rPr>
        <w:t>oleh</w:t>
      </w:r>
      <w:proofErr w:type="spellEnd"/>
      <w:r w:rsidRPr="00104280">
        <w:rPr>
          <w:rFonts w:cs="Times New Roman"/>
        </w:rPr>
        <w:t xml:space="preserve"> </w:t>
      </w:r>
      <w:proofErr w:type="spellStart"/>
      <w:r w:rsidRPr="00104280">
        <w:rPr>
          <w:rFonts w:cs="Times New Roman"/>
        </w:rPr>
        <w:t>salah</w:t>
      </w:r>
      <w:proofErr w:type="spellEnd"/>
      <w:r w:rsidRPr="00104280">
        <w:rPr>
          <w:rFonts w:cs="Times New Roman"/>
        </w:rPr>
        <w:t xml:space="preserve"> </w:t>
      </w:r>
      <w:proofErr w:type="spellStart"/>
      <w:r w:rsidRPr="00104280">
        <w:rPr>
          <w:rFonts w:cs="Times New Roman"/>
        </w:rPr>
        <w:t>satu</w:t>
      </w:r>
      <w:proofErr w:type="spellEnd"/>
      <w:r w:rsidRPr="00104280">
        <w:rPr>
          <w:rFonts w:cs="Times New Roman"/>
        </w:rPr>
        <w:t xml:space="preserve"> </w:t>
      </w:r>
      <w:proofErr w:type="spellStart"/>
      <w:r w:rsidRPr="00104280">
        <w:rPr>
          <w:rFonts w:cs="Times New Roman"/>
        </w:rPr>
        <w:t>Pihak</w:t>
      </w:r>
      <w:proofErr w:type="spellEnd"/>
      <w:r w:rsidRPr="00104280">
        <w:rPr>
          <w:rFonts w:cs="Times New Roman"/>
        </w:rPr>
        <w:t xml:space="preserve">, </w:t>
      </w:r>
      <w:proofErr w:type="spellStart"/>
      <w:r w:rsidRPr="00104280">
        <w:rPr>
          <w:rFonts w:cs="Times New Roman"/>
        </w:rPr>
        <w:t>maka</w:t>
      </w:r>
      <w:proofErr w:type="spellEnd"/>
      <w:r w:rsidRPr="00104280">
        <w:rPr>
          <w:rFonts w:cs="Times New Roman"/>
        </w:rPr>
        <w:t xml:space="preserve"> Para </w:t>
      </w:r>
      <w:proofErr w:type="spellStart"/>
      <w:r w:rsidRPr="00104280">
        <w:rPr>
          <w:rFonts w:cs="Times New Roman"/>
        </w:rPr>
        <w:t>Pihak</w:t>
      </w:r>
      <w:proofErr w:type="spellEnd"/>
      <w:r w:rsidRPr="00104280">
        <w:rPr>
          <w:rFonts w:cs="Times New Roman"/>
        </w:rPr>
        <w:t xml:space="preserve"> </w:t>
      </w:r>
      <w:proofErr w:type="spellStart"/>
      <w:r w:rsidRPr="00104280">
        <w:rPr>
          <w:rFonts w:cs="Times New Roman"/>
        </w:rPr>
        <w:t>sepakat</w:t>
      </w:r>
      <w:proofErr w:type="spellEnd"/>
      <w:r w:rsidRPr="00104280">
        <w:rPr>
          <w:rFonts w:cs="Times New Roman"/>
        </w:rPr>
        <w:t xml:space="preserve"> </w:t>
      </w:r>
      <w:proofErr w:type="spellStart"/>
      <w:r w:rsidRPr="00104280">
        <w:rPr>
          <w:rFonts w:cs="Times New Roman"/>
        </w:rPr>
        <w:t>untuk</w:t>
      </w:r>
      <w:proofErr w:type="spellEnd"/>
      <w:r w:rsidRPr="00104280">
        <w:rPr>
          <w:rFonts w:cs="Times New Roman"/>
        </w:rPr>
        <w:t xml:space="preserve"> </w:t>
      </w:r>
      <w:proofErr w:type="spellStart"/>
      <w:r w:rsidRPr="00104280">
        <w:rPr>
          <w:rFonts w:cs="Times New Roman"/>
        </w:rPr>
        <w:t>tidak</w:t>
      </w:r>
      <w:proofErr w:type="spellEnd"/>
      <w:r w:rsidRPr="00104280">
        <w:rPr>
          <w:rFonts w:cs="Times New Roman"/>
        </w:rPr>
        <w:t xml:space="preserve"> </w:t>
      </w:r>
      <w:proofErr w:type="spellStart"/>
      <w:r w:rsidRPr="00104280">
        <w:rPr>
          <w:rFonts w:cs="Times New Roman"/>
        </w:rPr>
        <w:t>melibatkan</w:t>
      </w:r>
      <w:proofErr w:type="spellEnd"/>
      <w:r w:rsidRPr="00104280">
        <w:rPr>
          <w:rFonts w:cs="Times New Roman"/>
        </w:rPr>
        <w:t xml:space="preserve"> </w:t>
      </w:r>
      <w:proofErr w:type="spellStart"/>
      <w:r w:rsidRPr="00104280">
        <w:rPr>
          <w:rFonts w:cs="Times New Roman"/>
        </w:rPr>
        <w:t>Pihak</w:t>
      </w:r>
      <w:proofErr w:type="spellEnd"/>
      <w:r w:rsidRPr="00104280">
        <w:rPr>
          <w:rFonts w:cs="Times New Roman"/>
        </w:rPr>
        <w:t xml:space="preserve"> yang lain </w:t>
      </w:r>
      <w:proofErr w:type="spellStart"/>
      <w:r w:rsidRPr="00104280">
        <w:rPr>
          <w:rFonts w:cs="Times New Roman"/>
        </w:rPr>
        <w:t>dalam</w:t>
      </w:r>
      <w:proofErr w:type="spellEnd"/>
      <w:r w:rsidRPr="00104280">
        <w:rPr>
          <w:rFonts w:cs="Times New Roman"/>
        </w:rPr>
        <w:t xml:space="preserve"> </w:t>
      </w:r>
      <w:proofErr w:type="spellStart"/>
      <w:r w:rsidRPr="00104280">
        <w:rPr>
          <w:rFonts w:cs="Times New Roman"/>
        </w:rPr>
        <w:t>kasus</w:t>
      </w:r>
      <w:proofErr w:type="spellEnd"/>
      <w:r w:rsidRPr="00104280">
        <w:rPr>
          <w:rFonts w:cs="Times New Roman"/>
        </w:rPr>
        <w:t xml:space="preserve"> </w:t>
      </w:r>
      <w:proofErr w:type="spellStart"/>
      <w:r w:rsidRPr="00104280">
        <w:rPr>
          <w:rFonts w:cs="Times New Roman"/>
        </w:rPr>
        <w:t>pelanggaran</w:t>
      </w:r>
      <w:proofErr w:type="spellEnd"/>
      <w:r w:rsidRPr="00104280">
        <w:rPr>
          <w:rFonts w:cs="Times New Roman"/>
        </w:rPr>
        <w:t xml:space="preserve"> </w:t>
      </w:r>
      <w:proofErr w:type="spellStart"/>
      <w:r w:rsidRPr="00104280">
        <w:rPr>
          <w:rFonts w:cs="Times New Roman"/>
        </w:rPr>
        <w:t>peraturan</w:t>
      </w:r>
      <w:proofErr w:type="spellEnd"/>
      <w:r w:rsidRPr="00104280">
        <w:rPr>
          <w:rFonts w:cs="Times New Roman"/>
        </w:rPr>
        <w:t xml:space="preserve"> </w:t>
      </w:r>
      <w:proofErr w:type="spellStart"/>
      <w:r w:rsidRPr="00104280">
        <w:rPr>
          <w:rFonts w:cs="Times New Roman"/>
        </w:rPr>
        <w:t>tersebut</w:t>
      </w:r>
      <w:proofErr w:type="spellEnd"/>
      <w:r w:rsidRPr="00104280">
        <w:rPr>
          <w:rFonts w:cs="Times New Roman"/>
        </w:rPr>
        <w:t>.</w:t>
      </w:r>
    </w:p>
    <w:p w:rsidR="00CB4214" w:rsidRPr="00104280" w:rsidRDefault="00CB4214" w:rsidP="00104280">
      <w:pPr>
        <w:pStyle w:val="ListParagraph"/>
        <w:widowControl w:val="0"/>
        <w:spacing w:line="276" w:lineRule="auto"/>
        <w:ind w:left="285"/>
        <w:jc w:val="both"/>
        <w:rPr>
          <w:rFonts w:cs="Times New Roman"/>
          <w:bCs/>
          <w:lang w:val="id-ID"/>
        </w:rPr>
      </w:pPr>
    </w:p>
    <w:p w:rsidR="001E0CD7" w:rsidRPr="00104280" w:rsidRDefault="00DB1C57"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Pasal</w:t>
      </w:r>
      <w:proofErr w:type="spellEnd"/>
      <w:r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13</w:t>
      </w: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Pemberian</w:t>
      </w:r>
      <w:proofErr w:type="spellEnd"/>
      <w:r w:rsidRPr="00104280">
        <w:rPr>
          <w:rFonts w:ascii="Times New Roman" w:hAnsi="Times New Roman" w:cs="Times New Roman"/>
          <w:b/>
          <w:sz w:val="24"/>
          <w:szCs w:val="24"/>
        </w:rPr>
        <w:t xml:space="preserve"> </w:t>
      </w:r>
      <w:proofErr w:type="spellStart"/>
      <w:r w:rsidRPr="00104280">
        <w:rPr>
          <w:rFonts w:ascii="Times New Roman" w:hAnsi="Times New Roman" w:cs="Times New Roman"/>
          <w:b/>
          <w:sz w:val="24"/>
          <w:szCs w:val="24"/>
        </w:rPr>
        <w:t>Hadiah</w:t>
      </w:r>
      <w:proofErr w:type="spellEnd"/>
    </w:p>
    <w:p w:rsidR="009E6F71" w:rsidRPr="00104280" w:rsidRDefault="009E6F71" w:rsidP="00104280">
      <w:pPr>
        <w:pStyle w:val="ListParagraph"/>
        <w:numPr>
          <w:ilvl w:val="1"/>
          <w:numId w:val="27"/>
        </w:numPr>
        <w:suppressAutoHyphens w:val="0"/>
        <w:spacing w:line="276" w:lineRule="auto"/>
        <w:ind w:left="567" w:right="270" w:hanging="567"/>
        <w:contextualSpacing/>
        <w:jc w:val="both"/>
        <w:rPr>
          <w:rFonts w:cs="Times New Roman"/>
          <w:lang w:val="id-ID"/>
        </w:rPr>
      </w:pPr>
      <w:r w:rsidRPr="00104280">
        <w:rPr>
          <w:rFonts w:cs="Times New Roman"/>
          <w:b/>
          <w:lang w:val="id-ID"/>
        </w:rPr>
        <w:t>Pihak Kedua</w:t>
      </w:r>
      <w:r w:rsidRPr="00104280">
        <w:rPr>
          <w:rFonts w:cs="Times New Roman"/>
          <w:lang w:val="id-ID"/>
        </w:rPr>
        <w:t xml:space="preserve"> dilarang untuk memberikan hadiah dalam bentuk apapun baik berupa uang, barang atau bentuk lainnya yang bernilai uang dan bersifat pribadi kepada staff atau karyawan </w:t>
      </w:r>
      <w:r w:rsidRPr="00104280">
        <w:rPr>
          <w:rFonts w:cs="Times New Roman"/>
          <w:b/>
          <w:lang w:val="id-ID"/>
        </w:rPr>
        <w:t>Pihak Pertama</w:t>
      </w:r>
      <w:r w:rsidRPr="00104280">
        <w:rPr>
          <w:rFonts w:cs="Times New Roman"/>
          <w:lang w:val="id-ID"/>
        </w:rPr>
        <w:t xml:space="preserve"> terkait perjanjian ini.</w:t>
      </w:r>
    </w:p>
    <w:p w:rsidR="009E6F71" w:rsidRPr="00104280" w:rsidRDefault="009E6F71" w:rsidP="00104280">
      <w:pPr>
        <w:pStyle w:val="ListParagraph"/>
        <w:numPr>
          <w:ilvl w:val="1"/>
          <w:numId w:val="27"/>
        </w:numPr>
        <w:suppressAutoHyphens w:val="0"/>
        <w:spacing w:line="276" w:lineRule="auto"/>
        <w:ind w:left="567" w:right="270" w:hanging="567"/>
        <w:contextualSpacing/>
        <w:jc w:val="both"/>
        <w:rPr>
          <w:rFonts w:cs="Times New Roman"/>
        </w:rPr>
      </w:pPr>
      <w:r w:rsidRPr="00104280">
        <w:rPr>
          <w:rFonts w:cs="Times New Roman"/>
          <w:lang w:val="id-ID"/>
        </w:rPr>
        <w:t xml:space="preserve">Sanksi atas pelanggaran ayat 1 (satu) pasal ini kepada </w:t>
      </w:r>
      <w:r w:rsidRPr="00104280">
        <w:rPr>
          <w:rFonts w:cs="Times New Roman"/>
          <w:b/>
          <w:lang w:val="id-ID"/>
        </w:rPr>
        <w:t>Pihak Kedua</w:t>
      </w:r>
      <w:r w:rsidRPr="00104280">
        <w:rPr>
          <w:rFonts w:cs="Times New Roman"/>
          <w:lang w:val="id-ID"/>
        </w:rPr>
        <w:t xml:space="preserve"> adalah:</w:t>
      </w:r>
    </w:p>
    <w:p w:rsidR="009E6F71" w:rsidRPr="00104280" w:rsidRDefault="009E6F71" w:rsidP="00104280">
      <w:pPr>
        <w:pStyle w:val="ListParagraph"/>
        <w:numPr>
          <w:ilvl w:val="2"/>
          <w:numId w:val="28"/>
        </w:numPr>
        <w:suppressAutoHyphens w:val="0"/>
        <w:spacing w:line="276" w:lineRule="auto"/>
        <w:ind w:left="993" w:right="270" w:hanging="426"/>
        <w:contextualSpacing/>
        <w:jc w:val="both"/>
        <w:rPr>
          <w:rFonts w:cs="Times New Roman"/>
        </w:rPr>
      </w:pPr>
      <w:r w:rsidRPr="00104280">
        <w:rPr>
          <w:rFonts w:cs="Times New Roman"/>
          <w:lang w:val="id-ID"/>
        </w:rPr>
        <w:t xml:space="preserve">Pemutusan perjanjian secara sepihak oleh </w:t>
      </w:r>
      <w:r w:rsidRPr="00104280">
        <w:rPr>
          <w:rFonts w:cs="Times New Roman"/>
          <w:b/>
          <w:lang w:val="id-ID"/>
        </w:rPr>
        <w:t>Pihak Pertama</w:t>
      </w:r>
      <w:r w:rsidRPr="00104280">
        <w:rPr>
          <w:rFonts w:cs="Times New Roman"/>
          <w:lang w:val="id-ID"/>
        </w:rPr>
        <w:t>.</w:t>
      </w:r>
    </w:p>
    <w:p w:rsidR="009E6F71" w:rsidRPr="00104280" w:rsidRDefault="009E6F71" w:rsidP="00104280">
      <w:pPr>
        <w:pStyle w:val="ListParagraph"/>
        <w:numPr>
          <w:ilvl w:val="2"/>
          <w:numId w:val="28"/>
        </w:numPr>
        <w:suppressAutoHyphens w:val="0"/>
        <w:spacing w:line="276" w:lineRule="auto"/>
        <w:ind w:left="993" w:right="270" w:hanging="426"/>
        <w:contextualSpacing/>
        <w:jc w:val="both"/>
        <w:rPr>
          <w:rFonts w:cs="Times New Roman"/>
        </w:rPr>
      </w:pPr>
      <w:r w:rsidRPr="00104280">
        <w:rPr>
          <w:rFonts w:cs="Times New Roman"/>
          <w:lang w:val="id-ID"/>
        </w:rPr>
        <w:t xml:space="preserve">Karyawan </w:t>
      </w:r>
      <w:r w:rsidRPr="00104280">
        <w:rPr>
          <w:rFonts w:cs="Times New Roman"/>
          <w:b/>
          <w:lang w:val="id-ID"/>
        </w:rPr>
        <w:t>Pihak Kedua</w:t>
      </w:r>
      <w:r w:rsidRPr="00104280">
        <w:rPr>
          <w:rFonts w:cs="Times New Roman"/>
          <w:lang w:val="id-ID"/>
        </w:rPr>
        <w:t xml:space="preserve"> yang terlibat dalam pemberian hadiah akan dikeluarkan dari perusahaan </w:t>
      </w:r>
      <w:r w:rsidRPr="00104280">
        <w:rPr>
          <w:rFonts w:cs="Times New Roman"/>
          <w:b/>
          <w:lang w:val="id-ID"/>
        </w:rPr>
        <w:t>Pihak Kedua</w:t>
      </w:r>
      <w:r w:rsidRPr="00104280">
        <w:rPr>
          <w:rFonts w:cs="Times New Roman"/>
          <w:lang w:val="id-ID"/>
        </w:rPr>
        <w:t>.</w:t>
      </w:r>
    </w:p>
    <w:p w:rsidR="009E6F71" w:rsidRPr="00104280" w:rsidRDefault="009E6F71" w:rsidP="00104280">
      <w:pPr>
        <w:pStyle w:val="ListParagraph"/>
        <w:numPr>
          <w:ilvl w:val="2"/>
          <w:numId w:val="28"/>
        </w:numPr>
        <w:suppressAutoHyphens w:val="0"/>
        <w:spacing w:line="276" w:lineRule="auto"/>
        <w:ind w:left="993" w:right="270" w:hanging="426"/>
        <w:contextualSpacing/>
        <w:jc w:val="both"/>
        <w:rPr>
          <w:rFonts w:cs="Times New Roman"/>
        </w:rPr>
      </w:pPr>
      <w:r w:rsidRPr="00104280">
        <w:rPr>
          <w:rFonts w:cs="Times New Roman"/>
          <w:lang w:val="id-ID"/>
        </w:rPr>
        <w:t xml:space="preserve">Karyawan </w:t>
      </w:r>
      <w:r w:rsidRPr="00104280">
        <w:rPr>
          <w:rFonts w:cs="Times New Roman"/>
          <w:b/>
          <w:lang w:val="id-ID"/>
        </w:rPr>
        <w:t>Pihak Pertama</w:t>
      </w:r>
      <w:r w:rsidRPr="00104280">
        <w:rPr>
          <w:rFonts w:cs="Times New Roman"/>
          <w:lang w:val="id-ID"/>
        </w:rPr>
        <w:t xml:space="preserve"> yang terlibat dalam penerimaan hadiah akan diproses sesuai PKB (Peraturan Kerja Bersama) yang berlaku di tempat </w:t>
      </w:r>
      <w:r w:rsidRPr="00104280">
        <w:rPr>
          <w:rFonts w:cs="Times New Roman"/>
          <w:b/>
          <w:lang w:val="id-ID"/>
        </w:rPr>
        <w:t>Pihak Pertama</w:t>
      </w:r>
      <w:r w:rsidRPr="00104280">
        <w:rPr>
          <w:rFonts w:cs="Times New Roman"/>
          <w:lang w:val="id-ID"/>
        </w:rPr>
        <w:t>.</w:t>
      </w:r>
    </w:p>
    <w:p w:rsidR="009E6F71" w:rsidRPr="00104280" w:rsidRDefault="009E6F71" w:rsidP="00104280">
      <w:pPr>
        <w:pStyle w:val="ListParagraph"/>
        <w:numPr>
          <w:ilvl w:val="2"/>
          <w:numId w:val="28"/>
        </w:numPr>
        <w:suppressAutoHyphens w:val="0"/>
        <w:spacing w:line="276" w:lineRule="auto"/>
        <w:ind w:left="993" w:right="270" w:hanging="426"/>
        <w:contextualSpacing/>
        <w:jc w:val="both"/>
        <w:rPr>
          <w:rFonts w:cs="Times New Roman"/>
        </w:rPr>
      </w:pPr>
      <w:r w:rsidRPr="00104280">
        <w:rPr>
          <w:rFonts w:cs="Times New Roman"/>
          <w:b/>
          <w:lang w:val="id-ID"/>
        </w:rPr>
        <w:t xml:space="preserve">Pihak Kedua </w:t>
      </w:r>
      <w:r w:rsidRPr="00104280">
        <w:rPr>
          <w:rFonts w:cs="Times New Roman"/>
          <w:lang w:val="id-ID"/>
        </w:rPr>
        <w:t xml:space="preserve">mengembalikan semua pembayaran yang telah diberikan oleh </w:t>
      </w:r>
      <w:r w:rsidRPr="00104280">
        <w:rPr>
          <w:rFonts w:cs="Times New Roman"/>
          <w:b/>
          <w:lang w:val="id-ID"/>
        </w:rPr>
        <w:t>Pihak Pertama</w:t>
      </w:r>
      <w:r w:rsidRPr="00104280">
        <w:rPr>
          <w:rFonts w:cs="Times New Roman"/>
          <w:lang w:val="id-ID"/>
        </w:rPr>
        <w:t>.</w:t>
      </w:r>
    </w:p>
    <w:p w:rsidR="0000499D" w:rsidRPr="00104280" w:rsidRDefault="009E6F71" w:rsidP="00104280">
      <w:pPr>
        <w:pStyle w:val="ListParagraph"/>
        <w:numPr>
          <w:ilvl w:val="2"/>
          <w:numId w:val="28"/>
        </w:numPr>
        <w:suppressAutoHyphens w:val="0"/>
        <w:spacing w:line="276" w:lineRule="auto"/>
        <w:ind w:left="993" w:right="270" w:hanging="426"/>
        <w:contextualSpacing/>
        <w:jc w:val="both"/>
        <w:rPr>
          <w:rFonts w:cs="Times New Roman"/>
        </w:rPr>
      </w:pPr>
      <w:r w:rsidRPr="00104280">
        <w:rPr>
          <w:rFonts w:cs="Times New Roman"/>
          <w:b/>
          <w:lang w:val="id-ID"/>
        </w:rPr>
        <w:t>Pihak Pertama</w:t>
      </w:r>
      <w:r w:rsidRPr="00104280">
        <w:rPr>
          <w:rFonts w:cs="Times New Roman"/>
          <w:lang w:val="id-ID"/>
        </w:rPr>
        <w:t xml:space="preserve"> berhak melaporkan kepada pihak yang berwajib. </w:t>
      </w:r>
      <w:r w:rsidR="0000499D" w:rsidRPr="00104280">
        <w:rPr>
          <w:rFonts w:cs="Times New Roman"/>
          <w:lang w:val="id-ID"/>
        </w:rPr>
        <w:t xml:space="preserve"> </w:t>
      </w:r>
    </w:p>
    <w:p w:rsidR="00CB4214" w:rsidRPr="00104280" w:rsidRDefault="00CB4214" w:rsidP="00104280">
      <w:pPr>
        <w:pStyle w:val="Default"/>
        <w:spacing w:line="276" w:lineRule="auto"/>
        <w:ind w:left="3600" w:firstLine="720"/>
        <w:jc w:val="both"/>
        <w:rPr>
          <w:b/>
          <w:bCs/>
          <w:color w:val="auto"/>
          <w:lang w:val="id-ID"/>
        </w:rPr>
      </w:pPr>
    </w:p>
    <w:p w:rsidR="00176442" w:rsidRPr="009E56A1" w:rsidRDefault="00176442" w:rsidP="00104280">
      <w:pPr>
        <w:spacing w:after="0"/>
        <w:jc w:val="center"/>
        <w:rPr>
          <w:rFonts w:ascii="Times New Roman" w:hAnsi="Times New Roman" w:cs="Times New Roman"/>
          <w:b/>
          <w:sz w:val="24"/>
          <w:szCs w:val="24"/>
          <w:lang w:val="id-ID"/>
        </w:rPr>
      </w:pPr>
      <w:r w:rsidRPr="004F2078">
        <w:rPr>
          <w:rFonts w:ascii="Times New Roman" w:hAnsi="Times New Roman" w:cs="Times New Roman"/>
          <w:b/>
          <w:sz w:val="24"/>
          <w:szCs w:val="24"/>
          <w:lang w:val="id-ID"/>
        </w:rPr>
        <w:t xml:space="preserve">Pasal </w:t>
      </w:r>
      <w:r w:rsidR="00D02706" w:rsidRPr="009E56A1">
        <w:rPr>
          <w:rFonts w:ascii="Times New Roman" w:hAnsi="Times New Roman" w:cs="Times New Roman"/>
          <w:b/>
          <w:sz w:val="24"/>
          <w:szCs w:val="24"/>
          <w:lang w:val="id-ID"/>
        </w:rPr>
        <w:t>14</w:t>
      </w:r>
    </w:p>
    <w:p w:rsidR="00176442" w:rsidRPr="004F2078" w:rsidRDefault="00813354" w:rsidP="00104280">
      <w:pPr>
        <w:spacing w:after="0"/>
        <w:jc w:val="center"/>
        <w:rPr>
          <w:rFonts w:ascii="Times New Roman" w:hAnsi="Times New Roman" w:cs="Times New Roman"/>
          <w:b/>
          <w:sz w:val="24"/>
          <w:szCs w:val="24"/>
          <w:lang w:val="id-ID"/>
        </w:rPr>
      </w:pPr>
      <w:r w:rsidRPr="004F2078">
        <w:rPr>
          <w:rFonts w:ascii="Times New Roman" w:hAnsi="Times New Roman" w:cs="Times New Roman"/>
          <w:b/>
          <w:sz w:val="24"/>
          <w:szCs w:val="24"/>
          <w:lang w:val="id-ID"/>
        </w:rPr>
        <w:t>Penyelesaian Perselisihan</w:t>
      </w:r>
    </w:p>
    <w:p w:rsidR="001E0CD7" w:rsidRPr="00104280" w:rsidRDefault="00BB1696" w:rsidP="00104280">
      <w:pPr>
        <w:pStyle w:val="Default"/>
        <w:spacing w:line="276" w:lineRule="auto"/>
        <w:jc w:val="both"/>
        <w:rPr>
          <w:color w:val="auto"/>
          <w:lang w:val="id-ID"/>
        </w:rPr>
      </w:pPr>
      <w:r w:rsidRPr="00104280">
        <w:rPr>
          <w:color w:val="auto"/>
          <w:lang w:val="id-ID"/>
        </w:rPr>
        <w:t>Dalam hal terjadi</w:t>
      </w:r>
      <w:r w:rsidR="00896DD7" w:rsidRPr="00104280">
        <w:rPr>
          <w:color w:val="auto"/>
          <w:lang w:val="id-ID"/>
        </w:rPr>
        <w:t xml:space="preserve"> </w:t>
      </w:r>
      <w:r w:rsidRPr="00104280">
        <w:rPr>
          <w:color w:val="auto"/>
          <w:lang w:val="id-ID"/>
        </w:rPr>
        <w:t>kesalah</w:t>
      </w:r>
      <w:r w:rsidR="007C59B1" w:rsidRPr="00104280">
        <w:rPr>
          <w:color w:val="auto"/>
          <w:lang w:val="id-ID"/>
        </w:rPr>
        <w:t xml:space="preserve"> </w:t>
      </w:r>
      <w:r w:rsidRPr="00104280">
        <w:rPr>
          <w:color w:val="auto"/>
          <w:lang w:val="id-ID"/>
        </w:rPr>
        <w:t>pahaman penafsiran perjanjian atau perselisihan</w:t>
      </w:r>
      <w:r w:rsidR="00896DD7" w:rsidRPr="00104280">
        <w:rPr>
          <w:color w:val="auto"/>
          <w:lang w:val="id-ID"/>
        </w:rPr>
        <w:t xml:space="preserve"> </w:t>
      </w:r>
      <w:r w:rsidRPr="00104280">
        <w:rPr>
          <w:b/>
          <w:color w:val="auto"/>
          <w:lang w:val="id-ID"/>
        </w:rPr>
        <w:t>P</w:t>
      </w:r>
      <w:r w:rsidR="00176442" w:rsidRPr="00104280">
        <w:rPr>
          <w:b/>
          <w:color w:val="auto"/>
          <w:lang w:val="id-ID"/>
        </w:rPr>
        <w:t>a</w:t>
      </w:r>
      <w:r w:rsidRPr="00104280">
        <w:rPr>
          <w:b/>
          <w:color w:val="auto"/>
          <w:lang w:val="id-ID"/>
        </w:rPr>
        <w:t>ra P</w:t>
      </w:r>
      <w:r w:rsidR="00176442" w:rsidRPr="00104280">
        <w:rPr>
          <w:b/>
          <w:color w:val="auto"/>
          <w:lang w:val="id-ID"/>
        </w:rPr>
        <w:t>ihak</w:t>
      </w:r>
      <w:r w:rsidR="00896DD7" w:rsidRPr="00104280">
        <w:rPr>
          <w:b/>
          <w:color w:val="auto"/>
          <w:lang w:val="id-ID"/>
        </w:rPr>
        <w:t xml:space="preserve"> </w:t>
      </w:r>
      <w:r w:rsidRPr="00104280">
        <w:rPr>
          <w:color w:val="auto"/>
          <w:lang w:val="id-ID"/>
        </w:rPr>
        <w:t xml:space="preserve">dengan iktikad baik </w:t>
      </w:r>
      <w:r w:rsidR="00176442" w:rsidRPr="00104280">
        <w:rPr>
          <w:color w:val="auto"/>
          <w:lang w:val="id-ID"/>
        </w:rPr>
        <w:t>akan menyelesaikannya secara musyawa</w:t>
      </w:r>
      <w:r w:rsidRPr="00104280">
        <w:rPr>
          <w:color w:val="auto"/>
          <w:lang w:val="id-ID"/>
        </w:rPr>
        <w:t>rah mufakat dan</w:t>
      </w:r>
      <w:r w:rsidR="00896DD7" w:rsidRPr="00104280">
        <w:rPr>
          <w:color w:val="auto"/>
          <w:lang w:val="id-ID"/>
        </w:rPr>
        <w:t xml:space="preserve"> </w:t>
      </w:r>
      <w:r w:rsidRPr="00104280">
        <w:rPr>
          <w:color w:val="auto"/>
          <w:lang w:val="id-ID"/>
        </w:rPr>
        <w:t>a</w:t>
      </w:r>
      <w:r w:rsidR="00176442" w:rsidRPr="00104280">
        <w:rPr>
          <w:color w:val="auto"/>
          <w:lang w:val="id-ID"/>
        </w:rPr>
        <w:t xml:space="preserve">pabila </w:t>
      </w:r>
      <w:r w:rsidRPr="00104280">
        <w:rPr>
          <w:color w:val="auto"/>
          <w:lang w:val="id-ID"/>
        </w:rPr>
        <w:t>tidak tercapai mufakat</w:t>
      </w:r>
      <w:r w:rsidR="001B567F" w:rsidRPr="00104280">
        <w:rPr>
          <w:color w:val="auto"/>
          <w:lang w:val="id-ID"/>
        </w:rPr>
        <w:t xml:space="preserve"> maka </w:t>
      </w:r>
      <w:r w:rsidR="001B567F" w:rsidRPr="00104280">
        <w:rPr>
          <w:b/>
          <w:color w:val="auto"/>
          <w:lang w:val="id-ID"/>
        </w:rPr>
        <w:t>Para P</w:t>
      </w:r>
      <w:r w:rsidR="00176442" w:rsidRPr="00104280">
        <w:rPr>
          <w:b/>
          <w:color w:val="auto"/>
          <w:lang w:val="id-ID"/>
        </w:rPr>
        <w:t>ihak</w:t>
      </w:r>
      <w:r w:rsidR="00176442" w:rsidRPr="00104280">
        <w:rPr>
          <w:color w:val="auto"/>
          <w:lang w:val="id-ID"/>
        </w:rPr>
        <w:t xml:space="preserve"> dengan ini memilih </w:t>
      </w:r>
      <w:r w:rsidR="001B567F" w:rsidRPr="00104280">
        <w:rPr>
          <w:color w:val="auto"/>
          <w:lang w:val="id-ID"/>
        </w:rPr>
        <w:t xml:space="preserve">domisili hukum di Kepaniteraan </w:t>
      </w:r>
      <w:r w:rsidR="00176442" w:rsidRPr="00104280">
        <w:rPr>
          <w:color w:val="auto"/>
          <w:lang w:val="id-ID"/>
        </w:rPr>
        <w:t xml:space="preserve">Pengadilan Negeri </w:t>
      </w:r>
      <w:r w:rsidR="0094347D" w:rsidRPr="00104280">
        <w:rPr>
          <w:color w:val="auto"/>
          <w:lang w:val="id-ID"/>
        </w:rPr>
        <w:t>Semarang</w:t>
      </w:r>
      <w:r w:rsidR="00176442" w:rsidRPr="00104280">
        <w:rPr>
          <w:color w:val="auto"/>
          <w:lang w:val="id-ID"/>
        </w:rPr>
        <w:t xml:space="preserve">. </w:t>
      </w:r>
    </w:p>
    <w:p w:rsidR="001A0EC8" w:rsidRPr="00104280" w:rsidRDefault="001A0EC8" w:rsidP="00104280">
      <w:pPr>
        <w:pStyle w:val="Default"/>
        <w:spacing w:line="276" w:lineRule="auto"/>
        <w:jc w:val="both"/>
        <w:rPr>
          <w:color w:val="auto"/>
          <w:lang w:val="id-ID"/>
        </w:rPr>
      </w:pPr>
    </w:p>
    <w:p w:rsidR="001E0CD7" w:rsidRPr="00104280" w:rsidRDefault="001B567F" w:rsidP="00104280">
      <w:pPr>
        <w:spacing w:after="0"/>
        <w:jc w:val="center"/>
        <w:rPr>
          <w:rFonts w:ascii="Times New Roman" w:hAnsi="Times New Roman" w:cs="Times New Roman"/>
          <w:b/>
          <w:sz w:val="24"/>
          <w:szCs w:val="24"/>
          <w:lang w:val="id-ID"/>
        </w:rPr>
      </w:pPr>
      <w:r w:rsidRPr="00104280">
        <w:rPr>
          <w:rFonts w:ascii="Times New Roman" w:hAnsi="Times New Roman" w:cs="Times New Roman"/>
          <w:b/>
          <w:sz w:val="24"/>
          <w:szCs w:val="24"/>
        </w:rPr>
        <w:t>P</w:t>
      </w:r>
      <w:r w:rsidRPr="00104280">
        <w:rPr>
          <w:rFonts w:ascii="Times New Roman" w:hAnsi="Times New Roman" w:cs="Times New Roman"/>
          <w:b/>
          <w:sz w:val="24"/>
          <w:szCs w:val="24"/>
          <w:lang w:val="id-ID"/>
        </w:rPr>
        <w:t>asal</w:t>
      </w:r>
      <w:r w:rsidR="001E0CD7" w:rsidRPr="00104280">
        <w:rPr>
          <w:rFonts w:ascii="Times New Roman" w:hAnsi="Times New Roman" w:cs="Times New Roman"/>
          <w:b/>
          <w:sz w:val="24"/>
          <w:szCs w:val="24"/>
        </w:rPr>
        <w:t xml:space="preserve"> </w:t>
      </w:r>
      <w:r w:rsidR="00D02706">
        <w:rPr>
          <w:rFonts w:ascii="Times New Roman" w:hAnsi="Times New Roman" w:cs="Times New Roman"/>
          <w:b/>
          <w:sz w:val="24"/>
          <w:szCs w:val="24"/>
        </w:rPr>
        <w:t>15</w:t>
      </w:r>
    </w:p>
    <w:p w:rsidR="001E0CD7" w:rsidRPr="00104280" w:rsidRDefault="00813354" w:rsidP="00104280">
      <w:pPr>
        <w:spacing w:after="0"/>
        <w:jc w:val="center"/>
        <w:rPr>
          <w:rFonts w:ascii="Times New Roman" w:hAnsi="Times New Roman" w:cs="Times New Roman"/>
          <w:b/>
          <w:sz w:val="24"/>
          <w:szCs w:val="24"/>
        </w:rPr>
      </w:pPr>
      <w:proofErr w:type="spellStart"/>
      <w:r w:rsidRPr="00104280">
        <w:rPr>
          <w:rFonts w:ascii="Times New Roman" w:hAnsi="Times New Roman" w:cs="Times New Roman"/>
          <w:b/>
          <w:sz w:val="24"/>
          <w:szCs w:val="24"/>
        </w:rPr>
        <w:t>Ketentuan</w:t>
      </w:r>
      <w:proofErr w:type="spellEnd"/>
      <w:r w:rsidRPr="00104280">
        <w:rPr>
          <w:rFonts w:ascii="Times New Roman" w:hAnsi="Times New Roman" w:cs="Times New Roman"/>
          <w:b/>
          <w:sz w:val="24"/>
          <w:szCs w:val="24"/>
        </w:rPr>
        <w:t xml:space="preserve"> Lain</w:t>
      </w:r>
    </w:p>
    <w:p w:rsidR="001E0CD7" w:rsidRPr="00104280" w:rsidRDefault="001E0CD7" w:rsidP="00104280">
      <w:pPr>
        <w:pStyle w:val="ListParagraph"/>
        <w:numPr>
          <w:ilvl w:val="0"/>
          <w:numId w:val="13"/>
        </w:numPr>
        <w:spacing w:line="276" w:lineRule="auto"/>
        <w:ind w:left="567" w:hanging="567"/>
        <w:contextualSpacing/>
        <w:jc w:val="both"/>
        <w:rPr>
          <w:rFonts w:cs="Times New Roman"/>
        </w:rPr>
      </w:pPr>
      <w:proofErr w:type="spellStart"/>
      <w:r w:rsidRPr="00104280">
        <w:rPr>
          <w:rFonts w:cs="Times New Roman"/>
        </w:rPr>
        <w:t>Perubahan</w:t>
      </w:r>
      <w:proofErr w:type="spellEnd"/>
      <w:r w:rsidR="00896DD7" w:rsidRPr="00104280">
        <w:rPr>
          <w:rFonts w:cs="Times New Roman"/>
          <w:lang w:val="id-ID"/>
        </w:rPr>
        <w:t xml:space="preserve"> </w:t>
      </w:r>
      <w:proofErr w:type="spellStart"/>
      <w:r w:rsidRPr="00104280">
        <w:rPr>
          <w:rFonts w:cs="Times New Roman"/>
        </w:rPr>
        <w:t>Perjanjian</w:t>
      </w:r>
      <w:proofErr w:type="spellEnd"/>
    </w:p>
    <w:p w:rsidR="001E0CD7" w:rsidRPr="00104280" w:rsidRDefault="001E0CD7" w:rsidP="00104280">
      <w:pPr>
        <w:pStyle w:val="ListParagraph"/>
        <w:numPr>
          <w:ilvl w:val="1"/>
          <w:numId w:val="13"/>
        </w:numPr>
        <w:suppressAutoHyphens w:val="0"/>
        <w:spacing w:line="276" w:lineRule="auto"/>
        <w:ind w:left="993" w:hanging="426"/>
        <w:contextualSpacing/>
        <w:jc w:val="both"/>
        <w:rPr>
          <w:rFonts w:cs="Times New Roman"/>
        </w:rPr>
      </w:pPr>
      <w:proofErr w:type="spellStart"/>
      <w:r w:rsidRPr="00104280">
        <w:rPr>
          <w:rFonts w:cs="Times New Roman"/>
        </w:rPr>
        <w:t>Setiap</w:t>
      </w:r>
      <w:proofErr w:type="spellEnd"/>
      <w:r w:rsidR="00896DD7" w:rsidRPr="00104280">
        <w:rPr>
          <w:rFonts w:cs="Times New Roman"/>
          <w:lang w:val="id-ID"/>
        </w:rPr>
        <w:t xml:space="preserve"> </w:t>
      </w:r>
      <w:proofErr w:type="spellStart"/>
      <w:r w:rsidRPr="00104280">
        <w:rPr>
          <w:rFonts w:cs="Times New Roman"/>
        </w:rPr>
        <w:t>syarat</w:t>
      </w:r>
      <w:proofErr w:type="spellEnd"/>
      <w:r w:rsidR="00896DD7" w:rsidRPr="00104280">
        <w:rPr>
          <w:rFonts w:cs="Times New Roman"/>
          <w:lang w:val="id-ID"/>
        </w:rPr>
        <w:t xml:space="preserve"> </w:t>
      </w:r>
      <w:proofErr w:type="spellStart"/>
      <w:r w:rsidRPr="00104280">
        <w:rPr>
          <w:rFonts w:cs="Times New Roman"/>
        </w:rPr>
        <w:t>dan</w:t>
      </w:r>
      <w:proofErr w:type="spellEnd"/>
      <w:r w:rsidR="00896DD7" w:rsidRPr="00104280">
        <w:rPr>
          <w:rFonts w:cs="Times New Roman"/>
          <w:lang w:val="id-ID"/>
        </w:rPr>
        <w:t xml:space="preserve"> </w:t>
      </w:r>
      <w:proofErr w:type="spellStart"/>
      <w:r w:rsidRPr="00104280">
        <w:rPr>
          <w:rFonts w:cs="Times New Roman"/>
        </w:rPr>
        <w:t>ketentuan</w:t>
      </w:r>
      <w:proofErr w:type="spellEnd"/>
      <w:r w:rsidRPr="00104280">
        <w:rPr>
          <w:rFonts w:cs="Times New Roman"/>
        </w:rPr>
        <w:t xml:space="preserve"> yang </w:t>
      </w:r>
      <w:proofErr w:type="spellStart"/>
      <w:r w:rsidRPr="00104280">
        <w:rPr>
          <w:rFonts w:cs="Times New Roman"/>
        </w:rPr>
        <w:t>belum</w:t>
      </w:r>
      <w:proofErr w:type="spellEnd"/>
      <w:r w:rsidR="00896DD7" w:rsidRPr="00104280">
        <w:rPr>
          <w:rFonts w:cs="Times New Roman"/>
          <w:lang w:val="id-ID"/>
        </w:rPr>
        <w:t xml:space="preserve"> </w:t>
      </w:r>
      <w:proofErr w:type="spellStart"/>
      <w:r w:rsidRPr="00104280">
        <w:rPr>
          <w:rFonts w:cs="Times New Roman"/>
        </w:rPr>
        <w:t>atau</w:t>
      </w:r>
      <w:proofErr w:type="spellEnd"/>
      <w:r w:rsidR="00896DD7" w:rsidRPr="00104280">
        <w:rPr>
          <w:rFonts w:cs="Times New Roman"/>
          <w:lang w:val="id-ID"/>
        </w:rPr>
        <w:t xml:space="preserve"> </w:t>
      </w:r>
      <w:proofErr w:type="spellStart"/>
      <w:r w:rsidRPr="00104280">
        <w:rPr>
          <w:rFonts w:cs="Times New Roman"/>
        </w:rPr>
        <w:t>tidak</w:t>
      </w:r>
      <w:proofErr w:type="spellEnd"/>
      <w:r w:rsidR="00896DD7" w:rsidRPr="00104280">
        <w:rPr>
          <w:rFonts w:cs="Times New Roman"/>
          <w:lang w:val="id-ID"/>
        </w:rPr>
        <w:t xml:space="preserve"> </w:t>
      </w:r>
      <w:proofErr w:type="spellStart"/>
      <w:r w:rsidRPr="00104280">
        <w:rPr>
          <w:rFonts w:cs="Times New Roman"/>
        </w:rPr>
        <w:t>diatur</w:t>
      </w:r>
      <w:proofErr w:type="spellEnd"/>
      <w:r w:rsidR="00896DD7" w:rsidRPr="00104280">
        <w:rPr>
          <w:rFonts w:cs="Times New Roman"/>
          <w:lang w:val="id-ID"/>
        </w:rPr>
        <w:t xml:space="preserve"> </w:t>
      </w:r>
      <w:proofErr w:type="spellStart"/>
      <w:r w:rsidR="001B567F" w:rsidRPr="00104280">
        <w:rPr>
          <w:rFonts w:cs="Times New Roman"/>
        </w:rPr>
        <w:t>dalam</w:t>
      </w:r>
      <w:proofErr w:type="spellEnd"/>
      <w:r w:rsidR="00896DD7" w:rsidRPr="00104280">
        <w:rPr>
          <w:rFonts w:cs="Times New Roman"/>
          <w:lang w:val="id-ID"/>
        </w:rPr>
        <w:t xml:space="preserve"> </w:t>
      </w:r>
      <w:proofErr w:type="spellStart"/>
      <w:r w:rsidR="001B567F" w:rsidRPr="00104280">
        <w:rPr>
          <w:rFonts w:cs="Times New Roman"/>
        </w:rPr>
        <w:t>perjanji</w:t>
      </w:r>
      <w:proofErr w:type="spellEnd"/>
      <w:r w:rsidR="001B567F" w:rsidRPr="00104280">
        <w:rPr>
          <w:rFonts w:cs="Times New Roman"/>
          <w:lang w:val="id-ID"/>
        </w:rPr>
        <w:t>an</w:t>
      </w:r>
      <w:r w:rsidR="00896DD7" w:rsidRPr="00104280">
        <w:rPr>
          <w:rFonts w:cs="Times New Roman"/>
          <w:lang w:val="id-ID"/>
        </w:rPr>
        <w:t xml:space="preserve"> </w:t>
      </w:r>
      <w:proofErr w:type="spellStart"/>
      <w:proofErr w:type="gramStart"/>
      <w:r w:rsidRPr="00104280">
        <w:rPr>
          <w:rFonts w:cs="Times New Roman"/>
        </w:rPr>
        <w:t>akan</w:t>
      </w:r>
      <w:proofErr w:type="spellEnd"/>
      <w:proofErr w:type="gramEnd"/>
      <w:r w:rsidR="00896DD7" w:rsidRPr="00104280">
        <w:rPr>
          <w:rFonts w:cs="Times New Roman"/>
          <w:lang w:val="id-ID"/>
        </w:rPr>
        <w:t xml:space="preserve"> </w:t>
      </w:r>
      <w:proofErr w:type="spellStart"/>
      <w:r w:rsidRPr="00104280">
        <w:rPr>
          <w:rFonts w:cs="Times New Roman"/>
        </w:rPr>
        <w:t>dibicarakan</w:t>
      </w:r>
      <w:proofErr w:type="spellEnd"/>
      <w:r w:rsidRPr="00104280">
        <w:rPr>
          <w:rFonts w:cs="Times New Roman"/>
        </w:rPr>
        <w:t xml:space="preserve">, </w:t>
      </w:r>
      <w:proofErr w:type="spellStart"/>
      <w:r w:rsidRPr="00104280">
        <w:rPr>
          <w:rFonts w:cs="Times New Roman"/>
        </w:rPr>
        <w:t>dinegosiasikan</w:t>
      </w:r>
      <w:proofErr w:type="spellEnd"/>
      <w:r w:rsidR="00896DD7" w:rsidRPr="00104280">
        <w:rPr>
          <w:rFonts w:cs="Times New Roman"/>
          <w:lang w:val="id-ID"/>
        </w:rPr>
        <w:t xml:space="preserve"> </w:t>
      </w:r>
      <w:proofErr w:type="spellStart"/>
      <w:r w:rsidRPr="00104280">
        <w:rPr>
          <w:rFonts w:cs="Times New Roman"/>
        </w:rPr>
        <w:t>dan</w:t>
      </w:r>
      <w:proofErr w:type="spellEnd"/>
      <w:r w:rsidR="00896DD7" w:rsidRPr="00104280">
        <w:rPr>
          <w:rFonts w:cs="Times New Roman"/>
          <w:lang w:val="id-ID"/>
        </w:rPr>
        <w:t xml:space="preserve"> </w:t>
      </w:r>
      <w:proofErr w:type="spellStart"/>
      <w:r w:rsidRPr="00104280">
        <w:rPr>
          <w:rFonts w:cs="Times New Roman"/>
        </w:rPr>
        <w:t>ditambahkan</w:t>
      </w:r>
      <w:proofErr w:type="spellEnd"/>
      <w:r w:rsidR="00896DD7" w:rsidRPr="00104280">
        <w:rPr>
          <w:rFonts w:cs="Times New Roman"/>
          <w:lang w:val="id-ID"/>
        </w:rPr>
        <w:t xml:space="preserve"> </w:t>
      </w:r>
      <w:proofErr w:type="spellStart"/>
      <w:r w:rsidRPr="00104280">
        <w:rPr>
          <w:rFonts w:cs="Times New Roman"/>
        </w:rPr>
        <w:t>berdasarkan</w:t>
      </w:r>
      <w:proofErr w:type="spellEnd"/>
      <w:r w:rsidR="00896DD7" w:rsidRPr="00104280">
        <w:rPr>
          <w:rFonts w:cs="Times New Roman"/>
          <w:lang w:val="id-ID"/>
        </w:rPr>
        <w:t xml:space="preserve"> </w:t>
      </w:r>
      <w:proofErr w:type="spellStart"/>
      <w:r w:rsidRPr="00104280">
        <w:rPr>
          <w:rFonts w:cs="Times New Roman"/>
        </w:rPr>
        <w:t>kesepakatan</w:t>
      </w:r>
      <w:proofErr w:type="spellEnd"/>
      <w:r w:rsidR="00896DD7" w:rsidRPr="00104280">
        <w:rPr>
          <w:rFonts w:cs="Times New Roman"/>
          <w:lang w:val="id-ID"/>
        </w:rPr>
        <w:t xml:space="preserve"> </w:t>
      </w:r>
      <w:r w:rsidR="00020CAC" w:rsidRPr="00104280">
        <w:rPr>
          <w:rFonts w:cs="Times New Roman"/>
          <w:b/>
          <w:lang w:val="id-ID"/>
        </w:rPr>
        <w:t>Para Pihak</w:t>
      </w:r>
      <w:r w:rsidRPr="00104280">
        <w:rPr>
          <w:rFonts w:cs="Times New Roman"/>
        </w:rPr>
        <w:t>.</w:t>
      </w:r>
    </w:p>
    <w:p w:rsidR="001E0CD7" w:rsidRPr="00104280" w:rsidRDefault="001E0CD7" w:rsidP="00104280">
      <w:pPr>
        <w:pStyle w:val="ListParagraph"/>
        <w:numPr>
          <w:ilvl w:val="1"/>
          <w:numId w:val="13"/>
        </w:numPr>
        <w:suppressAutoHyphens w:val="0"/>
        <w:spacing w:line="276" w:lineRule="auto"/>
        <w:ind w:left="993" w:hanging="426"/>
        <w:contextualSpacing/>
        <w:jc w:val="both"/>
        <w:rPr>
          <w:rFonts w:cs="Times New Roman"/>
        </w:rPr>
      </w:pPr>
      <w:proofErr w:type="spellStart"/>
      <w:r w:rsidRPr="00104280">
        <w:rPr>
          <w:rFonts w:cs="Times New Roman"/>
        </w:rPr>
        <w:t>S</w:t>
      </w:r>
      <w:r w:rsidR="001B567F" w:rsidRPr="00104280">
        <w:rPr>
          <w:rFonts w:cs="Times New Roman"/>
        </w:rPr>
        <w:t>egala</w:t>
      </w:r>
      <w:proofErr w:type="spellEnd"/>
      <w:r w:rsidR="00896DD7" w:rsidRPr="00104280">
        <w:rPr>
          <w:rFonts w:cs="Times New Roman"/>
          <w:lang w:val="id-ID"/>
        </w:rPr>
        <w:t xml:space="preserve"> </w:t>
      </w:r>
      <w:proofErr w:type="spellStart"/>
      <w:r w:rsidR="001B567F" w:rsidRPr="00104280">
        <w:rPr>
          <w:rFonts w:cs="Times New Roman"/>
        </w:rPr>
        <w:t>perubahan</w:t>
      </w:r>
      <w:proofErr w:type="spellEnd"/>
      <w:r w:rsidR="001B567F" w:rsidRPr="00104280">
        <w:rPr>
          <w:rFonts w:cs="Times New Roman"/>
          <w:lang w:val="id-ID"/>
        </w:rPr>
        <w:t xml:space="preserve"> dan atau</w:t>
      </w:r>
      <w:r w:rsidR="00896DD7" w:rsidRPr="00104280">
        <w:rPr>
          <w:rFonts w:cs="Times New Roman"/>
          <w:lang w:val="id-ID"/>
        </w:rPr>
        <w:t xml:space="preserve"> </w:t>
      </w:r>
      <w:proofErr w:type="spellStart"/>
      <w:r w:rsidR="001B567F" w:rsidRPr="00104280">
        <w:rPr>
          <w:rFonts w:cs="Times New Roman"/>
        </w:rPr>
        <w:t>penambahan</w:t>
      </w:r>
      <w:proofErr w:type="spellEnd"/>
      <w:r w:rsidR="00896DD7" w:rsidRPr="00104280">
        <w:rPr>
          <w:rFonts w:cs="Times New Roman"/>
          <w:lang w:val="id-ID"/>
        </w:rPr>
        <w:t xml:space="preserve"> </w:t>
      </w:r>
      <w:r w:rsidR="001B567F" w:rsidRPr="00104280">
        <w:rPr>
          <w:rFonts w:cs="Times New Roman"/>
          <w:lang w:val="id-ID"/>
        </w:rPr>
        <w:t>isi</w:t>
      </w:r>
      <w:r w:rsidR="00896DD7" w:rsidRPr="00104280">
        <w:rPr>
          <w:rFonts w:cs="Times New Roman"/>
          <w:lang w:val="id-ID"/>
        </w:rPr>
        <w:t xml:space="preserve"> </w:t>
      </w:r>
      <w:proofErr w:type="spellStart"/>
      <w:r w:rsidRPr="00104280">
        <w:rPr>
          <w:rFonts w:cs="Times New Roman"/>
        </w:rPr>
        <w:t>p</w:t>
      </w:r>
      <w:r w:rsidR="001B567F" w:rsidRPr="00104280">
        <w:rPr>
          <w:rFonts w:cs="Times New Roman"/>
        </w:rPr>
        <w:t>erjanjian</w:t>
      </w:r>
      <w:proofErr w:type="spellEnd"/>
      <w:r w:rsidR="00896DD7" w:rsidRPr="00104280">
        <w:rPr>
          <w:rFonts w:cs="Times New Roman"/>
          <w:lang w:val="id-ID"/>
        </w:rPr>
        <w:t xml:space="preserve"> </w:t>
      </w:r>
      <w:proofErr w:type="spellStart"/>
      <w:r w:rsidR="001B567F" w:rsidRPr="00104280">
        <w:rPr>
          <w:rFonts w:cs="Times New Roman"/>
        </w:rPr>
        <w:t>tidak</w:t>
      </w:r>
      <w:proofErr w:type="spellEnd"/>
      <w:r w:rsidR="00896DD7" w:rsidRPr="00104280">
        <w:rPr>
          <w:rFonts w:cs="Times New Roman"/>
          <w:lang w:val="id-ID"/>
        </w:rPr>
        <w:t xml:space="preserve"> </w:t>
      </w:r>
      <w:proofErr w:type="spellStart"/>
      <w:r w:rsidR="001B567F" w:rsidRPr="00104280">
        <w:rPr>
          <w:rFonts w:cs="Times New Roman"/>
        </w:rPr>
        <w:t>berlaku</w:t>
      </w:r>
      <w:proofErr w:type="spellEnd"/>
      <w:r w:rsidR="00896DD7" w:rsidRPr="00104280">
        <w:rPr>
          <w:rFonts w:cs="Times New Roman"/>
          <w:lang w:val="id-ID"/>
        </w:rPr>
        <w:t xml:space="preserve"> </w:t>
      </w:r>
      <w:proofErr w:type="spellStart"/>
      <w:r w:rsidRPr="00104280">
        <w:rPr>
          <w:rFonts w:cs="Times New Roman"/>
        </w:rPr>
        <w:t>kecual</w:t>
      </w:r>
      <w:r w:rsidR="001B567F" w:rsidRPr="00104280">
        <w:rPr>
          <w:rFonts w:cs="Times New Roman"/>
        </w:rPr>
        <w:t>i</w:t>
      </w:r>
      <w:proofErr w:type="spellEnd"/>
      <w:r w:rsidR="00896DD7" w:rsidRPr="00104280">
        <w:rPr>
          <w:rFonts w:cs="Times New Roman"/>
          <w:lang w:val="id-ID"/>
        </w:rPr>
        <w:t xml:space="preserve"> </w:t>
      </w:r>
      <w:proofErr w:type="spellStart"/>
      <w:r w:rsidR="001B567F" w:rsidRPr="00104280">
        <w:rPr>
          <w:rFonts w:cs="Times New Roman"/>
        </w:rPr>
        <w:t>disepakati</w:t>
      </w:r>
      <w:proofErr w:type="spellEnd"/>
      <w:r w:rsidR="00896DD7" w:rsidRPr="00104280">
        <w:rPr>
          <w:rFonts w:cs="Times New Roman"/>
          <w:lang w:val="id-ID"/>
        </w:rPr>
        <w:t xml:space="preserve"> </w:t>
      </w:r>
      <w:proofErr w:type="spellStart"/>
      <w:r w:rsidR="001B567F" w:rsidRPr="00104280">
        <w:rPr>
          <w:rFonts w:cs="Times New Roman"/>
        </w:rPr>
        <w:t>secara</w:t>
      </w:r>
      <w:proofErr w:type="spellEnd"/>
      <w:r w:rsidR="00896DD7" w:rsidRPr="00104280">
        <w:rPr>
          <w:rFonts w:cs="Times New Roman"/>
          <w:lang w:val="id-ID"/>
        </w:rPr>
        <w:t xml:space="preserve"> </w:t>
      </w:r>
      <w:proofErr w:type="spellStart"/>
      <w:r w:rsidR="001B567F" w:rsidRPr="00104280">
        <w:rPr>
          <w:rFonts w:cs="Times New Roman"/>
        </w:rPr>
        <w:t>tertulis</w:t>
      </w:r>
      <w:proofErr w:type="spellEnd"/>
      <w:r w:rsidR="00896DD7" w:rsidRPr="00104280">
        <w:rPr>
          <w:rFonts w:cs="Times New Roman"/>
          <w:lang w:val="id-ID"/>
        </w:rPr>
        <w:t xml:space="preserve"> </w:t>
      </w:r>
      <w:proofErr w:type="spellStart"/>
      <w:r w:rsidR="001B567F" w:rsidRPr="00104280">
        <w:rPr>
          <w:rFonts w:cs="Times New Roman"/>
        </w:rPr>
        <w:t>oleh</w:t>
      </w:r>
      <w:proofErr w:type="spellEnd"/>
      <w:r w:rsidR="00896DD7" w:rsidRPr="00104280">
        <w:rPr>
          <w:rFonts w:cs="Times New Roman"/>
          <w:lang w:val="id-ID"/>
        </w:rPr>
        <w:t xml:space="preserve"> </w:t>
      </w:r>
      <w:r w:rsidR="00020CAC" w:rsidRPr="00104280">
        <w:rPr>
          <w:rFonts w:cs="Times New Roman"/>
          <w:b/>
          <w:lang w:val="id-ID"/>
        </w:rPr>
        <w:t>Para Pihak</w:t>
      </w:r>
      <w:r w:rsidR="00896DD7" w:rsidRPr="00104280">
        <w:rPr>
          <w:rFonts w:cs="Times New Roman"/>
          <w:b/>
          <w:lang w:val="id-ID"/>
        </w:rPr>
        <w:t xml:space="preserve"> </w:t>
      </w:r>
      <w:r w:rsidR="001B567F" w:rsidRPr="00104280">
        <w:rPr>
          <w:rFonts w:cs="Times New Roman"/>
          <w:lang w:val="id-ID"/>
        </w:rPr>
        <w:t xml:space="preserve">sebagai bagian </w:t>
      </w:r>
      <w:r w:rsidR="001B567F" w:rsidRPr="00104280">
        <w:rPr>
          <w:rFonts w:cs="Times New Roman"/>
        </w:rPr>
        <w:t xml:space="preserve">yang </w:t>
      </w:r>
      <w:proofErr w:type="spellStart"/>
      <w:r w:rsidR="001B567F" w:rsidRPr="00104280">
        <w:rPr>
          <w:rFonts w:cs="Times New Roman"/>
        </w:rPr>
        <w:t>tidak</w:t>
      </w:r>
      <w:proofErr w:type="spellEnd"/>
      <w:r w:rsidR="00896DD7" w:rsidRPr="00104280">
        <w:rPr>
          <w:rFonts w:cs="Times New Roman"/>
          <w:lang w:val="id-ID"/>
        </w:rPr>
        <w:t xml:space="preserve"> </w:t>
      </w:r>
      <w:r w:rsidR="001B567F" w:rsidRPr="00104280">
        <w:rPr>
          <w:rFonts w:cs="Times New Roman"/>
          <w:lang w:val="id-ID"/>
        </w:rPr>
        <w:t>ter</w:t>
      </w:r>
      <w:proofErr w:type="spellStart"/>
      <w:r w:rsidR="00020CAC" w:rsidRPr="00104280">
        <w:rPr>
          <w:rFonts w:cs="Times New Roman"/>
        </w:rPr>
        <w:t>pisahkan</w:t>
      </w:r>
      <w:proofErr w:type="spellEnd"/>
      <w:r w:rsidR="00020CAC" w:rsidRPr="00104280">
        <w:rPr>
          <w:rFonts w:cs="Times New Roman"/>
          <w:lang w:val="id-ID"/>
        </w:rPr>
        <w:t xml:space="preserve"> dari perjanjian ini.</w:t>
      </w:r>
    </w:p>
    <w:p w:rsidR="009B1BFF" w:rsidRPr="00104280" w:rsidRDefault="001E0CD7" w:rsidP="00104280">
      <w:pPr>
        <w:pStyle w:val="ListParagraph"/>
        <w:numPr>
          <w:ilvl w:val="0"/>
          <w:numId w:val="13"/>
        </w:numPr>
        <w:suppressAutoHyphens w:val="0"/>
        <w:spacing w:line="276" w:lineRule="auto"/>
        <w:ind w:left="567" w:hanging="567"/>
        <w:contextualSpacing/>
        <w:jc w:val="both"/>
        <w:rPr>
          <w:rFonts w:cs="Times New Roman"/>
        </w:rPr>
      </w:pPr>
      <w:proofErr w:type="spellStart"/>
      <w:r w:rsidRPr="00104280">
        <w:rPr>
          <w:rFonts w:cs="Times New Roman"/>
        </w:rPr>
        <w:t>Korespondensi</w:t>
      </w:r>
      <w:proofErr w:type="spellEnd"/>
      <w:r w:rsidR="00896DD7" w:rsidRPr="00104280">
        <w:rPr>
          <w:rFonts w:cs="Times New Roman"/>
          <w:lang w:val="id-ID"/>
        </w:rPr>
        <w:t xml:space="preserve"> </w:t>
      </w:r>
      <w:proofErr w:type="spellStart"/>
      <w:r w:rsidRPr="00104280">
        <w:rPr>
          <w:rFonts w:cs="Times New Roman"/>
        </w:rPr>
        <w:t>atau</w:t>
      </w:r>
      <w:proofErr w:type="spellEnd"/>
      <w:r w:rsidR="00896DD7" w:rsidRPr="00104280">
        <w:rPr>
          <w:rFonts w:cs="Times New Roman"/>
          <w:lang w:val="id-ID"/>
        </w:rPr>
        <w:t xml:space="preserve"> </w:t>
      </w:r>
      <w:proofErr w:type="spellStart"/>
      <w:r w:rsidRPr="00104280">
        <w:rPr>
          <w:rFonts w:cs="Times New Roman"/>
        </w:rPr>
        <w:t>pemberitahuan</w:t>
      </w:r>
      <w:proofErr w:type="spellEnd"/>
    </w:p>
    <w:p w:rsidR="001E0CD7" w:rsidRDefault="001B567F" w:rsidP="00104280">
      <w:pPr>
        <w:pStyle w:val="ListParagraph"/>
        <w:suppressAutoHyphens w:val="0"/>
        <w:spacing w:line="276" w:lineRule="auto"/>
        <w:ind w:left="567"/>
        <w:contextualSpacing/>
        <w:jc w:val="both"/>
        <w:rPr>
          <w:rFonts w:cs="Times New Roman"/>
          <w:lang w:val="id-ID"/>
        </w:rPr>
      </w:pPr>
      <w:proofErr w:type="spellStart"/>
      <w:r w:rsidRPr="00104280">
        <w:rPr>
          <w:rFonts w:cs="Times New Roman"/>
        </w:rPr>
        <w:t>Setiap</w:t>
      </w:r>
      <w:proofErr w:type="spellEnd"/>
      <w:r w:rsidR="00896DD7" w:rsidRPr="00104280">
        <w:rPr>
          <w:rFonts w:cs="Times New Roman"/>
          <w:lang w:val="id-ID"/>
        </w:rPr>
        <w:t xml:space="preserve"> </w:t>
      </w:r>
      <w:proofErr w:type="spellStart"/>
      <w:r w:rsidRPr="00104280">
        <w:rPr>
          <w:rFonts w:cs="Times New Roman"/>
        </w:rPr>
        <w:t>korespondensi</w:t>
      </w:r>
      <w:proofErr w:type="spellEnd"/>
      <w:r w:rsidR="00896DD7" w:rsidRPr="00104280">
        <w:rPr>
          <w:rFonts w:cs="Times New Roman"/>
          <w:lang w:val="id-ID"/>
        </w:rPr>
        <w:t xml:space="preserve"> </w:t>
      </w:r>
      <w:proofErr w:type="spellStart"/>
      <w:r w:rsidR="001E0CD7" w:rsidRPr="00104280">
        <w:rPr>
          <w:rFonts w:cs="Times New Roman"/>
        </w:rPr>
        <w:t>akan</w:t>
      </w:r>
      <w:proofErr w:type="spellEnd"/>
      <w:r w:rsidR="00896DD7" w:rsidRPr="00104280">
        <w:rPr>
          <w:rFonts w:cs="Times New Roman"/>
          <w:lang w:val="id-ID"/>
        </w:rPr>
        <w:t xml:space="preserve"> </w:t>
      </w:r>
      <w:proofErr w:type="spellStart"/>
      <w:r w:rsidR="001E0CD7" w:rsidRPr="00104280">
        <w:rPr>
          <w:rFonts w:cs="Times New Roman"/>
        </w:rPr>
        <w:t>disampaikan</w:t>
      </w:r>
      <w:proofErr w:type="spellEnd"/>
      <w:r w:rsidR="00896DD7" w:rsidRPr="00104280">
        <w:rPr>
          <w:rFonts w:cs="Times New Roman"/>
          <w:lang w:val="id-ID"/>
        </w:rPr>
        <w:t xml:space="preserve"> </w:t>
      </w:r>
      <w:proofErr w:type="spellStart"/>
      <w:r w:rsidR="001E0CD7" w:rsidRPr="00104280">
        <w:rPr>
          <w:rFonts w:cs="Times New Roman"/>
        </w:rPr>
        <w:t>melalui</w:t>
      </w:r>
      <w:proofErr w:type="spellEnd"/>
      <w:r w:rsidR="00896DD7" w:rsidRPr="00104280">
        <w:rPr>
          <w:rFonts w:cs="Times New Roman"/>
          <w:lang w:val="id-ID"/>
        </w:rPr>
        <w:t xml:space="preserve"> </w:t>
      </w:r>
      <w:proofErr w:type="spellStart"/>
      <w:r w:rsidRPr="00104280">
        <w:rPr>
          <w:rFonts w:cs="Times New Roman"/>
        </w:rPr>
        <w:t>pos</w:t>
      </w:r>
      <w:proofErr w:type="spellEnd"/>
      <w:r w:rsidR="00896DD7" w:rsidRPr="00104280">
        <w:rPr>
          <w:rFonts w:cs="Times New Roman"/>
          <w:lang w:val="id-ID"/>
        </w:rPr>
        <w:t xml:space="preserve"> </w:t>
      </w:r>
      <w:proofErr w:type="spellStart"/>
      <w:r w:rsidRPr="00104280">
        <w:rPr>
          <w:rFonts w:cs="Times New Roman"/>
        </w:rPr>
        <w:t>tercatat</w:t>
      </w:r>
      <w:proofErr w:type="spellEnd"/>
      <w:r w:rsidRPr="00104280">
        <w:rPr>
          <w:rFonts w:cs="Times New Roman"/>
        </w:rPr>
        <w:t xml:space="preserve">, </w:t>
      </w:r>
      <w:proofErr w:type="spellStart"/>
      <w:r w:rsidRPr="00104280">
        <w:rPr>
          <w:rFonts w:cs="Times New Roman"/>
        </w:rPr>
        <w:t>jasa</w:t>
      </w:r>
      <w:proofErr w:type="spellEnd"/>
      <w:r w:rsidR="00896DD7" w:rsidRPr="00104280">
        <w:rPr>
          <w:rFonts w:cs="Times New Roman"/>
          <w:lang w:val="id-ID"/>
        </w:rPr>
        <w:t xml:space="preserve"> </w:t>
      </w:r>
      <w:proofErr w:type="spellStart"/>
      <w:r w:rsidRPr="00104280">
        <w:rPr>
          <w:rFonts w:cs="Times New Roman"/>
        </w:rPr>
        <w:t>kurir</w:t>
      </w:r>
      <w:proofErr w:type="gramStart"/>
      <w:r w:rsidRPr="00104280">
        <w:rPr>
          <w:rFonts w:cs="Times New Roman"/>
        </w:rPr>
        <w:t>,</w:t>
      </w:r>
      <w:r w:rsidR="001E0CD7" w:rsidRPr="00104280">
        <w:rPr>
          <w:rFonts w:cs="Times New Roman"/>
        </w:rPr>
        <w:t>surat</w:t>
      </w:r>
      <w:proofErr w:type="spellEnd"/>
      <w:proofErr w:type="gramEnd"/>
      <w:r w:rsidR="00896DD7" w:rsidRPr="00104280">
        <w:rPr>
          <w:rFonts w:cs="Times New Roman"/>
          <w:lang w:val="id-ID"/>
        </w:rPr>
        <w:t xml:space="preserve"> </w:t>
      </w:r>
      <w:proofErr w:type="spellStart"/>
      <w:r w:rsidR="001E0CD7" w:rsidRPr="00104280">
        <w:rPr>
          <w:rFonts w:cs="Times New Roman"/>
        </w:rPr>
        <w:t>elektronik</w:t>
      </w:r>
      <w:proofErr w:type="spellEnd"/>
      <w:r w:rsidR="00896DD7" w:rsidRPr="00104280">
        <w:rPr>
          <w:rFonts w:cs="Times New Roman"/>
          <w:lang w:val="id-ID"/>
        </w:rPr>
        <w:t xml:space="preserve"> </w:t>
      </w:r>
      <w:proofErr w:type="spellStart"/>
      <w:r w:rsidR="001E0CD7" w:rsidRPr="00104280">
        <w:rPr>
          <w:rFonts w:cs="Times New Roman"/>
        </w:rPr>
        <w:t>atau</w:t>
      </w:r>
      <w:proofErr w:type="spellEnd"/>
      <w:r w:rsidR="00896DD7" w:rsidRPr="00104280">
        <w:rPr>
          <w:rFonts w:cs="Times New Roman"/>
          <w:lang w:val="id-ID"/>
        </w:rPr>
        <w:t xml:space="preserve"> </w:t>
      </w:r>
      <w:proofErr w:type="spellStart"/>
      <w:r w:rsidR="001E0CD7" w:rsidRPr="00104280">
        <w:rPr>
          <w:rFonts w:cs="Times New Roman"/>
        </w:rPr>
        <w:t>diserahkan</w:t>
      </w:r>
      <w:proofErr w:type="spellEnd"/>
      <w:r w:rsidR="00896DD7" w:rsidRPr="00104280">
        <w:rPr>
          <w:rFonts w:cs="Times New Roman"/>
          <w:lang w:val="id-ID"/>
        </w:rPr>
        <w:t xml:space="preserve"> </w:t>
      </w:r>
      <w:proofErr w:type="spellStart"/>
      <w:r w:rsidR="001E0CD7" w:rsidRPr="00104280">
        <w:rPr>
          <w:rFonts w:cs="Times New Roman"/>
        </w:rPr>
        <w:t>langsung</w:t>
      </w:r>
      <w:proofErr w:type="spellEnd"/>
      <w:r w:rsidR="00896DD7" w:rsidRPr="00104280">
        <w:rPr>
          <w:rFonts w:cs="Times New Roman"/>
          <w:lang w:val="id-ID"/>
        </w:rPr>
        <w:t xml:space="preserve"> </w:t>
      </w:r>
      <w:proofErr w:type="spellStart"/>
      <w:r w:rsidR="001E0CD7" w:rsidRPr="00104280">
        <w:rPr>
          <w:rFonts w:cs="Times New Roman"/>
        </w:rPr>
        <w:t>dan</w:t>
      </w:r>
      <w:proofErr w:type="spellEnd"/>
      <w:r w:rsidR="00896DD7" w:rsidRPr="00104280">
        <w:rPr>
          <w:rFonts w:cs="Times New Roman"/>
          <w:lang w:val="id-ID"/>
        </w:rPr>
        <w:t xml:space="preserve"> </w:t>
      </w:r>
      <w:proofErr w:type="spellStart"/>
      <w:r w:rsidR="001E0CD7" w:rsidRPr="00104280">
        <w:rPr>
          <w:rFonts w:cs="Times New Roman"/>
        </w:rPr>
        <w:t>dialamatkan</w:t>
      </w:r>
      <w:proofErr w:type="spellEnd"/>
      <w:r w:rsidR="00896DD7" w:rsidRPr="00104280">
        <w:rPr>
          <w:rFonts w:cs="Times New Roman"/>
          <w:lang w:val="id-ID"/>
        </w:rPr>
        <w:t xml:space="preserve"> </w:t>
      </w:r>
      <w:proofErr w:type="spellStart"/>
      <w:r w:rsidR="001E0CD7" w:rsidRPr="00104280">
        <w:rPr>
          <w:rFonts w:cs="Times New Roman"/>
        </w:rPr>
        <w:t>ke</w:t>
      </w:r>
      <w:proofErr w:type="spellEnd"/>
      <w:r w:rsidR="001E0CD7" w:rsidRPr="00104280">
        <w:rPr>
          <w:rFonts w:cs="Times New Roman"/>
        </w:rPr>
        <w:t>:</w:t>
      </w:r>
    </w:p>
    <w:p w:rsidR="00104280" w:rsidRPr="00104280" w:rsidRDefault="00104280" w:rsidP="00104280">
      <w:pPr>
        <w:pStyle w:val="ListParagraph"/>
        <w:suppressAutoHyphens w:val="0"/>
        <w:spacing w:line="276" w:lineRule="auto"/>
        <w:ind w:left="567"/>
        <w:contextualSpacing/>
        <w:jc w:val="both"/>
        <w:rPr>
          <w:rFonts w:cs="Times New Roman"/>
          <w:lang w:val="id-ID"/>
        </w:rPr>
      </w:pPr>
    </w:p>
    <w:p w:rsidR="001E0CD7" w:rsidRPr="00104280" w:rsidRDefault="00020CAC" w:rsidP="00104280">
      <w:pPr>
        <w:pStyle w:val="ListParagraph"/>
        <w:numPr>
          <w:ilvl w:val="1"/>
          <w:numId w:val="13"/>
        </w:numPr>
        <w:spacing w:line="276" w:lineRule="auto"/>
        <w:ind w:left="993" w:hanging="426"/>
        <w:jc w:val="both"/>
        <w:rPr>
          <w:rFonts w:cs="Times New Roman"/>
          <w:b/>
        </w:rPr>
      </w:pPr>
      <w:r w:rsidRPr="00104280">
        <w:rPr>
          <w:rFonts w:cs="Times New Roman"/>
          <w:b/>
          <w:lang w:val="id-ID"/>
        </w:rPr>
        <w:t>Pihak Pertama</w:t>
      </w:r>
    </w:p>
    <w:p w:rsidR="00DB1C57" w:rsidRPr="00104280" w:rsidRDefault="00DB1C57" w:rsidP="00104280">
      <w:pPr>
        <w:pStyle w:val="ListParagraph"/>
        <w:spacing w:line="276" w:lineRule="auto"/>
        <w:ind w:left="993"/>
        <w:jc w:val="both"/>
        <w:rPr>
          <w:rFonts w:cs="Times New Roman"/>
        </w:rPr>
      </w:pPr>
      <w:r w:rsidRPr="00104280">
        <w:rPr>
          <w:rFonts w:cs="Times New Roman"/>
          <w:lang w:val="id-ID"/>
        </w:rPr>
        <w:t>PT. Semarang Autocomp Manufacturing Indonesia</w:t>
      </w:r>
    </w:p>
    <w:p w:rsidR="001E0CD7" w:rsidRPr="00104280" w:rsidRDefault="001E0CD7" w:rsidP="00104280">
      <w:pPr>
        <w:pStyle w:val="ListParagraph"/>
        <w:tabs>
          <w:tab w:val="left" w:pos="2552"/>
        </w:tabs>
        <w:spacing w:line="276" w:lineRule="auto"/>
        <w:ind w:left="993"/>
        <w:jc w:val="both"/>
        <w:rPr>
          <w:rFonts w:cs="Times New Roman"/>
        </w:rPr>
      </w:pPr>
      <w:proofErr w:type="spellStart"/>
      <w:r w:rsidRPr="00104280">
        <w:rPr>
          <w:rFonts w:cs="Times New Roman"/>
        </w:rPr>
        <w:t>Alamat</w:t>
      </w:r>
      <w:proofErr w:type="spellEnd"/>
      <w:r w:rsidRPr="00104280">
        <w:rPr>
          <w:rFonts w:cs="Times New Roman"/>
        </w:rPr>
        <w:tab/>
      </w:r>
      <w:r w:rsidRPr="00104280">
        <w:rPr>
          <w:rFonts w:cs="Times New Roman"/>
        </w:rPr>
        <w:tab/>
        <w:t>: Jl.</w:t>
      </w:r>
      <w:r w:rsidR="00DB1C57" w:rsidRPr="00104280">
        <w:rPr>
          <w:rFonts w:cs="Times New Roman"/>
          <w:lang w:val="id-ID"/>
        </w:rPr>
        <w:t xml:space="preserve"> </w:t>
      </w:r>
      <w:proofErr w:type="spellStart"/>
      <w:r w:rsidR="00426484">
        <w:rPr>
          <w:rFonts w:cs="Times New Roman"/>
        </w:rPr>
        <w:t>Jepara</w:t>
      </w:r>
      <w:proofErr w:type="spellEnd"/>
      <w:r w:rsidR="00426484">
        <w:rPr>
          <w:rFonts w:cs="Times New Roman"/>
        </w:rPr>
        <w:t xml:space="preserve"> Kudus Km 28 </w:t>
      </w:r>
      <w:proofErr w:type="spellStart"/>
      <w:r w:rsidR="00426484">
        <w:rPr>
          <w:rFonts w:cs="Times New Roman"/>
        </w:rPr>
        <w:t>Sengonbugel</w:t>
      </w:r>
      <w:proofErr w:type="spellEnd"/>
      <w:r w:rsidR="00426484">
        <w:rPr>
          <w:rFonts w:cs="Times New Roman"/>
        </w:rPr>
        <w:t xml:space="preserve"> </w:t>
      </w:r>
      <w:proofErr w:type="spellStart"/>
      <w:r w:rsidR="00426484">
        <w:rPr>
          <w:rFonts w:cs="Times New Roman"/>
        </w:rPr>
        <w:t>Mayong</w:t>
      </w:r>
      <w:proofErr w:type="spellEnd"/>
      <w:r w:rsidR="00426484">
        <w:rPr>
          <w:rFonts w:cs="Times New Roman"/>
        </w:rPr>
        <w:t xml:space="preserve"> </w:t>
      </w:r>
      <w:proofErr w:type="spellStart"/>
      <w:r w:rsidR="00426484">
        <w:rPr>
          <w:rFonts w:cs="Times New Roman"/>
        </w:rPr>
        <w:t>Jepara</w:t>
      </w:r>
      <w:proofErr w:type="spellEnd"/>
    </w:p>
    <w:p w:rsidR="001E0CD7" w:rsidRPr="00104280" w:rsidRDefault="00896DD7" w:rsidP="00104280">
      <w:pPr>
        <w:pStyle w:val="ListParagraph"/>
        <w:tabs>
          <w:tab w:val="left" w:pos="2552"/>
        </w:tabs>
        <w:spacing w:line="276" w:lineRule="auto"/>
        <w:ind w:left="993"/>
        <w:jc w:val="both"/>
        <w:rPr>
          <w:rFonts w:cs="Times New Roman"/>
        </w:rPr>
      </w:pPr>
      <w:proofErr w:type="spellStart"/>
      <w:r w:rsidRPr="00104280">
        <w:rPr>
          <w:rFonts w:cs="Times New Roman"/>
        </w:rPr>
        <w:t>Telepon</w:t>
      </w:r>
      <w:proofErr w:type="spellEnd"/>
      <w:r w:rsidRPr="00104280">
        <w:rPr>
          <w:rFonts w:cs="Times New Roman"/>
        </w:rPr>
        <w:tab/>
      </w:r>
      <w:r w:rsidR="001E0CD7" w:rsidRPr="00104280">
        <w:rPr>
          <w:rFonts w:cs="Times New Roman"/>
        </w:rPr>
        <w:t xml:space="preserve">: </w:t>
      </w:r>
      <w:r w:rsidR="00426484">
        <w:rPr>
          <w:rFonts w:cs="Times New Roman"/>
        </w:rPr>
        <w:t>0291-7512101</w:t>
      </w:r>
    </w:p>
    <w:p w:rsidR="001E0CD7" w:rsidRPr="00771EE2" w:rsidRDefault="00C13D53" w:rsidP="00104280">
      <w:pPr>
        <w:pStyle w:val="ListParagraph"/>
        <w:tabs>
          <w:tab w:val="left" w:pos="2552"/>
        </w:tabs>
        <w:spacing w:line="276" w:lineRule="auto"/>
        <w:ind w:left="993"/>
        <w:jc w:val="both"/>
        <w:rPr>
          <w:rFonts w:cs="Times New Roman"/>
          <w:lang w:val="en-US"/>
        </w:rPr>
      </w:pPr>
      <w:r w:rsidRPr="00104280">
        <w:rPr>
          <w:rFonts w:cs="Times New Roman"/>
        </w:rPr>
        <w:t>Email</w:t>
      </w:r>
      <w:r w:rsidRPr="00104280">
        <w:rPr>
          <w:rFonts w:cs="Times New Roman"/>
        </w:rPr>
        <w:tab/>
      </w:r>
      <w:r w:rsidRPr="00104280">
        <w:rPr>
          <w:rFonts w:cs="Times New Roman"/>
        </w:rPr>
        <w:tab/>
      </w:r>
      <w:r w:rsidR="001E0CD7" w:rsidRPr="00104280">
        <w:rPr>
          <w:rFonts w:cs="Times New Roman"/>
        </w:rPr>
        <w:t xml:space="preserve">: </w:t>
      </w:r>
      <w:r w:rsidR="00771EE2">
        <w:rPr>
          <w:rFonts w:cs="Times New Roman"/>
          <w:lang w:val="en-US"/>
        </w:rPr>
        <w:t>ga_03@sami-jf.co.id</w:t>
      </w:r>
    </w:p>
    <w:p w:rsidR="00D07B2E" w:rsidRPr="00771EE2" w:rsidRDefault="001E0CD7" w:rsidP="00104280">
      <w:pPr>
        <w:pStyle w:val="ListParagraph"/>
        <w:tabs>
          <w:tab w:val="left" w:pos="2552"/>
        </w:tabs>
        <w:spacing w:line="276" w:lineRule="auto"/>
        <w:ind w:left="993"/>
        <w:jc w:val="both"/>
        <w:rPr>
          <w:rFonts w:cs="Times New Roman"/>
          <w:lang w:val="en-US"/>
        </w:rPr>
      </w:pPr>
      <w:r w:rsidRPr="00104280">
        <w:rPr>
          <w:rFonts w:cs="Times New Roman"/>
        </w:rPr>
        <w:t>Up</w:t>
      </w:r>
      <w:r w:rsidRPr="00104280">
        <w:rPr>
          <w:rFonts w:cs="Times New Roman"/>
        </w:rPr>
        <w:tab/>
      </w:r>
      <w:r w:rsidRPr="00104280">
        <w:rPr>
          <w:rFonts w:cs="Times New Roman"/>
        </w:rPr>
        <w:tab/>
        <w:t xml:space="preserve">: </w:t>
      </w:r>
      <w:proofErr w:type="spellStart"/>
      <w:r w:rsidR="00771EE2">
        <w:rPr>
          <w:rFonts w:cs="Times New Roman"/>
          <w:lang w:val="en-US"/>
        </w:rPr>
        <w:t>Aya</w:t>
      </w:r>
      <w:proofErr w:type="spellEnd"/>
    </w:p>
    <w:p w:rsidR="00DB1C57" w:rsidRPr="00104280" w:rsidRDefault="00DB1C57" w:rsidP="00104280">
      <w:pPr>
        <w:pStyle w:val="ListParagraph"/>
        <w:tabs>
          <w:tab w:val="left" w:pos="2552"/>
        </w:tabs>
        <w:spacing w:line="276" w:lineRule="auto"/>
        <w:ind w:left="1134"/>
        <w:jc w:val="both"/>
        <w:rPr>
          <w:rFonts w:cs="Times New Roman"/>
          <w:lang w:val="id-ID"/>
        </w:rPr>
      </w:pPr>
    </w:p>
    <w:p w:rsidR="001E0CD7" w:rsidRPr="00104280" w:rsidRDefault="00703264" w:rsidP="00104280">
      <w:pPr>
        <w:pStyle w:val="ListParagraph"/>
        <w:numPr>
          <w:ilvl w:val="1"/>
          <w:numId w:val="13"/>
        </w:numPr>
        <w:spacing w:line="276" w:lineRule="auto"/>
        <w:ind w:left="993" w:hanging="426"/>
        <w:jc w:val="both"/>
        <w:rPr>
          <w:rFonts w:cs="Times New Roman"/>
          <w:b/>
        </w:rPr>
      </w:pPr>
      <w:r w:rsidRPr="00104280">
        <w:rPr>
          <w:rFonts w:cs="Times New Roman"/>
          <w:b/>
          <w:lang w:val="id-ID"/>
        </w:rPr>
        <w:t>Pihak Kedua</w:t>
      </w:r>
    </w:p>
    <w:p w:rsidR="00DB1C57" w:rsidRPr="004E68FC" w:rsidRDefault="004E68FC" w:rsidP="00104280">
      <w:pPr>
        <w:pStyle w:val="ListParagraph"/>
        <w:spacing w:line="276" w:lineRule="auto"/>
        <w:ind w:left="993"/>
        <w:jc w:val="both"/>
        <w:rPr>
          <w:rFonts w:cs="Times New Roman"/>
          <w:lang w:val="en-US"/>
        </w:rPr>
      </w:pPr>
      <w:r>
        <w:rPr>
          <w:rFonts w:cs="Times New Roman"/>
          <w:lang w:val="en-US"/>
        </w:rPr>
        <w:t>CV. PRAMUNEGERI</w:t>
      </w:r>
    </w:p>
    <w:p w:rsidR="00EF3C65" w:rsidRPr="00104280" w:rsidRDefault="001E0CD7" w:rsidP="004E68FC">
      <w:pPr>
        <w:pStyle w:val="ListParagraph"/>
        <w:tabs>
          <w:tab w:val="left" w:pos="2552"/>
        </w:tabs>
        <w:spacing w:line="276" w:lineRule="auto"/>
        <w:ind w:left="993"/>
        <w:jc w:val="both"/>
        <w:rPr>
          <w:rFonts w:cs="Times New Roman"/>
          <w:lang w:val="id-ID" w:eastAsia="ja-JP"/>
        </w:rPr>
      </w:pPr>
      <w:proofErr w:type="spellStart"/>
      <w:r w:rsidRPr="00104280">
        <w:rPr>
          <w:rFonts w:cs="Times New Roman"/>
        </w:rPr>
        <w:t>Alamat</w:t>
      </w:r>
      <w:proofErr w:type="spellEnd"/>
      <w:r w:rsidRPr="00104280">
        <w:rPr>
          <w:rFonts w:cs="Times New Roman"/>
        </w:rPr>
        <w:tab/>
      </w:r>
      <w:r w:rsidRPr="00104280">
        <w:rPr>
          <w:rFonts w:cs="Times New Roman"/>
        </w:rPr>
        <w:tab/>
        <w:t xml:space="preserve">: </w:t>
      </w:r>
      <w:r w:rsidR="004E68FC" w:rsidRPr="00104280">
        <w:rPr>
          <w:bCs/>
          <w:lang w:val="id-ID" w:eastAsia="ja-JP"/>
        </w:rPr>
        <w:t xml:space="preserve">Jl. </w:t>
      </w:r>
      <w:r w:rsidR="004E68FC">
        <w:rPr>
          <w:bCs/>
          <w:lang w:eastAsia="ja-JP"/>
        </w:rPr>
        <w:t xml:space="preserve">Bukit </w:t>
      </w:r>
      <w:proofErr w:type="spellStart"/>
      <w:r w:rsidR="004E68FC">
        <w:rPr>
          <w:bCs/>
          <w:lang w:eastAsia="ja-JP"/>
        </w:rPr>
        <w:t>Jatisari</w:t>
      </w:r>
      <w:proofErr w:type="spellEnd"/>
      <w:r w:rsidR="004E68FC">
        <w:rPr>
          <w:bCs/>
          <w:lang w:eastAsia="ja-JP"/>
        </w:rPr>
        <w:t xml:space="preserve"> </w:t>
      </w:r>
      <w:proofErr w:type="spellStart"/>
      <w:r w:rsidR="004E68FC">
        <w:rPr>
          <w:bCs/>
          <w:lang w:eastAsia="ja-JP"/>
        </w:rPr>
        <w:t>Asri</w:t>
      </w:r>
      <w:proofErr w:type="spellEnd"/>
      <w:r w:rsidR="004E68FC">
        <w:rPr>
          <w:bCs/>
          <w:lang w:eastAsia="ja-JP"/>
        </w:rPr>
        <w:t xml:space="preserve"> B2/9 </w:t>
      </w:r>
      <w:proofErr w:type="spellStart"/>
      <w:r w:rsidR="004E68FC">
        <w:rPr>
          <w:bCs/>
          <w:lang w:eastAsia="ja-JP"/>
        </w:rPr>
        <w:t>Jatisari</w:t>
      </w:r>
      <w:proofErr w:type="spellEnd"/>
      <w:r w:rsidR="004E68FC">
        <w:rPr>
          <w:bCs/>
          <w:lang w:eastAsia="ja-JP"/>
        </w:rPr>
        <w:t xml:space="preserve"> </w:t>
      </w:r>
      <w:proofErr w:type="spellStart"/>
      <w:r w:rsidR="004E68FC">
        <w:rPr>
          <w:bCs/>
          <w:lang w:eastAsia="ja-JP"/>
        </w:rPr>
        <w:t>Mijen</w:t>
      </w:r>
      <w:proofErr w:type="spellEnd"/>
      <w:r w:rsidR="004E68FC" w:rsidRPr="00104280">
        <w:rPr>
          <w:bCs/>
          <w:lang w:val="id-ID" w:eastAsia="ja-JP"/>
        </w:rPr>
        <w:t xml:space="preserve"> Semarang</w:t>
      </w:r>
    </w:p>
    <w:p w:rsidR="001E0CD7" w:rsidRPr="004E68FC" w:rsidRDefault="00896DD7" w:rsidP="004E68FC">
      <w:pPr>
        <w:pStyle w:val="ListParagraph"/>
        <w:tabs>
          <w:tab w:val="left" w:pos="2552"/>
        </w:tabs>
        <w:spacing w:line="276" w:lineRule="auto"/>
        <w:ind w:left="993"/>
        <w:jc w:val="both"/>
        <w:rPr>
          <w:rFonts w:cs="Times New Roman"/>
          <w:lang w:val="en-US" w:eastAsia="ja-JP"/>
        </w:rPr>
      </w:pPr>
      <w:proofErr w:type="spellStart"/>
      <w:r w:rsidRPr="00104280">
        <w:rPr>
          <w:rFonts w:cs="Times New Roman"/>
        </w:rPr>
        <w:t>Telepon</w:t>
      </w:r>
      <w:proofErr w:type="spellEnd"/>
      <w:r w:rsidRPr="00104280">
        <w:rPr>
          <w:rFonts w:cs="Times New Roman"/>
        </w:rPr>
        <w:tab/>
      </w:r>
      <w:r w:rsidR="001E0CD7" w:rsidRPr="00104280">
        <w:rPr>
          <w:rFonts w:cs="Times New Roman"/>
        </w:rPr>
        <w:t>:</w:t>
      </w:r>
      <w:r w:rsidR="009E6F71" w:rsidRPr="00104280">
        <w:rPr>
          <w:rFonts w:cs="Times New Roman"/>
          <w:lang w:val="id-ID"/>
        </w:rPr>
        <w:t xml:space="preserve"> </w:t>
      </w:r>
      <w:r w:rsidR="004E68FC">
        <w:rPr>
          <w:rFonts w:cs="Times New Roman"/>
          <w:lang w:val="en-US" w:eastAsia="ja-JP"/>
        </w:rPr>
        <w:t>085878124000</w:t>
      </w:r>
    </w:p>
    <w:p w:rsidR="001E0CD7" w:rsidRPr="00104280" w:rsidRDefault="00813354" w:rsidP="004E68FC">
      <w:pPr>
        <w:pStyle w:val="ListParagraph"/>
        <w:tabs>
          <w:tab w:val="left" w:pos="2552"/>
        </w:tabs>
        <w:spacing w:line="276" w:lineRule="auto"/>
        <w:ind w:left="993"/>
        <w:jc w:val="both"/>
        <w:rPr>
          <w:rFonts w:cs="Times New Roman"/>
          <w:lang w:val="en-US" w:eastAsia="ja-JP"/>
        </w:rPr>
      </w:pPr>
      <w:r w:rsidRPr="00104280">
        <w:rPr>
          <w:rFonts w:cs="Times New Roman"/>
        </w:rPr>
        <w:t>Email</w:t>
      </w:r>
      <w:r w:rsidRPr="00104280">
        <w:rPr>
          <w:rFonts w:cs="Times New Roman"/>
        </w:rPr>
        <w:tab/>
      </w:r>
      <w:r w:rsidRPr="00104280">
        <w:rPr>
          <w:rFonts w:cs="Times New Roman"/>
        </w:rPr>
        <w:tab/>
      </w:r>
      <w:r w:rsidR="001E0CD7" w:rsidRPr="00104280">
        <w:rPr>
          <w:rFonts w:cs="Times New Roman"/>
        </w:rPr>
        <w:t>:</w:t>
      </w:r>
      <w:r w:rsidR="009E6F71" w:rsidRPr="00104280">
        <w:rPr>
          <w:rFonts w:cs="Times New Roman"/>
          <w:lang w:val="id-ID"/>
        </w:rPr>
        <w:t xml:space="preserve"> </w:t>
      </w:r>
      <w:proofErr w:type="spellStart"/>
      <w:r w:rsidR="004E68FC">
        <w:rPr>
          <w:rFonts w:cs="Times New Roman"/>
          <w:lang w:val="en-US" w:eastAsia="ja-JP"/>
        </w:rPr>
        <w:t>elhamedia@ymail</w:t>
      </w:r>
      <w:proofErr w:type="spellEnd"/>
      <w:r w:rsidR="00D46E3A" w:rsidRPr="00104280">
        <w:rPr>
          <w:rFonts w:cs="Times New Roman"/>
          <w:lang w:val="id-ID" w:eastAsia="ja-JP"/>
        </w:rPr>
        <w:t>.com</w:t>
      </w:r>
    </w:p>
    <w:p w:rsidR="009B1BFF" w:rsidRPr="004E68FC" w:rsidRDefault="001E0CD7" w:rsidP="004E68FC">
      <w:pPr>
        <w:pStyle w:val="ListParagraph"/>
        <w:tabs>
          <w:tab w:val="left" w:pos="2552"/>
        </w:tabs>
        <w:spacing w:line="276" w:lineRule="auto"/>
        <w:ind w:left="993"/>
        <w:jc w:val="both"/>
        <w:rPr>
          <w:rFonts w:cs="Times New Roman"/>
          <w:lang w:val="en-US" w:eastAsia="ja-JP"/>
        </w:rPr>
      </w:pPr>
      <w:r w:rsidRPr="00104280">
        <w:rPr>
          <w:rFonts w:cs="Times New Roman"/>
        </w:rPr>
        <w:t>Up</w:t>
      </w:r>
      <w:r w:rsidRPr="00104280">
        <w:rPr>
          <w:rFonts w:cs="Times New Roman"/>
        </w:rPr>
        <w:tab/>
      </w:r>
      <w:r w:rsidRPr="00104280">
        <w:rPr>
          <w:rFonts w:cs="Times New Roman"/>
        </w:rPr>
        <w:tab/>
        <w:t>:</w:t>
      </w:r>
      <w:r w:rsidR="009E6F71" w:rsidRPr="00104280">
        <w:rPr>
          <w:rFonts w:cs="Times New Roman"/>
          <w:lang w:val="id-ID"/>
        </w:rPr>
        <w:t xml:space="preserve"> </w:t>
      </w:r>
      <w:proofErr w:type="spellStart"/>
      <w:r w:rsidR="004E68FC">
        <w:rPr>
          <w:rFonts w:cs="Times New Roman"/>
          <w:lang w:val="en-US" w:eastAsia="ja-JP"/>
        </w:rPr>
        <w:t>shofi</w:t>
      </w:r>
      <w:proofErr w:type="spellEnd"/>
    </w:p>
    <w:p w:rsidR="001E0CD7" w:rsidRPr="00104280" w:rsidRDefault="004D7437" w:rsidP="00104280">
      <w:pPr>
        <w:pStyle w:val="ListParagraph"/>
        <w:numPr>
          <w:ilvl w:val="0"/>
          <w:numId w:val="13"/>
        </w:numPr>
        <w:spacing w:line="276" w:lineRule="auto"/>
        <w:ind w:left="567" w:hanging="567"/>
        <w:jc w:val="both"/>
        <w:rPr>
          <w:rFonts w:cs="Times New Roman"/>
          <w:lang w:val="id-ID"/>
        </w:rPr>
      </w:pPr>
      <w:r w:rsidRPr="00104280">
        <w:rPr>
          <w:rFonts w:cs="Times New Roman"/>
          <w:lang w:val="id-ID"/>
        </w:rPr>
        <w:t>Setiap</w:t>
      </w:r>
      <w:r w:rsidR="00896DD7" w:rsidRPr="00104280">
        <w:rPr>
          <w:rFonts w:cs="Times New Roman"/>
          <w:lang w:val="id-ID"/>
        </w:rPr>
        <w:t xml:space="preserve"> </w:t>
      </w:r>
      <w:r w:rsidRPr="00104280">
        <w:rPr>
          <w:rFonts w:cs="Times New Roman"/>
          <w:lang w:val="id-ID"/>
        </w:rPr>
        <w:t xml:space="preserve">pemberitahuan atau </w:t>
      </w:r>
      <w:r w:rsidR="001E0CD7" w:rsidRPr="00104280">
        <w:rPr>
          <w:rFonts w:cs="Times New Roman"/>
          <w:lang w:val="id-ID"/>
        </w:rPr>
        <w:t>korespondensi</w:t>
      </w:r>
      <w:r w:rsidR="00896DD7" w:rsidRPr="00104280">
        <w:rPr>
          <w:rFonts w:cs="Times New Roman"/>
          <w:lang w:val="id-ID"/>
        </w:rPr>
        <w:t xml:space="preserve"> </w:t>
      </w:r>
      <w:r w:rsidR="001E0CD7" w:rsidRPr="00104280">
        <w:rPr>
          <w:rFonts w:cs="Times New Roman"/>
          <w:lang w:val="id-ID"/>
        </w:rPr>
        <w:t>pos</w:t>
      </w:r>
      <w:r w:rsidR="00896DD7" w:rsidRPr="00104280">
        <w:rPr>
          <w:rFonts w:cs="Times New Roman"/>
          <w:lang w:val="id-ID"/>
        </w:rPr>
        <w:t xml:space="preserve"> </w:t>
      </w:r>
      <w:r w:rsidR="001E0CD7" w:rsidRPr="00104280">
        <w:rPr>
          <w:rFonts w:cs="Times New Roman"/>
          <w:lang w:val="id-ID"/>
        </w:rPr>
        <w:t>terc</w:t>
      </w:r>
      <w:r w:rsidR="003213F6" w:rsidRPr="00104280">
        <w:rPr>
          <w:rFonts w:cs="Times New Roman"/>
          <w:lang w:val="id-ID"/>
        </w:rPr>
        <w:t>atat</w:t>
      </w:r>
      <w:r w:rsidR="00896DD7" w:rsidRPr="00104280">
        <w:rPr>
          <w:rFonts w:cs="Times New Roman"/>
          <w:lang w:val="id-ID"/>
        </w:rPr>
        <w:t xml:space="preserve"> </w:t>
      </w:r>
      <w:r w:rsidR="003213F6" w:rsidRPr="00104280">
        <w:rPr>
          <w:rFonts w:cs="Times New Roman"/>
          <w:lang w:val="id-ID"/>
        </w:rPr>
        <w:t>atau</w:t>
      </w:r>
      <w:r w:rsidR="00896DD7" w:rsidRPr="00104280">
        <w:rPr>
          <w:rFonts w:cs="Times New Roman"/>
          <w:lang w:val="id-ID"/>
        </w:rPr>
        <w:t xml:space="preserve"> </w:t>
      </w:r>
      <w:r w:rsidR="003213F6" w:rsidRPr="00104280">
        <w:rPr>
          <w:rFonts w:cs="Times New Roman"/>
          <w:lang w:val="id-ID"/>
        </w:rPr>
        <w:t>jasa</w:t>
      </w:r>
      <w:r w:rsidR="00896DD7" w:rsidRPr="00104280">
        <w:rPr>
          <w:rFonts w:cs="Times New Roman"/>
          <w:lang w:val="id-ID"/>
        </w:rPr>
        <w:t xml:space="preserve"> </w:t>
      </w:r>
      <w:r w:rsidR="003213F6" w:rsidRPr="00104280">
        <w:rPr>
          <w:rFonts w:cs="Times New Roman"/>
          <w:lang w:val="id-ID"/>
        </w:rPr>
        <w:t>kurir</w:t>
      </w:r>
      <w:r w:rsidR="00896DD7" w:rsidRPr="00104280">
        <w:rPr>
          <w:rFonts w:cs="Times New Roman"/>
          <w:lang w:val="id-ID"/>
        </w:rPr>
        <w:t xml:space="preserve"> </w:t>
      </w:r>
      <w:r w:rsidR="003213F6" w:rsidRPr="00104280">
        <w:rPr>
          <w:rFonts w:cs="Times New Roman"/>
          <w:lang w:val="id-ID"/>
        </w:rPr>
        <w:t>dianggap</w:t>
      </w:r>
      <w:r w:rsidR="00896DD7" w:rsidRPr="00104280">
        <w:rPr>
          <w:rFonts w:cs="Times New Roman"/>
          <w:lang w:val="id-ID"/>
        </w:rPr>
        <w:t xml:space="preserve"> </w:t>
      </w:r>
      <w:r w:rsidR="001E0CD7" w:rsidRPr="00104280">
        <w:rPr>
          <w:rFonts w:cs="Times New Roman"/>
          <w:lang w:val="id-ID"/>
        </w:rPr>
        <w:t>telah</w:t>
      </w:r>
      <w:r w:rsidR="00896DD7" w:rsidRPr="00104280">
        <w:rPr>
          <w:rFonts w:cs="Times New Roman"/>
          <w:lang w:val="id-ID"/>
        </w:rPr>
        <w:t xml:space="preserve"> </w:t>
      </w:r>
      <w:r w:rsidR="001E0CD7" w:rsidRPr="00104280">
        <w:rPr>
          <w:rFonts w:cs="Times New Roman"/>
          <w:lang w:val="id-ID"/>
        </w:rPr>
        <w:t>diterima</w:t>
      </w:r>
      <w:r w:rsidR="00896DD7" w:rsidRPr="00104280">
        <w:rPr>
          <w:rFonts w:cs="Times New Roman"/>
          <w:lang w:val="id-ID"/>
        </w:rPr>
        <w:t xml:space="preserve"> </w:t>
      </w:r>
      <w:r w:rsidR="001E0CD7" w:rsidRPr="00104280">
        <w:rPr>
          <w:rFonts w:cs="Times New Roman"/>
          <w:lang w:val="id-ID"/>
        </w:rPr>
        <w:t>pada</w:t>
      </w:r>
      <w:r w:rsidR="00896DD7" w:rsidRPr="00104280">
        <w:rPr>
          <w:rFonts w:cs="Times New Roman"/>
          <w:lang w:val="id-ID"/>
        </w:rPr>
        <w:t xml:space="preserve"> </w:t>
      </w:r>
      <w:r w:rsidR="001E0CD7" w:rsidRPr="00104280">
        <w:rPr>
          <w:rFonts w:cs="Times New Roman"/>
          <w:lang w:val="id-ID"/>
        </w:rPr>
        <w:t>hari</w:t>
      </w:r>
      <w:r w:rsidR="00896DD7" w:rsidRPr="00104280">
        <w:rPr>
          <w:rFonts w:cs="Times New Roman"/>
          <w:lang w:val="id-ID"/>
        </w:rPr>
        <w:t xml:space="preserve"> </w:t>
      </w:r>
      <w:r w:rsidR="001E0CD7" w:rsidRPr="00104280">
        <w:rPr>
          <w:rFonts w:cs="Times New Roman"/>
          <w:lang w:val="id-ID"/>
        </w:rPr>
        <w:t>ke-lima</w:t>
      </w:r>
      <w:r w:rsidR="00896DD7" w:rsidRPr="00104280">
        <w:rPr>
          <w:rFonts w:cs="Times New Roman"/>
          <w:lang w:val="id-ID"/>
        </w:rPr>
        <w:t xml:space="preserve"> </w:t>
      </w:r>
      <w:r w:rsidR="003213F6" w:rsidRPr="00104280">
        <w:rPr>
          <w:rFonts w:cs="Times New Roman"/>
          <w:lang w:val="id-ID"/>
        </w:rPr>
        <w:t xml:space="preserve">pada </w:t>
      </w:r>
      <w:r w:rsidR="001E0CD7" w:rsidRPr="00104280">
        <w:rPr>
          <w:rFonts w:cs="Times New Roman"/>
          <w:lang w:val="id-ID"/>
        </w:rPr>
        <w:t>hari</w:t>
      </w:r>
      <w:r w:rsidR="00896DD7" w:rsidRPr="00104280">
        <w:rPr>
          <w:rFonts w:cs="Times New Roman"/>
          <w:lang w:val="id-ID"/>
        </w:rPr>
        <w:t xml:space="preserve"> </w:t>
      </w:r>
      <w:r w:rsidR="001E0CD7" w:rsidRPr="00104280">
        <w:rPr>
          <w:rFonts w:cs="Times New Roman"/>
          <w:lang w:val="id-ID"/>
        </w:rPr>
        <w:t>kerja</w:t>
      </w:r>
      <w:r w:rsidR="00896DD7" w:rsidRPr="00104280">
        <w:rPr>
          <w:rFonts w:cs="Times New Roman"/>
          <w:lang w:val="id-ID"/>
        </w:rPr>
        <w:t xml:space="preserve"> </w:t>
      </w:r>
      <w:r w:rsidR="001E0CD7" w:rsidRPr="00104280">
        <w:rPr>
          <w:rFonts w:cs="Times New Roman"/>
          <w:lang w:val="id-ID"/>
        </w:rPr>
        <w:t>setelah</w:t>
      </w:r>
      <w:r w:rsidR="00896DD7" w:rsidRPr="00104280">
        <w:rPr>
          <w:rFonts w:cs="Times New Roman"/>
          <w:lang w:val="id-ID"/>
        </w:rPr>
        <w:t xml:space="preserve"> </w:t>
      </w:r>
      <w:r w:rsidR="001E0CD7" w:rsidRPr="00104280">
        <w:rPr>
          <w:rFonts w:cs="Times New Roman"/>
          <w:lang w:val="id-ID"/>
        </w:rPr>
        <w:t>tanggal</w:t>
      </w:r>
      <w:r w:rsidR="00896DD7" w:rsidRPr="00104280">
        <w:rPr>
          <w:rFonts w:cs="Times New Roman"/>
          <w:lang w:val="id-ID"/>
        </w:rPr>
        <w:t xml:space="preserve"> </w:t>
      </w:r>
      <w:r w:rsidR="001E0CD7" w:rsidRPr="00104280">
        <w:rPr>
          <w:rFonts w:cs="Times New Roman"/>
          <w:lang w:val="id-ID"/>
        </w:rPr>
        <w:t>pengiriman</w:t>
      </w:r>
      <w:r w:rsidR="00896DD7" w:rsidRPr="00104280">
        <w:rPr>
          <w:rFonts w:cs="Times New Roman"/>
          <w:lang w:val="id-ID"/>
        </w:rPr>
        <w:t xml:space="preserve"> </w:t>
      </w:r>
      <w:r w:rsidR="001E0CD7" w:rsidRPr="00104280">
        <w:rPr>
          <w:rFonts w:cs="Times New Roman"/>
          <w:lang w:val="id-ID"/>
        </w:rPr>
        <w:t>dan</w:t>
      </w:r>
      <w:r w:rsidR="00896DD7" w:rsidRPr="00104280">
        <w:rPr>
          <w:rFonts w:cs="Times New Roman"/>
          <w:lang w:val="id-ID"/>
        </w:rPr>
        <w:t xml:space="preserve"> </w:t>
      </w:r>
      <w:r w:rsidR="001E0CD7" w:rsidRPr="00104280">
        <w:rPr>
          <w:rFonts w:cs="Times New Roman"/>
          <w:lang w:val="id-ID"/>
        </w:rPr>
        <w:t>pemberitahuan</w:t>
      </w:r>
      <w:r w:rsidR="00896DD7" w:rsidRPr="00104280">
        <w:rPr>
          <w:rFonts w:cs="Times New Roman"/>
          <w:lang w:val="id-ID"/>
        </w:rPr>
        <w:t xml:space="preserve"> </w:t>
      </w:r>
      <w:r w:rsidR="001E0CD7" w:rsidRPr="00104280">
        <w:rPr>
          <w:rFonts w:cs="Times New Roman"/>
          <w:lang w:val="id-ID"/>
        </w:rPr>
        <w:t>dengan</w:t>
      </w:r>
      <w:r w:rsidR="00896DD7" w:rsidRPr="00104280">
        <w:rPr>
          <w:rFonts w:cs="Times New Roman"/>
          <w:lang w:val="id-ID"/>
        </w:rPr>
        <w:t xml:space="preserve"> </w:t>
      </w:r>
      <w:r w:rsidR="001E0CD7" w:rsidRPr="00104280">
        <w:rPr>
          <w:rFonts w:cs="Times New Roman"/>
          <w:lang w:val="id-ID"/>
        </w:rPr>
        <w:t>menyerahkan</w:t>
      </w:r>
      <w:r w:rsidR="00896DD7" w:rsidRPr="00104280">
        <w:rPr>
          <w:rFonts w:cs="Times New Roman"/>
          <w:lang w:val="id-ID"/>
        </w:rPr>
        <w:t xml:space="preserve"> </w:t>
      </w:r>
      <w:r w:rsidR="001E0CD7" w:rsidRPr="00104280">
        <w:rPr>
          <w:rFonts w:cs="Times New Roman"/>
          <w:lang w:val="id-ID"/>
        </w:rPr>
        <w:t>langsu</w:t>
      </w:r>
      <w:r w:rsidR="003213F6" w:rsidRPr="00104280">
        <w:rPr>
          <w:rFonts w:cs="Times New Roman"/>
          <w:lang w:val="id-ID"/>
        </w:rPr>
        <w:t>ng</w:t>
      </w:r>
      <w:r w:rsidR="00896DD7" w:rsidRPr="00104280">
        <w:rPr>
          <w:rFonts w:cs="Times New Roman"/>
          <w:lang w:val="id-ID"/>
        </w:rPr>
        <w:t xml:space="preserve"> </w:t>
      </w:r>
      <w:r w:rsidR="001E0CD7" w:rsidRPr="00104280">
        <w:rPr>
          <w:rFonts w:cs="Times New Roman"/>
          <w:lang w:val="id-ID"/>
        </w:rPr>
        <w:t>pada</w:t>
      </w:r>
      <w:r w:rsidR="00896DD7" w:rsidRPr="00104280">
        <w:rPr>
          <w:rFonts w:cs="Times New Roman"/>
          <w:lang w:val="id-ID"/>
        </w:rPr>
        <w:t xml:space="preserve"> </w:t>
      </w:r>
      <w:r w:rsidR="001E0CD7" w:rsidRPr="00104280">
        <w:rPr>
          <w:rFonts w:cs="Times New Roman"/>
          <w:lang w:val="id-ID"/>
        </w:rPr>
        <w:t>saat</w:t>
      </w:r>
      <w:r w:rsidR="00896DD7" w:rsidRPr="00104280">
        <w:rPr>
          <w:rFonts w:cs="Times New Roman"/>
          <w:lang w:val="id-ID"/>
        </w:rPr>
        <w:t xml:space="preserve"> </w:t>
      </w:r>
      <w:r w:rsidR="001E0CD7" w:rsidRPr="00104280">
        <w:rPr>
          <w:rFonts w:cs="Times New Roman"/>
          <w:lang w:val="id-ID"/>
        </w:rPr>
        <w:t>diserahkan.</w:t>
      </w:r>
    </w:p>
    <w:p w:rsidR="001E0CD7" w:rsidRPr="00104280" w:rsidRDefault="004D7437" w:rsidP="00104280">
      <w:pPr>
        <w:pStyle w:val="ListParagraph"/>
        <w:numPr>
          <w:ilvl w:val="0"/>
          <w:numId w:val="13"/>
        </w:numPr>
        <w:spacing w:line="276" w:lineRule="auto"/>
        <w:ind w:left="567" w:hanging="567"/>
        <w:contextualSpacing/>
        <w:jc w:val="both"/>
        <w:rPr>
          <w:rFonts w:cs="Times New Roman"/>
        </w:rPr>
      </w:pPr>
      <w:r w:rsidRPr="00104280">
        <w:rPr>
          <w:rFonts w:cs="Times New Roman"/>
        </w:rPr>
        <w:t>Pen</w:t>
      </w:r>
      <w:r w:rsidRPr="00104280">
        <w:rPr>
          <w:rFonts w:cs="Times New Roman"/>
          <w:lang w:val="id-ID"/>
        </w:rPr>
        <w:t>gecualian.</w:t>
      </w:r>
    </w:p>
    <w:p w:rsidR="001E0CD7" w:rsidRPr="00104280" w:rsidRDefault="004D7437" w:rsidP="00104280">
      <w:pPr>
        <w:pStyle w:val="ListParagraph"/>
        <w:spacing w:line="276" w:lineRule="auto"/>
        <w:ind w:left="567"/>
        <w:jc w:val="both"/>
        <w:rPr>
          <w:rFonts w:cs="Times New Roman"/>
        </w:rPr>
      </w:pPr>
      <w:proofErr w:type="spellStart"/>
      <w:r w:rsidRPr="00104280">
        <w:rPr>
          <w:rFonts w:cs="Times New Roman"/>
        </w:rPr>
        <w:t>Apabila</w:t>
      </w:r>
      <w:proofErr w:type="spellEnd"/>
      <w:r w:rsidR="00896DD7" w:rsidRPr="00104280">
        <w:rPr>
          <w:rFonts w:cs="Times New Roman"/>
          <w:lang w:val="id-ID"/>
        </w:rPr>
        <w:t xml:space="preserve"> </w:t>
      </w:r>
      <w:proofErr w:type="spellStart"/>
      <w:r w:rsidRPr="00104280">
        <w:rPr>
          <w:rFonts w:cs="Times New Roman"/>
        </w:rPr>
        <w:t>terjadi</w:t>
      </w:r>
      <w:proofErr w:type="spellEnd"/>
      <w:r w:rsidR="00896DD7" w:rsidRPr="00104280">
        <w:rPr>
          <w:rFonts w:cs="Times New Roman"/>
          <w:lang w:val="id-ID"/>
        </w:rPr>
        <w:t xml:space="preserve"> </w:t>
      </w:r>
      <w:proofErr w:type="spellStart"/>
      <w:r w:rsidRPr="00104280">
        <w:rPr>
          <w:rFonts w:cs="Times New Roman"/>
        </w:rPr>
        <w:t>pemutusan</w:t>
      </w:r>
      <w:proofErr w:type="spellEnd"/>
      <w:r w:rsidRPr="00104280">
        <w:rPr>
          <w:rFonts w:cs="Times New Roman"/>
          <w:lang w:val="id-ID"/>
        </w:rPr>
        <w:t xml:space="preserve"> atau</w:t>
      </w:r>
      <w:r w:rsidR="00896DD7" w:rsidRPr="00104280">
        <w:rPr>
          <w:rFonts w:cs="Times New Roman"/>
          <w:lang w:val="id-ID"/>
        </w:rPr>
        <w:t xml:space="preserve"> </w:t>
      </w:r>
      <w:proofErr w:type="spellStart"/>
      <w:r w:rsidR="001E0CD7" w:rsidRPr="00104280">
        <w:rPr>
          <w:rFonts w:cs="Times New Roman"/>
        </w:rPr>
        <w:t>pembatalan</w:t>
      </w:r>
      <w:proofErr w:type="spellEnd"/>
      <w:r w:rsidR="00896DD7" w:rsidRPr="00104280">
        <w:rPr>
          <w:rFonts w:cs="Times New Roman"/>
          <w:lang w:val="id-ID"/>
        </w:rPr>
        <w:t xml:space="preserve"> </w:t>
      </w:r>
      <w:proofErr w:type="spellStart"/>
      <w:r w:rsidR="00C13D53" w:rsidRPr="00104280">
        <w:rPr>
          <w:rFonts w:cs="Times New Roman"/>
        </w:rPr>
        <w:t>terhadap</w:t>
      </w:r>
      <w:proofErr w:type="spellEnd"/>
      <w:r w:rsidR="00896DD7" w:rsidRPr="00104280">
        <w:rPr>
          <w:rFonts w:cs="Times New Roman"/>
          <w:lang w:val="id-ID"/>
        </w:rPr>
        <w:t xml:space="preserve"> </w:t>
      </w:r>
      <w:proofErr w:type="spellStart"/>
      <w:r w:rsidR="003213F6" w:rsidRPr="00104280">
        <w:rPr>
          <w:rFonts w:cs="Times New Roman"/>
        </w:rPr>
        <w:t>perjanjian</w:t>
      </w:r>
      <w:proofErr w:type="spellEnd"/>
      <w:r w:rsidR="003213F6" w:rsidRPr="00104280">
        <w:rPr>
          <w:rFonts w:cs="Times New Roman"/>
        </w:rPr>
        <w:t xml:space="preserve">, </w:t>
      </w:r>
      <w:r w:rsidR="00020CAC" w:rsidRPr="00104280">
        <w:rPr>
          <w:rFonts w:cs="Times New Roman"/>
          <w:b/>
          <w:lang w:val="id-ID"/>
        </w:rPr>
        <w:t>Para Pihak</w:t>
      </w:r>
      <w:r w:rsidR="00896DD7" w:rsidRPr="00104280">
        <w:rPr>
          <w:rFonts w:cs="Times New Roman"/>
          <w:b/>
          <w:lang w:val="id-ID"/>
        </w:rPr>
        <w:t xml:space="preserve"> </w:t>
      </w:r>
      <w:proofErr w:type="spellStart"/>
      <w:r w:rsidR="003213F6" w:rsidRPr="00104280">
        <w:rPr>
          <w:rFonts w:cs="Times New Roman"/>
        </w:rPr>
        <w:t>sepakat</w:t>
      </w:r>
      <w:proofErr w:type="spellEnd"/>
      <w:r w:rsidR="00896DD7" w:rsidRPr="00104280">
        <w:rPr>
          <w:rFonts w:cs="Times New Roman"/>
          <w:lang w:val="id-ID"/>
        </w:rPr>
        <w:t xml:space="preserve"> </w:t>
      </w:r>
      <w:proofErr w:type="spellStart"/>
      <w:r w:rsidR="001E0CD7" w:rsidRPr="00104280">
        <w:rPr>
          <w:rFonts w:cs="Times New Roman"/>
        </w:rPr>
        <w:t>mengabai</w:t>
      </w:r>
      <w:r w:rsidR="00C13D53" w:rsidRPr="00104280">
        <w:rPr>
          <w:rFonts w:cs="Times New Roman"/>
        </w:rPr>
        <w:t>kan</w:t>
      </w:r>
      <w:proofErr w:type="spellEnd"/>
      <w:r w:rsidR="00896DD7" w:rsidRPr="00104280">
        <w:rPr>
          <w:rFonts w:cs="Times New Roman"/>
          <w:lang w:val="id-ID"/>
        </w:rPr>
        <w:t xml:space="preserve"> </w:t>
      </w:r>
      <w:proofErr w:type="spellStart"/>
      <w:r w:rsidR="00C13D53" w:rsidRPr="00104280">
        <w:rPr>
          <w:rFonts w:cs="Times New Roman"/>
        </w:rPr>
        <w:t>berlakunya</w:t>
      </w:r>
      <w:proofErr w:type="spellEnd"/>
      <w:r w:rsidR="00896DD7" w:rsidRPr="00104280">
        <w:rPr>
          <w:rFonts w:cs="Times New Roman"/>
          <w:lang w:val="id-ID"/>
        </w:rPr>
        <w:t xml:space="preserve"> </w:t>
      </w:r>
      <w:proofErr w:type="spellStart"/>
      <w:r w:rsidR="001E0CD7" w:rsidRPr="00104280">
        <w:rPr>
          <w:rFonts w:cs="Times New Roman"/>
        </w:rPr>
        <w:t>pasal</w:t>
      </w:r>
      <w:proofErr w:type="spellEnd"/>
      <w:r w:rsidR="001E0CD7" w:rsidRPr="00104280">
        <w:rPr>
          <w:rFonts w:cs="Times New Roman"/>
        </w:rPr>
        <w:t xml:space="preserve"> 1266 </w:t>
      </w:r>
      <w:proofErr w:type="spellStart"/>
      <w:r w:rsidR="001E0CD7" w:rsidRPr="00104280">
        <w:rPr>
          <w:rFonts w:cs="Times New Roman"/>
        </w:rPr>
        <w:t>Kitab</w:t>
      </w:r>
      <w:proofErr w:type="spellEnd"/>
      <w:r w:rsidR="00896DD7" w:rsidRPr="00104280">
        <w:rPr>
          <w:rFonts w:cs="Times New Roman"/>
          <w:lang w:val="id-ID"/>
        </w:rPr>
        <w:t xml:space="preserve"> </w:t>
      </w:r>
      <w:proofErr w:type="spellStart"/>
      <w:r w:rsidR="001E0CD7" w:rsidRPr="00104280">
        <w:rPr>
          <w:rFonts w:cs="Times New Roman"/>
        </w:rPr>
        <w:t>Undang</w:t>
      </w:r>
      <w:r w:rsidR="003213F6" w:rsidRPr="00104280">
        <w:rPr>
          <w:rFonts w:cs="Times New Roman"/>
        </w:rPr>
        <w:t>-Undang</w:t>
      </w:r>
      <w:proofErr w:type="spellEnd"/>
      <w:r w:rsidR="00896DD7" w:rsidRPr="00104280">
        <w:rPr>
          <w:rFonts w:cs="Times New Roman"/>
          <w:lang w:val="id-ID"/>
        </w:rPr>
        <w:t xml:space="preserve"> </w:t>
      </w:r>
      <w:proofErr w:type="spellStart"/>
      <w:r w:rsidR="003213F6" w:rsidRPr="00104280">
        <w:rPr>
          <w:rFonts w:cs="Times New Roman"/>
        </w:rPr>
        <w:t>Hukum</w:t>
      </w:r>
      <w:proofErr w:type="spellEnd"/>
      <w:r w:rsidR="00896DD7" w:rsidRPr="00104280">
        <w:rPr>
          <w:rFonts w:cs="Times New Roman"/>
          <w:lang w:val="id-ID"/>
        </w:rPr>
        <w:t xml:space="preserve"> </w:t>
      </w:r>
      <w:proofErr w:type="spellStart"/>
      <w:r w:rsidR="003213F6" w:rsidRPr="00104280">
        <w:rPr>
          <w:rFonts w:cs="Times New Roman"/>
        </w:rPr>
        <w:t>Perdata</w:t>
      </w:r>
      <w:proofErr w:type="spellEnd"/>
      <w:r w:rsidR="003213F6" w:rsidRPr="00104280">
        <w:rPr>
          <w:rFonts w:cs="Times New Roman"/>
        </w:rPr>
        <w:t xml:space="preserve"> Indonesia</w:t>
      </w:r>
      <w:r w:rsidR="003213F6" w:rsidRPr="00104280">
        <w:rPr>
          <w:rFonts w:cs="Times New Roman"/>
          <w:lang w:val="id-ID"/>
        </w:rPr>
        <w:t>.</w:t>
      </w:r>
    </w:p>
    <w:p w:rsidR="001E0CD7" w:rsidRPr="00104280" w:rsidRDefault="001E0CD7" w:rsidP="00104280">
      <w:pPr>
        <w:pStyle w:val="ListParagraph"/>
        <w:numPr>
          <w:ilvl w:val="0"/>
          <w:numId w:val="13"/>
        </w:numPr>
        <w:suppressAutoHyphens w:val="0"/>
        <w:spacing w:line="276" w:lineRule="auto"/>
        <w:ind w:left="567" w:hanging="567"/>
        <w:contextualSpacing/>
        <w:jc w:val="both"/>
        <w:rPr>
          <w:rFonts w:cs="Times New Roman"/>
        </w:rPr>
      </w:pPr>
      <w:proofErr w:type="spellStart"/>
      <w:r w:rsidRPr="00104280">
        <w:rPr>
          <w:rFonts w:cs="Times New Roman"/>
        </w:rPr>
        <w:t>Hukum</w:t>
      </w:r>
      <w:proofErr w:type="spellEnd"/>
      <w:r w:rsidRPr="00104280">
        <w:rPr>
          <w:rFonts w:cs="Times New Roman"/>
        </w:rPr>
        <w:t xml:space="preserve"> yang </w:t>
      </w:r>
      <w:proofErr w:type="spellStart"/>
      <w:r w:rsidRPr="00104280">
        <w:rPr>
          <w:rFonts w:cs="Times New Roman"/>
        </w:rPr>
        <w:t>berlaku</w:t>
      </w:r>
      <w:proofErr w:type="spellEnd"/>
    </w:p>
    <w:p w:rsidR="00DB1C57" w:rsidRPr="00104280" w:rsidRDefault="00DB1C57" w:rsidP="00104280">
      <w:pPr>
        <w:pStyle w:val="ListParagraph"/>
        <w:numPr>
          <w:ilvl w:val="0"/>
          <w:numId w:val="36"/>
        </w:numPr>
        <w:suppressAutoHyphens w:val="0"/>
        <w:spacing w:line="276" w:lineRule="auto"/>
        <w:ind w:left="993" w:hanging="426"/>
        <w:contextualSpacing/>
        <w:jc w:val="both"/>
        <w:rPr>
          <w:rFonts w:cs="Times New Roman"/>
        </w:rPr>
      </w:pPr>
      <w:proofErr w:type="spellStart"/>
      <w:r w:rsidRPr="00104280">
        <w:rPr>
          <w:rFonts w:cs="Times New Roman"/>
        </w:rPr>
        <w:t>Perjanjian</w:t>
      </w:r>
      <w:proofErr w:type="spellEnd"/>
      <w:r w:rsidRPr="00104280">
        <w:rPr>
          <w:rFonts w:cs="Times New Roman"/>
          <w:lang w:val="id-ID"/>
        </w:rPr>
        <w:t xml:space="preserve"> </w:t>
      </w:r>
      <w:proofErr w:type="spellStart"/>
      <w:r w:rsidRPr="00104280">
        <w:rPr>
          <w:rFonts w:cs="Times New Roman"/>
        </w:rPr>
        <w:t>ini</w:t>
      </w:r>
      <w:proofErr w:type="spellEnd"/>
      <w:r w:rsidRPr="00104280">
        <w:rPr>
          <w:rFonts w:cs="Times New Roman"/>
        </w:rPr>
        <w:t xml:space="preserve"> </w:t>
      </w:r>
      <w:proofErr w:type="spellStart"/>
      <w:r w:rsidRPr="00104280">
        <w:rPr>
          <w:rFonts w:cs="Times New Roman"/>
        </w:rPr>
        <w:t>dan</w:t>
      </w:r>
      <w:proofErr w:type="spellEnd"/>
      <w:r w:rsidRPr="00104280">
        <w:rPr>
          <w:rFonts w:cs="Times New Roman"/>
        </w:rPr>
        <w:t xml:space="preserve"> </w:t>
      </w:r>
      <w:proofErr w:type="spellStart"/>
      <w:r w:rsidRPr="00104280">
        <w:rPr>
          <w:rFonts w:cs="Times New Roman"/>
        </w:rPr>
        <w:t>pelaksanaannya</w:t>
      </w:r>
      <w:proofErr w:type="spellEnd"/>
      <w:r w:rsidRPr="00104280">
        <w:rPr>
          <w:rFonts w:cs="Times New Roman"/>
        </w:rPr>
        <w:t xml:space="preserve"> </w:t>
      </w:r>
      <w:r w:rsidRPr="00104280">
        <w:rPr>
          <w:rFonts w:cs="Times New Roman"/>
          <w:lang w:val="id-ID"/>
        </w:rPr>
        <w:t xml:space="preserve">tunduk dan patuh pada ketentuan/peraturan hukum yang berlaku di </w:t>
      </w:r>
      <w:r w:rsidRPr="00104280">
        <w:rPr>
          <w:rFonts w:cs="Times New Roman"/>
        </w:rPr>
        <w:t>Indonesia.</w:t>
      </w:r>
    </w:p>
    <w:p w:rsidR="00DB1C57" w:rsidRPr="00104280" w:rsidRDefault="00DB1C57" w:rsidP="00104280">
      <w:pPr>
        <w:pStyle w:val="ListParagraph"/>
        <w:numPr>
          <w:ilvl w:val="0"/>
          <w:numId w:val="36"/>
        </w:numPr>
        <w:suppressAutoHyphens w:val="0"/>
        <w:spacing w:line="276" w:lineRule="auto"/>
        <w:ind w:left="993" w:hanging="426"/>
        <w:contextualSpacing/>
        <w:jc w:val="both"/>
        <w:rPr>
          <w:rFonts w:cs="Times New Roman"/>
        </w:rPr>
      </w:pPr>
      <w:proofErr w:type="spellStart"/>
      <w:r w:rsidRPr="00104280">
        <w:rPr>
          <w:rFonts w:cs="Times New Roman"/>
        </w:rPr>
        <w:t>Apabila</w:t>
      </w:r>
      <w:proofErr w:type="spellEnd"/>
      <w:r w:rsidRPr="00104280">
        <w:rPr>
          <w:rFonts w:cs="Times New Roman"/>
        </w:rPr>
        <w:t xml:space="preserve"> </w:t>
      </w:r>
      <w:proofErr w:type="spellStart"/>
      <w:r w:rsidRPr="00104280">
        <w:rPr>
          <w:rFonts w:cs="Times New Roman"/>
        </w:rPr>
        <w:t>dikemudian</w:t>
      </w:r>
      <w:proofErr w:type="spellEnd"/>
      <w:r w:rsidRPr="00104280">
        <w:rPr>
          <w:rFonts w:cs="Times New Roman"/>
        </w:rPr>
        <w:t xml:space="preserve"> </w:t>
      </w:r>
      <w:proofErr w:type="spellStart"/>
      <w:r w:rsidRPr="00104280">
        <w:rPr>
          <w:rFonts w:cs="Times New Roman"/>
        </w:rPr>
        <w:t>hari</w:t>
      </w:r>
      <w:proofErr w:type="spellEnd"/>
      <w:r w:rsidRPr="00104280">
        <w:rPr>
          <w:rFonts w:cs="Times New Roman"/>
        </w:rPr>
        <w:t xml:space="preserve"> </w:t>
      </w:r>
      <w:proofErr w:type="spellStart"/>
      <w:r w:rsidRPr="00104280">
        <w:rPr>
          <w:rFonts w:cs="Times New Roman"/>
        </w:rPr>
        <w:t>perjanjian</w:t>
      </w:r>
      <w:proofErr w:type="spellEnd"/>
      <w:r w:rsidRPr="00104280">
        <w:rPr>
          <w:rFonts w:cs="Times New Roman"/>
        </w:rPr>
        <w:t xml:space="preserve"> </w:t>
      </w:r>
      <w:proofErr w:type="spellStart"/>
      <w:r w:rsidRPr="00104280">
        <w:rPr>
          <w:rFonts w:cs="Times New Roman"/>
        </w:rPr>
        <w:t>ini</w:t>
      </w:r>
      <w:proofErr w:type="spellEnd"/>
      <w:r w:rsidRPr="00104280">
        <w:rPr>
          <w:rFonts w:cs="Times New Roman"/>
        </w:rPr>
        <w:t xml:space="preserve"> </w:t>
      </w:r>
      <w:proofErr w:type="spellStart"/>
      <w:r w:rsidRPr="00104280">
        <w:rPr>
          <w:rFonts w:cs="Times New Roman"/>
        </w:rPr>
        <w:t>bertentangan</w:t>
      </w:r>
      <w:proofErr w:type="spellEnd"/>
      <w:r w:rsidRPr="00104280">
        <w:rPr>
          <w:rFonts w:cs="Times New Roman"/>
        </w:rPr>
        <w:t xml:space="preserve"> </w:t>
      </w:r>
      <w:proofErr w:type="spellStart"/>
      <w:r w:rsidRPr="00104280">
        <w:rPr>
          <w:rFonts w:cs="Times New Roman"/>
        </w:rPr>
        <w:t>dengan</w:t>
      </w:r>
      <w:proofErr w:type="spellEnd"/>
      <w:r w:rsidRPr="00104280">
        <w:rPr>
          <w:rFonts w:cs="Times New Roman"/>
        </w:rPr>
        <w:t xml:space="preserve"> </w:t>
      </w:r>
      <w:proofErr w:type="spellStart"/>
      <w:r w:rsidRPr="00104280">
        <w:rPr>
          <w:rFonts w:cs="Times New Roman"/>
        </w:rPr>
        <w:t>perundang-undangan</w:t>
      </w:r>
      <w:proofErr w:type="spellEnd"/>
      <w:r w:rsidRPr="00104280">
        <w:rPr>
          <w:rFonts w:cs="Times New Roman"/>
        </w:rPr>
        <w:t xml:space="preserve"> yang </w:t>
      </w:r>
      <w:proofErr w:type="spellStart"/>
      <w:r w:rsidRPr="00104280">
        <w:rPr>
          <w:rFonts w:cs="Times New Roman"/>
        </w:rPr>
        <w:t>berlaku</w:t>
      </w:r>
      <w:proofErr w:type="spellEnd"/>
      <w:r w:rsidRPr="00104280">
        <w:rPr>
          <w:rFonts w:cs="Times New Roman"/>
        </w:rPr>
        <w:t xml:space="preserve"> </w:t>
      </w:r>
      <w:proofErr w:type="spellStart"/>
      <w:r w:rsidRPr="00104280">
        <w:rPr>
          <w:rFonts w:cs="Times New Roman"/>
        </w:rPr>
        <w:t>maka</w:t>
      </w:r>
      <w:proofErr w:type="spellEnd"/>
      <w:r w:rsidRPr="00104280">
        <w:rPr>
          <w:rFonts w:cs="Times New Roman"/>
        </w:rPr>
        <w:t xml:space="preserve"> </w:t>
      </w:r>
      <w:proofErr w:type="spellStart"/>
      <w:r w:rsidRPr="00104280">
        <w:rPr>
          <w:rFonts w:cs="Times New Roman"/>
        </w:rPr>
        <w:t>menjadi</w:t>
      </w:r>
      <w:proofErr w:type="spellEnd"/>
      <w:r w:rsidRPr="00104280">
        <w:rPr>
          <w:rFonts w:cs="Times New Roman"/>
        </w:rPr>
        <w:t xml:space="preserve"> </w:t>
      </w:r>
      <w:proofErr w:type="spellStart"/>
      <w:r w:rsidRPr="00104280">
        <w:rPr>
          <w:rFonts w:cs="Times New Roman"/>
        </w:rPr>
        <w:t>batal</w:t>
      </w:r>
      <w:proofErr w:type="spellEnd"/>
      <w:r w:rsidRPr="00104280">
        <w:rPr>
          <w:rFonts w:cs="Times New Roman"/>
        </w:rPr>
        <w:t xml:space="preserve"> </w:t>
      </w:r>
      <w:proofErr w:type="spellStart"/>
      <w:r w:rsidRPr="00104280">
        <w:rPr>
          <w:rFonts w:cs="Times New Roman"/>
        </w:rPr>
        <w:t>pasal-pasal</w:t>
      </w:r>
      <w:proofErr w:type="spellEnd"/>
      <w:r w:rsidRPr="00104280">
        <w:rPr>
          <w:rFonts w:cs="Times New Roman"/>
        </w:rPr>
        <w:t xml:space="preserve"> yang </w:t>
      </w:r>
      <w:proofErr w:type="spellStart"/>
      <w:r w:rsidRPr="00104280">
        <w:rPr>
          <w:rFonts w:cs="Times New Roman"/>
        </w:rPr>
        <w:t>bertentangan</w:t>
      </w:r>
      <w:proofErr w:type="spellEnd"/>
      <w:r w:rsidRPr="00104280">
        <w:rPr>
          <w:rFonts w:cs="Times New Roman"/>
        </w:rPr>
        <w:t xml:space="preserve"> </w:t>
      </w:r>
      <w:proofErr w:type="spellStart"/>
      <w:r w:rsidRPr="00104280">
        <w:rPr>
          <w:rFonts w:cs="Times New Roman"/>
        </w:rPr>
        <w:t>dengan</w:t>
      </w:r>
      <w:proofErr w:type="spellEnd"/>
      <w:r w:rsidRPr="00104280">
        <w:rPr>
          <w:rFonts w:cs="Times New Roman"/>
        </w:rPr>
        <w:t xml:space="preserve"> </w:t>
      </w:r>
      <w:proofErr w:type="spellStart"/>
      <w:r w:rsidRPr="00104280">
        <w:rPr>
          <w:rFonts w:cs="Times New Roman"/>
        </w:rPr>
        <w:t>undang-undang</w:t>
      </w:r>
      <w:proofErr w:type="spellEnd"/>
      <w:r w:rsidRPr="00104280">
        <w:rPr>
          <w:rFonts w:cs="Times New Roman"/>
        </w:rPr>
        <w:t xml:space="preserve"> </w:t>
      </w:r>
      <w:r w:rsidRPr="00104280">
        <w:rPr>
          <w:rFonts w:cs="Times New Roman"/>
          <w:lang w:val="id-ID"/>
        </w:rPr>
        <w:t xml:space="preserve">tersebut dengan </w:t>
      </w:r>
      <w:proofErr w:type="spellStart"/>
      <w:r w:rsidRPr="00104280">
        <w:rPr>
          <w:rFonts w:cs="Times New Roman"/>
        </w:rPr>
        <w:t>tidak</w:t>
      </w:r>
      <w:proofErr w:type="spellEnd"/>
      <w:r w:rsidRPr="00104280">
        <w:rPr>
          <w:rFonts w:cs="Times New Roman"/>
        </w:rPr>
        <w:t xml:space="preserve"> </w:t>
      </w:r>
      <w:proofErr w:type="spellStart"/>
      <w:r w:rsidRPr="00104280">
        <w:rPr>
          <w:rFonts w:cs="Times New Roman"/>
        </w:rPr>
        <w:t>membatalkan</w:t>
      </w:r>
      <w:proofErr w:type="spellEnd"/>
      <w:r w:rsidRPr="00104280">
        <w:rPr>
          <w:rFonts w:cs="Times New Roman"/>
        </w:rPr>
        <w:t xml:space="preserve"> </w:t>
      </w:r>
      <w:proofErr w:type="spellStart"/>
      <w:r w:rsidRPr="00104280">
        <w:rPr>
          <w:rFonts w:cs="Times New Roman"/>
        </w:rPr>
        <w:t>perjanjian</w:t>
      </w:r>
      <w:proofErr w:type="spellEnd"/>
      <w:r w:rsidRPr="00104280">
        <w:rPr>
          <w:rFonts w:cs="Times New Roman"/>
          <w:lang w:val="id-ID"/>
        </w:rPr>
        <w:t>.</w:t>
      </w:r>
    </w:p>
    <w:p w:rsidR="001E0CD7" w:rsidRPr="00104280" w:rsidRDefault="001E0CD7" w:rsidP="00104280">
      <w:pPr>
        <w:pStyle w:val="ListParagraph"/>
        <w:suppressAutoHyphens w:val="0"/>
        <w:spacing w:line="276" w:lineRule="auto"/>
        <w:contextualSpacing/>
        <w:jc w:val="both"/>
        <w:rPr>
          <w:rFonts w:cs="Times New Roman"/>
        </w:rPr>
      </w:pPr>
    </w:p>
    <w:p w:rsidR="000B50DF" w:rsidRPr="00104280" w:rsidRDefault="001E0CD7" w:rsidP="00104280">
      <w:pPr>
        <w:spacing w:after="0"/>
        <w:jc w:val="both"/>
        <w:rPr>
          <w:rFonts w:ascii="Times New Roman" w:hAnsi="Times New Roman" w:cs="Times New Roman"/>
          <w:sz w:val="24"/>
          <w:szCs w:val="24"/>
        </w:rPr>
      </w:pPr>
      <w:proofErr w:type="spellStart"/>
      <w:r w:rsidRPr="00104280">
        <w:rPr>
          <w:rFonts w:ascii="Times New Roman" w:hAnsi="Times New Roman" w:cs="Times New Roman"/>
          <w:sz w:val="24"/>
          <w:szCs w:val="24"/>
        </w:rPr>
        <w:t>Demikian</w:t>
      </w:r>
      <w:proofErr w:type="spellEnd"/>
      <w:r w:rsidR="00896DD7"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perjanj</w:t>
      </w:r>
      <w:r w:rsidR="00F02720" w:rsidRPr="00104280">
        <w:rPr>
          <w:rFonts w:ascii="Times New Roman" w:hAnsi="Times New Roman" w:cs="Times New Roman"/>
          <w:sz w:val="24"/>
          <w:szCs w:val="24"/>
        </w:rPr>
        <w:t>ian</w:t>
      </w:r>
      <w:proofErr w:type="spellEnd"/>
      <w:r w:rsidR="00896DD7" w:rsidRPr="00104280">
        <w:rPr>
          <w:rFonts w:ascii="Times New Roman" w:hAnsi="Times New Roman" w:cs="Times New Roman"/>
          <w:sz w:val="24"/>
          <w:szCs w:val="24"/>
          <w:lang w:val="id-ID"/>
        </w:rPr>
        <w:t xml:space="preserve"> </w:t>
      </w:r>
      <w:proofErr w:type="spellStart"/>
      <w:r w:rsidR="00F02720" w:rsidRPr="00104280">
        <w:rPr>
          <w:rFonts w:ascii="Times New Roman" w:hAnsi="Times New Roman" w:cs="Times New Roman"/>
          <w:sz w:val="24"/>
          <w:szCs w:val="24"/>
        </w:rPr>
        <w:t>ini</w:t>
      </w:r>
      <w:proofErr w:type="spellEnd"/>
      <w:r w:rsidR="00896DD7" w:rsidRPr="00104280">
        <w:rPr>
          <w:rFonts w:ascii="Times New Roman" w:hAnsi="Times New Roman" w:cs="Times New Roman"/>
          <w:sz w:val="24"/>
          <w:szCs w:val="24"/>
          <w:lang w:val="id-ID"/>
        </w:rPr>
        <w:t xml:space="preserve"> </w:t>
      </w:r>
      <w:proofErr w:type="spellStart"/>
      <w:r w:rsidR="00F02720" w:rsidRPr="00104280">
        <w:rPr>
          <w:rFonts w:ascii="Times New Roman" w:hAnsi="Times New Roman" w:cs="Times New Roman"/>
          <w:sz w:val="24"/>
          <w:szCs w:val="24"/>
        </w:rPr>
        <w:t>dibuat</w:t>
      </w:r>
      <w:proofErr w:type="spellEnd"/>
      <w:r w:rsidR="00896DD7"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rangkap</w:t>
      </w:r>
      <w:proofErr w:type="spellEnd"/>
      <w:r w:rsidR="00896DD7"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dua</w:t>
      </w:r>
      <w:proofErr w:type="spellEnd"/>
      <w:r w:rsidRPr="00104280">
        <w:rPr>
          <w:rFonts w:ascii="Times New Roman" w:hAnsi="Times New Roman" w:cs="Times New Roman"/>
          <w:sz w:val="24"/>
          <w:szCs w:val="24"/>
        </w:rPr>
        <w:t xml:space="preserve"> yang </w:t>
      </w:r>
      <w:proofErr w:type="spellStart"/>
      <w:r w:rsidRPr="00104280">
        <w:rPr>
          <w:rFonts w:ascii="Times New Roman" w:hAnsi="Times New Roman" w:cs="Times New Roman"/>
          <w:sz w:val="24"/>
          <w:szCs w:val="24"/>
        </w:rPr>
        <w:t>masing-m</w:t>
      </w:r>
      <w:r w:rsidR="00F02720" w:rsidRPr="00104280">
        <w:rPr>
          <w:rFonts w:ascii="Times New Roman" w:hAnsi="Times New Roman" w:cs="Times New Roman"/>
          <w:sz w:val="24"/>
          <w:szCs w:val="24"/>
        </w:rPr>
        <w:t>asing</w:t>
      </w:r>
      <w:proofErr w:type="spellEnd"/>
      <w:r w:rsidR="00896DD7"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mempunyai</w:t>
      </w:r>
      <w:proofErr w:type="spellEnd"/>
      <w:r w:rsidR="00896DD7" w:rsidRPr="00104280">
        <w:rPr>
          <w:rFonts w:ascii="Times New Roman" w:hAnsi="Times New Roman" w:cs="Times New Roman"/>
          <w:sz w:val="24"/>
          <w:szCs w:val="24"/>
          <w:lang w:val="id-ID"/>
        </w:rPr>
        <w:t xml:space="preserve"> </w:t>
      </w:r>
      <w:proofErr w:type="spellStart"/>
      <w:r w:rsidRPr="00104280">
        <w:rPr>
          <w:rFonts w:ascii="Times New Roman" w:hAnsi="Times New Roman" w:cs="Times New Roman"/>
          <w:sz w:val="24"/>
          <w:szCs w:val="24"/>
        </w:rPr>
        <w:t>kek</w:t>
      </w:r>
      <w:r w:rsidR="00F02720" w:rsidRPr="00104280">
        <w:rPr>
          <w:rFonts w:ascii="Times New Roman" w:hAnsi="Times New Roman" w:cs="Times New Roman"/>
          <w:sz w:val="24"/>
          <w:szCs w:val="24"/>
        </w:rPr>
        <w:t>uatan</w:t>
      </w:r>
      <w:proofErr w:type="spellEnd"/>
      <w:r w:rsidR="00896DD7" w:rsidRPr="00104280">
        <w:rPr>
          <w:rFonts w:ascii="Times New Roman" w:hAnsi="Times New Roman" w:cs="Times New Roman"/>
          <w:sz w:val="24"/>
          <w:szCs w:val="24"/>
          <w:lang w:val="id-ID"/>
        </w:rPr>
        <w:t xml:space="preserve"> </w:t>
      </w:r>
      <w:proofErr w:type="spellStart"/>
      <w:r w:rsidR="00F02720" w:rsidRPr="00104280">
        <w:rPr>
          <w:rFonts w:ascii="Times New Roman" w:hAnsi="Times New Roman" w:cs="Times New Roman"/>
          <w:sz w:val="24"/>
          <w:szCs w:val="24"/>
        </w:rPr>
        <w:t>hukum</w:t>
      </w:r>
      <w:proofErr w:type="spellEnd"/>
      <w:r w:rsidR="00F02720" w:rsidRPr="00104280">
        <w:rPr>
          <w:rFonts w:ascii="Times New Roman" w:hAnsi="Times New Roman" w:cs="Times New Roman"/>
          <w:sz w:val="24"/>
          <w:szCs w:val="24"/>
        </w:rPr>
        <w:t xml:space="preserve"> yang </w:t>
      </w:r>
      <w:proofErr w:type="spellStart"/>
      <w:proofErr w:type="gramStart"/>
      <w:r w:rsidR="00F02720" w:rsidRPr="00104280">
        <w:rPr>
          <w:rFonts w:ascii="Times New Roman" w:hAnsi="Times New Roman" w:cs="Times New Roman"/>
          <w:sz w:val="24"/>
          <w:szCs w:val="24"/>
        </w:rPr>
        <w:t>sama</w:t>
      </w:r>
      <w:proofErr w:type="spellEnd"/>
      <w:proofErr w:type="gramEnd"/>
      <w:r w:rsidR="00896DD7" w:rsidRPr="00104280">
        <w:rPr>
          <w:rFonts w:ascii="Times New Roman" w:hAnsi="Times New Roman" w:cs="Times New Roman"/>
          <w:sz w:val="24"/>
          <w:szCs w:val="24"/>
          <w:lang w:val="id-ID"/>
        </w:rPr>
        <w:t xml:space="preserve"> </w:t>
      </w:r>
      <w:proofErr w:type="spellStart"/>
      <w:r w:rsidR="00F02720" w:rsidRPr="00104280">
        <w:rPr>
          <w:rFonts w:ascii="Times New Roman" w:hAnsi="Times New Roman" w:cs="Times New Roman"/>
          <w:sz w:val="24"/>
          <w:szCs w:val="24"/>
        </w:rPr>
        <w:t>diat</w:t>
      </w:r>
      <w:proofErr w:type="spellEnd"/>
      <w:r w:rsidR="00F02720" w:rsidRPr="00104280">
        <w:rPr>
          <w:rFonts w:ascii="Times New Roman" w:hAnsi="Times New Roman" w:cs="Times New Roman"/>
          <w:sz w:val="24"/>
          <w:szCs w:val="24"/>
          <w:lang w:val="id-ID"/>
        </w:rPr>
        <w:t>as</w:t>
      </w:r>
      <w:r w:rsidR="00F02720" w:rsidRPr="00104280">
        <w:rPr>
          <w:rFonts w:ascii="Times New Roman" w:hAnsi="Times New Roman" w:cs="Times New Roman"/>
          <w:sz w:val="24"/>
          <w:szCs w:val="24"/>
        </w:rPr>
        <w:t xml:space="preserve"> m</w:t>
      </w:r>
      <w:r w:rsidR="00020CAC" w:rsidRPr="00104280">
        <w:rPr>
          <w:rFonts w:ascii="Times New Roman" w:hAnsi="Times New Roman" w:cs="Times New Roman"/>
          <w:sz w:val="24"/>
          <w:szCs w:val="24"/>
          <w:lang w:val="id-ID"/>
        </w:rPr>
        <w:t>e</w:t>
      </w:r>
      <w:proofErr w:type="spellStart"/>
      <w:r w:rsidR="00F02720" w:rsidRPr="00104280">
        <w:rPr>
          <w:rFonts w:ascii="Times New Roman" w:hAnsi="Times New Roman" w:cs="Times New Roman"/>
          <w:sz w:val="24"/>
          <w:szCs w:val="24"/>
        </w:rPr>
        <w:t>terai</w:t>
      </w:r>
      <w:proofErr w:type="spellEnd"/>
      <w:r w:rsidR="00F02720" w:rsidRPr="00104280">
        <w:rPr>
          <w:rFonts w:ascii="Times New Roman" w:hAnsi="Times New Roman" w:cs="Times New Roman"/>
          <w:sz w:val="24"/>
          <w:szCs w:val="24"/>
        </w:rPr>
        <w:t xml:space="preserve"> yang </w:t>
      </w:r>
      <w:proofErr w:type="spellStart"/>
      <w:r w:rsidR="00F02720" w:rsidRPr="00104280">
        <w:rPr>
          <w:rFonts w:ascii="Times New Roman" w:hAnsi="Times New Roman" w:cs="Times New Roman"/>
          <w:sz w:val="24"/>
          <w:szCs w:val="24"/>
        </w:rPr>
        <w:t>cukup</w:t>
      </w:r>
      <w:proofErr w:type="spellEnd"/>
      <w:r w:rsidR="00F02720" w:rsidRPr="00104280">
        <w:rPr>
          <w:rFonts w:ascii="Times New Roman" w:hAnsi="Times New Roman" w:cs="Times New Roman"/>
          <w:sz w:val="24"/>
          <w:szCs w:val="24"/>
          <w:lang w:val="id-ID"/>
        </w:rPr>
        <w:t xml:space="preserve"> satu untuk </w:t>
      </w:r>
      <w:r w:rsidR="00020CAC" w:rsidRPr="00104280">
        <w:rPr>
          <w:rFonts w:ascii="Times New Roman" w:hAnsi="Times New Roman" w:cs="Times New Roman"/>
          <w:b/>
          <w:sz w:val="24"/>
          <w:szCs w:val="24"/>
          <w:lang w:val="id-ID"/>
        </w:rPr>
        <w:t>Pihak Pertama</w:t>
      </w:r>
      <w:r w:rsidR="00F02720" w:rsidRPr="00104280">
        <w:rPr>
          <w:rFonts w:ascii="Times New Roman" w:hAnsi="Times New Roman" w:cs="Times New Roman"/>
          <w:sz w:val="24"/>
          <w:szCs w:val="24"/>
          <w:lang w:val="id-ID"/>
        </w:rPr>
        <w:t xml:space="preserve"> dan satu untuk </w:t>
      </w:r>
      <w:r w:rsidR="00020CAC" w:rsidRPr="00104280">
        <w:rPr>
          <w:rFonts w:ascii="Times New Roman" w:hAnsi="Times New Roman" w:cs="Times New Roman"/>
          <w:b/>
          <w:sz w:val="24"/>
          <w:szCs w:val="24"/>
          <w:lang w:val="id-ID"/>
        </w:rPr>
        <w:t>Pihak Kedua</w:t>
      </w:r>
      <w:r w:rsidR="00F02720" w:rsidRPr="00104280">
        <w:rPr>
          <w:rFonts w:ascii="Times New Roman" w:hAnsi="Times New Roman" w:cs="Times New Roman"/>
          <w:sz w:val="24"/>
          <w:szCs w:val="24"/>
          <w:lang w:val="id-ID"/>
        </w:rPr>
        <w:t>.</w:t>
      </w:r>
    </w:p>
    <w:tbl>
      <w:tblPr>
        <w:tblW w:w="0" w:type="auto"/>
        <w:tblLayout w:type="fixed"/>
        <w:tblCellMar>
          <w:left w:w="0" w:type="dxa"/>
          <w:right w:w="0" w:type="dxa"/>
        </w:tblCellMar>
        <w:tblLook w:val="0000" w:firstRow="0" w:lastRow="0" w:firstColumn="0" w:lastColumn="0" w:noHBand="0" w:noVBand="0"/>
      </w:tblPr>
      <w:tblGrid>
        <w:gridCol w:w="4253"/>
        <w:gridCol w:w="4760"/>
      </w:tblGrid>
      <w:tr w:rsidR="00104280" w:rsidRPr="00104280" w:rsidTr="008913AC">
        <w:trPr>
          <w:trHeight w:val="55"/>
        </w:trPr>
        <w:tc>
          <w:tcPr>
            <w:tcW w:w="9013" w:type="dxa"/>
            <w:gridSpan w:val="2"/>
            <w:vAlign w:val="bottom"/>
          </w:tcPr>
          <w:p w:rsidR="00E51326" w:rsidRPr="00104280" w:rsidRDefault="00E51326" w:rsidP="00104280">
            <w:pPr>
              <w:widowControl w:val="0"/>
              <w:autoSpaceDE w:val="0"/>
              <w:autoSpaceDN w:val="0"/>
              <w:adjustRightInd w:val="0"/>
              <w:spacing w:after="0"/>
              <w:ind w:left="2304"/>
              <w:jc w:val="both"/>
              <w:rPr>
                <w:rFonts w:ascii="Times New Roman" w:hAnsi="Times New Roman" w:cs="Times New Roman"/>
                <w:sz w:val="24"/>
                <w:szCs w:val="24"/>
                <w:lang w:val="id-ID"/>
              </w:rPr>
            </w:pPr>
          </w:p>
          <w:p w:rsidR="008913AC" w:rsidRPr="00104280" w:rsidRDefault="008913AC" w:rsidP="00104280">
            <w:pPr>
              <w:widowControl w:val="0"/>
              <w:autoSpaceDE w:val="0"/>
              <w:autoSpaceDN w:val="0"/>
              <w:adjustRightInd w:val="0"/>
              <w:spacing w:after="0"/>
              <w:jc w:val="center"/>
              <w:rPr>
                <w:rFonts w:ascii="Times New Roman" w:hAnsi="Times New Roman" w:cs="Times New Roman"/>
                <w:sz w:val="24"/>
                <w:szCs w:val="24"/>
                <w:lang w:val="id-ID"/>
              </w:rPr>
            </w:pPr>
          </w:p>
        </w:tc>
      </w:tr>
      <w:tr w:rsidR="00104280" w:rsidRPr="00104280" w:rsidTr="008913AC">
        <w:trPr>
          <w:trHeight w:val="255"/>
        </w:trPr>
        <w:tc>
          <w:tcPr>
            <w:tcW w:w="4253" w:type="dxa"/>
            <w:vAlign w:val="bottom"/>
          </w:tcPr>
          <w:p w:rsidR="00F66EF2" w:rsidRPr="00104280" w:rsidRDefault="00F66EF2" w:rsidP="00104280">
            <w:pPr>
              <w:widowControl w:val="0"/>
              <w:autoSpaceDE w:val="0"/>
              <w:autoSpaceDN w:val="0"/>
              <w:adjustRightInd w:val="0"/>
              <w:spacing w:after="0"/>
              <w:jc w:val="center"/>
              <w:rPr>
                <w:rFonts w:ascii="Times New Roman" w:hAnsi="Times New Roman" w:cs="Times New Roman"/>
                <w:b/>
                <w:bCs/>
                <w:sz w:val="24"/>
                <w:szCs w:val="24"/>
                <w:lang w:val="id-ID"/>
              </w:rPr>
            </w:pPr>
            <w:r w:rsidRPr="00104280">
              <w:rPr>
                <w:rFonts w:ascii="Times New Roman" w:hAnsi="Times New Roman" w:cs="Times New Roman"/>
                <w:b/>
                <w:bCs/>
                <w:sz w:val="24"/>
                <w:szCs w:val="24"/>
                <w:lang w:val="id-ID"/>
              </w:rPr>
              <w:t>PIHAK PERTAMA</w:t>
            </w:r>
          </w:p>
          <w:p w:rsidR="00F66EF2" w:rsidRPr="00104280" w:rsidRDefault="006F0A6F" w:rsidP="00104280">
            <w:pPr>
              <w:widowControl w:val="0"/>
              <w:autoSpaceDE w:val="0"/>
              <w:autoSpaceDN w:val="0"/>
              <w:adjustRightInd w:val="0"/>
              <w:spacing w:after="0"/>
              <w:jc w:val="center"/>
              <w:rPr>
                <w:rFonts w:ascii="Times New Roman" w:hAnsi="Times New Roman" w:cs="Times New Roman"/>
                <w:b/>
                <w:bCs/>
                <w:sz w:val="24"/>
                <w:szCs w:val="24"/>
                <w:lang w:val="id-ID"/>
              </w:rPr>
            </w:pPr>
            <w:r w:rsidRPr="00104280">
              <w:rPr>
                <w:rFonts w:ascii="Times New Roman" w:hAnsi="Times New Roman" w:cs="Times New Roman"/>
                <w:b/>
                <w:bCs/>
                <w:sz w:val="24"/>
                <w:szCs w:val="24"/>
                <w:lang w:val="id-ID"/>
              </w:rPr>
              <w:t>PT. SEMARANG AUTOCOMP MANUFACTURING INDONESIA</w:t>
            </w:r>
          </w:p>
          <w:p w:rsidR="00F66EF2" w:rsidRPr="00104280" w:rsidRDefault="00F66EF2" w:rsidP="00104280">
            <w:pPr>
              <w:widowControl w:val="0"/>
              <w:autoSpaceDE w:val="0"/>
              <w:autoSpaceDN w:val="0"/>
              <w:adjustRightInd w:val="0"/>
              <w:spacing w:after="0"/>
              <w:ind w:right="105"/>
              <w:jc w:val="center"/>
              <w:rPr>
                <w:rFonts w:ascii="Times New Roman" w:hAnsi="Times New Roman" w:cs="Times New Roman"/>
                <w:b/>
                <w:bCs/>
                <w:sz w:val="24"/>
                <w:szCs w:val="24"/>
              </w:rPr>
            </w:pPr>
          </w:p>
          <w:p w:rsidR="00F66EF2" w:rsidRPr="00104280" w:rsidRDefault="00F66EF2"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DD322E" w:rsidRPr="00104280" w:rsidRDefault="00DD322E"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F66EF2" w:rsidRDefault="00F66EF2"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AE5F12" w:rsidRPr="00104280" w:rsidRDefault="00AE5F12"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703264" w:rsidRPr="00104280" w:rsidRDefault="00703264"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703264" w:rsidRPr="00104280" w:rsidRDefault="00703264" w:rsidP="00104280">
            <w:pPr>
              <w:widowControl w:val="0"/>
              <w:autoSpaceDE w:val="0"/>
              <w:autoSpaceDN w:val="0"/>
              <w:adjustRightInd w:val="0"/>
              <w:spacing w:after="0"/>
              <w:ind w:right="105"/>
              <w:jc w:val="center"/>
              <w:rPr>
                <w:rFonts w:ascii="Times New Roman" w:hAnsi="Times New Roman" w:cs="Times New Roman"/>
                <w:b/>
                <w:bCs/>
                <w:sz w:val="24"/>
                <w:szCs w:val="24"/>
                <w:lang w:val="id-ID"/>
              </w:rPr>
            </w:pPr>
          </w:p>
          <w:p w:rsidR="00F66EF2" w:rsidRPr="00771EE2" w:rsidRDefault="00771EE2" w:rsidP="00104280">
            <w:pPr>
              <w:widowControl w:val="0"/>
              <w:autoSpaceDE w:val="0"/>
              <w:autoSpaceDN w:val="0"/>
              <w:adjustRightInd w:val="0"/>
              <w:spacing w:after="0"/>
              <w:jc w:val="center"/>
              <w:rPr>
                <w:rFonts w:ascii="Times New Roman" w:hAnsi="Times New Roman" w:cs="Times New Roman"/>
                <w:b/>
                <w:sz w:val="24"/>
                <w:szCs w:val="24"/>
              </w:rPr>
            </w:pPr>
            <w:r>
              <w:rPr>
                <w:rFonts w:ascii="Times New Roman" w:hAnsi="Times New Roman" w:cs="Times New Roman"/>
                <w:b/>
                <w:sz w:val="24"/>
                <w:szCs w:val="24"/>
                <w:u w:val="single"/>
              </w:rPr>
              <w:t>KAWASAKI NOZOMI</w:t>
            </w:r>
          </w:p>
          <w:p w:rsidR="007749D3" w:rsidRPr="00104280" w:rsidRDefault="00F66EF2" w:rsidP="00104280">
            <w:pPr>
              <w:widowControl w:val="0"/>
              <w:tabs>
                <w:tab w:val="left" w:pos="3980"/>
              </w:tabs>
              <w:autoSpaceDE w:val="0"/>
              <w:autoSpaceDN w:val="0"/>
              <w:adjustRightInd w:val="0"/>
              <w:spacing w:after="0"/>
              <w:ind w:right="15"/>
              <w:jc w:val="center"/>
              <w:rPr>
                <w:rFonts w:ascii="Times New Roman" w:hAnsi="Times New Roman" w:cs="Times New Roman"/>
                <w:b/>
                <w:bCs/>
                <w:sz w:val="24"/>
                <w:szCs w:val="24"/>
                <w:lang w:val="id-ID"/>
              </w:rPr>
            </w:pPr>
            <w:r w:rsidRPr="00104280">
              <w:rPr>
                <w:rFonts w:ascii="Times New Roman" w:hAnsi="Times New Roman" w:cs="Times New Roman"/>
                <w:b/>
                <w:sz w:val="24"/>
                <w:szCs w:val="24"/>
              </w:rPr>
              <w:t>Dire</w:t>
            </w:r>
            <w:r w:rsidRPr="00104280">
              <w:rPr>
                <w:rFonts w:ascii="Times New Roman" w:hAnsi="Times New Roman" w:cs="Times New Roman"/>
                <w:b/>
                <w:sz w:val="24"/>
                <w:szCs w:val="24"/>
                <w:lang w:val="id-ID"/>
              </w:rPr>
              <w:t>k</w:t>
            </w:r>
            <w:r w:rsidRPr="00104280">
              <w:rPr>
                <w:rFonts w:ascii="Times New Roman" w:hAnsi="Times New Roman" w:cs="Times New Roman"/>
                <w:b/>
                <w:sz w:val="24"/>
                <w:szCs w:val="24"/>
              </w:rPr>
              <w:t>tur</w:t>
            </w:r>
          </w:p>
        </w:tc>
        <w:tc>
          <w:tcPr>
            <w:tcW w:w="4760" w:type="dxa"/>
          </w:tcPr>
          <w:p w:rsidR="00F66EF2" w:rsidRPr="00104280" w:rsidRDefault="007749D3" w:rsidP="00104280">
            <w:pPr>
              <w:widowControl w:val="0"/>
              <w:autoSpaceDE w:val="0"/>
              <w:autoSpaceDN w:val="0"/>
              <w:adjustRightInd w:val="0"/>
              <w:spacing w:after="0"/>
              <w:jc w:val="center"/>
              <w:rPr>
                <w:rFonts w:ascii="Times New Roman" w:hAnsi="Times New Roman" w:cs="Times New Roman"/>
                <w:b/>
                <w:bCs/>
                <w:sz w:val="24"/>
                <w:szCs w:val="24"/>
                <w:lang w:val="id-ID"/>
              </w:rPr>
            </w:pPr>
            <w:r w:rsidRPr="00104280">
              <w:rPr>
                <w:rFonts w:ascii="Times New Roman" w:hAnsi="Times New Roman" w:cs="Times New Roman"/>
                <w:b/>
                <w:bCs/>
                <w:sz w:val="24"/>
                <w:szCs w:val="24"/>
                <w:lang w:val="id-ID"/>
              </w:rPr>
              <w:t>PIHAK KEDUA</w:t>
            </w:r>
          </w:p>
          <w:p w:rsidR="00F66EF2" w:rsidRPr="004E68FC" w:rsidRDefault="004E68FC" w:rsidP="00104280">
            <w:pPr>
              <w:widowControl w:val="0"/>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lang w:eastAsia="ja-JP"/>
              </w:rPr>
              <w:t>CV. PRAMUNEGERI</w:t>
            </w:r>
          </w:p>
          <w:p w:rsidR="00F66EF2" w:rsidRPr="00104280" w:rsidRDefault="00F66EF2"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F66EF2" w:rsidRPr="00104280" w:rsidRDefault="00F66EF2"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DD322E" w:rsidRPr="00104280" w:rsidRDefault="00DD322E"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F66EF2" w:rsidRPr="00104280" w:rsidRDefault="00F66EF2"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6F0A6F" w:rsidRDefault="006F0A6F"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AE5F12" w:rsidRPr="00104280" w:rsidRDefault="00AE5F12"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703264" w:rsidRPr="00104280" w:rsidRDefault="00703264"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703264" w:rsidRPr="00104280" w:rsidRDefault="00703264" w:rsidP="00104280">
            <w:pPr>
              <w:widowControl w:val="0"/>
              <w:autoSpaceDE w:val="0"/>
              <w:autoSpaceDN w:val="0"/>
              <w:adjustRightInd w:val="0"/>
              <w:spacing w:after="0"/>
              <w:jc w:val="center"/>
              <w:rPr>
                <w:rFonts w:ascii="Times New Roman" w:hAnsi="Times New Roman" w:cs="Times New Roman"/>
                <w:b/>
                <w:bCs/>
                <w:sz w:val="24"/>
                <w:szCs w:val="24"/>
                <w:lang w:val="id-ID"/>
              </w:rPr>
            </w:pPr>
          </w:p>
          <w:p w:rsidR="00F66EF2" w:rsidRPr="004E68FC" w:rsidRDefault="00D02706" w:rsidP="00104280">
            <w:pPr>
              <w:widowControl w:val="0"/>
              <w:autoSpaceDE w:val="0"/>
              <w:autoSpaceDN w:val="0"/>
              <w:adjustRightInd w:val="0"/>
              <w:spacing w:after="0"/>
              <w:jc w:val="center"/>
              <w:rPr>
                <w:rFonts w:ascii="Times New Roman" w:hAnsi="Times New Roman" w:cs="Times New Roman"/>
                <w:b/>
                <w:sz w:val="24"/>
                <w:szCs w:val="24"/>
                <w:u w:val="single"/>
                <w:lang w:eastAsia="ja-JP"/>
              </w:rPr>
            </w:pPr>
            <w:r>
              <w:rPr>
                <w:rFonts w:ascii="Times New Roman" w:hAnsi="Times New Roman" w:cs="Times New Roman"/>
                <w:b/>
                <w:sz w:val="24"/>
                <w:szCs w:val="24"/>
                <w:u w:val="single"/>
                <w:lang w:eastAsia="ja-JP"/>
              </w:rPr>
              <w:t>MUHAMMAD TAUFIK</w:t>
            </w:r>
          </w:p>
          <w:p w:rsidR="007749D3" w:rsidRPr="004E68FC" w:rsidRDefault="00D02706" w:rsidP="00104280">
            <w:pPr>
              <w:widowControl w:val="0"/>
              <w:autoSpaceDE w:val="0"/>
              <w:autoSpaceDN w:val="0"/>
              <w:adjustRightInd w:val="0"/>
              <w:spacing w:after="0"/>
              <w:jc w:val="center"/>
              <w:rPr>
                <w:rFonts w:ascii="Times New Roman" w:hAnsi="Times New Roman" w:cs="Times New Roman"/>
                <w:b/>
                <w:bCs/>
                <w:sz w:val="24"/>
                <w:szCs w:val="24"/>
              </w:rPr>
            </w:pPr>
            <w:r w:rsidRPr="00104280">
              <w:rPr>
                <w:rFonts w:ascii="Times New Roman" w:hAnsi="Times New Roman" w:cs="Times New Roman"/>
                <w:b/>
                <w:sz w:val="24"/>
                <w:szCs w:val="24"/>
              </w:rPr>
              <w:t>Dire</w:t>
            </w:r>
            <w:r w:rsidRPr="00104280">
              <w:rPr>
                <w:rFonts w:ascii="Times New Roman" w:hAnsi="Times New Roman" w:cs="Times New Roman"/>
                <w:b/>
                <w:sz w:val="24"/>
                <w:szCs w:val="24"/>
                <w:lang w:val="id-ID"/>
              </w:rPr>
              <w:t>k</w:t>
            </w:r>
            <w:r w:rsidRPr="00104280">
              <w:rPr>
                <w:rFonts w:ascii="Times New Roman" w:hAnsi="Times New Roman" w:cs="Times New Roman"/>
                <w:b/>
                <w:sz w:val="24"/>
                <w:szCs w:val="24"/>
              </w:rPr>
              <w:t>tur</w:t>
            </w:r>
          </w:p>
        </w:tc>
      </w:tr>
      <w:tr w:rsidR="004E68FC" w:rsidRPr="00104280" w:rsidTr="008913AC">
        <w:trPr>
          <w:trHeight w:val="255"/>
        </w:trPr>
        <w:tc>
          <w:tcPr>
            <w:tcW w:w="4253" w:type="dxa"/>
            <w:vAlign w:val="bottom"/>
          </w:tcPr>
          <w:p w:rsidR="004E68FC" w:rsidRPr="004E68FC" w:rsidRDefault="004E68FC" w:rsidP="00104280">
            <w:pPr>
              <w:widowControl w:val="0"/>
              <w:autoSpaceDE w:val="0"/>
              <w:autoSpaceDN w:val="0"/>
              <w:adjustRightInd w:val="0"/>
              <w:spacing w:after="0"/>
              <w:jc w:val="center"/>
              <w:rPr>
                <w:rFonts w:ascii="Times New Roman" w:hAnsi="Times New Roman" w:cs="Times New Roman"/>
                <w:b/>
                <w:bCs/>
                <w:sz w:val="24"/>
                <w:szCs w:val="24"/>
              </w:rPr>
            </w:pPr>
          </w:p>
        </w:tc>
        <w:tc>
          <w:tcPr>
            <w:tcW w:w="4760" w:type="dxa"/>
          </w:tcPr>
          <w:p w:rsidR="004E68FC" w:rsidRPr="00104280" w:rsidRDefault="004E68FC" w:rsidP="00104280">
            <w:pPr>
              <w:widowControl w:val="0"/>
              <w:autoSpaceDE w:val="0"/>
              <w:autoSpaceDN w:val="0"/>
              <w:adjustRightInd w:val="0"/>
              <w:spacing w:after="0"/>
              <w:jc w:val="center"/>
              <w:rPr>
                <w:rFonts w:ascii="Times New Roman" w:hAnsi="Times New Roman" w:cs="Times New Roman"/>
                <w:b/>
                <w:bCs/>
                <w:sz w:val="24"/>
                <w:szCs w:val="24"/>
                <w:lang w:val="id-ID"/>
              </w:rPr>
            </w:pPr>
          </w:p>
        </w:tc>
      </w:tr>
    </w:tbl>
    <w:p w:rsidR="000250C0" w:rsidRPr="00104280" w:rsidRDefault="000250C0" w:rsidP="00104280">
      <w:pPr>
        <w:pStyle w:val="Default"/>
        <w:tabs>
          <w:tab w:val="center" w:pos="7560"/>
        </w:tabs>
        <w:spacing w:line="276" w:lineRule="auto"/>
        <w:jc w:val="both"/>
        <w:rPr>
          <w:b/>
          <w:bCs/>
          <w:color w:val="auto"/>
          <w:lang w:val="id-ID"/>
        </w:rPr>
      </w:pPr>
    </w:p>
    <w:p w:rsidR="0094347D" w:rsidRPr="00104280" w:rsidRDefault="0094347D" w:rsidP="00104280">
      <w:pPr>
        <w:pStyle w:val="Default"/>
        <w:tabs>
          <w:tab w:val="center" w:pos="7560"/>
        </w:tabs>
        <w:spacing w:line="276" w:lineRule="auto"/>
        <w:jc w:val="both"/>
        <w:rPr>
          <w:bCs/>
          <w:color w:val="auto"/>
          <w:lang w:val="id-ID"/>
        </w:rPr>
      </w:pPr>
    </w:p>
    <w:p w:rsidR="004072E7" w:rsidRPr="00104280" w:rsidRDefault="004072E7" w:rsidP="00104280">
      <w:pPr>
        <w:tabs>
          <w:tab w:val="left" w:pos="5620"/>
        </w:tabs>
        <w:spacing w:after="0"/>
        <w:rPr>
          <w:rFonts w:ascii="Times New Roman" w:hAnsi="Times New Roman" w:cs="Times New Roman"/>
          <w:sz w:val="24"/>
          <w:szCs w:val="24"/>
          <w:lang w:val="id-ID"/>
        </w:rPr>
      </w:pPr>
    </w:p>
    <w:sectPr w:rsidR="004072E7" w:rsidRPr="00104280" w:rsidSect="007553C1">
      <w:footerReference w:type="default" r:id="rId8"/>
      <w:type w:val="continuous"/>
      <w:pgSz w:w="11907" w:h="16839" w:code="9"/>
      <w:pgMar w:top="1440" w:right="1440" w:bottom="1440" w:left="1440" w:header="720" w:footer="4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34FC" w:rsidRDefault="000534FC" w:rsidP="001A0EC8">
      <w:pPr>
        <w:spacing w:after="0" w:line="240" w:lineRule="auto"/>
      </w:pPr>
      <w:r>
        <w:separator/>
      </w:r>
    </w:p>
  </w:endnote>
  <w:endnote w:type="continuationSeparator" w:id="0">
    <w:p w:rsidR="000534FC" w:rsidRDefault="000534FC"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0133E9" w:rsidRPr="00292907" w:rsidTr="007553C1">
      <w:trPr>
        <w:trHeight w:val="699"/>
      </w:trPr>
      <w:tc>
        <w:tcPr>
          <w:tcW w:w="850" w:type="dxa"/>
        </w:tcPr>
        <w:p w:rsidR="000133E9" w:rsidRPr="00292907" w:rsidRDefault="000133E9" w:rsidP="001B3EA2">
          <w:pPr>
            <w:pStyle w:val="Footer"/>
            <w:jc w:val="center"/>
            <w:rPr>
              <w:rFonts w:ascii="Times New Roman" w:hAnsi="Times New Roman" w:cs="Times New Roman"/>
              <w:sz w:val="20"/>
              <w:szCs w:val="20"/>
            </w:rPr>
          </w:pPr>
          <w:r w:rsidRPr="00292907">
            <w:rPr>
              <w:rFonts w:ascii="Times New Roman" w:hAnsi="Times New Roman" w:cs="Times New Roman"/>
              <w:sz w:val="20"/>
              <w:szCs w:val="20"/>
            </w:rPr>
            <w:t>Legal</w:t>
          </w:r>
        </w:p>
        <w:p w:rsidR="000133E9" w:rsidRPr="00292907" w:rsidRDefault="000133E9" w:rsidP="001B3EA2">
          <w:pPr>
            <w:pStyle w:val="Footer"/>
            <w:rPr>
              <w:rFonts w:ascii="Times New Roman" w:hAnsi="Times New Roman" w:cs="Times New Roman"/>
              <w:sz w:val="20"/>
              <w:szCs w:val="20"/>
            </w:rPr>
          </w:pPr>
        </w:p>
        <w:p w:rsidR="000133E9" w:rsidRPr="00292907" w:rsidRDefault="000133E9" w:rsidP="001B3EA2">
          <w:pPr>
            <w:pStyle w:val="Footer"/>
            <w:jc w:val="center"/>
            <w:rPr>
              <w:rFonts w:ascii="Times New Roman" w:hAnsi="Times New Roman" w:cs="Times New Roman"/>
              <w:sz w:val="20"/>
              <w:szCs w:val="20"/>
            </w:rPr>
          </w:pPr>
        </w:p>
        <w:p w:rsidR="000133E9" w:rsidRPr="00292907" w:rsidRDefault="000133E9" w:rsidP="001B3EA2">
          <w:pPr>
            <w:pStyle w:val="Footer"/>
            <w:jc w:val="center"/>
            <w:rPr>
              <w:rFonts w:ascii="Times New Roman" w:hAnsi="Times New Roman" w:cs="Times New Roman"/>
              <w:sz w:val="20"/>
              <w:szCs w:val="20"/>
            </w:rPr>
          </w:pPr>
        </w:p>
      </w:tc>
      <w:tc>
        <w:tcPr>
          <w:tcW w:w="851" w:type="dxa"/>
        </w:tcPr>
        <w:p w:rsidR="000133E9" w:rsidRPr="00292907" w:rsidRDefault="000133E9" w:rsidP="001B3EA2">
          <w:pPr>
            <w:pStyle w:val="Footer"/>
            <w:jc w:val="center"/>
            <w:rPr>
              <w:rFonts w:ascii="Times New Roman" w:hAnsi="Times New Roman" w:cs="Times New Roman"/>
              <w:sz w:val="20"/>
              <w:szCs w:val="20"/>
            </w:rPr>
          </w:pPr>
          <w:proofErr w:type="spellStart"/>
          <w:r w:rsidRPr="00292907">
            <w:rPr>
              <w:rFonts w:ascii="Times New Roman" w:hAnsi="Times New Roman" w:cs="Times New Roman"/>
              <w:sz w:val="20"/>
              <w:szCs w:val="20"/>
            </w:rPr>
            <w:t>Pihak</w:t>
          </w:r>
          <w:proofErr w:type="spellEnd"/>
          <w:r w:rsidRPr="00292907">
            <w:rPr>
              <w:rFonts w:ascii="Times New Roman" w:hAnsi="Times New Roman" w:cs="Times New Roman"/>
              <w:sz w:val="20"/>
              <w:szCs w:val="20"/>
            </w:rPr>
            <w:t xml:space="preserve"> I</w:t>
          </w:r>
        </w:p>
      </w:tc>
      <w:tc>
        <w:tcPr>
          <w:tcW w:w="850" w:type="dxa"/>
          <w:tcBorders>
            <w:right w:val="single" w:sz="4" w:space="0" w:color="auto"/>
          </w:tcBorders>
        </w:tcPr>
        <w:p w:rsidR="000133E9" w:rsidRPr="00292907" w:rsidRDefault="000133E9" w:rsidP="001B3EA2">
          <w:pPr>
            <w:pStyle w:val="Footer"/>
            <w:jc w:val="center"/>
            <w:rPr>
              <w:rFonts w:ascii="Times New Roman" w:hAnsi="Times New Roman" w:cs="Times New Roman"/>
              <w:sz w:val="20"/>
              <w:szCs w:val="20"/>
            </w:rPr>
          </w:pPr>
          <w:proofErr w:type="spellStart"/>
          <w:r w:rsidRPr="00292907">
            <w:rPr>
              <w:rFonts w:ascii="Times New Roman" w:hAnsi="Times New Roman" w:cs="Times New Roman"/>
              <w:sz w:val="20"/>
              <w:szCs w:val="20"/>
            </w:rPr>
            <w:t>Pihak</w:t>
          </w:r>
          <w:proofErr w:type="spellEnd"/>
          <w:r w:rsidRPr="00292907">
            <w:rPr>
              <w:rFonts w:ascii="Times New Roman" w:hAnsi="Times New Roman" w:cs="Times New Roman"/>
              <w:sz w:val="20"/>
              <w:szCs w:val="20"/>
            </w:rPr>
            <w:t xml:space="preserve"> II</w:t>
          </w:r>
        </w:p>
      </w:tc>
      <w:tc>
        <w:tcPr>
          <w:tcW w:w="851" w:type="dxa"/>
          <w:tcBorders>
            <w:left w:val="single" w:sz="4" w:space="0" w:color="auto"/>
          </w:tcBorders>
        </w:tcPr>
        <w:p w:rsidR="000133E9" w:rsidRPr="00292907" w:rsidRDefault="000133E9" w:rsidP="001B3EA2">
          <w:pPr>
            <w:pStyle w:val="Footer"/>
            <w:jc w:val="center"/>
            <w:rPr>
              <w:rFonts w:ascii="Times New Roman" w:hAnsi="Times New Roman" w:cs="Times New Roman"/>
              <w:sz w:val="20"/>
              <w:szCs w:val="20"/>
            </w:rPr>
          </w:pPr>
          <w:r w:rsidRPr="00292907">
            <w:rPr>
              <w:rFonts w:ascii="Times New Roman" w:hAnsi="Times New Roman" w:cs="Times New Roman"/>
              <w:sz w:val="20"/>
              <w:szCs w:val="20"/>
            </w:rPr>
            <w:t>Legal</w:t>
          </w:r>
        </w:p>
      </w:tc>
    </w:tr>
  </w:tbl>
  <w:p w:rsidR="001A0EC8" w:rsidRPr="00292907" w:rsidRDefault="001A0EC8">
    <w:pPr>
      <w:pStyle w:val="Footer"/>
      <w:rPr>
        <w:rFonts w:ascii="Times New Roman" w:hAnsi="Times New Roman" w:cs="Times New Roman"/>
        <w:sz w:val="20"/>
        <w:szCs w:val="20"/>
      </w:rPr>
    </w:pPr>
    <w:r w:rsidRPr="00292907">
      <w:rPr>
        <w:rFonts w:ascii="Times New Roman" w:hAnsi="Times New Roman" w:cs="Times New Roman"/>
        <w:sz w:val="20"/>
        <w:szCs w:val="20"/>
      </w:rPr>
      <w:t xml:space="preserve">Hal </w:t>
    </w:r>
    <w:r w:rsidR="00A87A2D" w:rsidRPr="00292907">
      <w:rPr>
        <w:rFonts w:ascii="Times New Roman" w:hAnsi="Times New Roman" w:cs="Times New Roman"/>
        <w:b/>
        <w:sz w:val="20"/>
        <w:szCs w:val="20"/>
      </w:rPr>
      <w:fldChar w:fldCharType="begin"/>
    </w:r>
    <w:r w:rsidRPr="00292907">
      <w:rPr>
        <w:rFonts w:ascii="Times New Roman" w:hAnsi="Times New Roman" w:cs="Times New Roman"/>
        <w:b/>
        <w:sz w:val="20"/>
        <w:szCs w:val="20"/>
      </w:rPr>
      <w:instrText xml:space="preserve"> PAGE </w:instrText>
    </w:r>
    <w:r w:rsidR="00A87A2D" w:rsidRPr="00292907">
      <w:rPr>
        <w:rFonts w:ascii="Times New Roman" w:hAnsi="Times New Roman" w:cs="Times New Roman"/>
        <w:b/>
        <w:sz w:val="20"/>
        <w:szCs w:val="20"/>
      </w:rPr>
      <w:fldChar w:fldCharType="separate"/>
    </w:r>
    <w:r w:rsidR="00A52C70">
      <w:rPr>
        <w:rFonts w:ascii="Times New Roman" w:hAnsi="Times New Roman" w:cs="Times New Roman"/>
        <w:b/>
        <w:noProof/>
        <w:sz w:val="20"/>
        <w:szCs w:val="20"/>
      </w:rPr>
      <w:t>6</w:t>
    </w:r>
    <w:r w:rsidR="00A87A2D" w:rsidRPr="00292907">
      <w:rPr>
        <w:rFonts w:ascii="Times New Roman" w:hAnsi="Times New Roman" w:cs="Times New Roman"/>
        <w:b/>
        <w:sz w:val="20"/>
        <w:szCs w:val="20"/>
      </w:rPr>
      <w:fldChar w:fldCharType="end"/>
    </w:r>
    <w:r w:rsidRPr="00292907">
      <w:rPr>
        <w:rFonts w:ascii="Times New Roman" w:hAnsi="Times New Roman" w:cs="Times New Roman"/>
        <w:sz w:val="20"/>
        <w:szCs w:val="20"/>
      </w:rPr>
      <w:t xml:space="preserve"> / </w:t>
    </w:r>
    <w:r w:rsidR="00A87A2D" w:rsidRPr="00292907">
      <w:rPr>
        <w:rFonts w:ascii="Times New Roman" w:hAnsi="Times New Roman" w:cs="Times New Roman"/>
        <w:b/>
        <w:sz w:val="20"/>
        <w:szCs w:val="20"/>
      </w:rPr>
      <w:fldChar w:fldCharType="begin"/>
    </w:r>
    <w:r w:rsidRPr="00292907">
      <w:rPr>
        <w:rFonts w:ascii="Times New Roman" w:hAnsi="Times New Roman" w:cs="Times New Roman"/>
        <w:b/>
        <w:sz w:val="20"/>
        <w:szCs w:val="20"/>
      </w:rPr>
      <w:instrText xml:space="preserve"> NUMPAGES  </w:instrText>
    </w:r>
    <w:r w:rsidR="00A87A2D" w:rsidRPr="00292907">
      <w:rPr>
        <w:rFonts w:ascii="Times New Roman" w:hAnsi="Times New Roman" w:cs="Times New Roman"/>
        <w:b/>
        <w:sz w:val="20"/>
        <w:szCs w:val="20"/>
      </w:rPr>
      <w:fldChar w:fldCharType="separate"/>
    </w:r>
    <w:r w:rsidR="00A52C70">
      <w:rPr>
        <w:rFonts w:ascii="Times New Roman" w:hAnsi="Times New Roman" w:cs="Times New Roman"/>
        <w:b/>
        <w:noProof/>
        <w:sz w:val="20"/>
        <w:szCs w:val="20"/>
      </w:rPr>
      <w:t>8</w:t>
    </w:r>
    <w:r w:rsidR="00A87A2D" w:rsidRPr="00292907">
      <w:rPr>
        <w:rFonts w:ascii="Times New Roman" w:hAnsi="Times New Roman" w:cs="Times New Roman"/>
        <w:b/>
        <w:sz w:val="20"/>
        <w:szCs w:val="20"/>
      </w:rPr>
      <w:fldChar w:fldCharType="end"/>
    </w:r>
  </w:p>
  <w:p w:rsidR="001A0EC8" w:rsidRPr="00292907" w:rsidRDefault="001A0EC8">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34FC" w:rsidRDefault="000534FC" w:rsidP="001A0EC8">
      <w:pPr>
        <w:spacing w:after="0" w:line="240" w:lineRule="auto"/>
      </w:pPr>
      <w:r>
        <w:separator/>
      </w:r>
    </w:p>
  </w:footnote>
  <w:footnote w:type="continuationSeparator" w:id="0">
    <w:p w:rsidR="000534FC" w:rsidRDefault="000534FC"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00000006"/>
    <w:name w:val="WW8Num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04667AC0"/>
    <w:multiLevelType w:val="hybridMultilevel"/>
    <w:tmpl w:val="C3B6C7B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7A036AE"/>
    <w:multiLevelType w:val="hybridMultilevel"/>
    <w:tmpl w:val="05CCBB64"/>
    <w:lvl w:ilvl="0" w:tplc="04090009">
      <w:start w:val="1"/>
      <w:numFmt w:val="bullet"/>
      <w:lvlText w:val=""/>
      <w:lvlJc w:val="left"/>
      <w:pPr>
        <w:ind w:left="720" w:hanging="360"/>
      </w:pPr>
      <w:rPr>
        <w:rFonts w:ascii="Wingdings" w:hAnsi="Wingdings" w:hint="default"/>
      </w:rPr>
    </w:lvl>
    <w:lvl w:ilvl="1" w:tplc="4C4A05AC">
      <w:start w:val="1"/>
      <w:numFmt w:val="decimal"/>
      <w:lvlText w:val="(%2)"/>
      <w:lvlJc w:val="left"/>
      <w:pPr>
        <w:ind w:left="1070" w:hanging="360"/>
      </w:pPr>
      <w:rPr>
        <w:rFonts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D7E414E"/>
    <w:multiLevelType w:val="hybridMultilevel"/>
    <w:tmpl w:val="7BA83734"/>
    <w:lvl w:ilvl="0" w:tplc="112404B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070F5A"/>
    <w:multiLevelType w:val="multilevel"/>
    <w:tmpl w:val="14070F5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90F025C"/>
    <w:multiLevelType w:val="hybridMultilevel"/>
    <w:tmpl w:val="849A8C54"/>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0633778"/>
    <w:multiLevelType w:val="hybridMultilevel"/>
    <w:tmpl w:val="3B0A3D30"/>
    <w:lvl w:ilvl="0" w:tplc="A26EEC2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16C6B8A"/>
    <w:multiLevelType w:val="hybridMultilevel"/>
    <w:tmpl w:val="CA1889F6"/>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2F136E1"/>
    <w:multiLevelType w:val="hybridMultilevel"/>
    <w:tmpl w:val="09821E4E"/>
    <w:lvl w:ilvl="0" w:tplc="4C4A05AC">
      <w:start w:val="1"/>
      <w:numFmt w:val="decimal"/>
      <w:lvlText w:val="(%1)"/>
      <w:lvlJc w:val="left"/>
      <w:pPr>
        <w:ind w:left="720" w:hanging="360"/>
      </w:pPr>
      <w:rPr>
        <w:rFonts w:hint="default"/>
      </w:rPr>
    </w:lvl>
    <w:lvl w:ilvl="1" w:tplc="4C4A05AC">
      <w:start w:val="1"/>
      <w:numFmt w:val="decimal"/>
      <w:lvlText w:val="(%2)"/>
      <w:lvlJc w:val="left"/>
      <w:pPr>
        <w:ind w:left="1440" w:hanging="360"/>
      </w:pPr>
      <w:rPr>
        <w:rFonts w:hint="default"/>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7505794"/>
    <w:multiLevelType w:val="hybridMultilevel"/>
    <w:tmpl w:val="F1C827F4"/>
    <w:lvl w:ilvl="0" w:tplc="673CEF4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15:restartNumberingAfterBreak="0">
    <w:nsid w:val="27AD401B"/>
    <w:multiLevelType w:val="multilevel"/>
    <w:tmpl w:val="8D92858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4" w15:restartNumberingAfterBreak="0">
    <w:nsid w:val="288774AA"/>
    <w:multiLevelType w:val="hybridMultilevel"/>
    <w:tmpl w:val="C924073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9DD4A9E"/>
    <w:multiLevelType w:val="multilevel"/>
    <w:tmpl w:val="29DD4A9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AF5969"/>
    <w:multiLevelType w:val="multilevel"/>
    <w:tmpl w:val="0421001F"/>
    <w:styleLink w:val="Style12"/>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D72C4C"/>
    <w:multiLevelType w:val="hybridMultilevel"/>
    <w:tmpl w:val="3D9ABB94"/>
    <w:lvl w:ilvl="0" w:tplc="4C4A05AC">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8" w15:restartNumberingAfterBreak="0">
    <w:nsid w:val="3E7A139E"/>
    <w:multiLevelType w:val="hybridMultilevel"/>
    <w:tmpl w:val="135E4C96"/>
    <w:lvl w:ilvl="0" w:tplc="4C4A05AC">
      <w:start w:val="1"/>
      <w:numFmt w:val="decimal"/>
      <w:lvlText w:val="(%1)"/>
      <w:lvlJc w:val="left"/>
      <w:pPr>
        <w:ind w:left="720" w:hanging="360"/>
      </w:pPr>
      <w:rPr>
        <w:rFonts w:hint="default"/>
      </w:rPr>
    </w:lvl>
    <w:lvl w:ilvl="1" w:tplc="A26EEC2C">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F527EC2"/>
    <w:multiLevelType w:val="hybridMultilevel"/>
    <w:tmpl w:val="B882D952"/>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2B7169B"/>
    <w:multiLevelType w:val="hybridMultilevel"/>
    <w:tmpl w:val="BA3E6D10"/>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9">
      <w:start w:val="1"/>
      <w:numFmt w:val="lowerLetter"/>
      <w:lvlText w:val="%3."/>
      <w:lvlJc w:val="lef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12137F8"/>
    <w:multiLevelType w:val="hybridMultilevel"/>
    <w:tmpl w:val="A76081A4"/>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46A3E8E"/>
    <w:multiLevelType w:val="hybridMultilevel"/>
    <w:tmpl w:val="3DE268A0"/>
    <w:lvl w:ilvl="0" w:tplc="E99EF57A">
      <w:start w:val="1"/>
      <w:numFmt w:val="lowerLetter"/>
      <w:lvlText w:val="(%1)"/>
      <w:lvlJc w:val="left"/>
      <w:pPr>
        <w:ind w:left="1080" w:hanging="360"/>
      </w:pPr>
      <w:rPr>
        <w:rFonts w:hint="default"/>
      </w:rPr>
    </w:lvl>
    <w:lvl w:ilvl="1" w:tplc="490A8E30">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B6617BC"/>
    <w:multiLevelType w:val="hybridMultilevel"/>
    <w:tmpl w:val="84C88D3E"/>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037A69"/>
    <w:multiLevelType w:val="hybridMultilevel"/>
    <w:tmpl w:val="B218E7EA"/>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5E663E5B"/>
    <w:multiLevelType w:val="hybridMultilevel"/>
    <w:tmpl w:val="CF28EFAE"/>
    <w:lvl w:ilvl="0" w:tplc="4C4A05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120480"/>
    <w:multiLevelType w:val="multilevel"/>
    <w:tmpl w:val="8D92858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7" w15:restartNumberingAfterBreak="0">
    <w:nsid w:val="60A72CB5"/>
    <w:multiLevelType w:val="multilevel"/>
    <w:tmpl w:val="0421001F"/>
    <w:numStyleLink w:val="Style12"/>
  </w:abstractNum>
  <w:abstractNum w:abstractNumId="28" w15:restartNumberingAfterBreak="0">
    <w:nsid w:val="62D854A1"/>
    <w:multiLevelType w:val="hybridMultilevel"/>
    <w:tmpl w:val="DA8A660C"/>
    <w:lvl w:ilvl="0" w:tplc="00000002">
      <w:start w:val="1"/>
      <w:numFmt w:val="bullet"/>
      <w:lvlText w:val="-"/>
      <w:lvlJc w:val="left"/>
      <w:pPr>
        <w:ind w:left="1287" w:hanging="360"/>
      </w:pPr>
      <w:rPr>
        <w:rFonts w:ascii="Times New Roman" w:hAnsi="Times New Roman" w:cs="Times New Roman"/>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9"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65AC3AF7"/>
    <w:multiLevelType w:val="hybridMultilevel"/>
    <w:tmpl w:val="B666EC00"/>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8B70A95"/>
    <w:multiLevelType w:val="hybridMultilevel"/>
    <w:tmpl w:val="726ADDF4"/>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9C448D6"/>
    <w:multiLevelType w:val="multilevel"/>
    <w:tmpl w:val="921E262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4"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A313B5"/>
    <w:multiLevelType w:val="hybridMultilevel"/>
    <w:tmpl w:val="62F6D3F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91026B5"/>
    <w:multiLevelType w:val="hybridMultilevel"/>
    <w:tmpl w:val="4BCAE74C"/>
    <w:lvl w:ilvl="0" w:tplc="4C4A05AC">
      <w:start w:val="1"/>
      <w:numFmt w:val="decimal"/>
      <w:lvlText w:val="(%1)"/>
      <w:lvlJc w:val="left"/>
      <w:pPr>
        <w:ind w:left="720" w:hanging="360"/>
      </w:pPr>
      <w:rPr>
        <w:rFonts w:hint="default"/>
      </w:rPr>
    </w:lvl>
    <w:lvl w:ilvl="1" w:tplc="4C4A05AC">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A0D0F67"/>
    <w:multiLevelType w:val="hybridMultilevel"/>
    <w:tmpl w:val="06089E86"/>
    <w:lvl w:ilvl="0" w:tplc="0C683C8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DC256ED"/>
    <w:multiLevelType w:val="multilevel"/>
    <w:tmpl w:val="C02A9DB8"/>
    <w:styleLink w:val="Style1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DF452CC"/>
    <w:multiLevelType w:val="multilevel"/>
    <w:tmpl w:val="C02A9DB8"/>
    <w:numStyleLink w:val="Style10"/>
  </w:abstractNum>
  <w:num w:numId="1">
    <w:abstractNumId w:val="24"/>
  </w:num>
  <w:num w:numId="2">
    <w:abstractNumId w:val="14"/>
  </w:num>
  <w:num w:numId="3">
    <w:abstractNumId w:val="22"/>
  </w:num>
  <w:num w:numId="4">
    <w:abstractNumId w:val="5"/>
  </w:num>
  <w:num w:numId="5">
    <w:abstractNumId w:val="18"/>
  </w:num>
  <w:num w:numId="6">
    <w:abstractNumId w:val="25"/>
  </w:num>
  <w:num w:numId="7">
    <w:abstractNumId w:val="19"/>
  </w:num>
  <w:num w:numId="8">
    <w:abstractNumId w:val="6"/>
  </w:num>
  <w:num w:numId="9">
    <w:abstractNumId w:val="17"/>
  </w:num>
  <w:num w:numId="10">
    <w:abstractNumId w:val="36"/>
  </w:num>
  <w:num w:numId="11">
    <w:abstractNumId w:val="26"/>
  </w:num>
  <w:num w:numId="12">
    <w:abstractNumId w:val="13"/>
  </w:num>
  <w:num w:numId="13">
    <w:abstractNumId w:val="10"/>
  </w:num>
  <w:num w:numId="14">
    <w:abstractNumId w:val="23"/>
  </w:num>
  <w:num w:numId="15">
    <w:abstractNumId w:val="31"/>
  </w:num>
  <w:num w:numId="16">
    <w:abstractNumId w:val="4"/>
  </w:num>
  <w:num w:numId="17">
    <w:abstractNumId w:val="30"/>
  </w:num>
  <w:num w:numId="18">
    <w:abstractNumId w:val="32"/>
  </w:num>
  <w:num w:numId="19">
    <w:abstractNumId w:val="35"/>
  </w:num>
  <w:num w:numId="20">
    <w:abstractNumId w:val="39"/>
    <w:lvlOverride w:ilvl="1">
      <w:lvl w:ilvl="1">
        <w:start w:val="1"/>
        <w:numFmt w:val="decimal"/>
        <w:lvlText w:val="%1.%2"/>
        <w:lvlJc w:val="left"/>
        <w:pPr>
          <w:tabs>
            <w:tab w:val="num" w:pos="360"/>
          </w:tabs>
          <w:ind w:left="360" w:hanging="360"/>
        </w:pPr>
        <w:rPr>
          <w:rFonts w:hint="default"/>
          <w:b w:val="0"/>
        </w:rPr>
      </w:lvl>
    </w:lvlOverride>
  </w:num>
  <w:num w:numId="21">
    <w:abstractNumId w:val="38"/>
  </w:num>
  <w:num w:numId="22">
    <w:abstractNumId w:val="33"/>
  </w:num>
  <w:num w:numId="23">
    <w:abstractNumId w:val="28"/>
  </w:num>
  <w:num w:numId="24">
    <w:abstractNumId w:val="27"/>
  </w:num>
  <w:num w:numId="25">
    <w:abstractNumId w:val="16"/>
  </w:num>
  <w:num w:numId="26">
    <w:abstractNumId w:val="21"/>
  </w:num>
  <w:num w:numId="27">
    <w:abstractNumId w:val="11"/>
  </w:num>
  <w:num w:numId="28">
    <w:abstractNumId w:val="20"/>
  </w:num>
  <w:num w:numId="29">
    <w:abstractNumId w:val="29"/>
  </w:num>
  <w:num w:numId="30">
    <w:abstractNumId w:val="12"/>
  </w:num>
  <w:num w:numId="31">
    <w:abstractNumId w:val="37"/>
  </w:num>
  <w:num w:numId="32">
    <w:abstractNumId w:val="9"/>
  </w:num>
  <w:num w:numId="33">
    <w:abstractNumId w:val="7"/>
  </w:num>
  <w:num w:numId="34">
    <w:abstractNumId w:val="15"/>
  </w:num>
  <w:num w:numId="35">
    <w:abstractNumId w:val="34"/>
  </w:num>
  <w:num w:numId="3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499D"/>
    <w:rsid w:val="0000685A"/>
    <w:rsid w:val="000133E9"/>
    <w:rsid w:val="000145AA"/>
    <w:rsid w:val="00015F49"/>
    <w:rsid w:val="00016467"/>
    <w:rsid w:val="000208EE"/>
    <w:rsid w:val="00020CAC"/>
    <w:rsid w:val="000250C0"/>
    <w:rsid w:val="0003360F"/>
    <w:rsid w:val="0003772D"/>
    <w:rsid w:val="00042008"/>
    <w:rsid w:val="00043A7F"/>
    <w:rsid w:val="00043F9B"/>
    <w:rsid w:val="00052C5B"/>
    <w:rsid w:val="000532DC"/>
    <w:rsid w:val="000534FC"/>
    <w:rsid w:val="00056926"/>
    <w:rsid w:val="000573BB"/>
    <w:rsid w:val="00062D02"/>
    <w:rsid w:val="000721BE"/>
    <w:rsid w:val="00082136"/>
    <w:rsid w:val="000841C1"/>
    <w:rsid w:val="00084906"/>
    <w:rsid w:val="00093071"/>
    <w:rsid w:val="000A185F"/>
    <w:rsid w:val="000A5437"/>
    <w:rsid w:val="000B50DF"/>
    <w:rsid w:val="000D61EE"/>
    <w:rsid w:val="000E6C54"/>
    <w:rsid w:val="000E732D"/>
    <w:rsid w:val="000F0BD6"/>
    <w:rsid w:val="000F5E2D"/>
    <w:rsid w:val="00104280"/>
    <w:rsid w:val="00113B58"/>
    <w:rsid w:val="00123837"/>
    <w:rsid w:val="00123F5A"/>
    <w:rsid w:val="00133700"/>
    <w:rsid w:val="001368C2"/>
    <w:rsid w:val="001408BB"/>
    <w:rsid w:val="00142D64"/>
    <w:rsid w:val="00145BA8"/>
    <w:rsid w:val="00155644"/>
    <w:rsid w:val="00155662"/>
    <w:rsid w:val="00163634"/>
    <w:rsid w:val="00163EC8"/>
    <w:rsid w:val="00176442"/>
    <w:rsid w:val="0017724A"/>
    <w:rsid w:val="00182FFF"/>
    <w:rsid w:val="001867C2"/>
    <w:rsid w:val="0019471D"/>
    <w:rsid w:val="0019486C"/>
    <w:rsid w:val="001A0EC8"/>
    <w:rsid w:val="001A5DFD"/>
    <w:rsid w:val="001B567F"/>
    <w:rsid w:val="001C798D"/>
    <w:rsid w:val="001D08E2"/>
    <w:rsid w:val="001E0CD7"/>
    <w:rsid w:val="001E5A94"/>
    <w:rsid w:val="001E5DF7"/>
    <w:rsid w:val="001E6D55"/>
    <w:rsid w:val="001E7C01"/>
    <w:rsid w:val="001F5BD5"/>
    <w:rsid w:val="002029F1"/>
    <w:rsid w:val="00203C5D"/>
    <w:rsid w:val="00204FEC"/>
    <w:rsid w:val="00206954"/>
    <w:rsid w:val="00207F0C"/>
    <w:rsid w:val="00213EEA"/>
    <w:rsid w:val="0021437A"/>
    <w:rsid w:val="00223ABB"/>
    <w:rsid w:val="00227C20"/>
    <w:rsid w:val="00231101"/>
    <w:rsid w:val="002354E6"/>
    <w:rsid w:val="00236B08"/>
    <w:rsid w:val="0024252B"/>
    <w:rsid w:val="0024512B"/>
    <w:rsid w:val="0024559D"/>
    <w:rsid w:val="00247A39"/>
    <w:rsid w:val="00253DFD"/>
    <w:rsid w:val="002644FA"/>
    <w:rsid w:val="00265BEC"/>
    <w:rsid w:val="00271CF1"/>
    <w:rsid w:val="00280AF6"/>
    <w:rsid w:val="002842D6"/>
    <w:rsid w:val="0028476B"/>
    <w:rsid w:val="002915F4"/>
    <w:rsid w:val="0029213C"/>
    <w:rsid w:val="00292907"/>
    <w:rsid w:val="002964F0"/>
    <w:rsid w:val="00297F02"/>
    <w:rsid w:val="002A52D2"/>
    <w:rsid w:val="002A7792"/>
    <w:rsid w:val="002B0B6B"/>
    <w:rsid w:val="002B104D"/>
    <w:rsid w:val="002B2FA9"/>
    <w:rsid w:val="002B5644"/>
    <w:rsid w:val="002C7883"/>
    <w:rsid w:val="002C7BAA"/>
    <w:rsid w:val="002E3882"/>
    <w:rsid w:val="002E4ECC"/>
    <w:rsid w:val="002E634B"/>
    <w:rsid w:val="002E7C39"/>
    <w:rsid w:val="002F2DE3"/>
    <w:rsid w:val="002F2FBD"/>
    <w:rsid w:val="00301720"/>
    <w:rsid w:val="00316188"/>
    <w:rsid w:val="003213F6"/>
    <w:rsid w:val="0033208C"/>
    <w:rsid w:val="003368DE"/>
    <w:rsid w:val="0035598A"/>
    <w:rsid w:val="0035701F"/>
    <w:rsid w:val="00364ECB"/>
    <w:rsid w:val="00365B6E"/>
    <w:rsid w:val="00374E42"/>
    <w:rsid w:val="00392E18"/>
    <w:rsid w:val="00395E8A"/>
    <w:rsid w:val="003C4EB2"/>
    <w:rsid w:val="003C5922"/>
    <w:rsid w:val="003D6EDA"/>
    <w:rsid w:val="003E63D8"/>
    <w:rsid w:val="003F0264"/>
    <w:rsid w:val="003F2344"/>
    <w:rsid w:val="003F74DB"/>
    <w:rsid w:val="00402178"/>
    <w:rsid w:val="00402938"/>
    <w:rsid w:val="004072E7"/>
    <w:rsid w:val="004112A0"/>
    <w:rsid w:val="004159F2"/>
    <w:rsid w:val="004166BB"/>
    <w:rsid w:val="00426484"/>
    <w:rsid w:val="00432A57"/>
    <w:rsid w:val="0044000E"/>
    <w:rsid w:val="00440C78"/>
    <w:rsid w:val="0045797A"/>
    <w:rsid w:val="00481204"/>
    <w:rsid w:val="00487627"/>
    <w:rsid w:val="0048771D"/>
    <w:rsid w:val="004932E8"/>
    <w:rsid w:val="00497C0F"/>
    <w:rsid w:val="004B0203"/>
    <w:rsid w:val="004C673E"/>
    <w:rsid w:val="004D7437"/>
    <w:rsid w:val="004E1D38"/>
    <w:rsid w:val="004E68FC"/>
    <w:rsid w:val="004F199C"/>
    <w:rsid w:val="004F2078"/>
    <w:rsid w:val="005010F6"/>
    <w:rsid w:val="00512804"/>
    <w:rsid w:val="005151EA"/>
    <w:rsid w:val="00517428"/>
    <w:rsid w:val="00525602"/>
    <w:rsid w:val="00526995"/>
    <w:rsid w:val="00530EE4"/>
    <w:rsid w:val="00541A7B"/>
    <w:rsid w:val="00550F4B"/>
    <w:rsid w:val="00551458"/>
    <w:rsid w:val="00560D57"/>
    <w:rsid w:val="0056284E"/>
    <w:rsid w:val="005736E5"/>
    <w:rsid w:val="00575435"/>
    <w:rsid w:val="0058138C"/>
    <w:rsid w:val="005A6D39"/>
    <w:rsid w:val="005B2481"/>
    <w:rsid w:val="005C1806"/>
    <w:rsid w:val="005C38C0"/>
    <w:rsid w:val="005F72BA"/>
    <w:rsid w:val="006007C3"/>
    <w:rsid w:val="00634DA3"/>
    <w:rsid w:val="00636FFC"/>
    <w:rsid w:val="00637F9E"/>
    <w:rsid w:val="00647634"/>
    <w:rsid w:val="006476D6"/>
    <w:rsid w:val="00661A1B"/>
    <w:rsid w:val="006643C9"/>
    <w:rsid w:val="00666CBC"/>
    <w:rsid w:val="0068476C"/>
    <w:rsid w:val="0069154D"/>
    <w:rsid w:val="006944C6"/>
    <w:rsid w:val="006A2E10"/>
    <w:rsid w:val="006B584B"/>
    <w:rsid w:val="006C01EA"/>
    <w:rsid w:val="006D0B3A"/>
    <w:rsid w:val="006D0C4D"/>
    <w:rsid w:val="006D1A1C"/>
    <w:rsid w:val="006D3013"/>
    <w:rsid w:val="006D7345"/>
    <w:rsid w:val="006E7784"/>
    <w:rsid w:val="006F0A6F"/>
    <w:rsid w:val="006F1976"/>
    <w:rsid w:val="006F458E"/>
    <w:rsid w:val="006F58A0"/>
    <w:rsid w:val="006F69B6"/>
    <w:rsid w:val="00703264"/>
    <w:rsid w:val="007129D7"/>
    <w:rsid w:val="00715D32"/>
    <w:rsid w:val="00717478"/>
    <w:rsid w:val="00721931"/>
    <w:rsid w:val="00724834"/>
    <w:rsid w:val="0072514F"/>
    <w:rsid w:val="0075080D"/>
    <w:rsid w:val="00751CD3"/>
    <w:rsid w:val="007553C1"/>
    <w:rsid w:val="00762664"/>
    <w:rsid w:val="00762C1D"/>
    <w:rsid w:val="00771EE2"/>
    <w:rsid w:val="007749D3"/>
    <w:rsid w:val="007771D6"/>
    <w:rsid w:val="00777709"/>
    <w:rsid w:val="007779E7"/>
    <w:rsid w:val="0079383C"/>
    <w:rsid w:val="007A0F9A"/>
    <w:rsid w:val="007A5A85"/>
    <w:rsid w:val="007B00D8"/>
    <w:rsid w:val="007C2DF5"/>
    <w:rsid w:val="007C59B1"/>
    <w:rsid w:val="007D5ED5"/>
    <w:rsid w:val="007D678C"/>
    <w:rsid w:val="007E1A5D"/>
    <w:rsid w:val="007E788E"/>
    <w:rsid w:val="007F2280"/>
    <w:rsid w:val="008042C4"/>
    <w:rsid w:val="008065E6"/>
    <w:rsid w:val="008131AB"/>
    <w:rsid w:val="00813354"/>
    <w:rsid w:val="00837023"/>
    <w:rsid w:val="008377D0"/>
    <w:rsid w:val="008556EA"/>
    <w:rsid w:val="008561D9"/>
    <w:rsid w:val="00856F60"/>
    <w:rsid w:val="0086459C"/>
    <w:rsid w:val="00870FE2"/>
    <w:rsid w:val="00877A34"/>
    <w:rsid w:val="00884943"/>
    <w:rsid w:val="008864DE"/>
    <w:rsid w:val="00886BF6"/>
    <w:rsid w:val="008913AC"/>
    <w:rsid w:val="00896DD7"/>
    <w:rsid w:val="008A197A"/>
    <w:rsid w:val="008A4762"/>
    <w:rsid w:val="008A556A"/>
    <w:rsid w:val="008A62F0"/>
    <w:rsid w:val="008A75B5"/>
    <w:rsid w:val="008A77AD"/>
    <w:rsid w:val="008C0EE1"/>
    <w:rsid w:val="008C7710"/>
    <w:rsid w:val="008D10D9"/>
    <w:rsid w:val="008D5913"/>
    <w:rsid w:val="008E280C"/>
    <w:rsid w:val="008E2C9D"/>
    <w:rsid w:val="008E6ED8"/>
    <w:rsid w:val="008E7E52"/>
    <w:rsid w:val="008F70ED"/>
    <w:rsid w:val="00902684"/>
    <w:rsid w:val="00905734"/>
    <w:rsid w:val="009068B9"/>
    <w:rsid w:val="00907B5F"/>
    <w:rsid w:val="009232B0"/>
    <w:rsid w:val="009367D1"/>
    <w:rsid w:val="0094347D"/>
    <w:rsid w:val="00954086"/>
    <w:rsid w:val="00956FBF"/>
    <w:rsid w:val="00967C87"/>
    <w:rsid w:val="00970C6A"/>
    <w:rsid w:val="0097113F"/>
    <w:rsid w:val="00973458"/>
    <w:rsid w:val="00975807"/>
    <w:rsid w:val="0098111F"/>
    <w:rsid w:val="00994FE6"/>
    <w:rsid w:val="009A3C75"/>
    <w:rsid w:val="009A4659"/>
    <w:rsid w:val="009A7A24"/>
    <w:rsid w:val="009B1BFF"/>
    <w:rsid w:val="009B456F"/>
    <w:rsid w:val="009C0988"/>
    <w:rsid w:val="009C3C89"/>
    <w:rsid w:val="009C3EC8"/>
    <w:rsid w:val="009D0753"/>
    <w:rsid w:val="009E1449"/>
    <w:rsid w:val="009E4B48"/>
    <w:rsid w:val="009E56A1"/>
    <w:rsid w:val="009E6F71"/>
    <w:rsid w:val="00A03440"/>
    <w:rsid w:val="00A03482"/>
    <w:rsid w:val="00A1397D"/>
    <w:rsid w:val="00A161BA"/>
    <w:rsid w:val="00A17C10"/>
    <w:rsid w:val="00A205E3"/>
    <w:rsid w:val="00A40055"/>
    <w:rsid w:val="00A42C0F"/>
    <w:rsid w:val="00A52C70"/>
    <w:rsid w:val="00A57775"/>
    <w:rsid w:val="00A62477"/>
    <w:rsid w:val="00A655A1"/>
    <w:rsid w:val="00A76C74"/>
    <w:rsid w:val="00A81572"/>
    <w:rsid w:val="00A87A2D"/>
    <w:rsid w:val="00AB5C75"/>
    <w:rsid w:val="00AB77A2"/>
    <w:rsid w:val="00AC58E9"/>
    <w:rsid w:val="00AC746E"/>
    <w:rsid w:val="00AD1730"/>
    <w:rsid w:val="00AD185B"/>
    <w:rsid w:val="00AD7185"/>
    <w:rsid w:val="00AE320B"/>
    <w:rsid w:val="00AE5F12"/>
    <w:rsid w:val="00B02DA1"/>
    <w:rsid w:val="00B03DC7"/>
    <w:rsid w:val="00B04A0F"/>
    <w:rsid w:val="00B0726F"/>
    <w:rsid w:val="00B12A25"/>
    <w:rsid w:val="00B32063"/>
    <w:rsid w:val="00B42027"/>
    <w:rsid w:val="00B433A5"/>
    <w:rsid w:val="00B71AB2"/>
    <w:rsid w:val="00B752B9"/>
    <w:rsid w:val="00B903DC"/>
    <w:rsid w:val="00B94441"/>
    <w:rsid w:val="00BA5E6B"/>
    <w:rsid w:val="00BB1696"/>
    <w:rsid w:val="00BC7620"/>
    <w:rsid w:val="00BD2109"/>
    <w:rsid w:val="00BD4631"/>
    <w:rsid w:val="00BD513F"/>
    <w:rsid w:val="00BE6918"/>
    <w:rsid w:val="00BE6E68"/>
    <w:rsid w:val="00BF75D9"/>
    <w:rsid w:val="00C13D53"/>
    <w:rsid w:val="00C2360F"/>
    <w:rsid w:val="00C3223A"/>
    <w:rsid w:val="00C3233F"/>
    <w:rsid w:val="00C40991"/>
    <w:rsid w:val="00C42A89"/>
    <w:rsid w:val="00C66B7B"/>
    <w:rsid w:val="00C81459"/>
    <w:rsid w:val="00C82E13"/>
    <w:rsid w:val="00C91D9A"/>
    <w:rsid w:val="00C96B50"/>
    <w:rsid w:val="00CB297E"/>
    <w:rsid w:val="00CB4214"/>
    <w:rsid w:val="00CB4ABE"/>
    <w:rsid w:val="00CC634E"/>
    <w:rsid w:val="00CD4D92"/>
    <w:rsid w:val="00CD57D1"/>
    <w:rsid w:val="00CD6BEF"/>
    <w:rsid w:val="00D02321"/>
    <w:rsid w:val="00D026D9"/>
    <w:rsid w:val="00D02706"/>
    <w:rsid w:val="00D07B2E"/>
    <w:rsid w:val="00D15083"/>
    <w:rsid w:val="00D17E8C"/>
    <w:rsid w:val="00D231B0"/>
    <w:rsid w:val="00D239B5"/>
    <w:rsid w:val="00D249BA"/>
    <w:rsid w:val="00D304F1"/>
    <w:rsid w:val="00D31FB4"/>
    <w:rsid w:val="00D367A7"/>
    <w:rsid w:val="00D43058"/>
    <w:rsid w:val="00D44071"/>
    <w:rsid w:val="00D46468"/>
    <w:rsid w:val="00D46E3A"/>
    <w:rsid w:val="00D56976"/>
    <w:rsid w:val="00D74CF8"/>
    <w:rsid w:val="00D9053D"/>
    <w:rsid w:val="00D91982"/>
    <w:rsid w:val="00D925BA"/>
    <w:rsid w:val="00DB1C57"/>
    <w:rsid w:val="00DC03C0"/>
    <w:rsid w:val="00DC11F4"/>
    <w:rsid w:val="00DD322E"/>
    <w:rsid w:val="00DD6E4C"/>
    <w:rsid w:val="00DE69E2"/>
    <w:rsid w:val="00DF2180"/>
    <w:rsid w:val="00DF40A9"/>
    <w:rsid w:val="00DF60CB"/>
    <w:rsid w:val="00E04469"/>
    <w:rsid w:val="00E20609"/>
    <w:rsid w:val="00E236C0"/>
    <w:rsid w:val="00E461C8"/>
    <w:rsid w:val="00E51326"/>
    <w:rsid w:val="00E61B90"/>
    <w:rsid w:val="00E61C5F"/>
    <w:rsid w:val="00E70F66"/>
    <w:rsid w:val="00E7290C"/>
    <w:rsid w:val="00E80D8F"/>
    <w:rsid w:val="00EA31F6"/>
    <w:rsid w:val="00EB7E97"/>
    <w:rsid w:val="00ED2CA4"/>
    <w:rsid w:val="00EE0D53"/>
    <w:rsid w:val="00EF3C65"/>
    <w:rsid w:val="00EF5290"/>
    <w:rsid w:val="00EF6B91"/>
    <w:rsid w:val="00F02720"/>
    <w:rsid w:val="00F11B38"/>
    <w:rsid w:val="00F20D42"/>
    <w:rsid w:val="00F30D6E"/>
    <w:rsid w:val="00F32AC4"/>
    <w:rsid w:val="00F3305E"/>
    <w:rsid w:val="00F34FEF"/>
    <w:rsid w:val="00F52A3D"/>
    <w:rsid w:val="00F65F2C"/>
    <w:rsid w:val="00F66EF2"/>
    <w:rsid w:val="00F66FFD"/>
    <w:rsid w:val="00F802FD"/>
    <w:rsid w:val="00F82055"/>
    <w:rsid w:val="00F83283"/>
    <w:rsid w:val="00F85898"/>
    <w:rsid w:val="00F86165"/>
    <w:rsid w:val="00F87CB1"/>
    <w:rsid w:val="00FA1814"/>
    <w:rsid w:val="00FA448A"/>
    <w:rsid w:val="00FA7724"/>
    <w:rsid w:val="00FB277C"/>
    <w:rsid w:val="00FB3EBB"/>
    <w:rsid w:val="00FC2703"/>
    <w:rsid w:val="00FD36DA"/>
    <w:rsid w:val="00FE02E4"/>
    <w:rsid w:val="00FE256B"/>
    <w:rsid w:val="00FE47E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7C99F8CC-7794-43A7-99AE-D16C4ACE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lang w:val="id-ID" w:eastAsia="id-ID"/>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4000E"/>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44000E"/>
    <w:rPr>
      <w:rFonts w:eastAsiaTheme="minorEastAsia"/>
      <w:b/>
      <w:bCs/>
      <w:sz w:val="20"/>
      <w:szCs w:val="20"/>
      <w:lang w:val="id-ID" w:eastAsia="id-ID"/>
    </w:rPr>
  </w:style>
  <w:style w:type="numbering" w:customStyle="1" w:styleId="Style10">
    <w:name w:val="Style10"/>
    <w:uiPriority w:val="99"/>
    <w:rsid w:val="00B903DC"/>
    <w:pPr>
      <w:numPr>
        <w:numId w:val="21"/>
      </w:numPr>
    </w:pPr>
  </w:style>
  <w:style w:type="numbering" w:customStyle="1" w:styleId="Style12">
    <w:name w:val="Style12"/>
    <w:uiPriority w:val="99"/>
    <w:rsid w:val="009E6F7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951798">
      <w:bodyDiv w:val="1"/>
      <w:marLeft w:val="0"/>
      <w:marRight w:val="0"/>
      <w:marTop w:val="0"/>
      <w:marBottom w:val="0"/>
      <w:divBdr>
        <w:top w:val="none" w:sz="0" w:space="0" w:color="auto"/>
        <w:left w:val="none" w:sz="0" w:space="0" w:color="auto"/>
        <w:bottom w:val="none" w:sz="0" w:space="0" w:color="auto"/>
        <w:right w:val="none" w:sz="0" w:space="0" w:color="auto"/>
      </w:divBdr>
    </w:div>
    <w:div w:id="161062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E26F7-4F36-4117-BCA8-20E6742B5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2282</Words>
  <Characters>13013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3</cp:revision>
  <cp:lastPrinted>2021-10-11T03:59:00Z</cp:lastPrinted>
  <dcterms:created xsi:type="dcterms:W3CDTF">2023-05-26T02:13:00Z</dcterms:created>
  <dcterms:modified xsi:type="dcterms:W3CDTF">2023-06-05T01:35:00Z</dcterms:modified>
</cp:coreProperties>
</file>