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6ED536" w14:textId="236D0CE9" w:rsidR="004E1E4A" w:rsidRPr="008858F7" w:rsidRDefault="004E1E4A" w:rsidP="00683106">
      <w:pPr>
        <w:spacing w:line="276" w:lineRule="auto"/>
        <w:jc w:val="center"/>
        <w:rPr>
          <w:b/>
          <w:bCs/>
          <w:sz w:val="24"/>
          <w:szCs w:val="24"/>
          <w:lang w:val="fi-FI"/>
        </w:rPr>
      </w:pPr>
      <w:r w:rsidRPr="008858F7">
        <w:rPr>
          <w:b/>
          <w:bCs/>
          <w:sz w:val="24"/>
          <w:szCs w:val="24"/>
          <w:lang w:val="fi-FI"/>
        </w:rPr>
        <w:t>SURAT PERJANJIAN KERJASAMA</w:t>
      </w:r>
    </w:p>
    <w:p w14:paraId="19F65947" w14:textId="78D2AA70" w:rsidR="00692C5F" w:rsidRPr="008858F7" w:rsidRDefault="00ED278B" w:rsidP="00683106">
      <w:pPr>
        <w:pStyle w:val="Heading1"/>
        <w:spacing w:line="276" w:lineRule="auto"/>
        <w:rPr>
          <w:b/>
          <w:bCs/>
        </w:rPr>
      </w:pPr>
      <w:r w:rsidRPr="008858F7">
        <w:rPr>
          <w:b/>
          <w:bCs/>
          <w:lang w:val="id-ID"/>
        </w:rPr>
        <w:t xml:space="preserve">PT </w:t>
      </w:r>
      <w:r w:rsidR="00BB7AA3" w:rsidRPr="008858F7">
        <w:rPr>
          <w:b/>
          <w:bCs/>
        </w:rPr>
        <w:t>SEMARANG AUTOCOMP MANUFACTURING INDONESIA</w:t>
      </w:r>
    </w:p>
    <w:p w14:paraId="1ACBB869" w14:textId="77777777" w:rsidR="004E1E4A" w:rsidRPr="008858F7" w:rsidRDefault="004E1E4A" w:rsidP="00683106">
      <w:pPr>
        <w:spacing w:line="276" w:lineRule="auto"/>
        <w:jc w:val="center"/>
        <w:rPr>
          <w:b/>
          <w:bCs/>
          <w:sz w:val="24"/>
          <w:szCs w:val="24"/>
          <w:lang w:val="fi-FI"/>
        </w:rPr>
      </w:pPr>
      <w:r w:rsidRPr="008858F7">
        <w:rPr>
          <w:b/>
          <w:bCs/>
          <w:sz w:val="24"/>
          <w:szCs w:val="24"/>
          <w:lang w:val="fi-FI"/>
        </w:rPr>
        <w:t>DENGAN</w:t>
      </w:r>
    </w:p>
    <w:p w14:paraId="146E4FCA" w14:textId="77777777" w:rsidR="004E1E4A" w:rsidRPr="008858F7" w:rsidRDefault="004E1E4A" w:rsidP="00683106">
      <w:pPr>
        <w:pStyle w:val="Heading6"/>
        <w:pBdr>
          <w:bottom w:val="single" w:sz="12" w:space="2" w:color="auto"/>
        </w:pBdr>
        <w:spacing w:line="276" w:lineRule="auto"/>
        <w:rPr>
          <w:sz w:val="24"/>
          <w:szCs w:val="24"/>
          <w:lang w:val="fi-FI"/>
        </w:rPr>
      </w:pPr>
      <w:r w:rsidRPr="008858F7">
        <w:rPr>
          <w:sz w:val="24"/>
          <w:szCs w:val="24"/>
          <w:lang w:val="fi-FI"/>
        </w:rPr>
        <w:t>PT ABDI INSAN SEMESTA</w:t>
      </w:r>
    </w:p>
    <w:p w14:paraId="66F7C256" w14:textId="77777777" w:rsidR="004E1E4A" w:rsidRPr="008858F7" w:rsidRDefault="004E1E4A" w:rsidP="00683106">
      <w:pPr>
        <w:pBdr>
          <w:bottom w:val="single" w:sz="12" w:space="2" w:color="auto"/>
        </w:pBdr>
        <w:spacing w:line="276" w:lineRule="auto"/>
        <w:jc w:val="center"/>
        <w:rPr>
          <w:b/>
          <w:bCs/>
          <w:sz w:val="24"/>
          <w:szCs w:val="24"/>
          <w:lang w:val="fi-FI"/>
        </w:rPr>
      </w:pPr>
      <w:r w:rsidRPr="008858F7">
        <w:rPr>
          <w:b/>
          <w:bCs/>
          <w:sz w:val="24"/>
          <w:szCs w:val="24"/>
          <w:lang w:val="fi-FI"/>
        </w:rPr>
        <w:t xml:space="preserve">(Penyelenggara </w:t>
      </w:r>
      <w:r w:rsidRPr="008858F7">
        <w:rPr>
          <w:b/>
          <w:bCs/>
          <w:sz w:val="24"/>
          <w:szCs w:val="24"/>
          <w:lang w:val="id-ID"/>
        </w:rPr>
        <w:t>AIS Training &amp; Consulting</w:t>
      </w:r>
      <w:r w:rsidRPr="008858F7">
        <w:rPr>
          <w:b/>
          <w:bCs/>
          <w:sz w:val="24"/>
          <w:szCs w:val="24"/>
          <w:lang w:val="fi-FI"/>
        </w:rPr>
        <w:t xml:space="preserve"> di Indonesia)</w:t>
      </w:r>
    </w:p>
    <w:p w14:paraId="49E741CC" w14:textId="7F06AF03" w:rsidR="004E1E4A" w:rsidRPr="00C346CC" w:rsidRDefault="00C346CC" w:rsidP="00C346CC">
      <w:pPr>
        <w:pStyle w:val="Heading1"/>
        <w:spacing w:line="276" w:lineRule="auto"/>
        <w:rPr>
          <w:lang w:val="fi-FI"/>
        </w:rPr>
      </w:pPr>
      <w:r>
        <w:rPr>
          <w:color w:val="000000"/>
        </w:rPr>
        <w:t xml:space="preserve"> </w:t>
      </w:r>
      <w:r w:rsidRPr="00C346CC">
        <w:rPr>
          <w:lang w:val="fi-FI"/>
        </w:rPr>
        <w:t>SAMIJF/LKM-LA/03-2022/027</w:t>
      </w:r>
    </w:p>
    <w:p w14:paraId="47D3FFCF" w14:textId="6893A109" w:rsidR="004E06FF" w:rsidRPr="00791941" w:rsidRDefault="00061C35" w:rsidP="008858F7">
      <w:pPr>
        <w:pStyle w:val="Heading1"/>
        <w:spacing w:line="276" w:lineRule="auto"/>
        <w:rPr>
          <w:lang w:val="id-ID"/>
        </w:rPr>
      </w:pPr>
      <w:r w:rsidRPr="00791941">
        <w:rPr>
          <w:lang w:val="fi-FI"/>
        </w:rPr>
        <w:t>No : 00</w:t>
      </w:r>
      <w:r w:rsidR="00791941" w:rsidRPr="00791941">
        <w:rPr>
          <w:lang w:val="fi-FI"/>
        </w:rPr>
        <w:t>2</w:t>
      </w:r>
      <w:r w:rsidR="004E06FF" w:rsidRPr="00791941">
        <w:rPr>
          <w:lang w:val="fi-FI"/>
        </w:rPr>
        <w:t>/AIS/</w:t>
      </w:r>
      <w:r w:rsidR="00791941" w:rsidRPr="00791941">
        <w:t>II</w:t>
      </w:r>
      <w:r w:rsidRPr="00791941">
        <w:rPr>
          <w:lang w:val="fi-FI"/>
        </w:rPr>
        <w:t>/202</w:t>
      </w:r>
      <w:r w:rsidR="00791941" w:rsidRPr="00791941">
        <w:rPr>
          <w:lang w:val="fi-FI"/>
        </w:rPr>
        <w:t>2</w:t>
      </w:r>
    </w:p>
    <w:p w14:paraId="2B0973BB" w14:textId="77777777" w:rsidR="004E1E4A" w:rsidRPr="008858F7" w:rsidRDefault="004E1E4A" w:rsidP="008858F7">
      <w:pPr>
        <w:spacing w:line="276" w:lineRule="auto"/>
        <w:rPr>
          <w:sz w:val="24"/>
          <w:szCs w:val="24"/>
          <w:lang w:val="fi-FI"/>
        </w:rPr>
      </w:pPr>
    </w:p>
    <w:p w14:paraId="24A98402" w14:textId="59502E9B" w:rsidR="004E1E4A" w:rsidRPr="008858F7" w:rsidRDefault="004E1E4A" w:rsidP="001553F4">
      <w:pPr>
        <w:tabs>
          <w:tab w:val="left" w:leader="hyphen" w:pos="9540"/>
        </w:tabs>
        <w:spacing w:line="276" w:lineRule="auto"/>
        <w:rPr>
          <w:sz w:val="24"/>
          <w:szCs w:val="24"/>
          <w:lang w:val="id-ID"/>
        </w:rPr>
      </w:pPr>
      <w:r w:rsidRPr="008858F7">
        <w:rPr>
          <w:sz w:val="24"/>
          <w:szCs w:val="24"/>
          <w:lang w:val="fi-FI"/>
        </w:rPr>
        <w:t xml:space="preserve">Perjanjian ini dibuat dan </w:t>
      </w:r>
      <w:r w:rsidRPr="00791941">
        <w:rPr>
          <w:sz w:val="24"/>
          <w:szCs w:val="24"/>
          <w:lang w:val="fi-FI"/>
        </w:rPr>
        <w:t xml:space="preserve">ditandatangani di </w:t>
      </w:r>
      <w:r w:rsidR="00BB31DF" w:rsidRPr="00791941">
        <w:rPr>
          <w:sz w:val="24"/>
          <w:szCs w:val="24"/>
          <w:lang w:val="id-ID"/>
        </w:rPr>
        <w:t>Semarang</w:t>
      </w:r>
      <w:r w:rsidR="00061C35" w:rsidRPr="00791941">
        <w:rPr>
          <w:sz w:val="24"/>
          <w:szCs w:val="24"/>
          <w:lang w:val="fi-FI"/>
        </w:rPr>
        <w:t>, tanggal</w:t>
      </w:r>
      <w:r w:rsidR="00DC245C" w:rsidRPr="00791941">
        <w:rPr>
          <w:sz w:val="24"/>
          <w:szCs w:val="24"/>
          <w:lang w:val="id-ID"/>
        </w:rPr>
        <w:t xml:space="preserve"> </w:t>
      </w:r>
      <w:proofErr w:type="spellStart"/>
      <w:r w:rsidR="00791941" w:rsidRPr="00791941">
        <w:rPr>
          <w:sz w:val="24"/>
          <w:szCs w:val="24"/>
        </w:rPr>
        <w:t>tujuh</w:t>
      </w:r>
      <w:proofErr w:type="spellEnd"/>
      <w:r w:rsidR="00DC245C" w:rsidRPr="00791941">
        <w:rPr>
          <w:sz w:val="24"/>
          <w:szCs w:val="24"/>
          <w:lang w:val="fi-FI"/>
        </w:rPr>
        <w:t>, bulan</w:t>
      </w:r>
      <w:r w:rsidR="00791941" w:rsidRPr="00791941">
        <w:rPr>
          <w:sz w:val="24"/>
          <w:szCs w:val="24"/>
        </w:rPr>
        <w:t xml:space="preserve"> </w:t>
      </w:r>
      <w:proofErr w:type="spellStart"/>
      <w:r w:rsidR="00791941" w:rsidRPr="00791941">
        <w:rPr>
          <w:sz w:val="24"/>
          <w:szCs w:val="24"/>
        </w:rPr>
        <w:t>Februari</w:t>
      </w:r>
      <w:proofErr w:type="spellEnd"/>
      <w:r w:rsidRPr="00791941">
        <w:rPr>
          <w:sz w:val="24"/>
          <w:szCs w:val="24"/>
          <w:lang w:val="fi-FI"/>
        </w:rPr>
        <w:t xml:space="preserve">, tahun </w:t>
      </w:r>
      <w:r w:rsidR="00EA5525" w:rsidRPr="00791941">
        <w:rPr>
          <w:sz w:val="24"/>
          <w:szCs w:val="24"/>
          <w:lang w:val="fi-FI"/>
        </w:rPr>
        <w:t>d</w:t>
      </w:r>
      <w:r w:rsidRPr="00791941">
        <w:rPr>
          <w:sz w:val="24"/>
          <w:szCs w:val="24"/>
          <w:lang w:val="fi-FI"/>
        </w:rPr>
        <w:t>ua</w:t>
      </w:r>
      <w:r w:rsidR="001553F4" w:rsidRPr="00791941">
        <w:rPr>
          <w:sz w:val="24"/>
          <w:szCs w:val="24"/>
          <w:lang w:val="fi-FI"/>
        </w:rPr>
        <w:t xml:space="preserve"> </w:t>
      </w:r>
      <w:r w:rsidR="00EA5525" w:rsidRPr="00791941">
        <w:rPr>
          <w:sz w:val="24"/>
          <w:szCs w:val="24"/>
          <w:lang w:val="fi-FI"/>
        </w:rPr>
        <w:t>r</w:t>
      </w:r>
      <w:r w:rsidR="009369F3" w:rsidRPr="00791941">
        <w:rPr>
          <w:sz w:val="24"/>
          <w:szCs w:val="24"/>
          <w:lang w:val="fi-FI"/>
        </w:rPr>
        <w:t>ibu</w:t>
      </w:r>
      <w:r w:rsidR="001553F4" w:rsidRPr="00791941">
        <w:rPr>
          <w:sz w:val="24"/>
          <w:szCs w:val="24"/>
          <w:lang w:val="fi-FI"/>
        </w:rPr>
        <w:t xml:space="preserve"> </w:t>
      </w:r>
      <w:proofErr w:type="spellStart"/>
      <w:r w:rsidR="00EA5525" w:rsidRPr="00791941">
        <w:rPr>
          <w:sz w:val="24"/>
          <w:szCs w:val="24"/>
        </w:rPr>
        <w:t>d</w:t>
      </w:r>
      <w:r w:rsidR="00061C35" w:rsidRPr="00791941">
        <w:rPr>
          <w:sz w:val="24"/>
          <w:szCs w:val="24"/>
        </w:rPr>
        <w:t>ua</w:t>
      </w:r>
      <w:proofErr w:type="spellEnd"/>
      <w:r w:rsidR="00061C35" w:rsidRPr="00791941">
        <w:rPr>
          <w:sz w:val="24"/>
          <w:szCs w:val="24"/>
        </w:rPr>
        <w:t xml:space="preserve"> </w:t>
      </w:r>
      <w:proofErr w:type="spellStart"/>
      <w:r w:rsidR="00EA5525" w:rsidRPr="00791941">
        <w:rPr>
          <w:sz w:val="24"/>
          <w:szCs w:val="24"/>
        </w:rPr>
        <w:t>p</w:t>
      </w:r>
      <w:r w:rsidR="00061C35" w:rsidRPr="00791941">
        <w:rPr>
          <w:sz w:val="24"/>
          <w:szCs w:val="24"/>
        </w:rPr>
        <w:t>uluh</w:t>
      </w:r>
      <w:proofErr w:type="spellEnd"/>
      <w:r w:rsidR="004A2E93" w:rsidRPr="00791941">
        <w:rPr>
          <w:sz w:val="24"/>
          <w:szCs w:val="24"/>
        </w:rPr>
        <w:t xml:space="preserve"> </w:t>
      </w:r>
      <w:proofErr w:type="spellStart"/>
      <w:r w:rsidR="00791941" w:rsidRPr="00791941">
        <w:rPr>
          <w:sz w:val="24"/>
          <w:szCs w:val="24"/>
        </w:rPr>
        <w:t>dua</w:t>
      </w:r>
      <w:proofErr w:type="spellEnd"/>
      <w:r w:rsidR="009369F3" w:rsidRPr="00791941">
        <w:rPr>
          <w:sz w:val="24"/>
          <w:szCs w:val="24"/>
          <w:lang w:val="fi-FI"/>
        </w:rPr>
        <w:t xml:space="preserve"> (</w:t>
      </w:r>
      <w:r w:rsidR="00791941" w:rsidRPr="00791941">
        <w:rPr>
          <w:sz w:val="24"/>
          <w:szCs w:val="24"/>
        </w:rPr>
        <w:t>07</w:t>
      </w:r>
      <w:r w:rsidR="006103D9" w:rsidRPr="00791941">
        <w:rPr>
          <w:sz w:val="24"/>
          <w:szCs w:val="24"/>
          <w:lang w:val="fi-FI"/>
        </w:rPr>
        <w:t>-</w:t>
      </w:r>
      <w:r w:rsidR="00791941" w:rsidRPr="00791941">
        <w:rPr>
          <w:sz w:val="24"/>
          <w:szCs w:val="24"/>
        </w:rPr>
        <w:t>02-</w:t>
      </w:r>
      <w:r w:rsidRPr="00791941">
        <w:rPr>
          <w:sz w:val="24"/>
          <w:szCs w:val="24"/>
          <w:lang w:val="fi-FI"/>
        </w:rPr>
        <w:t>20</w:t>
      </w:r>
      <w:r w:rsidR="00061C35" w:rsidRPr="00791941">
        <w:rPr>
          <w:sz w:val="24"/>
          <w:szCs w:val="24"/>
          <w:lang w:val="id-ID"/>
        </w:rPr>
        <w:t>2</w:t>
      </w:r>
      <w:r w:rsidR="00791941" w:rsidRPr="00791941">
        <w:rPr>
          <w:sz w:val="24"/>
          <w:szCs w:val="24"/>
          <w:lang w:val="fi-FI"/>
        </w:rPr>
        <w:t>2)</w:t>
      </w:r>
      <w:r w:rsidRPr="00791941">
        <w:rPr>
          <w:sz w:val="24"/>
          <w:szCs w:val="24"/>
          <w:lang w:val="fi-FI"/>
        </w:rPr>
        <w:t xml:space="preserve"> yang bertanda </w:t>
      </w:r>
      <w:r w:rsidRPr="008858F7">
        <w:rPr>
          <w:sz w:val="24"/>
          <w:szCs w:val="24"/>
          <w:lang w:val="fi-FI"/>
        </w:rPr>
        <w:t xml:space="preserve">tangan di bawah ini : </w:t>
      </w:r>
      <w:r w:rsidRPr="008858F7">
        <w:rPr>
          <w:sz w:val="24"/>
          <w:szCs w:val="24"/>
          <w:lang w:val="fi-FI"/>
        </w:rPr>
        <w:tab/>
      </w:r>
    </w:p>
    <w:p w14:paraId="163A079D" w14:textId="77777777" w:rsidR="004E1E4A" w:rsidRPr="008858F7" w:rsidRDefault="004E1E4A" w:rsidP="008858F7">
      <w:pPr>
        <w:pStyle w:val="isi"/>
        <w:spacing w:line="276" w:lineRule="auto"/>
        <w:ind w:left="709" w:hanging="709"/>
        <w:jc w:val="left"/>
        <w:rPr>
          <w:lang w:val="fi-FI"/>
        </w:rPr>
      </w:pPr>
    </w:p>
    <w:p w14:paraId="4B42BF11" w14:textId="5131CE86" w:rsidR="004E1E4A" w:rsidRPr="008858F7" w:rsidRDefault="004E1E4A" w:rsidP="008858F7">
      <w:pPr>
        <w:pStyle w:val="isi"/>
        <w:tabs>
          <w:tab w:val="left" w:leader="hyphen" w:pos="9540"/>
        </w:tabs>
        <w:spacing w:line="276" w:lineRule="auto"/>
        <w:ind w:left="450" w:hanging="419"/>
        <w:rPr>
          <w:lang w:val="id-ID"/>
        </w:rPr>
      </w:pPr>
      <w:r w:rsidRPr="008858F7">
        <w:rPr>
          <w:b/>
          <w:bCs/>
          <w:lang w:val="sv-SE"/>
        </w:rPr>
        <w:t>I.</w:t>
      </w:r>
      <w:r w:rsidRPr="008858F7">
        <w:rPr>
          <w:b/>
          <w:bCs/>
          <w:lang w:val="sv-SE"/>
        </w:rPr>
        <w:tab/>
      </w:r>
      <w:r w:rsidR="00061C35" w:rsidRPr="008858F7">
        <w:rPr>
          <w:b/>
          <w:bCs/>
          <w:lang w:val="id-ID"/>
        </w:rPr>
        <w:t xml:space="preserve">PT </w:t>
      </w:r>
      <w:r w:rsidR="00BB7AA3" w:rsidRPr="008858F7">
        <w:rPr>
          <w:b/>
          <w:bCs/>
        </w:rPr>
        <w:t>SEMARANG AUTOCOMP MANUFACTURING INDONESIA</w:t>
      </w:r>
      <w:r w:rsidR="00A07F71" w:rsidRPr="008858F7">
        <w:rPr>
          <w:b/>
          <w:bCs/>
        </w:rPr>
        <w:t xml:space="preserve"> </w:t>
      </w:r>
      <w:r w:rsidRPr="008858F7">
        <w:rPr>
          <w:lang w:val="sv-SE"/>
        </w:rPr>
        <w:t>yang berkedudukan di</w:t>
      </w:r>
      <w:r w:rsidR="00061C35" w:rsidRPr="008858F7">
        <w:rPr>
          <w:lang w:val="sv-SE"/>
        </w:rPr>
        <w:t xml:space="preserve"> </w:t>
      </w:r>
      <w:r w:rsidR="00A07F71" w:rsidRPr="008858F7">
        <w:rPr>
          <w:lang w:val="sv-SE"/>
        </w:rPr>
        <w:t xml:space="preserve">Jl </w:t>
      </w:r>
      <w:r w:rsidR="00BB7AA3" w:rsidRPr="008858F7">
        <w:rPr>
          <w:lang w:val="sv-SE"/>
        </w:rPr>
        <w:t xml:space="preserve">Raya </w:t>
      </w:r>
      <w:r w:rsidR="000E7B77">
        <w:rPr>
          <w:lang w:val="sv-SE"/>
        </w:rPr>
        <w:t xml:space="preserve">Jepara – Kudus KM. 28 Jepara 59465 </w:t>
      </w:r>
      <w:r w:rsidR="00295F3F">
        <w:rPr>
          <w:lang w:val="sv-SE"/>
        </w:rPr>
        <w:t xml:space="preserve">dalam hal ini diwakili oleh </w:t>
      </w:r>
      <w:r w:rsidR="00301725" w:rsidRPr="008858F7">
        <w:rPr>
          <w:b/>
          <w:bCs/>
        </w:rPr>
        <w:t>Tatsuya Matsushita</w:t>
      </w:r>
      <w:r w:rsidR="006103D9" w:rsidRPr="008858F7">
        <w:rPr>
          <w:b/>
          <w:bCs/>
          <w:lang w:val="id-ID"/>
        </w:rPr>
        <w:t xml:space="preserve"> </w:t>
      </w:r>
      <w:r w:rsidRPr="008858F7">
        <w:rPr>
          <w:lang w:val="sv-SE"/>
        </w:rPr>
        <w:t xml:space="preserve">selaku </w:t>
      </w:r>
      <w:r w:rsidR="00301725" w:rsidRPr="008858F7">
        <w:rPr>
          <w:b/>
          <w:bCs/>
        </w:rPr>
        <w:t>Vice President</w:t>
      </w:r>
      <w:r w:rsidR="00C820D4" w:rsidRPr="008858F7">
        <w:rPr>
          <w:b/>
          <w:bCs/>
          <w:lang w:val="id-ID"/>
        </w:rPr>
        <w:t xml:space="preserve"> </w:t>
      </w:r>
      <w:r w:rsidRPr="008858F7">
        <w:rPr>
          <w:lang w:val="sv-SE"/>
        </w:rPr>
        <w:t xml:space="preserve">yang selanjutnya disebut sebagai </w:t>
      </w:r>
      <w:r w:rsidR="00AB4FCB" w:rsidRPr="008858F7">
        <w:rPr>
          <w:b/>
          <w:bCs/>
          <w:lang w:val="sv-SE"/>
        </w:rPr>
        <w:t xml:space="preserve">PIHAK </w:t>
      </w:r>
      <w:r w:rsidRPr="008858F7">
        <w:rPr>
          <w:b/>
          <w:bCs/>
          <w:lang w:val="sv-SE"/>
        </w:rPr>
        <w:t xml:space="preserve">PERTAMA. </w:t>
      </w:r>
    </w:p>
    <w:p w14:paraId="5AA8CF62" w14:textId="260E6E44" w:rsidR="004E1E4A" w:rsidRPr="008858F7" w:rsidRDefault="004E1E4A" w:rsidP="008858F7">
      <w:pPr>
        <w:pStyle w:val="isi"/>
        <w:tabs>
          <w:tab w:val="left" w:leader="hyphen" w:pos="9540"/>
        </w:tabs>
        <w:spacing w:line="276" w:lineRule="auto"/>
        <w:ind w:left="450" w:hanging="419"/>
        <w:rPr>
          <w:b/>
          <w:bCs/>
          <w:lang w:val="es-ES"/>
        </w:rPr>
      </w:pPr>
      <w:r w:rsidRPr="008858F7">
        <w:rPr>
          <w:b/>
          <w:bCs/>
          <w:lang w:val="es-ES"/>
        </w:rPr>
        <w:t xml:space="preserve">II.  PT ABDI INSAN SEMESTA, </w:t>
      </w:r>
      <w:proofErr w:type="spellStart"/>
      <w:r w:rsidRPr="008858F7">
        <w:rPr>
          <w:lang w:val="es-ES"/>
        </w:rPr>
        <w:t>suatu</w:t>
      </w:r>
      <w:proofErr w:type="spellEnd"/>
      <w:r w:rsidRPr="008858F7">
        <w:rPr>
          <w:lang w:val="es-ES"/>
        </w:rPr>
        <w:t xml:space="preserve"> </w:t>
      </w:r>
      <w:proofErr w:type="spellStart"/>
      <w:r w:rsidRPr="008858F7">
        <w:rPr>
          <w:lang w:val="es-ES"/>
        </w:rPr>
        <w:t>perseroan</w:t>
      </w:r>
      <w:proofErr w:type="spellEnd"/>
      <w:r w:rsidRPr="008858F7">
        <w:rPr>
          <w:lang w:val="es-ES"/>
        </w:rPr>
        <w:t xml:space="preserve"> </w:t>
      </w:r>
      <w:proofErr w:type="spellStart"/>
      <w:r w:rsidRPr="008858F7">
        <w:rPr>
          <w:lang w:val="es-ES"/>
        </w:rPr>
        <w:t>terbatas</w:t>
      </w:r>
      <w:proofErr w:type="spellEnd"/>
      <w:r w:rsidRPr="008858F7">
        <w:rPr>
          <w:lang w:val="es-ES"/>
        </w:rPr>
        <w:t xml:space="preserve"> yang </w:t>
      </w:r>
      <w:proofErr w:type="spellStart"/>
      <w:r w:rsidRPr="008858F7">
        <w:rPr>
          <w:lang w:val="es-ES"/>
        </w:rPr>
        <w:t>berkedudukan</w:t>
      </w:r>
      <w:proofErr w:type="spellEnd"/>
      <w:r w:rsidRPr="008858F7">
        <w:rPr>
          <w:lang w:val="es-ES"/>
        </w:rPr>
        <w:t xml:space="preserve"> di </w:t>
      </w:r>
      <w:r w:rsidR="004E06FF" w:rsidRPr="008858F7">
        <w:rPr>
          <w:lang w:val="es-ES"/>
        </w:rPr>
        <w:t xml:space="preserve">Villa </w:t>
      </w:r>
      <w:proofErr w:type="spellStart"/>
      <w:r w:rsidR="004E06FF" w:rsidRPr="008858F7">
        <w:rPr>
          <w:lang w:val="es-ES"/>
        </w:rPr>
        <w:t>Aster</w:t>
      </w:r>
      <w:proofErr w:type="spellEnd"/>
      <w:r w:rsidR="004E06FF" w:rsidRPr="008858F7">
        <w:rPr>
          <w:lang w:val="es-ES"/>
        </w:rPr>
        <w:t xml:space="preserve"> II/G-2A, </w:t>
      </w:r>
      <w:proofErr w:type="spellStart"/>
      <w:r w:rsidR="004E06FF" w:rsidRPr="008858F7">
        <w:rPr>
          <w:lang w:val="es-ES"/>
        </w:rPr>
        <w:t>Jl</w:t>
      </w:r>
      <w:proofErr w:type="spellEnd"/>
      <w:r w:rsidR="004E06FF" w:rsidRPr="008858F7">
        <w:rPr>
          <w:lang w:val="es-ES"/>
        </w:rPr>
        <w:t xml:space="preserve">. </w:t>
      </w:r>
      <w:proofErr w:type="spellStart"/>
      <w:r w:rsidR="004E06FF" w:rsidRPr="008858F7">
        <w:rPr>
          <w:lang w:val="es-ES"/>
        </w:rPr>
        <w:t>Setiabudi</w:t>
      </w:r>
      <w:proofErr w:type="spellEnd"/>
      <w:r w:rsidR="004E06FF" w:rsidRPr="008858F7">
        <w:rPr>
          <w:lang w:val="es-ES"/>
        </w:rPr>
        <w:t xml:space="preserve">, </w:t>
      </w:r>
      <w:proofErr w:type="spellStart"/>
      <w:r w:rsidR="004E06FF" w:rsidRPr="008858F7">
        <w:rPr>
          <w:lang w:val="es-ES"/>
        </w:rPr>
        <w:t>Srondol</w:t>
      </w:r>
      <w:proofErr w:type="spellEnd"/>
      <w:r w:rsidR="004E06FF" w:rsidRPr="008858F7">
        <w:rPr>
          <w:lang w:val="es-ES"/>
        </w:rPr>
        <w:t xml:space="preserve">, </w:t>
      </w:r>
      <w:r w:rsidRPr="008858F7">
        <w:rPr>
          <w:lang w:val="es-ES"/>
        </w:rPr>
        <w:t xml:space="preserve">Semarang, </w:t>
      </w:r>
      <w:proofErr w:type="spellStart"/>
      <w:r w:rsidRPr="008858F7">
        <w:rPr>
          <w:lang w:val="es-ES"/>
        </w:rPr>
        <w:t>dalam</w:t>
      </w:r>
      <w:proofErr w:type="spellEnd"/>
      <w:r w:rsidRPr="008858F7">
        <w:rPr>
          <w:lang w:val="es-ES"/>
        </w:rPr>
        <w:t xml:space="preserve"> </w:t>
      </w:r>
      <w:proofErr w:type="spellStart"/>
      <w:r w:rsidRPr="008858F7">
        <w:rPr>
          <w:lang w:val="es-ES"/>
        </w:rPr>
        <w:t>hal</w:t>
      </w:r>
      <w:proofErr w:type="spellEnd"/>
      <w:r w:rsidRPr="008858F7">
        <w:rPr>
          <w:lang w:val="es-ES"/>
        </w:rPr>
        <w:t xml:space="preserve"> </w:t>
      </w:r>
      <w:proofErr w:type="spellStart"/>
      <w:r w:rsidRPr="008858F7">
        <w:rPr>
          <w:lang w:val="es-ES"/>
        </w:rPr>
        <w:t>ini</w:t>
      </w:r>
      <w:proofErr w:type="spellEnd"/>
      <w:r w:rsidRPr="008858F7">
        <w:rPr>
          <w:lang w:val="es-ES"/>
        </w:rPr>
        <w:t xml:space="preserve"> </w:t>
      </w:r>
      <w:proofErr w:type="spellStart"/>
      <w:r w:rsidRPr="008858F7">
        <w:rPr>
          <w:lang w:val="es-ES"/>
        </w:rPr>
        <w:t>diwakili</w:t>
      </w:r>
      <w:proofErr w:type="spellEnd"/>
      <w:r w:rsidRPr="008858F7">
        <w:rPr>
          <w:lang w:val="es-ES"/>
        </w:rPr>
        <w:t xml:space="preserve"> </w:t>
      </w:r>
      <w:proofErr w:type="spellStart"/>
      <w:r w:rsidRPr="008858F7">
        <w:rPr>
          <w:lang w:val="es-ES"/>
        </w:rPr>
        <w:t>oleh</w:t>
      </w:r>
      <w:proofErr w:type="spellEnd"/>
      <w:r w:rsidRPr="008858F7">
        <w:rPr>
          <w:lang w:val="es-ES"/>
        </w:rPr>
        <w:t xml:space="preserve"> </w:t>
      </w:r>
      <w:proofErr w:type="spellStart"/>
      <w:r w:rsidRPr="008858F7">
        <w:rPr>
          <w:b/>
          <w:bCs/>
          <w:lang w:val="es-ES"/>
        </w:rPr>
        <w:t>B</w:t>
      </w:r>
      <w:r w:rsidR="00073233" w:rsidRPr="008858F7">
        <w:rPr>
          <w:b/>
          <w:bCs/>
          <w:lang w:val="es-ES"/>
        </w:rPr>
        <w:t>a</w:t>
      </w:r>
      <w:r w:rsidRPr="008858F7">
        <w:rPr>
          <w:b/>
          <w:bCs/>
          <w:lang w:val="es-ES"/>
        </w:rPr>
        <w:t>p</w:t>
      </w:r>
      <w:r w:rsidR="00073233" w:rsidRPr="008858F7">
        <w:rPr>
          <w:b/>
          <w:bCs/>
          <w:lang w:val="es-ES"/>
        </w:rPr>
        <w:t>a</w:t>
      </w:r>
      <w:r w:rsidR="00D95894">
        <w:rPr>
          <w:b/>
          <w:bCs/>
          <w:lang w:val="es-ES"/>
        </w:rPr>
        <w:t>k</w:t>
      </w:r>
      <w:proofErr w:type="spellEnd"/>
      <w:r w:rsidR="00D95894">
        <w:rPr>
          <w:b/>
          <w:bCs/>
          <w:lang w:val="es-ES"/>
        </w:rPr>
        <w:t xml:space="preserve">. AGUS </w:t>
      </w:r>
      <w:r w:rsidR="00C47ECB" w:rsidRPr="008858F7">
        <w:rPr>
          <w:b/>
          <w:bCs/>
          <w:lang w:val="id-ID"/>
        </w:rPr>
        <w:t>MARHENDRO</w:t>
      </w:r>
      <w:proofErr w:type="gramStart"/>
      <w:r w:rsidR="00D95894">
        <w:rPr>
          <w:b/>
          <w:bCs/>
        </w:rPr>
        <w:t>,ST</w:t>
      </w:r>
      <w:proofErr w:type="gramEnd"/>
      <w:r w:rsidR="00D95894">
        <w:rPr>
          <w:b/>
          <w:bCs/>
        </w:rPr>
        <w:t xml:space="preserve"> </w:t>
      </w:r>
      <w:bookmarkStart w:id="0" w:name="_GoBack"/>
      <w:bookmarkEnd w:id="0"/>
      <w:proofErr w:type="spellStart"/>
      <w:r w:rsidRPr="008858F7">
        <w:rPr>
          <w:lang w:val="es-ES"/>
        </w:rPr>
        <w:t>selaku</w:t>
      </w:r>
      <w:proofErr w:type="spellEnd"/>
      <w:r w:rsidRPr="008858F7">
        <w:rPr>
          <w:lang w:val="es-ES"/>
        </w:rPr>
        <w:t xml:space="preserve"> </w:t>
      </w:r>
      <w:proofErr w:type="spellStart"/>
      <w:r w:rsidRPr="008858F7">
        <w:rPr>
          <w:b/>
          <w:bCs/>
          <w:lang w:val="es-ES"/>
        </w:rPr>
        <w:t>Pimpinan</w:t>
      </w:r>
      <w:proofErr w:type="spellEnd"/>
      <w:r w:rsidR="00C47ECB" w:rsidRPr="008858F7">
        <w:rPr>
          <w:b/>
          <w:bCs/>
          <w:lang w:val="id-ID"/>
        </w:rPr>
        <w:t xml:space="preserve"> </w:t>
      </w:r>
      <w:r w:rsidR="00C47ECB" w:rsidRPr="008858F7">
        <w:rPr>
          <w:bCs/>
          <w:lang w:val="id-ID"/>
        </w:rPr>
        <w:t>AIS Training &amp; Consulting</w:t>
      </w:r>
      <w:r w:rsidRPr="008858F7">
        <w:rPr>
          <w:b/>
          <w:bCs/>
          <w:lang w:val="es-ES"/>
        </w:rPr>
        <w:t xml:space="preserve"> </w:t>
      </w:r>
      <w:r w:rsidRPr="008858F7">
        <w:rPr>
          <w:lang w:val="es-ES"/>
        </w:rPr>
        <w:t xml:space="preserve"> y</w:t>
      </w:r>
      <w:r w:rsidR="00AB4FCB" w:rsidRPr="008858F7">
        <w:rPr>
          <w:lang w:val="es-ES"/>
        </w:rPr>
        <w:t xml:space="preserve">ang </w:t>
      </w:r>
      <w:r w:rsidR="00AB4FCB" w:rsidRPr="008858F7">
        <w:rPr>
          <w:b/>
          <w:lang w:val="es-ES"/>
        </w:rPr>
        <w:t>PIHAK</w:t>
      </w:r>
      <w:r w:rsidR="00AB4FCB" w:rsidRPr="008858F7">
        <w:rPr>
          <w:lang w:val="es-ES"/>
        </w:rPr>
        <w:t xml:space="preserve"> </w:t>
      </w:r>
      <w:r w:rsidR="00295F3F">
        <w:rPr>
          <w:b/>
          <w:bCs/>
          <w:lang w:val="es-ES"/>
        </w:rPr>
        <w:t>KEDUA.</w:t>
      </w:r>
    </w:p>
    <w:p w14:paraId="1928C523" w14:textId="77777777" w:rsidR="004E1E4A" w:rsidRPr="008858F7" w:rsidRDefault="004E1E4A" w:rsidP="008858F7">
      <w:pPr>
        <w:pStyle w:val="isi"/>
        <w:tabs>
          <w:tab w:val="left" w:leader="hyphen" w:pos="9540"/>
        </w:tabs>
        <w:spacing w:line="276" w:lineRule="auto"/>
        <w:ind w:left="450" w:hanging="419"/>
        <w:rPr>
          <w:b/>
          <w:bCs/>
          <w:lang w:val="es-ES"/>
        </w:rPr>
      </w:pPr>
      <w:r w:rsidRPr="008858F7">
        <w:rPr>
          <w:b/>
          <w:bCs/>
          <w:lang w:val="es-ES"/>
        </w:rPr>
        <w:tab/>
      </w:r>
    </w:p>
    <w:p w14:paraId="4C1F7DB8" w14:textId="77777777" w:rsidR="004E1E4A" w:rsidRPr="008858F7" w:rsidRDefault="004E1E4A" w:rsidP="008858F7">
      <w:pPr>
        <w:tabs>
          <w:tab w:val="left" w:pos="720"/>
        </w:tabs>
        <w:spacing w:line="276" w:lineRule="auto"/>
        <w:jc w:val="both"/>
        <w:rPr>
          <w:sz w:val="24"/>
          <w:szCs w:val="24"/>
          <w:lang w:val="es-ES"/>
        </w:rPr>
      </w:pPr>
    </w:p>
    <w:p w14:paraId="6F26E9E9" w14:textId="77777777" w:rsidR="004E1E4A" w:rsidRPr="008858F7" w:rsidRDefault="004E1E4A" w:rsidP="008858F7">
      <w:pPr>
        <w:tabs>
          <w:tab w:val="left" w:pos="720"/>
        </w:tabs>
        <w:spacing w:line="276" w:lineRule="auto"/>
        <w:jc w:val="both"/>
        <w:rPr>
          <w:sz w:val="24"/>
          <w:szCs w:val="24"/>
          <w:lang w:val="id-ID"/>
        </w:rPr>
      </w:pPr>
      <w:r w:rsidRPr="008858F7">
        <w:rPr>
          <w:sz w:val="24"/>
          <w:szCs w:val="24"/>
          <w:lang w:val="id-ID"/>
        </w:rPr>
        <w:t xml:space="preserve">PIHAK PERTAMA dan PIHAK KEDUA ( </w:t>
      </w:r>
      <w:r w:rsidRPr="008858F7">
        <w:rPr>
          <w:b/>
          <w:bCs/>
          <w:sz w:val="24"/>
          <w:szCs w:val="24"/>
          <w:lang w:val="id-ID"/>
        </w:rPr>
        <w:t>“PARA PIHAK”</w:t>
      </w:r>
      <w:r w:rsidRPr="008858F7">
        <w:rPr>
          <w:sz w:val="24"/>
          <w:szCs w:val="24"/>
          <w:lang w:val="id-ID"/>
        </w:rPr>
        <w:t xml:space="preserve"> ) masing-masing bertindak sebagaimana tersebut di atas, dengan ini menerangkan terlebih dahulu :</w:t>
      </w:r>
    </w:p>
    <w:p w14:paraId="42E88954" w14:textId="77777777" w:rsidR="004E1E4A" w:rsidRPr="008858F7" w:rsidRDefault="004E1E4A" w:rsidP="008858F7">
      <w:pPr>
        <w:tabs>
          <w:tab w:val="left" w:pos="720"/>
        </w:tabs>
        <w:spacing w:line="276" w:lineRule="auto"/>
        <w:jc w:val="both"/>
        <w:rPr>
          <w:sz w:val="24"/>
          <w:szCs w:val="24"/>
          <w:lang w:val="id-ID"/>
        </w:rPr>
      </w:pPr>
    </w:p>
    <w:p w14:paraId="6DE934C1" w14:textId="65EBB288" w:rsidR="004E1E4A" w:rsidRPr="008858F7" w:rsidRDefault="004E1E4A" w:rsidP="00683106">
      <w:pPr>
        <w:spacing w:line="276" w:lineRule="auto"/>
        <w:jc w:val="both"/>
        <w:rPr>
          <w:sz w:val="24"/>
          <w:szCs w:val="24"/>
          <w:lang w:val="id-ID"/>
        </w:rPr>
      </w:pPr>
      <w:r w:rsidRPr="008858F7">
        <w:rPr>
          <w:sz w:val="24"/>
          <w:szCs w:val="24"/>
          <w:lang w:val="id-ID"/>
        </w:rPr>
        <w:t>Bahwa PIHAK PERTAMA adalah ber</w:t>
      </w:r>
      <w:r w:rsidR="00C47ECB" w:rsidRPr="008858F7">
        <w:rPr>
          <w:sz w:val="24"/>
          <w:szCs w:val="24"/>
          <w:lang w:val="id-ID"/>
        </w:rPr>
        <w:t xml:space="preserve">maksud untuk mengadakan program </w:t>
      </w:r>
      <w:r w:rsidRPr="008858F7">
        <w:rPr>
          <w:b/>
          <w:sz w:val="24"/>
          <w:szCs w:val="24"/>
          <w:lang w:val="id-ID"/>
        </w:rPr>
        <w:t>“</w:t>
      </w:r>
      <w:r w:rsidR="007F39F2">
        <w:rPr>
          <w:b/>
          <w:i/>
          <w:sz w:val="24"/>
          <w:szCs w:val="24"/>
        </w:rPr>
        <w:t>Maximizing Program for Supervisors</w:t>
      </w:r>
      <w:r w:rsidR="00D572EE">
        <w:rPr>
          <w:b/>
          <w:bCs/>
          <w:i/>
          <w:sz w:val="24"/>
          <w:szCs w:val="24"/>
        </w:rPr>
        <w:t xml:space="preserve"> </w:t>
      </w:r>
      <w:proofErr w:type="spellStart"/>
      <w:r w:rsidR="00D572EE">
        <w:rPr>
          <w:b/>
          <w:bCs/>
          <w:i/>
          <w:sz w:val="24"/>
          <w:szCs w:val="24"/>
        </w:rPr>
        <w:t>dan</w:t>
      </w:r>
      <w:proofErr w:type="spellEnd"/>
      <w:r w:rsidR="00D572EE">
        <w:rPr>
          <w:b/>
          <w:bCs/>
          <w:i/>
          <w:sz w:val="24"/>
          <w:szCs w:val="24"/>
        </w:rPr>
        <w:t xml:space="preserve"> Supervisory Management Program </w:t>
      </w:r>
      <w:r w:rsidR="00D572EE" w:rsidRPr="008858F7">
        <w:rPr>
          <w:b/>
          <w:bCs/>
          <w:lang w:val="id-ID"/>
        </w:rPr>
        <w:t>”</w:t>
      </w:r>
      <w:r w:rsidRPr="008858F7">
        <w:rPr>
          <w:b/>
          <w:bCs/>
          <w:sz w:val="24"/>
          <w:szCs w:val="24"/>
          <w:lang w:val="id-ID"/>
        </w:rPr>
        <w:t xml:space="preserve"> </w:t>
      </w:r>
      <w:r w:rsidR="009369F3" w:rsidRPr="008858F7">
        <w:rPr>
          <w:sz w:val="24"/>
          <w:szCs w:val="24"/>
          <w:lang w:val="id-ID"/>
        </w:rPr>
        <w:t>yang akan dilaksanakan di</w:t>
      </w:r>
      <w:r w:rsidR="009369F3" w:rsidRPr="008858F7">
        <w:rPr>
          <w:sz w:val="24"/>
          <w:szCs w:val="24"/>
        </w:rPr>
        <w:t xml:space="preserve"> </w:t>
      </w:r>
      <w:r w:rsidR="00C47ECB" w:rsidRPr="008858F7">
        <w:rPr>
          <w:sz w:val="24"/>
          <w:szCs w:val="24"/>
          <w:lang w:val="id-ID"/>
        </w:rPr>
        <w:t xml:space="preserve">Satu Lokasi yaitu </w:t>
      </w:r>
      <w:r w:rsidR="00301725" w:rsidRPr="008858F7">
        <w:rPr>
          <w:sz w:val="24"/>
          <w:szCs w:val="24"/>
        </w:rPr>
        <w:t>Semarang</w:t>
      </w:r>
      <w:r w:rsidRPr="008858F7">
        <w:rPr>
          <w:sz w:val="24"/>
          <w:szCs w:val="24"/>
          <w:lang w:val="id-ID"/>
        </w:rPr>
        <w:t xml:space="preserve"> dan dengan ini telah menunjuk PIHAK KEDUA untuk bekerja sama </w:t>
      </w:r>
      <w:r w:rsidR="00C47ECB" w:rsidRPr="008858F7">
        <w:rPr>
          <w:sz w:val="24"/>
          <w:szCs w:val="24"/>
          <w:lang w:val="id-ID"/>
        </w:rPr>
        <w:t>melaksanakannya</w:t>
      </w:r>
      <w:r w:rsidRPr="008858F7">
        <w:rPr>
          <w:sz w:val="24"/>
          <w:szCs w:val="24"/>
          <w:lang w:val="id-ID"/>
        </w:rPr>
        <w:t>.</w:t>
      </w:r>
    </w:p>
    <w:p w14:paraId="2699B6C4" w14:textId="77777777" w:rsidR="004E1E4A" w:rsidRPr="008858F7" w:rsidRDefault="004E1E4A" w:rsidP="008858F7">
      <w:pPr>
        <w:tabs>
          <w:tab w:val="left" w:pos="1713"/>
        </w:tabs>
        <w:spacing w:line="276" w:lineRule="auto"/>
        <w:ind w:left="993" w:hanging="993"/>
        <w:jc w:val="both"/>
        <w:rPr>
          <w:b/>
          <w:bCs/>
          <w:sz w:val="24"/>
          <w:szCs w:val="24"/>
          <w:lang w:val="id-ID"/>
        </w:rPr>
      </w:pPr>
    </w:p>
    <w:p w14:paraId="72055158" w14:textId="77777777" w:rsidR="004E1E4A" w:rsidRPr="008858F7" w:rsidRDefault="004E1E4A" w:rsidP="008858F7">
      <w:pPr>
        <w:pStyle w:val="isi"/>
        <w:tabs>
          <w:tab w:val="left" w:pos="4395"/>
        </w:tabs>
        <w:spacing w:line="276" w:lineRule="auto"/>
        <w:rPr>
          <w:lang w:val="id-ID"/>
        </w:rPr>
      </w:pPr>
      <w:r w:rsidRPr="008858F7">
        <w:rPr>
          <w:lang w:val="id-ID"/>
        </w:rPr>
        <w:t xml:space="preserve">Sehubungan dengan hal tersebut di atas, maka PARA PIHAK telah saling setuju dan mufakat untuk membuat Perjanjian Kerjasama ( </w:t>
      </w:r>
      <w:r w:rsidRPr="008858F7">
        <w:rPr>
          <w:b/>
          <w:bCs/>
          <w:lang w:val="id-ID"/>
        </w:rPr>
        <w:t>“Perjanjian”</w:t>
      </w:r>
      <w:r w:rsidRPr="008858F7">
        <w:rPr>
          <w:lang w:val="id-ID"/>
        </w:rPr>
        <w:t xml:space="preserve"> ) ini dengan syarat-syarat dan ketentuan-ketentuan sebagai berikut :</w:t>
      </w:r>
    </w:p>
    <w:p w14:paraId="510E9C7F" w14:textId="77777777" w:rsidR="007748CD" w:rsidRPr="008858F7" w:rsidRDefault="007748CD" w:rsidP="008858F7">
      <w:pPr>
        <w:pStyle w:val="Heading2"/>
        <w:spacing w:line="276" w:lineRule="auto"/>
        <w:rPr>
          <w:lang w:val="id-ID"/>
        </w:rPr>
      </w:pPr>
    </w:p>
    <w:p w14:paraId="389693F9" w14:textId="77777777" w:rsidR="006103D9" w:rsidRPr="008858F7" w:rsidRDefault="006103D9" w:rsidP="008858F7">
      <w:pPr>
        <w:pStyle w:val="Heading2"/>
        <w:spacing w:line="276" w:lineRule="auto"/>
        <w:rPr>
          <w:lang w:val="id-ID"/>
        </w:rPr>
      </w:pPr>
      <w:r w:rsidRPr="008858F7">
        <w:rPr>
          <w:lang w:val="id-ID"/>
        </w:rPr>
        <w:t>PASAL 1</w:t>
      </w:r>
    </w:p>
    <w:p w14:paraId="03B77726" w14:textId="77777777" w:rsidR="006103D9" w:rsidRPr="008858F7" w:rsidRDefault="006103D9" w:rsidP="008858F7">
      <w:pPr>
        <w:spacing w:line="276" w:lineRule="auto"/>
        <w:jc w:val="center"/>
        <w:rPr>
          <w:b/>
          <w:sz w:val="24"/>
          <w:szCs w:val="24"/>
          <w:lang w:val="id-ID"/>
        </w:rPr>
      </w:pPr>
      <w:r w:rsidRPr="008858F7">
        <w:rPr>
          <w:b/>
          <w:sz w:val="24"/>
          <w:szCs w:val="24"/>
          <w:lang w:val="id-ID"/>
        </w:rPr>
        <w:t>KETENTUAN UMUM</w:t>
      </w:r>
    </w:p>
    <w:p w14:paraId="3062AF6B" w14:textId="77777777" w:rsidR="00BB31DF" w:rsidRPr="008858F7" w:rsidRDefault="00BB31DF" w:rsidP="008858F7">
      <w:pPr>
        <w:spacing w:line="276" w:lineRule="auto"/>
        <w:jc w:val="center"/>
        <w:rPr>
          <w:b/>
          <w:sz w:val="24"/>
          <w:szCs w:val="24"/>
          <w:lang w:val="id-ID"/>
        </w:rPr>
      </w:pPr>
    </w:p>
    <w:p w14:paraId="54F061B4" w14:textId="77777777" w:rsidR="00BB31DF" w:rsidRPr="008858F7" w:rsidRDefault="00BB31DF" w:rsidP="008858F7">
      <w:pPr>
        <w:pStyle w:val="WW-BodyTextIndent2"/>
        <w:spacing w:line="276" w:lineRule="auto"/>
        <w:ind w:left="540" w:hanging="540"/>
        <w:rPr>
          <w:lang w:val="id-ID"/>
        </w:rPr>
      </w:pPr>
      <w:r w:rsidRPr="008858F7">
        <w:rPr>
          <w:lang w:val="id-ID"/>
        </w:rPr>
        <w:t>1.1.</w:t>
      </w:r>
      <w:r w:rsidRPr="008858F7">
        <w:rPr>
          <w:lang w:val="id-ID"/>
        </w:rPr>
        <w:tab/>
        <w:t>PIHAK PERTAMA dengan ini sepakat menunjuk PIHAK KEDUA untuk melaksanakan Pelatihan dengan membuat materi serta memberikan pengajaran kepada peserta</w:t>
      </w:r>
      <w:r w:rsidRPr="008858F7">
        <w:rPr>
          <w:b/>
          <w:bCs/>
          <w:lang w:val="id-ID"/>
        </w:rPr>
        <w:t xml:space="preserve"> </w:t>
      </w:r>
      <w:r w:rsidRPr="008858F7">
        <w:rPr>
          <w:lang w:val="id-ID"/>
        </w:rPr>
        <w:t>dan PIHAK KEDUA telah setuju untuk melaksanakan Pelatihan tersebut sesuai dengan ketentuan yang telah diperjanjikan.</w:t>
      </w:r>
    </w:p>
    <w:p w14:paraId="24E11B52" w14:textId="43E0FB4D" w:rsidR="00BB31DF" w:rsidRPr="008858F7" w:rsidRDefault="00BB31DF" w:rsidP="008858F7">
      <w:pPr>
        <w:pStyle w:val="WW-BodyTextIndent2"/>
        <w:spacing w:line="276" w:lineRule="auto"/>
        <w:ind w:left="540" w:hanging="540"/>
        <w:rPr>
          <w:lang w:val="id-ID"/>
        </w:rPr>
      </w:pPr>
      <w:r w:rsidRPr="008858F7">
        <w:rPr>
          <w:lang w:val="id-ID"/>
        </w:rPr>
        <w:t>1.2.</w:t>
      </w:r>
      <w:r w:rsidRPr="008858F7">
        <w:rPr>
          <w:lang w:val="id-ID"/>
        </w:rPr>
        <w:tab/>
        <w:t xml:space="preserve">Pelatihan akan dilaksanakan di </w:t>
      </w:r>
      <w:r w:rsidR="00301725" w:rsidRPr="008858F7">
        <w:t>Semarang</w:t>
      </w:r>
      <w:r w:rsidRPr="008858F7">
        <w:rPr>
          <w:lang w:val="id-ID"/>
        </w:rPr>
        <w:t xml:space="preserve">, dengan jumlah peserta per kelas adalah maksimum </w:t>
      </w:r>
      <w:r w:rsidR="00061C35" w:rsidRPr="008858F7">
        <w:rPr>
          <w:bCs/>
        </w:rPr>
        <w:t>2</w:t>
      </w:r>
      <w:r w:rsidR="00301725" w:rsidRPr="008858F7">
        <w:rPr>
          <w:bCs/>
        </w:rPr>
        <w:t>0</w:t>
      </w:r>
      <w:r w:rsidRPr="008858F7">
        <w:rPr>
          <w:bCs/>
        </w:rPr>
        <w:t xml:space="preserve"> (</w:t>
      </w:r>
      <w:proofErr w:type="spellStart"/>
      <w:r w:rsidR="00061C35" w:rsidRPr="008858F7">
        <w:rPr>
          <w:bCs/>
        </w:rPr>
        <w:t>dua</w:t>
      </w:r>
      <w:proofErr w:type="spellEnd"/>
      <w:r w:rsidR="00061C35" w:rsidRPr="008858F7">
        <w:rPr>
          <w:bCs/>
        </w:rPr>
        <w:t xml:space="preserve"> </w:t>
      </w:r>
      <w:proofErr w:type="spellStart"/>
      <w:r w:rsidR="00061C35" w:rsidRPr="008858F7">
        <w:rPr>
          <w:bCs/>
        </w:rPr>
        <w:t>puluh</w:t>
      </w:r>
      <w:proofErr w:type="spellEnd"/>
      <w:r w:rsidRPr="008858F7">
        <w:rPr>
          <w:bCs/>
        </w:rPr>
        <w:t>)</w:t>
      </w:r>
      <w:r w:rsidRPr="008858F7">
        <w:rPr>
          <w:bCs/>
          <w:lang w:val="id-ID"/>
        </w:rPr>
        <w:t xml:space="preserve"> o</w:t>
      </w:r>
      <w:r w:rsidRPr="008858F7">
        <w:rPr>
          <w:lang w:val="id-ID"/>
        </w:rPr>
        <w:t>rang peserta.</w:t>
      </w:r>
    </w:p>
    <w:p w14:paraId="00BC416D" w14:textId="4800FDFB" w:rsidR="006103D9" w:rsidRPr="00404639" w:rsidRDefault="00BB31DF" w:rsidP="00404639">
      <w:pPr>
        <w:pStyle w:val="WW-BodyTextIndent2"/>
        <w:spacing w:line="276" w:lineRule="auto"/>
        <w:ind w:left="540" w:hanging="540"/>
        <w:rPr>
          <w:lang w:val="sv-SE"/>
        </w:rPr>
      </w:pPr>
      <w:r w:rsidRPr="008858F7">
        <w:rPr>
          <w:lang w:val="id-ID"/>
        </w:rPr>
        <w:lastRenderedPageBreak/>
        <w:t>1</w:t>
      </w:r>
      <w:r w:rsidRPr="008858F7">
        <w:rPr>
          <w:lang w:val="sv-SE"/>
        </w:rPr>
        <w:t>.3.</w:t>
      </w:r>
      <w:r w:rsidRPr="008858F7">
        <w:rPr>
          <w:lang w:val="sv-SE"/>
        </w:rPr>
        <w:tab/>
        <w:t>PIHAK KEDUA akan menyelenggarakan program Pelatihan menurut jadwal yang</w:t>
      </w:r>
      <w:r w:rsidR="00404639">
        <w:rPr>
          <w:lang w:val="sv-SE"/>
        </w:rPr>
        <w:t xml:space="preserve"> telah ditentukan PIHAK PERTAMA</w:t>
      </w:r>
    </w:p>
    <w:p w14:paraId="69435F30" w14:textId="77777777" w:rsidR="00E205B7" w:rsidRPr="008858F7" w:rsidRDefault="00E205B7" w:rsidP="008858F7">
      <w:pPr>
        <w:pStyle w:val="WW-BodyTextIndent2"/>
        <w:spacing w:line="276" w:lineRule="auto"/>
        <w:ind w:left="0" w:firstLine="0"/>
        <w:jc w:val="center"/>
        <w:rPr>
          <w:b/>
          <w:bCs/>
          <w:lang w:val="id-ID"/>
        </w:rPr>
      </w:pPr>
    </w:p>
    <w:p w14:paraId="164DE609" w14:textId="2A250526" w:rsidR="004E1E4A" w:rsidRPr="008858F7" w:rsidRDefault="004E1E4A" w:rsidP="008858F7">
      <w:pPr>
        <w:pStyle w:val="WW-BodyTextIndent2"/>
        <w:spacing w:line="276" w:lineRule="auto"/>
        <w:ind w:left="0" w:firstLine="0"/>
        <w:jc w:val="center"/>
        <w:rPr>
          <w:b/>
          <w:bCs/>
          <w:lang w:val="id-ID"/>
        </w:rPr>
      </w:pPr>
      <w:r w:rsidRPr="008858F7">
        <w:rPr>
          <w:b/>
          <w:bCs/>
          <w:lang w:val="id-ID"/>
        </w:rPr>
        <w:t>PASAL 2</w:t>
      </w:r>
    </w:p>
    <w:p w14:paraId="457EA4A3" w14:textId="77777777" w:rsidR="004E1E4A" w:rsidRPr="008858F7" w:rsidRDefault="004E1E4A" w:rsidP="008858F7">
      <w:pPr>
        <w:spacing w:line="276" w:lineRule="auto"/>
        <w:jc w:val="center"/>
        <w:rPr>
          <w:b/>
          <w:bCs/>
          <w:sz w:val="24"/>
          <w:szCs w:val="24"/>
          <w:lang w:val="id-ID"/>
        </w:rPr>
      </w:pPr>
      <w:r w:rsidRPr="008858F7">
        <w:rPr>
          <w:b/>
          <w:bCs/>
          <w:sz w:val="24"/>
          <w:szCs w:val="24"/>
          <w:lang w:val="id-ID"/>
        </w:rPr>
        <w:t>JANGKA WAKTU</w:t>
      </w:r>
    </w:p>
    <w:p w14:paraId="267ED1FD" w14:textId="77777777" w:rsidR="004E1E4A" w:rsidRPr="008858F7" w:rsidRDefault="004E1E4A" w:rsidP="008858F7">
      <w:pPr>
        <w:spacing w:line="276" w:lineRule="auto"/>
        <w:jc w:val="center"/>
        <w:rPr>
          <w:b/>
          <w:bCs/>
          <w:sz w:val="24"/>
          <w:szCs w:val="24"/>
          <w:lang w:val="id-ID"/>
        </w:rPr>
      </w:pPr>
    </w:p>
    <w:p w14:paraId="56C0A722" w14:textId="170C0231" w:rsidR="00D6056C" w:rsidRDefault="00D6056C" w:rsidP="008858F7">
      <w:pPr>
        <w:spacing w:line="276" w:lineRule="auto"/>
        <w:jc w:val="both"/>
        <w:rPr>
          <w:sz w:val="24"/>
          <w:szCs w:val="24"/>
        </w:rPr>
      </w:pPr>
      <w:r>
        <w:rPr>
          <w:sz w:val="24"/>
          <w:szCs w:val="24"/>
        </w:rPr>
        <w:t xml:space="preserve">2.1. </w:t>
      </w:r>
      <w:r w:rsidR="004E1E4A" w:rsidRPr="008858F7">
        <w:rPr>
          <w:sz w:val="24"/>
          <w:szCs w:val="24"/>
          <w:lang w:val="id-ID"/>
        </w:rPr>
        <w:t>Perjanjian ini berlaku secara e</w:t>
      </w:r>
      <w:r w:rsidR="00CD111B">
        <w:rPr>
          <w:sz w:val="24"/>
          <w:szCs w:val="24"/>
          <w:lang w:val="id-ID"/>
        </w:rPr>
        <w:t>fektif terh</w:t>
      </w:r>
      <w:proofErr w:type="spellStart"/>
      <w:r>
        <w:rPr>
          <w:sz w:val="24"/>
          <w:szCs w:val="24"/>
        </w:rPr>
        <w:t>itung</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tanggal</w:t>
      </w:r>
      <w:proofErr w:type="spellEnd"/>
      <w:r>
        <w:rPr>
          <w:sz w:val="24"/>
          <w:szCs w:val="24"/>
        </w:rPr>
        <w:t xml:space="preserve"> 07 </w:t>
      </w:r>
      <w:proofErr w:type="spellStart"/>
      <w:r w:rsidR="00CD111B">
        <w:rPr>
          <w:sz w:val="24"/>
          <w:szCs w:val="24"/>
        </w:rPr>
        <w:t>Februari</w:t>
      </w:r>
      <w:proofErr w:type="spellEnd"/>
      <w:r w:rsidR="00CD111B">
        <w:rPr>
          <w:sz w:val="24"/>
          <w:szCs w:val="24"/>
        </w:rPr>
        <w:t xml:space="preserve"> 202</w:t>
      </w:r>
      <w:r>
        <w:rPr>
          <w:sz w:val="24"/>
          <w:szCs w:val="24"/>
        </w:rPr>
        <w:t xml:space="preserve">2 </w:t>
      </w:r>
      <w:proofErr w:type="spellStart"/>
      <w:r>
        <w:rPr>
          <w:sz w:val="24"/>
          <w:szCs w:val="24"/>
        </w:rPr>
        <w:t>sampai</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tanggal</w:t>
      </w:r>
      <w:proofErr w:type="spellEnd"/>
      <w:r>
        <w:rPr>
          <w:sz w:val="24"/>
          <w:szCs w:val="24"/>
        </w:rPr>
        <w:t xml:space="preserve"> 28</w:t>
      </w:r>
      <w:r w:rsidR="00CD111B">
        <w:rPr>
          <w:sz w:val="24"/>
          <w:szCs w:val="24"/>
        </w:rPr>
        <w:t xml:space="preserve"> </w:t>
      </w:r>
      <w:proofErr w:type="spellStart"/>
      <w:r w:rsidR="00CD111B">
        <w:rPr>
          <w:sz w:val="24"/>
          <w:szCs w:val="24"/>
        </w:rPr>
        <w:t>Februari</w:t>
      </w:r>
      <w:proofErr w:type="spellEnd"/>
      <w:r w:rsidR="00CD111B">
        <w:rPr>
          <w:sz w:val="24"/>
          <w:szCs w:val="24"/>
        </w:rPr>
        <w:t xml:space="preserve"> 2023</w:t>
      </w:r>
    </w:p>
    <w:p w14:paraId="056C4860" w14:textId="77777777" w:rsidR="00D6056C" w:rsidRPr="00D6056C" w:rsidRDefault="00D6056C" w:rsidP="00D6056C">
      <w:pPr>
        <w:spacing w:line="276" w:lineRule="auto"/>
        <w:jc w:val="both"/>
        <w:rPr>
          <w:sz w:val="24"/>
          <w:szCs w:val="24"/>
        </w:rPr>
      </w:pPr>
      <w:r>
        <w:rPr>
          <w:sz w:val="24"/>
          <w:szCs w:val="24"/>
        </w:rPr>
        <w:t xml:space="preserve">2.2. </w:t>
      </w:r>
      <w:r w:rsidRPr="00D6056C">
        <w:rPr>
          <w:sz w:val="24"/>
          <w:szCs w:val="24"/>
        </w:rPr>
        <w:t xml:space="preserve">Perjanjian ini dapat diperpanjang berdasarkan kesepakatan </w:t>
      </w:r>
      <w:r w:rsidRPr="00D6056C">
        <w:rPr>
          <w:b/>
          <w:sz w:val="24"/>
          <w:szCs w:val="24"/>
        </w:rPr>
        <w:t xml:space="preserve">Para Pihak </w:t>
      </w:r>
    </w:p>
    <w:p w14:paraId="5098FEE0" w14:textId="74DE4AE2" w:rsidR="00D6056C" w:rsidRPr="00D6056C" w:rsidRDefault="00D6056C" w:rsidP="008858F7">
      <w:pPr>
        <w:spacing w:line="276" w:lineRule="auto"/>
        <w:jc w:val="both"/>
        <w:rPr>
          <w:sz w:val="24"/>
          <w:szCs w:val="24"/>
        </w:rPr>
      </w:pPr>
    </w:p>
    <w:p w14:paraId="4D51D418" w14:textId="77777777" w:rsidR="004E1E4A" w:rsidRPr="008858F7" w:rsidRDefault="004E1E4A" w:rsidP="008858F7">
      <w:pPr>
        <w:spacing w:line="276" w:lineRule="auto"/>
        <w:rPr>
          <w:sz w:val="24"/>
          <w:szCs w:val="24"/>
          <w:lang w:val="id-ID"/>
        </w:rPr>
      </w:pPr>
    </w:p>
    <w:p w14:paraId="62D96949" w14:textId="77777777" w:rsidR="006103D9" w:rsidRPr="008858F7" w:rsidRDefault="006103D9" w:rsidP="008858F7">
      <w:pPr>
        <w:pStyle w:val="Heading4"/>
        <w:tabs>
          <w:tab w:val="clear" w:pos="426"/>
          <w:tab w:val="clear" w:pos="709"/>
          <w:tab w:val="clear" w:pos="1276"/>
        </w:tabs>
        <w:spacing w:line="276" w:lineRule="auto"/>
        <w:ind w:left="0" w:firstLine="0"/>
        <w:rPr>
          <w:lang w:val="id-ID"/>
        </w:rPr>
      </w:pPr>
      <w:r w:rsidRPr="008858F7">
        <w:rPr>
          <w:lang w:val="id-ID"/>
        </w:rPr>
        <w:t>PASAL 3</w:t>
      </w:r>
    </w:p>
    <w:p w14:paraId="49A8F9EC" w14:textId="77777777" w:rsidR="006103D9" w:rsidRPr="008858F7" w:rsidRDefault="006103D9" w:rsidP="008858F7">
      <w:pPr>
        <w:tabs>
          <w:tab w:val="left" w:pos="426"/>
        </w:tabs>
        <w:spacing w:line="276" w:lineRule="auto"/>
        <w:ind w:left="709" w:hanging="709"/>
        <w:jc w:val="center"/>
        <w:rPr>
          <w:b/>
          <w:bCs/>
          <w:sz w:val="24"/>
          <w:szCs w:val="24"/>
          <w:lang w:val="id-ID"/>
        </w:rPr>
      </w:pPr>
      <w:r w:rsidRPr="008858F7">
        <w:rPr>
          <w:b/>
          <w:bCs/>
          <w:sz w:val="24"/>
          <w:szCs w:val="24"/>
          <w:lang w:val="id-ID"/>
        </w:rPr>
        <w:t>TANGGUNG JAWAB PARA PIHAK</w:t>
      </w:r>
    </w:p>
    <w:p w14:paraId="7288BBDB" w14:textId="77777777" w:rsidR="006103D9" w:rsidRPr="008858F7" w:rsidRDefault="006103D9" w:rsidP="008858F7">
      <w:pPr>
        <w:tabs>
          <w:tab w:val="left" w:pos="426"/>
        </w:tabs>
        <w:spacing w:line="276" w:lineRule="auto"/>
        <w:ind w:left="709" w:hanging="709"/>
        <w:jc w:val="center"/>
        <w:rPr>
          <w:b/>
          <w:bCs/>
          <w:sz w:val="24"/>
          <w:szCs w:val="24"/>
          <w:lang w:val="id-ID"/>
        </w:rPr>
      </w:pPr>
    </w:p>
    <w:p w14:paraId="029BBAB2" w14:textId="77777777" w:rsidR="006103D9" w:rsidRPr="008858F7" w:rsidRDefault="006103D9" w:rsidP="008858F7">
      <w:pPr>
        <w:spacing w:line="276" w:lineRule="auto"/>
        <w:ind w:left="540" w:hanging="540"/>
        <w:jc w:val="both"/>
        <w:rPr>
          <w:sz w:val="24"/>
          <w:szCs w:val="24"/>
        </w:rPr>
      </w:pPr>
      <w:r w:rsidRPr="008858F7">
        <w:rPr>
          <w:sz w:val="24"/>
          <w:szCs w:val="24"/>
          <w:lang w:val="id-ID"/>
        </w:rPr>
        <w:t>3.</w:t>
      </w:r>
      <w:r w:rsidRPr="008858F7">
        <w:rPr>
          <w:sz w:val="24"/>
          <w:szCs w:val="24"/>
        </w:rPr>
        <w:t>1</w:t>
      </w:r>
      <w:r w:rsidRPr="008858F7">
        <w:rPr>
          <w:sz w:val="24"/>
          <w:szCs w:val="24"/>
          <w:lang w:val="id-ID"/>
        </w:rPr>
        <w:t>.</w:t>
      </w:r>
      <w:r w:rsidRPr="008858F7">
        <w:rPr>
          <w:sz w:val="24"/>
          <w:szCs w:val="24"/>
          <w:lang w:val="id-ID"/>
        </w:rPr>
        <w:tab/>
      </w:r>
      <w:proofErr w:type="spellStart"/>
      <w:r w:rsidRPr="008858F7">
        <w:rPr>
          <w:sz w:val="24"/>
          <w:szCs w:val="24"/>
        </w:rPr>
        <w:t>Tanggung</w:t>
      </w:r>
      <w:proofErr w:type="spellEnd"/>
      <w:r w:rsidRPr="008858F7">
        <w:rPr>
          <w:sz w:val="24"/>
          <w:szCs w:val="24"/>
        </w:rPr>
        <w:t xml:space="preserve"> </w:t>
      </w:r>
      <w:proofErr w:type="spellStart"/>
      <w:r w:rsidRPr="008858F7">
        <w:rPr>
          <w:sz w:val="24"/>
          <w:szCs w:val="24"/>
        </w:rPr>
        <w:t>jawab</w:t>
      </w:r>
      <w:proofErr w:type="spellEnd"/>
      <w:r w:rsidRPr="008858F7">
        <w:rPr>
          <w:sz w:val="24"/>
          <w:szCs w:val="24"/>
        </w:rPr>
        <w:t xml:space="preserve"> PIHAK PERTAMA </w:t>
      </w:r>
      <w:proofErr w:type="spellStart"/>
      <w:r w:rsidRPr="008858F7">
        <w:rPr>
          <w:sz w:val="24"/>
          <w:szCs w:val="24"/>
        </w:rPr>
        <w:t>kepada</w:t>
      </w:r>
      <w:proofErr w:type="spellEnd"/>
      <w:r w:rsidRPr="008858F7">
        <w:rPr>
          <w:sz w:val="24"/>
          <w:szCs w:val="24"/>
        </w:rPr>
        <w:t xml:space="preserve"> PIHAK KEDUA </w:t>
      </w:r>
      <w:proofErr w:type="spellStart"/>
      <w:r w:rsidRPr="008858F7">
        <w:rPr>
          <w:sz w:val="24"/>
          <w:szCs w:val="24"/>
        </w:rPr>
        <w:t>adalah</w:t>
      </w:r>
      <w:proofErr w:type="spellEnd"/>
      <w:r w:rsidRPr="008858F7">
        <w:rPr>
          <w:sz w:val="24"/>
          <w:szCs w:val="24"/>
        </w:rPr>
        <w:t xml:space="preserve"> </w:t>
      </w:r>
      <w:proofErr w:type="spellStart"/>
      <w:r w:rsidRPr="008858F7">
        <w:rPr>
          <w:sz w:val="24"/>
          <w:szCs w:val="24"/>
        </w:rPr>
        <w:t>sebagai</w:t>
      </w:r>
      <w:proofErr w:type="spellEnd"/>
      <w:r w:rsidRPr="008858F7">
        <w:rPr>
          <w:sz w:val="24"/>
          <w:szCs w:val="24"/>
        </w:rPr>
        <w:t xml:space="preserve"> </w:t>
      </w:r>
      <w:proofErr w:type="spellStart"/>
      <w:proofErr w:type="gramStart"/>
      <w:r w:rsidRPr="008858F7">
        <w:rPr>
          <w:sz w:val="24"/>
          <w:szCs w:val="24"/>
        </w:rPr>
        <w:t>berikut</w:t>
      </w:r>
      <w:proofErr w:type="spellEnd"/>
      <w:r w:rsidRPr="008858F7">
        <w:rPr>
          <w:sz w:val="24"/>
          <w:szCs w:val="24"/>
        </w:rPr>
        <w:t xml:space="preserve"> :</w:t>
      </w:r>
      <w:proofErr w:type="gramEnd"/>
    </w:p>
    <w:p w14:paraId="2B55F523" w14:textId="77777777" w:rsidR="006103D9" w:rsidRPr="008858F7" w:rsidRDefault="006103D9" w:rsidP="008858F7">
      <w:pPr>
        <w:tabs>
          <w:tab w:val="left" w:pos="567"/>
        </w:tabs>
        <w:spacing w:line="276" w:lineRule="auto"/>
        <w:ind w:left="1276" w:hanging="1276"/>
        <w:jc w:val="both"/>
        <w:rPr>
          <w:sz w:val="24"/>
          <w:szCs w:val="24"/>
        </w:rPr>
      </w:pPr>
      <w:r w:rsidRPr="008858F7">
        <w:rPr>
          <w:sz w:val="24"/>
          <w:szCs w:val="24"/>
        </w:rPr>
        <w:tab/>
        <w:t>3.1.1.</w:t>
      </w:r>
      <w:r w:rsidRPr="008858F7">
        <w:rPr>
          <w:sz w:val="24"/>
          <w:szCs w:val="24"/>
        </w:rPr>
        <w:tab/>
      </w:r>
      <w:proofErr w:type="spellStart"/>
      <w:r w:rsidRPr="008858F7">
        <w:rPr>
          <w:sz w:val="24"/>
          <w:szCs w:val="24"/>
        </w:rPr>
        <w:t>Menyediakan</w:t>
      </w:r>
      <w:proofErr w:type="spellEnd"/>
      <w:r w:rsidRPr="008858F7">
        <w:rPr>
          <w:sz w:val="24"/>
          <w:szCs w:val="24"/>
        </w:rPr>
        <w:t xml:space="preserve"> </w:t>
      </w:r>
      <w:proofErr w:type="spellStart"/>
      <w:r w:rsidRPr="008858F7">
        <w:rPr>
          <w:sz w:val="24"/>
          <w:szCs w:val="24"/>
        </w:rPr>
        <w:t>peralatan</w:t>
      </w:r>
      <w:proofErr w:type="spellEnd"/>
      <w:r w:rsidRPr="008858F7">
        <w:rPr>
          <w:sz w:val="24"/>
          <w:szCs w:val="24"/>
        </w:rPr>
        <w:t xml:space="preserve"> Training </w:t>
      </w:r>
      <w:proofErr w:type="spellStart"/>
      <w:proofErr w:type="gramStart"/>
      <w:r w:rsidRPr="008858F7">
        <w:rPr>
          <w:sz w:val="24"/>
          <w:szCs w:val="24"/>
        </w:rPr>
        <w:t>meliputi</w:t>
      </w:r>
      <w:proofErr w:type="spellEnd"/>
      <w:r w:rsidRPr="008858F7">
        <w:rPr>
          <w:sz w:val="24"/>
          <w:szCs w:val="24"/>
        </w:rPr>
        <w:t xml:space="preserve"> :</w:t>
      </w:r>
      <w:proofErr w:type="gramEnd"/>
      <w:r w:rsidRPr="008858F7">
        <w:rPr>
          <w:sz w:val="24"/>
          <w:szCs w:val="24"/>
        </w:rPr>
        <w:t xml:space="preserve"> LCD, </w:t>
      </w:r>
      <w:proofErr w:type="spellStart"/>
      <w:r w:rsidRPr="008858F7">
        <w:rPr>
          <w:sz w:val="24"/>
          <w:szCs w:val="24"/>
        </w:rPr>
        <w:t>Layar</w:t>
      </w:r>
      <w:proofErr w:type="spellEnd"/>
      <w:r w:rsidRPr="008858F7">
        <w:rPr>
          <w:sz w:val="24"/>
          <w:szCs w:val="24"/>
        </w:rPr>
        <w:t xml:space="preserve">, White board, </w:t>
      </w:r>
      <w:proofErr w:type="spellStart"/>
      <w:r w:rsidRPr="008858F7">
        <w:rPr>
          <w:sz w:val="24"/>
          <w:szCs w:val="24"/>
        </w:rPr>
        <w:t>Papan</w:t>
      </w:r>
      <w:proofErr w:type="spellEnd"/>
      <w:r w:rsidRPr="008858F7">
        <w:rPr>
          <w:sz w:val="24"/>
          <w:szCs w:val="24"/>
        </w:rPr>
        <w:t xml:space="preserve"> Flip Chart, Sound </w:t>
      </w:r>
      <w:proofErr w:type="spellStart"/>
      <w:r w:rsidRPr="008858F7">
        <w:rPr>
          <w:sz w:val="24"/>
          <w:szCs w:val="24"/>
        </w:rPr>
        <w:t>Sistem</w:t>
      </w:r>
      <w:proofErr w:type="spellEnd"/>
      <w:r w:rsidRPr="008858F7">
        <w:rPr>
          <w:sz w:val="24"/>
          <w:szCs w:val="24"/>
        </w:rPr>
        <w:t xml:space="preserve">, </w:t>
      </w:r>
      <w:proofErr w:type="spellStart"/>
      <w:r w:rsidRPr="008858F7">
        <w:rPr>
          <w:sz w:val="24"/>
          <w:szCs w:val="24"/>
        </w:rPr>
        <w:t>Tempat</w:t>
      </w:r>
      <w:proofErr w:type="spellEnd"/>
      <w:r w:rsidRPr="008858F7">
        <w:rPr>
          <w:sz w:val="24"/>
          <w:szCs w:val="24"/>
        </w:rPr>
        <w:t xml:space="preserve"> </w:t>
      </w:r>
      <w:proofErr w:type="spellStart"/>
      <w:r w:rsidRPr="008858F7">
        <w:rPr>
          <w:sz w:val="24"/>
          <w:szCs w:val="24"/>
        </w:rPr>
        <w:t>Pelatihan</w:t>
      </w:r>
      <w:proofErr w:type="spellEnd"/>
    </w:p>
    <w:p w14:paraId="1BAA1B95" w14:textId="052BF0F0" w:rsidR="006103D9" w:rsidRPr="00471C8B" w:rsidRDefault="006103D9" w:rsidP="008858F7">
      <w:pPr>
        <w:spacing w:line="276" w:lineRule="auto"/>
        <w:ind w:left="1276" w:hanging="736"/>
        <w:jc w:val="both"/>
        <w:rPr>
          <w:sz w:val="24"/>
          <w:szCs w:val="24"/>
        </w:rPr>
      </w:pPr>
      <w:r w:rsidRPr="008858F7">
        <w:rPr>
          <w:sz w:val="24"/>
          <w:szCs w:val="24"/>
        </w:rPr>
        <w:t>3.1.2.</w:t>
      </w:r>
      <w:r w:rsidRPr="008858F7">
        <w:rPr>
          <w:sz w:val="24"/>
          <w:szCs w:val="24"/>
        </w:rPr>
        <w:tab/>
      </w:r>
      <w:r w:rsidRPr="008858F7">
        <w:rPr>
          <w:sz w:val="24"/>
          <w:szCs w:val="24"/>
          <w:lang w:val="id-ID"/>
        </w:rPr>
        <w:t xml:space="preserve">Membayar biaya Pelatihan kepada PIHAK </w:t>
      </w:r>
      <w:r w:rsidR="00170799" w:rsidRPr="008858F7">
        <w:rPr>
          <w:sz w:val="24"/>
          <w:szCs w:val="24"/>
        </w:rPr>
        <w:t>KEDUA</w:t>
      </w:r>
    </w:p>
    <w:p w14:paraId="67F0E1C4" w14:textId="77777777" w:rsidR="006103D9" w:rsidRPr="008858F7" w:rsidRDefault="006103D9" w:rsidP="008858F7">
      <w:pPr>
        <w:spacing w:line="276" w:lineRule="auto"/>
        <w:ind w:left="1276" w:hanging="736"/>
        <w:jc w:val="both"/>
        <w:rPr>
          <w:sz w:val="24"/>
          <w:szCs w:val="24"/>
          <w:lang w:val="id-ID"/>
        </w:rPr>
      </w:pPr>
      <w:r w:rsidRPr="008858F7">
        <w:rPr>
          <w:sz w:val="24"/>
          <w:szCs w:val="24"/>
        </w:rPr>
        <w:t>3.1.3.</w:t>
      </w:r>
      <w:r w:rsidRPr="008858F7">
        <w:rPr>
          <w:sz w:val="24"/>
          <w:szCs w:val="24"/>
        </w:rPr>
        <w:tab/>
      </w:r>
      <w:proofErr w:type="spellStart"/>
      <w:r w:rsidRPr="008858F7">
        <w:rPr>
          <w:sz w:val="24"/>
          <w:szCs w:val="24"/>
        </w:rPr>
        <w:t>Mengirimkan</w:t>
      </w:r>
      <w:proofErr w:type="spellEnd"/>
      <w:r w:rsidRPr="008858F7">
        <w:rPr>
          <w:sz w:val="24"/>
          <w:szCs w:val="24"/>
        </w:rPr>
        <w:t xml:space="preserve"> </w:t>
      </w:r>
      <w:proofErr w:type="spellStart"/>
      <w:r w:rsidRPr="008858F7">
        <w:rPr>
          <w:sz w:val="24"/>
          <w:szCs w:val="24"/>
        </w:rPr>
        <w:t>nama-nama</w:t>
      </w:r>
      <w:proofErr w:type="spellEnd"/>
      <w:r w:rsidRPr="008858F7">
        <w:rPr>
          <w:sz w:val="24"/>
          <w:szCs w:val="24"/>
        </w:rPr>
        <w:t xml:space="preserve"> </w:t>
      </w:r>
      <w:proofErr w:type="spellStart"/>
      <w:r w:rsidRPr="008858F7">
        <w:rPr>
          <w:sz w:val="24"/>
          <w:szCs w:val="24"/>
        </w:rPr>
        <w:t>peserta</w:t>
      </w:r>
      <w:proofErr w:type="spellEnd"/>
      <w:r w:rsidRPr="008858F7">
        <w:rPr>
          <w:sz w:val="24"/>
          <w:szCs w:val="24"/>
        </w:rPr>
        <w:t xml:space="preserve"> yang </w:t>
      </w:r>
      <w:proofErr w:type="spellStart"/>
      <w:proofErr w:type="gramStart"/>
      <w:r w:rsidRPr="008858F7">
        <w:rPr>
          <w:sz w:val="24"/>
          <w:szCs w:val="24"/>
        </w:rPr>
        <w:t>akan</w:t>
      </w:r>
      <w:proofErr w:type="spellEnd"/>
      <w:proofErr w:type="gramEnd"/>
      <w:r w:rsidRPr="008858F7">
        <w:rPr>
          <w:sz w:val="24"/>
          <w:szCs w:val="24"/>
        </w:rPr>
        <w:t xml:space="preserve"> </w:t>
      </w:r>
      <w:proofErr w:type="spellStart"/>
      <w:r w:rsidRPr="008858F7">
        <w:rPr>
          <w:sz w:val="24"/>
          <w:szCs w:val="24"/>
        </w:rPr>
        <w:t>mengikuti</w:t>
      </w:r>
      <w:proofErr w:type="spellEnd"/>
      <w:r w:rsidRPr="008858F7">
        <w:rPr>
          <w:sz w:val="24"/>
          <w:szCs w:val="24"/>
        </w:rPr>
        <w:t xml:space="preserve"> </w:t>
      </w:r>
      <w:proofErr w:type="spellStart"/>
      <w:r w:rsidRPr="008858F7">
        <w:rPr>
          <w:sz w:val="24"/>
          <w:szCs w:val="24"/>
        </w:rPr>
        <w:t>Pelatihan</w:t>
      </w:r>
      <w:proofErr w:type="spellEnd"/>
    </w:p>
    <w:p w14:paraId="13FE1D49" w14:textId="77777777" w:rsidR="006103D9" w:rsidRPr="008858F7" w:rsidRDefault="006103D9" w:rsidP="008858F7">
      <w:pPr>
        <w:spacing w:line="276" w:lineRule="auto"/>
        <w:ind w:left="540" w:hanging="540"/>
        <w:jc w:val="both"/>
        <w:rPr>
          <w:sz w:val="24"/>
          <w:szCs w:val="24"/>
        </w:rPr>
      </w:pPr>
      <w:r w:rsidRPr="008858F7">
        <w:rPr>
          <w:sz w:val="24"/>
          <w:szCs w:val="24"/>
        </w:rPr>
        <w:t>3.2.</w:t>
      </w:r>
      <w:r w:rsidRPr="008858F7">
        <w:rPr>
          <w:sz w:val="24"/>
          <w:szCs w:val="24"/>
        </w:rPr>
        <w:tab/>
      </w:r>
      <w:proofErr w:type="spellStart"/>
      <w:r w:rsidRPr="008858F7">
        <w:rPr>
          <w:sz w:val="24"/>
          <w:szCs w:val="24"/>
        </w:rPr>
        <w:t>Tanggung</w:t>
      </w:r>
      <w:proofErr w:type="spellEnd"/>
      <w:r w:rsidRPr="008858F7">
        <w:rPr>
          <w:sz w:val="24"/>
          <w:szCs w:val="24"/>
        </w:rPr>
        <w:t xml:space="preserve"> </w:t>
      </w:r>
      <w:proofErr w:type="spellStart"/>
      <w:r w:rsidRPr="008858F7">
        <w:rPr>
          <w:sz w:val="24"/>
          <w:szCs w:val="24"/>
        </w:rPr>
        <w:t>jawab</w:t>
      </w:r>
      <w:proofErr w:type="spellEnd"/>
      <w:r w:rsidRPr="008858F7">
        <w:rPr>
          <w:sz w:val="24"/>
          <w:szCs w:val="24"/>
        </w:rPr>
        <w:t xml:space="preserve"> PIHAK KEDUA </w:t>
      </w:r>
      <w:proofErr w:type="spellStart"/>
      <w:r w:rsidRPr="008858F7">
        <w:rPr>
          <w:sz w:val="24"/>
          <w:szCs w:val="24"/>
        </w:rPr>
        <w:t>kapada</w:t>
      </w:r>
      <w:proofErr w:type="spellEnd"/>
      <w:r w:rsidRPr="008858F7">
        <w:rPr>
          <w:sz w:val="24"/>
          <w:szCs w:val="24"/>
        </w:rPr>
        <w:t xml:space="preserve"> PIHAK PERTAMA </w:t>
      </w:r>
      <w:proofErr w:type="spellStart"/>
      <w:r w:rsidRPr="008858F7">
        <w:rPr>
          <w:sz w:val="24"/>
          <w:szCs w:val="24"/>
        </w:rPr>
        <w:t>adalah</w:t>
      </w:r>
      <w:proofErr w:type="spellEnd"/>
      <w:r w:rsidRPr="008858F7">
        <w:rPr>
          <w:sz w:val="24"/>
          <w:szCs w:val="24"/>
        </w:rPr>
        <w:t xml:space="preserve"> </w:t>
      </w:r>
      <w:proofErr w:type="spellStart"/>
      <w:r w:rsidRPr="008858F7">
        <w:rPr>
          <w:sz w:val="24"/>
          <w:szCs w:val="24"/>
        </w:rPr>
        <w:t>sebagai</w:t>
      </w:r>
      <w:proofErr w:type="spellEnd"/>
      <w:r w:rsidRPr="008858F7">
        <w:rPr>
          <w:sz w:val="24"/>
          <w:szCs w:val="24"/>
        </w:rPr>
        <w:t xml:space="preserve"> </w:t>
      </w:r>
      <w:proofErr w:type="spellStart"/>
      <w:proofErr w:type="gramStart"/>
      <w:r w:rsidRPr="008858F7">
        <w:rPr>
          <w:sz w:val="24"/>
          <w:szCs w:val="24"/>
        </w:rPr>
        <w:t>berikut</w:t>
      </w:r>
      <w:proofErr w:type="spellEnd"/>
      <w:r w:rsidRPr="008858F7">
        <w:rPr>
          <w:sz w:val="24"/>
          <w:szCs w:val="24"/>
        </w:rPr>
        <w:t xml:space="preserve"> :</w:t>
      </w:r>
      <w:proofErr w:type="gramEnd"/>
    </w:p>
    <w:p w14:paraId="16B632D8" w14:textId="77777777" w:rsidR="006103D9" w:rsidRPr="008858F7" w:rsidRDefault="006103D9" w:rsidP="008858F7">
      <w:pPr>
        <w:tabs>
          <w:tab w:val="left" w:pos="1276"/>
        </w:tabs>
        <w:spacing w:line="276" w:lineRule="auto"/>
        <w:ind w:left="1275" w:hanging="735"/>
        <w:jc w:val="both"/>
        <w:rPr>
          <w:sz w:val="24"/>
          <w:szCs w:val="24"/>
          <w:lang w:val="id-ID"/>
        </w:rPr>
      </w:pPr>
      <w:r w:rsidRPr="008858F7">
        <w:rPr>
          <w:sz w:val="24"/>
          <w:szCs w:val="24"/>
          <w:lang w:val="id-ID"/>
        </w:rPr>
        <w:t>3.2.</w:t>
      </w:r>
      <w:r w:rsidRPr="008858F7">
        <w:rPr>
          <w:sz w:val="24"/>
          <w:szCs w:val="24"/>
        </w:rPr>
        <w:t>1.</w:t>
      </w:r>
      <w:r w:rsidRPr="008858F7">
        <w:rPr>
          <w:sz w:val="24"/>
          <w:szCs w:val="24"/>
        </w:rPr>
        <w:tab/>
        <w:t>M</w:t>
      </w:r>
      <w:r w:rsidRPr="008858F7">
        <w:rPr>
          <w:sz w:val="24"/>
          <w:szCs w:val="24"/>
          <w:lang w:val="id-ID"/>
        </w:rPr>
        <w:t>elaksanakan Pelatihan sesuai dengan jadwal dan ketentuan yang telah disepakati oleh PARA PIHAK.</w:t>
      </w:r>
    </w:p>
    <w:p w14:paraId="66C93A38" w14:textId="77777777" w:rsidR="006103D9" w:rsidRPr="008858F7" w:rsidRDefault="006103D9" w:rsidP="008858F7">
      <w:pPr>
        <w:tabs>
          <w:tab w:val="left" w:pos="1276"/>
        </w:tabs>
        <w:spacing w:line="276" w:lineRule="auto"/>
        <w:ind w:left="1275" w:hanging="735"/>
        <w:jc w:val="both"/>
        <w:rPr>
          <w:sz w:val="24"/>
          <w:szCs w:val="24"/>
        </w:rPr>
      </w:pPr>
      <w:r w:rsidRPr="008858F7">
        <w:rPr>
          <w:sz w:val="24"/>
          <w:szCs w:val="24"/>
          <w:lang w:val="id-ID"/>
        </w:rPr>
        <w:t>3</w:t>
      </w:r>
      <w:r w:rsidRPr="008858F7">
        <w:rPr>
          <w:sz w:val="24"/>
          <w:szCs w:val="24"/>
        </w:rPr>
        <w:t>.2.2.</w:t>
      </w:r>
      <w:r w:rsidRPr="008858F7">
        <w:rPr>
          <w:sz w:val="24"/>
          <w:szCs w:val="24"/>
        </w:rPr>
        <w:tab/>
      </w:r>
      <w:proofErr w:type="spellStart"/>
      <w:r w:rsidRPr="008858F7">
        <w:rPr>
          <w:sz w:val="24"/>
          <w:szCs w:val="24"/>
        </w:rPr>
        <w:t>Menyediakan</w:t>
      </w:r>
      <w:proofErr w:type="spellEnd"/>
      <w:r w:rsidRPr="008858F7">
        <w:rPr>
          <w:sz w:val="24"/>
          <w:szCs w:val="24"/>
        </w:rPr>
        <w:t xml:space="preserve"> </w:t>
      </w:r>
      <w:proofErr w:type="spellStart"/>
      <w:r w:rsidRPr="008858F7">
        <w:rPr>
          <w:sz w:val="24"/>
          <w:szCs w:val="24"/>
        </w:rPr>
        <w:t>tenaga</w:t>
      </w:r>
      <w:proofErr w:type="spellEnd"/>
      <w:r w:rsidRPr="008858F7">
        <w:rPr>
          <w:sz w:val="24"/>
          <w:szCs w:val="24"/>
        </w:rPr>
        <w:t xml:space="preserve"> trainer (</w:t>
      </w:r>
      <w:proofErr w:type="spellStart"/>
      <w:r w:rsidRPr="008858F7">
        <w:rPr>
          <w:sz w:val="24"/>
          <w:szCs w:val="24"/>
        </w:rPr>
        <w:t>pengajar</w:t>
      </w:r>
      <w:proofErr w:type="spellEnd"/>
      <w:r w:rsidRPr="008858F7">
        <w:rPr>
          <w:sz w:val="24"/>
          <w:szCs w:val="24"/>
        </w:rPr>
        <w:t xml:space="preserve">) yang </w:t>
      </w:r>
      <w:proofErr w:type="spellStart"/>
      <w:r w:rsidRPr="008858F7">
        <w:rPr>
          <w:sz w:val="24"/>
          <w:szCs w:val="24"/>
        </w:rPr>
        <w:t>kompeten</w:t>
      </w:r>
      <w:proofErr w:type="spellEnd"/>
      <w:r w:rsidRPr="008858F7">
        <w:rPr>
          <w:sz w:val="24"/>
          <w:szCs w:val="24"/>
        </w:rPr>
        <w:t xml:space="preserve"> </w:t>
      </w:r>
      <w:proofErr w:type="spellStart"/>
      <w:r w:rsidRPr="008858F7">
        <w:rPr>
          <w:sz w:val="24"/>
          <w:szCs w:val="24"/>
        </w:rPr>
        <w:t>dan</w:t>
      </w:r>
      <w:proofErr w:type="spellEnd"/>
      <w:r w:rsidRPr="008858F7">
        <w:rPr>
          <w:sz w:val="24"/>
          <w:szCs w:val="24"/>
        </w:rPr>
        <w:t xml:space="preserve"> </w:t>
      </w:r>
      <w:proofErr w:type="spellStart"/>
      <w:r w:rsidRPr="008858F7">
        <w:rPr>
          <w:sz w:val="24"/>
          <w:szCs w:val="24"/>
        </w:rPr>
        <w:t>berpengalaman</w:t>
      </w:r>
      <w:proofErr w:type="spellEnd"/>
      <w:r w:rsidRPr="008858F7">
        <w:rPr>
          <w:sz w:val="24"/>
          <w:szCs w:val="24"/>
        </w:rPr>
        <w:t xml:space="preserve"> </w:t>
      </w:r>
      <w:proofErr w:type="spellStart"/>
      <w:r w:rsidRPr="008858F7">
        <w:rPr>
          <w:sz w:val="24"/>
          <w:szCs w:val="24"/>
        </w:rPr>
        <w:t>dalam</w:t>
      </w:r>
      <w:proofErr w:type="spellEnd"/>
      <w:r w:rsidRPr="008858F7">
        <w:rPr>
          <w:sz w:val="24"/>
          <w:szCs w:val="24"/>
        </w:rPr>
        <w:t xml:space="preserve"> </w:t>
      </w:r>
      <w:proofErr w:type="spellStart"/>
      <w:r w:rsidRPr="008858F7">
        <w:rPr>
          <w:sz w:val="24"/>
          <w:szCs w:val="24"/>
        </w:rPr>
        <w:t>pelaksanaan</w:t>
      </w:r>
      <w:proofErr w:type="spellEnd"/>
      <w:r w:rsidRPr="008858F7">
        <w:rPr>
          <w:sz w:val="24"/>
          <w:szCs w:val="24"/>
        </w:rPr>
        <w:t xml:space="preserve"> </w:t>
      </w:r>
      <w:proofErr w:type="spellStart"/>
      <w:r w:rsidRPr="008858F7">
        <w:rPr>
          <w:sz w:val="24"/>
          <w:szCs w:val="24"/>
        </w:rPr>
        <w:t>Pelatihan</w:t>
      </w:r>
      <w:proofErr w:type="spellEnd"/>
      <w:r w:rsidRPr="008858F7">
        <w:rPr>
          <w:sz w:val="24"/>
          <w:szCs w:val="24"/>
        </w:rPr>
        <w:t>.</w:t>
      </w:r>
    </w:p>
    <w:p w14:paraId="50CB678F" w14:textId="0E62DCA2" w:rsidR="006103D9" w:rsidRPr="008858F7" w:rsidRDefault="00911FBE" w:rsidP="008858F7">
      <w:pPr>
        <w:tabs>
          <w:tab w:val="left" w:pos="1276"/>
        </w:tabs>
        <w:spacing w:line="276" w:lineRule="auto"/>
        <w:ind w:left="1275" w:hanging="735"/>
        <w:jc w:val="both"/>
        <w:rPr>
          <w:sz w:val="24"/>
          <w:szCs w:val="24"/>
          <w:lang w:val="id-ID"/>
        </w:rPr>
      </w:pPr>
      <w:r w:rsidRPr="008858F7">
        <w:rPr>
          <w:sz w:val="24"/>
          <w:szCs w:val="24"/>
        </w:rPr>
        <w:t>3.2.3</w:t>
      </w:r>
      <w:proofErr w:type="gramStart"/>
      <w:r w:rsidRPr="008858F7">
        <w:rPr>
          <w:sz w:val="24"/>
          <w:szCs w:val="24"/>
        </w:rPr>
        <w:t xml:space="preserve">. </w:t>
      </w:r>
      <w:r w:rsidR="00471C8B">
        <w:rPr>
          <w:sz w:val="24"/>
          <w:szCs w:val="24"/>
        </w:rPr>
        <w:t xml:space="preserve"> </w:t>
      </w:r>
      <w:r w:rsidR="006103D9" w:rsidRPr="008858F7">
        <w:rPr>
          <w:sz w:val="24"/>
          <w:szCs w:val="24"/>
        </w:rPr>
        <w:t>M</w:t>
      </w:r>
      <w:r w:rsidR="006103D9" w:rsidRPr="008858F7">
        <w:rPr>
          <w:sz w:val="24"/>
          <w:szCs w:val="24"/>
          <w:lang w:val="id-ID"/>
        </w:rPr>
        <w:t>empersiapkan</w:t>
      </w:r>
      <w:proofErr w:type="gramEnd"/>
      <w:r w:rsidR="00FF2FCE" w:rsidRPr="008858F7">
        <w:rPr>
          <w:sz w:val="24"/>
          <w:szCs w:val="24"/>
          <w:lang w:val="id-ID"/>
        </w:rPr>
        <w:t xml:space="preserve"> </w:t>
      </w:r>
      <w:r w:rsidR="006103D9" w:rsidRPr="008858F7">
        <w:rPr>
          <w:sz w:val="24"/>
          <w:szCs w:val="24"/>
          <w:lang w:val="id-ID"/>
        </w:rPr>
        <w:t>materi dasar yang akan dipergunakan dalam</w:t>
      </w:r>
      <w:r w:rsidR="006103D9" w:rsidRPr="008858F7">
        <w:rPr>
          <w:sz w:val="24"/>
          <w:szCs w:val="24"/>
        </w:rPr>
        <w:t xml:space="preserve"> </w:t>
      </w:r>
      <w:proofErr w:type="spellStart"/>
      <w:r w:rsidR="006103D9" w:rsidRPr="008858F7">
        <w:rPr>
          <w:sz w:val="24"/>
          <w:szCs w:val="24"/>
        </w:rPr>
        <w:t>Pelatihan</w:t>
      </w:r>
      <w:proofErr w:type="spellEnd"/>
      <w:r w:rsidR="006103D9" w:rsidRPr="008858F7">
        <w:rPr>
          <w:sz w:val="24"/>
          <w:szCs w:val="24"/>
        </w:rPr>
        <w:t xml:space="preserve"> </w:t>
      </w:r>
      <w:proofErr w:type="spellStart"/>
      <w:r w:rsidR="006103D9" w:rsidRPr="008858F7">
        <w:rPr>
          <w:sz w:val="24"/>
          <w:szCs w:val="24"/>
        </w:rPr>
        <w:t>untuk</w:t>
      </w:r>
      <w:proofErr w:type="spellEnd"/>
      <w:r w:rsidR="006103D9" w:rsidRPr="008858F7">
        <w:rPr>
          <w:sz w:val="24"/>
          <w:szCs w:val="24"/>
        </w:rPr>
        <w:t xml:space="preserve"> </w:t>
      </w:r>
      <w:proofErr w:type="spellStart"/>
      <w:r w:rsidR="006103D9" w:rsidRPr="008858F7">
        <w:rPr>
          <w:sz w:val="24"/>
          <w:szCs w:val="24"/>
        </w:rPr>
        <w:t>diberikan</w:t>
      </w:r>
      <w:proofErr w:type="spellEnd"/>
      <w:r w:rsidR="006103D9" w:rsidRPr="008858F7">
        <w:rPr>
          <w:sz w:val="24"/>
          <w:szCs w:val="24"/>
        </w:rPr>
        <w:t xml:space="preserve"> </w:t>
      </w:r>
      <w:proofErr w:type="spellStart"/>
      <w:r w:rsidR="006103D9" w:rsidRPr="008858F7">
        <w:rPr>
          <w:sz w:val="24"/>
          <w:szCs w:val="24"/>
        </w:rPr>
        <w:t>ke</w:t>
      </w:r>
      <w:proofErr w:type="spellEnd"/>
      <w:r w:rsidR="006103D9" w:rsidRPr="008858F7">
        <w:rPr>
          <w:sz w:val="24"/>
          <w:szCs w:val="24"/>
        </w:rPr>
        <w:t xml:space="preserve"> </w:t>
      </w:r>
      <w:proofErr w:type="spellStart"/>
      <w:r w:rsidR="006103D9" w:rsidRPr="008858F7">
        <w:rPr>
          <w:sz w:val="24"/>
          <w:szCs w:val="24"/>
        </w:rPr>
        <w:t>Peserta</w:t>
      </w:r>
      <w:proofErr w:type="spellEnd"/>
    </w:p>
    <w:p w14:paraId="2650C466" w14:textId="77777777" w:rsidR="007657C3" w:rsidRPr="008858F7" w:rsidRDefault="007657C3" w:rsidP="008858F7">
      <w:pPr>
        <w:tabs>
          <w:tab w:val="left" w:pos="1276"/>
        </w:tabs>
        <w:spacing w:line="276" w:lineRule="auto"/>
        <w:ind w:left="1275" w:hanging="735"/>
        <w:jc w:val="both"/>
        <w:rPr>
          <w:sz w:val="24"/>
          <w:szCs w:val="24"/>
          <w:lang w:val="id-ID"/>
        </w:rPr>
      </w:pPr>
      <w:r w:rsidRPr="008858F7">
        <w:rPr>
          <w:sz w:val="24"/>
          <w:szCs w:val="24"/>
          <w:lang w:val="id-ID"/>
        </w:rPr>
        <w:t>3.2.4.</w:t>
      </w:r>
      <w:r w:rsidRPr="008858F7">
        <w:rPr>
          <w:sz w:val="24"/>
          <w:szCs w:val="24"/>
          <w:lang w:val="id-ID"/>
        </w:rPr>
        <w:tab/>
        <w:t>Menggandakan materi sejumlah peserta yang akan mengukuti Training</w:t>
      </w:r>
    </w:p>
    <w:p w14:paraId="038B42AB" w14:textId="517D7356" w:rsidR="006103D9" w:rsidRPr="008858F7" w:rsidRDefault="006103D9" w:rsidP="008858F7">
      <w:pPr>
        <w:tabs>
          <w:tab w:val="left" w:pos="1276"/>
        </w:tabs>
        <w:spacing w:line="276" w:lineRule="auto"/>
        <w:ind w:left="1275" w:hanging="735"/>
        <w:jc w:val="both"/>
        <w:rPr>
          <w:bCs/>
          <w:sz w:val="24"/>
          <w:szCs w:val="24"/>
          <w:lang w:val="id-ID"/>
        </w:rPr>
      </w:pPr>
      <w:r w:rsidRPr="008858F7">
        <w:rPr>
          <w:sz w:val="24"/>
          <w:szCs w:val="24"/>
          <w:lang w:val="id-ID"/>
        </w:rPr>
        <w:t>3.</w:t>
      </w:r>
      <w:r w:rsidRPr="008858F7">
        <w:rPr>
          <w:sz w:val="24"/>
          <w:szCs w:val="24"/>
        </w:rPr>
        <w:t>2</w:t>
      </w:r>
      <w:r w:rsidRPr="008858F7">
        <w:rPr>
          <w:sz w:val="24"/>
          <w:szCs w:val="24"/>
          <w:lang w:val="id-ID"/>
        </w:rPr>
        <w:t>.</w:t>
      </w:r>
      <w:r w:rsidR="007657C3" w:rsidRPr="008858F7">
        <w:rPr>
          <w:sz w:val="24"/>
          <w:szCs w:val="24"/>
          <w:lang w:val="id-ID"/>
        </w:rPr>
        <w:t>5</w:t>
      </w:r>
      <w:r w:rsidRPr="008858F7">
        <w:rPr>
          <w:sz w:val="24"/>
          <w:szCs w:val="24"/>
        </w:rPr>
        <w:t>.</w:t>
      </w:r>
      <w:r w:rsidRPr="008858F7">
        <w:rPr>
          <w:bCs/>
          <w:sz w:val="24"/>
          <w:szCs w:val="24"/>
          <w:lang w:val="id-ID"/>
        </w:rPr>
        <w:tab/>
        <w:t>Setelah Pelatihan terlaksana, PIHAK KEDUA wajib memberikan berkas Laporan Akhir</w:t>
      </w:r>
      <w:r w:rsidR="00911FBE" w:rsidRPr="008858F7">
        <w:rPr>
          <w:bCs/>
          <w:sz w:val="24"/>
          <w:szCs w:val="24"/>
          <w:lang w:val="id-ID"/>
        </w:rPr>
        <w:t xml:space="preserve"> &amp; Sertifikat kepada Peserta</w:t>
      </w:r>
    </w:p>
    <w:p w14:paraId="42BCC73A" w14:textId="691C7167" w:rsidR="00D6056C" w:rsidRPr="00404639" w:rsidRDefault="00073233" w:rsidP="00404639">
      <w:pPr>
        <w:tabs>
          <w:tab w:val="left" w:pos="1276"/>
        </w:tabs>
        <w:spacing w:line="276" w:lineRule="auto"/>
        <w:ind w:left="1275" w:hanging="735"/>
        <w:jc w:val="both"/>
        <w:rPr>
          <w:bCs/>
          <w:sz w:val="24"/>
          <w:szCs w:val="24"/>
        </w:rPr>
      </w:pPr>
      <w:r w:rsidRPr="008858F7">
        <w:rPr>
          <w:bCs/>
          <w:sz w:val="24"/>
          <w:szCs w:val="24"/>
        </w:rPr>
        <w:t>3.2.6</w:t>
      </w:r>
      <w:r w:rsidRPr="008858F7">
        <w:rPr>
          <w:bCs/>
          <w:sz w:val="24"/>
          <w:szCs w:val="24"/>
        </w:rPr>
        <w:tab/>
      </w:r>
      <w:proofErr w:type="spellStart"/>
      <w:r w:rsidRPr="008858F7">
        <w:rPr>
          <w:bCs/>
          <w:sz w:val="24"/>
          <w:szCs w:val="24"/>
        </w:rPr>
        <w:t>Menyediakan</w:t>
      </w:r>
      <w:proofErr w:type="spellEnd"/>
      <w:r w:rsidRPr="008858F7">
        <w:rPr>
          <w:bCs/>
          <w:sz w:val="24"/>
          <w:szCs w:val="24"/>
        </w:rPr>
        <w:t xml:space="preserve"> Snack </w:t>
      </w:r>
      <w:proofErr w:type="spellStart"/>
      <w:r w:rsidRPr="008858F7">
        <w:rPr>
          <w:bCs/>
          <w:sz w:val="24"/>
          <w:szCs w:val="24"/>
        </w:rPr>
        <w:t>bagi</w:t>
      </w:r>
      <w:proofErr w:type="spellEnd"/>
      <w:r w:rsidRPr="008858F7">
        <w:rPr>
          <w:bCs/>
          <w:sz w:val="24"/>
          <w:szCs w:val="24"/>
        </w:rPr>
        <w:t xml:space="preserve"> </w:t>
      </w:r>
      <w:proofErr w:type="spellStart"/>
      <w:r w:rsidRPr="008858F7">
        <w:rPr>
          <w:bCs/>
          <w:sz w:val="24"/>
          <w:szCs w:val="24"/>
        </w:rPr>
        <w:t>para</w:t>
      </w:r>
      <w:proofErr w:type="spellEnd"/>
      <w:r w:rsidRPr="008858F7">
        <w:rPr>
          <w:bCs/>
          <w:sz w:val="24"/>
          <w:szCs w:val="24"/>
        </w:rPr>
        <w:t xml:space="preserve"> </w:t>
      </w:r>
      <w:proofErr w:type="spellStart"/>
      <w:r w:rsidRPr="008858F7">
        <w:rPr>
          <w:bCs/>
          <w:sz w:val="24"/>
          <w:szCs w:val="24"/>
        </w:rPr>
        <w:t>peserta</w:t>
      </w:r>
      <w:proofErr w:type="spellEnd"/>
    </w:p>
    <w:p w14:paraId="0D80BDDB" w14:textId="77777777" w:rsidR="00683106" w:rsidRDefault="00683106" w:rsidP="008858F7">
      <w:pPr>
        <w:spacing w:line="276" w:lineRule="auto"/>
        <w:ind w:left="3600" w:firstLine="720"/>
        <w:rPr>
          <w:b/>
          <w:bCs/>
          <w:sz w:val="24"/>
          <w:szCs w:val="24"/>
          <w:lang w:val="fi-FI"/>
        </w:rPr>
      </w:pPr>
    </w:p>
    <w:p w14:paraId="13BA282B" w14:textId="77777777" w:rsidR="00CF03E6" w:rsidRDefault="00CF03E6" w:rsidP="008858F7">
      <w:pPr>
        <w:spacing w:line="276" w:lineRule="auto"/>
        <w:ind w:left="3600" w:firstLine="720"/>
        <w:rPr>
          <w:b/>
          <w:bCs/>
          <w:sz w:val="24"/>
          <w:szCs w:val="24"/>
          <w:lang w:val="fi-FI"/>
        </w:rPr>
      </w:pPr>
    </w:p>
    <w:p w14:paraId="67A3BC01" w14:textId="77777777" w:rsidR="00CF03E6" w:rsidRDefault="00CF03E6" w:rsidP="008858F7">
      <w:pPr>
        <w:spacing w:line="276" w:lineRule="auto"/>
        <w:ind w:left="3600" w:firstLine="720"/>
        <w:rPr>
          <w:b/>
          <w:bCs/>
          <w:sz w:val="24"/>
          <w:szCs w:val="24"/>
          <w:lang w:val="fi-FI"/>
        </w:rPr>
      </w:pPr>
    </w:p>
    <w:p w14:paraId="0F707005" w14:textId="77777777" w:rsidR="00CF03E6" w:rsidRDefault="00CF03E6" w:rsidP="008858F7">
      <w:pPr>
        <w:spacing w:line="276" w:lineRule="auto"/>
        <w:ind w:left="3600" w:firstLine="720"/>
        <w:rPr>
          <w:b/>
          <w:bCs/>
          <w:sz w:val="24"/>
          <w:szCs w:val="24"/>
          <w:lang w:val="fi-FI"/>
        </w:rPr>
      </w:pPr>
    </w:p>
    <w:p w14:paraId="01C6D247" w14:textId="77777777" w:rsidR="00471C8B" w:rsidRDefault="00471C8B" w:rsidP="008858F7">
      <w:pPr>
        <w:spacing w:line="276" w:lineRule="auto"/>
        <w:ind w:left="3600" w:firstLine="720"/>
        <w:rPr>
          <w:b/>
          <w:bCs/>
          <w:sz w:val="24"/>
          <w:szCs w:val="24"/>
          <w:lang w:val="fi-FI"/>
        </w:rPr>
      </w:pPr>
    </w:p>
    <w:p w14:paraId="437D8BEA" w14:textId="77777777" w:rsidR="00471C8B" w:rsidRDefault="00471C8B" w:rsidP="008858F7">
      <w:pPr>
        <w:spacing w:line="276" w:lineRule="auto"/>
        <w:ind w:left="3600" w:firstLine="720"/>
        <w:rPr>
          <w:b/>
          <w:bCs/>
          <w:sz w:val="24"/>
          <w:szCs w:val="24"/>
          <w:lang w:val="fi-FI"/>
        </w:rPr>
      </w:pPr>
    </w:p>
    <w:p w14:paraId="426D6A99" w14:textId="77777777" w:rsidR="00471C8B" w:rsidRDefault="00471C8B" w:rsidP="008858F7">
      <w:pPr>
        <w:spacing w:line="276" w:lineRule="auto"/>
        <w:ind w:left="3600" w:firstLine="720"/>
        <w:rPr>
          <w:b/>
          <w:bCs/>
          <w:sz w:val="24"/>
          <w:szCs w:val="24"/>
          <w:lang w:val="fi-FI"/>
        </w:rPr>
      </w:pPr>
    </w:p>
    <w:p w14:paraId="7A9F5136" w14:textId="77777777" w:rsidR="00471C8B" w:rsidRDefault="00471C8B" w:rsidP="008858F7">
      <w:pPr>
        <w:spacing w:line="276" w:lineRule="auto"/>
        <w:ind w:left="3600" w:firstLine="720"/>
        <w:rPr>
          <w:b/>
          <w:bCs/>
          <w:sz w:val="24"/>
          <w:szCs w:val="24"/>
          <w:lang w:val="fi-FI"/>
        </w:rPr>
      </w:pPr>
    </w:p>
    <w:p w14:paraId="4CFB7875" w14:textId="77777777" w:rsidR="00471C8B" w:rsidRDefault="00471C8B" w:rsidP="008858F7">
      <w:pPr>
        <w:spacing w:line="276" w:lineRule="auto"/>
        <w:ind w:left="3600" w:firstLine="720"/>
        <w:rPr>
          <w:b/>
          <w:bCs/>
          <w:sz w:val="24"/>
          <w:szCs w:val="24"/>
          <w:lang w:val="fi-FI"/>
        </w:rPr>
      </w:pPr>
    </w:p>
    <w:p w14:paraId="6648F373" w14:textId="77777777" w:rsidR="00471C8B" w:rsidRDefault="00471C8B" w:rsidP="008858F7">
      <w:pPr>
        <w:spacing w:line="276" w:lineRule="auto"/>
        <w:ind w:left="3600" w:firstLine="720"/>
        <w:rPr>
          <w:b/>
          <w:bCs/>
          <w:sz w:val="24"/>
          <w:szCs w:val="24"/>
          <w:lang w:val="fi-FI"/>
        </w:rPr>
      </w:pPr>
    </w:p>
    <w:p w14:paraId="17B05F8B" w14:textId="77777777" w:rsidR="00471C8B" w:rsidRDefault="00471C8B" w:rsidP="008858F7">
      <w:pPr>
        <w:spacing w:line="276" w:lineRule="auto"/>
        <w:ind w:left="3600" w:firstLine="720"/>
        <w:rPr>
          <w:b/>
          <w:bCs/>
          <w:sz w:val="24"/>
          <w:szCs w:val="24"/>
          <w:lang w:val="fi-FI"/>
        </w:rPr>
      </w:pPr>
    </w:p>
    <w:p w14:paraId="644E0606" w14:textId="77777777" w:rsidR="00471C8B" w:rsidRDefault="00471C8B" w:rsidP="008858F7">
      <w:pPr>
        <w:spacing w:line="276" w:lineRule="auto"/>
        <w:ind w:left="3600" w:firstLine="720"/>
        <w:rPr>
          <w:b/>
          <w:bCs/>
          <w:sz w:val="24"/>
          <w:szCs w:val="24"/>
          <w:lang w:val="fi-FI"/>
        </w:rPr>
      </w:pPr>
    </w:p>
    <w:p w14:paraId="1FBF385C" w14:textId="1D10184B" w:rsidR="00911FBE" w:rsidRPr="008858F7" w:rsidRDefault="00911FBE" w:rsidP="008858F7">
      <w:pPr>
        <w:spacing w:line="276" w:lineRule="auto"/>
        <w:ind w:left="3600" w:firstLine="720"/>
        <w:rPr>
          <w:b/>
          <w:bCs/>
          <w:sz w:val="24"/>
          <w:szCs w:val="24"/>
          <w:lang w:val="id-ID"/>
        </w:rPr>
      </w:pPr>
      <w:r w:rsidRPr="008858F7">
        <w:rPr>
          <w:b/>
          <w:bCs/>
          <w:sz w:val="24"/>
          <w:szCs w:val="24"/>
          <w:lang w:val="fi-FI"/>
        </w:rPr>
        <w:lastRenderedPageBreak/>
        <w:t xml:space="preserve">PASAL </w:t>
      </w:r>
      <w:r w:rsidRPr="008858F7">
        <w:rPr>
          <w:b/>
          <w:bCs/>
          <w:sz w:val="24"/>
          <w:szCs w:val="24"/>
          <w:lang w:val="id-ID"/>
        </w:rPr>
        <w:t>4</w:t>
      </w:r>
    </w:p>
    <w:p w14:paraId="05E1F3C6" w14:textId="77777777" w:rsidR="00911FBE" w:rsidRPr="008858F7" w:rsidRDefault="00911FBE" w:rsidP="008858F7">
      <w:pPr>
        <w:tabs>
          <w:tab w:val="left" w:pos="426"/>
        </w:tabs>
        <w:spacing w:line="276" w:lineRule="auto"/>
        <w:ind w:left="709" w:hanging="709"/>
        <w:jc w:val="center"/>
        <w:rPr>
          <w:b/>
          <w:bCs/>
          <w:sz w:val="24"/>
          <w:szCs w:val="24"/>
          <w:lang w:val="fi-FI"/>
        </w:rPr>
      </w:pPr>
      <w:r w:rsidRPr="008858F7">
        <w:rPr>
          <w:b/>
          <w:bCs/>
          <w:sz w:val="24"/>
          <w:szCs w:val="24"/>
          <w:lang w:val="fi-FI"/>
        </w:rPr>
        <w:t>BIAYA PELAKSANAAN</w:t>
      </w:r>
    </w:p>
    <w:p w14:paraId="485197F2" w14:textId="77777777" w:rsidR="00911FBE" w:rsidRPr="008858F7" w:rsidRDefault="00911FBE" w:rsidP="008858F7">
      <w:pPr>
        <w:tabs>
          <w:tab w:val="left" w:pos="426"/>
        </w:tabs>
        <w:spacing w:line="276" w:lineRule="auto"/>
        <w:ind w:left="709" w:hanging="709"/>
        <w:jc w:val="center"/>
        <w:rPr>
          <w:b/>
          <w:bCs/>
          <w:sz w:val="24"/>
          <w:szCs w:val="24"/>
          <w:lang w:val="fi-FI"/>
        </w:rPr>
      </w:pPr>
    </w:p>
    <w:p w14:paraId="34C1D237" w14:textId="033779DA" w:rsidR="00757B27" w:rsidRDefault="00911FBE" w:rsidP="00404639">
      <w:pPr>
        <w:pStyle w:val="western"/>
        <w:spacing w:before="0" w:after="0" w:line="276" w:lineRule="auto"/>
        <w:ind w:left="540" w:hanging="540"/>
        <w:jc w:val="both"/>
        <w:rPr>
          <w:lang w:val="fi-FI"/>
        </w:rPr>
      </w:pPr>
      <w:r w:rsidRPr="008858F7">
        <w:rPr>
          <w:lang w:val="id-ID"/>
        </w:rPr>
        <w:t>4</w:t>
      </w:r>
      <w:r w:rsidRPr="008858F7">
        <w:rPr>
          <w:lang w:val="fi-FI"/>
        </w:rPr>
        <w:t>.1.</w:t>
      </w:r>
      <w:r w:rsidRPr="008858F7">
        <w:rPr>
          <w:lang w:val="fi-FI"/>
        </w:rPr>
        <w:tab/>
        <w:t xml:space="preserve">PIHAK PERTAMA sepakat untuk membayar biaya pelaksanaan Pelatihan kepada PIHAK </w:t>
      </w:r>
      <w:r w:rsidR="00CD111B">
        <w:rPr>
          <w:lang w:val="fi-FI"/>
        </w:rPr>
        <w:t>KEDUA sesuai rincian sebagai berikut :</w:t>
      </w:r>
    </w:p>
    <w:p w14:paraId="2B7FA47E" w14:textId="77777777" w:rsidR="00CF03E6" w:rsidRDefault="00CF03E6" w:rsidP="00404639">
      <w:pPr>
        <w:pStyle w:val="western"/>
        <w:spacing w:before="0" w:after="0" w:line="276" w:lineRule="auto"/>
        <w:ind w:left="540" w:hanging="540"/>
        <w:jc w:val="both"/>
        <w:rPr>
          <w:lang w:val="fi-FI"/>
        </w:rPr>
      </w:pPr>
    </w:p>
    <w:p w14:paraId="024A5639" w14:textId="203A8B0D" w:rsidR="00404639" w:rsidRPr="00404639" w:rsidRDefault="00CF03E6" w:rsidP="00404639">
      <w:pPr>
        <w:pStyle w:val="western"/>
        <w:spacing w:before="0" w:after="0" w:line="276" w:lineRule="auto"/>
        <w:ind w:left="540" w:hanging="540"/>
        <w:jc w:val="both"/>
        <w:rPr>
          <w:lang w:val="fi-FI"/>
        </w:rPr>
      </w:pPr>
      <w:r>
        <w:rPr>
          <w:noProof/>
          <w:lang w:eastAsia="en-US"/>
        </w:rPr>
        <w:drawing>
          <wp:inline distT="0" distB="0" distL="0" distR="0" wp14:anchorId="00F53802" wp14:editId="28E27BF5">
            <wp:extent cx="6381750" cy="2721298"/>
            <wp:effectExtent l="0" t="0" r="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0" cy="2721298"/>
                    </a:xfrm>
                    <a:prstGeom prst="rect">
                      <a:avLst/>
                    </a:prstGeom>
                    <a:noFill/>
                    <a:extLst/>
                  </pic:spPr>
                </pic:pic>
              </a:graphicData>
            </a:graphic>
          </wp:inline>
        </w:drawing>
      </w:r>
    </w:p>
    <w:p w14:paraId="2F24B1B1" w14:textId="77777777" w:rsidR="00295F3F" w:rsidRDefault="00295F3F" w:rsidP="008858F7">
      <w:pPr>
        <w:pStyle w:val="western"/>
        <w:spacing w:before="0" w:after="0" w:line="276" w:lineRule="auto"/>
        <w:jc w:val="center"/>
        <w:rPr>
          <w:b/>
          <w:bCs/>
          <w:lang w:val="fi-FI"/>
        </w:rPr>
      </w:pPr>
    </w:p>
    <w:p w14:paraId="49A4E924" w14:textId="77777777" w:rsidR="004E1E4A" w:rsidRPr="008858F7" w:rsidRDefault="004E1E4A" w:rsidP="008858F7">
      <w:pPr>
        <w:pStyle w:val="western"/>
        <w:spacing w:before="0" w:after="0" w:line="276" w:lineRule="auto"/>
        <w:jc w:val="center"/>
        <w:rPr>
          <w:b/>
          <w:bCs/>
          <w:lang w:val="id-ID"/>
        </w:rPr>
      </w:pPr>
      <w:r w:rsidRPr="008858F7">
        <w:rPr>
          <w:b/>
          <w:bCs/>
          <w:lang w:val="fi-FI"/>
        </w:rPr>
        <w:t xml:space="preserve">PASAL </w:t>
      </w:r>
      <w:r w:rsidRPr="008858F7">
        <w:rPr>
          <w:b/>
          <w:bCs/>
          <w:lang w:val="id-ID"/>
        </w:rPr>
        <w:t>5</w:t>
      </w:r>
    </w:p>
    <w:p w14:paraId="5690F7FF" w14:textId="77777777" w:rsidR="004E1E4A" w:rsidRPr="008858F7" w:rsidRDefault="004E1E4A" w:rsidP="008858F7">
      <w:pPr>
        <w:pStyle w:val="western"/>
        <w:spacing w:before="0" w:after="0" w:line="276" w:lineRule="auto"/>
        <w:jc w:val="center"/>
        <w:rPr>
          <w:b/>
          <w:bCs/>
          <w:lang w:val="fi-FI"/>
        </w:rPr>
      </w:pPr>
      <w:r w:rsidRPr="008858F7">
        <w:rPr>
          <w:b/>
          <w:bCs/>
          <w:lang w:val="fi-FI"/>
        </w:rPr>
        <w:t xml:space="preserve">CARA PEMBAYARAN </w:t>
      </w:r>
    </w:p>
    <w:p w14:paraId="1286DD63" w14:textId="77777777" w:rsidR="00DA7495" w:rsidRPr="008858F7" w:rsidRDefault="00DA7495" w:rsidP="008858F7">
      <w:pPr>
        <w:pStyle w:val="western"/>
        <w:spacing w:before="0" w:after="0" w:line="276" w:lineRule="auto"/>
        <w:ind w:left="540" w:hanging="540"/>
        <w:jc w:val="both"/>
        <w:rPr>
          <w:lang w:val="id-ID"/>
        </w:rPr>
      </w:pPr>
    </w:p>
    <w:p w14:paraId="5AE7DA15" w14:textId="77777777" w:rsidR="004E1E4A" w:rsidRPr="008858F7" w:rsidRDefault="004E1E4A" w:rsidP="008858F7">
      <w:pPr>
        <w:pStyle w:val="western"/>
        <w:spacing w:before="0" w:after="0" w:line="276" w:lineRule="auto"/>
        <w:ind w:left="540" w:hanging="540"/>
        <w:jc w:val="both"/>
        <w:rPr>
          <w:lang w:val="sv-SE"/>
        </w:rPr>
      </w:pPr>
      <w:r w:rsidRPr="008858F7">
        <w:rPr>
          <w:lang w:val="id-ID"/>
        </w:rPr>
        <w:t>5</w:t>
      </w:r>
      <w:r w:rsidRPr="008858F7">
        <w:rPr>
          <w:lang w:val="sv-SE"/>
        </w:rPr>
        <w:t>.</w:t>
      </w:r>
      <w:r w:rsidR="00DA7495" w:rsidRPr="008858F7">
        <w:rPr>
          <w:lang w:val="id-ID"/>
        </w:rPr>
        <w:t>1</w:t>
      </w:r>
      <w:r w:rsidRPr="008858F7">
        <w:rPr>
          <w:lang w:val="sv-SE"/>
        </w:rPr>
        <w:t>.</w:t>
      </w:r>
      <w:r w:rsidRPr="008858F7">
        <w:rPr>
          <w:lang w:val="sv-SE"/>
        </w:rPr>
        <w:tab/>
        <w:t xml:space="preserve">Pembayaran akan dilaksanakan dengan melalui bank transfer ke rekening :  </w:t>
      </w:r>
    </w:p>
    <w:p w14:paraId="0BA63D89" w14:textId="77777777" w:rsidR="00757B27" w:rsidRPr="008858F7" w:rsidRDefault="00757B27" w:rsidP="008858F7">
      <w:pPr>
        <w:pStyle w:val="BodyText"/>
        <w:spacing w:after="0" w:line="276" w:lineRule="auto"/>
        <w:ind w:left="706"/>
        <w:jc w:val="both"/>
        <w:rPr>
          <w:b/>
          <w:bCs/>
          <w:sz w:val="24"/>
          <w:szCs w:val="24"/>
          <w:lang w:val="id-ID"/>
        </w:rPr>
      </w:pPr>
      <w:r w:rsidRPr="008858F7">
        <w:rPr>
          <w:b/>
          <w:bCs/>
          <w:sz w:val="24"/>
          <w:szCs w:val="24"/>
          <w:lang w:val="pt-PT"/>
        </w:rPr>
        <w:t>Bank  </w:t>
      </w:r>
      <w:r w:rsidRPr="008858F7">
        <w:rPr>
          <w:b/>
          <w:bCs/>
          <w:sz w:val="24"/>
          <w:szCs w:val="24"/>
          <w:lang w:val="pt-PT"/>
        </w:rPr>
        <w:tab/>
      </w:r>
      <w:r w:rsidRPr="008858F7">
        <w:rPr>
          <w:b/>
          <w:bCs/>
          <w:sz w:val="24"/>
          <w:szCs w:val="24"/>
          <w:lang w:val="pt-PT"/>
        </w:rPr>
        <w:tab/>
        <w:t xml:space="preserve">: </w:t>
      </w:r>
      <w:r w:rsidRPr="008858F7">
        <w:rPr>
          <w:b/>
          <w:sz w:val="24"/>
          <w:szCs w:val="24"/>
        </w:rPr>
        <w:t xml:space="preserve">BNI KCP </w:t>
      </w:r>
      <w:proofErr w:type="spellStart"/>
      <w:r w:rsidRPr="008858F7">
        <w:rPr>
          <w:b/>
          <w:sz w:val="24"/>
          <w:szCs w:val="24"/>
        </w:rPr>
        <w:t>Karangayu</w:t>
      </w:r>
      <w:proofErr w:type="spellEnd"/>
      <w:r w:rsidRPr="008858F7">
        <w:rPr>
          <w:b/>
          <w:sz w:val="24"/>
          <w:szCs w:val="24"/>
          <w:lang w:val="id-ID"/>
        </w:rPr>
        <w:t>-Semarang</w:t>
      </w:r>
    </w:p>
    <w:p w14:paraId="03936573" w14:textId="77777777" w:rsidR="00757B27" w:rsidRPr="008858F7" w:rsidRDefault="00757B27" w:rsidP="008858F7">
      <w:pPr>
        <w:pStyle w:val="BodyText"/>
        <w:spacing w:after="0" w:line="276" w:lineRule="auto"/>
        <w:ind w:left="706"/>
        <w:jc w:val="both"/>
        <w:rPr>
          <w:b/>
          <w:bCs/>
          <w:sz w:val="24"/>
          <w:szCs w:val="24"/>
          <w:lang w:val="id-ID"/>
        </w:rPr>
      </w:pPr>
      <w:r w:rsidRPr="008858F7">
        <w:rPr>
          <w:b/>
          <w:bCs/>
          <w:sz w:val="24"/>
          <w:szCs w:val="24"/>
          <w:lang w:val="pt-PT"/>
        </w:rPr>
        <w:t>Atas Nama </w:t>
      </w:r>
      <w:r w:rsidRPr="008858F7">
        <w:rPr>
          <w:b/>
          <w:bCs/>
          <w:sz w:val="24"/>
          <w:szCs w:val="24"/>
          <w:lang w:val="pt-PT"/>
        </w:rPr>
        <w:tab/>
        <w:t xml:space="preserve">: </w:t>
      </w:r>
      <w:r w:rsidRPr="008858F7">
        <w:rPr>
          <w:b/>
          <w:bCs/>
          <w:sz w:val="24"/>
          <w:szCs w:val="24"/>
          <w:lang w:val="id-ID"/>
        </w:rPr>
        <w:t>PT. Abdi Insan Semesta</w:t>
      </w:r>
    </w:p>
    <w:p w14:paraId="6F7018C9" w14:textId="3A73B727" w:rsidR="00357930" w:rsidRDefault="00757B27" w:rsidP="00357930">
      <w:pPr>
        <w:tabs>
          <w:tab w:val="left" w:pos="1080"/>
        </w:tabs>
        <w:spacing w:line="276" w:lineRule="auto"/>
        <w:ind w:firstLine="709"/>
        <w:rPr>
          <w:b/>
          <w:sz w:val="24"/>
          <w:szCs w:val="24"/>
        </w:rPr>
      </w:pPr>
      <w:r w:rsidRPr="008858F7">
        <w:rPr>
          <w:b/>
          <w:bCs/>
          <w:sz w:val="24"/>
          <w:szCs w:val="24"/>
          <w:lang w:val="pt-PT"/>
        </w:rPr>
        <w:t>No.</w:t>
      </w:r>
      <w:r w:rsidRPr="008858F7">
        <w:rPr>
          <w:b/>
          <w:bCs/>
          <w:sz w:val="24"/>
          <w:szCs w:val="24"/>
          <w:lang w:val="id-ID"/>
        </w:rPr>
        <w:tab/>
      </w:r>
      <w:r w:rsidRPr="008858F7">
        <w:rPr>
          <w:b/>
          <w:bCs/>
          <w:sz w:val="24"/>
          <w:szCs w:val="24"/>
          <w:lang w:val="id-ID"/>
        </w:rPr>
        <w:tab/>
      </w:r>
      <w:r w:rsidRPr="008858F7">
        <w:rPr>
          <w:b/>
          <w:bCs/>
          <w:sz w:val="24"/>
          <w:szCs w:val="24"/>
          <w:lang w:val="pt-PT"/>
        </w:rPr>
        <w:tab/>
        <w:t xml:space="preserve">: </w:t>
      </w:r>
      <w:r w:rsidRPr="008858F7">
        <w:rPr>
          <w:b/>
          <w:sz w:val="24"/>
          <w:szCs w:val="24"/>
        </w:rPr>
        <w:t>3026 24121</w:t>
      </w:r>
    </w:p>
    <w:p w14:paraId="12A435D6" w14:textId="520D6B9F" w:rsidR="001D0AFA" w:rsidRPr="0048210B" w:rsidRDefault="00357930" w:rsidP="0048210B">
      <w:pPr>
        <w:spacing w:line="276" w:lineRule="auto"/>
        <w:ind w:left="567" w:hanging="567"/>
        <w:rPr>
          <w:b/>
          <w:bCs/>
          <w:color w:val="00B050"/>
          <w:sz w:val="32"/>
          <w:szCs w:val="32"/>
        </w:rPr>
      </w:pPr>
      <w:r w:rsidRPr="00912CDD">
        <w:rPr>
          <w:color w:val="000000" w:themeColor="text1"/>
          <w:sz w:val="24"/>
          <w:szCs w:val="24"/>
          <w:lang w:val="id-ID"/>
        </w:rPr>
        <w:t>5</w:t>
      </w:r>
      <w:r w:rsidRPr="00912CDD">
        <w:rPr>
          <w:color w:val="000000" w:themeColor="text1"/>
          <w:sz w:val="24"/>
          <w:szCs w:val="24"/>
          <w:lang w:val="sv-SE"/>
        </w:rPr>
        <w:t>.2.  P</w:t>
      </w:r>
      <w:r w:rsidR="00471C8B">
        <w:rPr>
          <w:color w:val="000000" w:themeColor="text1"/>
          <w:sz w:val="24"/>
          <w:szCs w:val="24"/>
          <w:lang w:val="sv-SE"/>
        </w:rPr>
        <w:t>embayaran paling lambat 30 hari</w:t>
      </w:r>
      <w:r w:rsidRPr="00912CDD">
        <w:rPr>
          <w:color w:val="000000" w:themeColor="text1"/>
          <w:sz w:val="24"/>
          <w:szCs w:val="24"/>
          <w:lang w:val="sv-SE"/>
        </w:rPr>
        <w:t xml:space="preserve"> setelah PIHAK PERTAMA menerima Invoice dari PIHAK KEDUA</w:t>
      </w:r>
      <w:r w:rsidRPr="005C6ED9">
        <w:rPr>
          <w:color w:val="00B050"/>
          <w:sz w:val="24"/>
          <w:szCs w:val="24"/>
          <w:lang w:val="sv-SE"/>
        </w:rPr>
        <w:t>. </w:t>
      </w:r>
    </w:p>
    <w:p w14:paraId="40B204DF" w14:textId="77777777" w:rsidR="004E1E4A" w:rsidRPr="008858F7" w:rsidRDefault="004E1E4A" w:rsidP="008858F7">
      <w:pPr>
        <w:tabs>
          <w:tab w:val="left" w:pos="1080"/>
        </w:tabs>
        <w:spacing w:line="276" w:lineRule="auto"/>
        <w:jc w:val="center"/>
        <w:rPr>
          <w:b/>
          <w:bCs/>
          <w:sz w:val="24"/>
          <w:szCs w:val="24"/>
          <w:lang w:val="id-ID"/>
        </w:rPr>
      </w:pPr>
      <w:r w:rsidRPr="008858F7">
        <w:rPr>
          <w:b/>
          <w:bCs/>
          <w:sz w:val="24"/>
          <w:szCs w:val="24"/>
          <w:lang w:val="es-ES"/>
        </w:rPr>
        <w:t xml:space="preserve">PASAL </w:t>
      </w:r>
      <w:r w:rsidRPr="008858F7">
        <w:rPr>
          <w:b/>
          <w:bCs/>
          <w:sz w:val="24"/>
          <w:szCs w:val="24"/>
          <w:lang w:val="id-ID"/>
        </w:rPr>
        <w:t>6</w:t>
      </w:r>
    </w:p>
    <w:p w14:paraId="0871A659" w14:textId="77777777" w:rsidR="004E1E4A" w:rsidRPr="008858F7" w:rsidRDefault="004E1E4A" w:rsidP="008858F7">
      <w:pPr>
        <w:spacing w:line="276" w:lineRule="auto"/>
        <w:jc w:val="center"/>
        <w:rPr>
          <w:b/>
          <w:bCs/>
          <w:sz w:val="24"/>
          <w:szCs w:val="24"/>
          <w:lang w:val="id-ID"/>
        </w:rPr>
      </w:pPr>
      <w:r w:rsidRPr="008858F7">
        <w:rPr>
          <w:b/>
          <w:bCs/>
          <w:sz w:val="24"/>
          <w:szCs w:val="24"/>
          <w:lang w:val="id-ID"/>
        </w:rPr>
        <w:t>FORCE MAJEURE</w:t>
      </w:r>
    </w:p>
    <w:p w14:paraId="0B0754D0" w14:textId="77777777" w:rsidR="004E1E4A" w:rsidRPr="008858F7" w:rsidRDefault="004E1E4A" w:rsidP="008858F7">
      <w:pPr>
        <w:spacing w:line="276" w:lineRule="auto"/>
        <w:jc w:val="both"/>
        <w:rPr>
          <w:sz w:val="24"/>
          <w:szCs w:val="24"/>
          <w:lang w:val="id-ID"/>
        </w:rPr>
      </w:pPr>
    </w:p>
    <w:p w14:paraId="334D770C" w14:textId="77777777" w:rsidR="004E1E4A" w:rsidRPr="008858F7" w:rsidRDefault="004E1E4A" w:rsidP="008858F7">
      <w:pPr>
        <w:spacing w:line="276" w:lineRule="auto"/>
        <w:jc w:val="both"/>
        <w:rPr>
          <w:sz w:val="24"/>
          <w:szCs w:val="24"/>
          <w:lang w:val="id-ID"/>
        </w:rPr>
      </w:pPr>
      <w:r w:rsidRPr="008858F7">
        <w:rPr>
          <w:sz w:val="24"/>
          <w:szCs w:val="24"/>
          <w:lang w:val="id-ID"/>
        </w:rPr>
        <w:t>PARA PIHAK tidak dapat dimintakan pertanggungjawabannya atas keterlambatan atau kegagalan dalam memenuhi kewajibannya yang disebabkan oleh kejadian-kejadian di luar kendali PARA PIHAK (selanjutnya disebut sebagai “</w:t>
      </w:r>
      <w:r w:rsidRPr="008858F7">
        <w:rPr>
          <w:i/>
          <w:iCs/>
          <w:sz w:val="24"/>
          <w:szCs w:val="24"/>
          <w:lang w:val="id-ID"/>
        </w:rPr>
        <w:t>Force Majeure</w:t>
      </w:r>
      <w:r w:rsidRPr="008858F7">
        <w:rPr>
          <w:sz w:val="24"/>
          <w:szCs w:val="24"/>
          <w:lang w:val="id-ID"/>
        </w:rPr>
        <w:t xml:space="preserve">”), peristiwa mana termasuk tetapi tidak terbatas pada bencana alam, kebakaran, gempa bumi, banjir, epidemi, perang, huru-hara, atau pemberlakuan atau perubahan peraturan perundang-undangan, pembatasan oleh Pemerintah, yang kesemuanya langsung berhubungan dengan pelaksanaan Perjanjian ini. PIHAK yang mengalami Force Majeure harus melakukan segala sesuatu yang dianggap penting sebagai upaya untuk tetap memenuhi kewajiban berdasarkan Perjanjian ini dan jika akibat dari </w:t>
      </w:r>
      <w:r w:rsidRPr="008858F7">
        <w:rPr>
          <w:i/>
          <w:iCs/>
          <w:sz w:val="24"/>
          <w:szCs w:val="24"/>
          <w:lang w:val="id-ID"/>
        </w:rPr>
        <w:t>Force Majeure</w:t>
      </w:r>
      <w:r w:rsidRPr="008858F7">
        <w:rPr>
          <w:sz w:val="24"/>
          <w:szCs w:val="24"/>
          <w:lang w:val="id-ID"/>
        </w:rPr>
        <w:t xml:space="preserve"> berlangsung </w:t>
      </w:r>
      <w:r w:rsidRPr="008858F7">
        <w:rPr>
          <w:sz w:val="24"/>
          <w:szCs w:val="24"/>
          <w:lang w:val="id-ID"/>
        </w:rPr>
        <w:lastRenderedPageBreak/>
        <w:t>lebih dari 30 (tigapuluh) hari kalender maka PARA PIHAK sepakat untuk membicarakan kembali perihal kelanjutan kerjasama ini.</w:t>
      </w:r>
    </w:p>
    <w:p w14:paraId="0E2FC549" w14:textId="77777777" w:rsidR="007748CD" w:rsidRPr="008858F7" w:rsidRDefault="007748CD" w:rsidP="008858F7">
      <w:pPr>
        <w:spacing w:line="276" w:lineRule="auto"/>
        <w:jc w:val="center"/>
        <w:rPr>
          <w:b/>
          <w:bCs/>
          <w:sz w:val="24"/>
          <w:szCs w:val="24"/>
          <w:lang w:val="id-ID"/>
        </w:rPr>
      </w:pPr>
    </w:p>
    <w:p w14:paraId="69910931" w14:textId="6F631774" w:rsidR="00AA49E0" w:rsidRPr="00912CDD" w:rsidRDefault="00AA49E0" w:rsidP="008858F7">
      <w:pPr>
        <w:widowControl w:val="0"/>
        <w:spacing w:line="276" w:lineRule="auto"/>
        <w:jc w:val="center"/>
        <w:rPr>
          <w:b/>
          <w:bCs/>
          <w:color w:val="000000" w:themeColor="text1"/>
          <w:sz w:val="24"/>
          <w:szCs w:val="24"/>
        </w:rPr>
      </w:pPr>
      <w:r w:rsidRPr="00912CDD">
        <w:rPr>
          <w:b/>
          <w:bCs/>
          <w:color w:val="000000" w:themeColor="text1"/>
          <w:sz w:val="24"/>
          <w:szCs w:val="24"/>
        </w:rPr>
        <w:t>PASAL 7</w:t>
      </w:r>
    </w:p>
    <w:p w14:paraId="3A7E4DE2" w14:textId="0C051E0C" w:rsidR="00AA49E0" w:rsidRPr="00912CDD" w:rsidRDefault="00AA49E0" w:rsidP="008858F7">
      <w:pPr>
        <w:widowControl w:val="0"/>
        <w:spacing w:line="276" w:lineRule="auto"/>
        <w:jc w:val="center"/>
        <w:rPr>
          <w:b/>
          <w:bCs/>
          <w:color w:val="000000" w:themeColor="text1"/>
          <w:sz w:val="24"/>
          <w:szCs w:val="24"/>
        </w:rPr>
      </w:pPr>
      <w:r w:rsidRPr="00912CDD">
        <w:rPr>
          <w:b/>
          <w:bCs/>
          <w:color w:val="000000" w:themeColor="text1"/>
          <w:sz w:val="24"/>
          <w:szCs w:val="24"/>
        </w:rPr>
        <w:t>SISTEM KEAMANAN INFORMASI</w:t>
      </w:r>
    </w:p>
    <w:p w14:paraId="1A7EBB22" w14:textId="77777777" w:rsidR="00AA49E0" w:rsidRPr="00912CDD" w:rsidRDefault="00AA49E0" w:rsidP="00EE6316">
      <w:pPr>
        <w:pStyle w:val="ListParagraph"/>
        <w:numPr>
          <w:ilvl w:val="1"/>
          <w:numId w:val="3"/>
        </w:numPr>
        <w:suppressAutoHyphens w:val="0"/>
        <w:spacing w:line="276" w:lineRule="auto"/>
        <w:ind w:left="567" w:hanging="567"/>
        <w:contextualSpacing/>
        <w:jc w:val="both"/>
        <w:rPr>
          <w:rFonts w:cs="Times New Roman"/>
          <w:bCs/>
          <w:color w:val="000000" w:themeColor="text1"/>
          <w:lang w:val="id-ID"/>
        </w:rPr>
      </w:pPr>
      <w:r w:rsidRPr="00912CDD">
        <w:rPr>
          <w:rFonts w:cs="Times New Roman"/>
          <w:b/>
          <w:bCs/>
          <w:color w:val="000000" w:themeColor="text1"/>
          <w:lang w:val="id-ID"/>
        </w:rPr>
        <w:t>Para Pihak</w:t>
      </w:r>
      <w:r w:rsidRPr="00912CDD">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0ADDCDA3" w14:textId="77777777" w:rsidR="00AA49E0" w:rsidRPr="00912CDD" w:rsidRDefault="00AA49E0" w:rsidP="00EE6316">
      <w:pPr>
        <w:pStyle w:val="ListParagraph"/>
        <w:numPr>
          <w:ilvl w:val="1"/>
          <w:numId w:val="3"/>
        </w:numPr>
        <w:suppressAutoHyphens w:val="0"/>
        <w:spacing w:line="276" w:lineRule="auto"/>
        <w:ind w:left="567" w:hanging="567"/>
        <w:contextualSpacing/>
        <w:jc w:val="both"/>
        <w:rPr>
          <w:rFonts w:cs="Times New Roman"/>
          <w:bCs/>
          <w:color w:val="000000" w:themeColor="text1"/>
          <w:lang w:val="id-ID"/>
        </w:rPr>
      </w:pPr>
      <w:r w:rsidRPr="00912CDD">
        <w:rPr>
          <w:rFonts w:cs="Times New Roman"/>
          <w:b/>
          <w:bCs/>
          <w:color w:val="000000" w:themeColor="text1"/>
        </w:rPr>
        <w:t xml:space="preserve">Para </w:t>
      </w:r>
      <w:proofErr w:type="spellStart"/>
      <w:r w:rsidRPr="00912CDD">
        <w:rPr>
          <w:rFonts w:cs="Times New Roman"/>
          <w:b/>
          <w:bCs/>
          <w:color w:val="000000" w:themeColor="text1"/>
        </w:rPr>
        <w:t>Pihak</w:t>
      </w:r>
      <w:proofErr w:type="spellEnd"/>
      <w:r w:rsidRPr="00912CDD">
        <w:rPr>
          <w:rFonts w:cs="Times New Roman"/>
          <w:bCs/>
          <w:color w:val="000000" w:themeColor="text1"/>
        </w:rPr>
        <w:t xml:space="preserve"> </w:t>
      </w:r>
      <w:proofErr w:type="spellStart"/>
      <w:r w:rsidRPr="00912CDD">
        <w:rPr>
          <w:rFonts w:cs="Times New Roman"/>
          <w:bCs/>
          <w:color w:val="000000" w:themeColor="text1"/>
        </w:rPr>
        <w:t>tidak</w:t>
      </w:r>
      <w:proofErr w:type="spellEnd"/>
      <w:r w:rsidRPr="00912CDD">
        <w:rPr>
          <w:rFonts w:cs="Times New Roman"/>
          <w:bCs/>
          <w:color w:val="000000" w:themeColor="text1"/>
        </w:rPr>
        <w:t xml:space="preserve"> </w:t>
      </w:r>
      <w:proofErr w:type="spellStart"/>
      <w:r w:rsidRPr="00912CDD">
        <w:rPr>
          <w:rFonts w:cs="Times New Roman"/>
          <w:bCs/>
          <w:color w:val="000000" w:themeColor="text1"/>
        </w:rPr>
        <w:t>akan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membuka</w:t>
      </w:r>
      <w:proofErr w:type="spellEnd"/>
      <w:r w:rsidRPr="00912CDD">
        <w:rPr>
          <w:rFonts w:cs="Times New Roman"/>
          <w:bCs/>
          <w:color w:val="000000" w:themeColor="text1"/>
        </w:rPr>
        <w:t xml:space="preserve"> </w:t>
      </w:r>
      <w:proofErr w:type="spellStart"/>
      <w:r w:rsidRPr="00912CDD">
        <w:rPr>
          <w:rFonts w:cs="Times New Roman"/>
          <w:bCs/>
          <w:color w:val="000000" w:themeColor="text1"/>
        </w:rPr>
        <w:t>kerahasiaan</w:t>
      </w:r>
      <w:proofErr w:type="spellEnd"/>
      <w:r w:rsidRPr="00912CDD">
        <w:rPr>
          <w:rFonts w:cs="Times New Roman"/>
          <w:bCs/>
          <w:color w:val="000000" w:themeColor="text1"/>
        </w:rPr>
        <w:t xml:space="preserve"> </w:t>
      </w:r>
      <w:r w:rsidRPr="00912CDD">
        <w:rPr>
          <w:rFonts w:cs="Times New Roman"/>
          <w:bCs/>
          <w:color w:val="000000" w:themeColor="text1"/>
          <w:lang w:val="id-ID"/>
        </w:rPr>
        <w:t>informasi perusahaan</w:t>
      </w:r>
      <w:r w:rsidRPr="00912CDD">
        <w:rPr>
          <w:rFonts w:cs="Times New Roman"/>
          <w:bCs/>
          <w:color w:val="000000" w:themeColor="text1"/>
        </w:rPr>
        <w:t xml:space="preserve"> </w:t>
      </w:r>
      <w:proofErr w:type="spellStart"/>
      <w:r w:rsidRPr="00912CDD">
        <w:rPr>
          <w:rFonts w:cs="Times New Roman"/>
          <w:bCs/>
          <w:color w:val="000000" w:themeColor="text1"/>
        </w:rPr>
        <w:t>kepada</w:t>
      </w:r>
      <w:proofErr w:type="spellEnd"/>
      <w:r w:rsidRPr="00912CDD">
        <w:rPr>
          <w:rFonts w:cs="Times New Roman"/>
          <w:bCs/>
          <w:color w:val="000000" w:themeColor="text1"/>
        </w:rPr>
        <w:t xml:space="preserve"> </w:t>
      </w:r>
      <w:r w:rsidRPr="00912CDD">
        <w:rPr>
          <w:rFonts w:cs="Times New Roman"/>
          <w:bCs/>
          <w:color w:val="000000" w:themeColor="text1"/>
          <w:lang w:val="id-ID"/>
        </w:rPr>
        <w:t>Pihak Ketiga</w:t>
      </w:r>
      <w:r w:rsidRPr="00912CDD">
        <w:rPr>
          <w:rFonts w:cs="Times New Roman"/>
          <w:bCs/>
          <w:color w:val="000000" w:themeColor="text1"/>
        </w:rPr>
        <w:t xml:space="preserve"> </w:t>
      </w:r>
      <w:proofErr w:type="spellStart"/>
      <w:r w:rsidRPr="00912CDD">
        <w:rPr>
          <w:rFonts w:cs="Times New Roman"/>
          <w:bCs/>
          <w:color w:val="000000" w:themeColor="text1"/>
        </w:rPr>
        <w:t>tanpa</w:t>
      </w:r>
      <w:proofErr w:type="spellEnd"/>
      <w:r w:rsidRPr="00912CDD">
        <w:rPr>
          <w:rFonts w:cs="Times New Roman"/>
          <w:bCs/>
          <w:color w:val="000000" w:themeColor="text1"/>
        </w:rPr>
        <w:t xml:space="preserve"> </w:t>
      </w:r>
      <w:proofErr w:type="spellStart"/>
      <w:r w:rsidRPr="00912CDD">
        <w:rPr>
          <w:rFonts w:cs="Times New Roman"/>
          <w:bCs/>
          <w:color w:val="000000" w:themeColor="text1"/>
        </w:rPr>
        <w:t>persetujuan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tertulis</w:t>
      </w:r>
      <w:proofErr w:type="spellEnd"/>
      <w:r w:rsidRPr="00912CDD">
        <w:rPr>
          <w:rFonts w:cs="Times New Roman"/>
          <w:bCs/>
          <w:color w:val="000000" w:themeColor="text1"/>
        </w:rPr>
        <w:t xml:space="preserve"> </w:t>
      </w:r>
      <w:r w:rsidRPr="00912CDD">
        <w:rPr>
          <w:rFonts w:cs="Times New Roman"/>
          <w:bCs/>
          <w:color w:val="000000" w:themeColor="text1"/>
          <w:lang w:val="id-ID"/>
        </w:rPr>
        <w:t xml:space="preserve">yang ditandatangani atasan tertinggi dari masing-masing </w:t>
      </w:r>
      <w:r w:rsidRPr="00912CDD">
        <w:rPr>
          <w:rFonts w:cs="Times New Roman"/>
          <w:b/>
          <w:bCs/>
          <w:color w:val="000000" w:themeColor="text1"/>
          <w:lang w:val="id-ID"/>
        </w:rPr>
        <w:t>Pihak</w:t>
      </w:r>
      <w:r w:rsidRPr="00912CDD">
        <w:rPr>
          <w:rFonts w:cs="Times New Roman"/>
          <w:bCs/>
          <w:color w:val="000000" w:themeColor="text1"/>
          <w:lang w:val="id-ID"/>
        </w:rPr>
        <w:t xml:space="preserve">. </w:t>
      </w:r>
      <w:r w:rsidRPr="00912CDD">
        <w:rPr>
          <w:rFonts w:eastAsiaTheme="minorEastAsia" w:cs="Times New Roman"/>
          <w:color w:val="000000" w:themeColor="text1"/>
          <w:kern w:val="0"/>
          <w:lang w:val="id-ID" w:eastAsia="en-US" w:bidi="ar-SA"/>
        </w:rPr>
        <w:t>(Seperti upload gambar/ video ke media sosial, dll).</w:t>
      </w:r>
    </w:p>
    <w:p w14:paraId="7A26A839" w14:textId="52CC2C66" w:rsidR="00AA49E0" w:rsidRPr="00912CDD" w:rsidRDefault="00AA49E0" w:rsidP="00EE6316">
      <w:pPr>
        <w:pStyle w:val="ListParagraph"/>
        <w:numPr>
          <w:ilvl w:val="1"/>
          <w:numId w:val="3"/>
        </w:numPr>
        <w:suppressAutoHyphens w:val="0"/>
        <w:spacing w:line="276" w:lineRule="auto"/>
        <w:ind w:left="567" w:hanging="567"/>
        <w:contextualSpacing/>
        <w:jc w:val="both"/>
        <w:rPr>
          <w:rFonts w:cs="Times New Roman"/>
          <w:bCs/>
          <w:color w:val="000000" w:themeColor="text1"/>
          <w:lang w:val="id-ID"/>
        </w:rPr>
      </w:pPr>
      <w:r w:rsidRPr="00912CDD">
        <w:rPr>
          <w:rFonts w:eastAsiaTheme="minorEastAsia" w:cs="Times New Roman"/>
          <w:color w:val="000000" w:themeColor="text1"/>
          <w:kern w:val="0"/>
          <w:lang w:val="id-ID" w:eastAsia="en-US" w:bidi="ar-SA"/>
        </w:rPr>
        <w:t>Apabila</w:t>
      </w:r>
      <w:r w:rsidRPr="00912CDD">
        <w:rPr>
          <w:rFonts w:eastAsiaTheme="minorEastAsia" w:cs="Times New Roman"/>
          <w:b/>
          <w:color w:val="000000" w:themeColor="text1"/>
          <w:kern w:val="0"/>
          <w:lang w:val="id-ID" w:eastAsia="en-US" w:bidi="ar-SA"/>
        </w:rPr>
        <w:t xml:space="preserve"> Pihak </w:t>
      </w:r>
      <w:proofErr w:type="spellStart"/>
      <w:r w:rsidR="00C95B77" w:rsidRPr="00912CDD">
        <w:rPr>
          <w:rFonts w:eastAsiaTheme="minorEastAsia" w:cs="Times New Roman"/>
          <w:b/>
          <w:color w:val="000000" w:themeColor="text1"/>
          <w:kern w:val="0"/>
          <w:lang w:val="en-US" w:eastAsia="en-US" w:bidi="ar-SA"/>
        </w:rPr>
        <w:t>Kedua</w:t>
      </w:r>
      <w:proofErr w:type="spellEnd"/>
      <w:r w:rsidRPr="00912CDD">
        <w:rPr>
          <w:rFonts w:eastAsiaTheme="minorEastAsia" w:cs="Times New Roman"/>
          <w:b/>
          <w:color w:val="000000" w:themeColor="text1"/>
          <w:kern w:val="0"/>
          <w:lang w:val="id-ID" w:eastAsia="en-US" w:bidi="ar-SA"/>
        </w:rPr>
        <w:t xml:space="preserve"> </w:t>
      </w:r>
      <w:r w:rsidRPr="00912CDD">
        <w:rPr>
          <w:rFonts w:eastAsiaTheme="minorEastAsia" w:cs="Times New Roman"/>
          <w:color w:val="000000" w:themeColor="text1"/>
          <w:kern w:val="0"/>
          <w:lang w:val="id-ID" w:eastAsia="en-US" w:bidi="ar-SA"/>
        </w:rPr>
        <w:t xml:space="preserve">membocorkan dan/atau menyebarluaskan kerahasiaan informasi perusahaan </w:t>
      </w:r>
      <w:r w:rsidRPr="00912CDD">
        <w:rPr>
          <w:rFonts w:eastAsiaTheme="minorEastAsia" w:cs="Times New Roman"/>
          <w:b/>
          <w:color w:val="000000" w:themeColor="text1"/>
          <w:kern w:val="0"/>
          <w:lang w:val="id-ID" w:eastAsia="en-US" w:bidi="ar-SA"/>
        </w:rPr>
        <w:t xml:space="preserve">Pihak </w:t>
      </w:r>
      <w:proofErr w:type="spellStart"/>
      <w:r w:rsidR="00C95B77" w:rsidRPr="00912CDD">
        <w:rPr>
          <w:rFonts w:eastAsiaTheme="minorEastAsia" w:cs="Times New Roman"/>
          <w:b/>
          <w:color w:val="000000" w:themeColor="text1"/>
          <w:kern w:val="0"/>
          <w:lang w:val="en-US" w:eastAsia="en-US" w:bidi="ar-SA"/>
        </w:rPr>
        <w:t>Pertama</w:t>
      </w:r>
      <w:proofErr w:type="spellEnd"/>
      <w:r w:rsidRPr="00912CDD">
        <w:rPr>
          <w:rFonts w:eastAsiaTheme="minorEastAsia" w:cs="Times New Roman"/>
          <w:color w:val="000000" w:themeColor="text1"/>
          <w:kern w:val="0"/>
          <w:lang w:val="id-ID" w:eastAsia="en-US" w:bidi="ar-SA"/>
        </w:rPr>
        <w:t xml:space="preserve"> dan mengakibatkan kerugian </w:t>
      </w:r>
      <w:r w:rsidRPr="00912CDD">
        <w:rPr>
          <w:rFonts w:eastAsiaTheme="minorEastAsia" w:cs="Times New Roman"/>
          <w:b/>
          <w:color w:val="000000" w:themeColor="text1"/>
          <w:kern w:val="0"/>
          <w:lang w:val="id-ID" w:eastAsia="en-US" w:bidi="ar-SA"/>
        </w:rPr>
        <w:t xml:space="preserve">Pihak </w:t>
      </w:r>
      <w:proofErr w:type="spellStart"/>
      <w:r w:rsidR="00C95B77" w:rsidRPr="00912CDD">
        <w:rPr>
          <w:rFonts w:eastAsiaTheme="minorEastAsia" w:cs="Times New Roman"/>
          <w:b/>
          <w:color w:val="000000" w:themeColor="text1"/>
          <w:kern w:val="0"/>
          <w:lang w:val="en-US" w:eastAsia="en-US" w:bidi="ar-SA"/>
        </w:rPr>
        <w:t>Pertama</w:t>
      </w:r>
      <w:proofErr w:type="spellEnd"/>
      <w:r w:rsidRPr="00912CDD">
        <w:rPr>
          <w:rFonts w:eastAsiaTheme="minorEastAsia" w:cs="Times New Roman"/>
          <w:color w:val="000000" w:themeColor="text1"/>
          <w:kern w:val="0"/>
          <w:lang w:val="id-ID" w:eastAsia="en-US" w:bidi="ar-SA"/>
        </w:rPr>
        <w:t xml:space="preserve"> maka </w:t>
      </w:r>
      <w:r w:rsidRPr="00912CDD">
        <w:rPr>
          <w:rFonts w:eastAsiaTheme="minorEastAsia" w:cs="Times New Roman"/>
          <w:b/>
          <w:color w:val="000000" w:themeColor="text1"/>
          <w:kern w:val="0"/>
          <w:lang w:val="id-ID" w:eastAsia="en-US" w:bidi="ar-SA"/>
        </w:rPr>
        <w:t xml:space="preserve">Pihak </w:t>
      </w:r>
      <w:proofErr w:type="spellStart"/>
      <w:r w:rsidR="00C95B77" w:rsidRPr="00912CDD">
        <w:rPr>
          <w:rFonts w:eastAsiaTheme="minorEastAsia" w:cs="Times New Roman"/>
          <w:b/>
          <w:color w:val="000000" w:themeColor="text1"/>
          <w:kern w:val="0"/>
          <w:lang w:val="en-US" w:eastAsia="en-US" w:bidi="ar-SA"/>
        </w:rPr>
        <w:t>Kedu</w:t>
      </w:r>
      <w:proofErr w:type="spellEnd"/>
      <w:r w:rsidRPr="00912CDD">
        <w:rPr>
          <w:rFonts w:eastAsiaTheme="minorEastAsia" w:cs="Times New Roman"/>
          <w:b/>
          <w:color w:val="000000" w:themeColor="text1"/>
          <w:kern w:val="0"/>
          <w:lang w:val="id-ID" w:eastAsia="en-US" w:bidi="ar-SA"/>
        </w:rPr>
        <w:t>a</w:t>
      </w:r>
      <w:r w:rsidRPr="00912CDD">
        <w:rPr>
          <w:rFonts w:eastAsiaTheme="minorEastAsia" w:cs="Times New Roman"/>
          <w:color w:val="000000" w:themeColor="text1"/>
          <w:kern w:val="0"/>
          <w:lang w:val="id-ID" w:eastAsia="en-US" w:bidi="ar-SA"/>
        </w:rPr>
        <w:t xml:space="preserve"> wajib membayar seluruh kerugian yang diderita oleh </w:t>
      </w:r>
      <w:r w:rsidRPr="00912CDD">
        <w:rPr>
          <w:rFonts w:eastAsiaTheme="minorEastAsia" w:cs="Times New Roman"/>
          <w:b/>
          <w:color w:val="000000" w:themeColor="text1"/>
          <w:kern w:val="0"/>
          <w:lang w:val="id-ID" w:eastAsia="en-US" w:bidi="ar-SA"/>
        </w:rPr>
        <w:t xml:space="preserve">Pihak </w:t>
      </w:r>
      <w:proofErr w:type="spellStart"/>
      <w:r w:rsidR="00C95B77" w:rsidRPr="00912CDD">
        <w:rPr>
          <w:rFonts w:eastAsiaTheme="minorEastAsia" w:cs="Times New Roman"/>
          <w:b/>
          <w:color w:val="000000" w:themeColor="text1"/>
          <w:kern w:val="0"/>
          <w:lang w:val="en-US" w:eastAsia="en-US" w:bidi="ar-SA"/>
        </w:rPr>
        <w:t>Pertam</w:t>
      </w:r>
      <w:proofErr w:type="spellEnd"/>
      <w:r w:rsidRPr="00912CDD">
        <w:rPr>
          <w:rFonts w:eastAsiaTheme="minorEastAsia" w:cs="Times New Roman"/>
          <w:b/>
          <w:color w:val="000000" w:themeColor="text1"/>
          <w:kern w:val="0"/>
          <w:lang w:val="id-ID" w:eastAsia="en-US" w:bidi="ar-SA"/>
        </w:rPr>
        <w:t>a</w:t>
      </w:r>
      <w:r w:rsidRPr="00912CDD">
        <w:rPr>
          <w:rFonts w:eastAsiaTheme="minorEastAsia" w:cs="Times New Roman"/>
          <w:color w:val="000000" w:themeColor="text1"/>
          <w:kern w:val="0"/>
          <w:lang w:val="id-ID" w:eastAsia="en-US" w:bidi="ar-SA"/>
        </w:rPr>
        <w:t>.</w:t>
      </w:r>
    </w:p>
    <w:p w14:paraId="381093E2" w14:textId="6BA36F49" w:rsidR="00AA49E0" w:rsidRPr="00912CDD" w:rsidRDefault="00AA49E0" w:rsidP="00EE6316">
      <w:pPr>
        <w:pStyle w:val="ListParagraph"/>
        <w:numPr>
          <w:ilvl w:val="1"/>
          <w:numId w:val="3"/>
        </w:numPr>
        <w:suppressAutoHyphens w:val="0"/>
        <w:spacing w:line="276" w:lineRule="auto"/>
        <w:ind w:left="567" w:hanging="567"/>
        <w:contextualSpacing/>
        <w:jc w:val="both"/>
        <w:rPr>
          <w:rFonts w:cs="Times New Roman"/>
          <w:bCs/>
          <w:color w:val="000000" w:themeColor="text1"/>
        </w:rPr>
      </w:pPr>
      <w:r w:rsidRPr="00912CDD">
        <w:rPr>
          <w:rFonts w:cs="Times New Roman"/>
          <w:b/>
          <w:bCs/>
          <w:color w:val="000000" w:themeColor="text1"/>
          <w:lang w:val="id-ID"/>
        </w:rPr>
        <w:t xml:space="preserve">Pihak </w:t>
      </w:r>
      <w:proofErr w:type="spellStart"/>
      <w:r w:rsidR="00C95B77" w:rsidRPr="00912CDD">
        <w:rPr>
          <w:rFonts w:cs="Times New Roman"/>
          <w:b/>
          <w:bCs/>
          <w:color w:val="000000" w:themeColor="text1"/>
          <w:lang w:val="en-US"/>
        </w:rPr>
        <w:t>Kedu</w:t>
      </w:r>
      <w:proofErr w:type="spellEnd"/>
      <w:r w:rsidRPr="00912CDD">
        <w:rPr>
          <w:rFonts w:cs="Times New Roman"/>
          <w:b/>
          <w:bCs/>
          <w:color w:val="000000" w:themeColor="text1"/>
          <w:lang w:val="id-ID"/>
        </w:rPr>
        <w:t>a</w:t>
      </w:r>
      <w:r w:rsidRPr="00912CDD">
        <w:rPr>
          <w:rFonts w:cs="Times New Roman"/>
          <w:bCs/>
          <w:color w:val="000000" w:themeColor="text1"/>
        </w:rPr>
        <w:t xml:space="preserve"> </w:t>
      </w:r>
      <w:proofErr w:type="spellStart"/>
      <w:r w:rsidRPr="00912CDD">
        <w:rPr>
          <w:rFonts w:cs="Times New Roman"/>
          <w:bCs/>
          <w:color w:val="000000" w:themeColor="text1"/>
        </w:rPr>
        <w:t>berperan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serta</w:t>
      </w:r>
      <w:proofErr w:type="spellEnd"/>
      <w:r w:rsidRPr="00912CDD">
        <w:rPr>
          <w:rFonts w:cs="Times New Roman"/>
          <w:bCs/>
          <w:color w:val="000000" w:themeColor="text1"/>
        </w:rPr>
        <w:t xml:space="preserve"> </w:t>
      </w:r>
      <w:proofErr w:type="spellStart"/>
      <w:r w:rsidRPr="00912CDD">
        <w:rPr>
          <w:rFonts w:cs="Times New Roman"/>
          <w:bCs/>
          <w:color w:val="000000" w:themeColor="text1"/>
        </w:rPr>
        <w:t>menjaga</w:t>
      </w:r>
      <w:proofErr w:type="spellEnd"/>
      <w:r w:rsidRPr="00912CDD">
        <w:rPr>
          <w:rFonts w:cs="Times New Roman"/>
          <w:bCs/>
          <w:color w:val="000000" w:themeColor="text1"/>
        </w:rPr>
        <w:t xml:space="preserve"> </w:t>
      </w:r>
      <w:proofErr w:type="spellStart"/>
      <w:r w:rsidRPr="00912CDD">
        <w:rPr>
          <w:rFonts w:cs="Times New Roman"/>
          <w:bCs/>
          <w:color w:val="000000" w:themeColor="text1"/>
        </w:rPr>
        <w:t>aset</w:t>
      </w:r>
      <w:proofErr w:type="spellEnd"/>
      <w:r w:rsidRPr="00912CDD">
        <w:rPr>
          <w:rFonts w:cs="Times New Roman"/>
          <w:bCs/>
          <w:color w:val="000000" w:themeColor="text1"/>
        </w:rPr>
        <w:t xml:space="preserve"> </w:t>
      </w:r>
      <w:proofErr w:type="spellStart"/>
      <w:r w:rsidRPr="00912CDD">
        <w:rPr>
          <w:rFonts w:cs="Times New Roman"/>
          <w:b/>
          <w:bCs/>
          <w:color w:val="000000" w:themeColor="text1"/>
        </w:rPr>
        <w:t>Pihak</w:t>
      </w:r>
      <w:proofErr w:type="spellEnd"/>
      <w:r w:rsidRPr="00912CDD">
        <w:rPr>
          <w:rFonts w:cs="Times New Roman"/>
          <w:b/>
          <w:bCs/>
          <w:color w:val="000000" w:themeColor="text1"/>
        </w:rPr>
        <w:t xml:space="preserve"> </w:t>
      </w:r>
      <w:proofErr w:type="spellStart"/>
      <w:r w:rsidR="00C95B77" w:rsidRPr="00912CDD">
        <w:rPr>
          <w:rFonts w:cs="Times New Roman"/>
          <w:b/>
          <w:bCs/>
          <w:color w:val="000000" w:themeColor="text1"/>
          <w:lang w:val="en-US"/>
        </w:rPr>
        <w:t>Pertama</w:t>
      </w:r>
      <w:proofErr w:type="spellEnd"/>
      <w:r w:rsidRPr="00912CDD">
        <w:rPr>
          <w:rFonts w:cs="Times New Roman"/>
          <w:bCs/>
          <w:color w:val="000000" w:themeColor="text1"/>
          <w:lang w:val="id-ID"/>
        </w:rPr>
        <w:t>.</w:t>
      </w:r>
    </w:p>
    <w:p w14:paraId="6F0624A2" w14:textId="4B78033E" w:rsidR="00AA49E0" w:rsidRPr="00912CDD" w:rsidRDefault="00AA49E0" w:rsidP="00EE6316">
      <w:pPr>
        <w:pStyle w:val="ListParagraph"/>
        <w:numPr>
          <w:ilvl w:val="1"/>
          <w:numId w:val="3"/>
        </w:numPr>
        <w:suppressAutoHyphens w:val="0"/>
        <w:spacing w:line="276" w:lineRule="auto"/>
        <w:ind w:left="567" w:hanging="567"/>
        <w:contextualSpacing/>
        <w:jc w:val="both"/>
        <w:rPr>
          <w:rFonts w:cs="Times New Roman"/>
          <w:bCs/>
          <w:color w:val="000000" w:themeColor="text1"/>
        </w:rPr>
      </w:pPr>
      <w:proofErr w:type="spellStart"/>
      <w:r w:rsidRPr="00912CDD">
        <w:rPr>
          <w:rFonts w:cs="Times New Roman"/>
          <w:b/>
          <w:bCs/>
          <w:color w:val="000000" w:themeColor="text1"/>
        </w:rPr>
        <w:t>Pihak</w:t>
      </w:r>
      <w:proofErr w:type="spellEnd"/>
      <w:r w:rsidRPr="00912CDD">
        <w:rPr>
          <w:rFonts w:cs="Times New Roman"/>
          <w:b/>
          <w:bCs/>
          <w:color w:val="000000" w:themeColor="text1"/>
        </w:rPr>
        <w:t xml:space="preserve"> </w:t>
      </w:r>
      <w:proofErr w:type="spellStart"/>
      <w:r w:rsidR="00C95B77" w:rsidRPr="00912CDD">
        <w:rPr>
          <w:rFonts w:cs="Times New Roman"/>
          <w:b/>
          <w:bCs/>
          <w:color w:val="000000" w:themeColor="text1"/>
          <w:lang w:val="en-US"/>
        </w:rPr>
        <w:t>Kedua</w:t>
      </w:r>
      <w:proofErr w:type="spellEnd"/>
      <w:r w:rsidRPr="00912CDD">
        <w:rPr>
          <w:rFonts w:cs="Times New Roman"/>
          <w:bCs/>
          <w:color w:val="000000" w:themeColor="text1"/>
        </w:rPr>
        <w:t xml:space="preserve"> </w:t>
      </w:r>
      <w:proofErr w:type="spellStart"/>
      <w:r w:rsidRPr="00912CDD">
        <w:rPr>
          <w:rFonts w:cs="Times New Roman"/>
          <w:bCs/>
          <w:color w:val="000000" w:themeColor="text1"/>
        </w:rPr>
        <w:t>dilarang</w:t>
      </w:r>
      <w:proofErr w:type="spellEnd"/>
      <w:r w:rsidRPr="00912CDD">
        <w:rPr>
          <w:rFonts w:cs="Times New Roman"/>
          <w:bCs/>
          <w:color w:val="000000" w:themeColor="text1"/>
        </w:rPr>
        <w:t xml:space="preserve"> </w:t>
      </w:r>
      <w:proofErr w:type="spellStart"/>
      <w:r w:rsidRPr="00912CDD">
        <w:rPr>
          <w:rFonts w:cs="Times New Roman"/>
          <w:bCs/>
          <w:color w:val="000000" w:themeColor="text1"/>
        </w:rPr>
        <w:t>mengambil</w:t>
      </w:r>
      <w:proofErr w:type="spellEnd"/>
      <w:r w:rsidRPr="00912CDD">
        <w:rPr>
          <w:rFonts w:cs="Times New Roman"/>
          <w:bCs/>
          <w:color w:val="000000" w:themeColor="text1"/>
        </w:rPr>
        <w:t xml:space="preserve"> </w:t>
      </w:r>
      <w:proofErr w:type="spellStart"/>
      <w:r w:rsidRPr="00912CDD">
        <w:rPr>
          <w:rFonts w:cs="Times New Roman"/>
          <w:bCs/>
          <w:color w:val="000000" w:themeColor="text1"/>
        </w:rPr>
        <w:t>gambar</w:t>
      </w:r>
      <w:proofErr w:type="spellEnd"/>
      <w:r w:rsidRPr="00912CDD">
        <w:rPr>
          <w:rFonts w:cs="Times New Roman"/>
          <w:bCs/>
          <w:color w:val="000000" w:themeColor="text1"/>
        </w:rPr>
        <w:t xml:space="preserve">/ video </w:t>
      </w:r>
      <w:proofErr w:type="spellStart"/>
      <w:r w:rsidRPr="00912CDD">
        <w:rPr>
          <w:rFonts w:cs="Times New Roman"/>
          <w:bCs/>
          <w:color w:val="000000" w:themeColor="text1"/>
        </w:rPr>
        <w:t>dalam</w:t>
      </w:r>
      <w:proofErr w:type="spellEnd"/>
      <w:r w:rsidRPr="00912CDD">
        <w:rPr>
          <w:rFonts w:cs="Times New Roman"/>
          <w:bCs/>
          <w:color w:val="000000" w:themeColor="text1"/>
        </w:rPr>
        <w:t xml:space="preserve"> </w:t>
      </w:r>
      <w:proofErr w:type="spellStart"/>
      <w:r w:rsidRPr="00912CDD">
        <w:rPr>
          <w:rFonts w:cs="Times New Roman"/>
          <w:bCs/>
          <w:color w:val="000000" w:themeColor="text1"/>
        </w:rPr>
        <w:t>bentuk</w:t>
      </w:r>
      <w:proofErr w:type="spellEnd"/>
      <w:r w:rsidRPr="00912CDD">
        <w:rPr>
          <w:rFonts w:cs="Times New Roman"/>
          <w:bCs/>
          <w:color w:val="000000" w:themeColor="text1"/>
        </w:rPr>
        <w:t xml:space="preserve"> </w:t>
      </w:r>
      <w:proofErr w:type="spellStart"/>
      <w:r w:rsidRPr="00912CDD">
        <w:rPr>
          <w:rFonts w:cs="Times New Roman"/>
          <w:bCs/>
          <w:color w:val="000000" w:themeColor="text1"/>
        </w:rPr>
        <w:t>apapun</w:t>
      </w:r>
      <w:proofErr w:type="spellEnd"/>
      <w:r w:rsidRPr="00912CDD">
        <w:rPr>
          <w:rFonts w:cs="Times New Roman"/>
          <w:bCs/>
          <w:color w:val="000000" w:themeColor="text1"/>
        </w:rPr>
        <w:t xml:space="preserve"> </w:t>
      </w:r>
      <w:proofErr w:type="spellStart"/>
      <w:r w:rsidRPr="00912CDD">
        <w:rPr>
          <w:rFonts w:cs="Times New Roman"/>
          <w:bCs/>
          <w:color w:val="000000" w:themeColor="text1"/>
        </w:rPr>
        <w:t>selain</w:t>
      </w:r>
      <w:proofErr w:type="spellEnd"/>
      <w:r w:rsidRPr="00912CDD">
        <w:rPr>
          <w:rFonts w:cs="Times New Roman"/>
          <w:bCs/>
          <w:color w:val="000000" w:themeColor="text1"/>
        </w:rPr>
        <w:t xml:space="preserve"> </w:t>
      </w:r>
      <w:r w:rsidRPr="00912CDD">
        <w:rPr>
          <w:rFonts w:cs="Times New Roman"/>
          <w:bCs/>
          <w:color w:val="000000" w:themeColor="text1"/>
          <w:lang w:val="id-ID"/>
        </w:rPr>
        <w:t xml:space="preserve">untuk </w:t>
      </w:r>
      <w:proofErr w:type="spellStart"/>
      <w:r w:rsidRPr="00912CDD">
        <w:rPr>
          <w:rFonts w:cs="Times New Roman"/>
          <w:bCs/>
          <w:color w:val="000000" w:themeColor="text1"/>
        </w:rPr>
        <w:t>kepentingan</w:t>
      </w:r>
      <w:proofErr w:type="spellEnd"/>
      <w:r w:rsidRPr="00912CDD">
        <w:rPr>
          <w:rFonts w:cs="Times New Roman"/>
          <w:bCs/>
          <w:color w:val="000000" w:themeColor="text1"/>
        </w:rPr>
        <w:t xml:space="preserve"> </w:t>
      </w:r>
      <w:proofErr w:type="spellStart"/>
      <w:r w:rsidRPr="00912CDD">
        <w:rPr>
          <w:rFonts w:cs="Times New Roman"/>
          <w:b/>
          <w:bCs/>
          <w:color w:val="000000" w:themeColor="text1"/>
        </w:rPr>
        <w:t>Pihak</w:t>
      </w:r>
      <w:proofErr w:type="spellEnd"/>
      <w:r w:rsidRPr="00912CDD">
        <w:rPr>
          <w:rFonts w:cs="Times New Roman"/>
          <w:b/>
          <w:bCs/>
          <w:color w:val="000000" w:themeColor="text1"/>
        </w:rPr>
        <w:t xml:space="preserve"> </w:t>
      </w:r>
      <w:proofErr w:type="spellStart"/>
      <w:r w:rsidR="00C95B77" w:rsidRPr="00912CDD">
        <w:rPr>
          <w:rFonts w:cs="Times New Roman"/>
          <w:b/>
          <w:bCs/>
          <w:color w:val="000000" w:themeColor="text1"/>
          <w:lang w:val="en-US"/>
        </w:rPr>
        <w:t>Pertam</w:t>
      </w:r>
      <w:proofErr w:type="spellEnd"/>
      <w:r w:rsidRPr="00912CDD">
        <w:rPr>
          <w:rFonts w:cs="Times New Roman"/>
          <w:b/>
          <w:bCs/>
          <w:color w:val="000000" w:themeColor="text1"/>
          <w:lang w:val="id-ID"/>
        </w:rPr>
        <w:t>a</w:t>
      </w:r>
      <w:r w:rsidRPr="00912CDD">
        <w:rPr>
          <w:rFonts w:cs="Times New Roman"/>
          <w:bCs/>
          <w:color w:val="000000" w:themeColor="text1"/>
          <w:lang w:val="id-ID"/>
        </w:rPr>
        <w:t>.</w:t>
      </w:r>
    </w:p>
    <w:p w14:paraId="017314F4" w14:textId="5F22FA43" w:rsidR="00AA49E0" w:rsidRPr="00912CDD" w:rsidRDefault="00AA49E0" w:rsidP="00EE6316">
      <w:pPr>
        <w:pStyle w:val="ListParagraph"/>
        <w:numPr>
          <w:ilvl w:val="1"/>
          <w:numId w:val="3"/>
        </w:numPr>
        <w:suppressAutoHyphens w:val="0"/>
        <w:spacing w:line="276" w:lineRule="auto"/>
        <w:ind w:left="567" w:hanging="567"/>
        <w:contextualSpacing/>
        <w:jc w:val="both"/>
        <w:rPr>
          <w:rFonts w:cs="Times New Roman"/>
          <w:bCs/>
          <w:color w:val="000000" w:themeColor="text1"/>
        </w:rPr>
      </w:pPr>
      <w:proofErr w:type="spellStart"/>
      <w:r w:rsidRPr="00912CDD">
        <w:rPr>
          <w:rFonts w:cs="Times New Roman"/>
          <w:b/>
          <w:bCs/>
          <w:color w:val="000000" w:themeColor="text1"/>
        </w:rPr>
        <w:t>Pihak</w:t>
      </w:r>
      <w:proofErr w:type="spellEnd"/>
      <w:r w:rsidRPr="00912CDD">
        <w:rPr>
          <w:rFonts w:cs="Times New Roman"/>
          <w:b/>
          <w:bCs/>
          <w:color w:val="000000" w:themeColor="text1"/>
        </w:rPr>
        <w:t xml:space="preserve"> </w:t>
      </w:r>
      <w:proofErr w:type="spellStart"/>
      <w:r w:rsidR="00C95B77" w:rsidRPr="00912CDD">
        <w:rPr>
          <w:rFonts w:cs="Times New Roman"/>
          <w:b/>
          <w:bCs/>
          <w:color w:val="000000" w:themeColor="text1"/>
          <w:lang w:val="en-US"/>
        </w:rPr>
        <w:t>Kedu</w:t>
      </w:r>
      <w:proofErr w:type="spellEnd"/>
      <w:r w:rsidRPr="00912CDD">
        <w:rPr>
          <w:rFonts w:cs="Times New Roman"/>
          <w:b/>
          <w:bCs/>
          <w:color w:val="000000" w:themeColor="text1"/>
          <w:lang w:val="id-ID"/>
        </w:rPr>
        <w:t>a</w:t>
      </w:r>
      <w:r w:rsidRPr="00912CDD">
        <w:rPr>
          <w:rFonts w:cs="Times New Roman"/>
          <w:bCs/>
          <w:color w:val="000000" w:themeColor="text1"/>
        </w:rPr>
        <w:t xml:space="preserve"> </w:t>
      </w:r>
      <w:proofErr w:type="spellStart"/>
      <w:r w:rsidRPr="00912CDD">
        <w:rPr>
          <w:rFonts w:cs="Times New Roman"/>
          <w:bCs/>
          <w:color w:val="000000" w:themeColor="text1"/>
        </w:rPr>
        <w:t>dilarang</w:t>
      </w:r>
      <w:proofErr w:type="spellEnd"/>
      <w:r w:rsidRPr="00912CDD">
        <w:rPr>
          <w:rFonts w:cs="Times New Roman"/>
          <w:bCs/>
          <w:color w:val="000000" w:themeColor="text1"/>
        </w:rPr>
        <w:t xml:space="preserve"> </w:t>
      </w:r>
      <w:proofErr w:type="spellStart"/>
      <w:r w:rsidRPr="00912CDD">
        <w:rPr>
          <w:rFonts w:cs="Times New Roman"/>
          <w:bCs/>
          <w:color w:val="000000" w:themeColor="text1"/>
        </w:rPr>
        <w:t>memasuki</w:t>
      </w:r>
      <w:proofErr w:type="spellEnd"/>
      <w:r w:rsidRPr="00912CDD">
        <w:rPr>
          <w:rFonts w:cs="Times New Roman"/>
          <w:bCs/>
          <w:color w:val="000000" w:themeColor="text1"/>
        </w:rPr>
        <w:t xml:space="preserve"> area </w:t>
      </w:r>
      <w:r w:rsidRPr="00912CDD">
        <w:rPr>
          <w:rFonts w:cs="Times New Roman"/>
          <w:bCs/>
          <w:color w:val="000000" w:themeColor="text1"/>
          <w:lang w:val="id-ID"/>
        </w:rPr>
        <w:t xml:space="preserve">yang bukan area kerjanya </w:t>
      </w:r>
      <w:proofErr w:type="spellStart"/>
      <w:r w:rsidRPr="00912CDD">
        <w:rPr>
          <w:rFonts w:cs="Times New Roman"/>
          <w:bCs/>
          <w:color w:val="000000" w:themeColor="text1"/>
        </w:rPr>
        <w:t>dan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mengakses</w:t>
      </w:r>
      <w:proofErr w:type="spellEnd"/>
      <w:r w:rsidRPr="00912CDD">
        <w:rPr>
          <w:rFonts w:cs="Times New Roman"/>
          <w:bCs/>
          <w:color w:val="000000" w:themeColor="text1"/>
        </w:rPr>
        <w:t xml:space="preserve"> system </w:t>
      </w:r>
      <w:proofErr w:type="spellStart"/>
      <w:r w:rsidRPr="00912CDD">
        <w:rPr>
          <w:rFonts w:cs="Times New Roman"/>
          <w:bCs/>
          <w:color w:val="000000" w:themeColor="text1"/>
        </w:rPr>
        <w:t>informasi</w:t>
      </w:r>
      <w:proofErr w:type="spellEnd"/>
      <w:r w:rsidRPr="00912CDD">
        <w:rPr>
          <w:rFonts w:cs="Times New Roman"/>
          <w:bCs/>
          <w:color w:val="000000" w:themeColor="text1"/>
        </w:rPr>
        <w:t xml:space="preserve"> </w:t>
      </w:r>
      <w:proofErr w:type="spellStart"/>
      <w:r w:rsidRPr="00912CDD">
        <w:rPr>
          <w:rFonts w:cs="Times New Roman"/>
          <w:bCs/>
          <w:color w:val="000000" w:themeColor="text1"/>
        </w:rPr>
        <w:t>tanpa</w:t>
      </w:r>
      <w:proofErr w:type="spellEnd"/>
      <w:r w:rsidRPr="00912CDD">
        <w:rPr>
          <w:rFonts w:cs="Times New Roman"/>
          <w:bCs/>
          <w:color w:val="000000" w:themeColor="text1"/>
        </w:rPr>
        <w:t xml:space="preserve"> </w:t>
      </w:r>
      <w:proofErr w:type="spellStart"/>
      <w:r w:rsidRPr="00912CDD">
        <w:rPr>
          <w:rFonts w:cs="Times New Roman"/>
          <w:bCs/>
          <w:color w:val="000000" w:themeColor="text1"/>
        </w:rPr>
        <w:t>seijin</w:t>
      </w:r>
      <w:proofErr w:type="spellEnd"/>
      <w:r w:rsidRPr="00912CDD">
        <w:rPr>
          <w:rFonts w:cs="Times New Roman"/>
          <w:bCs/>
          <w:color w:val="000000" w:themeColor="text1"/>
        </w:rPr>
        <w:t xml:space="preserve"> </w:t>
      </w:r>
      <w:proofErr w:type="spellStart"/>
      <w:r w:rsidR="00C95B77" w:rsidRPr="00912CDD">
        <w:rPr>
          <w:rFonts w:cs="Times New Roman"/>
          <w:b/>
          <w:bCs/>
          <w:color w:val="000000" w:themeColor="text1"/>
        </w:rPr>
        <w:t>Pihak</w:t>
      </w:r>
      <w:proofErr w:type="spellEnd"/>
      <w:r w:rsidR="00C95B77" w:rsidRPr="00912CDD">
        <w:rPr>
          <w:rFonts w:cs="Times New Roman"/>
          <w:b/>
          <w:bCs/>
          <w:color w:val="000000" w:themeColor="text1"/>
        </w:rPr>
        <w:t xml:space="preserve"> </w:t>
      </w:r>
      <w:proofErr w:type="spellStart"/>
      <w:r w:rsidR="00C95B77" w:rsidRPr="00912CDD">
        <w:rPr>
          <w:rFonts w:cs="Times New Roman"/>
          <w:b/>
          <w:bCs/>
          <w:color w:val="000000" w:themeColor="text1"/>
        </w:rPr>
        <w:t>Pertam</w:t>
      </w:r>
      <w:proofErr w:type="spellEnd"/>
      <w:r w:rsidRPr="00912CDD">
        <w:rPr>
          <w:rFonts w:cs="Times New Roman"/>
          <w:b/>
          <w:bCs/>
          <w:color w:val="000000" w:themeColor="text1"/>
          <w:lang w:val="id-ID"/>
        </w:rPr>
        <w:t>a</w:t>
      </w:r>
      <w:r w:rsidRPr="00912CDD">
        <w:rPr>
          <w:rFonts w:cs="Times New Roman"/>
          <w:bCs/>
          <w:color w:val="000000" w:themeColor="text1"/>
          <w:lang w:val="id-ID"/>
        </w:rPr>
        <w:t>.</w:t>
      </w:r>
    </w:p>
    <w:p w14:paraId="783C405E" w14:textId="56431C43" w:rsidR="00AA49E0" w:rsidRPr="00912CDD" w:rsidRDefault="00AA49E0" w:rsidP="00EE6316">
      <w:pPr>
        <w:pStyle w:val="ListParagraph"/>
        <w:numPr>
          <w:ilvl w:val="1"/>
          <w:numId w:val="3"/>
        </w:numPr>
        <w:suppressAutoHyphens w:val="0"/>
        <w:spacing w:line="276" w:lineRule="auto"/>
        <w:ind w:left="567" w:hanging="567"/>
        <w:contextualSpacing/>
        <w:jc w:val="both"/>
        <w:rPr>
          <w:rFonts w:cs="Times New Roman"/>
          <w:bCs/>
          <w:color w:val="000000" w:themeColor="text1"/>
        </w:rPr>
      </w:pPr>
      <w:proofErr w:type="spellStart"/>
      <w:r w:rsidRPr="00912CDD">
        <w:rPr>
          <w:rFonts w:cs="Times New Roman"/>
          <w:b/>
          <w:bCs/>
          <w:color w:val="000000" w:themeColor="text1"/>
        </w:rPr>
        <w:t>Pihak</w:t>
      </w:r>
      <w:proofErr w:type="spellEnd"/>
      <w:r w:rsidRPr="00912CDD">
        <w:rPr>
          <w:rFonts w:cs="Times New Roman"/>
          <w:b/>
          <w:bCs/>
          <w:color w:val="000000" w:themeColor="text1"/>
        </w:rPr>
        <w:t xml:space="preserve"> </w:t>
      </w:r>
      <w:proofErr w:type="spellStart"/>
      <w:r w:rsidR="00C95B77" w:rsidRPr="00912CDD">
        <w:rPr>
          <w:rFonts w:cs="Times New Roman"/>
          <w:b/>
          <w:bCs/>
          <w:color w:val="000000" w:themeColor="text1"/>
          <w:lang w:val="en-US"/>
        </w:rPr>
        <w:t>Kedua</w:t>
      </w:r>
      <w:proofErr w:type="spellEnd"/>
      <w:r w:rsidRPr="00912CDD">
        <w:rPr>
          <w:rFonts w:cs="Times New Roman"/>
          <w:bCs/>
          <w:color w:val="000000" w:themeColor="text1"/>
        </w:rPr>
        <w:t xml:space="preserve"> </w:t>
      </w:r>
      <w:proofErr w:type="spellStart"/>
      <w:r w:rsidRPr="00912CDD">
        <w:rPr>
          <w:rFonts w:cs="Times New Roman"/>
          <w:bCs/>
          <w:color w:val="000000" w:themeColor="text1"/>
        </w:rPr>
        <w:t>wajib</w:t>
      </w:r>
      <w:proofErr w:type="spellEnd"/>
      <w:r w:rsidRPr="00912CDD">
        <w:rPr>
          <w:rFonts w:cs="Times New Roman"/>
          <w:bCs/>
          <w:color w:val="000000" w:themeColor="text1"/>
        </w:rPr>
        <w:t xml:space="preserve"> </w:t>
      </w:r>
      <w:proofErr w:type="spellStart"/>
      <w:r w:rsidRPr="00912CDD">
        <w:rPr>
          <w:rFonts w:cs="Times New Roman"/>
          <w:bCs/>
          <w:color w:val="000000" w:themeColor="text1"/>
        </w:rPr>
        <w:t>menyampaikan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semua</w:t>
      </w:r>
      <w:proofErr w:type="spellEnd"/>
      <w:r w:rsidRPr="00912CDD">
        <w:rPr>
          <w:rFonts w:cs="Times New Roman"/>
          <w:bCs/>
          <w:color w:val="000000" w:themeColor="text1"/>
        </w:rPr>
        <w:t xml:space="preserve"> </w:t>
      </w:r>
      <w:proofErr w:type="spellStart"/>
      <w:r w:rsidRPr="00912CDD">
        <w:rPr>
          <w:rFonts w:cs="Times New Roman"/>
          <w:bCs/>
          <w:color w:val="000000" w:themeColor="text1"/>
        </w:rPr>
        <w:t>ketentuan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ini</w:t>
      </w:r>
      <w:proofErr w:type="spellEnd"/>
      <w:r w:rsidRPr="00912CDD">
        <w:rPr>
          <w:rFonts w:cs="Times New Roman"/>
          <w:bCs/>
          <w:color w:val="000000" w:themeColor="text1"/>
        </w:rPr>
        <w:t xml:space="preserve"> </w:t>
      </w:r>
      <w:proofErr w:type="spellStart"/>
      <w:r w:rsidRPr="00912CDD">
        <w:rPr>
          <w:rFonts w:cs="Times New Roman"/>
          <w:bCs/>
          <w:color w:val="000000" w:themeColor="text1"/>
        </w:rPr>
        <w:t>kepada</w:t>
      </w:r>
      <w:proofErr w:type="spellEnd"/>
      <w:r w:rsidRPr="00912CDD">
        <w:rPr>
          <w:rFonts w:cs="Times New Roman"/>
          <w:bCs/>
          <w:color w:val="000000" w:themeColor="text1"/>
        </w:rPr>
        <w:t xml:space="preserve"> </w:t>
      </w:r>
      <w:proofErr w:type="spellStart"/>
      <w:r w:rsidRPr="00912CDD">
        <w:rPr>
          <w:rFonts w:cs="Times New Roman"/>
          <w:bCs/>
          <w:color w:val="000000" w:themeColor="text1"/>
        </w:rPr>
        <w:t>semua</w:t>
      </w:r>
      <w:proofErr w:type="spellEnd"/>
      <w:r w:rsidRPr="00912CDD">
        <w:rPr>
          <w:rFonts w:cs="Times New Roman"/>
          <w:bCs/>
          <w:color w:val="000000" w:themeColor="text1"/>
        </w:rPr>
        <w:t xml:space="preserve"> </w:t>
      </w:r>
      <w:proofErr w:type="spellStart"/>
      <w:r w:rsidRPr="00912CDD">
        <w:rPr>
          <w:rFonts w:cs="Times New Roman"/>
          <w:bCs/>
          <w:color w:val="000000" w:themeColor="text1"/>
        </w:rPr>
        <w:t>karyawan</w:t>
      </w:r>
      <w:proofErr w:type="spellEnd"/>
      <w:r w:rsidRPr="00912CDD">
        <w:rPr>
          <w:rFonts w:cs="Times New Roman"/>
          <w:bCs/>
          <w:color w:val="000000" w:themeColor="text1"/>
        </w:rPr>
        <w:t xml:space="preserve"> yang </w:t>
      </w:r>
      <w:proofErr w:type="spellStart"/>
      <w:r w:rsidRPr="00912CDD">
        <w:rPr>
          <w:rFonts w:cs="Times New Roman"/>
          <w:bCs/>
          <w:color w:val="000000" w:themeColor="text1"/>
        </w:rPr>
        <w:t>berkaitan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dengan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perjanjian</w:t>
      </w:r>
      <w:proofErr w:type="spellEnd"/>
      <w:r w:rsidRPr="00912CDD">
        <w:rPr>
          <w:rFonts w:cs="Times New Roman"/>
          <w:bCs/>
          <w:color w:val="000000" w:themeColor="text1"/>
        </w:rPr>
        <w:t xml:space="preserve"> </w:t>
      </w:r>
      <w:proofErr w:type="spellStart"/>
      <w:r w:rsidRPr="00912CDD">
        <w:rPr>
          <w:rFonts w:cs="Times New Roman"/>
          <w:bCs/>
          <w:color w:val="000000" w:themeColor="text1"/>
        </w:rPr>
        <w:t>ini</w:t>
      </w:r>
      <w:proofErr w:type="spellEnd"/>
      <w:r w:rsidRPr="00912CDD">
        <w:rPr>
          <w:rFonts w:cs="Times New Roman"/>
          <w:bCs/>
          <w:color w:val="000000" w:themeColor="text1"/>
        </w:rPr>
        <w:t>.</w:t>
      </w:r>
    </w:p>
    <w:p w14:paraId="4F5C1905" w14:textId="3800C1F9" w:rsidR="00AA49E0" w:rsidRPr="00912CDD" w:rsidRDefault="00AA49E0" w:rsidP="008858F7">
      <w:pPr>
        <w:spacing w:line="276" w:lineRule="auto"/>
        <w:jc w:val="center"/>
        <w:rPr>
          <w:b/>
          <w:bCs/>
          <w:color w:val="000000" w:themeColor="text1"/>
          <w:sz w:val="24"/>
          <w:szCs w:val="24"/>
          <w:lang w:val="id-ID"/>
        </w:rPr>
      </w:pPr>
    </w:p>
    <w:p w14:paraId="72351C36" w14:textId="661366B9" w:rsidR="00C95B77" w:rsidRPr="00912CDD" w:rsidRDefault="00C95B77" w:rsidP="008858F7">
      <w:pPr>
        <w:pStyle w:val="Default"/>
        <w:spacing w:line="276" w:lineRule="auto"/>
        <w:jc w:val="center"/>
        <w:rPr>
          <w:color w:val="000000" w:themeColor="text1"/>
          <w:lang w:val="en-US"/>
        </w:rPr>
      </w:pPr>
      <w:r w:rsidRPr="00912CDD">
        <w:rPr>
          <w:b/>
          <w:bCs/>
          <w:color w:val="000000" w:themeColor="text1"/>
        </w:rPr>
        <w:t xml:space="preserve">PASAL </w:t>
      </w:r>
      <w:r w:rsidR="00E205B7" w:rsidRPr="00912CDD">
        <w:rPr>
          <w:b/>
          <w:bCs/>
          <w:color w:val="000000" w:themeColor="text1"/>
          <w:lang w:val="en-US"/>
        </w:rPr>
        <w:t>8</w:t>
      </w:r>
    </w:p>
    <w:p w14:paraId="7A884B29" w14:textId="7E883039" w:rsidR="00C95B77" w:rsidRPr="00912CDD" w:rsidRDefault="00C95B77" w:rsidP="008858F7">
      <w:pPr>
        <w:pStyle w:val="Default"/>
        <w:spacing w:line="276" w:lineRule="auto"/>
        <w:jc w:val="center"/>
        <w:rPr>
          <w:color w:val="000000" w:themeColor="text1"/>
        </w:rPr>
      </w:pPr>
      <w:r w:rsidRPr="00912CDD">
        <w:rPr>
          <w:b/>
          <w:bCs/>
          <w:color w:val="000000" w:themeColor="text1"/>
        </w:rPr>
        <w:t>PENGAKHIRAN PERJANJIAN</w:t>
      </w:r>
    </w:p>
    <w:p w14:paraId="59B8545C" w14:textId="77777777" w:rsidR="00C95B77" w:rsidRPr="00912CDD" w:rsidRDefault="00C95B77" w:rsidP="00EE6316">
      <w:pPr>
        <w:pStyle w:val="ListParagraph"/>
        <w:numPr>
          <w:ilvl w:val="1"/>
          <w:numId w:val="5"/>
        </w:numPr>
        <w:suppressAutoHyphens w:val="0"/>
        <w:spacing w:line="276" w:lineRule="auto"/>
        <w:ind w:left="567" w:right="270" w:hanging="567"/>
        <w:contextualSpacing/>
        <w:jc w:val="both"/>
        <w:rPr>
          <w:rFonts w:cs="Times New Roman"/>
          <w:color w:val="000000" w:themeColor="text1"/>
        </w:rPr>
      </w:pPr>
      <w:r w:rsidRPr="00912CDD">
        <w:rPr>
          <w:rFonts w:cs="Times New Roman"/>
          <w:color w:val="000000" w:themeColor="text1"/>
          <w:lang w:val="id-ID"/>
        </w:rPr>
        <w:t>Perjanjian ini dapat berakhir dikarenakan sebagai berikut:</w:t>
      </w:r>
    </w:p>
    <w:p w14:paraId="0F893FFE" w14:textId="77777777" w:rsidR="00C95B77" w:rsidRPr="00912CDD" w:rsidRDefault="00C95B77" w:rsidP="00EE6316">
      <w:pPr>
        <w:pStyle w:val="ListParagraph"/>
        <w:numPr>
          <w:ilvl w:val="1"/>
          <w:numId w:val="2"/>
        </w:numPr>
        <w:tabs>
          <w:tab w:val="clear" w:pos="0"/>
        </w:tabs>
        <w:suppressAutoHyphens w:val="0"/>
        <w:spacing w:line="276" w:lineRule="auto"/>
        <w:ind w:left="993" w:right="270" w:hanging="426"/>
        <w:contextualSpacing/>
        <w:jc w:val="both"/>
        <w:rPr>
          <w:rFonts w:cs="Times New Roman"/>
          <w:color w:val="000000" w:themeColor="text1"/>
        </w:rPr>
      </w:pPr>
      <w:r w:rsidRPr="00912CDD">
        <w:rPr>
          <w:rFonts w:cs="Times New Roman"/>
          <w:color w:val="000000" w:themeColor="text1"/>
          <w:lang w:val="id-ID"/>
        </w:rPr>
        <w:t>Para Pihak sepakat untuk mengakhiri.</w:t>
      </w:r>
    </w:p>
    <w:p w14:paraId="1F689C56" w14:textId="77777777" w:rsidR="00C95B77" w:rsidRPr="00912CDD" w:rsidRDefault="00C95B77" w:rsidP="00EE6316">
      <w:pPr>
        <w:pStyle w:val="ListParagraph"/>
        <w:numPr>
          <w:ilvl w:val="1"/>
          <w:numId w:val="2"/>
        </w:numPr>
        <w:tabs>
          <w:tab w:val="clear" w:pos="0"/>
        </w:tabs>
        <w:suppressAutoHyphens w:val="0"/>
        <w:spacing w:line="276" w:lineRule="auto"/>
        <w:ind w:left="993" w:right="270" w:hanging="426"/>
        <w:contextualSpacing/>
        <w:jc w:val="both"/>
        <w:rPr>
          <w:rFonts w:cs="Times New Roman"/>
          <w:color w:val="000000" w:themeColor="text1"/>
        </w:rPr>
      </w:pPr>
      <w:r w:rsidRPr="00912CDD">
        <w:rPr>
          <w:rFonts w:cs="Times New Roman"/>
          <w:color w:val="000000" w:themeColor="text1"/>
          <w:lang w:val="id-ID"/>
        </w:rPr>
        <w:t>Periode perjanjian telah berakhir.</w:t>
      </w:r>
    </w:p>
    <w:p w14:paraId="0B425767" w14:textId="77777777" w:rsidR="00C95B77" w:rsidRPr="00912CDD" w:rsidRDefault="00C95B77" w:rsidP="00EE6316">
      <w:pPr>
        <w:pStyle w:val="ListParagraph"/>
        <w:numPr>
          <w:ilvl w:val="1"/>
          <w:numId w:val="2"/>
        </w:numPr>
        <w:tabs>
          <w:tab w:val="clear" w:pos="0"/>
        </w:tabs>
        <w:suppressAutoHyphens w:val="0"/>
        <w:spacing w:line="276" w:lineRule="auto"/>
        <w:ind w:left="993" w:right="270" w:hanging="426"/>
        <w:contextualSpacing/>
        <w:jc w:val="both"/>
        <w:rPr>
          <w:rFonts w:cs="Times New Roman"/>
          <w:color w:val="000000" w:themeColor="text1"/>
        </w:rPr>
      </w:pPr>
      <w:r w:rsidRPr="00912CDD">
        <w:rPr>
          <w:rFonts w:cs="Times New Roman"/>
          <w:color w:val="000000" w:themeColor="text1"/>
          <w:lang w:val="id-ID"/>
        </w:rPr>
        <w:t>Salah satu Pihak cidera janji.</w:t>
      </w:r>
    </w:p>
    <w:p w14:paraId="0B1FBAD3" w14:textId="77777777" w:rsidR="00C95B77" w:rsidRPr="00912CDD" w:rsidRDefault="00C95B77" w:rsidP="00EE6316">
      <w:pPr>
        <w:pStyle w:val="ListParagraph"/>
        <w:numPr>
          <w:ilvl w:val="1"/>
          <w:numId w:val="2"/>
        </w:numPr>
        <w:tabs>
          <w:tab w:val="clear" w:pos="0"/>
        </w:tabs>
        <w:suppressAutoHyphens w:val="0"/>
        <w:spacing w:line="276" w:lineRule="auto"/>
        <w:ind w:left="993" w:right="270" w:hanging="426"/>
        <w:contextualSpacing/>
        <w:jc w:val="both"/>
        <w:rPr>
          <w:rFonts w:cs="Times New Roman"/>
          <w:color w:val="000000" w:themeColor="text1"/>
        </w:rPr>
      </w:pPr>
      <w:r w:rsidRPr="00912CDD">
        <w:rPr>
          <w:rFonts w:cs="Times New Roman"/>
          <w:color w:val="000000" w:themeColor="text1"/>
          <w:lang w:val="id-ID"/>
        </w:rPr>
        <w:t>Dengan putusan pengadilan.</w:t>
      </w:r>
    </w:p>
    <w:p w14:paraId="5B4EF12A" w14:textId="77777777" w:rsidR="00C95B77" w:rsidRPr="00912CDD" w:rsidRDefault="00C95B77" w:rsidP="00EE6316">
      <w:pPr>
        <w:pStyle w:val="ListParagraph"/>
        <w:numPr>
          <w:ilvl w:val="1"/>
          <w:numId w:val="2"/>
        </w:numPr>
        <w:tabs>
          <w:tab w:val="clear" w:pos="0"/>
        </w:tabs>
        <w:suppressAutoHyphens w:val="0"/>
        <w:spacing w:line="276" w:lineRule="auto"/>
        <w:ind w:left="993" w:right="270" w:hanging="426"/>
        <w:contextualSpacing/>
        <w:jc w:val="both"/>
        <w:rPr>
          <w:rFonts w:cs="Times New Roman"/>
          <w:color w:val="000000" w:themeColor="text1"/>
        </w:rPr>
      </w:pPr>
      <w:r w:rsidRPr="00912CDD">
        <w:rPr>
          <w:rFonts w:cs="Times New Roman"/>
          <w:color w:val="000000" w:themeColor="text1"/>
          <w:lang w:val="id-ID"/>
        </w:rPr>
        <w:t>Salah satu Pihak dinyatakan bangkrut/pailit.</w:t>
      </w:r>
    </w:p>
    <w:p w14:paraId="4AF4BC8D" w14:textId="37F6C820" w:rsidR="00295F3F" w:rsidRPr="000E7B77" w:rsidRDefault="00C95B77" w:rsidP="00EE6316">
      <w:pPr>
        <w:pStyle w:val="ListParagraph"/>
        <w:numPr>
          <w:ilvl w:val="1"/>
          <w:numId w:val="5"/>
        </w:numPr>
        <w:suppressAutoHyphens w:val="0"/>
        <w:spacing w:line="276" w:lineRule="auto"/>
        <w:ind w:left="567" w:right="270" w:hanging="567"/>
        <w:contextualSpacing/>
        <w:jc w:val="both"/>
        <w:rPr>
          <w:rFonts w:cs="Times New Roman"/>
          <w:color w:val="000000" w:themeColor="text1"/>
          <w:lang w:val="id-ID"/>
        </w:rPr>
      </w:pPr>
      <w:r w:rsidRPr="00912CDD">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101E371D" w14:textId="77777777" w:rsidR="00C95B77" w:rsidRPr="00912CDD" w:rsidRDefault="00C95B77" w:rsidP="008858F7">
      <w:pPr>
        <w:spacing w:line="276" w:lineRule="auto"/>
        <w:jc w:val="center"/>
        <w:rPr>
          <w:b/>
          <w:bCs/>
          <w:color w:val="000000" w:themeColor="text1"/>
          <w:sz w:val="24"/>
          <w:szCs w:val="24"/>
          <w:lang w:val="id-ID"/>
        </w:rPr>
      </w:pPr>
    </w:p>
    <w:p w14:paraId="59B03D76" w14:textId="11382EC0" w:rsidR="004E1E4A" w:rsidRPr="00912CDD" w:rsidRDefault="004E1E4A" w:rsidP="008858F7">
      <w:pPr>
        <w:spacing w:line="276" w:lineRule="auto"/>
        <w:jc w:val="center"/>
        <w:rPr>
          <w:b/>
          <w:bCs/>
          <w:color w:val="000000" w:themeColor="text1"/>
          <w:sz w:val="24"/>
          <w:szCs w:val="24"/>
        </w:rPr>
      </w:pPr>
      <w:r w:rsidRPr="00912CDD">
        <w:rPr>
          <w:b/>
          <w:bCs/>
          <w:color w:val="000000" w:themeColor="text1"/>
          <w:sz w:val="24"/>
          <w:szCs w:val="24"/>
          <w:lang w:val="id-ID"/>
        </w:rPr>
        <w:t xml:space="preserve">PASAL </w:t>
      </w:r>
      <w:r w:rsidR="00E205B7" w:rsidRPr="00912CDD">
        <w:rPr>
          <w:b/>
          <w:bCs/>
          <w:color w:val="000000" w:themeColor="text1"/>
          <w:sz w:val="24"/>
          <w:szCs w:val="24"/>
        </w:rPr>
        <w:t>9</w:t>
      </w:r>
    </w:p>
    <w:p w14:paraId="5932BDB2" w14:textId="77777777" w:rsidR="004E1E4A" w:rsidRPr="00912CDD" w:rsidRDefault="004E1E4A" w:rsidP="008858F7">
      <w:pPr>
        <w:spacing w:line="276" w:lineRule="auto"/>
        <w:jc w:val="center"/>
        <w:rPr>
          <w:b/>
          <w:bCs/>
          <w:color w:val="000000" w:themeColor="text1"/>
          <w:sz w:val="24"/>
          <w:szCs w:val="24"/>
          <w:lang w:val="id-ID"/>
        </w:rPr>
      </w:pPr>
      <w:r w:rsidRPr="00912CDD">
        <w:rPr>
          <w:b/>
          <w:bCs/>
          <w:color w:val="000000" w:themeColor="text1"/>
          <w:sz w:val="24"/>
          <w:szCs w:val="24"/>
          <w:lang w:val="id-ID"/>
        </w:rPr>
        <w:t>PENYELESAIAN PERSELISIHAN</w:t>
      </w:r>
    </w:p>
    <w:p w14:paraId="0AA429BD" w14:textId="77777777" w:rsidR="004E1E4A" w:rsidRPr="00912CDD" w:rsidRDefault="004E1E4A" w:rsidP="008858F7">
      <w:pPr>
        <w:spacing w:line="276" w:lineRule="auto"/>
        <w:jc w:val="both"/>
        <w:rPr>
          <w:color w:val="000000" w:themeColor="text1"/>
          <w:sz w:val="24"/>
          <w:szCs w:val="24"/>
          <w:lang w:val="id-ID"/>
        </w:rPr>
      </w:pPr>
    </w:p>
    <w:p w14:paraId="56E1E37E" w14:textId="74166D70" w:rsidR="004E1E4A" w:rsidRPr="000B27B6" w:rsidRDefault="004E1E4A" w:rsidP="00EE6316">
      <w:pPr>
        <w:pStyle w:val="ListParagraph"/>
        <w:numPr>
          <w:ilvl w:val="1"/>
          <w:numId w:val="8"/>
        </w:numPr>
        <w:suppressAutoHyphens w:val="0"/>
        <w:spacing w:line="276" w:lineRule="auto"/>
        <w:ind w:left="567" w:hanging="567"/>
        <w:jc w:val="both"/>
        <w:rPr>
          <w:lang w:val="id-ID"/>
        </w:rPr>
      </w:pPr>
      <w:r w:rsidRPr="00912CDD">
        <w:rPr>
          <w:color w:val="000000" w:themeColor="text1"/>
          <w:lang w:val="id-ID"/>
        </w:rPr>
        <w:t>Dalam hal terjadi perselisihan dalam pelaksanaan Perjanjian ini, maka PARA PIHAK sepakat untuk menyelesaikannya dengan jalan musyawarah untuk mencapa</w:t>
      </w:r>
      <w:r w:rsidRPr="000B27B6">
        <w:rPr>
          <w:lang w:val="id-ID"/>
        </w:rPr>
        <w:t>i mufakat;</w:t>
      </w:r>
    </w:p>
    <w:p w14:paraId="32E13C94" w14:textId="4B2D90F6" w:rsidR="004E1E4A" w:rsidRPr="000B27B6" w:rsidRDefault="004E1E4A" w:rsidP="00EE6316">
      <w:pPr>
        <w:pStyle w:val="ListParagraph"/>
        <w:numPr>
          <w:ilvl w:val="1"/>
          <w:numId w:val="8"/>
        </w:numPr>
        <w:suppressAutoHyphens w:val="0"/>
        <w:spacing w:line="276" w:lineRule="auto"/>
        <w:ind w:left="567" w:hanging="567"/>
        <w:jc w:val="both"/>
        <w:rPr>
          <w:lang w:val="id-ID"/>
        </w:rPr>
      </w:pPr>
      <w:r w:rsidRPr="000B27B6">
        <w:rPr>
          <w:lang w:val="id-ID"/>
        </w:rPr>
        <w:lastRenderedPageBreak/>
        <w:t>Apabila penyelesaian dengan jalan musyawarah untuk mufakat tidak tercapai, maka akan diselesaikan dengan berdasarkan ketentuan perundang-undangan yang berlaku dan berdasarkan hukum Negara Republik Indonesia;</w:t>
      </w:r>
    </w:p>
    <w:p w14:paraId="05DDD183" w14:textId="49AA1C10" w:rsidR="004E1E4A" w:rsidRPr="000B27B6" w:rsidRDefault="004E1E4A" w:rsidP="00EE6316">
      <w:pPr>
        <w:pStyle w:val="ListParagraph"/>
        <w:numPr>
          <w:ilvl w:val="1"/>
          <w:numId w:val="8"/>
        </w:numPr>
        <w:suppressAutoHyphens w:val="0"/>
        <w:spacing w:line="276" w:lineRule="auto"/>
        <w:ind w:left="567" w:hanging="567"/>
        <w:jc w:val="both"/>
        <w:rPr>
          <w:lang w:val="id-ID"/>
        </w:rPr>
      </w:pPr>
      <w:r w:rsidRPr="000B27B6">
        <w:rPr>
          <w:lang w:val="id-ID"/>
        </w:rPr>
        <w:t>PARA PIHAK sepakat untuk memilih domisili hukum yang sah dan tetap pada Kantor Kepaniteraan Pengadilan Negeri Semarang.</w:t>
      </w:r>
    </w:p>
    <w:p w14:paraId="29BB369A" w14:textId="77777777" w:rsidR="00244C9B" w:rsidRPr="008858F7" w:rsidRDefault="00244C9B" w:rsidP="008858F7">
      <w:pPr>
        <w:spacing w:line="276" w:lineRule="auto"/>
        <w:ind w:left="3600" w:firstLine="720"/>
        <w:rPr>
          <w:sz w:val="24"/>
          <w:szCs w:val="24"/>
        </w:rPr>
      </w:pPr>
    </w:p>
    <w:p w14:paraId="2AA0E223" w14:textId="70EF8418" w:rsidR="00C95B77" w:rsidRPr="00912CDD" w:rsidRDefault="00C95B77" w:rsidP="008858F7">
      <w:pPr>
        <w:pStyle w:val="ListParagraph"/>
        <w:suppressAutoHyphens w:val="0"/>
        <w:spacing w:line="276" w:lineRule="auto"/>
        <w:ind w:left="0" w:right="270"/>
        <w:contextualSpacing/>
        <w:jc w:val="center"/>
        <w:rPr>
          <w:rFonts w:cs="Times New Roman"/>
          <w:b/>
          <w:color w:val="000000" w:themeColor="text1"/>
          <w:lang w:val="en-US"/>
        </w:rPr>
      </w:pPr>
      <w:r w:rsidRPr="00912CDD">
        <w:rPr>
          <w:rFonts w:cs="Times New Roman"/>
          <w:b/>
          <w:color w:val="000000" w:themeColor="text1"/>
        </w:rPr>
        <w:t>PASAL 1</w:t>
      </w:r>
      <w:r w:rsidR="00E205B7" w:rsidRPr="00912CDD">
        <w:rPr>
          <w:rFonts w:cs="Times New Roman"/>
          <w:b/>
          <w:color w:val="000000" w:themeColor="text1"/>
          <w:lang w:val="en-US"/>
        </w:rPr>
        <w:t>0</w:t>
      </w:r>
    </w:p>
    <w:p w14:paraId="79101DCC" w14:textId="4B168D06" w:rsidR="00C95B77" w:rsidRDefault="00C95B77" w:rsidP="008858F7">
      <w:pPr>
        <w:pStyle w:val="ListParagraph"/>
        <w:suppressAutoHyphens w:val="0"/>
        <w:spacing w:line="276" w:lineRule="auto"/>
        <w:ind w:left="0" w:right="270"/>
        <w:contextualSpacing/>
        <w:jc w:val="center"/>
        <w:rPr>
          <w:rFonts w:cs="Times New Roman"/>
          <w:b/>
          <w:color w:val="000000" w:themeColor="text1"/>
          <w:lang w:val="en-US"/>
        </w:rPr>
      </w:pPr>
      <w:r w:rsidRPr="00912CDD">
        <w:rPr>
          <w:rFonts w:cs="Times New Roman"/>
          <w:b/>
          <w:color w:val="000000" w:themeColor="text1"/>
        </w:rPr>
        <w:t>PEMBERIAN HADIAH</w:t>
      </w:r>
      <w:r w:rsidRPr="00912CDD">
        <w:rPr>
          <w:rFonts w:cs="Times New Roman"/>
          <w:b/>
          <w:color w:val="000000" w:themeColor="text1"/>
          <w:lang w:val="id-ID"/>
        </w:rPr>
        <w:t xml:space="preserve"> ATAU JANJI</w:t>
      </w:r>
    </w:p>
    <w:p w14:paraId="29F2389A" w14:textId="77777777" w:rsidR="00295F3F" w:rsidRPr="00295F3F" w:rsidRDefault="00295F3F" w:rsidP="008858F7">
      <w:pPr>
        <w:pStyle w:val="ListParagraph"/>
        <w:suppressAutoHyphens w:val="0"/>
        <w:spacing w:line="276" w:lineRule="auto"/>
        <w:ind w:left="0" w:right="270"/>
        <w:contextualSpacing/>
        <w:jc w:val="center"/>
        <w:rPr>
          <w:rFonts w:cs="Times New Roman"/>
          <w:b/>
          <w:color w:val="000000" w:themeColor="text1"/>
          <w:lang w:val="en-US"/>
        </w:rPr>
      </w:pPr>
    </w:p>
    <w:p w14:paraId="7A540714" w14:textId="0BE54A63" w:rsidR="00C95B77" w:rsidRPr="00912CDD" w:rsidRDefault="00C95B77" w:rsidP="00EE6316">
      <w:pPr>
        <w:pStyle w:val="ListParagraph"/>
        <w:numPr>
          <w:ilvl w:val="1"/>
          <w:numId w:val="10"/>
        </w:numPr>
        <w:suppressAutoHyphens w:val="0"/>
        <w:spacing w:line="276" w:lineRule="auto"/>
        <w:ind w:left="567" w:right="270" w:hanging="567"/>
        <w:contextualSpacing/>
        <w:jc w:val="both"/>
        <w:rPr>
          <w:rFonts w:cs="Times New Roman"/>
          <w:color w:val="000000" w:themeColor="text1"/>
          <w:lang w:val="en-US"/>
        </w:rPr>
      </w:pPr>
      <w:r w:rsidRPr="00912CDD">
        <w:rPr>
          <w:rFonts w:cs="Times New Roman"/>
          <w:b/>
          <w:color w:val="000000" w:themeColor="text1"/>
        </w:rPr>
        <w:t>P</w:t>
      </w:r>
      <w:r w:rsidRPr="00912CDD">
        <w:rPr>
          <w:rFonts w:cs="Times New Roman"/>
          <w:b/>
          <w:color w:val="000000" w:themeColor="text1"/>
          <w:lang w:val="id-ID"/>
        </w:rPr>
        <w:t xml:space="preserve">ihak </w:t>
      </w:r>
      <w:proofErr w:type="spellStart"/>
      <w:r w:rsidRPr="00912CDD">
        <w:rPr>
          <w:rFonts w:cs="Times New Roman"/>
          <w:b/>
          <w:color w:val="000000" w:themeColor="text1"/>
          <w:lang w:val="en-US"/>
        </w:rPr>
        <w:t>Kedua</w:t>
      </w:r>
      <w:proofErr w:type="spellEnd"/>
      <w:r w:rsidRPr="00912CDD">
        <w:rPr>
          <w:rFonts w:cs="Times New Roman"/>
          <w:color w:val="000000" w:themeColor="text1"/>
          <w:lang w:val="id-ID"/>
        </w:rPr>
        <w:t xml:space="preserve"> dilarang </w:t>
      </w:r>
      <w:proofErr w:type="spellStart"/>
      <w:r w:rsidRPr="00912CDD">
        <w:rPr>
          <w:rFonts w:cs="Times New Roman"/>
          <w:color w:val="000000" w:themeColor="text1"/>
        </w:rPr>
        <w:t>untuk</w:t>
      </w:r>
      <w:proofErr w:type="spellEnd"/>
      <w:r w:rsidRPr="00912CDD">
        <w:rPr>
          <w:rFonts w:cs="Times New Roman"/>
          <w:color w:val="000000" w:themeColor="text1"/>
        </w:rPr>
        <w:t xml:space="preserve"> </w:t>
      </w:r>
      <w:proofErr w:type="spellStart"/>
      <w:r w:rsidRPr="00912CDD">
        <w:rPr>
          <w:rFonts w:cs="Times New Roman"/>
          <w:color w:val="000000" w:themeColor="text1"/>
        </w:rPr>
        <w:t>memberikan</w:t>
      </w:r>
      <w:proofErr w:type="spellEnd"/>
      <w:r w:rsidRPr="00912CDD">
        <w:rPr>
          <w:rFonts w:cs="Times New Roman"/>
          <w:color w:val="000000" w:themeColor="text1"/>
        </w:rPr>
        <w:t xml:space="preserve"> </w:t>
      </w:r>
      <w:proofErr w:type="spellStart"/>
      <w:r w:rsidRPr="00912CDD">
        <w:rPr>
          <w:rFonts w:cs="Times New Roman"/>
          <w:color w:val="000000" w:themeColor="text1"/>
        </w:rPr>
        <w:t>hadiah</w:t>
      </w:r>
      <w:proofErr w:type="spellEnd"/>
      <w:r w:rsidRPr="00912CDD">
        <w:rPr>
          <w:rFonts w:cs="Times New Roman"/>
          <w:color w:val="000000" w:themeColor="text1"/>
          <w:lang w:val="id-ID"/>
        </w:rPr>
        <w:t xml:space="preserve"> dalam bentuk apapun baik </w:t>
      </w:r>
      <w:proofErr w:type="spellStart"/>
      <w:r w:rsidRPr="00912CDD">
        <w:rPr>
          <w:rFonts w:cs="Times New Roman"/>
          <w:color w:val="000000" w:themeColor="text1"/>
        </w:rPr>
        <w:t>berupa</w:t>
      </w:r>
      <w:proofErr w:type="spellEnd"/>
      <w:r w:rsidRPr="00912CDD">
        <w:rPr>
          <w:rFonts w:cs="Times New Roman"/>
          <w:color w:val="000000" w:themeColor="text1"/>
        </w:rPr>
        <w:t xml:space="preserve"> </w:t>
      </w:r>
      <w:r w:rsidRPr="00912CDD">
        <w:rPr>
          <w:rFonts w:cs="Times New Roman"/>
          <w:color w:val="000000" w:themeColor="text1"/>
          <w:lang w:val="id-ID"/>
        </w:rPr>
        <w:t xml:space="preserve">uang, </w:t>
      </w:r>
      <w:proofErr w:type="spellStart"/>
      <w:r w:rsidRPr="00912CDD">
        <w:rPr>
          <w:rFonts w:cs="Times New Roman"/>
          <w:color w:val="000000" w:themeColor="text1"/>
        </w:rPr>
        <w:t>barang</w:t>
      </w:r>
      <w:proofErr w:type="spellEnd"/>
      <w:r w:rsidRPr="00912CDD">
        <w:rPr>
          <w:rFonts w:cs="Times New Roman"/>
          <w:color w:val="000000" w:themeColor="text1"/>
        </w:rPr>
        <w:t xml:space="preserve"> </w:t>
      </w:r>
      <w:proofErr w:type="spellStart"/>
      <w:r w:rsidRPr="00912CDD">
        <w:rPr>
          <w:rFonts w:cs="Times New Roman"/>
          <w:color w:val="000000" w:themeColor="text1"/>
        </w:rPr>
        <w:t>atau</w:t>
      </w:r>
      <w:proofErr w:type="spellEnd"/>
      <w:r w:rsidRPr="00912CDD">
        <w:rPr>
          <w:rFonts w:cs="Times New Roman"/>
          <w:color w:val="000000" w:themeColor="text1"/>
        </w:rPr>
        <w:t xml:space="preserve"> </w:t>
      </w:r>
      <w:proofErr w:type="spellStart"/>
      <w:r w:rsidRPr="00912CDD">
        <w:rPr>
          <w:rFonts w:cs="Times New Roman"/>
          <w:color w:val="000000" w:themeColor="text1"/>
        </w:rPr>
        <w:t>bentuk</w:t>
      </w:r>
      <w:proofErr w:type="spellEnd"/>
      <w:r w:rsidRPr="00912CDD">
        <w:rPr>
          <w:rFonts w:cs="Times New Roman"/>
          <w:color w:val="000000" w:themeColor="text1"/>
        </w:rPr>
        <w:t xml:space="preserve"> </w:t>
      </w:r>
      <w:r w:rsidRPr="00912CDD">
        <w:rPr>
          <w:rFonts w:cs="Times New Roman"/>
          <w:color w:val="000000" w:themeColor="text1"/>
          <w:lang w:val="id-ID"/>
        </w:rPr>
        <w:t xml:space="preserve">lainnya yang bernilai uang dan </w:t>
      </w:r>
      <w:proofErr w:type="spellStart"/>
      <w:r w:rsidRPr="00912CDD">
        <w:rPr>
          <w:rFonts w:cs="Times New Roman"/>
          <w:color w:val="000000" w:themeColor="text1"/>
        </w:rPr>
        <w:t>bersifat</w:t>
      </w:r>
      <w:proofErr w:type="spellEnd"/>
      <w:r w:rsidRPr="00912CDD">
        <w:rPr>
          <w:rFonts w:cs="Times New Roman"/>
          <w:color w:val="000000" w:themeColor="text1"/>
        </w:rPr>
        <w:t xml:space="preserve"> </w:t>
      </w:r>
      <w:proofErr w:type="spellStart"/>
      <w:r w:rsidRPr="00912CDD">
        <w:rPr>
          <w:rFonts w:cs="Times New Roman"/>
          <w:color w:val="000000" w:themeColor="text1"/>
        </w:rPr>
        <w:t>pribadi</w:t>
      </w:r>
      <w:proofErr w:type="spellEnd"/>
      <w:r w:rsidRPr="00912CDD">
        <w:rPr>
          <w:rFonts w:cs="Times New Roman"/>
          <w:color w:val="000000" w:themeColor="text1"/>
        </w:rPr>
        <w:t xml:space="preserve"> </w:t>
      </w:r>
      <w:proofErr w:type="spellStart"/>
      <w:r w:rsidRPr="00912CDD">
        <w:rPr>
          <w:rFonts w:cs="Times New Roman"/>
          <w:color w:val="000000" w:themeColor="text1"/>
        </w:rPr>
        <w:t>kepada</w:t>
      </w:r>
      <w:proofErr w:type="spellEnd"/>
      <w:r w:rsidRPr="00912CDD">
        <w:rPr>
          <w:rFonts w:cs="Times New Roman"/>
          <w:color w:val="000000" w:themeColor="text1"/>
        </w:rPr>
        <w:t xml:space="preserve"> </w:t>
      </w:r>
      <w:r w:rsidRPr="00912CDD">
        <w:rPr>
          <w:rFonts w:cs="Times New Roman"/>
          <w:color w:val="000000" w:themeColor="text1"/>
          <w:lang w:val="id-ID"/>
        </w:rPr>
        <w:t xml:space="preserve">staff atau karyawan </w:t>
      </w: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Pertama</w:t>
      </w:r>
      <w:proofErr w:type="spellEnd"/>
      <w:r w:rsidRPr="00912CDD">
        <w:rPr>
          <w:rFonts w:cs="Times New Roman"/>
          <w:color w:val="000000" w:themeColor="text1"/>
          <w:lang w:val="id-ID"/>
        </w:rPr>
        <w:t xml:space="preserve"> terkait perjanjian ini.</w:t>
      </w:r>
    </w:p>
    <w:p w14:paraId="04A080BB" w14:textId="696E3C18" w:rsidR="00C95B77" w:rsidRPr="00912CDD" w:rsidRDefault="00C95B77" w:rsidP="00EE6316">
      <w:pPr>
        <w:pStyle w:val="ListParagraph"/>
        <w:numPr>
          <w:ilvl w:val="1"/>
          <w:numId w:val="10"/>
        </w:numPr>
        <w:suppressAutoHyphens w:val="0"/>
        <w:spacing w:line="276" w:lineRule="auto"/>
        <w:ind w:left="567" w:right="270" w:hanging="567"/>
        <w:contextualSpacing/>
        <w:jc w:val="both"/>
        <w:rPr>
          <w:rFonts w:cs="Times New Roman"/>
          <w:color w:val="000000" w:themeColor="text1"/>
          <w:lang w:val="en-US"/>
        </w:rPr>
      </w:pPr>
      <w:r w:rsidRPr="00912CDD">
        <w:rPr>
          <w:rFonts w:cs="Times New Roman"/>
          <w:color w:val="000000" w:themeColor="text1"/>
          <w:lang w:val="id-ID"/>
        </w:rPr>
        <w:t xml:space="preserve">Sanksi atas pelanggaran ayat 1 (satu) pasal ini kepada </w:t>
      </w: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Kedu</w:t>
      </w:r>
      <w:proofErr w:type="spellEnd"/>
      <w:r w:rsidRPr="00912CDD">
        <w:rPr>
          <w:rFonts w:cs="Times New Roman"/>
          <w:b/>
          <w:color w:val="000000" w:themeColor="text1"/>
          <w:lang w:val="id-ID"/>
        </w:rPr>
        <w:t>a</w:t>
      </w:r>
      <w:r w:rsidRPr="00912CDD">
        <w:rPr>
          <w:rFonts w:cs="Times New Roman"/>
          <w:color w:val="000000" w:themeColor="text1"/>
          <w:lang w:val="id-ID"/>
        </w:rPr>
        <w:t xml:space="preserve"> adalah:</w:t>
      </w:r>
    </w:p>
    <w:p w14:paraId="1C774028" w14:textId="7CCBD1B1" w:rsidR="00C95B77" w:rsidRPr="00912CDD" w:rsidRDefault="00C95B77" w:rsidP="00EE6316">
      <w:pPr>
        <w:pStyle w:val="ListParagraph"/>
        <w:numPr>
          <w:ilvl w:val="0"/>
          <w:numId w:val="1"/>
        </w:numPr>
        <w:suppressAutoHyphens w:val="0"/>
        <w:spacing w:line="276" w:lineRule="auto"/>
        <w:ind w:left="993" w:right="270" w:hanging="426"/>
        <w:contextualSpacing/>
        <w:jc w:val="both"/>
        <w:rPr>
          <w:rFonts w:cs="Times New Roman"/>
          <w:color w:val="000000" w:themeColor="text1"/>
          <w:lang w:val="en-US"/>
        </w:rPr>
      </w:pPr>
      <w:r w:rsidRPr="00912CDD">
        <w:rPr>
          <w:rFonts w:cs="Times New Roman"/>
          <w:color w:val="000000" w:themeColor="text1"/>
          <w:lang w:val="id-ID"/>
        </w:rPr>
        <w:t xml:space="preserve">Pemutusan perjanjian secara sepihak oleh </w:t>
      </w: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Pertam</w:t>
      </w:r>
      <w:proofErr w:type="spellEnd"/>
      <w:r w:rsidRPr="00912CDD">
        <w:rPr>
          <w:rFonts w:cs="Times New Roman"/>
          <w:b/>
          <w:color w:val="000000" w:themeColor="text1"/>
          <w:lang w:val="id-ID"/>
        </w:rPr>
        <w:t>a</w:t>
      </w:r>
      <w:r w:rsidRPr="00912CDD">
        <w:rPr>
          <w:rFonts w:cs="Times New Roman"/>
          <w:color w:val="000000" w:themeColor="text1"/>
          <w:lang w:val="id-ID"/>
        </w:rPr>
        <w:t>.</w:t>
      </w:r>
    </w:p>
    <w:p w14:paraId="25E4F72E" w14:textId="6939875D" w:rsidR="00C95B77" w:rsidRPr="00912CDD" w:rsidRDefault="00C95B77" w:rsidP="00EE6316">
      <w:pPr>
        <w:pStyle w:val="ListParagraph"/>
        <w:numPr>
          <w:ilvl w:val="0"/>
          <w:numId w:val="1"/>
        </w:numPr>
        <w:suppressAutoHyphens w:val="0"/>
        <w:spacing w:line="276" w:lineRule="auto"/>
        <w:ind w:left="993" w:right="270" w:hanging="426"/>
        <w:contextualSpacing/>
        <w:jc w:val="both"/>
        <w:rPr>
          <w:rFonts w:cs="Times New Roman"/>
          <w:color w:val="000000" w:themeColor="text1"/>
          <w:lang w:val="en-US"/>
        </w:rPr>
      </w:pPr>
      <w:r w:rsidRPr="00912CDD">
        <w:rPr>
          <w:rFonts w:cs="Times New Roman"/>
          <w:color w:val="000000" w:themeColor="text1"/>
          <w:lang w:val="id-ID"/>
        </w:rPr>
        <w:t xml:space="preserve">Karyawan </w:t>
      </w: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Kedu</w:t>
      </w:r>
      <w:proofErr w:type="spellEnd"/>
      <w:r w:rsidRPr="00912CDD">
        <w:rPr>
          <w:rFonts w:cs="Times New Roman"/>
          <w:b/>
          <w:color w:val="000000" w:themeColor="text1"/>
          <w:lang w:val="id-ID"/>
        </w:rPr>
        <w:t>a</w:t>
      </w:r>
      <w:r w:rsidRPr="00912CDD">
        <w:rPr>
          <w:rFonts w:cs="Times New Roman"/>
          <w:color w:val="000000" w:themeColor="text1"/>
          <w:lang w:val="id-ID"/>
        </w:rPr>
        <w:t xml:space="preserve"> yang terlibat dalam pemberian hadiah akan dikeluarkan dari perusahaan </w:t>
      </w: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Kedu</w:t>
      </w:r>
      <w:proofErr w:type="spellEnd"/>
      <w:r w:rsidRPr="00912CDD">
        <w:rPr>
          <w:rFonts w:cs="Times New Roman"/>
          <w:b/>
          <w:color w:val="000000" w:themeColor="text1"/>
          <w:lang w:val="id-ID"/>
        </w:rPr>
        <w:t>a</w:t>
      </w:r>
      <w:r w:rsidRPr="00912CDD">
        <w:rPr>
          <w:rFonts w:cs="Times New Roman"/>
          <w:color w:val="000000" w:themeColor="text1"/>
          <w:lang w:val="id-ID"/>
        </w:rPr>
        <w:t>.</w:t>
      </w:r>
    </w:p>
    <w:p w14:paraId="5BEB5F79" w14:textId="26BE3E1D" w:rsidR="00C95B77" w:rsidRPr="00912CDD" w:rsidRDefault="00C95B77" w:rsidP="00EE6316">
      <w:pPr>
        <w:pStyle w:val="ListParagraph"/>
        <w:numPr>
          <w:ilvl w:val="0"/>
          <w:numId w:val="1"/>
        </w:numPr>
        <w:suppressAutoHyphens w:val="0"/>
        <w:spacing w:line="276" w:lineRule="auto"/>
        <w:ind w:left="993" w:right="270" w:hanging="426"/>
        <w:contextualSpacing/>
        <w:jc w:val="both"/>
        <w:rPr>
          <w:rFonts w:cs="Times New Roman"/>
          <w:color w:val="000000" w:themeColor="text1"/>
          <w:lang w:val="en-US"/>
        </w:rPr>
      </w:pPr>
      <w:r w:rsidRPr="00912CDD">
        <w:rPr>
          <w:rFonts w:cs="Times New Roman"/>
          <w:color w:val="000000" w:themeColor="text1"/>
          <w:lang w:val="id-ID"/>
        </w:rPr>
        <w:t xml:space="preserve">Karyawan </w:t>
      </w: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Pertama</w:t>
      </w:r>
      <w:proofErr w:type="spellEnd"/>
      <w:r w:rsidRPr="00912CDD">
        <w:rPr>
          <w:rFonts w:cs="Times New Roman"/>
          <w:b/>
          <w:color w:val="000000" w:themeColor="text1"/>
          <w:lang w:val="en-US"/>
        </w:rPr>
        <w:t xml:space="preserve"> </w:t>
      </w:r>
      <w:r w:rsidRPr="00912CDD">
        <w:rPr>
          <w:rFonts w:cs="Times New Roman"/>
          <w:color w:val="000000" w:themeColor="text1"/>
          <w:lang w:val="id-ID"/>
        </w:rPr>
        <w:t xml:space="preserve">yang terlibat dalam penerimaan hadiah akan diproses sesuai PKB (Peraturan Kerja Bersama) yang berlaku di tempat </w:t>
      </w: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Pertam</w:t>
      </w:r>
      <w:proofErr w:type="spellEnd"/>
      <w:r w:rsidRPr="00912CDD">
        <w:rPr>
          <w:rFonts w:cs="Times New Roman"/>
          <w:b/>
          <w:color w:val="000000" w:themeColor="text1"/>
          <w:lang w:val="id-ID"/>
        </w:rPr>
        <w:t>a</w:t>
      </w:r>
      <w:r w:rsidRPr="00912CDD">
        <w:rPr>
          <w:rFonts w:cs="Times New Roman"/>
          <w:color w:val="000000" w:themeColor="text1"/>
          <w:lang w:val="id-ID"/>
        </w:rPr>
        <w:t>.</w:t>
      </w:r>
    </w:p>
    <w:p w14:paraId="6FBA94E6" w14:textId="5A2974FA" w:rsidR="00C95B77" w:rsidRPr="00912CDD" w:rsidRDefault="00C95B77" w:rsidP="00EE6316">
      <w:pPr>
        <w:pStyle w:val="ListParagraph"/>
        <w:numPr>
          <w:ilvl w:val="0"/>
          <w:numId w:val="1"/>
        </w:numPr>
        <w:suppressAutoHyphens w:val="0"/>
        <w:spacing w:line="276" w:lineRule="auto"/>
        <w:ind w:left="993" w:right="270" w:hanging="426"/>
        <w:contextualSpacing/>
        <w:jc w:val="both"/>
        <w:rPr>
          <w:rFonts w:cs="Times New Roman"/>
          <w:color w:val="000000" w:themeColor="text1"/>
          <w:lang w:val="en-US"/>
        </w:rPr>
      </w:pP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Kedua</w:t>
      </w:r>
      <w:proofErr w:type="spellEnd"/>
      <w:r w:rsidRPr="00912CDD">
        <w:rPr>
          <w:rFonts w:cs="Times New Roman"/>
          <w:b/>
          <w:color w:val="000000" w:themeColor="text1"/>
          <w:lang w:val="id-ID"/>
        </w:rPr>
        <w:t xml:space="preserve"> </w:t>
      </w:r>
      <w:r w:rsidRPr="00912CDD">
        <w:rPr>
          <w:rFonts w:cs="Times New Roman"/>
          <w:color w:val="000000" w:themeColor="text1"/>
          <w:lang w:val="id-ID"/>
        </w:rPr>
        <w:t xml:space="preserve">mengembalikan semua pembayaran yang telah diberikan oleh </w:t>
      </w: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Pertam</w:t>
      </w:r>
      <w:proofErr w:type="spellEnd"/>
      <w:r w:rsidRPr="00912CDD">
        <w:rPr>
          <w:rFonts w:cs="Times New Roman"/>
          <w:b/>
          <w:color w:val="000000" w:themeColor="text1"/>
          <w:lang w:val="id-ID"/>
        </w:rPr>
        <w:t>a</w:t>
      </w:r>
      <w:r w:rsidRPr="00912CDD">
        <w:rPr>
          <w:rFonts w:cs="Times New Roman"/>
          <w:color w:val="000000" w:themeColor="text1"/>
          <w:lang w:val="id-ID"/>
        </w:rPr>
        <w:t>.</w:t>
      </w:r>
    </w:p>
    <w:p w14:paraId="113BAFF4" w14:textId="7EE41AFF" w:rsidR="00B640AF" w:rsidRPr="00295F3F" w:rsidRDefault="00C95B77" w:rsidP="00EE6316">
      <w:pPr>
        <w:pStyle w:val="ListParagraph"/>
        <w:numPr>
          <w:ilvl w:val="0"/>
          <w:numId w:val="1"/>
        </w:numPr>
        <w:suppressAutoHyphens w:val="0"/>
        <w:spacing w:line="276" w:lineRule="auto"/>
        <w:ind w:left="993" w:right="270" w:hanging="426"/>
        <w:contextualSpacing/>
        <w:jc w:val="both"/>
        <w:rPr>
          <w:rFonts w:cs="Times New Roman"/>
          <w:color w:val="000000" w:themeColor="text1"/>
          <w:lang w:val="en-US"/>
        </w:rPr>
      </w:pPr>
      <w:r w:rsidRPr="00912CDD">
        <w:rPr>
          <w:rFonts w:cs="Times New Roman"/>
          <w:b/>
          <w:color w:val="000000" w:themeColor="text1"/>
          <w:lang w:val="id-ID"/>
        </w:rPr>
        <w:t xml:space="preserve">Pihak </w:t>
      </w:r>
      <w:proofErr w:type="spellStart"/>
      <w:r w:rsidRPr="00912CDD">
        <w:rPr>
          <w:rFonts w:cs="Times New Roman"/>
          <w:b/>
          <w:color w:val="000000" w:themeColor="text1"/>
          <w:lang w:val="en-US"/>
        </w:rPr>
        <w:t>Pertam</w:t>
      </w:r>
      <w:proofErr w:type="spellEnd"/>
      <w:r w:rsidRPr="00912CDD">
        <w:rPr>
          <w:rFonts w:cs="Times New Roman"/>
          <w:b/>
          <w:color w:val="000000" w:themeColor="text1"/>
          <w:lang w:val="id-ID"/>
        </w:rPr>
        <w:t>a</w:t>
      </w:r>
      <w:r w:rsidRPr="00912CDD">
        <w:rPr>
          <w:rFonts w:cs="Times New Roman"/>
          <w:color w:val="000000" w:themeColor="text1"/>
          <w:lang w:val="id-ID"/>
        </w:rPr>
        <w:t xml:space="preserve"> berhak melaporkan kepada pihak yang berwajib. </w:t>
      </w:r>
    </w:p>
    <w:p w14:paraId="39D9DEE9" w14:textId="77777777" w:rsidR="00757B27" w:rsidRPr="008858F7" w:rsidRDefault="00757B27" w:rsidP="008858F7">
      <w:pPr>
        <w:spacing w:line="276" w:lineRule="auto"/>
        <w:rPr>
          <w:b/>
          <w:bCs/>
          <w:sz w:val="24"/>
          <w:szCs w:val="24"/>
          <w:lang w:val="id-ID"/>
        </w:rPr>
      </w:pPr>
    </w:p>
    <w:p w14:paraId="4FC62789" w14:textId="234D88CC" w:rsidR="0011295F" w:rsidRPr="00730A06" w:rsidRDefault="004B6D73" w:rsidP="008858F7">
      <w:pPr>
        <w:pStyle w:val="ListParagraph"/>
        <w:suppressAutoHyphens w:val="0"/>
        <w:spacing w:line="276" w:lineRule="auto"/>
        <w:ind w:left="0" w:right="270"/>
        <w:contextualSpacing/>
        <w:jc w:val="center"/>
        <w:rPr>
          <w:rFonts w:cs="Times New Roman"/>
          <w:b/>
          <w:color w:val="000000" w:themeColor="text1"/>
          <w:lang w:val="en-US"/>
        </w:rPr>
      </w:pPr>
      <w:r w:rsidRPr="00730A06">
        <w:rPr>
          <w:rFonts w:cs="Times New Roman"/>
          <w:b/>
          <w:color w:val="000000" w:themeColor="text1"/>
        </w:rPr>
        <w:t>PASAL 1</w:t>
      </w:r>
      <w:r w:rsidRPr="00730A06">
        <w:rPr>
          <w:rFonts w:cs="Times New Roman"/>
          <w:b/>
          <w:color w:val="000000" w:themeColor="text1"/>
          <w:lang w:val="en-US"/>
        </w:rPr>
        <w:t>1</w:t>
      </w:r>
    </w:p>
    <w:p w14:paraId="7FE78C3B" w14:textId="5868EB3A" w:rsidR="0011295F" w:rsidRPr="00730A06" w:rsidRDefault="004B6D73" w:rsidP="008858F7">
      <w:pPr>
        <w:pStyle w:val="ListParagraph"/>
        <w:suppressAutoHyphens w:val="0"/>
        <w:spacing w:line="276" w:lineRule="auto"/>
        <w:ind w:left="0" w:right="270"/>
        <w:contextualSpacing/>
        <w:jc w:val="center"/>
        <w:rPr>
          <w:rFonts w:cs="Times New Roman"/>
          <w:b/>
          <w:color w:val="000000" w:themeColor="text1"/>
        </w:rPr>
      </w:pPr>
      <w:r w:rsidRPr="00730A06">
        <w:rPr>
          <w:rFonts w:cs="Times New Roman"/>
          <w:b/>
          <w:color w:val="000000" w:themeColor="text1"/>
        </w:rPr>
        <w:t>PEMBERITAHUAN</w:t>
      </w:r>
    </w:p>
    <w:p w14:paraId="70FBAEFD" w14:textId="77777777" w:rsidR="0011295F" w:rsidRPr="00D572EE" w:rsidRDefault="0011295F" w:rsidP="000B27B6">
      <w:pPr>
        <w:spacing w:line="276" w:lineRule="auto"/>
        <w:ind w:right="270"/>
        <w:contextualSpacing/>
        <w:jc w:val="both"/>
        <w:rPr>
          <w:sz w:val="24"/>
          <w:szCs w:val="24"/>
        </w:rPr>
      </w:pPr>
      <w:r w:rsidRPr="00D572EE">
        <w:rPr>
          <w:sz w:val="24"/>
          <w:szCs w:val="24"/>
          <w:lang w:val="id-ID"/>
        </w:rPr>
        <w:t>Semua pemberitahuan yang diperlukan berkaitan dengan Perjanjian ini harus dibuat secara tertulis dan dikirimkan kepada penerima yang berhak pada alamat berikut ini :</w:t>
      </w:r>
    </w:p>
    <w:p w14:paraId="02750DFC" w14:textId="1168557C" w:rsidR="0011295F" w:rsidRPr="00D572EE" w:rsidRDefault="008858F7" w:rsidP="000B27B6">
      <w:pPr>
        <w:pStyle w:val="ListParagraph"/>
        <w:spacing w:line="276" w:lineRule="auto"/>
        <w:ind w:left="0" w:right="270"/>
        <w:contextualSpacing/>
        <w:jc w:val="both"/>
        <w:rPr>
          <w:rFonts w:cs="Times New Roman"/>
          <w:lang w:val="id-ID"/>
        </w:rPr>
      </w:pPr>
      <w:proofErr w:type="spellStart"/>
      <w:r w:rsidRPr="00D572EE">
        <w:rPr>
          <w:rFonts w:cs="Times New Roman"/>
          <w:b/>
          <w:lang w:val="en-US"/>
        </w:rPr>
        <w:t>Pihak</w:t>
      </w:r>
      <w:proofErr w:type="spellEnd"/>
      <w:r w:rsidRPr="00D572EE">
        <w:rPr>
          <w:rFonts w:cs="Times New Roman"/>
          <w:b/>
          <w:lang w:val="en-US"/>
        </w:rPr>
        <w:t xml:space="preserve"> </w:t>
      </w:r>
      <w:proofErr w:type="spellStart"/>
      <w:r w:rsidRPr="00D572EE">
        <w:rPr>
          <w:rFonts w:cs="Times New Roman"/>
          <w:b/>
          <w:lang w:val="en-US"/>
        </w:rPr>
        <w:t>Pertama</w:t>
      </w:r>
      <w:proofErr w:type="spellEnd"/>
      <w:r w:rsidR="0011295F" w:rsidRPr="00D572EE">
        <w:rPr>
          <w:rFonts w:cs="Times New Roman"/>
          <w:lang w:val="id-ID"/>
        </w:rPr>
        <w:tab/>
        <w:t xml:space="preserve">: </w:t>
      </w:r>
      <w:r w:rsidR="005C6ED9" w:rsidRPr="00D572EE">
        <w:rPr>
          <w:rFonts w:cs="Times New Roman"/>
          <w:lang w:val="en-US"/>
        </w:rPr>
        <w:t>PT. SAMI</w:t>
      </w:r>
      <w:r w:rsidR="000E7B77">
        <w:rPr>
          <w:rFonts w:cs="Times New Roman"/>
          <w:lang w:val="en-US"/>
        </w:rPr>
        <w:t xml:space="preserve"> </w:t>
      </w:r>
      <w:proofErr w:type="spellStart"/>
      <w:r w:rsidR="000E7B77">
        <w:rPr>
          <w:rFonts w:cs="Times New Roman"/>
          <w:lang w:val="en-US"/>
        </w:rPr>
        <w:t>Jepara</w:t>
      </w:r>
      <w:proofErr w:type="spellEnd"/>
      <w:r w:rsidR="000E7B77">
        <w:rPr>
          <w:rFonts w:cs="Times New Roman"/>
          <w:lang w:val="en-US"/>
        </w:rPr>
        <w:t xml:space="preserve"> Factory</w:t>
      </w:r>
    </w:p>
    <w:p w14:paraId="5FA62994" w14:textId="134060E2" w:rsidR="0011295F" w:rsidRPr="00D572EE" w:rsidRDefault="0011295F" w:rsidP="000B27B6">
      <w:pPr>
        <w:pStyle w:val="ListParagraph"/>
        <w:spacing w:line="276" w:lineRule="auto"/>
        <w:ind w:left="0" w:right="270"/>
        <w:contextualSpacing/>
        <w:jc w:val="both"/>
        <w:rPr>
          <w:rFonts w:cs="Times New Roman"/>
          <w:lang w:val="en-US"/>
        </w:rPr>
      </w:pPr>
      <w:r w:rsidRPr="00D572EE">
        <w:rPr>
          <w:rFonts w:cs="Times New Roman"/>
          <w:lang w:val="id-ID"/>
        </w:rPr>
        <w:t>Alamat</w:t>
      </w:r>
      <w:r w:rsidRPr="00D572EE">
        <w:rPr>
          <w:rFonts w:cs="Times New Roman"/>
          <w:lang w:val="id-ID"/>
        </w:rPr>
        <w:tab/>
      </w:r>
      <w:r w:rsidR="000B27B6" w:rsidRPr="00D572EE">
        <w:rPr>
          <w:rFonts w:cs="Times New Roman"/>
          <w:lang w:val="id-ID"/>
        </w:rPr>
        <w:tab/>
      </w:r>
      <w:r w:rsidR="008858F7" w:rsidRPr="00D572EE">
        <w:rPr>
          <w:rFonts w:cs="Times New Roman"/>
          <w:lang w:val="id-ID"/>
        </w:rPr>
        <w:tab/>
      </w:r>
      <w:r w:rsidR="00D572EE" w:rsidRPr="00D572EE">
        <w:rPr>
          <w:rFonts w:cs="Times New Roman"/>
          <w:lang w:val="id-ID"/>
        </w:rPr>
        <w:t xml:space="preserve">: </w:t>
      </w:r>
      <w:r w:rsidR="00D572EE" w:rsidRPr="00D572EE">
        <w:rPr>
          <w:rFonts w:cs="Times New Roman"/>
          <w:lang w:val="en-US"/>
        </w:rPr>
        <w:t xml:space="preserve">Jl. Raya </w:t>
      </w:r>
      <w:proofErr w:type="spellStart"/>
      <w:r w:rsidR="00D572EE" w:rsidRPr="00D572EE">
        <w:rPr>
          <w:rFonts w:cs="Times New Roman"/>
          <w:lang w:val="en-US"/>
        </w:rPr>
        <w:t>Jepara</w:t>
      </w:r>
      <w:proofErr w:type="spellEnd"/>
      <w:r w:rsidR="00D572EE" w:rsidRPr="00D572EE">
        <w:rPr>
          <w:rFonts w:cs="Times New Roman"/>
          <w:lang w:val="en-US"/>
        </w:rPr>
        <w:t xml:space="preserve"> – Kudus KM. 28 </w:t>
      </w:r>
      <w:proofErr w:type="spellStart"/>
      <w:r w:rsidR="00D572EE" w:rsidRPr="00D572EE">
        <w:rPr>
          <w:rFonts w:cs="Times New Roman"/>
          <w:lang w:val="en-US"/>
        </w:rPr>
        <w:t>Jepara</w:t>
      </w:r>
      <w:proofErr w:type="spellEnd"/>
      <w:r w:rsidR="00D572EE" w:rsidRPr="00D572EE">
        <w:rPr>
          <w:rFonts w:cs="Times New Roman"/>
          <w:lang w:val="en-US"/>
        </w:rPr>
        <w:t xml:space="preserve"> 59465</w:t>
      </w:r>
    </w:p>
    <w:p w14:paraId="0495F2FB" w14:textId="6001EC66" w:rsidR="0011295F" w:rsidRPr="00D572EE" w:rsidRDefault="0011295F" w:rsidP="000B27B6">
      <w:pPr>
        <w:pStyle w:val="ListParagraph"/>
        <w:spacing w:line="276" w:lineRule="auto"/>
        <w:ind w:left="0" w:right="270"/>
        <w:contextualSpacing/>
        <w:jc w:val="both"/>
        <w:rPr>
          <w:rFonts w:cs="Times New Roman"/>
          <w:lang w:val="en-US"/>
        </w:rPr>
      </w:pPr>
      <w:r w:rsidRPr="00D572EE">
        <w:rPr>
          <w:rFonts w:cs="Times New Roman"/>
          <w:lang w:val="id-ID"/>
        </w:rPr>
        <w:t xml:space="preserve">Nomor Telp </w:t>
      </w:r>
      <w:r w:rsidR="000B27B6" w:rsidRPr="00D572EE">
        <w:rPr>
          <w:rFonts w:cs="Times New Roman"/>
          <w:lang w:val="id-ID"/>
        </w:rPr>
        <w:tab/>
      </w:r>
      <w:r w:rsidR="008858F7" w:rsidRPr="00D572EE">
        <w:rPr>
          <w:rFonts w:cs="Times New Roman"/>
          <w:lang w:val="id-ID"/>
        </w:rPr>
        <w:tab/>
      </w:r>
      <w:r w:rsidRPr="00D572EE">
        <w:rPr>
          <w:rFonts w:cs="Times New Roman"/>
          <w:lang w:val="id-ID"/>
        </w:rPr>
        <w:t xml:space="preserve">: </w:t>
      </w:r>
      <w:r w:rsidR="00D572EE" w:rsidRPr="00D572EE">
        <w:rPr>
          <w:rFonts w:cs="Times New Roman"/>
          <w:lang w:val="en-US"/>
        </w:rPr>
        <w:t>081225291497</w:t>
      </w:r>
    </w:p>
    <w:p w14:paraId="079733FF" w14:textId="044B50AF" w:rsidR="0011295F" w:rsidRPr="00D572EE" w:rsidRDefault="0011295F" w:rsidP="000B27B6">
      <w:pPr>
        <w:pStyle w:val="ListParagraph"/>
        <w:spacing w:line="276" w:lineRule="auto"/>
        <w:ind w:left="0" w:right="270"/>
        <w:contextualSpacing/>
        <w:jc w:val="both"/>
        <w:rPr>
          <w:rFonts w:cs="Times New Roman"/>
          <w:lang w:val="en-US"/>
        </w:rPr>
      </w:pPr>
      <w:r w:rsidRPr="00D572EE">
        <w:rPr>
          <w:rFonts w:cs="Times New Roman"/>
          <w:lang w:val="id-ID"/>
        </w:rPr>
        <w:t>Email</w:t>
      </w:r>
      <w:r w:rsidR="008858F7" w:rsidRPr="00D572EE">
        <w:rPr>
          <w:rFonts w:cs="Times New Roman"/>
          <w:lang w:val="id-ID"/>
        </w:rPr>
        <w:tab/>
      </w:r>
      <w:r w:rsidRPr="00D572EE">
        <w:rPr>
          <w:rFonts w:cs="Times New Roman"/>
          <w:lang w:val="id-ID"/>
        </w:rPr>
        <w:tab/>
      </w:r>
      <w:r w:rsidR="000B27B6" w:rsidRPr="00D572EE">
        <w:rPr>
          <w:rFonts w:cs="Times New Roman"/>
          <w:lang w:val="id-ID"/>
        </w:rPr>
        <w:tab/>
      </w:r>
      <w:r w:rsidRPr="00D572EE">
        <w:rPr>
          <w:rFonts w:cs="Times New Roman"/>
          <w:lang w:val="id-ID"/>
        </w:rPr>
        <w:t xml:space="preserve">: </w:t>
      </w:r>
      <w:r w:rsidR="00D572EE" w:rsidRPr="00D572EE">
        <w:rPr>
          <w:rFonts w:cs="Times New Roman"/>
          <w:lang w:val="en-US"/>
        </w:rPr>
        <w:t>Listia _P@sami-jf.co.id</w:t>
      </w:r>
    </w:p>
    <w:p w14:paraId="4EB26293" w14:textId="680013FD" w:rsidR="0011295F" w:rsidRPr="00D572EE" w:rsidRDefault="0011295F" w:rsidP="000B27B6">
      <w:pPr>
        <w:pStyle w:val="ListParagraph"/>
        <w:spacing w:line="276" w:lineRule="auto"/>
        <w:ind w:left="0" w:right="270"/>
        <w:contextualSpacing/>
        <w:jc w:val="both"/>
        <w:rPr>
          <w:rFonts w:cs="Times New Roman"/>
          <w:lang w:val="en-US"/>
        </w:rPr>
      </w:pPr>
      <w:r w:rsidRPr="00D572EE">
        <w:rPr>
          <w:rFonts w:cs="Times New Roman"/>
          <w:lang w:val="id-ID"/>
        </w:rPr>
        <w:t>PIC</w:t>
      </w:r>
      <w:r w:rsidRPr="00D572EE">
        <w:rPr>
          <w:rFonts w:cs="Times New Roman"/>
          <w:lang w:val="id-ID"/>
        </w:rPr>
        <w:tab/>
      </w:r>
      <w:r w:rsidRPr="00D572EE">
        <w:rPr>
          <w:rFonts w:cs="Times New Roman"/>
          <w:lang w:val="id-ID"/>
        </w:rPr>
        <w:tab/>
      </w:r>
      <w:r w:rsidR="008858F7" w:rsidRPr="00D572EE">
        <w:rPr>
          <w:rFonts w:cs="Times New Roman"/>
          <w:lang w:val="id-ID"/>
        </w:rPr>
        <w:tab/>
      </w:r>
      <w:r w:rsidRPr="00D572EE">
        <w:rPr>
          <w:rFonts w:cs="Times New Roman"/>
          <w:lang w:val="id-ID"/>
        </w:rPr>
        <w:t xml:space="preserve">: </w:t>
      </w:r>
      <w:r w:rsidR="00D572EE" w:rsidRPr="00D572EE">
        <w:rPr>
          <w:rFonts w:cs="Times New Roman"/>
          <w:lang w:val="en-US"/>
        </w:rPr>
        <w:t>Listia Prasanti</w:t>
      </w:r>
    </w:p>
    <w:p w14:paraId="2C7C904C" w14:textId="77777777" w:rsidR="0011295F" w:rsidRPr="004B6D73" w:rsidRDefault="0011295F" w:rsidP="000B27B6">
      <w:pPr>
        <w:pStyle w:val="ListParagraph"/>
        <w:spacing w:line="276" w:lineRule="auto"/>
        <w:ind w:left="0" w:right="270"/>
        <w:contextualSpacing/>
        <w:jc w:val="both"/>
        <w:rPr>
          <w:rFonts w:cs="Times New Roman"/>
          <w:color w:val="0000FF"/>
          <w:lang w:val="id-ID"/>
        </w:rPr>
      </w:pPr>
    </w:p>
    <w:p w14:paraId="41B886DB" w14:textId="25247C99" w:rsidR="0011295F" w:rsidRPr="00912CDD" w:rsidRDefault="008858F7" w:rsidP="000B27B6">
      <w:pPr>
        <w:pStyle w:val="ListParagraph"/>
        <w:spacing w:line="276" w:lineRule="auto"/>
        <w:ind w:left="0" w:right="270"/>
        <w:contextualSpacing/>
        <w:jc w:val="both"/>
        <w:rPr>
          <w:rFonts w:cs="Times New Roman"/>
          <w:color w:val="000000" w:themeColor="text1"/>
          <w:lang w:val="en-US"/>
        </w:rPr>
      </w:pPr>
      <w:proofErr w:type="spellStart"/>
      <w:r w:rsidRPr="00912CDD">
        <w:rPr>
          <w:rFonts w:cs="Times New Roman"/>
          <w:b/>
          <w:color w:val="000000" w:themeColor="text1"/>
          <w:lang w:val="en-US"/>
        </w:rPr>
        <w:t>Pihak</w:t>
      </w:r>
      <w:proofErr w:type="spellEnd"/>
      <w:r w:rsidRPr="00912CDD">
        <w:rPr>
          <w:rFonts w:cs="Times New Roman"/>
          <w:b/>
          <w:color w:val="000000" w:themeColor="text1"/>
          <w:lang w:val="en-US"/>
        </w:rPr>
        <w:t xml:space="preserve"> </w:t>
      </w:r>
      <w:proofErr w:type="spellStart"/>
      <w:r w:rsidRPr="00912CDD">
        <w:rPr>
          <w:rFonts w:cs="Times New Roman"/>
          <w:b/>
          <w:color w:val="000000" w:themeColor="text1"/>
          <w:lang w:val="en-US"/>
        </w:rPr>
        <w:t>Kedua</w:t>
      </w:r>
      <w:proofErr w:type="spellEnd"/>
      <w:r w:rsidR="000B27B6" w:rsidRPr="00912CDD">
        <w:rPr>
          <w:rFonts w:cs="Times New Roman"/>
          <w:b/>
          <w:color w:val="000000" w:themeColor="text1"/>
          <w:lang w:val="en-US"/>
        </w:rPr>
        <w:tab/>
      </w:r>
      <w:r w:rsidR="0011295F" w:rsidRPr="00912CDD">
        <w:rPr>
          <w:rFonts w:cs="Times New Roman"/>
          <w:color w:val="000000" w:themeColor="text1"/>
          <w:lang w:val="id-ID"/>
        </w:rPr>
        <w:tab/>
        <w:t xml:space="preserve">: </w:t>
      </w:r>
      <w:r w:rsidR="005C6ED9" w:rsidRPr="00912CDD">
        <w:rPr>
          <w:rFonts w:cs="Times New Roman"/>
          <w:color w:val="000000" w:themeColor="text1"/>
          <w:lang w:val="en-US"/>
        </w:rPr>
        <w:t>PT. ABDI INSAN SEMESTA (AIS Training &amp; Consulting)</w:t>
      </w:r>
    </w:p>
    <w:p w14:paraId="5F1A51D4" w14:textId="274C11EF" w:rsidR="0011295F" w:rsidRPr="00912CDD" w:rsidRDefault="0011295F" w:rsidP="000B27B6">
      <w:pPr>
        <w:pStyle w:val="ListParagraph"/>
        <w:spacing w:line="276" w:lineRule="auto"/>
        <w:ind w:left="0" w:right="270"/>
        <w:contextualSpacing/>
        <w:jc w:val="both"/>
        <w:rPr>
          <w:rFonts w:cs="Times New Roman"/>
          <w:color w:val="000000" w:themeColor="text1"/>
          <w:lang w:val="en-US"/>
        </w:rPr>
      </w:pPr>
      <w:r w:rsidRPr="00912CDD">
        <w:rPr>
          <w:rFonts w:cs="Times New Roman"/>
          <w:color w:val="000000" w:themeColor="text1"/>
          <w:lang w:val="id-ID"/>
        </w:rPr>
        <w:t>Alamat</w:t>
      </w:r>
      <w:r w:rsidRPr="00912CDD">
        <w:rPr>
          <w:rFonts w:cs="Times New Roman"/>
          <w:color w:val="000000" w:themeColor="text1"/>
          <w:lang w:val="id-ID"/>
        </w:rPr>
        <w:tab/>
      </w:r>
      <w:r w:rsidR="008858F7" w:rsidRPr="00912CDD">
        <w:rPr>
          <w:rFonts w:cs="Times New Roman"/>
          <w:color w:val="000000" w:themeColor="text1"/>
          <w:lang w:val="id-ID"/>
        </w:rPr>
        <w:tab/>
      </w:r>
      <w:r w:rsidR="000B27B6" w:rsidRPr="00912CDD">
        <w:rPr>
          <w:rFonts w:cs="Times New Roman"/>
          <w:color w:val="000000" w:themeColor="text1"/>
          <w:lang w:val="id-ID"/>
        </w:rPr>
        <w:tab/>
      </w:r>
      <w:r w:rsidRPr="00912CDD">
        <w:rPr>
          <w:rFonts w:cs="Times New Roman"/>
          <w:color w:val="000000" w:themeColor="text1"/>
          <w:lang w:val="id-ID"/>
        </w:rPr>
        <w:t xml:space="preserve">: </w:t>
      </w:r>
      <w:r w:rsidR="005C6ED9" w:rsidRPr="00912CDD">
        <w:rPr>
          <w:rFonts w:cs="Times New Roman"/>
          <w:color w:val="000000" w:themeColor="text1"/>
          <w:lang w:val="en-US"/>
        </w:rPr>
        <w:t xml:space="preserve">Villa Aster II/G2a, </w:t>
      </w:r>
      <w:proofErr w:type="spellStart"/>
      <w:r w:rsidR="005C6ED9" w:rsidRPr="00912CDD">
        <w:rPr>
          <w:rFonts w:cs="Times New Roman"/>
          <w:color w:val="000000" w:themeColor="text1"/>
          <w:lang w:val="en-US"/>
        </w:rPr>
        <w:t>Srondol</w:t>
      </w:r>
      <w:proofErr w:type="spellEnd"/>
      <w:r w:rsidR="005C6ED9" w:rsidRPr="00912CDD">
        <w:rPr>
          <w:rFonts w:cs="Times New Roman"/>
          <w:color w:val="000000" w:themeColor="text1"/>
          <w:lang w:val="en-US"/>
        </w:rPr>
        <w:t xml:space="preserve"> </w:t>
      </w:r>
      <w:proofErr w:type="spellStart"/>
      <w:r w:rsidR="005C6ED9" w:rsidRPr="00912CDD">
        <w:rPr>
          <w:rFonts w:cs="Times New Roman"/>
          <w:color w:val="000000" w:themeColor="text1"/>
          <w:lang w:val="en-US"/>
        </w:rPr>
        <w:t>Kulon</w:t>
      </w:r>
      <w:proofErr w:type="spellEnd"/>
      <w:r w:rsidR="005C6ED9" w:rsidRPr="00912CDD">
        <w:rPr>
          <w:rFonts w:cs="Times New Roman"/>
          <w:color w:val="000000" w:themeColor="text1"/>
          <w:lang w:val="en-US"/>
        </w:rPr>
        <w:t>, Semarang</w:t>
      </w:r>
    </w:p>
    <w:p w14:paraId="0FC21CCB" w14:textId="359A8451" w:rsidR="0011295F" w:rsidRPr="00912CDD" w:rsidRDefault="0011295F" w:rsidP="000B27B6">
      <w:pPr>
        <w:pStyle w:val="ListParagraph"/>
        <w:spacing w:line="276" w:lineRule="auto"/>
        <w:ind w:left="0" w:right="270"/>
        <w:contextualSpacing/>
        <w:jc w:val="both"/>
        <w:rPr>
          <w:rFonts w:cs="Times New Roman"/>
          <w:color w:val="000000" w:themeColor="text1"/>
          <w:lang w:val="en-US"/>
        </w:rPr>
      </w:pPr>
      <w:r w:rsidRPr="00912CDD">
        <w:rPr>
          <w:rFonts w:cs="Times New Roman"/>
          <w:color w:val="000000" w:themeColor="text1"/>
          <w:lang w:val="id-ID"/>
        </w:rPr>
        <w:t xml:space="preserve">Nomor Telp </w:t>
      </w:r>
      <w:r w:rsidR="000B27B6" w:rsidRPr="00912CDD">
        <w:rPr>
          <w:rFonts w:cs="Times New Roman"/>
          <w:color w:val="000000" w:themeColor="text1"/>
          <w:lang w:val="id-ID"/>
        </w:rPr>
        <w:tab/>
      </w:r>
      <w:r w:rsidR="008858F7" w:rsidRPr="00912CDD">
        <w:rPr>
          <w:rFonts w:cs="Times New Roman"/>
          <w:color w:val="000000" w:themeColor="text1"/>
          <w:lang w:val="id-ID"/>
        </w:rPr>
        <w:tab/>
      </w:r>
      <w:r w:rsidRPr="00912CDD">
        <w:rPr>
          <w:rFonts w:cs="Times New Roman"/>
          <w:color w:val="000000" w:themeColor="text1"/>
          <w:lang w:val="id-ID"/>
        </w:rPr>
        <w:t xml:space="preserve">: +62 </w:t>
      </w:r>
      <w:r w:rsidR="005C6ED9" w:rsidRPr="00912CDD">
        <w:rPr>
          <w:rFonts w:cs="Times New Roman"/>
          <w:color w:val="000000" w:themeColor="text1"/>
          <w:lang w:val="en-US"/>
        </w:rPr>
        <w:t>24 7477640</w:t>
      </w:r>
    </w:p>
    <w:p w14:paraId="24D74501" w14:textId="1F585BC1" w:rsidR="0011295F" w:rsidRPr="00912CDD" w:rsidRDefault="0011295F" w:rsidP="000B27B6">
      <w:pPr>
        <w:pStyle w:val="ListParagraph"/>
        <w:spacing w:line="276" w:lineRule="auto"/>
        <w:ind w:left="0" w:right="270"/>
        <w:contextualSpacing/>
        <w:jc w:val="both"/>
        <w:rPr>
          <w:rFonts w:cs="Times New Roman"/>
          <w:color w:val="000000" w:themeColor="text1"/>
          <w:lang w:val="en-US"/>
        </w:rPr>
      </w:pPr>
      <w:r w:rsidRPr="00912CDD">
        <w:rPr>
          <w:rFonts w:cs="Times New Roman"/>
          <w:color w:val="000000" w:themeColor="text1"/>
          <w:lang w:val="id-ID"/>
        </w:rPr>
        <w:t>Email</w:t>
      </w:r>
      <w:r w:rsidRPr="00912CDD">
        <w:rPr>
          <w:rFonts w:cs="Times New Roman"/>
          <w:color w:val="000000" w:themeColor="text1"/>
          <w:lang w:val="id-ID"/>
        </w:rPr>
        <w:tab/>
      </w:r>
      <w:r w:rsidR="008858F7" w:rsidRPr="00912CDD">
        <w:rPr>
          <w:rFonts w:cs="Times New Roman"/>
          <w:color w:val="000000" w:themeColor="text1"/>
          <w:lang w:val="id-ID"/>
        </w:rPr>
        <w:tab/>
      </w:r>
      <w:r w:rsidR="000B27B6" w:rsidRPr="00912CDD">
        <w:rPr>
          <w:rFonts w:cs="Times New Roman"/>
          <w:color w:val="000000" w:themeColor="text1"/>
          <w:lang w:val="id-ID"/>
        </w:rPr>
        <w:tab/>
      </w:r>
      <w:r w:rsidRPr="00912CDD">
        <w:rPr>
          <w:rFonts w:cs="Times New Roman"/>
          <w:color w:val="000000" w:themeColor="text1"/>
          <w:lang w:val="id-ID"/>
        </w:rPr>
        <w:t xml:space="preserve">: </w:t>
      </w:r>
      <w:r w:rsidR="005C6ED9" w:rsidRPr="00912CDD">
        <w:rPr>
          <w:rFonts w:cs="Times New Roman"/>
          <w:color w:val="000000" w:themeColor="text1"/>
          <w:lang w:val="en-US"/>
        </w:rPr>
        <w:t>anton@ais-training.com</w:t>
      </w:r>
    </w:p>
    <w:p w14:paraId="311A5CB4" w14:textId="613173F8" w:rsidR="0011295F" w:rsidRDefault="0011295F" w:rsidP="000B27B6">
      <w:pPr>
        <w:pStyle w:val="ListParagraph"/>
        <w:spacing w:line="276" w:lineRule="auto"/>
        <w:ind w:left="0" w:right="270"/>
        <w:contextualSpacing/>
        <w:jc w:val="both"/>
        <w:rPr>
          <w:rFonts w:cs="Times New Roman"/>
          <w:color w:val="000000" w:themeColor="text1"/>
          <w:lang w:val="en-US"/>
        </w:rPr>
      </w:pPr>
      <w:r w:rsidRPr="00912CDD">
        <w:rPr>
          <w:rFonts w:cs="Times New Roman"/>
          <w:color w:val="000000" w:themeColor="text1"/>
          <w:lang w:val="id-ID"/>
        </w:rPr>
        <w:t>PIC</w:t>
      </w:r>
      <w:r w:rsidRPr="00912CDD">
        <w:rPr>
          <w:rFonts w:cs="Times New Roman"/>
          <w:color w:val="000000" w:themeColor="text1"/>
          <w:lang w:val="id-ID"/>
        </w:rPr>
        <w:tab/>
      </w:r>
      <w:r w:rsidRPr="00912CDD">
        <w:rPr>
          <w:rFonts w:cs="Times New Roman"/>
          <w:color w:val="000000" w:themeColor="text1"/>
          <w:lang w:val="id-ID"/>
        </w:rPr>
        <w:tab/>
      </w:r>
      <w:r w:rsidR="008858F7" w:rsidRPr="00912CDD">
        <w:rPr>
          <w:rFonts w:cs="Times New Roman"/>
          <w:color w:val="000000" w:themeColor="text1"/>
          <w:lang w:val="id-ID"/>
        </w:rPr>
        <w:tab/>
      </w:r>
      <w:r w:rsidRPr="00912CDD">
        <w:rPr>
          <w:rFonts w:cs="Times New Roman"/>
          <w:color w:val="000000" w:themeColor="text1"/>
          <w:lang w:val="id-ID"/>
        </w:rPr>
        <w:t xml:space="preserve">: </w:t>
      </w:r>
      <w:proofErr w:type="spellStart"/>
      <w:r w:rsidR="005C6ED9" w:rsidRPr="00912CDD">
        <w:rPr>
          <w:rFonts w:cs="Times New Roman"/>
          <w:color w:val="000000" w:themeColor="text1"/>
          <w:lang w:val="en-US"/>
        </w:rPr>
        <w:t>Agus</w:t>
      </w:r>
      <w:proofErr w:type="spellEnd"/>
      <w:r w:rsidR="005C6ED9" w:rsidRPr="00912CDD">
        <w:rPr>
          <w:rFonts w:cs="Times New Roman"/>
          <w:color w:val="000000" w:themeColor="text1"/>
          <w:lang w:val="en-US"/>
        </w:rPr>
        <w:t xml:space="preserve"> </w:t>
      </w:r>
      <w:proofErr w:type="spellStart"/>
      <w:r w:rsidR="005C6ED9" w:rsidRPr="00912CDD">
        <w:rPr>
          <w:rFonts w:cs="Times New Roman"/>
          <w:color w:val="000000" w:themeColor="text1"/>
          <w:lang w:val="en-US"/>
        </w:rPr>
        <w:t>Marhendro</w:t>
      </w:r>
      <w:proofErr w:type="spellEnd"/>
    </w:p>
    <w:p w14:paraId="09B706A4" w14:textId="77777777" w:rsidR="00D572EE" w:rsidRPr="00912CDD" w:rsidRDefault="00D572EE" w:rsidP="000B27B6">
      <w:pPr>
        <w:pStyle w:val="ListParagraph"/>
        <w:spacing w:line="276" w:lineRule="auto"/>
        <w:ind w:left="0" w:right="270"/>
        <w:contextualSpacing/>
        <w:jc w:val="both"/>
        <w:rPr>
          <w:rFonts w:cs="Times New Roman"/>
          <w:color w:val="000000" w:themeColor="text1"/>
          <w:lang w:val="en-US"/>
        </w:rPr>
      </w:pPr>
    </w:p>
    <w:p w14:paraId="2F755DBE" w14:textId="6AA43210" w:rsidR="00683106" w:rsidRPr="000E7B77" w:rsidRDefault="0011295F" w:rsidP="000E7B77">
      <w:pPr>
        <w:spacing w:line="276" w:lineRule="auto"/>
        <w:jc w:val="both"/>
        <w:rPr>
          <w:b/>
          <w:bCs/>
          <w:color w:val="000000" w:themeColor="text1"/>
          <w:sz w:val="24"/>
          <w:szCs w:val="24"/>
        </w:rPr>
      </w:pPr>
      <w:r w:rsidRPr="00912CDD">
        <w:rPr>
          <w:color w:val="000000" w:themeColor="text1"/>
          <w:sz w:val="24"/>
          <w:szCs w:val="24"/>
          <w:lang w:val="id-ID"/>
        </w:rPr>
        <w:t>Pemberitahuan serta pesan tertulis lainnya dapat disampaikan secara langsung, layanan kurir internasional atau email. Semua pemberitahuan yang dikirim akan dianggap efektif pada saat pengiriman jika dikirimkan secara langsung, lima (5) hari kalender setelah pengiriman jika disampaikan oleh layanan kurir dan pesan email akan dianggap terkirim pada hari pengiriman.</w:t>
      </w:r>
    </w:p>
    <w:p w14:paraId="76495E1E" w14:textId="40C3B7F7" w:rsidR="004E1E4A" w:rsidRPr="008858F7" w:rsidRDefault="004E1E4A" w:rsidP="008858F7">
      <w:pPr>
        <w:spacing w:line="276" w:lineRule="auto"/>
        <w:jc w:val="center"/>
        <w:rPr>
          <w:b/>
          <w:bCs/>
          <w:sz w:val="24"/>
          <w:szCs w:val="24"/>
        </w:rPr>
      </w:pPr>
      <w:r w:rsidRPr="008858F7">
        <w:rPr>
          <w:b/>
          <w:bCs/>
          <w:sz w:val="24"/>
          <w:szCs w:val="24"/>
          <w:lang w:val="id-ID"/>
        </w:rPr>
        <w:lastRenderedPageBreak/>
        <w:t xml:space="preserve">PASAL </w:t>
      </w:r>
      <w:r w:rsidR="00E205B7" w:rsidRPr="008858F7">
        <w:rPr>
          <w:b/>
          <w:bCs/>
          <w:sz w:val="24"/>
          <w:szCs w:val="24"/>
        </w:rPr>
        <w:t>1</w:t>
      </w:r>
      <w:r w:rsidR="008858F7" w:rsidRPr="008858F7">
        <w:rPr>
          <w:b/>
          <w:bCs/>
          <w:sz w:val="24"/>
          <w:szCs w:val="24"/>
        </w:rPr>
        <w:t>2</w:t>
      </w:r>
    </w:p>
    <w:p w14:paraId="77AC9E0E" w14:textId="77777777" w:rsidR="004E1E4A" w:rsidRPr="008858F7" w:rsidRDefault="004E1E4A" w:rsidP="008858F7">
      <w:pPr>
        <w:spacing w:line="276" w:lineRule="auto"/>
        <w:jc w:val="center"/>
        <w:rPr>
          <w:b/>
          <w:bCs/>
          <w:sz w:val="24"/>
          <w:szCs w:val="24"/>
          <w:lang w:val="id-ID"/>
        </w:rPr>
      </w:pPr>
      <w:r w:rsidRPr="008858F7">
        <w:rPr>
          <w:b/>
          <w:bCs/>
          <w:sz w:val="24"/>
          <w:szCs w:val="24"/>
          <w:lang w:val="id-ID"/>
        </w:rPr>
        <w:t>PENUTUP</w:t>
      </w:r>
    </w:p>
    <w:p w14:paraId="3438745A" w14:textId="77777777" w:rsidR="004E1E4A" w:rsidRPr="008858F7" w:rsidRDefault="004E1E4A" w:rsidP="008858F7">
      <w:pPr>
        <w:spacing w:line="276" w:lineRule="auto"/>
        <w:jc w:val="both"/>
        <w:rPr>
          <w:sz w:val="24"/>
          <w:szCs w:val="24"/>
          <w:lang w:val="id-ID"/>
        </w:rPr>
      </w:pPr>
    </w:p>
    <w:p w14:paraId="74D45E82" w14:textId="74EF518D" w:rsidR="004E1E4A" w:rsidRPr="008858F7" w:rsidRDefault="004E1E4A" w:rsidP="00EE6316">
      <w:pPr>
        <w:pStyle w:val="BodyText3"/>
        <w:numPr>
          <w:ilvl w:val="1"/>
          <w:numId w:val="12"/>
        </w:numPr>
        <w:suppressAutoHyphens w:val="0"/>
        <w:overflowPunct/>
        <w:autoSpaceDE/>
        <w:spacing w:after="0" w:line="276" w:lineRule="auto"/>
        <w:ind w:left="567" w:hanging="567"/>
        <w:jc w:val="both"/>
        <w:textAlignment w:val="auto"/>
        <w:rPr>
          <w:sz w:val="24"/>
          <w:szCs w:val="24"/>
          <w:lang w:val="id-ID"/>
        </w:rPr>
      </w:pPr>
      <w:r w:rsidRPr="008858F7">
        <w:rPr>
          <w:sz w:val="24"/>
          <w:szCs w:val="24"/>
          <w:lang w:val="id-ID"/>
        </w:rPr>
        <w:t>PARA PIHAK tidak diperkenankan untuk memindahkan seluruh dan/atau sebagian hak dan kewajibannya kepada PIHAK lain, sebelum mendapat persetujuan tertulis terlebih dahulu dari PIHAK lainnya;</w:t>
      </w:r>
    </w:p>
    <w:p w14:paraId="123A9BD0" w14:textId="59DDA4F4" w:rsidR="004E1E4A" w:rsidRPr="008858F7" w:rsidRDefault="004E1E4A" w:rsidP="00EE6316">
      <w:pPr>
        <w:pStyle w:val="BodyText3"/>
        <w:numPr>
          <w:ilvl w:val="1"/>
          <w:numId w:val="12"/>
        </w:numPr>
        <w:suppressAutoHyphens w:val="0"/>
        <w:overflowPunct/>
        <w:autoSpaceDE/>
        <w:spacing w:after="0" w:line="276" w:lineRule="auto"/>
        <w:ind w:left="567" w:hanging="567"/>
        <w:jc w:val="both"/>
        <w:textAlignment w:val="auto"/>
        <w:rPr>
          <w:sz w:val="24"/>
          <w:szCs w:val="24"/>
          <w:lang w:val="id-ID"/>
        </w:rPr>
      </w:pPr>
      <w:r w:rsidRPr="008858F7">
        <w:rPr>
          <w:sz w:val="24"/>
          <w:szCs w:val="24"/>
          <w:lang w:val="id-ID"/>
        </w:rPr>
        <w:t>Seluruh lampiran dalam Perjanjian ini merupakan satu kesatuan dan menjadi bagian yang tidak terpisahkan dari Perjanjian ini;</w:t>
      </w:r>
    </w:p>
    <w:p w14:paraId="6D783454" w14:textId="270E03BA" w:rsidR="004E1E4A" w:rsidRPr="000B27B6" w:rsidRDefault="004E1E4A" w:rsidP="00EE6316">
      <w:pPr>
        <w:pStyle w:val="ListParagraph"/>
        <w:numPr>
          <w:ilvl w:val="1"/>
          <w:numId w:val="12"/>
        </w:numPr>
        <w:suppressAutoHyphens w:val="0"/>
        <w:spacing w:line="276" w:lineRule="auto"/>
        <w:ind w:left="567" w:hanging="567"/>
        <w:jc w:val="both"/>
        <w:rPr>
          <w:lang w:val="id-ID"/>
        </w:rPr>
      </w:pPr>
      <w:r w:rsidRPr="000B27B6">
        <w:rPr>
          <w:lang w:val="id-ID"/>
        </w:rPr>
        <w:t>Hal – hal lain yang belum diatur dalam Perjanjian akan ditentukan kemudian oleh PARA PIHAK dalam perjanjian tambahan (</w:t>
      </w:r>
      <w:r w:rsidRPr="000B27B6">
        <w:rPr>
          <w:i/>
          <w:iCs/>
          <w:lang w:val="id-ID"/>
        </w:rPr>
        <w:t>Addendum</w:t>
      </w:r>
      <w:r w:rsidRPr="000B27B6">
        <w:rPr>
          <w:lang w:val="id-ID"/>
        </w:rPr>
        <w:t>) yang merupakan satu kesatuan dan tidak terpisahkan dengan Perjanjian ini.</w:t>
      </w:r>
    </w:p>
    <w:p w14:paraId="01577704" w14:textId="52911B56" w:rsidR="005147CC" w:rsidRPr="005147CC" w:rsidRDefault="005147CC" w:rsidP="00EE6316">
      <w:pPr>
        <w:pStyle w:val="ListParagraph"/>
        <w:numPr>
          <w:ilvl w:val="1"/>
          <w:numId w:val="15"/>
        </w:numPr>
        <w:suppressAutoHyphens w:val="0"/>
        <w:spacing w:line="276" w:lineRule="auto"/>
        <w:contextualSpacing/>
        <w:jc w:val="both"/>
        <w:rPr>
          <w:color w:val="000000" w:themeColor="text1"/>
        </w:rPr>
      </w:pPr>
      <w:proofErr w:type="spellStart"/>
      <w:r w:rsidRPr="005147CC">
        <w:rPr>
          <w:color w:val="000000" w:themeColor="text1"/>
        </w:rPr>
        <w:t>Hukum</w:t>
      </w:r>
      <w:proofErr w:type="spellEnd"/>
      <w:r w:rsidRPr="005147CC">
        <w:rPr>
          <w:color w:val="000000" w:themeColor="text1"/>
        </w:rPr>
        <w:t xml:space="preserve"> yang </w:t>
      </w:r>
      <w:proofErr w:type="spellStart"/>
      <w:r w:rsidRPr="005147CC">
        <w:rPr>
          <w:color w:val="000000" w:themeColor="text1"/>
        </w:rPr>
        <w:t>berlaku</w:t>
      </w:r>
      <w:proofErr w:type="spellEnd"/>
    </w:p>
    <w:p w14:paraId="137D7EA4" w14:textId="77777777" w:rsidR="005147CC" w:rsidRPr="004F2AF7" w:rsidRDefault="005147CC" w:rsidP="00EE6316">
      <w:pPr>
        <w:pStyle w:val="ListParagraph"/>
        <w:numPr>
          <w:ilvl w:val="0"/>
          <w:numId w:val="1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Pr="004F2AF7">
        <w:rPr>
          <w:rFonts w:cs="Times New Roman"/>
          <w:color w:val="000000" w:themeColor="text1"/>
          <w:lang w:val="id-ID"/>
        </w:rPr>
        <w:t xml:space="preserve"> </w:t>
      </w:r>
      <w:proofErr w:type="spellStart"/>
      <w:r w:rsidRPr="004F2AF7">
        <w:rPr>
          <w:rFonts w:cs="Times New Roman"/>
          <w:color w:val="000000" w:themeColor="text1"/>
        </w:rPr>
        <w:t>ini</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pelaksanaannya</w:t>
      </w:r>
      <w:proofErr w:type="spellEnd"/>
      <w:r w:rsidRPr="004F2AF7">
        <w:rPr>
          <w:rFonts w:cs="Times New Roman"/>
          <w:color w:val="000000" w:themeColor="text1"/>
        </w:rPr>
        <w:t xml:space="preserve">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5070172B" w14:textId="77777777" w:rsidR="005147CC" w:rsidRPr="004F2AF7" w:rsidRDefault="005147CC" w:rsidP="00EE6316">
      <w:pPr>
        <w:pStyle w:val="ListParagraph"/>
        <w:numPr>
          <w:ilvl w:val="0"/>
          <w:numId w:val="14"/>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377C7C71" w14:textId="77777777" w:rsidR="004E1E4A" w:rsidRPr="008858F7" w:rsidRDefault="004E1E4A" w:rsidP="008858F7">
      <w:pPr>
        <w:spacing w:line="276" w:lineRule="auto"/>
        <w:jc w:val="both"/>
        <w:rPr>
          <w:sz w:val="24"/>
          <w:szCs w:val="24"/>
          <w:lang w:val="id-ID"/>
        </w:rPr>
      </w:pPr>
    </w:p>
    <w:p w14:paraId="3DBED3B1" w14:textId="77777777" w:rsidR="00CE4414" w:rsidRPr="008858F7" w:rsidRDefault="00CE4414" w:rsidP="008858F7">
      <w:pPr>
        <w:pStyle w:val="BodyText3"/>
        <w:spacing w:after="0" w:line="276" w:lineRule="auto"/>
        <w:jc w:val="both"/>
        <w:rPr>
          <w:sz w:val="24"/>
          <w:szCs w:val="24"/>
          <w:lang w:val="id-ID"/>
        </w:rPr>
      </w:pPr>
    </w:p>
    <w:p w14:paraId="5CCC0291" w14:textId="77777777" w:rsidR="004E1E4A" w:rsidRPr="008858F7" w:rsidRDefault="004E1E4A" w:rsidP="008858F7">
      <w:pPr>
        <w:pStyle w:val="BodyText3"/>
        <w:spacing w:after="0" w:line="276" w:lineRule="auto"/>
        <w:jc w:val="both"/>
        <w:rPr>
          <w:sz w:val="24"/>
          <w:szCs w:val="24"/>
          <w:lang w:val="id-ID"/>
        </w:rPr>
      </w:pPr>
      <w:r w:rsidRPr="008858F7">
        <w:rPr>
          <w:sz w:val="24"/>
          <w:szCs w:val="24"/>
          <w:lang w:val="id-ID"/>
        </w:rPr>
        <w:t>Demikian  Perjanjian  Kerjasama  ini  dibuat  dalam  rangkap  2 ( dua )  dan  bermeterai  cukup,  yang  masing – masing  mempunyai  kekuatan  hukum  yang  sama  dan  ditanda-  tangani  oleh  PARA PIHAK  pada  tanggal  tersebut  di atas.</w:t>
      </w:r>
    </w:p>
    <w:p w14:paraId="198B69A4" w14:textId="77777777" w:rsidR="004E1E4A" w:rsidRPr="008858F7" w:rsidRDefault="004E1E4A" w:rsidP="008858F7">
      <w:pPr>
        <w:spacing w:line="276" w:lineRule="auto"/>
        <w:jc w:val="both"/>
        <w:rPr>
          <w:sz w:val="24"/>
          <w:szCs w:val="24"/>
          <w:lang w:val="id-ID"/>
        </w:rPr>
      </w:pPr>
    </w:p>
    <w:p w14:paraId="146080D0" w14:textId="77777777" w:rsidR="004E1E4A" w:rsidRPr="008858F7" w:rsidRDefault="004E1E4A" w:rsidP="008858F7">
      <w:pPr>
        <w:spacing w:line="276" w:lineRule="auto"/>
        <w:jc w:val="both"/>
        <w:rPr>
          <w:sz w:val="24"/>
          <w:szCs w:val="24"/>
          <w:lang w:val="id-ID"/>
        </w:rPr>
      </w:pPr>
    </w:p>
    <w:p w14:paraId="553A62EF" w14:textId="77777777" w:rsidR="004E1E4A" w:rsidRPr="008858F7" w:rsidRDefault="004E1E4A" w:rsidP="008858F7">
      <w:pPr>
        <w:spacing w:line="276" w:lineRule="auto"/>
        <w:rPr>
          <w:b/>
          <w:bCs/>
          <w:sz w:val="24"/>
          <w:szCs w:val="24"/>
          <w:lang w:val="id-ID"/>
        </w:rPr>
      </w:pPr>
      <w:r w:rsidRPr="008858F7">
        <w:rPr>
          <w:b/>
          <w:bCs/>
          <w:sz w:val="24"/>
          <w:szCs w:val="24"/>
          <w:lang w:val="id-ID"/>
        </w:rPr>
        <w:t xml:space="preserve">            </w:t>
      </w:r>
      <w:r w:rsidR="00FF2FCE" w:rsidRPr="008858F7">
        <w:rPr>
          <w:b/>
          <w:bCs/>
          <w:sz w:val="24"/>
          <w:szCs w:val="24"/>
          <w:lang w:val="fi-FI"/>
        </w:rPr>
        <w:t>PIHAK PERTAMA</w:t>
      </w:r>
      <w:r w:rsidR="00FF2FCE" w:rsidRPr="008858F7">
        <w:rPr>
          <w:b/>
          <w:bCs/>
          <w:sz w:val="24"/>
          <w:szCs w:val="24"/>
          <w:lang w:val="fi-FI"/>
        </w:rPr>
        <w:tab/>
      </w:r>
      <w:r w:rsidR="00FF2FCE" w:rsidRPr="008858F7">
        <w:rPr>
          <w:b/>
          <w:bCs/>
          <w:sz w:val="24"/>
          <w:szCs w:val="24"/>
          <w:lang w:val="fi-FI"/>
        </w:rPr>
        <w:tab/>
      </w:r>
      <w:r w:rsidR="00FF2FCE" w:rsidRPr="008858F7">
        <w:rPr>
          <w:b/>
          <w:bCs/>
          <w:sz w:val="24"/>
          <w:szCs w:val="24"/>
          <w:lang w:val="fi-FI"/>
        </w:rPr>
        <w:tab/>
      </w:r>
      <w:r w:rsidR="00FF2FCE" w:rsidRPr="008858F7">
        <w:rPr>
          <w:b/>
          <w:bCs/>
          <w:sz w:val="24"/>
          <w:szCs w:val="24"/>
          <w:lang w:val="fi-FI"/>
        </w:rPr>
        <w:tab/>
      </w:r>
      <w:r w:rsidR="00FF2FCE" w:rsidRPr="008858F7">
        <w:rPr>
          <w:b/>
          <w:bCs/>
          <w:sz w:val="24"/>
          <w:szCs w:val="24"/>
          <w:lang w:val="fi-FI"/>
        </w:rPr>
        <w:tab/>
        <w:t xml:space="preserve">          </w:t>
      </w:r>
      <w:r w:rsidRPr="008858F7">
        <w:rPr>
          <w:b/>
          <w:bCs/>
          <w:sz w:val="24"/>
          <w:szCs w:val="24"/>
          <w:lang w:val="fi-FI"/>
        </w:rPr>
        <w:t>PIHAK KEDU</w:t>
      </w:r>
      <w:r w:rsidR="00CE4414" w:rsidRPr="008858F7">
        <w:rPr>
          <w:b/>
          <w:bCs/>
          <w:sz w:val="24"/>
          <w:szCs w:val="24"/>
          <w:lang w:val="id-ID"/>
        </w:rPr>
        <w:t>A</w:t>
      </w:r>
    </w:p>
    <w:p w14:paraId="3BF24D95" w14:textId="77777777" w:rsidR="004E1E4A" w:rsidRPr="008858F7" w:rsidRDefault="004E1E4A" w:rsidP="008858F7">
      <w:pPr>
        <w:spacing w:line="276" w:lineRule="auto"/>
        <w:rPr>
          <w:sz w:val="24"/>
          <w:szCs w:val="24"/>
          <w:lang w:val="id-ID"/>
        </w:rPr>
      </w:pPr>
    </w:p>
    <w:p w14:paraId="5997100A" w14:textId="77777777" w:rsidR="00CE4414" w:rsidRPr="008858F7" w:rsidRDefault="00CE4414" w:rsidP="008858F7">
      <w:pPr>
        <w:spacing w:line="276" w:lineRule="auto"/>
        <w:rPr>
          <w:sz w:val="24"/>
          <w:szCs w:val="24"/>
          <w:lang w:val="id-ID"/>
        </w:rPr>
      </w:pPr>
    </w:p>
    <w:p w14:paraId="134F3158" w14:textId="77777777" w:rsidR="00CE4414" w:rsidRPr="008858F7" w:rsidRDefault="00CE4414" w:rsidP="008858F7">
      <w:pPr>
        <w:spacing w:line="276" w:lineRule="auto"/>
        <w:rPr>
          <w:sz w:val="24"/>
          <w:szCs w:val="24"/>
          <w:lang w:val="id-ID"/>
        </w:rPr>
      </w:pPr>
    </w:p>
    <w:p w14:paraId="6024AB0C" w14:textId="77777777" w:rsidR="00CE4414" w:rsidRPr="008858F7" w:rsidRDefault="00CE4414" w:rsidP="008858F7">
      <w:pPr>
        <w:spacing w:line="276" w:lineRule="auto"/>
        <w:rPr>
          <w:sz w:val="24"/>
          <w:szCs w:val="24"/>
          <w:lang w:val="id-ID"/>
        </w:rPr>
      </w:pPr>
    </w:p>
    <w:p w14:paraId="79C2E065" w14:textId="77777777" w:rsidR="00CE4414" w:rsidRPr="008858F7" w:rsidRDefault="00CE4414" w:rsidP="008858F7">
      <w:pPr>
        <w:spacing w:line="276" w:lineRule="auto"/>
        <w:rPr>
          <w:color w:val="FF0000"/>
          <w:sz w:val="24"/>
          <w:szCs w:val="24"/>
          <w:lang w:val="id-ID"/>
        </w:rPr>
      </w:pPr>
    </w:p>
    <w:p w14:paraId="44277841" w14:textId="3E9CCCE5" w:rsidR="00B640AF" w:rsidRPr="00D003D8" w:rsidRDefault="004E1E4A" w:rsidP="008858F7">
      <w:pPr>
        <w:spacing w:line="276" w:lineRule="auto"/>
        <w:rPr>
          <w:b/>
          <w:bCs/>
          <w:sz w:val="24"/>
          <w:szCs w:val="24"/>
          <w:u w:val="single"/>
        </w:rPr>
      </w:pPr>
      <w:r w:rsidRPr="008858F7">
        <w:rPr>
          <w:b/>
          <w:bCs/>
          <w:color w:val="FF0000"/>
          <w:sz w:val="24"/>
          <w:szCs w:val="24"/>
          <w:lang w:val="fi-FI"/>
        </w:rPr>
        <w:t xml:space="preserve"> </w:t>
      </w:r>
      <w:r w:rsidR="00244C9B" w:rsidRPr="008858F7">
        <w:rPr>
          <w:b/>
          <w:bCs/>
          <w:color w:val="FF0000"/>
          <w:sz w:val="24"/>
          <w:szCs w:val="24"/>
          <w:lang w:val="fi-FI"/>
        </w:rPr>
        <w:t xml:space="preserve"> </w:t>
      </w:r>
      <w:r w:rsidR="00333009" w:rsidRPr="008858F7">
        <w:rPr>
          <w:b/>
          <w:bCs/>
          <w:color w:val="FF0000"/>
          <w:sz w:val="24"/>
          <w:szCs w:val="24"/>
          <w:lang w:val="fi-FI"/>
        </w:rPr>
        <w:t xml:space="preserve"> </w:t>
      </w:r>
      <w:r w:rsidR="00B640AF" w:rsidRPr="008858F7">
        <w:rPr>
          <w:b/>
          <w:bCs/>
          <w:color w:val="FF0000"/>
          <w:sz w:val="24"/>
          <w:szCs w:val="24"/>
          <w:lang w:val="id-ID"/>
        </w:rPr>
        <w:t xml:space="preserve">   </w:t>
      </w:r>
      <w:r w:rsidR="00EA5525" w:rsidRPr="008858F7">
        <w:rPr>
          <w:b/>
          <w:bCs/>
          <w:color w:val="FF0000"/>
          <w:sz w:val="24"/>
          <w:szCs w:val="24"/>
        </w:rPr>
        <w:t xml:space="preserve"> </w:t>
      </w:r>
      <w:r w:rsidR="00E628BA" w:rsidRPr="008858F7">
        <w:rPr>
          <w:b/>
          <w:bCs/>
          <w:sz w:val="24"/>
          <w:szCs w:val="24"/>
          <w:u w:val="single"/>
        </w:rPr>
        <w:t>TATSUYA MATSUSHITA</w:t>
      </w:r>
      <w:r w:rsidRPr="008858F7">
        <w:rPr>
          <w:sz w:val="24"/>
          <w:szCs w:val="24"/>
          <w:lang w:val="fi-FI"/>
        </w:rPr>
        <w:tab/>
      </w:r>
      <w:r w:rsidRPr="008858F7">
        <w:rPr>
          <w:sz w:val="24"/>
          <w:szCs w:val="24"/>
          <w:lang w:val="id-ID"/>
        </w:rPr>
        <w:t xml:space="preserve">     </w:t>
      </w:r>
      <w:r w:rsidRPr="008858F7">
        <w:rPr>
          <w:sz w:val="24"/>
          <w:szCs w:val="24"/>
          <w:lang w:val="fi-FI"/>
        </w:rPr>
        <w:t xml:space="preserve">   </w:t>
      </w:r>
      <w:r w:rsidR="00713388" w:rsidRPr="008858F7">
        <w:rPr>
          <w:sz w:val="24"/>
          <w:szCs w:val="24"/>
          <w:lang w:val="id-ID"/>
        </w:rPr>
        <w:t xml:space="preserve">    </w:t>
      </w:r>
      <w:r w:rsidRPr="008858F7">
        <w:rPr>
          <w:sz w:val="24"/>
          <w:szCs w:val="24"/>
          <w:lang w:val="id-ID"/>
        </w:rPr>
        <w:t xml:space="preserve">  </w:t>
      </w:r>
      <w:r w:rsidR="00E628BA" w:rsidRPr="008858F7">
        <w:rPr>
          <w:sz w:val="24"/>
          <w:szCs w:val="24"/>
          <w:lang w:val="id-ID"/>
        </w:rPr>
        <w:tab/>
      </w:r>
      <w:r w:rsidR="00E628BA" w:rsidRPr="008858F7">
        <w:rPr>
          <w:sz w:val="24"/>
          <w:szCs w:val="24"/>
        </w:rPr>
        <w:t xml:space="preserve">         </w:t>
      </w:r>
      <w:r w:rsidR="00D003D8">
        <w:rPr>
          <w:b/>
          <w:bCs/>
          <w:sz w:val="24"/>
          <w:szCs w:val="24"/>
          <w:u w:val="single"/>
          <w:lang w:val="id-ID"/>
        </w:rPr>
        <w:t xml:space="preserve"> A</w:t>
      </w:r>
      <w:r w:rsidR="00D003D8">
        <w:rPr>
          <w:b/>
          <w:bCs/>
          <w:sz w:val="24"/>
          <w:szCs w:val="24"/>
          <w:u w:val="single"/>
        </w:rPr>
        <w:t>GUS</w:t>
      </w:r>
      <w:r w:rsidR="00DA7495" w:rsidRPr="008858F7">
        <w:rPr>
          <w:b/>
          <w:bCs/>
          <w:sz w:val="24"/>
          <w:szCs w:val="24"/>
          <w:u w:val="single"/>
          <w:lang w:val="id-ID"/>
        </w:rPr>
        <w:t xml:space="preserve"> MARHENDRO</w:t>
      </w:r>
      <w:proofErr w:type="gramStart"/>
      <w:r w:rsidR="00D003D8">
        <w:rPr>
          <w:b/>
          <w:bCs/>
          <w:sz w:val="24"/>
          <w:szCs w:val="24"/>
          <w:u w:val="single"/>
        </w:rPr>
        <w:t>,ST</w:t>
      </w:r>
      <w:proofErr w:type="gramEnd"/>
    </w:p>
    <w:p w14:paraId="393D2F4E" w14:textId="650BA467" w:rsidR="004E1E4A" w:rsidRPr="008858F7" w:rsidRDefault="00DA7495" w:rsidP="008858F7">
      <w:pPr>
        <w:spacing w:line="276" w:lineRule="auto"/>
        <w:rPr>
          <w:b/>
          <w:bCs/>
          <w:sz w:val="24"/>
          <w:szCs w:val="24"/>
          <w:lang w:val="id-ID"/>
        </w:rPr>
      </w:pPr>
      <w:r w:rsidRPr="008858F7">
        <w:rPr>
          <w:sz w:val="24"/>
          <w:szCs w:val="24"/>
          <w:lang w:val="id-ID"/>
        </w:rPr>
        <w:t xml:space="preserve"> </w:t>
      </w:r>
      <w:r w:rsidR="00D82598" w:rsidRPr="008858F7">
        <w:rPr>
          <w:sz w:val="24"/>
          <w:szCs w:val="24"/>
          <w:lang w:val="id-ID"/>
        </w:rPr>
        <w:t xml:space="preserve">               </w:t>
      </w:r>
      <w:r w:rsidR="00E628BA" w:rsidRPr="008858F7">
        <w:rPr>
          <w:sz w:val="24"/>
          <w:szCs w:val="24"/>
        </w:rPr>
        <w:t xml:space="preserve">   Vice President</w:t>
      </w:r>
      <w:r w:rsidR="004E1E4A" w:rsidRPr="008858F7">
        <w:rPr>
          <w:sz w:val="24"/>
          <w:szCs w:val="24"/>
        </w:rPr>
        <w:tab/>
        <w:t xml:space="preserve">                           </w:t>
      </w:r>
      <w:r w:rsidR="00333009" w:rsidRPr="008858F7">
        <w:rPr>
          <w:sz w:val="24"/>
          <w:szCs w:val="24"/>
        </w:rPr>
        <w:t xml:space="preserve"> </w:t>
      </w:r>
      <w:r w:rsidR="00713388" w:rsidRPr="008858F7">
        <w:rPr>
          <w:sz w:val="24"/>
          <w:szCs w:val="24"/>
          <w:lang w:val="id-ID"/>
        </w:rPr>
        <w:t xml:space="preserve">        </w:t>
      </w:r>
      <w:r w:rsidR="00911FBE" w:rsidRPr="008858F7">
        <w:rPr>
          <w:sz w:val="24"/>
          <w:szCs w:val="24"/>
          <w:lang w:val="id-ID"/>
        </w:rPr>
        <w:t xml:space="preserve">    </w:t>
      </w:r>
      <w:r w:rsidR="00D82598" w:rsidRPr="008858F7">
        <w:rPr>
          <w:sz w:val="24"/>
          <w:szCs w:val="24"/>
          <w:lang w:val="id-ID"/>
        </w:rPr>
        <w:t xml:space="preserve">            </w:t>
      </w:r>
      <w:r w:rsidR="00E628BA" w:rsidRPr="008858F7">
        <w:rPr>
          <w:sz w:val="24"/>
          <w:szCs w:val="24"/>
        </w:rPr>
        <w:t xml:space="preserve">          </w:t>
      </w:r>
      <w:proofErr w:type="spellStart"/>
      <w:r w:rsidR="004E1E4A" w:rsidRPr="008858F7">
        <w:rPr>
          <w:sz w:val="24"/>
          <w:szCs w:val="24"/>
        </w:rPr>
        <w:t>Pimpinan</w:t>
      </w:r>
      <w:proofErr w:type="spellEnd"/>
    </w:p>
    <w:sectPr w:rsidR="004E1E4A" w:rsidRPr="008858F7" w:rsidSect="00683106">
      <w:headerReference w:type="default" r:id="rId10"/>
      <w:footerReference w:type="default" r:id="rId11"/>
      <w:footnotePr>
        <w:pos w:val="beneathText"/>
      </w:footnotePr>
      <w:pgSz w:w="11905" w:h="16837" w:code="9"/>
      <w:pgMar w:top="-1284" w:right="1195" w:bottom="2250" w:left="1195" w:header="432"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2FE1F0" w14:textId="77777777" w:rsidR="00A1221F" w:rsidRDefault="00A1221F">
      <w:r>
        <w:separator/>
      </w:r>
    </w:p>
  </w:endnote>
  <w:endnote w:type="continuationSeparator" w:id="0">
    <w:p w14:paraId="47A0DBE7" w14:textId="77777777" w:rsidR="00A1221F" w:rsidRDefault="00A12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EFA60F" w14:textId="77777777" w:rsidR="004E1E4A" w:rsidRDefault="004E1E4A">
    <w:pPr>
      <w:pStyle w:val="Footer"/>
      <w:jc w:val="right"/>
    </w:pPr>
    <w:r>
      <w:t xml:space="preserve">Page </w:t>
    </w:r>
    <w:r w:rsidR="00C14248">
      <w:fldChar w:fldCharType="begin"/>
    </w:r>
    <w:r w:rsidR="00F11405">
      <w:instrText xml:space="preserve"> PAGE </w:instrText>
    </w:r>
    <w:r w:rsidR="00C14248">
      <w:fldChar w:fldCharType="separate"/>
    </w:r>
    <w:r w:rsidR="00F67F9C">
      <w:rPr>
        <w:noProof/>
      </w:rPr>
      <w:t>1</w:t>
    </w:r>
    <w:r w:rsidR="00C14248">
      <w:rPr>
        <w:noProof/>
      </w:rPr>
      <w:fldChar w:fldCharType="end"/>
    </w:r>
    <w:r>
      <w:t xml:space="preserve"> of </w:t>
    </w:r>
    <w:r w:rsidR="00C14248">
      <w:fldChar w:fldCharType="begin"/>
    </w:r>
    <w:r w:rsidR="00F11405">
      <w:instrText xml:space="preserve"> NUMPAGES </w:instrText>
    </w:r>
    <w:r w:rsidR="00C14248">
      <w:fldChar w:fldCharType="separate"/>
    </w:r>
    <w:r w:rsidR="00F67F9C">
      <w:rPr>
        <w:noProof/>
      </w:rPr>
      <w:t>6</w:t>
    </w:r>
    <w:r w:rsidR="00C14248">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10E4AB" w14:textId="77777777" w:rsidR="00A1221F" w:rsidRDefault="00A1221F">
      <w:r>
        <w:separator/>
      </w:r>
    </w:p>
  </w:footnote>
  <w:footnote w:type="continuationSeparator" w:id="0">
    <w:p w14:paraId="7D34F084" w14:textId="77777777" w:rsidR="00A1221F" w:rsidRDefault="00A122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D0D7BA" w14:textId="77777777" w:rsidR="004E1E4A" w:rsidRDefault="004E1E4A">
    <w:pPr>
      <w:pStyle w:val="Header"/>
    </w:pPr>
  </w:p>
  <w:p w14:paraId="06F0AFB3" w14:textId="77777777" w:rsidR="004E1E4A" w:rsidRDefault="004E1E4A">
    <w:pPr>
      <w:pStyle w:val="Header"/>
    </w:pPr>
    <w:r>
      <w:tab/>
    </w:r>
  </w:p>
  <w:p w14:paraId="5A91112F" w14:textId="77777777" w:rsidR="004E1E4A" w:rsidRDefault="004E1E4A">
    <w:pPr>
      <w:pStyle w:val="Header"/>
      <w:jc w:val="right"/>
      <w:rPr>
        <w:b/>
        <w:bCs/>
        <w:sz w:val="24"/>
        <w:szCs w:val="24"/>
      </w:rPr>
    </w:pPr>
  </w:p>
  <w:p w14:paraId="0A4D29E5" w14:textId="77777777" w:rsidR="004E1E4A" w:rsidRDefault="00BB31DF" w:rsidP="00BB31DF">
    <w:pPr>
      <w:pStyle w:val="Header"/>
      <w:tabs>
        <w:tab w:val="left" w:pos="1536"/>
      </w:tabs>
      <w:rPr>
        <w:b/>
        <w:bCs/>
        <w:sz w:val="24"/>
        <w:szCs w:val="24"/>
      </w:rPr>
    </w:pPr>
    <w:r>
      <w:rPr>
        <w:b/>
        <w:bCs/>
        <w:sz w:val="24"/>
        <w:szCs w:val="24"/>
      </w:rPr>
      <w:tab/>
    </w:r>
    <w:r>
      <w:rPr>
        <w:b/>
        <w:bCs/>
        <w:sz w:val="24"/>
        <w:szCs w:val="24"/>
      </w:rPr>
      <w:tab/>
    </w:r>
    <w:r>
      <w:rPr>
        <w:b/>
        <w:bCs/>
        <w:sz w:val="24"/>
        <w:szCs w:val="24"/>
      </w:rPr>
      <w:tab/>
    </w:r>
  </w:p>
  <w:p w14:paraId="4D4CE64B" w14:textId="77777777" w:rsidR="004E1E4A" w:rsidRDefault="004E1E4A">
    <w:pPr>
      <w:pStyle w:val="Header"/>
      <w:jc w:val="right"/>
      <w:rPr>
        <w:b/>
        <w:bC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decimal"/>
      <w:lvlText w:val="%1."/>
      <w:lvlJc w:val="left"/>
      <w:pPr>
        <w:tabs>
          <w:tab w:val="num" w:pos="360"/>
        </w:tabs>
      </w:pPr>
    </w:lvl>
    <w:lvl w:ilvl="1">
      <w:start w:val="1"/>
      <w:numFmt w:val="lowerLetter"/>
      <w:lvlText w:val="%2."/>
      <w:lvlJc w:val="left"/>
      <w:pPr>
        <w:tabs>
          <w:tab w:val="num" w:pos="720"/>
        </w:tabs>
      </w:pPr>
    </w:lvl>
    <w:lvl w:ilvl="2">
      <w:start w:val="1"/>
      <w:numFmt w:val="lowerRoman"/>
      <w:lvlText w:val="%3."/>
      <w:lvlJc w:val="left"/>
      <w:pPr>
        <w:tabs>
          <w:tab w:val="num" w:pos="900"/>
        </w:tabs>
      </w:pPr>
    </w:lvl>
    <w:lvl w:ilvl="3">
      <w:start w:val="1"/>
      <w:numFmt w:val="decimal"/>
      <w:lvlText w:val="%4."/>
      <w:lvlJc w:val="left"/>
      <w:pPr>
        <w:tabs>
          <w:tab w:val="num" w:pos="1260"/>
        </w:tabs>
      </w:pPr>
    </w:lvl>
    <w:lvl w:ilvl="4">
      <w:start w:val="1"/>
      <w:numFmt w:val="lowerLetter"/>
      <w:lvlText w:val="%5."/>
      <w:lvlJc w:val="left"/>
      <w:pPr>
        <w:tabs>
          <w:tab w:val="num" w:pos="1620"/>
        </w:tabs>
      </w:pPr>
    </w:lvl>
    <w:lvl w:ilvl="5">
      <w:start w:val="1"/>
      <w:numFmt w:val="lowerRoman"/>
      <w:lvlText w:val="%6."/>
      <w:lvlJc w:val="left"/>
      <w:pPr>
        <w:tabs>
          <w:tab w:val="num" w:pos="1800"/>
        </w:tabs>
      </w:pPr>
    </w:lvl>
    <w:lvl w:ilvl="6">
      <w:start w:val="1"/>
      <w:numFmt w:val="decimal"/>
      <w:lvlText w:val="%7."/>
      <w:lvlJc w:val="left"/>
      <w:pPr>
        <w:tabs>
          <w:tab w:val="num" w:pos="2160"/>
        </w:tabs>
      </w:pPr>
    </w:lvl>
    <w:lvl w:ilvl="7">
      <w:start w:val="1"/>
      <w:numFmt w:val="lowerLetter"/>
      <w:lvlText w:val="%8."/>
      <w:lvlJc w:val="left"/>
      <w:pPr>
        <w:tabs>
          <w:tab w:val="num" w:pos="2520"/>
        </w:tabs>
      </w:pPr>
    </w:lvl>
    <w:lvl w:ilvl="8">
      <w:start w:val="1"/>
      <w:numFmt w:val="lowerRoman"/>
      <w:lvlText w:val="%9."/>
      <w:lvlJc w:val="left"/>
      <w:pPr>
        <w:tabs>
          <w:tab w:val="num" w:pos="2700"/>
        </w:tabs>
      </w:pPr>
    </w:lvl>
  </w:abstractNum>
  <w:abstractNum w:abstractNumId="1">
    <w:nsid w:val="00000002"/>
    <w:multiLevelType w:val="multilevel"/>
    <w:tmpl w:val="00000002"/>
    <w:name w:val="WW8Num2"/>
    <w:lvl w:ilvl="0">
      <w:start w:val="1"/>
      <w:numFmt w:val="decimal"/>
      <w:lvlText w:val="%1."/>
      <w:lvlJc w:val="left"/>
      <w:pPr>
        <w:tabs>
          <w:tab w:val="num" w:pos="720"/>
        </w:tabs>
      </w:pPr>
    </w:lvl>
    <w:lvl w:ilvl="1">
      <w:start w:val="1"/>
      <w:numFmt w:val="lowerLetter"/>
      <w:lvlText w:val="%2."/>
      <w:lvlJc w:val="left"/>
      <w:pPr>
        <w:tabs>
          <w:tab w:val="num" w:pos="1080"/>
        </w:tabs>
      </w:pPr>
    </w:lvl>
    <w:lvl w:ilvl="2">
      <w:start w:val="1"/>
      <w:numFmt w:val="lowerRoman"/>
      <w:lvlText w:val="%3."/>
      <w:lvlJc w:val="left"/>
      <w:pPr>
        <w:tabs>
          <w:tab w:val="num" w:pos="1260"/>
        </w:tabs>
      </w:pPr>
    </w:lvl>
    <w:lvl w:ilvl="3">
      <w:start w:val="1"/>
      <w:numFmt w:val="decimal"/>
      <w:lvlText w:val="%4."/>
      <w:lvlJc w:val="left"/>
      <w:pPr>
        <w:tabs>
          <w:tab w:val="num" w:pos="1620"/>
        </w:tabs>
      </w:pPr>
    </w:lvl>
    <w:lvl w:ilvl="4">
      <w:start w:val="1"/>
      <w:numFmt w:val="lowerLetter"/>
      <w:lvlText w:val="%5."/>
      <w:lvlJc w:val="left"/>
      <w:pPr>
        <w:tabs>
          <w:tab w:val="num" w:pos="1980"/>
        </w:tabs>
      </w:pPr>
    </w:lvl>
    <w:lvl w:ilvl="5">
      <w:start w:val="1"/>
      <w:numFmt w:val="lowerRoman"/>
      <w:lvlText w:val="%6."/>
      <w:lvlJc w:val="left"/>
      <w:pPr>
        <w:tabs>
          <w:tab w:val="num" w:pos="2160"/>
        </w:tabs>
      </w:pPr>
    </w:lvl>
    <w:lvl w:ilvl="6">
      <w:start w:val="1"/>
      <w:numFmt w:val="decimal"/>
      <w:lvlText w:val="%7."/>
      <w:lvlJc w:val="left"/>
      <w:pPr>
        <w:tabs>
          <w:tab w:val="num" w:pos="2520"/>
        </w:tabs>
      </w:pPr>
    </w:lvl>
    <w:lvl w:ilvl="7">
      <w:start w:val="1"/>
      <w:numFmt w:val="lowerLetter"/>
      <w:lvlText w:val="%8."/>
      <w:lvlJc w:val="left"/>
      <w:pPr>
        <w:tabs>
          <w:tab w:val="num" w:pos="2880"/>
        </w:tabs>
      </w:pPr>
    </w:lvl>
    <w:lvl w:ilvl="8">
      <w:start w:val="1"/>
      <w:numFmt w:val="lowerRoman"/>
      <w:lvlText w:val="%9."/>
      <w:lvlJc w:val="left"/>
      <w:pPr>
        <w:tabs>
          <w:tab w:val="num" w:pos="3060"/>
        </w:tabs>
      </w:pPr>
    </w:lvl>
  </w:abstractNum>
  <w:abstractNum w:abstractNumId="2">
    <w:nsid w:val="00000003"/>
    <w:multiLevelType w:val="multilevel"/>
    <w:tmpl w:val="00000003"/>
    <w:name w:val="WW8Num3"/>
    <w:lvl w:ilvl="0">
      <w:start w:val="8"/>
      <w:numFmt w:val="decimal"/>
      <w:lvlText w:val="%1."/>
      <w:lvlJc w:val="left"/>
      <w:pPr>
        <w:tabs>
          <w:tab w:val="num" w:pos="405"/>
        </w:tabs>
      </w:pPr>
    </w:lvl>
    <w:lvl w:ilvl="1">
      <w:start w:val="1"/>
      <w:numFmt w:val="decimal"/>
      <w:lvlText w:val="%2."/>
      <w:lvlJc w:val="left"/>
      <w:pPr>
        <w:tabs>
          <w:tab w:val="num" w:pos="720"/>
        </w:tabs>
      </w:pPr>
      <w:rPr>
        <w:rFonts w:ascii="Times New Roman" w:eastAsia="Times New Roman" w:hAnsi="Times New Roman"/>
      </w:rPr>
    </w:lvl>
    <w:lvl w:ilvl="2">
      <w:start w:val="1"/>
      <w:numFmt w:val="decimal"/>
      <w:lvlText w:val="%1.%2.%3."/>
      <w:lvlJc w:val="left"/>
      <w:pPr>
        <w:tabs>
          <w:tab w:val="num" w:pos="720"/>
        </w:tabs>
      </w:pPr>
    </w:lvl>
    <w:lvl w:ilvl="3">
      <w:start w:val="1"/>
      <w:numFmt w:val="decimal"/>
      <w:lvlText w:val="%1.%2.%3.%4."/>
      <w:lvlJc w:val="left"/>
      <w:pPr>
        <w:tabs>
          <w:tab w:val="num" w:pos="1080"/>
        </w:tabs>
      </w:pPr>
    </w:lvl>
    <w:lvl w:ilvl="4">
      <w:start w:val="1"/>
      <w:numFmt w:val="decimal"/>
      <w:lvlText w:val="%1.%2.%3.%4.%5."/>
      <w:lvlJc w:val="left"/>
      <w:pPr>
        <w:tabs>
          <w:tab w:val="num" w:pos="1080"/>
        </w:tabs>
      </w:pPr>
    </w:lvl>
    <w:lvl w:ilvl="5">
      <w:start w:val="1"/>
      <w:numFmt w:val="decimal"/>
      <w:lvlText w:val="%1.%2.%3.%4.%5.%6."/>
      <w:lvlJc w:val="left"/>
      <w:pPr>
        <w:tabs>
          <w:tab w:val="num" w:pos="1440"/>
        </w:tabs>
      </w:pPr>
    </w:lvl>
    <w:lvl w:ilvl="6">
      <w:start w:val="1"/>
      <w:numFmt w:val="decimal"/>
      <w:lvlText w:val="%1.%2.%3.%4.%5.%6.%7."/>
      <w:lvlJc w:val="left"/>
      <w:pPr>
        <w:tabs>
          <w:tab w:val="num" w:pos="1440"/>
        </w:tabs>
      </w:pPr>
    </w:lvl>
    <w:lvl w:ilvl="7">
      <w:start w:val="1"/>
      <w:numFmt w:val="decimal"/>
      <w:lvlText w:val="%1.%2.%3.%4.%5.%6.%7.%8."/>
      <w:lvlJc w:val="left"/>
      <w:pPr>
        <w:tabs>
          <w:tab w:val="num" w:pos="1800"/>
        </w:tabs>
      </w:pPr>
    </w:lvl>
    <w:lvl w:ilvl="8">
      <w:start w:val="1"/>
      <w:numFmt w:val="decimal"/>
      <w:lvlText w:val="%1.%2.%3.%4.%5.%6.%7.%8.%9."/>
      <w:lvlJc w:val="left"/>
      <w:pPr>
        <w:tabs>
          <w:tab w:val="num" w:pos="2160"/>
        </w:tabs>
      </w:pPr>
    </w:lvl>
  </w:abstractNum>
  <w:abstractNum w:abstractNumId="3">
    <w:nsid w:val="00000004"/>
    <w:multiLevelType w:val="multilevel"/>
    <w:tmpl w:val="00000004"/>
    <w:name w:val="WW8Num4"/>
    <w:lvl w:ilvl="0">
      <w:start w:val="1"/>
      <w:numFmt w:val="decimal"/>
      <w:lvlText w:val="%1."/>
      <w:lvlJc w:val="left"/>
      <w:pPr>
        <w:tabs>
          <w:tab w:val="num" w:pos="360"/>
        </w:tabs>
      </w:pPr>
    </w:lvl>
    <w:lvl w:ilvl="1">
      <w:start w:val="1"/>
      <w:numFmt w:val="lowerLetter"/>
      <w:lvlText w:val="%2."/>
      <w:lvlJc w:val="left"/>
      <w:pPr>
        <w:tabs>
          <w:tab w:val="num" w:pos="720"/>
        </w:tabs>
      </w:pPr>
    </w:lvl>
    <w:lvl w:ilvl="2">
      <w:start w:val="1"/>
      <w:numFmt w:val="lowerRoman"/>
      <w:lvlText w:val="%3."/>
      <w:lvlJc w:val="left"/>
      <w:pPr>
        <w:tabs>
          <w:tab w:val="num" w:pos="900"/>
        </w:tabs>
      </w:pPr>
    </w:lvl>
    <w:lvl w:ilvl="3">
      <w:start w:val="1"/>
      <w:numFmt w:val="decimal"/>
      <w:lvlText w:val="%4."/>
      <w:lvlJc w:val="left"/>
      <w:pPr>
        <w:tabs>
          <w:tab w:val="num" w:pos="1260"/>
        </w:tabs>
      </w:pPr>
    </w:lvl>
    <w:lvl w:ilvl="4">
      <w:start w:val="1"/>
      <w:numFmt w:val="lowerLetter"/>
      <w:lvlText w:val="%5."/>
      <w:lvlJc w:val="left"/>
      <w:pPr>
        <w:tabs>
          <w:tab w:val="num" w:pos="1620"/>
        </w:tabs>
      </w:pPr>
    </w:lvl>
    <w:lvl w:ilvl="5">
      <w:start w:val="1"/>
      <w:numFmt w:val="lowerRoman"/>
      <w:lvlText w:val="%6."/>
      <w:lvlJc w:val="left"/>
      <w:pPr>
        <w:tabs>
          <w:tab w:val="num" w:pos="1800"/>
        </w:tabs>
      </w:pPr>
    </w:lvl>
    <w:lvl w:ilvl="6">
      <w:start w:val="1"/>
      <w:numFmt w:val="decimal"/>
      <w:lvlText w:val="%7."/>
      <w:lvlJc w:val="left"/>
      <w:pPr>
        <w:tabs>
          <w:tab w:val="num" w:pos="2160"/>
        </w:tabs>
      </w:pPr>
    </w:lvl>
    <w:lvl w:ilvl="7">
      <w:start w:val="1"/>
      <w:numFmt w:val="lowerLetter"/>
      <w:lvlText w:val="%8."/>
      <w:lvlJc w:val="left"/>
      <w:pPr>
        <w:tabs>
          <w:tab w:val="num" w:pos="2520"/>
        </w:tabs>
      </w:pPr>
    </w:lvl>
    <w:lvl w:ilvl="8">
      <w:start w:val="1"/>
      <w:numFmt w:val="lowerRoman"/>
      <w:lvlText w:val="%9."/>
      <w:lvlJc w:val="left"/>
      <w:pPr>
        <w:tabs>
          <w:tab w:val="num" w:pos="2700"/>
        </w:tabs>
      </w:pPr>
    </w:lvl>
  </w:abstractNum>
  <w:abstractNum w:abstractNumId="4">
    <w:nsid w:val="00000005"/>
    <w:multiLevelType w:val="multilevel"/>
    <w:tmpl w:val="00000005"/>
    <w:name w:val="WW8Num5"/>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5">
    <w:nsid w:val="00000006"/>
    <w:multiLevelType w:val="multilevel"/>
    <w:tmpl w:val="00000006"/>
    <w:name w:val="WW8Num6"/>
    <w:lvl w:ilvl="0">
      <w:start w:val="1"/>
      <w:numFmt w:val="decimal"/>
      <w:lvlText w:val="%1."/>
      <w:lvlJc w:val="left"/>
      <w:pPr>
        <w:tabs>
          <w:tab w:val="num" w:pos="283"/>
        </w:tabs>
      </w:pPr>
    </w:lvl>
    <w:lvl w:ilvl="1">
      <w:start w:val="1"/>
      <w:numFmt w:val="decimal"/>
      <w:lvlText w:val="%2."/>
      <w:lvlJc w:val="left"/>
      <w:pPr>
        <w:tabs>
          <w:tab w:val="num" w:pos="567"/>
        </w:tabs>
      </w:pPr>
    </w:lvl>
    <w:lvl w:ilvl="2">
      <w:start w:val="1"/>
      <w:numFmt w:val="decimal"/>
      <w:lvlText w:val="%3."/>
      <w:lvlJc w:val="left"/>
      <w:pPr>
        <w:tabs>
          <w:tab w:val="num" w:pos="850"/>
        </w:tabs>
      </w:pPr>
    </w:lvl>
    <w:lvl w:ilvl="3">
      <w:start w:val="1"/>
      <w:numFmt w:val="decimal"/>
      <w:lvlText w:val="%4."/>
      <w:lvlJc w:val="left"/>
      <w:pPr>
        <w:tabs>
          <w:tab w:val="num" w:pos="1134"/>
        </w:tabs>
      </w:pPr>
    </w:lvl>
    <w:lvl w:ilvl="4">
      <w:start w:val="1"/>
      <w:numFmt w:val="decimal"/>
      <w:lvlText w:val="%5."/>
      <w:lvlJc w:val="left"/>
      <w:pPr>
        <w:tabs>
          <w:tab w:val="num" w:pos="1417"/>
        </w:tabs>
      </w:pPr>
    </w:lvl>
    <w:lvl w:ilvl="5">
      <w:start w:val="1"/>
      <w:numFmt w:val="decimal"/>
      <w:lvlText w:val="%6."/>
      <w:lvlJc w:val="left"/>
      <w:pPr>
        <w:tabs>
          <w:tab w:val="num" w:pos="1701"/>
        </w:tabs>
      </w:pPr>
    </w:lvl>
    <w:lvl w:ilvl="6">
      <w:start w:val="1"/>
      <w:numFmt w:val="decimal"/>
      <w:lvlText w:val="%7."/>
      <w:lvlJc w:val="left"/>
      <w:pPr>
        <w:tabs>
          <w:tab w:val="num" w:pos="1984"/>
        </w:tabs>
      </w:pPr>
    </w:lvl>
    <w:lvl w:ilvl="7">
      <w:start w:val="1"/>
      <w:numFmt w:val="decimal"/>
      <w:lvlText w:val="%8."/>
      <w:lvlJc w:val="left"/>
      <w:pPr>
        <w:tabs>
          <w:tab w:val="num" w:pos="2268"/>
        </w:tabs>
      </w:pPr>
    </w:lvl>
    <w:lvl w:ilvl="8">
      <w:start w:val="1"/>
      <w:numFmt w:val="decimal"/>
      <w:lvlText w:val="%9."/>
      <w:lvlJc w:val="left"/>
      <w:pPr>
        <w:tabs>
          <w:tab w:val="num" w:pos="2551"/>
        </w:tabs>
      </w:pPr>
    </w:lvl>
  </w:abstractNum>
  <w:abstractNum w:abstractNumId="6">
    <w:nsid w:val="00000007"/>
    <w:multiLevelType w:val="multilevel"/>
    <w:tmpl w:val="00000007"/>
    <w:name w:val="Outline"/>
    <w:lvl w:ilvl="0">
      <w:start w:val="1"/>
      <w:numFmt w:val="decimal"/>
      <w:lvlText w:val="%1"/>
      <w:lvlJc w:val="left"/>
      <w:pPr>
        <w:tabs>
          <w:tab w:val="num" w:pos="993"/>
        </w:tabs>
      </w:pPr>
    </w:lvl>
    <w:lvl w:ilvl="1">
      <w:numFmt w:val="none"/>
      <w:lvlText w:val=""/>
      <w:lvlJc w:val="left"/>
      <w:pPr>
        <w:tabs>
          <w:tab w:val="num" w:pos="0"/>
        </w:tabs>
      </w:pPr>
    </w:lvl>
    <w:lvl w:ilvl="2">
      <w:numFmt w:val="none"/>
      <w:lvlText w:val=""/>
      <w:lvlJc w:val="left"/>
      <w:pPr>
        <w:tabs>
          <w:tab w:val="num" w:pos="0"/>
        </w:tabs>
      </w:pPr>
    </w:lvl>
    <w:lvl w:ilvl="3">
      <w:numFmt w:val="none"/>
      <w:lvlText w:val=""/>
      <w:lvlJc w:val="left"/>
      <w:pPr>
        <w:tabs>
          <w:tab w:val="num" w:pos="0"/>
        </w:tabs>
      </w:pPr>
    </w:lvl>
    <w:lvl w:ilvl="4">
      <w:numFmt w:val="none"/>
      <w:lvlText w:val=""/>
      <w:lvlJc w:val="left"/>
      <w:pPr>
        <w:tabs>
          <w:tab w:val="num" w:pos="0"/>
        </w:tabs>
      </w:pPr>
    </w:lvl>
    <w:lvl w:ilvl="5">
      <w:numFmt w:val="none"/>
      <w:lvlText w:val=""/>
      <w:lvlJc w:val="left"/>
      <w:pPr>
        <w:tabs>
          <w:tab w:val="num" w:pos="0"/>
        </w:tabs>
      </w:pPr>
    </w:lvl>
    <w:lvl w:ilvl="6">
      <w:start w:val="1"/>
      <w:numFmt w:val="decimal"/>
      <w:lvlText w:val="%7"/>
      <w:lvlJc w:val="left"/>
      <w:pPr>
        <w:tabs>
          <w:tab w:val="num" w:pos="993"/>
        </w:tabs>
      </w:pPr>
    </w:lvl>
    <w:lvl w:ilvl="7">
      <w:numFmt w:val="none"/>
      <w:lvlText w:val=""/>
      <w:lvlJc w:val="left"/>
      <w:pPr>
        <w:tabs>
          <w:tab w:val="num" w:pos="0"/>
        </w:tabs>
      </w:pPr>
    </w:lvl>
    <w:lvl w:ilvl="8">
      <w:numFmt w:val="none"/>
      <w:lvlText w:val=""/>
      <w:lvlJc w:val="left"/>
      <w:pPr>
        <w:tabs>
          <w:tab w:val="num" w:pos="0"/>
        </w:tabs>
      </w:pPr>
    </w:lvl>
  </w:abstractNum>
  <w:abstractNum w:abstractNumId="7">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06453792"/>
    <w:multiLevelType w:val="multilevel"/>
    <w:tmpl w:val="38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072E1213"/>
    <w:multiLevelType w:val="multilevel"/>
    <w:tmpl w:val="3809001F"/>
    <w:styleLink w:val="Style2"/>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F222E5D"/>
    <w:multiLevelType w:val="multilevel"/>
    <w:tmpl w:val="3809001F"/>
    <w:styleLink w:val="Style5"/>
    <w:lvl w:ilvl="0">
      <w:start w:val="1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3F31256"/>
    <w:multiLevelType w:val="multilevel"/>
    <w:tmpl w:val="3809001F"/>
    <w:styleLink w:val="Style4"/>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54B218C"/>
    <w:multiLevelType w:val="multilevel"/>
    <w:tmpl w:val="3809001F"/>
    <w:numStyleLink w:val="Style1"/>
  </w:abstractNum>
  <w:abstractNum w:abstractNumId="14">
    <w:nsid w:val="1E030759"/>
    <w:multiLevelType w:val="multilevel"/>
    <w:tmpl w:val="3809001F"/>
    <w:numStyleLink w:val="Style5"/>
  </w:abstractNum>
  <w:abstractNum w:abstractNumId="15">
    <w:nsid w:val="23D25ED2"/>
    <w:multiLevelType w:val="multilevel"/>
    <w:tmpl w:val="E3B2C73C"/>
    <w:lvl w:ilvl="0">
      <w:start w:val="1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nsid w:val="317E66D9"/>
    <w:multiLevelType w:val="multilevel"/>
    <w:tmpl w:val="B32C2E1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38055EFA"/>
    <w:multiLevelType w:val="multilevel"/>
    <w:tmpl w:val="3809001F"/>
    <w:numStyleLink w:val="Style6"/>
  </w:abstractNum>
  <w:abstractNum w:abstractNumId="19">
    <w:nsid w:val="3B2C4B12"/>
    <w:multiLevelType w:val="multilevel"/>
    <w:tmpl w:val="3809001F"/>
    <w:styleLink w:val="Style6"/>
    <w:lvl w:ilvl="0">
      <w:start w:val="1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EEF182B"/>
    <w:multiLevelType w:val="multilevel"/>
    <w:tmpl w:val="3809001F"/>
    <w:styleLink w:val="Style3"/>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AAB4C2F"/>
    <w:multiLevelType w:val="multilevel"/>
    <w:tmpl w:val="3809001F"/>
    <w:numStyleLink w:val="Style4"/>
  </w:abstractNum>
  <w:num w:numId="1">
    <w:abstractNumId w:val="7"/>
  </w:num>
  <w:num w:numId="2">
    <w:abstractNumId w:val="16"/>
  </w:num>
  <w:num w:numId="3">
    <w:abstractNumId w:val="13"/>
  </w:num>
  <w:num w:numId="4">
    <w:abstractNumId w:val="8"/>
  </w:num>
  <w:num w:numId="5">
    <w:abstractNumId w:val="17"/>
  </w:num>
  <w:num w:numId="6">
    <w:abstractNumId w:val="9"/>
  </w:num>
  <w:num w:numId="7">
    <w:abstractNumId w:val="20"/>
  </w:num>
  <w:num w:numId="8">
    <w:abstractNumId w:val="21"/>
  </w:num>
  <w:num w:numId="9">
    <w:abstractNumId w:val="12"/>
  </w:num>
  <w:num w:numId="10">
    <w:abstractNumId w:val="14"/>
  </w:num>
  <w:num w:numId="11">
    <w:abstractNumId w:val="11"/>
  </w:num>
  <w:num w:numId="12">
    <w:abstractNumId w:val="18"/>
  </w:num>
  <w:num w:numId="13">
    <w:abstractNumId w:val="19"/>
  </w:num>
  <w:num w:numId="14">
    <w:abstractNumId w:val="10"/>
  </w:num>
  <w:num w:numId="15">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drawingGridHorizontalSpacing w:val="100"/>
  <w:drawingGridVerticalSpacing w:val="0"/>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397"/>
    <w:rsid w:val="00006958"/>
    <w:rsid w:val="000337C4"/>
    <w:rsid w:val="000449F5"/>
    <w:rsid w:val="00061C35"/>
    <w:rsid w:val="00073233"/>
    <w:rsid w:val="00095E8A"/>
    <w:rsid w:val="000B04A4"/>
    <w:rsid w:val="000B27B6"/>
    <w:rsid w:val="000E199F"/>
    <w:rsid w:val="000E4FF7"/>
    <w:rsid w:val="000E7B77"/>
    <w:rsid w:val="000F117B"/>
    <w:rsid w:val="000F3CB4"/>
    <w:rsid w:val="000F4B72"/>
    <w:rsid w:val="00101190"/>
    <w:rsid w:val="0011295F"/>
    <w:rsid w:val="00120F8E"/>
    <w:rsid w:val="00131A58"/>
    <w:rsid w:val="00136CF4"/>
    <w:rsid w:val="00150B60"/>
    <w:rsid w:val="001553F4"/>
    <w:rsid w:val="00165E8B"/>
    <w:rsid w:val="00170799"/>
    <w:rsid w:val="00176D4B"/>
    <w:rsid w:val="00192441"/>
    <w:rsid w:val="00193B67"/>
    <w:rsid w:val="001A023E"/>
    <w:rsid w:val="001A0527"/>
    <w:rsid w:val="001B3AAA"/>
    <w:rsid w:val="001C1EC8"/>
    <w:rsid w:val="001C4DA4"/>
    <w:rsid w:val="001D0AFA"/>
    <w:rsid w:val="001D7CA3"/>
    <w:rsid w:val="001F0350"/>
    <w:rsid w:val="001F203D"/>
    <w:rsid w:val="0021360F"/>
    <w:rsid w:val="002243C4"/>
    <w:rsid w:val="00244C9B"/>
    <w:rsid w:val="00251653"/>
    <w:rsid w:val="00251AD4"/>
    <w:rsid w:val="0029148D"/>
    <w:rsid w:val="00295F3F"/>
    <w:rsid w:val="002A2E35"/>
    <w:rsid w:val="002B16C3"/>
    <w:rsid w:val="002C2928"/>
    <w:rsid w:val="002E1B94"/>
    <w:rsid w:val="00301725"/>
    <w:rsid w:val="00316B89"/>
    <w:rsid w:val="00333009"/>
    <w:rsid w:val="00333D65"/>
    <w:rsid w:val="00336687"/>
    <w:rsid w:val="00357930"/>
    <w:rsid w:val="00360CAF"/>
    <w:rsid w:val="003733E7"/>
    <w:rsid w:val="003776E1"/>
    <w:rsid w:val="00381235"/>
    <w:rsid w:val="003B19BC"/>
    <w:rsid w:val="003C2602"/>
    <w:rsid w:val="003F334F"/>
    <w:rsid w:val="00404639"/>
    <w:rsid w:val="00407EF5"/>
    <w:rsid w:val="00425ED4"/>
    <w:rsid w:val="0043777C"/>
    <w:rsid w:val="00471C8B"/>
    <w:rsid w:val="00473523"/>
    <w:rsid w:val="00480349"/>
    <w:rsid w:val="0048210B"/>
    <w:rsid w:val="0048746A"/>
    <w:rsid w:val="004A199C"/>
    <w:rsid w:val="004A2E93"/>
    <w:rsid w:val="004A340B"/>
    <w:rsid w:val="004A40CB"/>
    <w:rsid w:val="004A5BF8"/>
    <w:rsid w:val="004B6D73"/>
    <w:rsid w:val="004D1BF1"/>
    <w:rsid w:val="004E06FF"/>
    <w:rsid w:val="004E1E4A"/>
    <w:rsid w:val="004E2341"/>
    <w:rsid w:val="00501253"/>
    <w:rsid w:val="005147CC"/>
    <w:rsid w:val="00514B51"/>
    <w:rsid w:val="005262C7"/>
    <w:rsid w:val="0056019D"/>
    <w:rsid w:val="00583843"/>
    <w:rsid w:val="00591884"/>
    <w:rsid w:val="005B087B"/>
    <w:rsid w:val="005B3800"/>
    <w:rsid w:val="005B5ED6"/>
    <w:rsid w:val="005C43BF"/>
    <w:rsid w:val="005C6ED9"/>
    <w:rsid w:val="005E7EB3"/>
    <w:rsid w:val="005F12F1"/>
    <w:rsid w:val="005F1338"/>
    <w:rsid w:val="006103D9"/>
    <w:rsid w:val="006154E5"/>
    <w:rsid w:val="006173BA"/>
    <w:rsid w:val="00624F36"/>
    <w:rsid w:val="00625D28"/>
    <w:rsid w:val="00625E1C"/>
    <w:rsid w:val="006345D3"/>
    <w:rsid w:val="0064352F"/>
    <w:rsid w:val="00647E36"/>
    <w:rsid w:val="00650D57"/>
    <w:rsid w:val="00683106"/>
    <w:rsid w:val="00692C5F"/>
    <w:rsid w:val="00693397"/>
    <w:rsid w:val="006945B6"/>
    <w:rsid w:val="006A26D7"/>
    <w:rsid w:val="006C3D9A"/>
    <w:rsid w:val="006D20A1"/>
    <w:rsid w:val="006F5FC1"/>
    <w:rsid w:val="00713388"/>
    <w:rsid w:val="007239CE"/>
    <w:rsid w:val="00727BDA"/>
    <w:rsid w:val="00730A06"/>
    <w:rsid w:val="00734628"/>
    <w:rsid w:val="00752882"/>
    <w:rsid w:val="00757B27"/>
    <w:rsid w:val="007657C3"/>
    <w:rsid w:val="007748CD"/>
    <w:rsid w:val="00787B4D"/>
    <w:rsid w:val="00787BAA"/>
    <w:rsid w:val="00791941"/>
    <w:rsid w:val="007F1108"/>
    <w:rsid w:val="007F39F2"/>
    <w:rsid w:val="008006F0"/>
    <w:rsid w:val="008179C1"/>
    <w:rsid w:val="00825528"/>
    <w:rsid w:val="008306D2"/>
    <w:rsid w:val="008440EC"/>
    <w:rsid w:val="008858F7"/>
    <w:rsid w:val="00886E50"/>
    <w:rsid w:val="00894D9A"/>
    <w:rsid w:val="008A5031"/>
    <w:rsid w:val="008B73BE"/>
    <w:rsid w:val="008D37CD"/>
    <w:rsid w:val="008E4D2B"/>
    <w:rsid w:val="008E6FE5"/>
    <w:rsid w:val="00906515"/>
    <w:rsid w:val="00910D46"/>
    <w:rsid w:val="00911FBE"/>
    <w:rsid w:val="00912CDD"/>
    <w:rsid w:val="00925E1F"/>
    <w:rsid w:val="009369F3"/>
    <w:rsid w:val="00956AA3"/>
    <w:rsid w:val="00962B9A"/>
    <w:rsid w:val="00963E14"/>
    <w:rsid w:val="009659D8"/>
    <w:rsid w:val="009661BE"/>
    <w:rsid w:val="00975D80"/>
    <w:rsid w:val="0098422B"/>
    <w:rsid w:val="009B72D1"/>
    <w:rsid w:val="009C3425"/>
    <w:rsid w:val="009C44B7"/>
    <w:rsid w:val="009E7DBC"/>
    <w:rsid w:val="00A07F71"/>
    <w:rsid w:val="00A1221F"/>
    <w:rsid w:val="00A12E0F"/>
    <w:rsid w:val="00A23900"/>
    <w:rsid w:val="00A650BC"/>
    <w:rsid w:val="00A7547C"/>
    <w:rsid w:val="00A912FF"/>
    <w:rsid w:val="00A921C4"/>
    <w:rsid w:val="00A927CE"/>
    <w:rsid w:val="00A95363"/>
    <w:rsid w:val="00AA49E0"/>
    <w:rsid w:val="00AB4FCB"/>
    <w:rsid w:val="00AB77A9"/>
    <w:rsid w:val="00AD42FF"/>
    <w:rsid w:val="00AD6297"/>
    <w:rsid w:val="00AE5FE7"/>
    <w:rsid w:val="00B005A8"/>
    <w:rsid w:val="00B018FB"/>
    <w:rsid w:val="00B1069D"/>
    <w:rsid w:val="00B22928"/>
    <w:rsid w:val="00B22CB7"/>
    <w:rsid w:val="00B23FFC"/>
    <w:rsid w:val="00B34681"/>
    <w:rsid w:val="00B53E38"/>
    <w:rsid w:val="00B5699E"/>
    <w:rsid w:val="00B640AF"/>
    <w:rsid w:val="00BB31DF"/>
    <w:rsid w:val="00BB3952"/>
    <w:rsid w:val="00BB7AA3"/>
    <w:rsid w:val="00BC36F8"/>
    <w:rsid w:val="00BD1EFC"/>
    <w:rsid w:val="00BD3DCC"/>
    <w:rsid w:val="00BD54A1"/>
    <w:rsid w:val="00BE5211"/>
    <w:rsid w:val="00BE74A1"/>
    <w:rsid w:val="00BF70DD"/>
    <w:rsid w:val="00C138CB"/>
    <w:rsid w:val="00C14248"/>
    <w:rsid w:val="00C27193"/>
    <w:rsid w:val="00C346CC"/>
    <w:rsid w:val="00C37571"/>
    <w:rsid w:val="00C41FBC"/>
    <w:rsid w:val="00C47ECB"/>
    <w:rsid w:val="00C5140F"/>
    <w:rsid w:val="00C54733"/>
    <w:rsid w:val="00C736CC"/>
    <w:rsid w:val="00C754A5"/>
    <w:rsid w:val="00C820D4"/>
    <w:rsid w:val="00C83432"/>
    <w:rsid w:val="00C95B77"/>
    <w:rsid w:val="00CC1D6D"/>
    <w:rsid w:val="00CD111B"/>
    <w:rsid w:val="00CE4414"/>
    <w:rsid w:val="00CF03E6"/>
    <w:rsid w:val="00CF7CE9"/>
    <w:rsid w:val="00D003D8"/>
    <w:rsid w:val="00D01A0E"/>
    <w:rsid w:val="00D21F96"/>
    <w:rsid w:val="00D2291D"/>
    <w:rsid w:val="00D30C15"/>
    <w:rsid w:val="00D40E0E"/>
    <w:rsid w:val="00D45F33"/>
    <w:rsid w:val="00D51968"/>
    <w:rsid w:val="00D572EE"/>
    <w:rsid w:val="00D6056C"/>
    <w:rsid w:val="00D61984"/>
    <w:rsid w:val="00D66F7F"/>
    <w:rsid w:val="00D71981"/>
    <w:rsid w:val="00D82598"/>
    <w:rsid w:val="00D95894"/>
    <w:rsid w:val="00DA7495"/>
    <w:rsid w:val="00DC245C"/>
    <w:rsid w:val="00DE3360"/>
    <w:rsid w:val="00DE718A"/>
    <w:rsid w:val="00DF07A4"/>
    <w:rsid w:val="00DF6241"/>
    <w:rsid w:val="00E021C4"/>
    <w:rsid w:val="00E205B7"/>
    <w:rsid w:val="00E26DB6"/>
    <w:rsid w:val="00E340AC"/>
    <w:rsid w:val="00E572CB"/>
    <w:rsid w:val="00E576C5"/>
    <w:rsid w:val="00E628BA"/>
    <w:rsid w:val="00E637AF"/>
    <w:rsid w:val="00E638E7"/>
    <w:rsid w:val="00E80AA8"/>
    <w:rsid w:val="00E83468"/>
    <w:rsid w:val="00E86ACD"/>
    <w:rsid w:val="00EA5525"/>
    <w:rsid w:val="00EC0162"/>
    <w:rsid w:val="00EC7BA7"/>
    <w:rsid w:val="00ED278B"/>
    <w:rsid w:val="00ED7832"/>
    <w:rsid w:val="00EE6316"/>
    <w:rsid w:val="00F035AF"/>
    <w:rsid w:val="00F11405"/>
    <w:rsid w:val="00F20A77"/>
    <w:rsid w:val="00F263C1"/>
    <w:rsid w:val="00F450A1"/>
    <w:rsid w:val="00F47AE9"/>
    <w:rsid w:val="00F66A63"/>
    <w:rsid w:val="00F67F9C"/>
    <w:rsid w:val="00F7446C"/>
    <w:rsid w:val="00F764BC"/>
    <w:rsid w:val="00F915E8"/>
    <w:rsid w:val="00FB0E70"/>
    <w:rsid w:val="00FD2A03"/>
    <w:rsid w:val="00FD6C30"/>
    <w:rsid w:val="00FF2FCE"/>
    <w:rsid w:val="00FF3A6F"/>
    <w:rsid w:val="00FF513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D67C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qFormat="1"/>
    <w:lsdException w:name="heading 8" w:locked="1" w:semiHidden="0" w:uiPriority="0" w:qFormat="1"/>
    <w:lsdException w:name="heading 9" w:locked="1" w:semiHidden="0"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caption" w:locked="1" w:semiHidden="0" w:uiPriority="0" w:qFormat="1"/>
    <w:lsdException w:name="Title" w:locked="1" w:semiHidden="0" w:uiPriority="0" w:unhideWhenUsed="0" w:qFormat="1"/>
    <w:lsdException w:name="Default Paragraph Font" w:locked="1" w:semiHidden="0"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0A1"/>
    <w:pPr>
      <w:suppressAutoHyphens/>
      <w:overflowPunct w:val="0"/>
      <w:autoSpaceDE w:val="0"/>
      <w:textAlignment w:val="baseline"/>
    </w:pPr>
    <w:rPr>
      <w:lang w:eastAsia="ar-SA"/>
    </w:rPr>
  </w:style>
  <w:style w:type="paragraph" w:styleId="Heading1">
    <w:name w:val="heading 1"/>
    <w:basedOn w:val="Normal"/>
    <w:next w:val="Normal"/>
    <w:link w:val="Heading1Char"/>
    <w:uiPriority w:val="99"/>
    <w:qFormat/>
    <w:rsid w:val="006D20A1"/>
    <w:pPr>
      <w:keepNext/>
      <w:jc w:val="center"/>
      <w:outlineLvl w:val="0"/>
    </w:pPr>
    <w:rPr>
      <w:sz w:val="24"/>
      <w:szCs w:val="24"/>
    </w:rPr>
  </w:style>
  <w:style w:type="paragraph" w:styleId="Heading2">
    <w:name w:val="heading 2"/>
    <w:basedOn w:val="Normal"/>
    <w:next w:val="Normal"/>
    <w:link w:val="Heading2Char"/>
    <w:uiPriority w:val="99"/>
    <w:qFormat/>
    <w:rsid w:val="006D20A1"/>
    <w:pPr>
      <w:keepNext/>
      <w:jc w:val="center"/>
      <w:outlineLvl w:val="1"/>
    </w:pPr>
    <w:rPr>
      <w:b/>
      <w:bCs/>
      <w:sz w:val="24"/>
      <w:szCs w:val="24"/>
    </w:rPr>
  </w:style>
  <w:style w:type="paragraph" w:styleId="Heading3">
    <w:name w:val="heading 3"/>
    <w:basedOn w:val="Normal"/>
    <w:next w:val="Normal"/>
    <w:link w:val="Heading3Char"/>
    <w:uiPriority w:val="99"/>
    <w:qFormat/>
    <w:rsid w:val="006D20A1"/>
    <w:pPr>
      <w:keepNext/>
      <w:tabs>
        <w:tab w:val="left" w:pos="1276"/>
      </w:tabs>
      <w:ind w:left="1080" w:hanging="360"/>
      <w:jc w:val="both"/>
      <w:outlineLvl w:val="2"/>
    </w:pPr>
    <w:rPr>
      <w:sz w:val="24"/>
      <w:szCs w:val="24"/>
    </w:rPr>
  </w:style>
  <w:style w:type="paragraph" w:styleId="Heading4">
    <w:name w:val="heading 4"/>
    <w:basedOn w:val="Normal"/>
    <w:next w:val="Normal"/>
    <w:link w:val="Heading4Char"/>
    <w:uiPriority w:val="99"/>
    <w:qFormat/>
    <w:rsid w:val="006D20A1"/>
    <w:pPr>
      <w:keepNext/>
      <w:tabs>
        <w:tab w:val="left" w:pos="426"/>
        <w:tab w:val="left" w:pos="709"/>
        <w:tab w:val="left" w:pos="1276"/>
      </w:tabs>
      <w:ind w:left="1276" w:hanging="1276"/>
      <w:jc w:val="center"/>
      <w:outlineLvl w:val="3"/>
    </w:pPr>
    <w:rPr>
      <w:b/>
      <w:bCs/>
      <w:sz w:val="24"/>
      <w:szCs w:val="24"/>
    </w:rPr>
  </w:style>
  <w:style w:type="paragraph" w:styleId="Heading5">
    <w:name w:val="heading 5"/>
    <w:basedOn w:val="Normal"/>
    <w:next w:val="Normal"/>
    <w:link w:val="Heading5Char"/>
    <w:uiPriority w:val="99"/>
    <w:qFormat/>
    <w:rsid w:val="006D20A1"/>
    <w:pPr>
      <w:keepNext/>
      <w:tabs>
        <w:tab w:val="left" w:pos="426"/>
      </w:tabs>
      <w:ind w:left="426" w:hanging="426"/>
      <w:jc w:val="center"/>
      <w:outlineLvl w:val="4"/>
    </w:pPr>
    <w:rPr>
      <w:b/>
      <w:bCs/>
      <w:sz w:val="24"/>
      <w:szCs w:val="24"/>
    </w:rPr>
  </w:style>
  <w:style w:type="paragraph" w:styleId="Heading6">
    <w:name w:val="heading 6"/>
    <w:basedOn w:val="Normal"/>
    <w:next w:val="Normal"/>
    <w:link w:val="Heading6Char"/>
    <w:uiPriority w:val="99"/>
    <w:qFormat/>
    <w:rsid w:val="006D20A1"/>
    <w:pPr>
      <w:keepNext/>
      <w:jc w:val="center"/>
      <w:outlineLvl w:val="5"/>
    </w:pPr>
    <w:rPr>
      <w:b/>
      <w:bCs/>
      <w:sz w:val="28"/>
      <w:szCs w:val="28"/>
    </w:rPr>
  </w:style>
  <w:style w:type="paragraph" w:styleId="Heading7">
    <w:name w:val="heading 7"/>
    <w:basedOn w:val="Normal"/>
    <w:next w:val="Normal"/>
    <w:link w:val="Heading7Char"/>
    <w:uiPriority w:val="99"/>
    <w:qFormat/>
    <w:rsid w:val="006D20A1"/>
    <w:pPr>
      <w:keepNext/>
      <w:tabs>
        <w:tab w:val="num" w:pos="993"/>
      </w:tabs>
      <w:ind w:left="1702" w:hanging="993"/>
      <w:outlineLvl w:val="6"/>
    </w:pPr>
    <w:rPr>
      <w:sz w:val="24"/>
      <w:szCs w:val="24"/>
    </w:rPr>
  </w:style>
  <w:style w:type="paragraph" w:styleId="Heading8">
    <w:name w:val="heading 8"/>
    <w:basedOn w:val="Normal"/>
    <w:next w:val="Normal"/>
    <w:link w:val="Heading8Char"/>
    <w:uiPriority w:val="99"/>
    <w:qFormat/>
    <w:rsid w:val="006D20A1"/>
    <w:pPr>
      <w:keepNext/>
      <w:tabs>
        <w:tab w:val="left" w:pos="1134"/>
        <w:tab w:val="left" w:pos="2268"/>
        <w:tab w:val="left" w:pos="2552"/>
        <w:tab w:val="left" w:pos="5387"/>
      </w:tabs>
      <w:outlineLvl w:val="7"/>
    </w:pPr>
    <w:rPr>
      <w:b/>
      <w:bCs/>
      <w:sz w:val="24"/>
      <w:szCs w:val="24"/>
    </w:rPr>
  </w:style>
  <w:style w:type="paragraph" w:styleId="Heading9">
    <w:name w:val="heading 9"/>
    <w:basedOn w:val="Normal"/>
    <w:next w:val="Normal"/>
    <w:link w:val="Heading9Char"/>
    <w:uiPriority w:val="99"/>
    <w:qFormat/>
    <w:rsid w:val="006D20A1"/>
    <w:pPr>
      <w:keepNext/>
      <w:jc w:val="center"/>
      <w:outlineLvl w:val="8"/>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55E"/>
    <w:rPr>
      <w:rFonts w:ascii="Cambria" w:eastAsia="Times New Roman" w:hAnsi="Cambria" w:cs="Times New Roman"/>
      <w:b/>
      <w:bCs/>
      <w:kern w:val="32"/>
      <w:sz w:val="32"/>
      <w:szCs w:val="32"/>
      <w:lang w:val="en-US" w:eastAsia="ar-SA"/>
    </w:rPr>
  </w:style>
  <w:style w:type="character" w:customStyle="1" w:styleId="Heading2Char">
    <w:name w:val="Heading 2 Char"/>
    <w:basedOn w:val="DefaultParagraphFont"/>
    <w:link w:val="Heading2"/>
    <w:uiPriority w:val="9"/>
    <w:semiHidden/>
    <w:rsid w:val="007C055E"/>
    <w:rPr>
      <w:rFonts w:ascii="Cambria" w:eastAsia="Times New Roman" w:hAnsi="Cambria" w:cs="Times New Roman"/>
      <w:b/>
      <w:bCs/>
      <w:i/>
      <w:iCs/>
      <w:sz w:val="28"/>
      <w:szCs w:val="28"/>
      <w:lang w:val="en-US" w:eastAsia="ar-SA"/>
    </w:rPr>
  </w:style>
  <w:style w:type="character" w:customStyle="1" w:styleId="Heading3Char">
    <w:name w:val="Heading 3 Char"/>
    <w:basedOn w:val="DefaultParagraphFont"/>
    <w:link w:val="Heading3"/>
    <w:uiPriority w:val="9"/>
    <w:semiHidden/>
    <w:rsid w:val="007C055E"/>
    <w:rPr>
      <w:rFonts w:ascii="Cambria" w:eastAsia="Times New Roman" w:hAnsi="Cambria" w:cs="Times New Roman"/>
      <w:b/>
      <w:bCs/>
      <w:sz w:val="26"/>
      <w:szCs w:val="26"/>
      <w:lang w:val="en-US" w:eastAsia="ar-SA"/>
    </w:rPr>
  </w:style>
  <w:style w:type="character" w:customStyle="1" w:styleId="Heading4Char">
    <w:name w:val="Heading 4 Char"/>
    <w:basedOn w:val="DefaultParagraphFont"/>
    <w:link w:val="Heading4"/>
    <w:uiPriority w:val="9"/>
    <w:semiHidden/>
    <w:rsid w:val="007C055E"/>
    <w:rPr>
      <w:rFonts w:ascii="Calibri" w:eastAsia="Times New Roman" w:hAnsi="Calibri" w:cs="Times New Roman"/>
      <w:b/>
      <w:bCs/>
      <w:sz w:val="28"/>
      <w:szCs w:val="28"/>
      <w:lang w:val="en-US" w:eastAsia="ar-SA"/>
    </w:rPr>
  </w:style>
  <w:style w:type="character" w:customStyle="1" w:styleId="Heading5Char">
    <w:name w:val="Heading 5 Char"/>
    <w:basedOn w:val="DefaultParagraphFont"/>
    <w:link w:val="Heading5"/>
    <w:uiPriority w:val="9"/>
    <w:semiHidden/>
    <w:rsid w:val="007C055E"/>
    <w:rPr>
      <w:rFonts w:ascii="Calibri" w:eastAsia="Times New Roman" w:hAnsi="Calibri" w:cs="Times New Roman"/>
      <w:b/>
      <w:bCs/>
      <w:i/>
      <w:iCs/>
      <w:sz w:val="26"/>
      <w:szCs w:val="26"/>
      <w:lang w:val="en-US" w:eastAsia="ar-SA"/>
    </w:rPr>
  </w:style>
  <w:style w:type="character" w:customStyle="1" w:styleId="Heading6Char">
    <w:name w:val="Heading 6 Char"/>
    <w:basedOn w:val="DefaultParagraphFont"/>
    <w:link w:val="Heading6"/>
    <w:uiPriority w:val="9"/>
    <w:semiHidden/>
    <w:rsid w:val="007C055E"/>
    <w:rPr>
      <w:rFonts w:ascii="Calibri" w:eastAsia="Times New Roman" w:hAnsi="Calibri" w:cs="Times New Roman"/>
      <w:b/>
      <w:bCs/>
      <w:lang w:val="en-US" w:eastAsia="ar-SA"/>
    </w:rPr>
  </w:style>
  <w:style w:type="character" w:customStyle="1" w:styleId="Heading7Char">
    <w:name w:val="Heading 7 Char"/>
    <w:basedOn w:val="DefaultParagraphFont"/>
    <w:link w:val="Heading7"/>
    <w:uiPriority w:val="9"/>
    <w:semiHidden/>
    <w:rsid w:val="007C055E"/>
    <w:rPr>
      <w:rFonts w:ascii="Calibri" w:eastAsia="Times New Roman" w:hAnsi="Calibri" w:cs="Times New Roman"/>
      <w:sz w:val="24"/>
      <w:szCs w:val="24"/>
      <w:lang w:val="en-US" w:eastAsia="ar-SA"/>
    </w:rPr>
  </w:style>
  <w:style w:type="character" w:customStyle="1" w:styleId="Heading8Char">
    <w:name w:val="Heading 8 Char"/>
    <w:basedOn w:val="DefaultParagraphFont"/>
    <w:link w:val="Heading8"/>
    <w:uiPriority w:val="9"/>
    <w:semiHidden/>
    <w:rsid w:val="007C055E"/>
    <w:rPr>
      <w:rFonts w:ascii="Calibri" w:eastAsia="Times New Roman" w:hAnsi="Calibri" w:cs="Times New Roman"/>
      <w:i/>
      <w:iCs/>
      <w:sz w:val="24"/>
      <w:szCs w:val="24"/>
      <w:lang w:val="en-US" w:eastAsia="ar-SA"/>
    </w:rPr>
  </w:style>
  <w:style w:type="character" w:customStyle="1" w:styleId="Heading9Char">
    <w:name w:val="Heading 9 Char"/>
    <w:basedOn w:val="DefaultParagraphFont"/>
    <w:link w:val="Heading9"/>
    <w:uiPriority w:val="9"/>
    <w:semiHidden/>
    <w:rsid w:val="007C055E"/>
    <w:rPr>
      <w:rFonts w:ascii="Cambria" w:eastAsia="Times New Roman" w:hAnsi="Cambria" w:cs="Times New Roman"/>
      <w:lang w:val="en-US" w:eastAsia="ar-SA"/>
    </w:rPr>
  </w:style>
  <w:style w:type="character" w:customStyle="1" w:styleId="WW8Num3z1">
    <w:name w:val="WW8Num3z1"/>
    <w:uiPriority w:val="99"/>
    <w:rsid w:val="006D20A1"/>
    <w:rPr>
      <w:rFonts w:ascii="Times New Roman" w:hAnsi="Times New Roman" w:cs="Times New Roman"/>
    </w:rPr>
  </w:style>
  <w:style w:type="character" w:customStyle="1" w:styleId="WW-DefaultParagraphFont">
    <w:name w:val="WW-Default Paragraph Font"/>
    <w:uiPriority w:val="99"/>
    <w:rsid w:val="006D20A1"/>
  </w:style>
  <w:style w:type="character" w:customStyle="1" w:styleId="WW-WW8Num3z1">
    <w:name w:val="WW-WW8Num3z1"/>
    <w:uiPriority w:val="99"/>
    <w:rsid w:val="006D20A1"/>
    <w:rPr>
      <w:rFonts w:ascii="Times New Roman" w:hAnsi="Times New Roman" w:cs="Times New Roman"/>
    </w:rPr>
  </w:style>
  <w:style w:type="character" w:customStyle="1" w:styleId="WW8Num11z0">
    <w:name w:val="WW8Num11z0"/>
    <w:uiPriority w:val="99"/>
    <w:rsid w:val="006D20A1"/>
    <w:rPr>
      <w:rFonts w:ascii="Times New Roman" w:hAnsi="Times New Roman" w:cs="Times New Roman"/>
    </w:rPr>
  </w:style>
  <w:style w:type="character" w:customStyle="1" w:styleId="WW8Num11z1">
    <w:name w:val="WW8Num11z1"/>
    <w:uiPriority w:val="99"/>
    <w:rsid w:val="006D20A1"/>
    <w:rPr>
      <w:rFonts w:ascii="Courier New" w:hAnsi="Courier New" w:cs="Courier New"/>
    </w:rPr>
  </w:style>
  <w:style w:type="character" w:customStyle="1" w:styleId="WW8Num11z2">
    <w:name w:val="WW8Num11z2"/>
    <w:uiPriority w:val="99"/>
    <w:rsid w:val="006D20A1"/>
    <w:rPr>
      <w:rFonts w:ascii="Wingdings" w:hAnsi="Wingdings" w:cs="Wingdings"/>
    </w:rPr>
  </w:style>
  <w:style w:type="character" w:customStyle="1" w:styleId="WW8Num11z3">
    <w:name w:val="WW8Num11z3"/>
    <w:uiPriority w:val="99"/>
    <w:rsid w:val="006D20A1"/>
    <w:rPr>
      <w:rFonts w:ascii="Symbol" w:hAnsi="Symbol" w:cs="Symbol"/>
    </w:rPr>
  </w:style>
  <w:style w:type="character" w:customStyle="1" w:styleId="WW-DefaultParagraphFont1">
    <w:name w:val="WW-Default Paragraph Font1"/>
    <w:uiPriority w:val="99"/>
    <w:rsid w:val="006D20A1"/>
  </w:style>
  <w:style w:type="character" w:customStyle="1" w:styleId="NumberingSymbols">
    <w:name w:val="Numbering Symbols"/>
    <w:uiPriority w:val="99"/>
    <w:rsid w:val="006D20A1"/>
  </w:style>
  <w:style w:type="character" w:customStyle="1" w:styleId="WW-NumberingSymbols">
    <w:name w:val="WW-Numbering Symbols"/>
    <w:uiPriority w:val="99"/>
    <w:rsid w:val="006D20A1"/>
  </w:style>
  <w:style w:type="character" w:customStyle="1" w:styleId="WW-NumberingSymbols1">
    <w:name w:val="WW-Numbering Symbols1"/>
    <w:uiPriority w:val="99"/>
    <w:rsid w:val="006D20A1"/>
  </w:style>
  <w:style w:type="character" w:customStyle="1" w:styleId="WW-Absatz-Standardschriftart">
    <w:name w:val="WW-Absatz-Standardschriftart"/>
    <w:uiPriority w:val="99"/>
    <w:rsid w:val="006D20A1"/>
  </w:style>
  <w:style w:type="character" w:customStyle="1" w:styleId="WW-Absatz-Standardschriftart1">
    <w:name w:val="WW-Absatz-Standardschriftart1"/>
    <w:uiPriority w:val="99"/>
    <w:rsid w:val="006D20A1"/>
  </w:style>
  <w:style w:type="character" w:customStyle="1" w:styleId="WW-DefaultParagraphFont11">
    <w:name w:val="WW-Default Paragraph Font11"/>
    <w:uiPriority w:val="99"/>
    <w:rsid w:val="006D20A1"/>
  </w:style>
  <w:style w:type="character" w:customStyle="1" w:styleId="WW8Num15z1">
    <w:name w:val="WW8Num15z1"/>
    <w:uiPriority w:val="99"/>
    <w:rsid w:val="006D20A1"/>
    <w:rPr>
      <w:rFonts w:ascii="Times New Roman" w:hAnsi="Times New Roman" w:cs="Times New Roman"/>
    </w:rPr>
  </w:style>
  <w:style w:type="character" w:styleId="Strong">
    <w:name w:val="Strong"/>
    <w:basedOn w:val="WW-DefaultParagraphFont1"/>
    <w:uiPriority w:val="99"/>
    <w:qFormat/>
    <w:rsid w:val="006D20A1"/>
    <w:rPr>
      <w:b/>
      <w:bCs/>
    </w:rPr>
  </w:style>
  <w:style w:type="character" w:styleId="Emphasis">
    <w:name w:val="Emphasis"/>
    <w:basedOn w:val="WW-DefaultParagraphFont1"/>
    <w:uiPriority w:val="99"/>
    <w:qFormat/>
    <w:rsid w:val="006D20A1"/>
    <w:rPr>
      <w:i/>
      <w:iCs/>
    </w:rPr>
  </w:style>
  <w:style w:type="paragraph" w:styleId="BodyText">
    <w:name w:val="Body Text"/>
    <w:basedOn w:val="Normal"/>
    <w:link w:val="BodyTextChar"/>
    <w:uiPriority w:val="99"/>
    <w:semiHidden/>
    <w:rsid w:val="006D20A1"/>
    <w:pPr>
      <w:spacing w:after="120"/>
    </w:pPr>
  </w:style>
  <w:style w:type="character" w:customStyle="1" w:styleId="BodyTextChar">
    <w:name w:val="Body Text Char"/>
    <w:basedOn w:val="DefaultParagraphFont"/>
    <w:link w:val="BodyText"/>
    <w:uiPriority w:val="99"/>
    <w:semiHidden/>
    <w:rsid w:val="007C055E"/>
    <w:rPr>
      <w:sz w:val="20"/>
      <w:szCs w:val="20"/>
      <w:lang w:val="en-US" w:eastAsia="ar-SA"/>
    </w:rPr>
  </w:style>
  <w:style w:type="paragraph" w:styleId="List">
    <w:name w:val="List"/>
    <w:basedOn w:val="BodyText"/>
    <w:uiPriority w:val="99"/>
    <w:semiHidden/>
    <w:rsid w:val="006D20A1"/>
  </w:style>
  <w:style w:type="paragraph" w:styleId="Caption">
    <w:name w:val="caption"/>
    <w:basedOn w:val="Normal"/>
    <w:uiPriority w:val="99"/>
    <w:qFormat/>
    <w:rsid w:val="006D20A1"/>
    <w:pPr>
      <w:suppressLineNumbers/>
      <w:spacing w:before="120" w:after="120"/>
    </w:pPr>
    <w:rPr>
      <w:i/>
      <w:iCs/>
    </w:rPr>
  </w:style>
  <w:style w:type="paragraph" w:customStyle="1" w:styleId="Index">
    <w:name w:val="Index"/>
    <w:basedOn w:val="Normal"/>
    <w:uiPriority w:val="99"/>
    <w:rsid w:val="006D20A1"/>
    <w:pPr>
      <w:suppressLineNumbers/>
    </w:pPr>
  </w:style>
  <w:style w:type="paragraph" w:customStyle="1" w:styleId="Heading">
    <w:name w:val="Heading"/>
    <w:basedOn w:val="Normal"/>
    <w:next w:val="BodyText"/>
    <w:uiPriority w:val="99"/>
    <w:rsid w:val="006D20A1"/>
    <w:pPr>
      <w:keepNext/>
      <w:spacing w:before="240" w:after="120"/>
    </w:pPr>
    <w:rPr>
      <w:rFonts w:ascii="Arial" w:hAnsi="Arial" w:cs="Arial"/>
      <w:sz w:val="28"/>
      <w:szCs w:val="28"/>
    </w:rPr>
  </w:style>
  <w:style w:type="paragraph" w:customStyle="1" w:styleId="Caption1">
    <w:name w:val="Caption1"/>
    <w:basedOn w:val="Normal"/>
    <w:uiPriority w:val="99"/>
    <w:rsid w:val="006D20A1"/>
    <w:pPr>
      <w:suppressLineNumbers/>
      <w:spacing w:before="120" w:after="120"/>
    </w:pPr>
    <w:rPr>
      <w:i/>
      <w:iCs/>
    </w:rPr>
  </w:style>
  <w:style w:type="paragraph" w:customStyle="1" w:styleId="WW-Index">
    <w:name w:val="WW-Index"/>
    <w:basedOn w:val="Normal"/>
    <w:uiPriority w:val="99"/>
    <w:rsid w:val="006D20A1"/>
    <w:pPr>
      <w:suppressLineNumbers/>
    </w:pPr>
  </w:style>
  <w:style w:type="paragraph" w:customStyle="1" w:styleId="WW-Heading">
    <w:name w:val="WW-Heading"/>
    <w:basedOn w:val="Normal"/>
    <w:next w:val="BodyText"/>
    <w:uiPriority w:val="99"/>
    <w:rsid w:val="006D20A1"/>
    <w:pPr>
      <w:keepNext/>
      <w:spacing w:before="240" w:after="120"/>
    </w:pPr>
    <w:rPr>
      <w:rFonts w:ascii="Arial" w:hAnsi="Arial" w:cs="Arial"/>
      <w:sz w:val="28"/>
      <w:szCs w:val="28"/>
    </w:rPr>
  </w:style>
  <w:style w:type="paragraph" w:customStyle="1" w:styleId="WW-Heading1">
    <w:name w:val="WW-Heading1"/>
    <w:basedOn w:val="Normal"/>
    <w:next w:val="BodyText"/>
    <w:uiPriority w:val="99"/>
    <w:rsid w:val="006D20A1"/>
    <w:pPr>
      <w:keepNext/>
      <w:spacing w:before="240" w:after="120"/>
    </w:pPr>
    <w:rPr>
      <w:rFonts w:ascii="Arial" w:hAnsi="Arial" w:cs="Arial"/>
      <w:sz w:val="28"/>
      <w:szCs w:val="28"/>
    </w:rPr>
  </w:style>
  <w:style w:type="paragraph" w:styleId="Header">
    <w:name w:val="header"/>
    <w:basedOn w:val="Normal"/>
    <w:link w:val="HeaderChar"/>
    <w:uiPriority w:val="99"/>
    <w:semiHidden/>
    <w:rsid w:val="006D20A1"/>
    <w:pPr>
      <w:tabs>
        <w:tab w:val="center" w:pos="4320"/>
        <w:tab w:val="right" w:pos="8640"/>
      </w:tabs>
    </w:pPr>
  </w:style>
  <w:style w:type="character" w:customStyle="1" w:styleId="HeaderChar">
    <w:name w:val="Header Char"/>
    <w:basedOn w:val="DefaultParagraphFont"/>
    <w:link w:val="Header"/>
    <w:uiPriority w:val="99"/>
    <w:semiHidden/>
    <w:rsid w:val="007C055E"/>
    <w:rPr>
      <w:sz w:val="20"/>
      <w:szCs w:val="20"/>
      <w:lang w:val="en-US" w:eastAsia="ar-SA"/>
    </w:rPr>
  </w:style>
  <w:style w:type="paragraph" w:styleId="Footer">
    <w:name w:val="footer"/>
    <w:basedOn w:val="Normal"/>
    <w:link w:val="FooterChar"/>
    <w:uiPriority w:val="99"/>
    <w:semiHidden/>
    <w:rsid w:val="006D20A1"/>
    <w:pPr>
      <w:tabs>
        <w:tab w:val="center" w:pos="4320"/>
        <w:tab w:val="right" w:pos="8640"/>
      </w:tabs>
    </w:pPr>
  </w:style>
  <w:style w:type="character" w:customStyle="1" w:styleId="FooterChar">
    <w:name w:val="Footer Char"/>
    <w:basedOn w:val="DefaultParagraphFont"/>
    <w:link w:val="Footer"/>
    <w:uiPriority w:val="99"/>
    <w:semiHidden/>
    <w:rsid w:val="007C055E"/>
    <w:rPr>
      <w:sz w:val="20"/>
      <w:szCs w:val="20"/>
      <w:lang w:val="en-US" w:eastAsia="ar-SA"/>
    </w:rPr>
  </w:style>
  <w:style w:type="paragraph" w:customStyle="1" w:styleId="WW-Caption">
    <w:name w:val="WW-Caption"/>
    <w:basedOn w:val="Normal"/>
    <w:uiPriority w:val="99"/>
    <w:rsid w:val="006D20A1"/>
    <w:pPr>
      <w:suppressLineNumbers/>
      <w:spacing w:before="120" w:after="120"/>
    </w:pPr>
    <w:rPr>
      <w:i/>
      <w:iCs/>
    </w:rPr>
  </w:style>
  <w:style w:type="paragraph" w:customStyle="1" w:styleId="WW-Index1">
    <w:name w:val="WW-Index1"/>
    <w:basedOn w:val="Normal"/>
    <w:uiPriority w:val="99"/>
    <w:rsid w:val="006D20A1"/>
    <w:pPr>
      <w:suppressLineNumbers/>
    </w:pPr>
  </w:style>
  <w:style w:type="paragraph" w:customStyle="1" w:styleId="WW-Caption1">
    <w:name w:val="WW-Caption1"/>
    <w:basedOn w:val="Normal"/>
    <w:uiPriority w:val="99"/>
    <w:rsid w:val="006D20A1"/>
    <w:pPr>
      <w:suppressLineNumbers/>
      <w:spacing w:before="120" w:after="120"/>
    </w:pPr>
    <w:rPr>
      <w:i/>
      <w:iCs/>
    </w:rPr>
  </w:style>
  <w:style w:type="paragraph" w:customStyle="1" w:styleId="WW-Index11">
    <w:name w:val="WW-Index11"/>
    <w:basedOn w:val="Normal"/>
    <w:uiPriority w:val="99"/>
    <w:rsid w:val="006D20A1"/>
    <w:pPr>
      <w:suppressLineNumbers/>
    </w:pPr>
  </w:style>
  <w:style w:type="paragraph" w:customStyle="1" w:styleId="WW-Heading11">
    <w:name w:val="WW-Heading11"/>
    <w:basedOn w:val="Normal"/>
    <w:next w:val="BodyText"/>
    <w:uiPriority w:val="99"/>
    <w:rsid w:val="006D20A1"/>
    <w:pPr>
      <w:keepNext/>
      <w:spacing w:before="240" w:after="120"/>
    </w:pPr>
    <w:rPr>
      <w:rFonts w:ascii="Arial" w:hAnsi="Arial" w:cs="Arial"/>
      <w:sz w:val="28"/>
      <w:szCs w:val="28"/>
    </w:rPr>
  </w:style>
  <w:style w:type="paragraph" w:customStyle="1" w:styleId="WW-Caption11">
    <w:name w:val="WW-Caption11"/>
    <w:basedOn w:val="Normal"/>
    <w:uiPriority w:val="99"/>
    <w:rsid w:val="006D20A1"/>
    <w:pPr>
      <w:suppressLineNumbers/>
      <w:spacing w:before="120" w:after="120"/>
    </w:pPr>
    <w:rPr>
      <w:i/>
      <w:iCs/>
    </w:rPr>
  </w:style>
  <w:style w:type="paragraph" w:customStyle="1" w:styleId="WW-Index111">
    <w:name w:val="WW-Index111"/>
    <w:basedOn w:val="Normal"/>
    <w:uiPriority w:val="99"/>
    <w:rsid w:val="006D20A1"/>
    <w:pPr>
      <w:suppressLineNumbers/>
    </w:pPr>
  </w:style>
  <w:style w:type="paragraph" w:customStyle="1" w:styleId="WW-Heading111">
    <w:name w:val="WW-Heading111"/>
    <w:basedOn w:val="Normal"/>
    <w:next w:val="BodyText"/>
    <w:uiPriority w:val="99"/>
    <w:rsid w:val="006D20A1"/>
    <w:pPr>
      <w:keepNext/>
      <w:spacing w:before="240" w:after="120"/>
    </w:pPr>
    <w:rPr>
      <w:rFonts w:ascii="Arial" w:hAnsi="Arial" w:cs="Arial"/>
      <w:sz w:val="28"/>
      <w:szCs w:val="28"/>
    </w:rPr>
  </w:style>
  <w:style w:type="paragraph" w:customStyle="1" w:styleId="isi">
    <w:name w:val="isi"/>
    <w:basedOn w:val="Normal"/>
    <w:rsid w:val="006D20A1"/>
    <w:pPr>
      <w:jc w:val="both"/>
    </w:pPr>
    <w:rPr>
      <w:sz w:val="24"/>
      <w:szCs w:val="24"/>
    </w:rPr>
  </w:style>
  <w:style w:type="paragraph" w:customStyle="1" w:styleId="WW-BodyText2">
    <w:name w:val="WW-Body Text 2"/>
    <w:basedOn w:val="Normal"/>
    <w:uiPriority w:val="99"/>
    <w:rsid w:val="006D20A1"/>
    <w:pPr>
      <w:ind w:left="567" w:hanging="567"/>
      <w:jc w:val="both"/>
    </w:pPr>
    <w:rPr>
      <w:sz w:val="24"/>
      <w:szCs w:val="24"/>
    </w:rPr>
  </w:style>
  <w:style w:type="paragraph" w:customStyle="1" w:styleId="WW-BodyTextIndent2">
    <w:name w:val="WW-Body Text Indent 2"/>
    <w:basedOn w:val="Normal"/>
    <w:rsid w:val="006D20A1"/>
    <w:pPr>
      <w:ind w:left="567" w:hanging="567"/>
      <w:jc w:val="both"/>
    </w:pPr>
    <w:rPr>
      <w:sz w:val="24"/>
      <w:szCs w:val="24"/>
    </w:rPr>
  </w:style>
  <w:style w:type="paragraph" w:customStyle="1" w:styleId="western">
    <w:name w:val="western"/>
    <w:basedOn w:val="Normal"/>
    <w:uiPriority w:val="99"/>
    <w:rsid w:val="006D20A1"/>
    <w:pPr>
      <w:suppressAutoHyphens w:val="0"/>
      <w:overflowPunct/>
      <w:autoSpaceDE/>
      <w:spacing w:before="280" w:after="280"/>
      <w:textAlignment w:val="auto"/>
    </w:pPr>
    <w:rPr>
      <w:sz w:val="24"/>
      <w:szCs w:val="24"/>
    </w:rPr>
  </w:style>
  <w:style w:type="paragraph" w:customStyle="1" w:styleId="WW-NormalWeb">
    <w:name w:val="WW-Normal (Web)"/>
    <w:basedOn w:val="Normal"/>
    <w:uiPriority w:val="99"/>
    <w:rsid w:val="006D20A1"/>
    <w:pPr>
      <w:suppressAutoHyphens w:val="0"/>
      <w:overflowPunct/>
      <w:autoSpaceDE/>
      <w:spacing w:before="280" w:after="280"/>
      <w:textAlignment w:val="auto"/>
    </w:pPr>
    <w:rPr>
      <w:sz w:val="24"/>
      <w:szCs w:val="24"/>
    </w:rPr>
  </w:style>
  <w:style w:type="paragraph" w:styleId="BodyTextIndent">
    <w:name w:val="Body Text Indent"/>
    <w:basedOn w:val="Normal"/>
    <w:link w:val="BodyTextIndentChar"/>
    <w:uiPriority w:val="99"/>
    <w:semiHidden/>
    <w:rsid w:val="006D20A1"/>
    <w:pPr>
      <w:tabs>
        <w:tab w:val="left" w:pos="426"/>
      </w:tabs>
      <w:ind w:left="142" w:hanging="142"/>
    </w:pPr>
    <w:rPr>
      <w:sz w:val="24"/>
      <w:szCs w:val="24"/>
    </w:rPr>
  </w:style>
  <w:style w:type="character" w:customStyle="1" w:styleId="BodyTextIndentChar">
    <w:name w:val="Body Text Indent Char"/>
    <w:basedOn w:val="DefaultParagraphFont"/>
    <w:link w:val="BodyTextIndent"/>
    <w:uiPriority w:val="99"/>
    <w:semiHidden/>
    <w:rsid w:val="007C055E"/>
    <w:rPr>
      <w:sz w:val="20"/>
      <w:szCs w:val="20"/>
      <w:lang w:val="en-US" w:eastAsia="ar-SA"/>
    </w:rPr>
  </w:style>
  <w:style w:type="paragraph" w:customStyle="1" w:styleId="TableContents">
    <w:name w:val="Table Contents"/>
    <w:basedOn w:val="BodyText"/>
    <w:uiPriority w:val="99"/>
    <w:rsid w:val="006D20A1"/>
    <w:pPr>
      <w:suppressLineNumbers/>
    </w:pPr>
  </w:style>
  <w:style w:type="paragraph" w:customStyle="1" w:styleId="WW-TableContents">
    <w:name w:val="WW-Table Contents"/>
    <w:basedOn w:val="BodyText"/>
    <w:uiPriority w:val="99"/>
    <w:rsid w:val="006D20A1"/>
    <w:pPr>
      <w:suppressLineNumbers/>
    </w:pPr>
  </w:style>
  <w:style w:type="paragraph" w:customStyle="1" w:styleId="TableHeading">
    <w:name w:val="Table Heading"/>
    <w:basedOn w:val="TableContents"/>
    <w:uiPriority w:val="99"/>
    <w:rsid w:val="006D20A1"/>
    <w:pPr>
      <w:jc w:val="center"/>
    </w:pPr>
    <w:rPr>
      <w:b/>
      <w:bCs/>
      <w:i/>
      <w:iCs/>
    </w:rPr>
  </w:style>
  <w:style w:type="paragraph" w:customStyle="1" w:styleId="WW-TableHeading">
    <w:name w:val="WW-Table Heading"/>
    <w:basedOn w:val="WW-TableContents"/>
    <w:uiPriority w:val="99"/>
    <w:rsid w:val="006D20A1"/>
    <w:pPr>
      <w:jc w:val="center"/>
    </w:pPr>
    <w:rPr>
      <w:b/>
      <w:bCs/>
      <w:i/>
      <w:iCs/>
    </w:rPr>
  </w:style>
  <w:style w:type="paragraph" w:styleId="BodyText2">
    <w:name w:val="Body Text 2"/>
    <w:basedOn w:val="Normal"/>
    <w:link w:val="BodyText2Char"/>
    <w:uiPriority w:val="99"/>
    <w:semiHidden/>
    <w:rsid w:val="006D20A1"/>
    <w:pPr>
      <w:tabs>
        <w:tab w:val="left" w:pos="720"/>
        <w:tab w:val="left" w:pos="2340"/>
        <w:tab w:val="left" w:pos="2700"/>
      </w:tabs>
      <w:suppressAutoHyphens w:val="0"/>
      <w:overflowPunct/>
      <w:autoSpaceDE/>
      <w:spacing w:before="120"/>
      <w:jc w:val="both"/>
      <w:textAlignment w:val="auto"/>
    </w:pPr>
    <w:rPr>
      <w:sz w:val="22"/>
      <w:szCs w:val="22"/>
      <w:lang w:eastAsia="en-US"/>
    </w:rPr>
  </w:style>
  <w:style w:type="character" w:customStyle="1" w:styleId="BodyText2Char">
    <w:name w:val="Body Text 2 Char"/>
    <w:basedOn w:val="DefaultParagraphFont"/>
    <w:link w:val="BodyText2"/>
    <w:uiPriority w:val="99"/>
    <w:semiHidden/>
    <w:rsid w:val="007C055E"/>
    <w:rPr>
      <w:sz w:val="20"/>
      <w:szCs w:val="20"/>
      <w:lang w:val="en-US" w:eastAsia="ar-SA"/>
    </w:rPr>
  </w:style>
  <w:style w:type="paragraph" w:styleId="BodyText3">
    <w:name w:val="Body Text 3"/>
    <w:basedOn w:val="Normal"/>
    <w:link w:val="BodyText3Char"/>
    <w:uiPriority w:val="99"/>
    <w:semiHidden/>
    <w:rsid w:val="006D20A1"/>
    <w:pPr>
      <w:spacing w:after="120"/>
    </w:pPr>
    <w:rPr>
      <w:sz w:val="16"/>
      <w:szCs w:val="16"/>
    </w:rPr>
  </w:style>
  <w:style w:type="character" w:customStyle="1" w:styleId="BodyText3Char">
    <w:name w:val="Body Text 3 Char"/>
    <w:basedOn w:val="DefaultParagraphFont"/>
    <w:link w:val="BodyText3"/>
    <w:uiPriority w:val="99"/>
    <w:semiHidden/>
    <w:rsid w:val="007C055E"/>
    <w:rPr>
      <w:sz w:val="16"/>
      <w:szCs w:val="16"/>
      <w:lang w:val="en-US" w:eastAsia="ar-SA"/>
    </w:rPr>
  </w:style>
  <w:style w:type="table" w:styleId="TableGrid">
    <w:name w:val="Table Grid"/>
    <w:basedOn w:val="TableNormal"/>
    <w:uiPriority w:val="99"/>
    <w:rsid w:val="00886E5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F12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2F1"/>
    <w:rPr>
      <w:rFonts w:ascii="Segoe UI" w:hAnsi="Segoe UI" w:cs="Segoe UI"/>
      <w:sz w:val="18"/>
      <w:szCs w:val="18"/>
      <w:lang w:eastAsia="ar-SA"/>
    </w:rPr>
  </w:style>
  <w:style w:type="character" w:customStyle="1" w:styleId="fn">
    <w:name w:val="fn"/>
    <w:basedOn w:val="DefaultParagraphFont"/>
    <w:rsid w:val="00692C5F"/>
  </w:style>
  <w:style w:type="character" w:customStyle="1" w:styleId="xbe">
    <w:name w:val="_xbe"/>
    <w:basedOn w:val="DefaultParagraphFont"/>
    <w:rsid w:val="00757B27"/>
  </w:style>
  <w:style w:type="character" w:styleId="CommentReference">
    <w:name w:val="annotation reference"/>
    <w:basedOn w:val="DefaultParagraphFont"/>
    <w:uiPriority w:val="99"/>
    <w:semiHidden/>
    <w:unhideWhenUsed/>
    <w:rsid w:val="00AA49E0"/>
    <w:rPr>
      <w:sz w:val="16"/>
      <w:szCs w:val="16"/>
    </w:rPr>
  </w:style>
  <w:style w:type="paragraph" w:styleId="CommentText">
    <w:name w:val="annotation text"/>
    <w:basedOn w:val="Normal"/>
    <w:link w:val="CommentTextChar"/>
    <w:uiPriority w:val="99"/>
    <w:unhideWhenUsed/>
    <w:rsid w:val="00AA49E0"/>
  </w:style>
  <w:style w:type="character" w:customStyle="1" w:styleId="CommentTextChar">
    <w:name w:val="Comment Text Char"/>
    <w:basedOn w:val="DefaultParagraphFont"/>
    <w:link w:val="CommentText"/>
    <w:uiPriority w:val="99"/>
    <w:rsid w:val="00AA49E0"/>
    <w:rPr>
      <w:lang w:eastAsia="ar-SA"/>
    </w:rPr>
  </w:style>
  <w:style w:type="paragraph" w:styleId="CommentSubject">
    <w:name w:val="annotation subject"/>
    <w:basedOn w:val="CommentText"/>
    <w:next w:val="CommentText"/>
    <w:link w:val="CommentSubjectChar"/>
    <w:uiPriority w:val="99"/>
    <w:semiHidden/>
    <w:unhideWhenUsed/>
    <w:rsid w:val="00AA49E0"/>
    <w:rPr>
      <w:b/>
      <w:bCs/>
    </w:rPr>
  </w:style>
  <w:style w:type="character" w:customStyle="1" w:styleId="CommentSubjectChar">
    <w:name w:val="Comment Subject Char"/>
    <w:basedOn w:val="CommentTextChar"/>
    <w:link w:val="CommentSubject"/>
    <w:uiPriority w:val="99"/>
    <w:semiHidden/>
    <w:rsid w:val="00AA49E0"/>
    <w:rPr>
      <w:b/>
      <w:bCs/>
      <w:lang w:eastAsia="ar-SA"/>
    </w:rPr>
  </w:style>
  <w:style w:type="paragraph" w:styleId="ListParagraph">
    <w:name w:val="List Paragraph"/>
    <w:basedOn w:val="Normal"/>
    <w:link w:val="ListParagraphChar"/>
    <w:uiPriority w:val="34"/>
    <w:qFormat/>
    <w:rsid w:val="00AA49E0"/>
    <w:pPr>
      <w:overflowPunct/>
      <w:autoSpaceDE/>
      <w:ind w:left="720"/>
      <w:textAlignment w:val="auto"/>
    </w:pPr>
    <w:rPr>
      <w:rFonts w:eastAsia="Arial Unicode MS" w:cs="Mangal"/>
      <w:kern w:val="1"/>
      <w:sz w:val="24"/>
      <w:szCs w:val="24"/>
      <w:lang w:val="en-GB" w:eastAsia="hi-IN" w:bidi="hi-IN"/>
    </w:rPr>
  </w:style>
  <w:style w:type="character" w:customStyle="1" w:styleId="ListParagraphChar">
    <w:name w:val="List Paragraph Char"/>
    <w:link w:val="ListParagraph"/>
    <w:uiPriority w:val="34"/>
    <w:locked/>
    <w:rsid w:val="00AA49E0"/>
    <w:rPr>
      <w:rFonts w:eastAsia="Arial Unicode MS" w:cs="Mangal"/>
      <w:kern w:val="1"/>
      <w:sz w:val="24"/>
      <w:szCs w:val="24"/>
      <w:lang w:val="en-GB" w:eastAsia="hi-IN" w:bidi="hi-IN"/>
    </w:rPr>
  </w:style>
  <w:style w:type="paragraph" w:customStyle="1" w:styleId="Default">
    <w:name w:val="Default"/>
    <w:rsid w:val="00C95B77"/>
    <w:pPr>
      <w:autoSpaceDE w:val="0"/>
      <w:autoSpaceDN w:val="0"/>
      <w:adjustRightInd w:val="0"/>
    </w:pPr>
    <w:rPr>
      <w:rFonts w:eastAsiaTheme="minorEastAsia"/>
      <w:color w:val="000000"/>
      <w:sz w:val="24"/>
      <w:szCs w:val="24"/>
      <w:lang w:val="id-ID" w:eastAsia="id-ID"/>
    </w:rPr>
  </w:style>
  <w:style w:type="numbering" w:customStyle="1" w:styleId="Style1">
    <w:name w:val="Style1"/>
    <w:uiPriority w:val="99"/>
    <w:rsid w:val="001553F4"/>
    <w:pPr>
      <w:numPr>
        <w:numId w:val="4"/>
      </w:numPr>
    </w:pPr>
  </w:style>
  <w:style w:type="numbering" w:customStyle="1" w:styleId="Style2">
    <w:name w:val="Style2"/>
    <w:uiPriority w:val="99"/>
    <w:rsid w:val="000B27B6"/>
    <w:pPr>
      <w:numPr>
        <w:numId w:val="6"/>
      </w:numPr>
    </w:pPr>
  </w:style>
  <w:style w:type="numbering" w:customStyle="1" w:styleId="Style3">
    <w:name w:val="Style3"/>
    <w:uiPriority w:val="99"/>
    <w:rsid w:val="000B27B6"/>
    <w:pPr>
      <w:numPr>
        <w:numId w:val="7"/>
      </w:numPr>
    </w:pPr>
  </w:style>
  <w:style w:type="numbering" w:customStyle="1" w:styleId="Style4">
    <w:name w:val="Style4"/>
    <w:uiPriority w:val="99"/>
    <w:rsid w:val="000B27B6"/>
    <w:pPr>
      <w:numPr>
        <w:numId w:val="9"/>
      </w:numPr>
    </w:pPr>
  </w:style>
  <w:style w:type="numbering" w:customStyle="1" w:styleId="Style5">
    <w:name w:val="Style5"/>
    <w:uiPriority w:val="99"/>
    <w:rsid w:val="000B27B6"/>
    <w:pPr>
      <w:numPr>
        <w:numId w:val="11"/>
      </w:numPr>
    </w:pPr>
  </w:style>
  <w:style w:type="numbering" w:customStyle="1" w:styleId="Style6">
    <w:name w:val="Style6"/>
    <w:uiPriority w:val="99"/>
    <w:rsid w:val="000B27B6"/>
    <w:pPr>
      <w:numPr>
        <w:numId w:val="1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qFormat="1"/>
    <w:lsdException w:name="heading 8" w:locked="1" w:semiHidden="0" w:uiPriority="0" w:qFormat="1"/>
    <w:lsdException w:name="heading 9" w:locked="1" w:semiHidden="0"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caption" w:locked="1" w:semiHidden="0" w:uiPriority="0" w:qFormat="1"/>
    <w:lsdException w:name="Title" w:locked="1" w:semiHidden="0" w:uiPriority="0" w:unhideWhenUsed="0" w:qFormat="1"/>
    <w:lsdException w:name="Default Paragraph Font" w:locked="1" w:semiHidden="0"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0A1"/>
    <w:pPr>
      <w:suppressAutoHyphens/>
      <w:overflowPunct w:val="0"/>
      <w:autoSpaceDE w:val="0"/>
      <w:textAlignment w:val="baseline"/>
    </w:pPr>
    <w:rPr>
      <w:lang w:eastAsia="ar-SA"/>
    </w:rPr>
  </w:style>
  <w:style w:type="paragraph" w:styleId="Heading1">
    <w:name w:val="heading 1"/>
    <w:basedOn w:val="Normal"/>
    <w:next w:val="Normal"/>
    <w:link w:val="Heading1Char"/>
    <w:uiPriority w:val="99"/>
    <w:qFormat/>
    <w:rsid w:val="006D20A1"/>
    <w:pPr>
      <w:keepNext/>
      <w:jc w:val="center"/>
      <w:outlineLvl w:val="0"/>
    </w:pPr>
    <w:rPr>
      <w:sz w:val="24"/>
      <w:szCs w:val="24"/>
    </w:rPr>
  </w:style>
  <w:style w:type="paragraph" w:styleId="Heading2">
    <w:name w:val="heading 2"/>
    <w:basedOn w:val="Normal"/>
    <w:next w:val="Normal"/>
    <w:link w:val="Heading2Char"/>
    <w:uiPriority w:val="99"/>
    <w:qFormat/>
    <w:rsid w:val="006D20A1"/>
    <w:pPr>
      <w:keepNext/>
      <w:jc w:val="center"/>
      <w:outlineLvl w:val="1"/>
    </w:pPr>
    <w:rPr>
      <w:b/>
      <w:bCs/>
      <w:sz w:val="24"/>
      <w:szCs w:val="24"/>
    </w:rPr>
  </w:style>
  <w:style w:type="paragraph" w:styleId="Heading3">
    <w:name w:val="heading 3"/>
    <w:basedOn w:val="Normal"/>
    <w:next w:val="Normal"/>
    <w:link w:val="Heading3Char"/>
    <w:uiPriority w:val="99"/>
    <w:qFormat/>
    <w:rsid w:val="006D20A1"/>
    <w:pPr>
      <w:keepNext/>
      <w:tabs>
        <w:tab w:val="left" w:pos="1276"/>
      </w:tabs>
      <w:ind w:left="1080" w:hanging="360"/>
      <w:jc w:val="both"/>
      <w:outlineLvl w:val="2"/>
    </w:pPr>
    <w:rPr>
      <w:sz w:val="24"/>
      <w:szCs w:val="24"/>
    </w:rPr>
  </w:style>
  <w:style w:type="paragraph" w:styleId="Heading4">
    <w:name w:val="heading 4"/>
    <w:basedOn w:val="Normal"/>
    <w:next w:val="Normal"/>
    <w:link w:val="Heading4Char"/>
    <w:uiPriority w:val="99"/>
    <w:qFormat/>
    <w:rsid w:val="006D20A1"/>
    <w:pPr>
      <w:keepNext/>
      <w:tabs>
        <w:tab w:val="left" w:pos="426"/>
        <w:tab w:val="left" w:pos="709"/>
        <w:tab w:val="left" w:pos="1276"/>
      </w:tabs>
      <w:ind w:left="1276" w:hanging="1276"/>
      <w:jc w:val="center"/>
      <w:outlineLvl w:val="3"/>
    </w:pPr>
    <w:rPr>
      <w:b/>
      <w:bCs/>
      <w:sz w:val="24"/>
      <w:szCs w:val="24"/>
    </w:rPr>
  </w:style>
  <w:style w:type="paragraph" w:styleId="Heading5">
    <w:name w:val="heading 5"/>
    <w:basedOn w:val="Normal"/>
    <w:next w:val="Normal"/>
    <w:link w:val="Heading5Char"/>
    <w:uiPriority w:val="99"/>
    <w:qFormat/>
    <w:rsid w:val="006D20A1"/>
    <w:pPr>
      <w:keepNext/>
      <w:tabs>
        <w:tab w:val="left" w:pos="426"/>
      </w:tabs>
      <w:ind w:left="426" w:hanging="426"/>
      <w:jc w:val="center"/>
      <w:outlineLvl w:val="4"/>
    </w:pPr>
    <w:rPr>
      <w:b/>
      <w:bCs/>
      <w:sz w:val="24"/>
      <w:szCs w:val="24"/>
    </w:rPr>
  </w:style>
  <w:style w:type="paragraph" w:styleId="Heading6">
    <w:name w:val="heading 6"/>
    <w:basedOn w:val="Normal"/>
    <w:next w:val="Normal"/>
    <w:link w:val="Heading6Char"/>
    <w:uiPriority w:val="99"/>
    <w:qFormat/>
    <w:rsid w:val="006D20A1"/>
    <w:pPr>
      <w:keepNext/>
      <w:jc w:val="center"/>
      <w:outlineLvl w:val="5"/>
    </w:pPr>
    <w:rPr>
      <w:b/>
      <w:bCs/>
      <w:sz w:val="28"/>
      <w:szCs w:val="28"/>
    </w:rPr>
  </w:style>
  <w:style w:type="paragraph" w:styleId="Heading7">
    <w:name w:val="heading 7"/>
    <w:basedOn w:val="Normal"/>
    <w:next w:val="Normal"/>
    <w:link w:val="Heading7Char"/>
    <w:uiPriority w:val="99"/>
    <w:qFormat/>
    <w:rsid w:val="006D20A1"/>
    <w:pPr>
      <w:keepNext/>
      <w:tabs>
        <w:tab w:val="num" w:pos="993"/>
      </w:tabs>
      <w:ind w:left="1702" w:hanging="993"/>
      <w:outlineLvl w:val="6"/>
    </w:pPr>
    <w:rPr>
      <w:sz w:val="24"/>
      <w:szCs w:val="24"/>
    </w:rPr>
  </w:style>
  <w:style w:type="paragraph" w:styleId="Heading8">
    <w:name w:val="heading 8"/>
    <w:basedOn w:val="Normal"/>
    <w:next w:val="Normal"/>
    <w:link w:val="Heading8Char"/>
    <w:uiPriority w:val="99"/>
    <w:qFormat/>
    <w:rsid w:val="006D20A1"/>
    <w:pPr>
      <w:keepNext/>
      <w:tabs>
        <w:tab w:val="left" w:pos="1134"/>
        <w:tab w:val="left" w:pos="2268"/>
        <w:tab w:val="left" w:pos="2552"/>
        <w:tab w:val="left" w:pos="5387"/>
      </w:tabs>
      <w:outlineLvl w:val="7"/>
    </w:pPr>
    <w:rPr>
      <w:b/>
      <w:bCs/>
      <w:sz w:val="24"/>
      <w:szCs w:val="24"/>
    </w:rPr>
  </w:style>
  <w:style w:type="paragraph" w:styleId="Heading9">
    <w:name w:val="heading 9"/>
    <w:basedOn w:val="Normal"/>
    <w:next w:val="Normal"/>
    <w:link w:val="Heading9Char"/>
    <w:uiPriority w:val="99"/>
    <w:qFormat/>
    <w:rsid w:val="006D20A1"/>
    <w:pPr>
      <w:keepNext/>
      <w:jc w:val="center"/>
      <w:outlineLvl w:val="8"/>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55E"/>
    <w:rPr>
      <w:rFonts w:ascii="Cambria" w:eastAsia="Times New Roman" w:hAnsi="Cambria" w:cs="Times New Roman"/>
      <w:b/>
      <w:bCs/>
      <w:kern w:val="32"/>
      <w:sz w:val="32"/>
      <w:szCs w:val="32"/>
      <w:lang w:val="en-US" w:eastAsia="ar-SA"/>
    </w:rPr>
  </w:style>
  <w:style w:type="character" w:customStyle="1" w:styleId="Heading2Char">
    <w:name w:val="Heading 2 Char"/>
    <w:basedOn w:val="DefaultParagraphFont"/>
    <w:link w:val="Heading2"/>
    <w:uiPriority w:val="9"/>
    <w:semiHidden/>
    <w:rsid w:val="007C055E"/>
    <w:rPr>
      <w:rFonts w:ascii="Cambria" w:eastAsia="Times New Roman" w:hAnsi="Cambria" w:cs="Times New Roman"/>
      <w:b/>
      <w:bCs/>
      <w:i/>
      <w:iCs/>
      <w:sz w:val="28"/>
      <w:szCs w:val="28"/>
      <w:lang w:val="en-US" w:eastAsia="ar-SA"/>
    </w:rPr>
  </w:style>
  <w:style w:type="character" w:customStyle="1" w:styleId="Heading3Char">
    <w:name w:val="Heading 3 Char"/>
    <w:basedOn w:val="DefaultParagraphFont"/>
    <w:link w:val="Heading3"/>
    <w:uiPriority w:val="9"/>
    <w:semiHidden/>
    <w:rsid w:val="007C055E"/>
    <w:rPr>
      <w:rFonts w:ascii="Cambria" w:eastAsia="Times New Roman" w:hAnsi="Cambria" w:cs="Times New Roman"/>
      <w:b/>
      <w:bCs/>
      <w:sz w:val="26"/>
      <w:szCs w:val="26"/>
      <w:lang w:val="en-US" w:eastAsia="ar-SA"/>
    </w:rPr>
  </w:style>
  <w:style w:type="character" w:customStyle="1" w:styleId="Heading4Char">
    <w:name w:val="Heading 4 Char"/>
    <w:basedOn w:val="DefaultParagraphFont"/>
    <w:link w:val="Heading4"/>
    <w:uiPriority w:val="9"/>
    <w:semiHidden/>
    <w:rsid w:val="007C055E"/>
    <w:rPr>
      <w:rFonts w:ascii="Calibri" w:eastAsia="Times New Roman" w:hAnsi="Calibri" w:cs="Times New Roman"/>
      <w:b/>
      <w:bCs/>
      <w:sz w:val="28"/>
      <w:szCs w:val="28"/>
      <w:lang w:val="en-US" w:eastAsia="ar-SA"/>
    </w:rPr>
  </w:style>
  <w:style w:type="character" w:customStyle="1" w:styleId="Heading5Char">
    <w:name w:val="Heading 5 Char"/>
    <w:basedOn w:val="DefaultParagraphFont"/>
    <w:link w:val="Heading5"/>
    <w:uiPriority w:val="9"/>
    <w:semiHidden/>
    <w:rsid w:val="007C055E"/>
    <w:rPr>
      <w:rFonts w:ascii="Calibri" w:eastAsia="Times New Roman" w:hAnsi="Calibri" w:cs="Times New Roman"/>
      <w:b/>
      <w:bCs/>
      <w:i/>
      <w:iCs/>
      <w:sz w:val="26"/>
      <w:szCs w:val="26"/>
      <w:lang w:val="en-US" w:eastAsia="ar-SA"/>
    </w:rPr>
  </w:style>
  <w:style w:type="character" w:customStyle="1" w:styleId="Heading6Char">
    <w:name w:val="Heading 6 Char"/>
    <w:basedOn w:val="DefaultParagraphFont"/>
    <w:link w:val="Heading6"/>
    <w:uiPriority w:val="9"/>
    <w:semiHidden/>
    <w:rsid w:val="007C055E"/>
    <w:rPr>
      <w:rFonts w:ascii="Calibri" w:eastAsia="Times New Roman" w:hAnsi="Calibri" w:cs="Times New Roman"/>
      <w:b/>
      <w:bCs/>
      <w:lang w:val="en-US" w:eastAsia="ar-SA"/>
    </w:rPr>
  </w:style>
  <w:style w:type="character" w:customStyle="1" w:styleId="Heading7Char">
    <w:name w:val="Heading 7 Char"/>
    <w:basedOn w:val="DefaultParagraphFont"/>
    <w:link w:val="Heading7"/>
    <w:uiPriority w:val="9"/>
    <w:semiHidden/>
    <w:rsid w:val="007C055E"/>
    <w:rPr>
      <w:rFonts w:ascii="Calibri" w:eastAsia="Times New Roman" w:hAnsi="Calibri" w:cs="Times New Roman"/>
      <w:sz w:val="24"/>
      <w:szCs w:val="24"/>
      <w:lang w:val="en-US" w:eastAsia="ar-SA"/>
    </w:rPr>
  </w:style>
  <w:style w:type="character" w:customStyle="1" w:styleId="Heading8Char">
    <w:name w:val="Heading 8 Char"/>
    <w:basedOn w:val="DefaultParagraphFont"/>
    <w:link w:val="Heading8"/>
    <w:uiPriority w:val="9"/>
    <w:semiHidden/>
    <w:rsid w:val="007C055E"/>
    <w:rPr>
      <w:rFonts w:ascii="Calibri" w:eastAsia="Times New Roman" w:hAnsi="Calibri" w:cs="Times New Roman"/>
      <w:i/>
      <w:iCs/>
      <w:sz w:val="24"/>
      <w:szCs w:val="24"/>
      <w:lang w:val="en-US" w:eastAsia="ar-SA"/>
    </w:rPr>
  </w:style>
  <w:style w:type="character" w:customStyle="1" w:styleId="Heading9Char">
    <w:name w:val="Heading 9 Char"/>
    <w:basedOn w:val="DefaultParagraphFont"/>
    <w:link w:val="Heading9"/>
    <w:uiPriority w:val="9"/>
    <w:semiHidden/>
    <w:rsid w:val="007C055E"/>
    <w:rPr>
      <w:rFonts w:ascii="Cambria" w:eastAsia="Times New Roman" w:hAnsi="Cambria" w:cs="Times New Roman"/>
      <w:lang w:val="en-US" w:eastAsia="ar-SA"/>
    </w:rPr>
  </w:style>
  <w:style w:type="character" w:customStyle="1" w:styleId="WW8Num3z1">
    <w:name w:val="WW8Num3z1"/>
    <w:uiPriority w:val="99"/>
    <w:rsid w:val="006D20A1"/>
    <w:rPr>
      <w:rFonts w:ascii="Times New Roman" w:hAnsi="Times New Roman" w:cs="Times New Roman"/>
    </w:rPr>
  </w:style>
  <w:style w:type="character" w:customStyle="1" w:styleId="WW-DefaultParagraphFont">
    <w:name w:val="WW-Default Paragraph Font"/>
    <w:uiPriority w:val="99"/>
    <w:rsid w:val="006D20A1"/>
  </w:style>
  <w:style w:type="character" w:customStyle="1" w:styleId="WW-WW8Num3z1">
    <w:name w:val="WW-WW8Num3z1"/>
    <w:uiPriority w:val="99"/>
    <w:rsid w:val="006D20A1"/>
    <w:rPr>
      <w:rFonts w:ascii="Times New Roman" w:hAnsi="Times New Roman" w:cs="Times New Roman"/>
    </w:rPr>
  </w:style>
  <w:style w:type="character" w:customStyle="1" w:styleId="WW8Num11z0">
    <w:name w:val="WW8Num11z0"/>
    <w:uiPriority w:val="99"/>
    <w:rsid w:val="006D20A1"/>
    <w:rPr>
      <w:rFonts w:ascii="Times New Roman" w:hAnsi="Times New Roman" w:cs="Times New Roman"/>
    </w:rPr>
  </w:style>
  <w:style w:type="character" w:customStyle="1" w:styleId="WW8Num11z1">
    <w:name w:val="WW8Num11z1"/>
    <w:uiPriority w:val="99"/>
    <w:rsid w:val="006D20A1"/>
    <w:rPr>
      <w:rFonts w:ascii="Courier New" w:hAnsi="Courier New" w:cs="Courier New"/>
    </w:rPr>
  </w:style>
  <w:style w:type="character" w:customStyle="1" w:styleId="WW8Num11z2">
    <w:name w:val="WW8Num11z2"/>
    <w:uiPriority w:val="99"/>
    <w:rsid w:val="006D20A1"/>
    <w:rPr>
      <w:rFonts w:ascii="Wingdings" w:hAnsi="Wingdings" w:cs="Wingdings"/>
    </w:rPr>
  </w:style>
  <w:style w:type="character" w:customStyle="1" w:styleId="WW8Num11z3">
    <w:name w:val="WW8Num11z3"/>
    <w:uiPriority w:val="99"/>
    <w:rsid w:val="006D20A1"/>
    <w:rPr>
      <w:rFonts w:ascii="Symbol" w:hAnsi="Symbol" w:cs="Symbol"/>
    </w:rPr>
  </w:style>
  <w:style w:type="character" w:customStyle="1" w:styleId="WW-DefaultParagraphFont1">
    <w:name w:val="WW-Default Paragraph Font1"/>
    <w:uiPriority w:val="99"/>
    <w:rsid w:val="006D20A1"/>
  </w:style>
  <w:style w:type="character" w:customStyle="1" w:styleId="NumberingSymbols">
    <w:name w:val="Numbering Symbols"/>
    <w:uiPriority w:val="99"/>
    <w:rsid w:val="006D20A1"/>
  </w:style>
  <w:style w:type="character" w:customStyle="1" w:styleId="WW-NumberingSymbols">
    <w:name w:val="WW-Numbering Symbols"/>
    <w:uiPriority w:val="99"/>
    <w:rsid w:val="006D20A1"/>
  </w:style>
  <w:style w:type="character" w:customStyle="1" w:styleId="WW-NumberingSymbols1">
    <w:name w:val="WW-Numbering Symbols1"/>
    <w:uiPriority w:val="99"/>
    <w:rsid w:val="006D20A1"/>
  </w:style>
  <w:style w:type="character" w:customStyle="1" w:styleId="WW-Absatz-Standardschriftart">
    <w:name w:val="WW-Absatz-Standardschriftart"/>
    <w:uiPriority w:val="99"/>
    <w:rsid w:val="006D20A1"/>
  </w:style>
  <w:style w:type="character" w:customStyle="1" w:styleId="WW-Absatz-Standardschriftart1">
    <w:name w:val="WW-Absatz-Standardschriftart1"/>
    <w:uiPriority w:val="99"/>
    <w:rsid w:val="006D20A1"/>
  </w:style>
  <w:style w:type="character" w:customStyle="1" w:styleId="WW-DefaultParagraphFont11">
    <w:name w:val="WW-Default Paragraph Font11"/>
    <w:uiPriority w:val="99"/>
    <w:rsid w:val="006D20A1"/>
  </w:style>
  <w:style w:type="character" w:customStyle="1" w:styleId="WW8Num15z1">
    <w:name w:val="WW8Num15z1"/>
    <w:uiPriority w:val="99"/>
    <w:rsid w:val="006D20A1"/>
    <w:rPr>
      <w:rFonts w:ascii="Times New Roman" w:hAnsi="Times New Roman" w:cs="Times New Roman"/>
    </w:rPr>
  </w:style>
  <w:style w:type="character" w:styleId="Strong">
    <w:name w:val="Strong"/>
    <w:basedOn w:val="WW-DefaultParagraphFont1"/>
    <w:uiPriority w:val="99"/>
    <w:qFormat/>
    <w:rsid w:val="006D20A1"/>
    <w:rPr>
      <w:b/>
      <w:bCs/>
    </w:rPr>
  </w:style>
  <w:style w:type="character" w:styleId="Emphasis">
    <w:name w:val="Emphasis"/>
    <w:basedOn w:val="WW-DefaultParagraphFont1"/>
    <w:uiPriority w:val="99"/>
    <w:qFormat/>
    <w:rsid w:val="006D20A1"/>
    <w:rPr>
      <w:i/>
      <w:iCs/>
    </w:rPr>
  </w:style>
  <w:style w:type="paragraph" w:styleId="BodyText">
    <w:name w:val="Body Text"/>
    <w:basedOn w:val="Normal"/>
    <w:link w:val="BodyTextChar"/>
    <w:uiPriority w:val="99"/>
    <w:semiHidden/>
    <w:rsid w:val="006D20A1"/>
    <w:pPr>
      <w:spacing w:after="120"/>
    </w:pPr>
  </w:style>
  <w:style w:type="character" w:customStyle="1" w:styleId="BodyTextChar">
    <w:name w:val="Body Text Char"/>
    <w:basedOn w:val="DefaultParagraphFont"/>
    <w:link w:val="BodyText"/>
    <w:uiPriority w:val="99"/>
    <w:semiHidden/>
    <w:rsid w:val="007C055E"/>
    <w:rPr>
      <w:sz w:val="20"/>
      <w:szCs w:val="20"/>
      <w:lang w:val="en-US" w:eastAsia="ar-SA"/>
    </w:rPr>
  </w:style>
  <w:style w:type="paragraph" w:styleId="List">
    <w:name w:val="List"/>
    <w:basedOn w:val="BodyText"/>
    <w:uiPriority w:val="99"/>
    <w:semiHidden/>
    <w:rsid w:val="006D20A1"/>
  </w:style>
  <w:style w:type="paragraph" w:styleId="Caption">
    <w:name w:val="caption"/>
    <w:basedOn w:val="Normal"/>
    <w:uiPriority w:val="99"/>
    <w:qFormat/>
    <w:rsid w:val="006D20A1"/>
    <w:pPr>
      <w:suppressLineNumbers/>
      <w:spacing w:before="120" w:after="120"/>
    </w:pPr>
    <w:rPr>
      <w:i/>
      <w:iCs/>
    </w:rPr>
  </w:style>
  <w:style w:type="paragraph" w:customStyle="1" w:styleId="Index">
    <w:name w:val="Index"/>
    <w:basedOn w:val="Normal"/>
    <w:uiPriority w:val="99"/>
    <w:rsid w:val="006D20A1"/>
    <w:pPr>
      <w:suppressLineNumbers/>
    </w:pPr>
  </w:style>
  <w:style w:type="paragraph" w:customStyle="1" w:styleId="Heading">
    <w:name w:val="Heading"/>
    <w:basedOn w:val="Normal"/>
    <w:next w:val="BodyText"/>
    <w:uiPriority w:val="99"/>
    <w:rsid w:val="006D20A1"/>
    <w:pPr>
      <w:keepNext/>
      <w:spacing w:before="240" w:after="120"/>
    </w:pPr>
    <w:rPr>
      <w:rFonts w:ascii="Arial" w:hAnsi="Arial" w:cs="Arial"/>
      <w:sz w:val="28"/>
      <w:szCs w:val="28"/>
    </w:rPr>
  </w:style>
  <w:style w:type="paragraph" w:customStyle="1" w:styleId="Caption1">
    <w:name w:val="Caption1"/>
    <w:basedOn w:val="Normal"/>
    <w:uiPriority w:val="99"/>
    <w:rsid w:val="006D20A1"/>
    <w:pPr>
      <w:suppressLineNumbers/>
      <w:spacing w:before="120" w:after="120"/>
    </w:pPr>
    <w:rPr>
      <w:i/>
      <w:iCs/>
    </w:rPr>
  </w:style>
  <w:style w:type="paragraph" w:customStyle="1" w:styleId="WW-Index">
    <w:name w:val="WW-Index"/>
    <w:basedOn w:val="Normal"/>
    <w:uiPriority w:val="99"/>
    <w:rsid w:val="006D20A1"/>
    <w:pPr>
      <w:suppressLineNumbers/>
    </w:pPr>
  </w:style>
  <w:style w:type="paragraph" w:customStyle="1" w:styleId="WW-Heading">
    <w:name w:val="WW-Heading"/>
    <w:basedOn w:val="Normal"/>
    <w:next w:val="BodyText"/>
    <w:uiPriority w:val="99"/>
    <w:rsid w:val="006D20A1"/>
    <w:pPr>
      <w:keepNext/>
      <w:spacing w:before="240" w:after="120"/>
    </w:pPr>
    <w:rPr>
      <w:rFonts w:ascii="Arial" w:hAnsi="Arial" w:cs="Arial"/>
      <w:sz w:val="28"/>
      <w:szCs w:val="28"/>
    </w:rPr>
  </w:style>
  <w:style w:type="paragraph" w:customStyle="1" w:styleId="WW-Heading1">
    <w:name w:val="WW-Heading1"/>
    <w:basedOn w:val="Normal"/>
    <w:next w:val="BodyText"/>
    <w:uiPriority w:val="99"/>
    <w:rsid w:val="006D20A1"/>
    <w:pPr>
      <w:keepNext/>
      <w:spacing w:before="240" w:after="120"/>
    </w:pPr>
    <w:rPr>
      <w:rFonts w:ascii="Arial" w:hAnsi="Arial" w:cs="Arial"/>
      <w:sz w:val="28"/>
      <w:szCs w:val="28"/>
    </w:rPr>
  </w:style>
  <w:style w:type="paragraph" w:styleId="Header">
    <w:name w:val="header"/>
    <w:basedOn w:val="Normal"/>
    <w:link w:val="HeaderChar"/>
    <w:uiPriority w:val="99"/>
    <w:semiHidden/>
    <w:rsid w:val="006D20A1"/>
    <w:pPr>
      <w:tabs>
        <w:tab w:val="center" w:pos="4320"/>
        <w:tab w:val="right" w:pos="8640"/>
      </w:tabs>
    </w:pPr>
  </w:style>
  <w:style w:type="character" w:customStyle="1" w:styleId="HeaderChar">
    <w:name w:val="Header Char"/>
    <w:basedOn w:val="DefaultParagraphFont"/>
    <w:link w:val="Header"/>
    <w:uiPriority w:val="99"/>
    <w:semiHidden/>
    <w:rsid w:val="007C055E"/>
    <w:rPr>
      <w:sz w:val="20"/>
      <w:szCs w:val="20"/>
      <w:lang w:val="en-US" w:eastAsia="ar-SA"/>
    </w:rPr>
  </w:style>
  <w:style w:type="paragraph" w:styleId="Footer">
    <w:name w:val="footer"/>
    <w:basedOn w:val="Normal"/>
    <w:link w:val="FooterChar"/>
    <w:uiPriority w:val="99"/>
    <w:semiHidden/>
    <w:rsid w:val="006D20A1"/>
    <w:pPr>
      <w:tabs>
        <w:tab w:val="center" w:pos="4320"/>
        <w:tab w:val="right" w:pos="8640"/>
      </w:tabs>
    </w:pPr>
  </w:style>
  <w:style w:type="character" w:customStyle="1" w:styleId="FooterChar">
    <w:name w:val="Footer Char"/>
    <w:basedOn w:val="DefaultParagraphFont"/>
    <w:link w:val="Footer"/>
    <w:uiPriority w:val="99"/>
    <w:semiHidden/>
    <w:rsid w:val="007C055E"/>
    <w:rPr>
      <w:sz w:val="20"/>
      <w:szCs w:val="20"/>
      <w:lang w:val="en-US" w:eastAsia="ar-SA"/>
    </w:rPr>
  </w:style>
  <w:style w:type="paragraph" w:customStyle="1" w:styleId="WW-Caption">
    <w:name w:val="WW-Caption"/>
    <w:basedOn w:val="Normal"/>
    <w:uiPriority w:val="99"/>
    <w:rsid w:val="006D20A1"/>
    <w:pPr>
      <w:suppressLineNumbers/>
      <w:spacing w:before="120" w:after="120"/>
    </w:pPr>
    <w:rPr>
      <w:i/>
      <w:iCs/>
    </w:rPr>
  </w:style>
  <w:style w:type="paragraph" w:customStyle="1" w:styleId="WW-Index1">
    <w:name w:val="WW-Index1"/>
    <w:basedOn w:val="Normal"/>
    <w:uiPriority w:val="99"/>
    <w:rsid w:val="006D20A1"/>
    <w:pPr>
      <w:suppressLineNumbers/>
    </w:pPr>
  </w:style>
  <w:style w:type="paragraph" w:customStyle="1" w:styleId="WW-Caption1">
    <w:name w:val="WW-Caption1"/>
    <w:basedOn w:val="Normal"/>
    <w:uiPriority w:val="99"/>
    <w:rsid w:val="006D20A1"/>
    <w:pPr>
      <w:suppressLineNumbers/>
      <w:spacing w:before="120" w:after="120"/>
    </w:pPr>
    <w:rPr>
      <w:i/>
      <w:iCs/>
    </w:rPr>
  </w:style>
  <w:style w:type="paragraph" w:customStyle="1" w:styleId="WW-Index11">
    <w:name w:val="WW-Index11"/>
    <w:basedOn w:val="Normal"/>
    <w:uiPriority w:val="99"/>
    <w:rsid w:val="006D20A1"/>
    <w:pPr>
      <w:suppressLineNumbers/>
    </w:pPr>
  </w:style>
  <w:style w:type="paragraph" w:customStyle="1" w:styleId="WW-Heading11">
    <w:name w:val="WW-Heading11"/>
    <w:basedOn w:val="Normal"/>
    <w:next w:val="BodyText"/>
    <w:uiPriority w:val="99"/>
    <w:rsid w:val="006D20A1"/>
    <w:pPr>
      <w:keepNext/>
      <w:spacing w:before="240" w:after="120"/>
    </w:pPr>
    <w:rPr>
      <w:rFonts w:ascii="Arial" w:hAnsi="Arial" w:cs="Arial"/>
      <w:sz w:val="28"/>
      <w:szCs w:val="28"/>
    </w:rPr>
  </w:style>
  <w:style w:type="paragraph" w:customStyle="1" w:styleId="WW-Caption11">
    <w:name w:val="WW-Caption11"/>
    <w:basedOn w:val="Normal"/>
    <w:uiPriority w:val="99"/>
    <w:rsid w:val="006D20A1"/>
    <w:pPr>
      <w:suppressLineNumbers/>
      <w:spacing w:before="120" w:after="120"/>
    </w:pPr>
    <w:rPr>
      <w:i/>
      <w:iCs/>
    </w:rPr>
  </w:style>
  <w:style w:type="paragraph" w:customStyle="1" w:styleId="WW-Index111">
    <w:name w:val="WW-Index111"/>
    <w:basedOn w:val="Normal"/>
    <w:uiPriority w:val="99"/>
    <w:rsid w:val="006D20A1"/>
    <w:pPr>
      <w:suppressLineNumbers/>
    </w:pPr>
  </w:style>
  <w:style w:type="paragraph" w:customStyle="1" w:styleId="WW-Heading111">
    <w:name w:val="WW-Heading111"/>
    <w:basedOn w:val="Normal"/>
    <w:next w:val="BodyText"/>
    <w:uiPriority w:val="99"/>
    <w:rsid w:val="006D20A1"/>
    <w:pPr>
      <w:keepNext/>
      <w:spacing w:before="240" w:after="120"/>
    </w:pPr>
    <w:rPr>
      <w:rFonts w:ascii="Arial" w:hAnsi="Arial" w:cs="Arial"/>
      <w:sz w:val="28"/>
      <w:szCs w:val="28"/>
    </w:rPr>
  </w:style>
  <w:style w:type="paragraph" w:customStyle="1" w:styleId="isi">
    <w:name w:val="isi"/>
    <w:basedOn w:val="Normal"/>
    <w:rsid w:val="006D20A1"/>
    <w:pPr>
      <w:jc w:val="both"/>
    </w:pPr>
    <w:rPr>
      <w:sz w:val="24"/>
      <w:szCs w:val="24"/>
    </w:rPr>
  </w:style>
  <w:style w:type="paragraph" w:customStyle="1" w:styleId="WW-BodyText2">
    <w:name w:val="WW-Body Text 2"/>
    <w:basedOn w:val="Normal"/>
    <w:uiPriority w:val="99"/>
    <w:rsid w:val="006D20A1"/>
    <w:pPr>
      <w:ind w:left="567" w:hanging="567"/>
      <w:jc w:val="both"/>
    </w:pPr>
    <w:rPr>
      <w:sz w:val="24"/>
      <w:szCs w:val="24"/>
    </w:rPr>
  </w:style>
  <w:style w:type="paragraph" w:customStyle="1" w:styleId="WW-BodyTextIndent2">
    <w:name w:val="WW-Body Text Indent 2"/>
    <w:basedOn w:val="Normal"/>
    <w:rsid w:val="006D20A1"/>
    <w:pPr>
      <w:ind w:left="567" w:hanging="567"/>
      <w:jc w:val="both"/>
    </w:pPr>
    <w:rPr>
      <w:sz w:val="24"/>
      <w:szCs w:val="24"/>
    </w:rPr>
  </w:style>
  <w:style w:type="paragraph" w:customStyle="1" w:styleId="western">
    <w:name w:val="western"/>
    <w:basedOn w:val="Normal"/>
    <w:uiPriority w:val="99"/>
    <w:rsid w:val="006D20A1"/>
    <w:pPr>
      <w:suppressAutoHyphens w:val="0"/>
      <w:overflowPunct/>
      <w:autoSpaceDE/>
      <w:spacing w:before="280" w:after="280"/>
      <w:textAlignment w:val="auto"/>
    </w:pPr>
    <w:rPr>
      <w:sz w:val="24"/>
      <w:szCs w:val="24"/>
    </w:rPr>
  </w:style>
  <w:style w:type="paragraph" w:customStyle="1" w:styleId="WW-NormalWeb">
    <w:name w:val="WW-Normal (Web)"/>
    <w:basedOn w:val="Normal"/>
    <w:uiPriority w:val="99"/>
    <w:rsid w:val="006D20A1"/>
    <w:pPr>
      <w:suppressAutoHyphens w:val="0"/>
      <w:overflowPunct/>
      <w:autoSpaceDE/>
      <w:spacing w:before="280" w:after="280"/>
      <w:textAlignment w:val="auto"/>
    </w:pPr>
    <w:rPr>
      <w:sz w:val="24"/>
      <w:szCs w:val="24"/>
    </w:rPr>
  </w:style>
  <w:style w:type="paragraph" w:styleId="BodyTextIndent">
    <w:name w:val="Body Text Indent"/>
    <w:basedOn w:val="Normal"/>
    <w:link w:val="BodyTextIndentChar"/>
    <w:uiPriority w:val="99"/>
    <w:semiHidden/>
    <w:rsid w:val="006D20A1"/>
    <w:pPr>
      <w:tabs>
        <w:tab w:val="left" w:pos="426"/>
      </w:tabs>
      <w:ind w:left="142" w:hanging="142"/>
    </w:pPr>
    <w:rPr>
      <w:sz w:val="24"/>
      <w:szCs w:val="24"/>
    </w:rPr>
  </w:style>
  <w:style w:type="character" w:customStyle="1" w:styleId="BodyTextIndentChar">
    <w:name w:val="Body Text Indent Char"/>
    <w:basedOn w:val="DefaultParagraphFont"/>
    <w:link w:val="BodyTextIndent"/>
    <w:uiPriority w:val="99"/>
    <w:semiHidden/>
    <w:rsid w:val="007C055E"/>
    <w:rPr>
      <w:sz w:val="20"/>
      <w:szCs w:val="20"/>
      <w:lang w:val="en-US" w:eastAsia="ar-SA"/>
    </w:rPr>
  </w:style>
  <w:style w:type="paragraph" w:customStyle="1" w:styleId="TableContents">
    <w:name w:val="Table Contents"/>
    <w:basedOn w:val="BodyText"/>
    <w:uiPriority w:val="99"/>
    <w:rsid w:val="006D20A1"/>
    <w:pPr>
      <w:suppressLineNumbers/>
    </w:pPr>
  </w:style>
  <w:style w:type="paragraph" w:customStyle="1" w:styleId="WW-TableContents">
    <w:name w:val="WW-Table Contents"/>
    <w:basedOn w:val="BodyText"/>
    <w:uiPriority w:val="99"/>
    <w:rsid w:val="006D20A1"/>
    <w:pPr>
      <w:suppressLineNumbers/>
    </w:pPr>
  </w:style>
  <w:style w:type="paragraph" w:customStyle="1" w:styleId="TableHeading">
    <w:name w:val="Table Heading"/>
    <w:basedOn w:val="TableContents"/>
    <w:uiPriority w:val="99"/>
    <w:rsid w:val="006D20A1"/>
    <w:pPr>
      <w:jc w:val="center"/>
    </w:pPr>
    <w:rPr>
      <w:b/>
      <w:bCs/>
      <w:i/>
      <w:iCs/>
    </w:rPr>
  </w:style>
  <w:style w:type="paragraph" w:customStyle="1" w:styleId="WW-TableHeading">
    <w:name w:val="WW-Table Heading"/>
    <w:basedOn w:val="WW-TableContents"/>
    <w:uiPriority w:val="99"/>
    <w:rsid w:val="006D20A1"/>
    <w:pPr>
      <w:jc w:val="center"/>
    </w:pPr>
    <w:rPr>
      <w:b/>
      <w:bCs/>
      <w:i/>
      <w:iCs/>
    </w:rPr>
  </w:style>
  <w:style w:type="paragraph" w:styleId="BodyText2">
    <w:name w:val="Body Text 2"/>
    <w:basedOn w:val="Normal"/>
    <w:link w:val="BodyText2Char"/>
    <w:uiPriority w:val="99"/>
    <w:semiHidden/>
    <w:rsid w:val="006D20A1"/>
    <w:pPr>
      <w:tabs>
        <w:tab w:val="left" w:pos="720"/>
        <w:tab w:val="left" w:pos="2340"/>
        <w:tab w:val="left" w:pos="2700"/>
      </w:tabs>
      <w:suppressAutoHyphens w:val="0"/>
      <w:overflowPunct/>
      <w:autoSpaceDE/>
      <w:spacing w:before="120"/>
      <w:jc w:val="both"/>
      <w:textAlignment w:val="auto"/>
    </w:pPr>
    <w:rPr>
      <w:sz w:val="22"/>
      <w:szCs w:val="22"/>
      <w:lang w:eastAsia="en-US"/>
    </w:rPr>
  </w:style>
  <w:style w:type="character" w:customStyle="1" w:styleId="BodyText2Char">
    <w:name w:val="Body Text 2 Char"/>
    <w:basedOn w:val="DefaultParagraphFont"/>
    <w:link w:val="BodyText2"/>
    <w:uiPriority w:val="99"/>
    <w:semiHidden/>
    <w:rsid w:val="007C055E"/>
    <w:rPr>
      <w:sz w:val="20"/>
      <w:szCs w:val="20"/>
      <w:lang w:val="en-US" w:eastAsia="ar-SA"/>
    </w:rPr>
  </w:style>
  <w:style w:type="paragraph" w:styleId="BodyText3">
    <w:name w:val="Body Text 3"/>
    <w:basedOn w:val="Normal"/>
    <w:link w:val="BodyText3Char"/>
    <w:uiPriority w:val="99"/>
    <w:semiHidden/>
    <w:rsid w:val="006D20A1"/>
    <w:pPr>
      <w:spacing w:after="120"/>
    </w:pPr>
    <w:rPr>
      <w:sz w:val="16"/>
      <w:szCs w:val="16"/>
    </w:rPr>
  </w:style>
  <w:style w:type="character" w:customStyle="1" w:styleId="BodyText3Char">
    <w:name w:val="Body Text 3 Char"/>
    <w:basedOn w:val="DefaultParagraphFont"/>
    <w:link w:val="BodyText3"/>
    <w:uiPriority w:val="99"/>
    <w:semiHidden/>
    <w:rsid w:val="007C055E"/>
    <w:rPr>
      <w:sz w:val="16"/>
      <w:szCs w:val="16"/>
      <w:lang w:val="en-US" w:eastAsia="ar-SA"/>
    </w:rPr>
  </w:style>
  <w:style w:type="table" w:styleId="TableGrid">
    <w:name w:val="Table Grid"/>
    <w:basedOn w:val="TableNormal"/>
    <w:uiPriority w:val="99"/>
    <w:rsid w:val="00886E5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F12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2F1"/>
    <w:rPr>
      <w:rFonts w:ascii="Segoe UI" w:hAnsi="Segoe UI" w:cs="Segoe UI"/>
      <w:sz w:val="18"/>
      <w:szCs w:val="18"/>
      <w:lang w:eastAsia="ar-SA"/>
    </w:rPr>
  </w:style>
  <w:style w:type="character" w:customStyle="1" w:styleId="fn">
    <w:name w:val="fn"/>
    <w:basedOn w:val="DefaultParagraphFont"/>
    <w:rsid w:val="00692C5F"/>
  </w:style>
  <w:style w:type="character" w:customStyle="1" w:styleId="xbe">
    <w:name w:val="_xbe"/>
    <w:basedOn w:val="DefaultParagraphFont"/>
    <w:rsid w:val="00757B27"/>
  </w:style>
  <w:style w:type="character" w:styleId="CommentReference">
    <w:name w:val="annotation reference"/>
    <w:basedOn w:val="DefaultParagraphFont"/>
    <w:uiPriority w:val="99"/>
    <w:semiHidden/>
    <w:unhideWhenUsed/>
    <w:rsid w:val="00AA49E0"/>
    <w:rPr>
      <w:sz w:val="16"/>
      <w:szCs w:val="16"/>
    </w:rPr>
  </w:style>
  <w:style w:type="paragraph" w:styleId="CommentText">
    <w:name w:val="annotation text"/>
    <w:basedOn w:val="Normal"/>
    <w:link w:val="CommentTextChar"/>
    <w:uiPriority w:val="99"/>
    <w:unhideWhenUsed/>
    <w:rsid w:val="00AA49E0"/>
  </w:style>
  <w:style w:type="character" w:customStyle="1" w:styleId="CommentTextChar">
    <w:name w:val="Comment Text Char"/>
    <w:basedOn w:val="DefaultParagraphFont"/>
    <w:link w:val="CommentText"/>
    <w:uiPriority w:val="99"/>
    <w:rsid w:val="00AA49E0"/>
    <w:rPr>
      <w:lang w:eastAsia="ar-SA"/>
    </w:rPr>
  </w:style>
  <w:style w:type="paragraph" w:styleId="CommentSubject">
    <w:name w:val="annotation subject"/>
    <w:basedOn w:val="CommentText"/>
    <w:next w:val="CommentText"/>
    <w:link w:val="CommentSubjectChar"/>
    <w:uiPriority w:val="99"/>
    <w:semiHidden/>
    <w:unhideWhenUsed/>
    <w:rsid w:val="00AA49E0"/>
    <w:rPr>
      <w:b/>
      <w:bCs/>
    </w:rPr>
  </w:style>
  <w:style w:type="character" w:customStyle="1" w:styleId="CommentSubjectChar">
    <w:name w:val="Comment Subject Char"/>
    <w:basedOn w:val="CommentTextChar"/>
    <w:link w:val="CommentSubject"/>
    <w:uiPriority w:val="99"/>
    <w:semiHidden/>
    <w:rsid w:val="00AA49E0"/>
    <w:rPr>
      <w:b/>
      <w:bCs/>
      <w:lang w:eastAsia="ar-SA"/>
    </w:rPr>
  </w:style>
  <w:style w:type="paragraph" w:styleId="ListParagraph">
    <w:name w:val="List Paragraph"/>
    <w:basedOn w:val="Normal"/>
    <w:link w:val="ListParagraphChar"/>
    <w:uiPriority w:val="34"/>
    <w:qFormat/>
    <w:rsid w:val="00AA49E0"/>
    <w:pPr>
      <w:overflowPunct/>
      <w:autoSpaceDE/>
      <w:ind w:left="720"/>
      <w:textAlignment w:val="auto"/>
    </w:pPr>
    <w:rPr>
      <w:rFonts w:eastAsia="Arial Unicode MS" w:cs="Mangal"/>
      <w:kern w:val="1"/>
      <w:sz w:val="24"/>
      <w:szCs w:val="24"/>
      <w:lang w:val="en-GB" w:eastAsia="hi-IN" w:bidi="hi-IN"/>
    </w:rPr>
  </w:style>
  <w:style w:type="character" w:customStyle="1" w:styleId="ListParagraphChar">
    <w:name w:val="List Paragraph Char"/>
    <w:link w:val="ListParagraph"/>
    <w:uiPriority w:val="34"/>
    <w:locked/>
    <w:rsid w:val="00AA49E0"/>
    <w:rPr>
      <w:rFonts w:eastAsia="Arial Unicode MS" w:cs="Mangal"/>
      <w:kern w:val="1"/>
      <w:sz w:val="24"/>
      <w:szCs w:val="24"/>
      <w:lang w:val="en-GB" w:eastAsia="hi-IN" w:bidi="hi-IN"/>
    </w:rPr>
  </w:style>
  <w:style w:type="paragraph" w:customStyle="1" w:styleId="Default">
    <w:name w:val="Default"/>
    <w:rsid w:val="00C95B77"/>
    <w:pPr>
      <w:autoSpaceDE w:val="0"/>
      <w:autoSpaceDN w:val="0"/>
      <w:adjustRightInd w:val="0"/>
    </w:pPr>
    <w:rPr>
      <w:rFonts w:eastAsiaTheme="minorEastAsia"/>
      <w:color w:val="000000"/>
      <w:sz w:val="24"/>
      <w:szCs w:val="24"/>
      <w:lang w:val="id-ID" w:eastAsia="id-ID"/>
    </w:rPr>
  </w:style>
  <w:style w:type="numbering" w:customStyle="1" w:styleId="Style1">
    <w:name w:val="Style1"/>
    <w:uiPriority w:val="99"/>
    <w:rsid w:val="001553F4"/>
    <w:pPr>
      <w:numPr>
        <w:numId w:val="4"/>
      </w:numPr>
    </w:pPr>
  </w:style>
  <w:style w:type="numbering" w:customStyle="1" w:styleId="Style2">
    <w:name w:val="Style2"/>
    <w:uiPriority w:val="99"/>
    <w:rsid w:val="000B27B6"/>
    <w:pPr>
      <w:numPr>
        <w:numId w:val="6"/>
      </w:numPr>
    </w:pPr>
  </w:style>
  <w:style w:type="numbering" w:customStyle="1" w:styleId="Style3">
    <w:name w:val="Style3"/>
    <w:uiPriority w:val="99"/>
    <w:rsid w:val="000B27B6"/>
    <w:pPr>
      <w:numPr>
        <w:numId w:val="7"/>
      </w:numPr>
    </w:pPr>
  </w:style>
  <w:style w:type="numbering" w:customStyle="1" w:styleId="Style4">
    <w:name w:val="Style4"/>
    <w:uiPriority w:val="99"/>
    <w:rsid w:val="000B27B6"/>
    <w:pPr>
      <w:numPr>
        <w:numId w:val="9"/>
      </w:numPr>
    </w:pPr>
  </w:style>
  <w:style w:type="numbering" w:customStyle="1" w:styleId="Style5">
    <w:name w:val="Style5"/>
    <w:uiPriority w:val="99"/>
    <w:rsid w:val="000B27B6"/>
    <w:pPr>
      <w:numPr>
        <w:numId w:val="11"/>
      </w:numPr>
    </w:pPr>
  </w:style>
  <w:style w:type="numbering" w:customStyle="1" w:styleId="Style6">
    <w:name w:val="Style6"/>
    <w:uiPriority w:val="99"/>
    <w:rsid w:val="000B27B6"/>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290646">
      <w:bodyDiv w:val="1"/>
      <w:marLeft w:val="0"/>
      <w:marRight w:val="0"/>
      <w:marTop w:val="0"/>
      <w:marBottom w:val="0"/>
      <w:divBdr>
        <w:top w:val="none" w:sz="0" w:space="0" w:color="auto"/>
        <w:left w:val="none" w:sz="0" w:space="0" w:color="auto"/>
        <w:bottom w:val="none" w:sz="0" w:space="0" w:color="auto"/>
        <w:right w:val="none" w:sz="0" w:space="0" w:color="auto"/>
      </w:divBdr>
    </w:div>
    <w:div w:id="1407726613">
      <w:bodyDiv w:val="1"/>
      <w:marLeft w:val="0"/>
      <w:marRight w:val="0"/>
      <w:marTop w:val="0"/>
      <w:marBottom w:val="0"/>
      <w:divBdr>
        <w:top w:val="none" w:sz="0" w:space="0" w:color="auto"/>
        <w:left w:val="none" w:sz="0" w:space="0" w:color="auto"/>
        <w:bottom w:val="none" w:sz="0" w:space="0" w:color="auto"/>
        <w:right w:val="none" w:sz="0" w:space="0" w:color="auto"/>
      </w:divBdr>
    </w:div>
    <w:div w:id="1712537464">
      <w:bodyDiv w:val="1"/>
      <w:marLeft w:val="0"/>
      <w:marRight w:val="0"/>
      <w:marTop w:val="0"/>
      <w:marBottom w:val="0"/>
      <w:divBdr>
        <w:top w:val="none" w:sz="0" w:space="0" w:color="auto"/>
        <w:left w:val="none" w:sz="0" w:space="0" w:color="auto"/>
        <w:bottom w:val="none" w:sz="0" w:space="0" w:color="auto"/>
        <w:right w:val="none" w:sz="0" w:space="0" w:color="auto"/>
      </w:divBdr>
    </w:div>
    <w:div w:id="182276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69CD4-49D7-4DD4-A456-BBC2666A1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6</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PERJANJIAN KERJASAMA</vt:lpstr>
    </vt:vector>
  </TitlesOfParts>
  <Company>SURABAYA</Company>
  <LinksUpToDate>false</LinksUpToDate>
  <CharactersWithSpaces>9859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KERJASAMA</dc:title>
  <dc:creator>AIS Training &amp; Consulting</dc:creator>
  <cp:lastModifiedBy>SITI NUR CAHYANI</cp:lastModifiedBy>
  <cp:revision>14</cp:revision>
  <cp:lastPrinted>2022-03-14T03:15:00Z</cp:lastPrinted>
  <dcterms:created xsi:type="dcterms:W3CDTF">2022-02-07T07:29:00Z</dcterms:created>
  <dcterms:modified xsi:type="dcterms:W3CDTF">2022-03-14T03:20:00Z</dcterms:modified>
</cp:coreProperties>
</file>