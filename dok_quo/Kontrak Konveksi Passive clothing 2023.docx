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6A261B" w14:textId="77777777" w:rsidR="0006770A" w:rsidRDefault="00176442" w:rsidP="00CA7F60">
      <w:pPr>
        <w:pStyle w:val="Default"/>
        <w:spacing w:line="276" w:lineRule="auto"/>
        <w:jc w:val="center"/>
        <w:rPr>
          <w:b/>
          <w:bCs/>
          <w:color w:val="000000" w:themeColor="text1"/>
        </w:rPr>
      </w:pPr>
      <w:r w:rsidRPr="00CA7F60">
        <w:rPr>
          <w:b/>
          <w:bCs/>
          <w:color w:val="000000" w:themeColor="text1"/>
        </w:rPr>
        <w:t xml:space="preserve">PERJANJIAN </w:t>
      </w:r>
      <w:r w:rsidR="005B2481" w:rsidRPr="00CA7F60">
        <w:rPr>
          <w:b/>
          <w:bCs/>
          <w:color w:val="000000" w:themeColor="text1"/>
        </w:rPr>
        <w:t xml:space="preserve">KONTRAK </w:t>
      </w:r>
      <w:r w:rsidRPr="00CA7F60">
        <w:rPr>
          <w:b/>
          <w:bCs/>
          <w:color w:val="000000" w:themeColor="text1"/>
        </w:rPr>
        <w:t>KERJASAMA</w:t>
      </w:r>
    </w:p>
    <w:p w14:paraId="1557D433" w14:textId="5044984C" w:rsidR="00A62477" w:rsidRPr="00CA7F60" w:rsidRDefault="00A62477" w:rsidP="00CA7F60">
      <w:pPr>
        <w:pStyle w:val="Default"/>
        <w:spacing w:line="276" w:lineRule="auto"/>
        <w:jc w:val="center"/>
        <w:rPr>
          <w:b/>
          <w:bCs/>
          <w:color w:val="000000" w:themeColor="text1"/>
        </w:rPr>
      </w:pPr>
      <w:r w:rsidRPr="00CA7F60">
        <w:rPr>
          <w:b/>
          <w:bCs/>
          <w:color w:val="000000" w:themeColor="text1"/>
        </w:rPr>
        <w:t>antara</w:t>
      </w:r>
    </w:p>
    <w:p w14:paraId="65746FC8" w14:textId="128041AF" w:rsidR="00176442" w:rsidRPr="00CA7F60" w:rsidRDefault="00552B46" w:rsidP="00CA7F60">
      <w:pPr>
        <w:pStyle w:val="Default"/>
        <w:spacing w:line="276" w:lineRule="auto"/>
        <w:jc w:val="center"/>
        <w:rPr>
          <w:color w:val="000000" w:themeColor="text1"/>
          <w:lang w:val="en-US"/>
        </w:rPr>
      </w:pPr>
      <w:r>
        <w:rPr>
          <w:b/>
          <w:bCs/>
          <w:color w:val="000000" w:themeColor="text1"/>
          <w:lang w:val="en-US"/>
        </w:rPr>
        <w:t xml:space="preserve">KONVEKSI </w:t>
      </w:r>
      <w:r w:rsidR="00F233E9">
        <w:rPr>
          <w:b/>
          <w:bCs/>
          <w:color w:val="000000" w:themeColor="text1"/>
          <w:lang w:val="en-US"/>
        </w:rPr>
        <w:t>PASSIVE CLOTHING</w:t>
      </w:r>
    </w:p>
    <w:p w14:paraId="3EF141E5" w14:textId="77777777" w:rsidR="00176442" w:rsidRPr="00CA7F60" w:rsidRDefault="00176442" w:rsidP="00CA7F60">
      <w:pPr>
        <w:pStyle w:val="Default"/>
        <w:spacing w:line="276" w:lineRule="auto"/>
        <w:jc w:val="center"/>
        <w:rPr>
          <w:b/>
          <w:color w:val="000000" w:themeColor="text1"/>
        </w:rPr>
      </w:pPr>
      <w:r w:rsidRPr="00CA7F60">
        <w:rPr>
          <w:b/>
          <w:color w:val="000000" w:themeColor="text1"/>
        </w:rPr>
        <w:t>dengan</w:t>
      </w:r>
    </w:p>
    <w:p w14:paraId="4879B9CB" w14:textId="77777777" w:rsidR="00176442" w:rsidRPr="00CA7F60" w:rsidRDefault="00374E42" w:rsidP="00CA7F60">
      <w:pPr>
        <w:pStyle w:val="Default"/>
        <w:pBdr>
          <w:bottom w:val="double" w:sz="6" w:space="1" w:color="auto"/>
        </w:pBdr>
        <w:spacing w:line="276" w:lineRule="auto"/>
        <w:jc w:val="center"/>
        <w:rPr>
          <w:b/>
          <w:bCs/>
          <w:color w:val="000000" w:themeColor="text1"/>
        </w:rPr>
      </w:pPr>
      <w:r w:rsidRPr="00CA7F60">
        <w:rPr>
          <w:b/>
          <w:bCs/>
          <w:color w:val="000000" w:themeColor="text1"/>
        </w:rPr>
        <w:t xml:space="preserve">PT. </w:t>
      </w:r>
      <w:r w:rsidR="004C397A" w:rsidRPr="00CA7F60">
        <w:rPr>
          <w:b/>
          <w:bCs/>
          <w:color w:val="000000" w:themeColor="text1"/>
        </w:rPr>
        <w:t>SEMARANG AUTOCOMP MANUFACTURING INDONESIA</w:t>
      </w:r>
    </w:p>
    <w:p w14:paraId="33D5EBEE" w14:textId="4B673B82" w:rsidR="00CF7AA5" w:rsidRPr="00460332" w:rsidRDefault="00460332" w:rsidP="00CA7F60">
      <w:pPr>
        <w:pStyle w:val="Default"/>
        <w:spacing w:line="276" w:lineRule="auto"/>
        <w:jc w:val="center"/>
        <w:rPr>
          <w:color w:val="000000" w:themeColor="text1"/>
          <w:lang w:val="en-US"/>
        </w:rPr>
      </w:pPr>
      <w:r>
        <w:rPr>
          <w:color w:val="000000" w:themeColor="text1"/>
          <w:lang w:val="en-US"/>
        </w:rPr>
        <w:t>……………………..</w:t>
      </w:r>
    </w:p>
    <w:p w14:paraId="1696CDAC" w14:textId="77777777" w:rsidR="0006770A" w:rsidRPr="00CA7F60" w:rsidRDefault="0006770A" w:rsidP="00CA7F60">
      <w:pPr>
        <w:pStyle w:val="Default"/>
        <w:spacing w:line="276" w:lineRule="auto"/>
        <w:jc w:val="center"/>
        <w:rPr>
          <w:color w:val="000000" w:themeColor="text1"/>
          <w:lang w:val="en-US"/>
        </w:rPr>
      </w:pPr>
    </w:p>
    <w:p w14:paraId="30C8DD3C" w14:textId="7D9C2D91" w:rsidR="00176442" w:rsidRPr="00CA7F60" w:rsidRDefault="00176442" w:rsidP="00CA7F60">
      <w:pPr>
        <w:pStyle w:val="Default"/>
        <w:spacing w:line="276" w:lineRule="auto"/>
        <w:jc w:val="both"/>
        <w:rPr>
          <w:color w:val="000000" w:themeColor="text1"/>
        </w:rPr>
      </w:pPr>
      <w:r w:rsidRPr="00CA7F60">
        <w:rPr>
          <w:color w:val="000000" w:themeColor="text1"/>
        </w:rPr>
        <w:t xml:space="preserve">Pada hari </w:t>
      </w:r>
      <w:proofErr w:type="spellStart"/>
      <w:r w:rsidR="00982F5B">
        <w:rPr>
          <w:color w:val="000000" w:themeColor="text1"/>
          <w:lang w:val="en-US"/>
        </w:rPr>
        <w:t>Senin</w:t>
      </w:r>
      <w:proofErr w:type="spellEnd"/>
      <w:r w:rsidR="00CF7AA5" w:rsidRPr="00CA7F60">
        <w:rPr>
          <w:color w:val="000000" w:themeColor="text1"/>
          <w:lang w:val="en-US"/>
        </w:rPr>
        <w:t xml:space="preserve"> </w:t>
      </w:r>
      <w:proofErr w:type="spellStart"/>
      <w:r w:rsidR="00CF7AA5" w:rsidRPr="00CA7F60">
        <w:rPr>
          <w:color w:val="000000" w:themeColor="text1"/>
          <w:lang w:val="en-US"/>
        </w:rPr>
        <w:t>tanggal</w:t>
      </w:r>
      <w:proofErr w:type="spellEnd"/>
      <w:r w:rsidR="00CF7AA5" w:rsidRPr="00CA7F60">
        <w:rPr>
          <w:color w:val="000000" w:themeColor="text1"/>
          <w:lang w:val="en-US"/>
        </w:rPr>
        <w:t xml:space="preserve"> </w:t>
      </w:r>
      <w:r w:rsidR="00460332">
        <w:rPr>
          <w:color w:val="000000" w:themeColor="text1"/>
          <w:lang w:val="en-US"/>
        </w:rPr>
        <w:t xml:space="preserve">Sembilan </w:t>
      </w:r>
      <w:proofErr w:type="spellStart"/>
      <w:r w:rsidR="00460332">
        <w:rPr>
          <w:color w:val="000000" w:themeColor="text1"/>
          <w:lang w:val="en-US"/>
        </w:rPr>
        <w:t>belas</w:t>
      </w:r>
      <w:proofErr w:type="spellEnd"/>
      <w:r w:rsidR="00982F5B">
        <w:rPr>
          <w:color w:val="000000" w:themeColor="text1"/>
          <w:lang w:val="en-US"/>
        </w:rPr>
        <w:t xml:space="preserve"> </w:t>
      </w:r>
      <w:proofErr w:type="spellStart"/>
      <w:r w:rsidR="00460332">
        <w:rPr>
          <w:color w:val="000000" w:themeColor="text1"/>
          <w:lang w:val="en-US"/>
        </w:rPr>
        <w:t>bulan</w:t>
      </w:r>
      <w:proofErr w:type="spellEnd"/>
      <w:r w:rsidR="00460332">
        <w:rPr>
          <w:color w:val="000000" w:themeColor="text1"/>
          <w:lang w:val="en-US"/>
        </w:rPr>
        <w:t xml:space="preserve"> </w:t>
      </w:r>
      <w:proofErr w:type="spellStart"/>
      <w:r w:rsidR="00460332">
        <w:rPr>
          <w:color w:val="000000" w:themeColor="text1"/>
          <w:lang w:val="en-US"/>
        </w:rPr>
        <w:t>Jun</w:t>
      </w:r>
      <w:r w:rsidR="00982F5B">
        <w:rPr>
          <w:color w:val="000000" w:themeColor="text1"/>
          <w:lang w:val="en-US"/>
        </w:rPr>
        <w:t>i</w:t>
      </w:r>
      <w:proofErr w:type="spellEnd"/>
      <w:r w:rsidR="00982F5B">
        <w:rPr>
          <w:color w:val="000000" w:themeColor="text1"/>
          <w:lang w:val="en-US"/>
        </w:rPr>
        <w:t xml:space="preserve"> </w:t>
      </w:r>
      <w:proofErr w:type="spellStart"/>
      <w:r w:rsidR="00CF7AA5" w:rsidRPr="00CA7F60">
        <w:rPr>
          <w:color w:val="000000" w:themeColor="text1"/>
          <w:lang w:val="en-US"/>
        </w:rPr>
        <w:t>tahun</w:t>
      </w:r>
      <w:proofErr w:type="spellEnd"/>
      <w:r w:rsidR="00CF7AA5" w:rsidRPr="00CA7F60">
        <w:rPr>
          <w:color w:val="000000" w:themeColor="text1"/>
          <w:lang w:val="en-US"/>
        </w:rPr>
        <w:t xml:space="preserve"> </w:t>
      </w:r>
      <w:proofErr w:type="spellStart"/>
      <w:r w:rsidR="00CF7AA5" w:rsidRPr="00CA7F60">
        <w:rPr>
          <w:color w:val="000000" w:themeColor="text1"/>
          <w:lang w:val="en-US"/>
        </w:rPr>
        <w:t>dua</w:t>
      </w:r>
      <w:proofErr w:type="spellEnd"/>
      <w:r w:rsidR="00CF7AA5" w:rsidRPr="00CA7F60">
        <w:rPr>
          <w:color w:val="000000" w:themeColor="text1"/>
          <w:lang w:val="en-US"/>
        </w:rPr>
        <w:t xml:space="preserve"> </w:t>
      </w:r>
      <w:proofErr w:type="spellStart"/>
      <w:r w:rsidR="00CF7AA5" w:rsidRPr="00CA7F60">
        <w:rPr>
          <w:color w:val="000000" w:themeColor="text1"/>
          <w:lang w:val="en-US"/>
        </w:rPr>
        <w:t>ribu</w:t>
      </w:r>
      <w:proofErr w:type="spellEnd"/>
      <w:r w:rsidR="00CF7AA5" w:rsidRPr="00CA7F60">
        <w:rPr>
          <w:color w:val="000000" w:themeColor="text1"/>
          <w:lang w:val="en-US"/>
        </w:rPr>
        <w:t xml:space="preserve"> </w:t>
      </w:r>
      <w:proofErr w:type="spellStart"/>
      <w:r w:rsidR="00460332">
        <w:rPr>
          <w:color w:val="000000" w:themeColor="text1"/>
          <w:lang w:val="en-US"/>
        </w:rPr>
        <w:t>dua</w:t>
      </w:r>
      <w:proofErr w:type="spellEnd"/>
      <w:r w:rsidR="00460332">
        <w:rPr>
          <w:color w:val="000000" w:themeColor="text1"/>
          <w:lang w:val="en-US"/>
        </w:rPr>
        <w:t xml:space="preserve"> </w:t>
      </w:r>
      <w:proofErr w:type="spellStart"/>
      <w:r w:rsidR="00460332">
        <w:rPr>
          <w:color w:val="000000" w:themeColor="text1"/>
          <w:lang w:val="en-US"/>
        </w:rPr>
        <w:t>puluh</w:t>
      </w:r>
      <w:proofErr w:type="spellEnd"/>
      <w:r w:rsidR="00460332">
        <w:rPr>
          <w:color w:val="000000" w:themeColor="text1"/>
          <w:lang w:val="en-US"/>
        </w:rPr>
        <w:t xml:space="preserve"> </w:t>
      </w:r>
      <w:proofErr w:type="spellStart"/>
      <w:r w:rsidR="00460332">
        <w:rPr>
          <w:color w:val="000000" w:themeColor="text1"/>
          <w:lang w:val="en-US"/>
        </w:rPr>
        <w:t>tiga</w:t>
      </w:r>
      <w:proofErr w:type="spellEnd"/>
      <w:r w:rsidR="00CF7AA5" w:rsidRPr="00CA7F60">
        <w:rPr>
          <w:color w:val="000000" w:themeColor="text1"/>
          <w:lang w:val="en-US"/>
        </w:rPr>
        <w:t xml:space="preserve"> (</w:t>
      </w:r>
      <w:r w:rsidR="00460332">
        <w:rPr>
          <w:color w:val="000000" w:themeColor="text1"/>
          <w:lang w:val="en-US"/>
        </w:rPr>
        <w:t>19-06-2023</w:t>
      </w:r>
      <w:r w:rsidR="00CF7AA5" w:rsidRPr="00CA7F60">
        <w:rPr>
          <w:color w:val="000000" w:themeColor="text1"/>
          <w:lang w:val="en-US"/>
        </w:rPr>
        <w:t>)</w:t>
      </w:r>
      <w:r w:rsidRPr="00CA7F60">
        <w:rPr>
          <w:color w:val="000000" w:themeColor="text1"/>
        </w:rPr>
        <w:t xml:space="preserve">bertempat di </w:t>
      </w:r>
      <w:proofErr w:type="spellStart"/>
      <w:r w:rsidR="00982F5B">
        <w:rPr>
          <w:bCs/>
          <w:color w:val="000000" w:themeColor="text1"/>
          <w:lang w:val="en-US"/>
        </w:rPr>
        <w:t>Jepara</w:t>
      </w:r>
      <w:proofErr w:type="spellEnd"/>
      <w:r w:rsidR="00A62477" w:rsidRPr="00CA7F60">
        <w:rPr>
          <w:color w:val="000000" w:themeColor="text1"/>
        </w:rPr>
        <w:t xml:space="preserve">, telah disepakati </w:t>
      </w:r>
      <w:r w:rsidRPr="00CA7F60">
        <w:rPr>
          <w:color w:val="000000" w:themeColor="text1"/>
        </w:rPr>
        <w:t xml:space="preserve">perjanjian </w:t>
      </w:r>
      <w:r w:rsidR="000F7A42" w:rsidRPr="00CA7F60">
        <w:rPr>
          <w:bCs/>
          <w:iCs/>
          <w:color w:val="000000" w:themeColor="text1"/>
        </w:rPr>
        <w:t>k</w:t>
      </w:r>
      <w:r w:rsidRPr="00CA7F60">
        <w:rPr>
          <w:bCs/>
          <w:iCs/>
          <w:color w:val="000000" w:themeColor="text1"/>
        </w:rPr>
        <w:t>e</w:t>
      </w:r>
      <w:r w:rsidR="00A81572" w:rsidRPr="00CA7F60">
        <w:rPr>
          <w:bCs/>
          <w:iCs/>
          <w:color w:val="000000" w:themeColor="text1"/>
        </w:rPr>
        <w:t>rjasama</w:t>
      </w:r>
      <w:r w:rsidR="00A35B8B">
        <w:rPr>
          <w:bCs/>
          <w:iCs/>
          <w:color w:val="000000" w:themeColor="text1"/>
          <w:lang w:val="en-US"/>
        </w:rPr>
        <w:t xml:space="preserve"> </w:t>
      </w:r>
      <w:r w:rsidR="00A62477" w:rsidRPr="00CA7F60">
        <w:rPr>
          <w:color w:val="000000" w:themeColor="text1"/>
        </w:rPr>
        <w:t>oleh dan antara</w:t>
      </w:r>
      <w:r w:rsidRPr="00CA7F60">
        <w:rPr>
          <w:color w:val="000000" w:themeColor="text1"/>
        </w:rPr>
        <w:t xml:space="preserve">: </w:t>
      </w:r>
    </w:p>
    <w:p w14:paraId="24DC08A0" w14:textId="77777777" w:rsidR="001A1104" w:rsidRPr="00CA7F60" w:rsidRDefault="001A1104" w:rsidP="00CA7F60">
      <w:pPr>
        <w:pStyle w:val="Default"/>
        <w:spacing w:line="276" w:lineRule="auto"/>
        <w:jc w:val="both"/>
        <w:rPr>
          <w:color w:val="000000" w:themeColor="text1"/>
        </w:rPr>
      </w:pPr>
    </w:p>
    <w:p w14:paraId="28439856" w14:textId="1A91C562" w:rsidR="001A1104" w:rsidRPr="00CA7F60" w:rsidRDefault="001A1104" w:rsidP="00CA7F60">
      <w:pPr>
        <w:pStyle w:val="Default"/>
        <w:spacing w:line="276" w:lineRule="auto"/>
        <w:jc w:val="both"/>
        <w:rPr>
          <w:color w:val="000000" w:themeColor="text1"/>
          <w:lang w:val="en-US"/>
        </w:rPr>
      </w:pPr>
      <w:r w:rsidRPr="00CA7F60">
        <w:rPr>
          <w:color w:val="000000" w:themeColor="text1"/>
        </w:rPr>
        <w:t>Nama</w:t>
      </w:r>
      <w:r w:rsidRPr="00CA7F60">
        <w:rPr>
          <w:color w:val="000000" w:themeColor="text1"/>
        </w:rPr>
        <w:tab/>
      </w:r>
      <w:r w:rsidRPr="00CA7F60">
        <w:rPr>
          <w:color w:val="000000" w:themeColor="text1"/>
        </w:rPr>
        <w:tab/>
        <w:t xml:space="preserve">: </w:t>
      </w:r>
      <w:r w:rsidR="0004747F">
        <w:rPr>
          <w:color w:val="000000" w:themeColor="text1"/>
          <w:lang w:val="en-US"/>
        </w:rPr>
        <w:t>EKA RAHMAN HAKIM</w:t>
      </w:r>
    </w:p>
    <w:p w14:paraId="4437F1E6" w14:textId="77777777" w:rsidR="001A1104" w:rsidRPr="001927FD" w:rsidRDefault="001A1104" w:rsidP="00CA7F60">
      <w:pPr>
        <w:pStyle w:val="Default"/>
        <w:spacing w:line="276" w:lineRule="auto"/>
        <w:jc w:val="both"/>
        <w:rPr>
          <w:color w:val="000000" w:themeColor="text1"/>
          <w:lang w:val="en-US"/>
        </w:rPr>
      </w:pPr>
      <w:r w:rsidRPr="00CA7F60">
        <w:rPr>
          <w:color w:val="000000" w:themeColor="text1"/>
        </w:rPr>
        <w:t>Jabatan</w:t>
      </w:r>
      <w:r w:rsidRPr="00CA7F60">
        <w:rPr>
          <w:color w:val="000000" w:themeColor="text1"/>
        </w:rPr>
        <w:tab/>
      </w:r>
      <w:r w:rsidRPr="00CA7F60">
        <w:rPr>
          <w:color w:val="000000" w:themeColor="text1"/>
        </w:rPr>
        <w:tab/>
        <w:t xml:space="preserve">: </w:t>
      </w:r>
      <w:proofErr w:type="spellStart"/>
      <w:r w:rsidR="00322E15">
        <w:rPr>
          <w:color w:val="000000" w:themeColor="text1"/>
          <w:lang w:val="en-US"/>
        </w:rPr>
        <w:t>Pemilik</w:t>
      </w:r>
      <w:proofErr w:type="spellEnd"/>
    </w:p>
    <w:p w14:paraId="3147CDCC" w14:textId="0F71541F" w:rsidR="001A1104" w:rsidRPr="00A35B8B" w:rsidRDefault="001A1104" w:rsidP="00A35B8B">
      <w:pPr>
        <w:pStyle w:val="Default"/>
        <w:spacing w:line="276" w:lineRule="auto"/>
        <w:jc w:val="both"/>
        <w:rPr>
          <w:color w:val="000000" w:themeColor="text1"/>
          <w:lang w:val="en-US"/>
        </w:rPr>
      </w:pPr>
      <w:r w:rsidRPr="00CA7F60">
        <w:rPr>
          <w:color w:val="000000" w:themeColor="text1"/>
        </w:rPr>
        <w:t>Alamat</w:t>
      </w:r>
      <w:r w:rsidR="00322E15">
        <w:rPr>
          <w:color w:val="000000" w:themeColor="text1"/>
        </w:rPr>
        <w:tab/>
      </w:r>
      <w:r w:rsidR="00322E15">
        <w:rPr>
          <w:color w:val="000000" w:themeColor="text1"/>
        </w:rPr>
        <w:tab/>
      </w:r>
      <w:r w:rsidRPr="00CA7F60">
        <w:rPr>
          <w:color w:val="000000" w:themeColor="text1"/>
        </w:rPr>
        <w:t xml:space="preserve">: </w:t>
      </w:r>
      <w:r w:rsidR="00F233E9">
        <w:rPr>
          <w:color w:val="000000" w:themeColor="text1"/>
          <w:lang w:val="en-US"/>
        </w:rPr>
        <w:t xml:space="preserve">Jl. </w:t>
      </w:r>
      <w:proofErr w:type="spellStart"/>
      <w:r w:rsidR="00F233E9">
        <w:rPr>
          <w:color w:val="000000" w:themeColor="text1"/>
          <w:lang w:val="en-US"/>
        </w:rPr>
        <w:t>Pangeran</w:t>
      </w:r>
      <w:proofErr w:type="spellEnd"/>
      <w:r w:rsidR="00F233E9">
        <w:rPr>
          <w:color w:val="000000" w:themeColor="text1"/>
          <w:lang w:val="en-US"/>
        </w:rPr>
        <w:t xml:space="preserve"> </w:t>
      </w:r>
      <w:proofErr w:type="spellStart"/>
      <w:r w:rsidR="00F233E9">
        <w:rPr>
          <w:color w:val="000000" w:themeColor="text1"/>
          <w:lang w:val="en-US"/>
        </w:rPr>
        <w:t>Puger</w:t>
      </w:r>
      <w:proofErr w:type="spellEnd"/>
      <w:r w:rsidR="00F233E9">
        <w:rPr>
          <w:color w:val="000000" w:themeColor="text1"/>
          <w:lang w:val="en-US"/>
        </w:rPr>
        <w:t xml:space="preserve"> 161 Kudus</w:t>
      </w:r>
    </w:p>
    <w:p w14:paraId="2AAEE6F9" w14:textId="5EE3B50C" w:rsidR="00041EE8" w:rsidRPr="00CA7F60" w:rsidRDefault="00041EE8" w:rsidP="00A35B8B">
      <w:pPr>
        <w:pStyle w:val="Default"/>
        <w:spacing w:line="276" w:lineRule="auto"/>
        <w:jc w:val="both"/>
        <w:rPr>
          <w:bCs/>
          <w:color w:val="000000" w:themeColor="text1"/>
        </w:rPr>
      </w:pPr>
      <w:r w:rsidRPr="00CA7F60">
        <w:rPr>
          <w:color w:val="000000" w:themeColor="text1"/>
        </w:rPr>
        <w:t>Bertindak untuk dan atas nama</w:t>
      </w:r>
      <w:r w:rsidR="00A35B8B">
        <w:rPr>
          <w:color w:val="000000" w:themeColor="text1"/>
          <w:lang w:val="en-US"/>
        </w:rPr>
        <w:t xml:space="preserve"> </w:t>
      </w:r>
      <w:proofErr w:type="spellStart"/>
      <w:r w:rsidR="00A35B8B">
        <w:rPr>
          <w:color w:val="000000" w:themeColor="text1"/>
          <w:lang w:val="en-US"/>
        </w:rPr>
        <w:t>Konveksi</w:t>
      </w:r>
      <w:proofErr w:type="spellEnd"/>
      <w:r w:rsidR="00A35B8B">
        <w:rPr>
          <w:color w:val="000000" w:themeColor="text1"/>
          <w:lang w:val="en-US"/>
        </w:rPr>
        <w:t xml:space="preserve"> </w:t>
      </w:r>
      <w:r w:rsidR="00F233E9">
        <w:rPr>
          <w:color w:val="000000" w:themeColor="text1"/>
          <w:lang w:val="en-US"/>
        </w:rPr>
        <w:t>Passive Clothing</w:t>
      </w:r>
      <w:r w:rsidRPr="00CA7F60">
        <w:rPr>
          <w:color w:val="000000" w:themeColor="text1"/>
        </w:rPr>
        <w:t xml:space="preserve">, untuk selanjutnya disebut </w:t>
      </w:r>
      <w:r w:rsidRPr="00CA7F60">
        <w:rPr>
          <w:b/>
          <w:bCs/>
          <w:color w:val="000000" w:themeColor="text1"/>
        </w:rPr>
        <w:t>Pihak Pertama.</w:t>
      </w:r>
    </w:p>
    <w:p w14:paraId="12DFAC76" w14:textId="77777777" w:rsidR="001A1104" w:rsidRPr="00CA7F60" w:rsidRDefault="001A1104" w:rsidP="00CA7F60">
      <w:pPr>
        <w:pStyle w:val="Default"/>
        <w:spacing w:line="276" w:lineRule="auto"/>
        <w:jc w:val="both"/>
        <w:rPr>
          <w:color w:val="000000" w:themeColor="text1"/>
        </w:rPr>
      </w:pPr>
    </w:p>
    <w:p w14:paraId="29E7E1B7" w14:textId="6682849C" w:rsidR="001A1104" w:rsidRPr="00460332" w:rsidRDefault="001A1104" w:rsidP="00CA7F60">
      <w:pPr>
        <w:pStyle w:val="Default"/>
        <w:spacing w:line="276" w:lineRule="auto"/>
        <w:jc w:val="both"/>
        <w:rPr>
          <w:color w:val="000000" w:themeColor="text1"/>
          <w:lang w:val="en-US"/>
        </w:rPr>
      </w:pPr>
      <w:r w:rsidRPr="00CA7F60">
        <w:rPr>
          <w:color w:val="000000" w:themeColor="text1"/>
        </w:rPr>
        <w:t>Nama</w:t>
      </w:r>
      <w:r w:rsidRPr="00CA7F60">
        <w:rPr>
          <w:color w:val="000000" w:themeColor="text1"/>
        </w:rPr>
        <w:tab/>
      </w:r>
      <w:r w:rsidRPr="00CA7F60">
        <w:rPr>
          <w:color w:val="000000" w:themeColor="text1"/>
        </w:rPr>
        <w:tab/>
        <w:t xml:space="preserve">: </w:t>
      </w:r>
      <w:r w:rsidR="00460332">
        <w:rPr>
          <w:color w:val="000000" w:themeColor="text1"/>
          <w:lang w:val="en-US"/>
        </w:rPr>
        <w:t xml:space="preserve">Kawasaki </w:t>
      </w:r>
      <w:proofErr w:type="spellStart"/>
      <w:r w:rsidR="00460332">
        <w:rPr>
          <w:color w:val="000000" w:themeColor="text1"/>
          <w:lang w:val="en-US"/>
        </w:rPr>
        <w:t>Nozomi</w:t>
      </w:r>
      <w:proofErr w:type="spellEnd"/>
    </w:p>
    <w:p w14:paraId="3FCB01D2" w14:textId="77777777" w:rsidR="001A1104" w:rsidRPr="00CA7F60" w:rsidRDefault="001A1104" w:rsidP="00CA7F60">
      <w:pPr>
        <w:pStyle w:val="Default"/>
        <w:spacing w:line="276" w:lineRule="auto"/>
        <w:jc w:val="both"/>
        <w:rPr>
          <w:color w:val="000000" w:themeColor="text1"/>
        </w:rPr>
      </w:pPr>
      <w:r w:rsidRPr="00CA7F60">
        <w:rPr>
          <w:color w:val="000000" w:themeColor="text1"/>
        </w:rPr>
        <w:t>Jabatan</w:t>
      </w:r>
      <w:r w:rsidRPr="00CA7F60">
        <w:rPr>
          <w:color w:val="000000" w:themeColor="text1"/>
        </w:rPr>
        <w:tab/>
      </w:r>
      <w:r w:rsidRPr="00CA7F60">
        <w:rPr>
          <w:color w:val="000000" w:themeColor="text1"/>
        </w:rPr>
        <w:tab/>
        <w:t>: Direktur</w:t>
      </w:r>
    </w:p>
    <w:p w14:paraId="6A11B50C" w14:textId="77777777" w:rsidR="001A1104" w:rsidRPr="00CA7F60" w:rsidRDefault="001A1104" w:rsidP="00CA7F60">
      <w:pPr>
        <w:pStyle w:val="Default"/>
        <w:spacing w:line="276" w:lineRule="auto"/>
        <w:jc w:val="both"/>
        <w:rPr>
          <w:color w:val="000000" w:themeColor="text1"/>
        </w:rPr>
      </w:pPr>
      <w:r w:rsidRPr="00CA7F60">
        <w:rPr>
          <w:color w:val="000000" w:themeColor="text1"/>
        </w:rPr>
        <w:t>Alamat kantor</w:t>
      </w:r>
      <w:r w:rsidRPr="00CA7F60">
        <w:rPr>
          <w:color w:val="000000" w:themeColor="text1"/>
        </w:rPr>
        <w:tab/>
        <w:t>: Jl. Walisongo Km. 9,8 Tugurejo, Tugu, Semarang, Jawa Tengah</w:t>
      </w:r>
    </w:p>
    <w:p w14:paraId="445B6C72" w14:textId="77777777" w:rsidR="00041EE8" w:rsidRPr="00CA7F60" w:rsidRDefault="00041EE8" w:rsidP="00CA7F60">
      <w:pPr>
        <w:pStyle w:val="Default"/>
        <w:spacing w:line="276" w:lineRule="auto"/>
        <w:jc w:val="both"/>
        <w:rPr>
          <w:bCs/>
          <w:color w:val="000000" w:themeColor="text1"/>
        </w:rPr>
      </w:pPr>
      <w:r w:rsidRPr="00CA7F60">
        <w:rPr>
          <w:color w:val="000000" w:themeColor="text1"/>
        </w:rPr>
        <w:t>Bertindak untuk dan atas nama</w:t>
      </w:r>
      <w:r w:rsidR="008B454F">
        <w:rPr>
          <w:color w:val="000000" w:themeColor="text1"/>
          <w:lang w:val="en-US"/>
        </w:rPr>
        <w:t xml:space="preserve"> </w:t>
      </w:r>
      <w:r w:rsidRPr="00CA7F60">
        <w:rPr>
          <w:color w:val="000000" w:themeColor="text1"/>
        </w:rPr>
        <w:t xml:space="preserve">PT. Semarang Autocomp Manufacturing Indonesia, untuk selanjutnya disebut </w:t>
      </w:r>
      <w:r w:rsidRPr="00CA7F60">
        <w:rPr>
          <w:b/>
          <w:bCs/>
          <w:color w:val="000000" w:themeColor="text1"/>
        </w:rPr>
        <w:t>Pihak Kedua.</w:t>
      </w:r>
    </w:p>
    <w:p w14:paraId="025C1827" w14:textId="77777777" w:rsidR="001A0EC8" w:rsidRPr="00CA7F60" w:rsidRDefault="001A0EC8" w:rsidP="00CA7F60">
      <w:pPr>
        <w:pStyle w:val="Default"/>
        <w:spacing w:line="276" w:lineRule="auto"/>
        <w:jc w:val="both"/>
        <w:rPr>
          <w:color w:val="000000" w:themeColor="text1"/>
        </w:rPr>
      </w:pPr>
    </w:p>
    <w:p w14:paraId="22172F44" w14:textId="77777777" w:rsidR="007F2280" w:rsidRPr="00CA7F60" w:rsidRDefault="00B752B9" w:rsidP="00CA7F60">
      <w:pPr>
        <w:pStyle w:val="Default"/>
        <w:spacing w:line="276" w:lineRule="auto"/>
        <w:jc w:val="both"/>
        <w:rPr>
          <w:color w:val="000000" w:themeColor="text1"/>
        </w:rPr>
      </w:pPr>
      <w:r w:rsidRPr="00CA7F60">
        <w:rPr>
          <w:b/>
          <w:color w:val="000000" w:themeColor="text1"/>
        </w:rPr>
        <w:t>Pihak Pertama</w:t>
      </w:r>
      <w:r w:rsidRPr="00CA7F60">
        <w:rPr>
          <w:color w:val="000000" w:themeColor="text1"/>
        </w:rPr>
        <w:t xml:space="preserve"> dan </w:t>
      </w:r>
      <w:r w:rsidR="00055704" w:rsidRPr="00CA7F60">
        <w:rPr>
          <w:b/>
          <w:color w:val="000000" w:themeColor="text1"/>
        </w:rPr>
        <w:t>Pihak Kedua</w:t>
      </w:r>
      <w:r w:rsidR="00A35B8B">
        <w:rPr>
          <w:b/>
          <w:color w:val="000000" w:themeColor="text1"/>
          <w:lang w:val="en-US"/>
        </w:rPr>
        <w:t xml:space="preserve"> </w:t>
      </w:r>
      <w:r w:rsidR="00B674C0" w:rsidRPr="00CA7F60">
        <w:rPr>
          <w:color w:val="000000" w:themeColor="text1"/>
        </w:rPr>
        <w:t xml:space="preserve">masing - </w:t>
      </w:r>
      <w:r w:rsidRPr="00CA7F60">
        <w:rPr>
          <w:color w:val="000000" w:themeColor="text1"/>
        </w:rPr>
        <w:t>masing dis</w:t>
      </w:r>
      <w:r w:rsidR="00B674C0" w:rsidRPr="00CA7F60">
        <w:rPr>
          <w:color w:val="000000" w:themeColor="text1"/>
        </w:rPr>
        <w:t xml:space="preserve">ebut </w:t>
      </w:r>
      <w:r w:rsidR="00B674C0" w:rsidRPr="00CA7F60">
        <w:rPr>
          <w:b/>
          <w:color w:val="000000" w:themeColor="text1"/>
        </w:rPr>
        <w:t>Pihak</w:t>
      </w:r>
      <w:r w:rsidR="00B674C0" w:rsidRPr="00CA7F60">
        <w:rPr>
          <w:color w:val="000000" w:themeColor="text1"/>
        </w:rPr>
        <w:t xml:space="preserve"> dan secara bersama - </w:t>
      </w:r>
      <w:r w:rsidR="00052833" w:rsidRPr="00CA7F60">
        <w:rPr>
          <w:color w:val="000000" w:themeColor="text1"/>
        </w:rPr>
        <w:t xml:space="preserve">sama disebut </w:t>
      </w:r>
      <w:r w:rsidR="00052833" w:rsidRPr="00CA7F60">
        <w:rPr>
          <w:b/>
          <w:color w:val="000000" w:themeColor="text1"/>
        </w:rPr>
        <w:t xml:space="preserve">Para </w:t>
      </w:r>
      <w:r w:rsidRPr="00CA7F60">
        <w:rPr>
          <w:b/>
          <w:color w:val="000000" w:themeColor="text1"/>
        </w:rPr>
        <w:t>Pihak</w:t>
      </w:r>
      <w:r w:rsidRPr="00CA7F60">
        <w:rPr>
          <w:color w:val="000000" w:themeColor="text1"/>
        </w:rPr>
        <w:t>.</w:t>
      </w:r>
    </w:p>
    <w:p w14:paraId="6E7D05CA" w14:textId="77777777" w:rsidR="000F7A42" w:rsidRPr="00CA7F60" w:rsidRDefault="000F7A42" w:rsidP="00CA7F60">
      <w:pPr>
        <w:pStyle w:val="Default"/>
        <w:spacing w:line="276" w:lineRule="auto"/>
        <w:jc w:val="both"/>
        <w:rPr>
          <w:color w:val="000000" w:themeColor="text1"/>
        </w:rPr>
      </w:pPr>
    </w:p>
    <w:p w14:paraId="4D540F2B" w14:textId="77777777" w:rsidR="00176442" w:rsidRPr="00CA7F60" w:rsidRDefault="00B674C0" w:rsidP="00CA7F60">
      <w:pPr>
        <w:pStyle w:val="Default"/>
        <w:spacing w:line="276" w:lineRule="auto"/>
        <w:jc w:val="both"/>
        <w:rPr>
          <w:color w:val="000000" w:themeColor="text1"/>
        </w:rPr>
      </w:pPr>
      <w:r w:rsidRPr="00CA7F60">
        <w:rPr>
          <w:b/>
          <w:color w:val="000000" w:themeColor="text1"/>
        </w:rPr>
        <w:t>Para Pihak</w:t>
      </w:r>
      <w:r w:rsidR="00176442" w:rsidRPr="00CA7F60">
        <w:rPr>
          <w:color w:val="000000" w:themeColor="text1"/>
        </w:rPr>
        <w:t xml:space="preserve"> dengan ini menerangkan terlebih dahulu: </w:t>
      </w:r>
    </w:p>
    <w:p w14:paraId="2CD6B6F8" w14:textId="5D6496F0" w:rsidR="00E94CFB" w:rsidRPr="00CA7F60" w:rsidRDefault="000F7A42" w:rsidP="00CA7F60">
      <w:pPr>
        <w:pStyle w:val="Default"/>
        <w:numPr>
          <w:ilvl w:val="0"/>
          <w:numId w:val="7"/>
        </w:numPr>
        <w:spacing w:line="276" w:lineRule="auto"/>
        <w:ind w:left="567" w:hanging="567"/>
        <w:jc w:val="both"/>
        <w:rPr>
          <w:color w:val="000000" w:themeColor="text1"/>
        </w:rPr>
      </w:pPr>
      <w:r w:rsidRPr="00CA7F60">
        <w:rPr>
          <w:b/>
          <w:bCs/>
          <w:color w:val="000000" w:themeColor="text1"/>
        </w:rPr>
        <w:t>Pihak Pertama</w:t>
      </w:r>
      <w:r w:rsidR="00A35B8B">
        <w:rPr>
          <w:b/>
          <w:bCs/>
          <w:color w:val="000000" w:themeColor="text1"/>
          <w:lang w:val="en-US"/>
        </w:rPr>
        <w:t xml:space="preserve"> </w:t>
      </w:r>
      <w:r w:rsidR="007F2280" w:rsidRPr="00CA7F60">
        <w:rPr>
          <w:bCs/>
          <w:color w:val="000000" w:themeColor="text1"/>
        </w:rPr>
        <w:t>adalah</w:t>
      </w:r>
      <w:r w:rsidR="00A35B8B">
        <w:rPr>
          <w:bCs/>
          <w:color w:val="000000" w:themeColor="text1"/>
          <w:lang w:val="en-US"/>
        </w:rPr>
        <w:t xml:space="preserve"> </w:t>
      </w:r>
      <w:proofErr w:type="spellStart"/>
      <w:r w:rsidR="00322E15">
        <w:rPr>
          <w:color w:val="000000" w:themeColor="text1"/>
          <w:lang w:val="en-US"/>
        </w:rPr>
        <w:t>pengusaha</w:t>
      </w:r>
      <w:proofErr w:type="spellEnd"/>
      <w:r w:rsidR="00322E15">
        <w:rPr>
          <w:color w:val="000000" w:themeColor="text1"/>
          <w:lang w:val="en-US"/>
        </w:rPr>
        <w:t xml:space="preserve"> </w:t>
      </w:r>
      <w:proofErr w:type="spellStart"/>
      <w:r w:rsidR="00322E15">
        <w:rPr>
          <w:color w:val="000000" w:themeColor="text1"/>
          <w:lang w:val="en-US"/>
        </w:rPr>
        <w:t>dalam</w:t>
      </w:r>
      <w:proofErr w:type="spellEnd"/>
      <w:r w:rsidR="00322E15">
        <w:rPr>
          <w:color w:val="000000" w:themeColor="text1"/>
          <w:lang w:val="en-US"/>
        </w:rPr>
        <w:t xml:space="preserve"> </w:t>
      </w:r>
      <w:proofErr w:type="spellStart"/>
      <w:r w:rsidR="00322E15">
        <w:rPr>
          <w:color w:val="000000" w:themeColor="text1"/>
          <w:lang w:val="en-US"/>
        </w:rPr>
        <w:t>bidang</w:t>
      </w:r>
      <w:proofErr w:type="spellEnd"/>
      <w:r w:rsidR="00322E15">
        <w:rPr>
          <w:color w:val="000000" w:themeColor="text1"/>
          <w:lang w:val="en-US"/>
        </w:rPr>
        <w:t xml:space="preserve"> </w:t>
      </w:r>
      <w:proofErr w:type="spellStart"/>
      <w:r w:rsidR="00322E15">
        <w:rPr>
          <w:color w:val="000000" w:themeColor="text1"/>
          <w:lang w:val="en-US"/>
        </w:rPr>
        <w:t>perdagangan</w:t>
      </w:r>
      <w:proofErr w:type="spellEnd"/>
      <w:r w:rsidR="00322E15">
        <w:rPr>
          <w:color w:val="000000" w:themeColor="text1"/>
          <w:lang w:val="en-US"/>
        </w:rPr>
        <w:t xml:space="preserve"> </w:t>
      </w:r>
      <w:proofErr w:type="spellStart"/>
      <w:r w:rsidR="00552B46">
        <w:rPr>
          <w:color w:val="000000" w:themeColor="text1"/>
          <w:lang w:val="en-US"/>
        </w:rPr>
        <w:t>Seragam</w:t>
      </w:r>
      <w:proofErr w:type="spellEnd"/>
      <w:r w:rsidR="00552B46">
        <w:rPr>
          <w:color w:val="000000" w:themeColor="text1"/>
          <w:lang w:val="en-US"/>
        </w:rPr>
        <w:t xml:space="preserve"> </w:t>
      </w:r>
      <w:proofErr w:type="spellStart"/>
      <w:r w:rsidR="00552B46">
        <w:rPr>
          <w:color w:val="000000" w:themeColor="text1"/>
          <w:lang w:val="en-US"/>
        </w:rPr>
        <w:t>dan</w:t>
      </w:r>
      <w:proofErr w:type="spellEnd"/>
      <w:r w:rsidR="00552B46">
        <w:rPr>
          <w:color w:val="000000" w:themeColor="text1"/>
          <w:lang w:val="en-US"/>
        </w:rPr>
        <w:t xml:space="preserve"> </w:t>
      </w:r>
      <w:proofErr w:type="spellStart"/>
      <w:r w:rsidR="00552B46">
        <w:rPr>
          <w:color w:val="000000" w:themeColor="text1"/>
          <w:lang w:val="en-US"/>
        </w:rPr>
        <w:t>atribut</w:t>
      </w:r>
      <w:proofErr w:type="spellEnd"/>
      <w:r w:rsidR="00F233E9">
        <w:rPr>
          <w:color w:val="000000" w:themeColor="text1"/>
          <w:lang w:val="en-US"/>
        </w:rPr>
        <w:t xml:space="preserve"> </w:t>
      </w:r>
      <w:r w:rsidR="009850FF" w:rsidRPr="00CA7F60">
        <w:rPr>
          <w:color w:val="000000" w:themeColor="text1"/>
        </w:rPr>
        <w:t xml:space="preserve">yang </w:t>
      </w:r>
      <w:r w:rsidR="00E94CFB" w:rsidRPr="00CA7F60">
        <w:rPr>
          <w:bCs/>
          <w:iCs/>
          <w:color w:val="000000" w:themeColor="text1"/>
        </w:rPr>
        <w:t xml:space="preserve">dalam </w:t>
      </w:r>
      <w:r w:rsidR="00DE3B51" w:rsidRPr="00CA7F60">
        <w:rPr>
          <w:bCs/>
          <w:iCs/>
          <w:color w:val="000000" w:themeColor="text1"/>
        </w:rPr>
        <w:t>perjanjian</w:t>
      </w:r>
      <w:r w:rsidR="00E94CFB" w:rsidRPr="00CA7F60">
        <w:rPr>
          <w:bCs/>
          <w:iCs/>
          <w:color w:val="000000" w:themeColor="text1"/>
        </w:rPr>
        <w:t xml:space="preserve"> ini </w:t>
      </w:r>
      <w:r w:rsidR="00723AC8" w:rsidRPr="00CA7F60">
        <w:rPr>
          <w:bCs/>
          <w:iCs/>
          <w:color w:val="000000" w:themeColor="text1"/>
        </w:rPr>
        <w:t xml:space="preserve">disebut </w:t>
      </w:r>
      <w:r w:rsidR="00E94CFB" w:rsidRPr="00CA7F60">
        <w:rPr>
          <w:bCs/>
          <w:iCs/>
          <w:color w:val="000000" w:themeColor="text1"/>
        </w:rPr>
        <w:t xml:space="preserve">sebagai </w:t>
      </w:r>
      <w:r w:rsidR="009850FF" w:rsidRPr="00CA7F60">
        <w:rPr>
          <w:bCs/>
          <w:iCs/>
          <w:color w:val="000000" w:themeColor="text1"/>
        </w:rPr>
        <w:t>P</w:t>
      </w:r>
      <w:r w:rsidR="00556F00" w:rsidRPr="00CA7F60">
        <w:rPr>
          <w:bCs/>
          <w:iCs/>
          <w:color w:val="000000" w:themeColor="text1"/>
        </w:rPr>
        <w:t>enjual</w:t>
      </w:r>
      <w:r w:rsidR="000532DC" w:rsidRPr="00CA7F60">
        <w:rPr>
          <w:bCs/>
          <w:color w:val="000000" w:themeColor="text1"/>
        </w:rPr>
        <w:t>.</w:t>
      </w:r>
    </w:p>
    <w:p w14:paraId="44361379" w14:textId="77777777" w:rsidR="00176442" w:rsidRPr="00CA7F60" w:rsidRDefault="00055704" w:rsidP="00CA7F60">
      <w:pPr>
        <w:pStyle w:val="Default"/>
        <w:numPr>
          <w:ilvl w:val="0"/>
          <w:numId w:val="7"/>
        </w:numPr>
        <w:spacing w:line="276" w:lineRule="auto"/>
        <w:ind w:left="567" w:hanging="567"/>
        <w:jc w:val="both"/>
        <w:rPr>
          <w:color w:val="000000" w:themeColor="text1"/>
        </w:rPr>
      </w:pPr>
      <w:r w:rsidRPr="00CA7F60">
        <w:rPr>
          <w:b/>
          <w:bCs/>
          <w:color w:val="000000" w:themeColor="text1"/>
        </w:rPr>
        <w:t>Pihak Kedua</w:t>
      </w:r>
      <w:r w:rsidR="00A35B8B">
        <w:rPr>
          <w:b/>
          <w:bCs/>
          <w:color w:val="000000" w:themeColor="text1"/>
          <w:lang w:val="en-US"/>
        </w:rPr>
        <w:t>v</w:t>
      </w:r>
      <w:r w:rsidR="007F2280" w:rsidRPr="00CA7F60">
        <w:rPr>
          <w:color w:val="000000" w:themeColor="text1"/>
        </w:rPr>
        <w:t xml:space="preserve">adalah </w:t>
      </w:r>
      <w:r w:rsidR="00105D1D" w:rsidRPr="00CA7F60">
        <w:rPr>
          <w:color w:val="000000" w:themeColor="text1"/>
        </w:rPr>
        <w:t xml:space="preserve">perusahaan yang bergerak di bidang manufacturing </w:t>
      </w:r>
      <w:r w:rsidR="00DE3B51" w:rsidRPr="00CA7F60">
        <w:rPr>
          <w:color w:val="000000" w:themeColor="text1"/>
        </w:rPr>
        <w:t>perakitan kabel kendaraan roda empat atau lebih</w:t>
      </w:r>
      <w:r w:rsidR="009850FF" w:rsidRPr="00CA7F60">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CA7F60">
        <w:rPr>
          <w:color w:val="000000" w:themeColor="text1"/>
        </w:rPr>
        <w:t xml:space="preserve">yang </w:t>
      </w:r>
      <w:r w:rsidR="00DE3B51" w:rsidRPr="00CA7F60">
        <w:rPr>
          <w:color w:val="000000" w:themeColor="text1"/>
        </w:rPr>
        <w:t xml:space="preserve">dalam perjanjian ini </w:t>
      </w:r>
      <w:r w:rsidR="00723AC8" w:rsidRPr="00CA7F60">
        <w:rPr>
          <w:color w:val="000000" w:themeColor="text1"/>
        </w:rPr>
        <w:t xml:space="preserve">disebut </w:t>
      </w:r>
      <w:r w:rsidR="00DE3B51" w:rsidRPr="00CA7F60">
        <w:rPr>
          <w:color w:val="000000" w:themeColor="text1"/>
        </w:rPr>
        <w:t xml:space="preserve">sebagai </w:t>
      </w:r>
      <w:r w:rsidR="00556F00" w:rsidRPr="00CA7F60">
        <w:rPr>
          <w:color w:val="000000" w:themeColor="text1"/>
        </w:rPr>
        <w:t>Pembeli</w:t>
      </w:r>
      <w:r w:rsidR="00556F00" w:rsidRPr="00CA7F60">
        <w:rPr>
          <w:bCs/>
          <w:color w:val="000000" w:themeColor="text1"/>
        </w:rPr>
        <w:t>.</w:t>
      </w:r>
    </w:p>
    <w:p w14:paraId="6995D874" w14:textId="77777777" w:rsidR="001A1104" w:rsidRPr="00CA7F60" w:rsidRDefault="001A1104" w:rsidP="00CA7F60">
      <w:pPr>
        <w:pStyle w:val="Default"/>
        <w:spacing w:line="276" w:lineRule="auto"/>
        <w:jc w:val="both"/>
        <w:rPr>
          <w:color w:val="000000" w:themeColor="text1"/>
        </w:rPr>
      </w:pPr>
    </w:p>
    <w:p w14:paraId="349DCFA1" w14:textId="77777777" w:rsidR="007F510D" w:rsidRPr="00CA7F60" w:rsidRDefault="00DE3B51" w:rsidP="00CA7F60">
      <w:pPr>
        <w:pStyle w:val="Default"/>
        <w:spacing w:line="276" w:lineRule="auto"/>
        <w:jc w:val="both"/>
        <w:rPr>
          <w:b/>
          <w:bCs/>
          <w:color w:val="000000" w:themeColor="text1"/>
        </w:rPr>
      </w:pPr>
      <w:r w:rsidRPr="00CA7F60">
        <w:rPr>
          <w:color w:val="000000" w:themeColor="text1"/>
        </w:rPr>
        <w:t xml:space="preserve">Berdasarkan hal-hal diatas maka dengan ini </w:t>
      </w:r>
      <w:r w:rsidRPr="00CA7F60">
        <w:rPr>
          <w:b/>
          <w:color w:val="000000" w:themeColor="text1"/>
        </w:rPr>
        <w:t>Para Pihak</w:t>
      </w:r>
      <w:r w:rsidR="00176442" w:rsidRPr="00CA7F60">
        <w:rPr>
          <w:color w:val="000000" w:themeColor="text1"/>
        </w:rPr>
        <w:t xml:space="preserve"> sepakat </w:t>
      </w:r>
      <w:r w:rsidR="007F2280" w:rsidRPr="00CA7F60">
        <w:rPr>
          <w:color w:val="000000" w:themeColor="text1"/>
        </w:rPr>
        <w:t xml:space="preserve">membuat </w:t>
      </w:r>
      <w:r w:rsidR="00723AC8" w:rsidRPr="00CA7F60">
        <w:rPr>
          <w:color w:val="000000" w:themeColor="text1"/>
        </w:rPr>
        <w:t xml:space="preserve">perjanjian </w:t>
      </w:r>
      <w:r w:rsidR="00176442" w:rsidRPr="00CA7F60">
        <w:rPr>
          <w:color w:val="000000" w:themeColor="text1"/>
        </w:rPr>
        <w:t xml:space="preserve">kerjasama </w:t>
      </w:r>
      <w:r w:rsidR="007F2280" w:rsidRPr="00CA7F60">
        <w:rPr>
          <w:color w:val="000000" w:themeColor="text1"/>
        </w:rPr>
        <w:t>dengan</w:t>
      </w:r>
      <w:r w:rsidRPr="00CA7F60">
        <w:rPr>
          <w:color w:val="000000" w:themeColor="text1"/>
        </w:rPr>
        <w:t xml:space="preserve"> syarat-syarat</w:t>
      </w:r>
      <w:r w:rsidR="00A35B8B">
        <w:rPr>
          <w:color w:val="000000" w:themeColor="text1"/>
          <w:lang w:val="en-US"/>
        </w:rPr>
        <w:t xml:space="preserve"> </w:t>
      </w:r>
      <w:r w:rsidRPr="00CA7F60">
        <w:rPr>
          <w:color w:val="000000" w:themeColor="text1"/>
        </w:rPr>
        <w:t>sebagai berikut</w:t>
      </w:r>
      <w:r w:rsidR="007F2280" w:rsidRPr="00CA7F60">
        <w:rPr>
          <w:color w:val="000000" w:themeColor="text1"/>
        </w:rPr>
        <w:t>:</w:t>
      </w:r>
    </w:p>
    <w:p w14:paraId="25332623" w14:textId="77777777" w:rsidR="00B674C0" w:rsidRPr="00CA7F60" w:rsidRDefault="00B674C0" w:rsidP="00CA7F60">
      <w:pPr>
        <w:pStyle w:val="Default"/>
        <w:spacing w:line="276" w:lineRule="auto"/>
        <w:jc w:val="both"/>
        <w:rPr>
          <w:b/>
          <w:bCs/>
          <w:color w:val="000000" w:themeColor="text1"/>
        </w:rPr>
      </w:pPr>
    </w:p>
    <w:p w14:paraId="364ACD9B" w14:textId="77777777" w:rsidR="00176442" w:rsidRPr="00CA7F60" w:rsidRDefault="00176442" w:rsidP="00CA7F60">
      <w:pPr>
        <w:pStyle w:val="Default"/>
        <w:spacing w:line="276" w:lineRule="auto"/>
        <w:jc w:val="center"/>
        <w:rPr>
          <w:color w:val="000000" w:themeColor="text1"/>
        </w:rPr>
      </w:pPr>
      <w:r w:rsidRPr="00CA7F60">
        <w:rPr>
          <w:b/>
          <w:bCs/>
          <w:color w:val="000000" w:themeColor="text1"/>
        </w:rPr>
        <w:t>Pasal 1</w:t>
      </w:r>
    </w:p>
    <w:p w14:paraId="6EBE7252" w14:textId="77777777" w:rsidR="00F33B45" w:rsidRPr="00CA7F60" w:rsidRDefault="00DE3B51" w:rsidP="00CA7F60">
      <w:pPr>
        <w:pStyle w:val="Default"/>
        <w:spacing w:line="276" w:lineRule="auto"/>
        <w:jc w:val="center"/>
        <w:rPr>
          <w:b/>
          <w:bCs/>
          <w:color w:val="000000" w:themeColor="text1"/>
        </w:rPr>
      </w:pPr>
      <w:r w:rsidRPr="00CA7F60">
        <w:rPr>
          <w:b/>
          <w:bCs/>
          <w:color w:val="000000" w:themeColor="text1"/>
        </w:rPr>
        <w:t xml:space="preserve">Obyek Perjanjian </w:t>
      </w:r>
      <w:r w:rsidR="00F33B45" w:rsidRPr="00CA7F60">
        <w:rPr>
          <w:b/>
          <w:bCs/>
          <w:color w:val="000000" w:themeColor="text1"/>
          <w:lang w:val="en-US"/>
        </w:rPr>
        <w:t>&amp;</w:t>
      </w:r>
      <w:r w:rsidR="00F33B45" w:rsidRPr="00CA7F60">
        <w:rPr>
          <w:b/>
          <w:bCs/>
          <w:color w:val="000000" w:themeColor="text1"/>
        </w:rPr>
        <w:t>Harga</w:t>
      </w:r>
    </w:p>
    <w:p w14:paraId="1B34AAC7" w14:textId="77777777" w:rsidR="00245D5B" w:rsidRPr="00982F5B" w:rsidRDefault="00245D5B" w:rsidP="00CA7F60">
      <w:pPr>
        <w:pStyle w:val="Default"/>
        <w:numPr>
          <w:ilvl w:val="0"/>
          <w:numId w:val="22"/>
        </w:numPr>
        <w:spacing w:line="276" w:lineRule="auto"/>
        <w:ind w:left="567" w:hanging="567"/>
        <w:jc w:val="both"/>
        <w:rPr>
          <w:color w:val="000000" w:themeColor="text1"/>
        </w:rPr>
      </w:pPr>
      <w:r w:rsidRPr="00CA7F60">
        <w:rPr>
          <w:bCs/>
          <w:iCs/>
          <w:color w:val="000000" w:themeColor="text1"/>
        </w:rPr>
        <w:t xml:space="preserve">Objek perjanjian ini adalah pengadaan </w:t>
      </w:r>
      <w:proofErr w:type="spellStart"/>
      <w:r w:rsidR="003540F2">
        <w:rPr>
          <w:bCs/>
          <w:iCs/>
          <w:color w:val="000000" w:themeColor="text1"/>
          <w:lang w:val="en-US"/>
        </w:rPr>
        <w:t>Seragam</w:t>
      </w:r>
      <w:proofErr w:type="spellEnd"/>
      <w:r w:rsidRPr="00CA7F60">
        <w:rPr>
          <w:bCs/>
          <w:iCs/>
          <w:color w:val="000000" w:themeColor="text1"/>
        </w:rPr>
        <w:t xml:space="preserve"> di </w:t>
      </w:r>
      <w:r w:rsidRPr="00CA7F60">
        <w:rPr>
          <w:color w:val="000000" w:themeColor="text1"/>
        </w:rPr>
        <w:t>PT. Semarang Autocomp Manufacturing Indonesia dengan detail produk</w:t>
      </w:r>
      <w:r w:rsidRPr="00CA7F60">
        <w:rPr>
          <w:bCs/>
          <w:iCs/>
          <w:color w:val="000000" w:themeColor="text1"/>
        </w:rPr>
        <w:t xml:space="preserve"> :</w:t>
      </w:r>
    </w:p>
    <w:p w14:paraId="1187B086" w14:textId="77777777" w:rsidR="00982F5B" w:rsidRPr="00CA7F60" w:rsidRDefault="00982F5B" w:rsidP="00982F5B">
      <w:pPr>
        <w:pStyle w:val="Default"/>
        <w:spacing w:line="276" w:lineRule="auto"/>
        <w:ind w:left="567"/>
        <w:jc w:val="both"/>
        <w:rPr>
          <w:color w:val="000000" w:themeColor="text1"/>
        </w:rPr>
      </w:pPr>
    </w:p>
    <w:tbl>
      <w:tblPr>
        <w:tblStyle w:val="TableGrid"/>
        <w:tblW w:w="5000" w:type="pct"/>
        <w:tblLook w:val="04A0" w:firstRow="1" w:lastRow="0" w:firstColumn="1" w:lastColumn="0" w:noHBand="0" w:noVBand="1"/>
      </w:tblPr>
      <w:tblGrid>
        <w:gridCol w:w="585"/>
        <w:gridCol w:w="1949"/>
        <w:gridCol w:w="2305"/>
        <w:gridCol w:w="1785"/>
        <w:gridCol w:w="1403"/>
        <w:gridCol w:w="990"/>
      </w:tblGrid>
      <w:tr w:rsidR="00F33B45" w:rsidRPr="00CA7F60" w14:paraId="75463DB2" w14:textId="77777777" w:rsidTr="007950F2">
        <w:tc>
          <w:tcPr>
            <w:tcW w:w="324" w:type="pct"/>
          </w:tcPr>
          <w:p w14:paraId="4E8858DA" w14:textId="77777777" w:rsidR="00F33B45" w:rsidRPr="00CA7F60" w:rsidRDefault="00F33B45" w:rsidP="00CA7F60">
            <w:pPr>
              <w:pStyle w:val="Default"/>
              <w:spacing w:line="276" w:lineRule="auto"/>
              <w:ind w:left="426" w:hanging="426"/>
              <w:jc w:val="both"/>
              <w:rPr>
                <w:color w:val="000000" w:themeColor="text1"/>
                <w:lang w:val="en-US"/>
              </w:rPr>
            </w:pPr>
            <w:r w:rsidRPr="00CA7F60">
              <w:rPr>
                <w:color w:val="000000" w:themeColor="text1"/>
                <w:lang w:val="en-US"/>
              </w:rPr>
              <w:t>No.</w:t>
            </w:r>
          </w:p>
        </w:tc>
        <w:tc>
          <w:tcPr>
            <w:tcW w:w="1081" w:type="pct"/>
          </w:tcPr>
          <w:p w14:paraId="5FC584C0" w14:textId="77777777" w:rsidR="00F33B45" w:rsidRPr="00CA7F60" w:rsidRDefault="00F33B45" w:rsidP="00CA7F60">
            <w:pPr>
              <w:pStyle w:val="Default"/>
              <w:spacing w:line="276" w:lineRule="auto"/>
              <w:ind w:left="426" w:hanging="426"/>
              <w:jc w:val="both"/>
              <w:rPr>
                <w:color w:val="000000" w:themeColor="text1"/>
                <w:lang w:val="en-US"/>
              </w:rPr>
            </w:pPr>
            <w:proofErr w:type="spellStart"/>
            <w:r w:rsidRPr="00CA7F60">
              <w:rPr>
                <w:color w:val="000000" w:themeColor="text1"/>
                <w:lang w:val="en-US"/>
              </w:rPr>
              <w:t>Barang</w:t>
            </w:r>
            <w:proofErr w:type="spellEnd"/>
          </w:p>
        </w:tc>
        <w:tc>
          <w:tcPr>
            <w:tcW w:w="1278" w:type="pct"/>
          </w:tcPr>
          <w:p w14:paraId="3782A69F" w14:textId="77777777" w:rsidR="00F33B45" w:rsidRPr="00CA7F60" w:rsidRDefault="00F33B45" w:rsidP="00CA7F60">
            <w:pPr>
              <w:pStyle w:val="Default"/>
              <w:spacing w:line="276" w:lineRule="auto"/>
              <w:ind w:left="426" w:hanging="426"/>
              <w:jc w:val="both"/>
              <w:rPr>
                <w:color w:val="000000" w:themeColor="text1"/>
                <w:lang w:val="en-US"/>
              </w:rPr>
            </w:pPr>
            <w:proofErr w:type="spellStart"/>
            <w:r w:rsidRPr="00CA7F60">
              <w:rPr>
                <w:color w:val="000000" w:themeColor="text1"/>
                <w:lang w:val="en-US"/>
              </w:rPr>
              <w:t>Deskripsi</w:t>
            </w:r>
            <w:proofErr w:type="spellEnd"/>
          </w:p>
        </w:tc>
        <w:tc>
          <w:tcPr>
            <w:tcW w:w="990" w:type="pct"/>
          </w:tcPr>
          <w:p w14:paraId="2A3EF8AE" w14:textId="77777777" w:rsidR="00F33B45" w:rsidRPr="00CA7F60" w:rsidRDefault="00F33B45" w:rsidP="00CA7F60">
            <w:pPr>
              <w:pStyle w:val="Default"/>
              <w:spacing w:line="276" w:lineRule="auto"/>
              <w:ind w:left="426" w:hanging="426"/>
              <w:jc w:val="both"/>
              <w:rPr>
                <w:color w:val="000000" w:themeColor="text1"/>
                <w:lang w:val="en-US"/>
              </w:rPr>
            </w:pPr>
            <w:r w:rsidRPr="00CA7F60">
              <w:rPr>
                <w:color w:val="000000" w:themeColor="text1"/>
                <w:lang w:val="en-US"/>
              </w:rPr>
              <w:t>Harga</w:t>
            </w:r>
          </w:p>
        </w:tc>
        <w:tc>
          <w:tcPr>
            <w:tcW w:w="778" w:type="pct"/>
          </w:tcPr>
          <w:p w14:paraId="4CD6F9A9" w14:textId="77777777" w:rsidR="00F33B45" w:rsidRPr="00CA7F60" w:rsidRDefault="00F33B45" w:rsidP="00CA7F60">
            <w:pPr>
              <w:pStyle w:val="Default"/>
              <w:spacing w:line="276" w:lineRule="auto"/>
              <w:ind w:left="426" w:hanging="426"/>
              <w:jc w:val="both"/>
              <w:rPr>
                <w:color w:val="000000" w:themeColor="text1"/>
                <w:lang w:val="en-US"/>
              </w:rPr>
            </w:pPr>
            <w:proofErr w:type="spellStart"/>
            <w:r w:rsidRPr="00CA7F60">
              <w:rPr>
                <w:color w:val="000000" w:themeColor="text1"/>
                <w:lang w:val="en-US"/>
              </w:rPr>
              <w:t>Satuan</w:t>
            </w:r>
            <w:proofErr w:type="spellEnd"/>
          </w:p>
        </w:tc>
        <w:tc>
          <w:tcPr>
            <w:tcW w:w="549" w:type="pct"/>
          </w:tcPr>
          <w:p w14:paraId="6E34A90D" w14:textId="77777777" w:rsidR="00F33B45" w:rsidRPr="00CA7F60" w:rsidRDefault="00F33B45" w:rsidP="00CA7F60">
            <w:pPr>
              <w:pStyle w:val="Default"/>
              <w:spacing w:line="276" w:lineRule="auto"/>
              <w:ind w:left="426" w:hanging="426"/>
              <w:jc w:val="both"/>
              <w:rPr>
                <w:color w:val="000000" w:themeColor="text1"/>
                <w:lang w:val="en-US"/>
              </w:rPr>
            </w:pPr>
            <w:proofErr w:type="spellStart"/>
            <w:r w:rsidRPr="00CA7F60">
              <w:rPr>
                <w:color w:val="000000" w:themeColor="text1"/>
                <w:lang w:val="en-US"/>
              </w:rPr>
              <w:t>Garansi</w:t>
            </w:r>
            <w:proofErr w:type="spellEnd"/>
          </w:p>
        </w:tc>
      </w:tr>
      <w:tr w:rsidR="00F33B45" w:rsidRPr="00CA7F60" w14:paraId="3D641ED3" w14:textId="77777777" w:rsidTr="007950F2">
        <w:tc>
          <w:tcPr>
            <w:tcW w:w="324" w:type="pct"/>
          </w:tcPr>
          <w:p w14:paraId="22B9DE1C" w14:textId="77777777" w:rsidR="00F33B45" w:rsidRPr="00CA7F60" w:rsidRDefault="003540F2" w:rsidP="00CA7F60">
            <w:pPr>
              <w:pStyle w:val="Default"/>
              <w:spacing w:line="276" w:lineRule="auto"/>
              <w:ind w:left="426" w:hanging="426"/>
              <w:jc w:val="both"/>
              <w:rPr>
                <w:color w:val="000000" w:themeColor="text1"/>
                <w:lang w:val="en-US"/>
              </w:rPr>
            </w:pPr>
            <w:r>
              <w:rPr>
                <w:color w:val="000000" w:themeColor="text1"/>
                <w:lang w:val="en-US"/>
              </w:rPr>
              <w:t>1</w:t>
            </w:r>
          </w:p>
        </w:tc>
        <w:tc>
          <w:tcPr>
            <w:tcW w:w="1081" w:type="pct"/>
          </w:tcPr>
          <w:p w14:paraId="4F8AA92B" w14:textId="77777777" w:rsidR="00F33B45" w:rsidRPr="003540F2" w:rsidRDefault="003540F2" w:rsidP="00CA7F60">
            <w:pPr>
              <w:pStyle w:val="Default"/>
              <w:spacing w:line="276" w:lineRule="auto"/>
              <w:ind w:left="426" w:hanging="426"/>
              <w:jc w:val="both"/>
              <w:rPr>
                <w:color w:val="000000" w:themeColor="text1"/>
                <w:lang w:val="en-US"/>
              </w:rPr>
            </w:pPr>
            <w:proofErr w:type="spellStart"/>
            <w:r>
              <w:rPr>
                <w:color w:val="000000" w:themeColor="text1"/>
                <w:lang w:val="en-US"/>
              </w:rPr>
              <w:t>Seragam</w:t>
            </w:r>
            <w:proofErr w:type="spellEnd"/>
          </w:p>
        </w:tc>
        <w:tc>
          <w:tcPr>
            <w:tcW w:w="1278" w:type="pct"/>
          </w:tcPr>
          <w:p w14:paraId="1588BE06" w14:textId="77777777" w:rsidR="00F33B45" w:rsidRPr="003540F2" w:rsidRDefault="003540F2" w:rsidP="00CA7F60">
            <w:pPr>
              <w:pStyle w:val="Default"/>
              <w:spacing w:line="276" w:lineRule="auto"/>
              <w:ind w:left="426" w:hanging="426"/>
              <w:jc w:val="both"/>
              <w:rPr>
                <w:color w:val="000000" w:themeColor="text1"/>
                <w:lang w:val="en-US"/>
              </w:rPr>
            </w:pPr>
            <w:r>
              <w:rPr>
                <w:color w:val="000000" w:themeColor="text1"/>
                <w:lang w:val="en-US"/>
              </w:rPr>
              <w:t xml:space="preserve">Hem </w:t>
            </w:r>
            <w:proofErr w:type="spellStart"/>
            <w:r>
              <w:rPr>
                <w:color w:val="000000" w:themeColor="text1"/>
                <w:lang w:val="en-US"/>
              </w:rPr>
              <w:t>Lengan</w:t>
            </w:r>
            <w:proofErr w:type="spellEnd"/>
            <w:r>
              <w:rPr>
                <w:color w:val="000000" w:themeColor="text1"/>
                <w:lang w:val="en-US"/>
              </w:rPr>
              <w:t xml:space="preserve"> </w:t>
            </w:r>
            <w:proofErr w:type="spellStart"/>
            <w:r>
              <w:rPr>
                <w:color w:val="000000" w:themeColor="text1"/>
                <w:lang w:val="en-US"/>
              </w:rPr>
              <w:t>Panjang</w:t>
            </w:r>
            <w:proofErr w:type="spellEnd"/>
          </w:p>
        </w:tc>
        <w:tc>
          <w:tcPr>
            <w:tcW w:w="990" w:type="pct"/>
          </w:tcPr>
          <w:p w14:paraId="39EEB922" w14:textId="2A9858C7" w:rsidR="00F33B45" w:rsidRPr="00CA7F60" w:rsidRDefault="00460332" w:rsidP="00CA7F60">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63.000</w:t>
            </w:r>
          </w:p>
        </w:tc>
        <w:tc>
          <w:tcPr>
            <w:tcW w:w="778" w:type="pct"/>
          </w:tcPr>
          <w:p w14:paraId="164115BC" w14:textId="77777777" w:rsidR="00F33B45" w:rsidRPr="00CA7F60" w:rsidRDefault="001F0F6A" w:rsidP="00CA7F60">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59EB929B" w14:textId="77777777" w:rsidR="00F33B45" w:rsidRPr="00CA7F60" w:rsidRDefault="00F33B45" w:rsidP="00CA7F60">
            <w:pPr>
              <w:pStyle w:val="Default"/>
              <w:spacing w:line="276" w:lineRule="auto"/>
              <w:ind w:left="426" w:hanging="426"/>
              <w:jc w:val="both"/>
              <w:rPr>
                <w:color w:val="000000" w:themeColor="text1"/>
                <w:lang w:val="en-US"/>
              </w:rPr>
            </w:pPr>
          </w:p>
        </w:tc>
      </w:tr>
      <w:tr w:rsidR="00F33B45" w:rsidRPr="00CA7F60" w14:paraId="150174D5" w14:textId="77777777" w:rsidTr="007950F2">
        <w:tc>
          <w:tcPr>
            <w:tcW w:w="324" w:type="pct"/>
          </w:tcPr>
          <w:p w14:paraId="44FF4850" w14:textId="77777777" w:rsidR="00F33B45" w:rsidRPr="001F0F6A" w:rsidRDefault="001F0F6A" w:rsidP="00CA7F60">
            <w:pPr>
              <w:pStyle w:val="Default"/>
              <w:spacing w:line="276" w:lineRule="auto"/>
              <w:ind w:left="426" w:hanging="426"/>
              <w:jc w:val="both"/>
              <w:rPr>
                <w:color w:val="000000" w:themeColor="text1"/>
                <w:lang w:val="en-US"/>
              </w:rPr>
            </w:pPr>
            <w:r>
              <w:rPr>
                <w:color w:val="000000" w:themeColor="text1"/>
                <w:lang w:val="en-US"/>
              </w:rPr>
              <w:t>2</w:t>
            </w:r>
          </w:p>
        </w:tc>
        <w:tc>
          <w:tcPr>
            <w:tcW w:w="1081" w:type="pct"/>
          </w:tcPr>
          <w:p w14:paraId="1085FFBB" w14:textId="77777777" w:rsidR="00F33B45" w:rsidRPr="001F0F6A" w:rsidRDefault="001F0F6A" w:rsidP="00CA7F60">
            <w:pPr>
              <w:pStyle w:val="Default"/>
              <w:spacing w:line="276" w:lineRule="auto"/>
              <w:ind w:left="426" w:hanging="426"/>
              <w:jc w:val="both"/>
              <w:rPr>
                <w:color w:val="000000" w:themeColor="text1"/>
                <w:lang w:val="en-US"/>
              </w:rPr>
            </w:pPr>
            <w:proofErr w:type="spellStart"/>
            <w:r>
              <w:rPr>
                <w:color w:val="000000" w:themeColor="text1"/>
                <w:lang w:val="en-US"/>
              </w:rPr>
              <w:t>Seragam</w:t>
            </w:r>
            <w:proofErr w:type="spellEnd"/>
          </w:p>
        </w:tc>
        <w:tc>
          <w:tcPr>
            <w:tcW w:w="1278" w:type="pct"/>
          </w:tcPr>
          <w:p w14:paraId="7FB0542A" w14:textId="77777777" w:rsidR="00F33B45" w:rsidRPr="001F0F6A" w:rsidRDefault="001F0F6A" w:rsidP="00CA7F60">
            <w:pPr>
              <w:pStyle w:val="Default"/>
              <w:spacing w:line="276" w:lineRule="auto"/>
              <w:ind w:left="426" w:hanging="426"/>
              <w:jc w:val="both"/>
              <w:rPr>
                <w:color w:val="000000" w:themeColor="text1"/>
                <w:lang w:val="en-US"/>
              </w:rPr>
            </w:pPr>
            <w:r>
              <w:rPr>
                <w:color w:val="000000" w:themeColor="text1"/>
                <w:lang w:val="en-US"/>
              </w:rPr>
              <w:t xml:space="preserve">Hem </w:t>
            </w:r>
            <w:proofErr w:type="spellStart"/>
            <w:r>
              <w:rPr>
                <w:color w:val="000000" w:themeColor="text1"/>
                <w:lang w:val="en-US"/>
              </w:rPr>
              <w:t>lengan</w:t>
            </w:r>
            <w:proofErr w:type="spellEnd"/>
            <w:r>
              <w:rPr>
                <w:color w:val="000000" w:themeColor="text1"/>
                <w:lang w:val="en-US"/>
              </w:rPr>
              <w:t xml:space="preserve"> </w:t>
            </w:r>
            <w:proofErr w:type="spellStart"/>
            <w:r>
              <w:rPr>
                <w:color w:val="000000" w:themeColor="text1"/>
                <w:lang w:val="en-US"/>
              </w:rPr>
              <w:t>Pendek</w:t>
            </w:r>
            <w:proofErr w:type="spellEnd"/>
          </w:p>
        </w:tc>
        <w:tc>
          <w:tcPr>
            <w:tcW w:w="990" w:type="pct"/>
          </w:tcPr>
          <w:p w14:paraId="2A99C80B" w14:textId="5D39949F" w:rsidR="00F33B45" w:rsidRPr="001F0F6A" w:rsidRDefault="00460332" w:rsidP="00CA7F60">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60.000</w:t>
            </w:r>
          </w:p>
        </w:tc>
        <w:tc>
          <w:tcPr>
            <w:tcW w:w="778" w:type="pct"/>
          </w:tcPr>
          <w:p w14:paraId="689C2057" w14:textId="77777777" w:rsidR="00F33B45" w:rsidRPr="001F0F6A" w:rsidRDefault="001F0F6A" w:rsidP="00CA7F60">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48919B59" w14:textId="77777777" w:rsidR="00F33B45" w:rsidRPr="00CA7F60" w:rsidRDefault="00F33B45" w:rsidP="00CA7F60">
            <w:pPr>
              <w:pStyle w:val="Default"/>
              <w:spacing w:line="276" w:lineRule="auto"/>
              <w:ind w:left="426" w:hanging="426"/>
              <w:jc w:val="both"/>
              <w:rPr>
                <w:color w:val="000000" w:themeColor="text1"/>
              </w:rPr>
            </w:pPr>
          </w:p>
        </w:tc>
      </w:tr>
      <w:tr w:rsidR="00A35B8B" w:rsidRPr="00CA7F60" w14:paraId="3B7BCFFF" w14:textId="77777777" w:rsidTr="007950F2">
        <w:tc>
          <w:tcPr>
            <w:tcW w:w="324" w:type="pct"/>
          </w:tcPr>
          <w:p w14:paraId="73EBDE80" w14:textId="77777777" w:rsidR="00A35B8B" w:rsidRPr="00A35B8B" w:rsidRDefault="00A35B8B" w:rsidP="00CA7F60">
            <w:pPr>
              <w:pStyle w:val="Default"/>
              <w:spacing w:line="276" w:lineRule="auto"/>
              <w:ind w:left="426" w:hanging="426"/>
              <w:jc w:val="both"/>
              <w:rPr>
                <w:color w:val="000000" w:themeColor="text1"/>
                <w:lang w:val="en-US"/>
              </w:rPr>
            </w:pPr>
            <w:r>
              <w:rPr>
                <w:color w:val="000000" w:themeColor="text1"/>
                <w:lang w:val="en-US"/>
              </w:rPr>
              <w:t>3</w:t>
            </w:r>
          </w:p>
        </w:tc>
        <w:tc>
          <w:tcPr>
            <w:tcW w:w="1081" w:type="pct"/>
          </w:tcPr>
          <w:p w14:paraId="3AC3CD83" w14:textId="77777777" w:rsidR="00A35B8B" w:rsidRPr="00A35B8B" w:rsidRDefault="00A35B8B" w:rsidP="00CA7F60">
            <w:pPr>
              <w:pStyle w:val="Default"/>
              <w:spacing w:line="276" w:lineRule="auto"/>
              <w:ind w:left="426" w:hanging="426"/>
              <w:jc w:val="both"/>
              <w:rPr>
                <w:color w:val="000000" w:themeColor="text1"/>
                <w:lang w:val="en-US"/>
              </w:rPr>
            </w:pPr>
            <w:proofErr w:type="spellStart"/>
            <w:r>
              <w:rPr>
                <w:color w:val="000000" w:themeColor="text1"/>
                <w:lang w:val="en-US"/>
              </w:rPr>
              <w:t>Celemek</w:t>
            </w:r>
            <w:proofErr w:type="spellEnd"/>
            <w:r>
              <w:rPr>
                <w:color w:val="000000" w:themeColor="text1"/>
                <w:lang w:val="en-US"/>
              </w:rPr>
              <w:t xml:space="preserve"> </w:t>
            </w:r>
          </w:p>
        </w:tc>
        <w:tc>
          <w:tcPr>
            <w:tcW w:w="1278" w:type="pct"/>
          </w:tcPr>
          <w:p w14:paraId="04AFDB8E" w14:textId="77777777" w:rsidR="00A35B8B" w:rsidRPr="00CA7F60" w:rsidRDefault="00A35B8B" w:rsidP="00CA7F60">
            <w:pPr>
              <w:pStyle w:val="Default"/>
              <w:spacing w:line="276" w:lineRule="auto"/>
              <w:ind w:left="426" w:hanging="426"/>
              <w:jc w:val="both"/>
              <w:rPr>
                <w:color w:val="000000" w:themeColor="text1"/>
              </w:rPr>
            </w:pPr>
          </w:p>
        </w:tc>
        <w:tc>
          <w:tcPr>
            <w:tcW w:w="990" w:type="pct"/>
          </w:tcPr>
          <w:p w14:paraId="69869C91" w14:textId="41438394" w:rsidR="00A35B8B" w:rsidRPr="00A35B8B" w:rsidRDefault="00B50FB3" w:rsidP="00CA7F60">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34</w:t>
            </w:r>
            <w:r w:rsidR="00A35B8B">
              <w:rPr>
                <w:color w:val="000000" w:themeColor="text1"/>
                <w:lang w:val="en-US"/>
              </w:rPr>
              <w:t>.000</w:t>
            </w:r>
          </w:p>
        </w:tc>
        <w:tc>
          <w:tcPr>
            <w:tcW w:w="778" w:type="pct"/>
          </w:tcPr>
          <w:p w14:paraId="6C31598A" w14:textId="77777777" w:rsidR="00A35B8B" w:rsidRPr="007950F2" w:rsidRDefault="007950F2" w:rsidP="00CA7F60">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3C44EE6E" w14:textId="77777777" w:rsidR="00A35B8B" w:rsidRPr="00CA7F60" w:rsidRDefault="00A35B8B" w:rsidP="00CA7F60">
            <w:pPr>
              <w:pStyle w:val="Default"/>
              <w:spacing w:line="276" w:lineRule="auto"/>
              <w:ind w:left="426" w:hanging="426"/>
              <w:jc w:val="both"/>
              <w:rPr>
                <w:color w:val="000000" w:themeColor="text1"/>
              </w:rPr>
            </w:pPr>
          </w:p>
        </w:tc>
      </w:tr>
      <w:tr w:rsidR="00A35B8B" w:rsidRPr="00CA7F60" w14:paraId="15E9FBEB" w14:textId="77777777" w:rsidTr="007950F2">
        <w:tc>
          <w:tcPr>
            <w:tcW w:w="324" w:type="pct"/>
          </w:tcPr>
          <w:p w14:paraId="17E741E8" w14:textId="77777777" w:rsidR="00A35B8B" w:rsidRPr="00A35B8B" w:rsidRDefault="00A35B8B" w:rsidP="00CA7F60">
            <w:pPr>
              <w:pStyle w:val="Default"/>
              <w:spacing w:line="276" w:lineRule="auto"/>
              <w:ind w:left="426" w:hanging="426"/>
              <w:jc w:val="both"/>
              <w:rPr>
                <w:color w:val="000000" w:themeColor="text1"/>
                <w:lang w:val="en-US"/>
              </w:rPr>
            </w:pPr>
            <w:r>
              <w:rPr>
                <w:color w:val="000000" w:themeColor="text1"/>
                <w:lang w:val="en-US"/>
              </w:rPr>
              <w:t>4</w:t>
            </w:r>
          </w:p>
        </w:tc>
        <w:tc>
          <w:tcPr>
            <w:tcW w:w="1081" w:type="pct"/>
          </w:tcPr>
          <w:p w14:paraId="1DD813B6" w14:textId="77777777" w:rsidR="00A35B8B" w:rsidRPr="00A35B8B" w:rsidRDefault="00A35B8B" w:rsidP="007950F2">
            <w:pPr>
              <w:pStyle w:val="Default"/>
              <w:spacing w:line="276" w:lineRule="auto"/>
              <w:ind w:left="426" w:hanging="426"/>
              <w:jc w:val="both"/>
              <w:rPr>
                <w:color w:val="000000" w:themeColor="text1"/>
                <w:lang w:val="en-US"/>
              </w:rPr>
            </w:pPr>
            <w:proofErr w:type="spellStart"/>
            <w:r>
              <w:rPr>
                <w:color w:val="000000" w:themeColor="text1"/>
                <w:lang w:val="en-US"/>
              </w:rPr>
              <w:t>Rompi</w:t>
            </w:r>
            <w:proofErr w:type="spellEnd"/>
            <w:r>
              <w:rPr>
                <w:color w:val="000000" w:themeColor="text1"/>
                <w:lang w:val="en-US"/>
              </w:rPr>
              <w:t xml:space="preserve"> </w:t>
            </w:r>
          </w:p>
        </w:tc>
        <w:tc>
          <w:tcPr>
            <w:tcW w:w="1278" w:type="pct"/>
          </w:tcPr>
          <w:p w14:paraId="0578E9F6" w14:textId="77777777" w:rsidR="00A35B8B" w:rsidRPr="007950F2" w:rsidRDefault="007950F2" w:rsidP="00CA7F60">
            <w:pPr>
              <w:pStyle w:val="Default"/>
              <w:spacing w:line="276" w:lineRule="auto"/>
              <w:ind w:left="426" w:hanging="426"/>
              <w:jc w:val="both"/>
              <w:rPr>
                <w:color w:val="000000" w:themeColor="text1"/>
                <w:lang w:val="en-US"/>
              </w:rPr>
            </w:pPr>
            <w:r>
              <w:rPr>
                <w:color w:val="000000" w:themeColor="text1"/>
                <w:lang w:val="en-US"/>
              </w:rPr>
              <w:t xml:space="preserve">LQC, </w:t>
            </w:r>
            <w:proofErr w:type="spellStart"/>
            <w:r>
              <w:rPr>
                <w:color w:val="000000" w:themeColor="text1"/>
                <w:lang w:val="en-US"/>
              </w:rPr>
              <w:t>Inspec</w:t>
            </w:r>
            <w:proofErr w:type="spellEnd"/>
          </w:p>
        </w:tc>
        <w:tc>
          <w:tcPr>
            <w:tcW w:w="990" w:type="pct"/>
          </w:tcPr>
          <w:p w14:paraId="0AB448BA" w14:textId="7D07ED52" w:rsidR="00A35B8B" w:rsidRPr="007950F2" w:rsidRDefault="00B50FB3" w:rsidP="00CA7F60">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28</w:t>
            </w:r>
            <w:r w:rsidR="007950F2">
              <w:rPr>
                <w:color w:val="000000" w:themeColor="text1"/>
                <w:lang w:val="en-US"/>
              </w:rPr>
              <w:t>.000</w:t>
            </w:r>
          </w:p>
        </w:tc>
        <w:tc>
          <w:tcPr>
            <w:tcW w:w="778" w:type="pct"/>
          </w:tcPr>
          <w:p w14:paraId="4156D08D" w14:textId="77777777" w:rsidR="00A35B8B" w:rsidRPr="007950F2" w:rsidRDefault="007950F2" w:rsidP="00CA7F60">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3A8B87EA" w14:textId="77777777" w:rsidR="00A35B8B" w:rsidRPr="00CA7F60" w:rsidRDefault="00A35B8B" w:rsidP="00CA7F60">
            <w:pPr>
              <w:pStyle w:val="Default"/>
              <w:spacing w:line="276" w:lineRule="auto"/>
              <w:ind w:left="426" w:hanging="426"/>
              <w:jc w:val="both"/>
              <w:rPr>
                <w:color w:val="000000" w:themeColor="text1"/>
              </w:rPr>
            </w:pPr>
          </w:p>
        </w:tc>
      </w:tr>
      <w:tr w:rsidR="007115EC" w:rsidRPr="00CA7F60" w14:paraId="467505FA" w14:textId="77777777" w:rsidTr="007950F2">
        <w:tc>
          <w:tcPr>
            <w:tcW w:w="324" w:type="pct"/>
          </w:tcPr>
          <w:p w14:paraId="4C722D07" w14:textId="77777777" w:rsidR="007115EC" w:rsidRPr="00A35B8B" w:rsidRDefault="007115EC" w:rsidP="007115EC">
            <w:pPr>
              <w:pStyle w:val="Default"/>
              <w:spacing w:line="276" w:lineRule="auto"/>
              <w:ind w:left="426" w:hanging="426"/>
              <w:jc w:val="both"/>
              <w:rPr>
                <w:color w:val="000000" w:themeColor="text1"/>
                <w:lang w:val="en-US"/>
              </w:rPr>
            </w:pPr>
            <w:r>
              <w:rPr>
                <w:color w:val="000000" w:themeColor="text1"/>
                <w:lang w:val="en-US"/>
              </w:rPr>
              <w:t>5</w:t>
            </w:r>
          </w:p>
        </w:tc>
        <w:tc>
          <w:tcPr>
            <w:tcW w:w="1081" w:type="pct"/>
          </w:tcPr>
          <w:p w14:paraId="53364A65" w14:textId="77777777" w:rsidR="007115EC" w:rsidRPr="007950F2" w:rsidRDefault="007115EC" w:rsidP="007115EC">
            <w:pPr>
              <w:pStyle w:val="Default"/>
              <w:spacing w:line="276" w:lineRule="auto"/>
              <w:ind w:left="426" w:hanging="426"/>
              <w:jc w:val="both"/>
              <w:rPr>
                <w:color w:val="000000" w:themeColor="text1"/>
                <w:lang w:val="en-US"/>
              </w:rPr>
            </w:pPr>
            <w:proofErr w:type="spellStart"/>
            <w:r>
              <w:rPr>
                <w:color w:val="000000" w:themeColor="text1"/>
                <w:lang w:val="en-US"/>
              </w:rPr>
              <w:t>Seragam</w:t>
            </w:r>
            <w:proofErr w:type="spellEnd"/>
            <w:r>
              <w:rPr>
                <w:color w:val="000000" w:themeColor="text1"/>
                <w:lang w:val="en-US"/>
              </w:rPr>
              <w:t xml:space="preserve"> </w:t>
            </w:r>
            <w:proofErr w:type="spellStart"/>
            <w:r>
              <w:rPr>
                <w:color w:val="000000" w:themeColor="text1"/>
                <w:lang w:val="en-US"/>
              </w:rPr>
              <w:t>Difable</w:t>
            </w:r>
            <w:proofErr w:type="spellEnd"/>
          </w:p>
        </w:tc>
        <w:tc>
          <w:tcPr>
            <w:tcW w:w="1278" w:type="pct"/>
          </w:tcPr>
          <w:p w14:paraId="64D0F143" w14:textId="77777777" w:rsidR="007115EC" w:rsidRPr="007950F2" w:rsidRDefault="007115EC" w:rsidP="007115EC">
            <w:pPr>
              <w:pStyle w:val="Default"/>
              <w:spacing w:line="276" w:lineRule="auto"/>
              <w:ind w:left="426" w:hanging="426"/>
              <w:jc w:val="both"/>
              <w:rPr>
                <w:color w:val="000000" w:themeColor="text1"/>
                <w:lang w:val="en-US"/>
              </w:rPr>
            </w:pPr>
            <w:proofErr w:type="spellStart"/>
            <w:r>
              <w:rPr>
                <w:color w:val="000000" w:themeColor="text1"/>
                <w:lang w:val="en-US"/>
              </w:rPr>
              <w:t>Lengan</w:t>
            </w:r>
            <w:proofErr w:type="spellEnd"/>
            <w:r>
              <w:rPr>
                <w:color w:val="000000" w:themeColor="text1"/>
                <w:lang w:val="en-US"/>
              </w:rPr>
              <w:t xml:space="preserve"> </w:t>
            </w:r>
            <w:proofErr w:type="spellStart"/>
            <w:r>
              <w:rPr>
                <w:color w:val="000000" w:themeColor="text1"/>
                <w:lang w:val="en-US"/>
              </w:rPr>
              <w:t>Panjang</w:t>
            </w:r>
            <w:proofErr w:type="spellEnd"/>
          </w:p>
        </w:tc>
        <w:tc>
          <w:tcPr>
            <w:tcW w:w="990" w:type="pct"/>
          </w:tcPr>
          <w:p w14:paraId="3EC478BF" w14:textId="3768C89D" w:rsidR="007115EC" w:rsidRPr="007950F2" w:rsidRDefault="007115EC" w:rsidP="007115EC">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63.000</w:t>
            </w:r>
          </w:p>
        </w:tc>
        <w:tc>
          <w:tcPr>
            <w:tcW w:w="778" w:type="pct"/>
          </w:tcPr>
          <w:p w14:paraId="12591653" w14:textId="77777777" w:rsidR="007115EC" w:rsidRPr="007950F2" w:rsidRDefault="007115EC" w:rsidP="007115EC">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7EBA26F2" w14:textId="77777777" w:rsidR="007115EC" w:rsidRPr="00CA7F60" w:rsidRDefault="007115EC" w:rsidP="007115EC">
            <w:pPr>
              <w:pStyle w:val="Default"/>
              <w:spacing w:line="276" w:lineRule="auto"/>
              <w:ind w:left="426" w:hanging="426"/>
              <w:jc w:val="both"/>
              <w:rPr>
                <w:color w:val="000000" w:themeColor="text1"/>
              </w:rPr>
            </w:pPr>
          </w:p>
        </w:tc>
      </w:tr>
      <w:tr w:rsidR="007115EC" w:rsidRPr="00CA7F60" w14:paraId="1A4B3E7B" w14:textId="77777777" w:rsidTr="007950F2">
        <w:tc>
          <w:tcPr>
            <w:tcW w:w="324" w:type="pct"/>
          </w:tcPr>
          <w:p w14:paraId="12732F99" w14:textId="77777777" w:rsidR="007115EC" w:rsidRPr="00A35B8B" w:rsidRDefault="007115EC" w:rsidP="007115EC">
            <w:pPr>
              <w:pStyle w:val="Default"/>
              <w:spacing w:line="276" w:lineRule="auto"/>
              <w:ind w:left="426" w:hanging="426"/>
              <w:jc w:val="both"/>
              <w:rPr>
                <w:color w:val="000000" w:themeColor="text1"/>
                <w:lang w:val="en-US"/>
              </w:rPr>
            </w:pPr>
            <w:r>
              <w:rPr>
                <w:color w:val="000000" w:themeColor="text1"/>
                <w:lang w:val="en-US"/>
              </w:rPr>
              <w:t>6</w:t>
            </w:r>
          </w:p>
        </w:tc>
        <w:tc>
          <w:tcPr>
            <w:tcW w:w="1081" w:type="pct"/>
          </w:tcPr>
          <w:p w14:paraId="67F5CA02" w14:textId="77777777" w:rsidR="007115EC" w:rsidRPr="007950F2" w:rsidRDefault="007115EC" w:rsidP="007115EC">
            <w:pPr>
              <w:pStyle w:val="Default"/>
              <w:spacing w:line="276" w:lineRule="auto"/>
              <w:ind w:left="426" w:hanging="426"/>
              <w:jc w:val="both"/>
              <w:rPr>
                <w:color w:val="000000" w:themeColor="text1"/>
                <w:lang w:val="en-US"/>
              </w:rPr>
            </w:pPr>
            <w:proofErr w:type="spellStart"/>
            <w:r>
              <w:rPr>
                <w:color w:val="000000" w:themeColor="text1"/>
                <w:lang w:val="en-US"/>
              </w:rPr>
              <w:t>Seragam</w:t>
            </w:r>
            <w:proofErr w:type="spellEnd"/>
            <w:r>
              <w:rPr>
                <w:color w:val="000000" w:themeColor="text1"/>
                <w:lang w:val="en-US"/>
              </w:rPr>
              <w:t xml:space="preserve"> </w:t>
            </w:r>
            <w:proofErr w:type="spellStart"/>
            <w:r>
              <w:rPr>
                <w:color w:val="000000" w:themeColor="text1"/>
                <w:lang w:val="en-US"/>
              </w:rPr>
              <w:t>Difable</w:t>
            </w:r>
            <w:proofErr w:type="spellEnd"/>
          </w:p>
        </w:tc>
        <w:tc>
          <w:tcPr>
            <w:tcW w:w="1278" w:type="pct"/>
          </w:tcPr>
          <w:p w14:paraId="5B53AF3A" w14:textId="77777777" w:rsidR="007115EC" w:rsidRPr="007950F2" w:rsidRDefault="007115EC" w:rsidP="007115EC">
            <w:pPr>
              <w:pStyle w:val="Default"/>
              <w:spacing w:line="276" w:lineRule="auto"/>
              <w:ind w:left="426" w:hanging="426"/>
              <w:jc w:val="both"/>
              <w:rPr>
                <w:color w:val="000000" w:themeColor="text1"/>
                <w:lang w:val="en-US"/>
              </w:rPr>
            </w:pPr>
            <w:proofErr w:type="spellStart"/>
            <w:r>
              <w:rPr>
                <w:color w:val="000000" w:themeColor="text1"/>
                <w:lang w:val="en-US"/>
              </w:rPr>
              <w:t>Lengan</w:t>
            </w:r>
            <w:proofErr w:type="spellEnd"/>
            <w:r>
              <w:rPr>
                <w:color w:val="000000" w:themeColor="text1"/>
                <w:lang w:val="en-US"/>
              </w:rPr>
              <w:t xml:space="preserve"> </w:t>
            </w:r>
            <w:proofErr w:type="spellStart"/>
            <w:r>
              <w:rPr>
                <w:color w:val="000000" w:themeColor="text1"/>
                <w:lang w:val="en-US"/>
              </w:rPr>
              <w:t>Pendek</w:t>
            </w:r>
            <w:proofErr w:type="spellEnd"/>
          </w:p>
        </w:tc>
        <w:tc>
          <w:tcPr>
            <w:tcW w:w="990" w:type="pct"/>
          </w:tcPr>
          <w:p w14:paraId="3476319E" w14:textId="702B26B8" w:rsidR="007115EC" w:rsidRPr="007950F2" w:rsidRDefault="007115EC" w:rsidP="007115EC">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60.000</w:t>
            </w:r>
          </w:p>
        </w:tc>
        <w:tc>
          <w:tcPr>
            <w:tcW w:w="778" w:type="pct"/>
          </w:tcPr>
          <w:p w14:paraId="355A434E" w14:textId="77777777" w:rsidR="007115EC" w:rsidRPr="007950F2" w:rsidRDefault="007115EC" w:rsidP="007115EC">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62D4D70F" w14:textId="77777777" w:rsidR="007115EC" w:rsidRPr="00CA7F60" w:rsidRDefault="007115EC" w:rsidP="007115EC">
            <w:pPr>
              <w:pStyle w:val="Default"/>
              <w:spacing w:line="276" w:lineRule="auto"/>
              <w:ind w:left="426" w:hanging="426"/>
              <w:jc w:val="both"/>
              <w:rPr>
                <w:color w:val="000000" w:themeColor="text1"/>
              </w:rPr>
            </w:pPr>
          </w:p>
        </w:tc>
      </w:tr>
      <w:tr w:rsidR="00A566BA" w:rsidRPr="00CA7F60" w14:paraId="2661FB51" w14:textId="77777777" w:rsidTr="007950F2">
        <w:tc>
          <w:tcPr>
            <w:tcW w:w="324" w:type="pct"/>
          </w:tcPr>
          <w:p w14:paraId="390B051B" w14:textId="481D64AD" w:rsidR="00A566BA" w:rsidRDefault="00A566BA" w:rsidP="007115EC">
            <w:pPr>
              <w:pStyle w:val="Default"/>
              <w:spacing w:line="276" w:lineRule="auto"/>
              <w:ind w:left="426" w:hanging="426"/>
              <w:jc w:val="both"/>
              <w:rPr>
                <w:color w:val="000000" w:themeColor="text1"/>
                <w:lang w:val="en-US"/>
              </w:rPr>
            </w:pPr>
            <w:r>
              <w:rPr>
                <w:color w:val="000000" w:themeColor="text1"/>
                <w:lang w:val="en-US"/>
              </w:rPr>
              <w:t>7</w:t>
            </w:r>
          </w:p>
        </w:tc>
        <w:tc>
          <w:tcPr>
            <w:tcW w:w="1081" w:type="pct"/>
          </w:tcPr>
          <w:p w14:paraId="76CF9FB7" w14:textId="2A18B472" w:rsidR="00A566BA" w:rsidRDefault="00A566BA" w:rsidP="007115EC">
            <w:pPr>
              <w:pStyle w:val="Default"/>
              <w:spacing w:line="276" w:lineRule="auto"/>
              <w:ind w:left="426" w:hanging="426"/>
              <w:jc w:val="both"/>
              <w:rPr>
                <w:color w:val="000000" w:themeColor="text1"/>
                <w:lang w:val="en-US"/>
              </w:rPr>
            </w:pPr>
            <w:proofErr w:type="spellStart"/>
            <w:r>
              <w:rPr>
                <w:color w:val="000000" w:themeColor="text1"/>
                <w:lang w:val="en-US"/>
              </w:rPr>
              <w:t>Topi</w:t>
            </w:r>
            <w:proofErr w:type="spellEnd"/>
          </w:p>
        </w:tc>
        <w:tc>
          <w:tcPr>
            <w:tcW w:w="1278" w:type="pct"/>
          </w:tcPr>
          <w:p w14:paraId="162F378E" w14:textId="17E52B86" w:rsidR="00A566BA" w:rsidRDefault="00A566BA" w:rsidP="00A566BA">
            <w:pPr>
              <w:pStyle w:val="Default"/>
              <w:spacing w:line="276" w:lineRule="auto"/>
              <w:ind w:left="426" w:hanging="426"/>
              <w:jc w:val="both"/>
              <w:rPr>
                <w:color w:val="000000" w:themeColor="text1"/>
                <w:lang w:val="en-US"/>
              </w:rPr>
            </w:pPr>
            <w:proofErr w:type="spellStart"/>
            <w:r>
              <w:rPr>
                <w:color w:val="000000" w:themeColor="text1"/>
                <w:lang w:val="en-US"/>
              </w:rPr>
              <w:t>Topi</w:t>
            </w:r>
            <w:proofErr w:type="spellEnd"/>
            <w:r>
              <w:rPr>
                <w:color w:val="000000" w:themeColor="text1"/>
                <w:lang w:val="en-US"/>
              </w:rPr>
              <w:t xml:space="preserve"> </w:t>
            </w:r>
            <w:proofErr w:type="spellStart"/>
            <w:r>
              <w:rPr>
                <w:color w:val="000000" w:themeColor="text1"/>
                <w:lang w:val="en-US"/>
              </w:rPr>
              <w:t>Jaring</w:t>
            </w:r>
            <w:proofErr w:type="spellEnd"/>
          </w:p>
        </w:tc>
        <w:tc>
          <w:tcPr>
            <w:tcW w:w="990" w:type="pct"/>
          </w:tcPr>
          <w:p w14:paraId="2C72F0AB" w14:textId="011FC664" w:rsidR="00A566BA" w:rsidRDefault="00A566BA" w:rsidP="007115EC">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45.000</w:t>
            </w:r>
          </w:p>
        </w:tc>
        <w:tc>
          <w:tcPr>
            <w:tcW w:w="778" w:type="pct"/>
          </w:tcPr>
          <w:p w14:paraId="50879ECC" w14:textId="2357425D" w:rsidR="00A566BA" w:rsidRDefault="00A566BA" w:rsidP="007115EC">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7DE3C74E" w14:textId="77777777" w:rsidR="00A566BA" w:rsidRPr="00CA7F60" w:rsidRDefault="00A566BA" w:rsidP="007115EC">
            <w:pPr>
              <w:pStyle w:val="Default"/>
              <w:spacing w:line="276" w:lineRule="auto"/>
              <w:ind w:left="426" w:hanging="426"/>
              <w:jc w:val="both"/>
              <w:rPr>
                <w:color w:val="000000" w:themeColor="text1"/>
              </w:rPr>
            </w:pPr>
          </w:p>
        </w:tc>
      </w:tr>
      <w:tr w:rsidR="00A566BA" w:rsidRPr="00CA7F60" w14:paraId="3A6D3ED4" w14:textId="77777777" w:rsidTr="007950F2">
        <w:tc>
          <w:tcPr>
            <w:tcW w:w="324" w:type="pct"/>
          </w:tcPr>
          <w:p w14:paraId="17F30F32" w14:textId="65999F82" w:rsidR="00A566BA" w:rsidRDefault="00A566BA" w:rsidP="007115EC">
            <w:pPr>
              <w:pStyle w:val="Default"/>
              <w:spacing w:line="276" w:lineRule="auto"/>
              <w:ind w:left="426" w:hanging="426"/>
              <w:jc w:val="both"/>
              <w:rPr>
                <w:color w:val="000000" w:themeColor="text1"/>
                <w:lang w:val="en-US"/>
              </w:rPr>
            </w:pPr>
            <w:r>
              <w:rPr>
                <w:color w:val="000000" w:themeColor="text1"/>
                <w:lang w:val="en-US"/>
              </w:rPr>
              <w:t>8</w:t>
            </w:r>
          </w:p>
        </w:tc>
        <w:tc>
          <w:tcPr>
            <w:tcW w:w="1081" w:type="pct"/>
          </w:tcPr>
          <w:p w14:paraId="629AB08D" w14:textId="2DAE6E7D" w:rsidR="00A566BA" w:rsidRDefault="00A566BA" w:rsidP="00A566BA">
            <w:pPr>
              <w:pStyle w:val="Default"/>
              <w:spacing w:line="276" w:lineRule="auto"/>
              <w:ind w:left="426" w:hanging="426"/>
              <w:jc w:val="both"/>
              <w:rPr>
                <w:color w:val="000000" w:themeColor="text1"/>
                <w:lang w:val="en-US"/>
              </w:rPr>
            </w:pPr>
            <w:proofErr w:type="spellStart"/>
            <w:r>
              <w:rPr>
                <w:color w:val="000000" w:themeColor="text1"/>
                <w:lang w:val="en-US"/>
              </w:rPr>
              <w:t>Seragam</w:t>
            </w:r>
            <w:proofErr w:type="spellEnd"/>
          </w:p>
        </w:tc>
        <w:tc>
          <w:tcPr>
            <w:tcW w:w="1278" w:type="pct"/>
          </w:tcPr>
          <w:p w14:paraId="637404AF" w14:textId="66746EE8" w:rsidR="00A566BA" w:rsidRDefault="00A566BA" w:rsidP="007115EC">
            <w:pPr>
              <w:pStyle w:val="Default"/>
              <w:spacing w:line="276" w:lineRule="auto"/>
              <w:ind w:left="426" w:hanging="426"/>
              <w:jc w:val="both"/>
              <w:rPr>
                <w:color w:val="000000" w:themeColor="text1"/>
                <w:lang w:val="en-US"/>
              </w:rPr>
            </w:pPr>
            <w:proofErr w:type="spellStart"/>
            <w:r>
              <w:rPr>
                <w:color w:val="000000" w:themeColor="text1"/>
                <w:lang w:val="en-US"/>
              </w:rPr>
              <w:t>Kaos</w:t>
            </w:r>
            <w:proofErr w:type="spellEnd"/>
            <w:r>
              <w:rPr>
                <w:color w:val="000000" w:themeColor="text1"/>
                <w:lang w:val="en-US"/>
              </w:rPr>
              <w:t xml:space="preserve"> Polo</w:t>
            </w:r>
          </w:p>
        </w:tc>
        <w:tc>
          <w:tcPr>
            <w:tcW w:w="990" w:type="pct"/>
          </w:tcPr>
          <w:p w14:paraId="74E4AA41" w14:textId="0A4C0312" w:rsidR="00A566BA" w:rsidRDefault="00A566BA" w:rsidP="007115EC">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60.000</w:t>
            </w:r>
          </w:p>
        </w:tc>
        <w:tc>
          <w:tcPr>
            <w:tcW w:w="778" w:type="pct"/>
          </w:tcPr>
          <w:p w14:paraId="0364630C" w14:textId="2747AFCD" w:rsidR="00A566BA" w:rsidRDefault="00A566BA" w:rsidP="007115EC">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3D387856" w14:textId="77777777" w:rsidR="00A566BA" w:rsidRPr="00CA7F60" w:rsidRDefault="00A566BA" w:rsidP="007115EC">
            <w:pPr>
              <w:pStyle w:val="Default"/>
              <w:spacing w:line="276" w:lineRule="auto"/>
              <w:ind w:left="426" w:hanging="426"/>
              <w:jc w:val="both"/>
              <w:rPr>
                <w:color w:val="000000" w:themeColor="text1"/>
              </w:rPr>
            </w:pPr>
          </w:p>
        </w:tc>
      </w:tr>
      <w:tr w:rsidR="00A566BA" w:rsidRPr="00CA7F60" w14:paraId="347A04F8" w14:textId="77777777" w:rsidTr="007950F2">
        <w:tc>
          <w:tcPr>
            <w:tcW w:w="324" w:type="pct"/>
          </w:tcPr>
          <w:p w14:paraId="0C101EB7" w14:textId="0430246B" w:rsidR="00A566BA" w:rsidRDefault="00A566BA" w:rsidP="007115EC">
            <w:pPr>
              <w:pStyle w:val="Default"/>
              <w:spacing w:line="276" w:lineRule="auto"/>
              <w:ind w:left="426" w:hanging="426"/>
              <w:jc w:val="both"/>
              <w:rPr>
                <w:color w:val="000000" w:themeColor="text1"/>
                <w:lang w:val="en-US"/>
              </w:rPr>
            </w:pPr>
            <w:r>
              <w:rPr>
                <w:color w:val="000000" w:themeColor="text1"/>
                <w:lang w:val="en-US"/>
              </w:rPr>
              <w:t>9</w:t>
            </w:r>
          </w:p>
        </w:tc>
        <w:tc>
          <w:tcPr>
            <w:tcW w:w="1081" w:type="pct"/>
          </w:tcPr>
          <w:p w14:paraId="617701D5" w14:textId="0B93BBAF" w:rsidR="00A566BA" w:rsidRDefault="00A566BA" w:rsidP="007115EC">
            <w:pPr>
              <w:pStyle w:val="Default"/>
              <w:spacing w:line="276" w:lineRule="auto"/>
              <w:ind w:left="426" w:hanging="426"/>
              <w:jc w:val="both"/>
              <w:rPr>
                <w:color w:val="000000" w:themeColor="text1"/>
                <w:lang w:val="en-US"/>
              </w:rPr>
            </w:pPr>
            <w:proofErr w:type="spellStart"/>
            <w:r>
              <w:rPr>
                <w:color w:val="000000" w:themeColor="text1"/>
                <w:lang w:val="en-US"/>
              </w:rPr>
              <w:t>Wearpack</w:t>
            </w:r>
            <w:proofErr w:type="spellEnd"/>
          </w:p>
        </w:tc>
        <w:tc>
          <w:tcPr>
            <w:tcW w:w="1278" w:type="pct"/>
          </w:tcPr>
          <w:p w14:paraId="2D8E40CA" w14:textId="67E1C67D" w:rsidR="00A566BA" w:rsidRDefault="00A566BA" w:rsidP="007115EC">
            <w:pPr>
              <w:pStyle w:val="Default"/>
              <w:spacing w:line="276" w:lineRule="auto"/>
              <w:ind w:left="426" w:hanging="426"/>
              <w:jc w:val="both"/>
              <w:rPr>
                <w:color w:val="000000" w:themeColor="text1"/>
                <w:lang w:val="en-US"/>
              </w:rPr>
            </w:pPr>
            <w:proofErr w:type="spellStart"/>
            <w:r>
              <w:rPr>
                <w:color w:val="000000" w:themeColor="text1"/>
                <w:lang w:val="en-US"/>
              </w:rPr>
              <w:t>Lengan</w:t>
            </w:r>
            <w:proofErr w:type="spellEnd"/>
            <w:r>
              <w:rPr>
                <w:color w:val="000000" w:themeColor="text1"/>
                <w:lang w:val="en-US"/>
              </w:rPr>
              <w:t xml:space="preserve"> </w:t>
            </w:r>
            <w:proofErr w:type="spellStart"/>
            <w:r>
              <w:rPr>
                <w:color w:val="000000" w:themeColor="text1"/>
                <w:lang w:val="en-US"/>
              </w:rPr>
              <w:t>Pendek</w:t>
            </w:r>
            <w:proofErr w:type="spellEnd"/>
          </w:p>
        </w:tc>
        <w:tc>
          <w:tcPr>
            <w:tcW w:w="990" w:type="pct"/>
          </w:tcPr>
          <w:p w14:paraId="45585B40" w14:textId="2130E821" w:rsidR="00A566BA" w:rsidRDefault="00A566BA" w:rsidP="007115EC">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95.000</w:t>
            </w:r>
          </w:p>
        </w:tc>
        <w:tc>
          <w:tcPr>
            <w:tcW w:w="778" w:type="pct"/>
          </w:tcPr>
          <w:p w14:paraId="69B1863B" w14:textId="52FB7129" w:rsidR="00A566BA" w:rsidRDefault="00A566BA" w:rsidP="007115EC">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5A77796C" w14:textId="77777777" w:rsidR="00A566BA" w:rsidRPr="00CA7F60" w:rsidRDefault="00A566BA" w:rsidP="007115EC">
            <w:pPr>
              <w:pStyle w:val="Default"/>
              <w:spacing w:line="276" w:lineRule="auto"/>
              <w:ind w:left="426" w:hanging="426"/>
              <w:jc w:val="both"/>
              <w:rPr>
                <w:color w:val="000000" w:themeColor="text1"/>
              </w:rPr>
            </w:pPr>
          </w:p>
        </w:tc>
      </w:tr>
      <w:tr w:rsidR="00A566BA" w:rsidRPr="00CA7F60" w14:paraId="5E60F3BC" w14:textId="77777777" w:rsidTr="007950F2">
        <w:tc>
          <w:tcPr>
            <w:tcW w:w="324" w:type="pct"/>
          </w:tcPr>
          <w:p w14:paraId="00B091A3" w14:textId="133101D9" w:rsidR="00A566BA" w:rsidRDefault="00A566BA" w:rsidP="00A566BA">
            <w:pPr>
              <w:pStyle w:val="Default"/>
              <w:spacing w:line="276" w:lineRule="auto"/>
              <w:ind w:left="426" w:hanging="426"/>
              <w:jc w:val="both"/>
              <w:rPr>
                <w:color w:val="000000" w:themeColor="text1"/>
                <w:lang w:val="en-US"/>
              </w:rPr>
            </w:pPr>
            <w:r>
              <w:rPr>
                <w:color w:val="000000" w:themeColor="text1"/>
                <w:lang w:val="en-US"/>
              </w:rPr>
              <w:t>10</w:t>
            </w:r>
          </w:p>
        </w:tc>
        <w:tc>
          <w:tcPr>
            <w:tcW w:w="1081" w:type="pct"/>
          </w:tcPr>
          <w:p w14:paraId="10CFC9F3" w14:textId="58C740B8" w:rsidR="00A566BA" w:rsidRDefault="00A566BA" w:rsidP="00A566BA">
            <w:pPr>
              <w:pStyle w:val="Default"/>
              <w:spacing w:line="276" w:lineRule="auto"/>
              <w:ind w:left="426" w:hanging="426"/>
              <w:jc w:val="both"/>
              <w:rPr>
                <w:color w:val="000000" w:themeColor="text1"/>
                <w:lang w:val="en-US"/>
              </w:rPr>
            </w:pPr>
            <w:proofErr w:type="spellStart"/>
            <w:r>
              <w:rPr>
                <w:color w:val="000000" w:themeColor="text1"/>
                <w:lang w:val="en-US"/>
              </w:rPr>
              <w:t>Wearpack</w:t>
            </w:r>
            <w:proofErr w:type="spellEnd"/>
          </w:p>
        </w:tc>
        <w:tc>
          <w:tcPr>
            <w:tcW w:w="1278" w:type="pct"/>
          </w:tcPr>
          <w:p w14:paraId="0E831772" w14:textId="02EA44FF" w:rsidR="00A566BA" w:rsidRDefault="00A566BA" w:rsidP="00A566BA">
            <w:pPr>
              <w:pStyle w:val="Default"/>
              <w:spacing w:line="276" w:lineRule="auto"/>
              <w:ind w:left="426" w:hanging="426"/>
              <w:jc w:val="both"/>
              <w:rPr>
                <w:color w:val="000000" w:themeColor="text1"/>
                <w:lang w:val="en-US"/>
              </w:rPr>
            </w:pPr>
            <w:proofErr w:type="spellStart"/>
            <w:r>
              <w:rPr>
                <w:color w:val="000000" w:themeColor="text1"/>
                <w:lang w:val="en-US"/>
              </w:rPr>
              <w:t>Lengan</w:t>
            </w:r>
            <w:proofErr w:type="spellEnd"/>
            <w:r>
              <w:rPr>
                <w:color w:val="000000" w:themeColor="text1"/>
                <w:lang w:val="en-US"/>
              </w:rPr>
              <w:t xml:space="preserve"> </w:t>
            </w:r>
            <w:proofErr w:type="spellStart"/>
            <w:r>
              <w:rPr>
                <w:color w:val="000000" w:themeColor="text1"/>
                <w:lang w:val="en-US"/>
              </w:rPr>
              <w:t>Panjang</w:t>
            </w:r>
            <w:proofErr w:type="spellEnd"/>
          </w:p>
        </w:tc>
        <w:tc>
          <w:tcPr>
            <w:tcW w:w="990" w:type="pct"/>
          </w:tcPr>
          <w:p w14:paraId="562716D0" w14:textId="07891807" w:rsidR="00A566BA" w:rsidRDefault="00A566BA" w:rsidP="00A566BA">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102.000</w:t>
            </w:r>
          </w:p>
        </w:tc>
        <w:tc>
          <w:tcPr>
            <w:tcW w:w="778" w:type="pct"/>
          </w:tcPr>
          <w:p w14:paraId="34A31A11" w14:textId="05C80862" w:rsidR="00A566BA" w:rsidRDefault="00A566BA" w:rsidP="00A566BA">
            <w:pPr>
              <w:pStyle w:val="Default"/>
              <w:spacing w:line="276" w:lineRule="auto"/>
              <w:ind w:left="426" w:hanging="426"/>
              <w:jc w:val="both"/>
              <w:rPr>
                <w:color w:val="000000" w:themeColor="text1"/>
                <w:lang w:val="en-US"/>
              </w:rPr>
            </w:pPr>
            <w:r>
              <w:rPr>
                <w:color w:val="000000" w:themeColor="text1"/>
                <w:lang w:val="en-US"/>
              </w:rPr>
              <w:t>Pcs</w:t>
            </w:r>
          </w:p>
        </w:tc>
        <w:tc>
          <w:tcPr>
            <w:tcW w:w="549" w:type="pct"/>
          </w:tcPr>
          <w:p w14:paraId="702BE0EE" w14:textId="77777777" w:rsidR="00A566BA" w:rsidRPr="00CA7F60" w:rsidRDefault="00A566BA" w:rsidP="00A566BA">
            <w:pPr>
              <w:pStyle w:val="Default"/>
              <w:spacing w:line="276" w:lineRule="auto"/>
              <w:ind w:left="426" w:hanging="426"/>
              <w:jc w:val="both"/>
              <w:rPr>
                <w:color w:val="000000" w:themeColor="text1"/>
              </w:rPr>
            </w:pPr>
          </w:p>
        </w:tc>
      </w:tr>
    </w:tbl>
    <w:p w14:paraId="53A8BAF7" w14:textId="77777777" w:rsidR="000E7F62" w:rsidRPr="00CA7F60" w:rsidRDefault="000E7F62" w:rsidP="00CA7F60">
      <w:pPr>
        <w:pStyle w:val="Default"/>
        <w:numPr>
          <w:ilvl w:val="0"/>
          <w:numId w:val="22"/>
        </w:numPr>
        <w:spacing w:line="276" w:lineRule="auto"/>
        <w:ind w:left="567" w:hanging="567"/>
        <w:jc w:val="both"/>
        <w:rPr>
          <w:color w:val="000000" w:themeColor="text1"/>
        </w:rPr>
      </w:pPr>
      <w:r w:rsidRPr="00CA7F60">
        <w:rPr>
          <w:color w:val="000000" w:themeColor="text1"/>
        </w:rPr>
        <w:t xml:space="preserve">Harga dalam ayat (1) di atas belum termasuk pajak (PPN), PPN ditanggung </w:t>
      </w:r>
      <w:r w:rsidRPr="00CA7F60">
        <w:rPr>
          <w:b/>
          <w:color w:val="000000" w:themeColor="text1"/>
        </w:rPr>
        <w:t>Pihak Kedua.</w:t>
      </w:r>
    </w:p>
    <w:p w14:paraId="0B197E1C" w14:textId="77777777" w:rsidR="000E7F62" w:rsidRPr="00CA7F60" w:rsidRDefault="000E7F62" w:rsidP="00CA7F60">
      <w:pPr>
        <w:pStyle w:val="Default"/>
        <w:numPr>
          <w:ilvl w:val="0"/>
          <w:numId w:val="22"/>
        </w:numPr>
        <w:spacing w:line="276" w:lineRule="auto"/>
        <w:ind w:left="567" w:hanging="567"/>
        <w:jc w:val="both"/>
        <w:rPr>
          <w:color w:val="auto"/>
        </w:rPr>
      </w:pPr>
      <w:proofErr w:type="spellStart"/>
      <w:r w:rsidRPr="00CA7F60">
        <w:rPr>
          <w:color w:val="auto"/>
          <w:lang w:val="en-US"/>
        </w:rPr>
        <w:t>Untuk</w:t>
      </w:r>
      <w:proofErr w:type="spellEnd"/>
      <w:r w:rsidRPr="00CA7F60">
        <w:rPr>
          <w:color w:val="auto"/>
          <w:lang w:val="en-US"/>
        </w:rPr>
        <w:t xml:space="preserve"> item </w:t>
      </w:r>
      <w:proofErr w:type="spellStart"/>
      <w:r w:rsidRPr="00CA7F60">
        <w:rPr>
          <w:color w:val="auto"/>
          <w:lang w:val="en-US"/>
        </w:rPr>
        <w:t>barang</w:t>
      </w:r>
      <w:proofErr w:type="spellEnd"/>
      <w:r w:rsidRPr="00CA7F60">
        <w:rPr>
          <w:color w:val="auto"/>
          <w:lang w:val="en-US"/>
        </w:rPr>
        <w:t xml:space="preserve"> </w:t>
      </w:r>
      <w:proofErr w:type="spellStart"/>
      <w:r w:rsidRPr="00CA7F60">
        <w:rPr>
          <w:color w:val="auto"/>
          <w:lang w:val="en-US"/>
        </w:rPr>
        <w:t>selain</w:t>
      </w:r>
      <w:proofErr w:type="spellEnd"/>
      <w:r w:rsidRPr="00CA7F60">
        <w:rPr>
          <w:color w:val="auto"/>
          <w:lang w:val="en-US"/>
        </w:rPr>
        <w:t xml:space="preserve"> yang </w:t>
      </w:r>
      <w:proofErr w:type="spellStart"/>
      <w:r w:rsidRPr="00CA7F60">
        <w:rPr>
          <w:color w:val="auto"/>
          <w:lang w:val="en-US"/>
        </w:rPr>
        <w:t>disebutkan</w:t>
      </w:r>
      <w:proofErr w:type="spellEnd"/>
      <w:r w:rsidRPr="00CA7F60">
        <w:rPr>
          <w:color w:val="auto"/>
          <w:lang w:val="en-US"/>
        </w:rPr>
        <w:t xml:space="preserve"> </w:t>
      </w:r>
      <w:proofErr w:type="spellStart"/>
      <w:r w:rsidRPr="00CA7F60">
        <w:rPr>
          <w:color w:val="auto"/>
          <w:lang w:val="en-US"/>
        </w:rPr>
        <w:t>pada</w:t>
      </w:r>
      <w:proofErr w:type="spellEnd"/>
      <w:r w:rsidRPr="00CA7F60">
        <w:rPr>
          <w:color w:val="auto"/>
          <w:lang w:val="en-US"/>
        </w:rPr>
        <w:t xml:space="preserve"> </w:t>
      </w:r>
      <w:proofErr w:type="spellStart"/>
      <w:r w:rsidRPr="00CA7F60">
        <w:rPr>
          <w:color w:val="auto"/>
          <w:lang w:val="en-US"/>
        </w:rPr>
        <w:t>ayat</w:t>
      </w:r>
      <w:proofErr w:type="spellEnd"/>
      <w:r w:rsidRPr="00CA7F60">
        <w:rPr>
          <w:color w:val="auto"/>
          <w:lang w:val="en-US"/>
        </w:rPr>
        <w:t xml:space="preserve"> </w:t>
      </w:r>
      <w:r w:rsidRPr="00CA7F60">
        <w:rPr>
          <w:color w:val="auto"/>
        </w:rPr>
        <w:t>(</w:t>
      </w:r>
      <w:r w:rsidRPr="00CA7F60">
        <w:rPr>
          <w:color w:val="auto"/>
          <w:lang w:val="en-US"/>
        </w:rPr>
        <w:t>1</w:t>
      </w:r>
      <w:r w:rsidRPr="00CA7F60">
        <w:rPr>
          <w:color w:val="auto"/>
        </w:rPr>
        <w:t>) di atas</w:t>
      </w:r>
      <w:r w:rsidRPr="00CA7F60">
        <w:rPr>
          <w:color w:val="auto"/>
          <w:lang w:val="en-US"/>
        </w:rPr>
        <w:t xml:space="preserve">, </w:t>
      </w:r>
      <w:proofErr w:type="spellStart"/>
      <w:r w:rsidRPr="00CA7F60">
        <w:rPr>
          <w:color w:val="auto"/>
          <w:lang w:val="en-US"/>
        </w:rPr>
        <w:t>sesuai</w:t>
      </w:r>
      <w:proofErr w:type="spellEnd"/>
      <w:r w:rsidRPr="00CA7F60">
        <w:rPr>
          <w:color w:val="auto"/>
          <w:lang w:val="en-US"/>
        </w:rPr>
        <w:t xml:space="preserve"> </w:t>
      </w:r>
      <w:proofErr w:type="spellStart"/>
      <w:r w:rsidRPr="00CA7F60">
        <w:rPr>
          <w:color w:val="auto"/>
          <w:lang w:val="en-US"/>
        </w:rPr>
        <w:t>dengan</w:t>
      </w:r>
      <w:proofErr w:type="spellEnd"/>
      <w:r w:rsidRPr="00CA7F60">
        <w:rPr>
          <w:color w:val="auto"/>
          <w:lang w:val="en-US"/>
        </w:rPr>
        <w:t xml:space="preserve"> </w:t>
      </w:r>
      <w:proofErr w:type="spellStart"/>
      <w:r w:rsidRPr="00CA7F60">
        <w:rPr>
          <w:color w:val="auto"/>
          <w:lang w:val="en-US"/>
        </w:rPr>
        <w:t>surat</w:t>
      </w:r>
      <w:proofErr w:type="spellEnd"/>
      <w:r w:rsidRPr="00CA7F60">
        <w:rPr>
          <w:color w:val="auto"/>
          <w:lang w:val="en-US"/>
        </w:rPr>
        <w:t xml:space="preserve"> </w:t>
      </w:r>
      <w:proofErr w:type="spellStart"/>
      <w:r w:rsidRPr="00CA7F60">
        <w:rPr>
          <w:color w:val="auto"/>
          <w:lang w:val="en-US"/>
        </w:rPr>
        <w:t>penawaran</w:t>
      </w:r>
      <w:proofErr w:type="spellEnd"/>
      <w:r w:rsidRPr="00CA7F60">
        <w:rPr>
          <w:color w:val="auto"/>
          <w:lang w:val="en-US"/>
        </w:rPr>
        <w:t xml:space="preserve"> </w:t>
      </w:r>
      <w:proofErr w:type="spellStart"/>
      <w:r w:rsidRPr="00CA7F60">
        <w:rPr>
          <w:color w:val="auto"/>
          <w:lang w:val="en-US"/>
        </w:rPr>
        <w:t>dari</w:t>
      </w:r>
      <w:proofErr w:type="spellEnd"/>
      <w:r w:rsidRPr="00CA7F60">
        <w:rPr>
          <w:color w:val="auto"/>
          <w:lang w:val="en-US"/>
        </w:rPr>
        <w:t xml:space="preserve"> </w:t>
      </w:r>
      <w:proofErr w:type="spellStart"/>
      <w:r w:rsidRPr="00CA7F60">
        <w:rPr>
          <w:b/>
          <w:color w:val="auto"/>
          <w:lang w:val="en-US"/>
        </w:rPr>
        <w:t>Pihak</w:t>
      </w:r>
      <w:proofErr w:type="spellEnd"/>
      <w:r w:rsidRPr="00CA7F60">
        <w:rPr>
          <w:b/>
          <w:color w:val="auto"/>
          <w:lang w:val="en-US"/>
        </w:rPr>
        <w:t xml:space="preserve"> </w:t>
      </w:r>
      <w:proofErr w:type="spellStart"/>
      <w:r w:rsidRPr="00CA7F60">
        <w:rPr>
          <w:b/>
          <w:color w:val="auto"/>
          <w:lang w:val="en-US"/>
        </w:rPr>
        <w:t>Pertama</w:t>
      </w:r>
      <w:proofErr w:type="spellEnd"/>
      <w:r w:rsidRPr="00CA7F60">
        <w:rPr>
          <w:color w:val="auto"/>
          <w:lang w:val="en-US"/>
        </w:rPr>
        <w:t xml:space="preserve"> yang </w:t>
      </w:r>
      <w:proofErr w:type="spellStart"/>
      <w:r w:rsidRPr="00CA7F60">
        <w:rPr>
          <w:color w:val="auto"/>
          <w:lang w:val="en-US"/>
        </w:rPr>
        <w:t>disepakati</w:t>
      </w:r>
      <w:proofErr w:type="spellEnd"/>
      <w:r w:rsidRPr="00CA7F60">
        <w:rPr>
          <w:color w:val="auto"/>
          <w:lang w:val="en-US"/>
        </w:rPr>
        <w:t xml:space="preserve"> </w:t>
      </w:r>
      <w:proofErr w:type="spellStart"/>
      <w:r w:rsidRPr="00CA7F60">
        <w:rPr>
          <w:b/>
          <w:color w:val="auto"/>
          <w:lang w:val="en-US"/>
        </w:rPr>
        <w:t>Pihak</w:t>
      </w:r>
      <w:proofErr w:type="spellEnd"/>
      <w:r w:rsidRPr="00CA7F60">
        <w:rPr>
          <w:b/>
          <w:color w:val="auto"/>
          <w:lang w:val="en-US"/>
        </w:rPr>
        <w:t xml:space="preserve"> </w:t>
      </w:r>
      <w:proofErr w:type="spellStart"/>
      <w:r w:rsidRPr="00CA7F60">
        <w:rPr>
          <w:b/>
          <w:color w:val="auto"/>
          <w:lang w:val="en-US"/>
        </w:rPr>
        <w:t>Kedua</w:t>
      </w:r>
      <w:proofErr w:type="spellEnd"/>
      <w:r w:rsidRPr="00CA7F60">
        <w:rPr>
          <w:b/>
          <w:color w:val="auto"/>
        </w:rPr>
        <w:t>.</w:t>
      </w:r>
    </w:p>
    <w:p w14:paraId="6C07AC9F" w14:textId="77777777" w:rsidR="000E7F62" w:rsidRPr="00CA7F60" w:rsidRDefault="000E7F62" w:rsidP="00CA7F60">
      <w:pPr>
        <w:pStyle w:val="Default"/>
        <w:numPr>
          <w:ilvl w:val="0"/>
          <w:numId w:val="22"/>
        </w:numPr>
        <w:spacing w:line="276" w:lineRule="auto"/>
        <w:ind w:left="567" w:hanging="567"/>
        <w:jc w:val="both"/>
        <w:rPr>
          <w:color w:val="000000" w:themeColor="text1"/>
        </w:rPr>
      </w:pPr>
      <w:r w:rsidRPr="00CA7F60">
        <w:rPr>
          <w:color w:val="000000" w:themeColor="text1"/>
        </w:rPr>
        <w:t>Jumlah dan jenis produk yang dipesan sesuai PO (</w:t>
      </w:r>
      <w:r w:rsidRPr="00CA7F60">
        <w:rPr>
          <w:i/>
          <w:color w:val="000000" w:themeColor="text1"/>
        </w:rPr>
        <w:t>Purchase Or</w:t>
      </w:r>
      <w:bookmarkStart w:id="0" w:name="_GoBack"/>
      <w:bookmarkEnd w:id="0"/>
      <w:r w:rsidRPr="00CA7F60">
        <w:rPr>
          <w:i/>
          <w:color w:val="000000" w:themeColor="text1"/>
        </w:rPr>
        <w:t>der</w:t>
      </w:r>
      <w:r w:rsidRPr="00CA7F60">
        <w:rPr>
          <w:color w:val="000000" w:themeColor="text1"/>
        </w:rPr>
        <w:t xml:space="preserve">) dari </w:t>
      </w:r>
      <w:r w:rsidRPr="00CA7F60">
        <w:rPr>
          <w:b/>
          <w:color w:val="000000" w:themeColor="text1"/>
        </w:rPr>
        <w:t>Pihak Kedua</w:t>
      </w:r>
    </w:p>
    <w:p w14:paraId="7D762F4B" w14:textId="77777777" w:rsidR="000E7F62" w:rsidRPr="00CA7F60" w:rsidRDefault="000E7F62" w:rsidP="00CA7F60">
      <w:pPr>
        <w:pStyle w:val="Default"/>
        <w:numPr>
          <w:ilvl w:val="0"/>
          <w:numId w:val="22"/>
        </w:numPr>
        <w:spacing w:line="276" w:lineRule="auto"/>
        <w:ind w:left="567" w:hanging="567"/>
        <w:jc w:val="both"/>
        <w:rPr>
          <w:color w:val="000000" w:themeColor="text1"/>
        </w:rPr>
      </w:pPr>
      <w:r w:rsidRPr="00CA7F60">
        <w:rPr>
          <w:color w:val="000000" w:themeColor="text1"/>
        </w:rPr>
        <w:t>Harga dalam ayat (1) di atas berlaku selama waktu perjanjian.</w:t>
      </w:r>
    </w:p>
    <w:p w14:paraId="3A0140DD" w14:textId="77777777" w:rsidR="00D826E6" w:rsidRPr="00CA7F60" w:rsidRDefault="00D826E6" w:rsidP="00CA7F60">
      <w:pPr>
        <w:pStyle w:val="Default"/>
        <w:spacing w:line="276" w:lineRule="auto"/>
        <w:rPr>
          <w:b/>
          <w:bCs/>
          <w:color w:val="000000" w:themeColor="text1"/>
        </w:rPr>
      </w:pPr>
    </w:p>
    <w:p w14:paraId="5D22386C" w14:textId="77777777" w:rsidR="004F25E8" w:rsidRPr="00CA7F60" w:rsidRDefault="004F25E8" w:rsidP="00CA7F60">
      <w:pPr>
        <w:pStyle w:val="Default"/>
        <w:spacing w:line="276" w:lineRule="auto"/>
        <w:jc w:val="center"/>
        <w:rPr>
          <w:b/>
          <w:bCs/>
          <w:color w:val="000000" w:themeColor="text1"/>
        </w:rPr>
      </w:pPr>
      <w:r w:rsidRPr="00CA7F60">
        <w:rPr>
          <w:b/>
          <w:bCs/>
          <w:color w:val="000000" w:themeColor="text1"/>
        </w:rPr>
        <w:t>Pasal 2</w:t>
      </w:r>
    </w:p>
    <w:p w14:paraId="04DB74C9" w14:textId="77777777" w:rsidR="004F25E8" w:rsidRPr="00CA7F60" w:rsidRDefault="004F25E8" w:rsidP="00CA7F60">
      <w:pPr>
        <w:pStyle w:val="Default"/>
        <w:spacing w:line="276" w:lineRule="auto"/>
        <w:jc w:val="center"/>
        <w:rPr>
          <w:b/>
          <w:bCs/>
          <w:color w:val="000000" w:themeColor="text1"/>
        </w:rPr>
      </w:pPr>
      <w:r w:rsidRPr="00CA7F60">
        <w:rPr>
          <w:b/>
          <w:bCs/>
          <w:color w:val="000000" w:themeColor="text1"/>
        </w:rPr>
        <w:t>Pengiriman</w:t>
      </w:r>
    </w:p>
    <w:p w14:paraId="721BE58F" w14:textId="77777777" w:rsidR="00761B6C" w:rsidRPr="00CA7F60" w:rsidRDefault="00761B6C" w:rsidP="00CA7F60">
      <w:pPr>
        <w:pStyle w:val="Default"/>
        <w:numPr>
          <w:ilvl w:val="0"/>
          <w:numId w:val="10"/>
        </w:numPr>
        <w:spacing w:line="276" w:lineRule="auto"/>
        <w:ind w:left="567" w:hanging="567"/>
        <w:jc w:val="both"/>
        <w:rPr>
          <w:bCs/>
          <w:color w:val="000000" w:themeColor="text1"/>
        </w:rPr>
      </w:pPr>
      <w:r w:rsidRPr="00CA7F60">
        <w:rPr>
          <w:bCs/>
          <w:color w:val="000000" w:themeColor="text1"/>
        </w:rPr>
        <w:t xml:space="preserve">Biaya transportasi yang timbul dari tempat </w:t>
      </w:r>
      <w:r w:rsidRPr="00CA7F60">
        <w:rPr>
          <w:b/>
          <w:bCs/>
          <w:color w:val="000000" w:themeColor="text1"/>
        </w:rPr>
        <w:t>Pihak Pertama</w:t>
      </w:r>
      <w:r w:rsidRPr="00CA7F60">
        <w:rPr>
          <w:bCs/>
          <w:color w:val="000000" w:themeColor="text1"/>
        </w:rPr>
        <w:t xml:space="preserve"> ke tempat </w:t>
      </w:r>
      <w:r w:rsidRPr="00CA7F60">
        <w:rPr>
          <w:b/>
          <w:bCs/>
          <w:color w:val="000000" w:themeColor="text1"/>
        </w:rPr>
        <w:t>Pihak Kedua</w:t>
      </w:r>
      <w:r w:rsidRPr="00CA7F60">
        <w:rPr>
          <w:bCs/>
          <w:color w:val="000000" w:themeColor="text1"/>
        </w:rPr>
        <w:t xml:space="preserve"> sepenuhnya menjadi tanggung jawab </w:t>
      </w:r>
      <w:r w:rsidRPr="00CA7F60">
        <w:rPr>
          <w:b/>
          <w:bCs/>
          <w:color w:val="000000" w:themeColor="text1"/>
        </w:rPr>
        <w:t>Pihak Pertama</w:t>
      </w:r>
      <w:r w:rsidRPr="00CA7F60">
        <w:rPr>
          <w:bCs/>
          <w:color w:val="000000" w:themeColor="text1"/>
        </w:rPr>
        <w:t>.</w:t>
      </w:r>
    </w:p>
    <w:p w14:paraId="3342950A" w14:textId="77777777" w:rsidR="00761B6C" w:rsidRPr="00CA7F60" w:rsidRDefault="00761B6C" w:rsidP="00CA7F60">
      <w:pPr>
        <w:pStyle w:val="Default"/>
        <w:numPr>
          <w:ilvl w:val="0"/>
          <w:numId w:val="10"/>
        </w:numPr>
        <w:spacing w:line="276" w:lineRule="auto"/>
        <w:ind w:left="567" w:hanging="567"/>
        <w:jc w:val="both"/>
        <w:rPr>
          <w:bCs/>
          <w:color w:val="000000" w:themeColor="text1"/>
        </w:rPr>
      </w:pPr>
      <w:r w:rsidRPr="00CA7F60">
        <w:rPr>
          <w:bCs/>
          <w:color w:val="000000" w:themeColor="text1"/>
        </w:rPr>
        <w:t xml:space="preserve">Resiko kerusakan akibat proses pengiriman menjadi tanggung jawab </w:t>
      </w:r>
      <w:r w:rsidRPr="00CA7F60">
        <w:rPr>
          <w:b/>
          <w:bCs/>
          <w:color w:val="000000" w:themeColor="text1"/>
        </w:rPr>
        <w:t>Pihak Pertama</w:t>
      </w:r>
      <w:r w:rsidRPr="00CA7F60">
        <w:rPr>
          <w:bCs/>
          <w:color w:val="000000" w:themeColor="text1"/>
        </w:rPr>
        <w:t>.</w:t>
      </w:r>
    </w:p>
    <w:p w14:paraId="1C5C5E4D" w14:textId="77777777" w:rsidR="00761B6C" w:rsidRPr="00CA7F60" w:rsidRDefault="00761B6C" w:rsidP="00CA7F60">
      <w:pPr>
        <w:pStyle w:val="Default"/>
        <w:numPr>
          <w:ilvl w:val="0"/>
          <w:numId w:val="10"/>
        </w:numPr>
        <w:spacing w:line="276" w:lineRule="auto"/>
        <w:ind w:left="567" w:hanging="567"/>
        <w:jc w:val="both"/>
        <w:rPr>
          <w:bCs/>
          <w:color w:val="000000" w:themeColor="text1"/>
        </w:rPr>
      </w:pPr>
      <w:r w:rsidRPr="00CA7F60">
        <w:rPr>
          <w:bCs/>
          <w:color w:val="000000" w:themeColor="text1"/>
        </w:rPr>
        <w:t xml:space="preserve">Jumlah </w:t>
      </w:r>
      <w:r w:rsidR="0084356D" w:rsidRPr="00CA7F60">
        <w:rPr>
          <w:bCs/>
          <w:color w:val="000000" w:themeColor="text1"/>
        </w:rPr>
        <w:t>produk</w:t>
      </w:r>
      <w:r w:rsidRPr="00CA7F60">
        <w:rPr>
          <w:bCs/>
          <w:color w:val="000000" w:themeColor="text1"/>
        </w:rPr>
        <w:t xml:space="preserve"> dan waktu pengiriman harus sesuai dengan yang sudah ditetapkan di </w:t>
      </w:r>
      <w:r w:rsidRPr="00CA7F60">
        <w:rPr>
          <w:bCs/>
          <w:i/>
          <w:color w:val="000000" w:themeColor="text1"/>
        </w:rPr>
        <w:t>Purchase Order</w:t>
      </w:r>
      <w:r w:rsidRPr="00CA7F60">
        <w:rPr>
          <w:bCs/>
          <w:color w:val="000000" w:themeColor="text1"/>
        </w:rPr>
        <w:t xml:space="preserve"> yang diterbitkan oleh </w:t>
      </w:r>
      <w:r w:rsidRPr="00CA7F60">
        <w:rPr>
          <w:b/>
          <w:bCs/>
          <w:color w:val="000000" w:themeColor="text1"/>
        </w:rPr>
        <w:t>Pihak Kedua</w:t>
      </w:r>
      <w:r w:rsidRPr="00CA7F60">
        <w:rPr>
          <w:bCs/>
          <w:color w:val="000000" w:themeColor="text1"/>
        </w:rPr>
        <w:t>.</w:t>
      </w:r>
    </w:p>
    <w:p w14:paraId="1E9A7642" w14:textId="77777777" w:rsidR="00761B6C" w:rsidRPr="00CA7F60" w:rsidRDefault="00761B6C" w:rsidP="00CA7F60">
      <w:pPr>
        <w:pStyle w:val="Default"/>
        <w:numPr>
          <w:ilvl w:val="0"/>
          <w:numId w:val="10"/>
        </w:numPr>
        <w:spacing w:line="276" w:lineRule="auto"/>
        <w:ind w:left="567" w:hanging="567"/>
        <w:jc w:val="both"/>
        <w:rPr>
          <w:bCs/>
          <w:color w:val="000000" w:themeColor="text1"/>
        </w:rPr>
      </w:pPr>
      <w:r w:rsidRPr="00CA7F60">
        <w:rPr>
          <w:bCs/>
          <w:color w:val="000000" w:themeColor="text1"/>
        </w:rPr>
        <w:t xml:space="preserve">Apabila </w:t>
      </w:r>
      <w:r w:rsidRPr="00CA7F60">
        <w:rPr>
          <w:b/>
          <w:bCs/>
          <w:color w:val="000000" w:themeColor="text1"/>
        </w:rPr>
        <w:t>Pihak Pertama</w:t>
      </w:r>
      <w:r w:rsidRPr="00CA7F60">
        <w:rPr>
          <w:bCs/>
          <w:color w:val="000000" w:themeColor="text1"/>
        </w:rPr>
        <w:t xml:space="preserve"> akan melakukan pengiriman </w:t>
      </w:r>
      <w:r w:rsidR="0084356D" w:rsidRPr="00CA7F60">
        <w:rPr>
          <w:bCs/>
          <w:color w:val="000000" w:themeColor="text1"/>
        </w:rPr>
        <w:t>produk</w:t>
      </w:r>
      <w:r w:rsidRPr="00CA7F60">
        <w:rPr>
          <w:bCs/>
          <w:color w:val="000000" w:themeColor="text1"/>
        </w:rPr>
        <w:t xml:space="preserve"> kepada </w:t>
      </w:r>
      <w:r w:rsidRPr="00CA7F60">
        <w:rPr>
          <w:b/>
          <w:bCs/>
          <w:color w:val="000000" w:themeColor="text1"/>
        </w:rPr>
        <w:t>Pihak Kedua</w:t>
      </w:r>
      <w:r w:rsidRPr="00CA7F60">
        <w:rPr>
          <w:bCs/>
          <w:color w:val="000000" w:themeColor="text1"/>
        </w:rPr>
        <w:t xml:space="preserve"> melebihi waktu atau tidak pada hari kerja yang telah ditentukan maka </w:t>
      </w:r>
      <w:r w:rsidRPr="00CA7F60">
        <w:rPr>
          <w:b/>
          <w:bCs/>
          <w:color w:val="000000" w:themeColor="text1"/>
        </w:rPr>
        <w:t>Pihak Pertama</w:t>
      </w:r>
      <w:r w:rsidRPr="00CA7F60">
        <w:rPr>
          <w:bCs/>
          <w:color w:val="000000" w:themeColor="text1"/>
        </w:rPr>
        <w:t xml:space="preserve"> harus menginformasikan kepada</w:t>
      </w:r>
      <w:r w:rsidRPr="00CA7F60">
        <w:rPr>
          <w:b/>
          <w:bCs/>
          <w:color w:val="000000" w:themeColor="text1"/>
        </w:rPr>
        <w:t xml:space="preserve"> Pihak Kedua </w:t>
      </w:r>
      <w:r w:rsidRPr="00CA7F60">
        <w:rPr>
          <w:bCs/>
          <w:color w:val="000000" w:themeColor="text1"/>
        </w:rPr>
        <w:t>terlebih dahulu.</w:t>
      </w:r>
    </w:p>
    <w:p w14:paraId="26B783FE" w14:textId="77777777" w:rsidR="00761B6C" w:rsidRPr="00CA7F60" w:rsidRDefault="00761B6C" w:rsidP="00CA7F60">
      <w:pPr>
        <w:pStyle w:val="Default"/>
        <w:numPr>
          <w:ilvl w:val="0"/>
          <w:numId w:val="10"/>
        </w:numPr>
        <w:spacing w:line="276" w:lineRule="auto"/>
        <w:ind w:left="567" w:hanging="567"/>
        <w:jc w:val="both"/>
        <w:rPr>
          <w:bCs/>
          <w:color w:val="000000" w:themeColor="text1"/>
        </w:rPr>
      </w:pPr>
      <w:r w:rsidRPr="00CA7F60">
        <w:rPr>
          <w:bCs/>
          <w:color w:val="000000" w:themeColor="text1"/>
        </w:rPr>
        <w:t>Batas waktu pengiriman</w:t>
      </w:r>
      <w:r w:rsidR="0084356D" w:rsidRPr="00CA7F60">
        <w:rPr>
          <w:bCs/>
          <w:color w:val="000000" w:themeColor="text1"/>
        </w:rPr>
        <w:t xml:space="preserve"> produk</w:t>
      </w:r>
      <w:r w:rsidRPr="00CA7F60">
        <w:rPr>
          <w:bCs/>
          <w:color w:val="000000" w:themeColor="text1"/>
        </w:rPr>
        <w:t xml:space="preserve"> sesuai dengan jadwal yang sudah disetujui </w:t>
      </w:r>
      <w:r w:rsidRPr="00CA7F60">
        <w:rPr>
          <w:b/>
          <w:bCs/>
          <w:color w:val="000000" w:themeColor="text1"/>
        </w:rPr>
        <w:t>Para Pihak</w:t>
      </w:r>
      <w:r w:rsidRPr="00CA7F60">
        <w:rPr>
          <w:bCs/>
          <w:color w:val="000000" w:themeColor="text1"/>
        </w:rPr>
        <w:t>.</w:t>
      </w:r>
    </w:p>
    <w:p w14:paraId="694F5BB9" w14:textId="77777777" w:rsidR="00761B6C" w:rsidRPr="00CA7F60" w:rsidRDefault="00761B6C" w:rsidP="00CA7F60">
      <w:pPr>
        <w:pStyle w:val="Default"/>
        <w:numPr>
          <w:ilvl w:val="0"/>
          <w:numId w:val="10"/>
        </w:numPr>
        <w:spacing w:line="276" w:lineRule="auto"/>
        <w:ind w:left="567" w:hanging="567"/>
        <w:jc w:val="both"/>
        <w:rPr>
          <w:bCs/>
          <w:color w:val="000000" w:themeColor="text1"/>
        </w:rPr>
      </w:pPr>
      <w:r w:rsidRPr="00CA7F60">
        <w:rPr>
          <w:bCs/>
          <w:color w:val="000000" w:themeColor="text1"/>
        </w:rPr>
        <w:t xml:space="preserve">Apabila terjadi keterlambatan dalam pengiriman maka </w:t>
      </w:r>
      <w:r w:rsidRPr="00CA7F60">
        <w:rPr>
          <w:b/>
          <w:bCs/>
          <w:color w:val="000000" w:themeColor="text1"/>
        </w:rPr>
        <w:t>Pihak Pertama</w:t>
      </w:r>
      <w:r w:rsidRPr="00CA7F60">
        <w:rPr>
          <w:bCs/>
          <w:color w:val="000000" w:themeColor="text1"/>
        </w:rPr>
        <w:t xml:space="preserve"> wajib membayar biaya keterlambatan 0,1</w:t>
      </w:r>
      <w:r w:rsidRPr="00CA7F60">
        <w:rPr>
          <w:bCs/>
          <w:color w:val="000000" w:themeColor="text1"/>
          <w:vertAlign w:val="superscript"/>
        </w:rPr>
        <w:t>0</w:t>
      </w:r>
      <w:r w:rsidRPr="00CA7F60">
        <w:rPr>
          <w:bCs/>
          <w:color w:val="000000" w:themeColor="text1"/>
        </w:rPr>
        <w:t>/</w:t>
      </w:r>
      <w:r w:rsidRPr="00CA7F60">
        <w:rPr>
          <w:bCs/>
          <w:color w:val="000000" w:themeColor="text1"/>
          <w:vertAlign w:val="subscript"/>
        </w:rPr>
        <w:t xml:space="preserve">0 </w:t>
      </w:r>
      <w:r w:rsidRPr="00CA7F60">
        <w:rPr>
          <w:bCs/>
          <w:color w:val="000000" w:themeColor="text1"/>
        </w:rPr>
        <w:t xml:space="preserve">(nol koma satu persen) per hari keterlambatan dari total harga </w:t>
      </w:r>
      <w:r w:rsidR="0084356D" w:rsidRPr="00CA7F60">
        <w:rPr>
          <w:bCs/>
          <w:color w:val="000000" w:themeColor="text1"/>
        </w:rPr>
        <w:t>produk</w:t>
      </w:r>
      <w:r w:rsidR="006257F5" w:rsidRPr="00CA7F60">
        <w:rPr>
          <w:bCs/>
          <w:color w:val="000000" w:themeColor="text1"/>
        </w:rPr>
        <w:t xml:space="preserve"> yang dipesan </w:t>
      </w:r>
      <w:r w:rsidR="006257F5" w:rsidRPr="00CA7F60">
        <w:rPr>
          <w:b/>
          <w:bCs/>
          <w:color w:val="000000" w:themeColor="text1"/>
        </w:rPr>
        <w:t>Pihak Kedua</w:t>
      </w:r>
      <w:r w:rsidRPr="00CA7F60">
        <w:rPr>
          <w:bCs/>
          <w:color w:val="000000" w:themeColor="text1"/>
        </w:rPr>
        <w:t>.</w:t>
      </w:r>
    </w:p>
    <w:p w14:paraId="247EA7BE" w14:textId="77777777" w:rsidR="006257F5" w:rsidRPr="00CA7F60" w:rsidRDefault="006257F5" w:rsidP="00CA7F60">
      <w:pPr>
        <w:pStyle w:val="Default"/>
        <w:numPr>
          <w:ilvl w:val="0"/>
          <w:numId w:val="10"/>
        </w:numPr>
        <w:spacing w:line="276" w:lineRule="auto"/>
        <w:ind w:left="567" w:hanging="567"/>
        <w:jc w:val="both"/>
        <w:rPr>
          <w:bCs/>
          <w:color w:val="000000" w:themeColor="text1"/>
        </w:rPr>
      </w:pPr>
      <w:r w:rsidRPr="00CA7F60">
        <w:rPr>
          <w:bCs/>
          <w:color w:val="000000" w:themeColor="text1"/>
        </w:rPr>
        <w:t xml:space="preserve">Pembayaran ayat (6) paling lambat 15 (lima belas) hari setelah tagihan klaim diterima </w:t>
      </w:r>
      <w:r w:rsidRPr="00CA7F60">
        <w:rPr>
          <w:b/>
          <w:bCs/>
          <w:color w:val="000000" w:themeColor="text1"/>
        </w:rPr>
        <w:t>Pihak Pertama</w:t>
      </w:r>
      <w:r w:rsidRPr="00CA7F60">
        <w:rPr>
          <w:bCs/>
          <w:color w:val="000000" w:themeColor="text1"/>
        </w:rPr>
        <w:t>.</w:t>
      </w:r>
    </w:p>
    <w:p w14:paraId="29F5EE34" w14:textId="77777777" w:rsidR="00761B6C" w:rsidRPr="00CA7F60" w:rsidRDefault="00761B6C" w:rsidP="00CA7F60">
      <w:pPr>
        <w:pStyle w:val="Default"/>
        <w:numPr>
          <w:ilvl w:val="0"/>
          <w:numId w:val="10"/>
        </w:numPr>
        <w:spacing w:line="276" w:lineRule="auto"/>
        <w:ind w:left="567" w:hanging="567"/>
        <w:jc w:val="both"/>
        <w:rPr>
          <w:bCs/>
          <w:color w:val="000000" w:themeColor="text1"/>
        </w:rPr>
      </w:pPr>
      <w:r w:rsidRPr="00CA7F60">
        <w:rPr>
          <w:b/>
          <w:bCs/>
          <w:color w:val="000000" w:themeColor="text1"/>
        </w:rPr>
        <w:t>Para Pihak</w:t>
      </w:r>
      <w:r w:rsidRPr="00CA7F60">
        <w:rPr>
          <w:bCs/>
          <w:color w:val="000000" w:themeColor="text1"/>
        </w:rPr>
        <w:t xml:space="preserve"> sepakat sebelum dilakukan penyerahan </w:t>
      </w:r>
      <w:r w:rsidR="0084356D" w:rsidRPr="00CA7F60">
        <w:rPr>
          <w:bCs/>
          <w:color w:val="000000" w:themeColor="text1"/>
        </w:rPr>
        <w:t>produk</w:t>
      </w:r>
      <w:r w:rsidRPr="00CA7F60">
        <w:rPr>
          <w:bCs/>
          <w:color w:val="000000" w:themeColor="text1"/>
        </w:rPr>
        <w:t xml:space="preserve"> dari </w:t>
      </w:r>
      <w:r w:rsidRPr="00CA7F60">
        <w:rPr>
          <w:b/>
          <w:bCs/>
          <w:color w:val="000000" w:themeColor="text1"/>
        </w:rPr>
        <w:t>Pihak Pertama</w:t>
      </w:r>
      <w:r w:rsidRPr="00CA7F60">
        <w:rPr>
          <w:bCs/>
          <w:color w:val="000000" w:themeColor="text1"/>
        </w:rPr>
        <w:t xml:space="preserve"> kepada </w:t>
      </w:r>
      <w:r w:rsidRPr="00CA7F60">
        <w:rPr>
          <w:b/>
          <w:bCs/>
          <w:color w:val="000000" w:themeColor="text1"/>
        </w:rPr>
        <w:t>Pihak Kedua</w:t>
      </w:r>
      <w:r w:rsidRPr="00CA7F60">
        <w:rPr>
          <w:bCs/>
          <w:color w:val="000000" w:themeColor="text1"/>
        </w:rPr>
        <w:t>, dilakukan pengecekan</w:t>
      </w:r>
      <w:r w:rsidR="0084356D" w:rsidRPr="00CA7F60">
        <w:rPr>
          <w:bCs/>
          <w:color w:val="000000" w:themeColor="text1"/>
        </w:rPr>
        <w:t xml:space="preserve"> produk </w:t>
      </w:r>
      <w:r w:rsidRPr="00CA7F60">
        <w:rPr>
          <w:bCs/>
          <w:color w:val="000000" w:themeColor="text1"/>
        </w:rPr>
        <w:t xml:space="preserve">(jumlah, kualitas, dll) antara </w:t>
      </w:r>
      <w:r w:rsidRPr="00CA7F60">
        <w:rPr>
          <w:b/>
          <w:bCs/>
          <w:color w:val="000000" w:themeColor="text1"/>
        </w:rPr>
        <w:t>Pihak Pertama</w:t>
      </w:r>
      <w:r w:rsidRPr="00CA7F60">
        <w:rPr>
          <w:bCs/>
          <w:color w:val="000000" w:themeColor="text1"/>
        </w:rPr>
        <w:t xml:space="preserve"> dan </w:t>
      </w:r>
      <w:r w:rsidRPr="00CA7F60">
        <w:rPr>
          <w:b/>
          <w:bCs/>
          <w:color w:val="000000" w:themeColor="text1"/>
        </w:rPr>
        <w:t>Pihak Kedua</w:t>
      </w:r>
      <w:r w:rsidRPr="00CA7F60">
        <w:rPr>
          <w:bCs/>
          <w:color w:val="000000" w:themeColor="text1"/>
        </w:rPr>
        <w:t>.</w:t>
      </w:r>
    </w:p>
    <w:p w14:paraId="5AC013FC" w14:textId="77777777" w:rsidR="00414AE8" w:rsidRPr="00CA7F60" w:rsidRDefault="00414AE8" w:rsidP="00CA7F60">
      <w:pPr>
        <w:pStyle w:val="Default"/>
        <w:spacing w:line="276" w:lineRule="auto"/>
        <w:jc w:val="center"/>
        <w:rPr>
          <w:b/>
          <w:bCs/>
          <w:color w:val="000000" w:themeColor="text1"/>
        </w:rPr>
      </w:pPr>
    </w:p>
    <w:p w14:paraId="15CB953F" w14:textId="77777777" w:rsidR="0094635A" w:rsidRPr="00CA7F60" w:rsidRDefault="0094635A" w:rsidP="00CA7F60">
      <w:pPr>
        <w:pStyle w:val="Default"/>
        <w:spacing w:line="276" w:lineRule="auto"/>
        <w:jc w:val="center"/>
        <w:rPr>
          <w:b/>
          <w:bCs/>
          <w:color w:val="000000" w:themeColor="text1"/>
        </w:rPr>
      </w:pPr>
      <w:r w:rsidRPr="00CA7F60">
        <w:rPr>
          <w:b/>
          <w:bCs/>
          <w:color w:val="000000" w:themeColor="text1"/>
        </w:rPr>
        <w:t>Pasal 3</w:t>
      </w:r>
    </w:p>
    <w:p w14:paraId="3E295E8A" w14:textId="77777777" w:rsidR="0094635A" w:rsidRPr="00CA7F60" w:rsidRDefault="0094635A" w:rsidP="00CA7F60">
      <w:pPr>
        <w:pStyle w:val="Default"/>
        <w:spacing w:line="276" w:lineRule="auto"/>
        <w:jc w:val="center"/>
        <w:rPr>
          <w:b/>
          <w:bCs/>
          <w:color w:val="000000" w:themeColor="text1"/>
        </w:rPr>
      </w:pPr>
      <w:r w:rsidRPr="00CA7F60">
        <w:rPr>
          <w:b/>
          <w:bCs/>
          <w:color w:val="000000" w:themeColor="text1"/>
        </w:rPr>
        <w:t>Jaminan Kualitas Produk</w:t>
      </w:r>
    </w:p>
    <w:p w14:paraId="541CA701" w14:textId="77777777" w:rsidR="0094635A" w:rsidRPr="00CA7F60" w:rsidRDefault="0094635A" w:rsidP="00CA7F60">
      <w:pPr>
        <w:pStyle w:val="Default"/>
        <w:numPr>
          <w:ilvl w:val="0"/>
          <w:numId w:val="24"/>
        </w:numPr>
        <w:spacing w:line="276" w:lineRule="auto"/>
        <w:ind w:left="567" w:hanging="567"/>
        <w:jc w:val="both"/>
        <w:rPr>
          <w:bCs/>
          <w:color w:val="000000" w:themeColor="text1"/>
        </w:rPr>
      </w:pPr>
      <w:r w:rsidRPr="00CA7F60">
        <w:rPr>
          <w:b/>
          <w:bCs/>
          <w:color w:val="000000" w:themeColor="text1"/>
        </w:rPr>
        <w:lastRenderedPageBreak/>
        <w:t>Pihak Pertama</w:t>
      </w:r>
      <w:r w:rsidRPr="00CA7F60">
        <w:rPr>
          <w:bCs/>
          <w:color w:val="000000" w:themeColor="text1"/>
        </w:rPr>
        <w:t xml:space="preserve"> menjamin seluruh </w:t>
      </w:r>
      <w:r w:rsidR="00544BEC" w:rsidRPr="00CA7F60">
        <w:rPr>
          <w:bCs/>
          <w:color w:val="000000" w:themeColor="text1"/>
        </w:rPr>
        <w:t>produk</w:t>
      </w:r>
      <w:r w:rsidRPr="00CA7F60">
        <w:rPr>
          <w:bCs/>
          <w:color w:val="000000" w:themeColor="text1"/>
        </w:rPr>
        <w:t xml:space="preserve"> yang dikirim kepada </w:t>
      </w:r>
      <w:r w:rsidRPr="00CA7F60">
        <w:rPr>
          <w:b/>
          <w:bCs/>
          <w:color w:val="000000" w:themeColor="text1"/>
        </w:rPr>
        <w:t>Pihak Kedua</w:t>
      </w:r>
      <w:r w:rsidRPr="00CA7F60">
        <w:rPr>
          <w:bCs/>
          <w:color w:val="000000" w:themeColor="text1"/>
        </w:rPr>
        <w:t xml:space="preserve"> sesuai dengan spesifikasi yang telah disepakati oleh </w:t>
      </w:r>
      <w:r w:rsidRPr="00CA7F60">
        <w:rPr>
          <w:b/>
          <w:bCs/>
          <w:color w:val="000000" w:themeColor="text1"/>
        </w:rPr>
        <w:t>Para Pihak</w:t>
      </w:r>
      <w:r w:rsidRPr="00CA7F60">
        <w:rPr>
          <w:bCs/>
          <w:color w:val="000000" w:themeColor="text1"/>
        </w:rPr>
        <w:t>.</w:t>
      </w:r>
    </w:p>
    <w:p w14:paraId="6A3FA727" w14:textId="77777777" w:rsidR="0094635A" w:rsidRPr="00CA7F60" w:rsidRDefault="0094635A" w:rsidP="00CA7F60">
      <w:pPr>
        <w:pStyle w:val="Default"/>
        <w:numPr>
          <w:ilvl w:val="0"/>
          <w:numId w:val="24"/>
        </w:numPr>
        <w:spacing w:line="276" w:lineRule="auto"/>
        <w:ind w:left="567" w:hanging="567"/>
        <w:jc w:val="both"/>
        <w:rPr>
          <w:bCs/>
          <w:color w:val="000000" w:themeColor="text1"/>
        </w:rPr>
      </w:pPr>
      <w:r w:rsidRPr="00CA7F60">
        <w:rPr>
          <w:b/>
          <w:bCs/>
          <w:color w:val="000000" w:themeColor="text1"/>
        </w:rPr>
        <w:t>Pihak Pert</w:t>
      </w:r>
      <w:r w:rsidR="00C8217D" w:rsidRPr="00CA7F60">
        <w:rPr>
          <w:b/>
          <w:bCs/>
          <w:color w:val="000000" w:themeColor="text1"/>
        </w:rPr>
        <w:t>a</w:t>
      </w:r>
      <w:r w:rsidRPr="00CA7F60">
        <w:rPr>
          <w:b/>
          <w:bCs/>
          <w:color w:val="000000" w:themeColor="text1"/>
        </w:rPr>
        <w:t xml:space="preserve">ma </w:t>
      </w:r>
      <w:r w:rsidRPr="00CA7F60">
        <w:rPr>
          <w:bCs/>
          <w:color w:val="000000" w:themeColor="text1"/>
        </w:rPr>
        <w:t>menjamin seluruh</w:t>
      </w:r>
      <w:r w:rsidR="00544BEC" w:rsidRPr="00CA7F60">
        <w:rPr>
          <w:bCs/>
          <w:color w:val="000000" w:themeColor="text1"/>
        </w:rPr>
        <w:t xml:space="preserve"> produk</w:t>
      </w:r>
      <w:r w:rsidRPr="00CA7F60">
        <w:rPr>
          <w:bCs/>
          <w:color w:val="000000" w:themeColor="text1"/>
        </w:rPr>
        <w:t xml:space="preserve"> yang dikirim kepada </w:t>
      </w:r>
      <w:r w:rsidRPr="00CA7F60">
        <w:rPr>
          <w:b/>
          <w:bCs/>
          <w:color w:val="000000" w:themeColor="text1"/>
        </w:rPr>
        <w:t>Pihak Kedua</w:t>
      </w:r>
      <w:r w:rsidRPr="00CA7F60">
        <w:rPr>
          <w:bCs/>
          <w:color w:val="000000" w:themeColor="text1"/>
        </w:rPr>
        <w:t xml:space="preserve"> sesuai dengan standarproduk yang baik.</w:t>
      </w:r>
    </w:p>
    <w:p w14:paraId="00EF48AC" w14:textId="1E4BC5E6" w:rsidR="00A35B8B" w:rsidRDefault="0094635A" w:rsidP="00A35B8B">
      <w:pPr>
        <w:pStyle w:val="Default"/>
        <w:numPr>
          <w:ilvl w:val="0"/>
          <w:numId w:val="24"/>
        </w:numPr>
        <w:spacing w:line="276" w:lineRule="auto"/>
        <w:ind w:left="567" w:hanging="567"/>
        <w:jc w:val="both"/>
        <w:rPr>
          <w:bCs/>
          <w:color w:val="000000" w:themeColor="text1"/>
        </w:rPr>
      </w:pPr>
      <w:r w:rsidRPr="00CA7F60">
        <w:rPr>
          <w:b/>
          <w:bCs/>
          <w:color w:val="000000" w:themeColor="text1"/>
        </w:rPr>
        <w:t xml:space="preserve">Pihak Pertama </w:t>
      </w:r>
      <w:r w:rsidR="00C8217D" w:rsidRPr="00CA7F60">
        <w:rPr>
          <w:bCs/>
          <w:color w:val="000000" w:themeColor="text1"/>
        </w:rPr>
        <w:t>bersedia mengganti sebagian</w:t>
      </w:r>
      <w:r w:rsidR="00544BEC" w:rsidRPr="00CA7F60">
        <w:rPr>
          <w:bCs/>
          <w:color w:val="000000" w:themeColor="text1"/>
        </w:rPr>
        <w:t xml:space="preserve"> dan/atau seluruhnya atas produk</w:t>
      </w:r>
      <w:r w:rsidR="00CD3FD1" w:rsidRPr="00CA7F60">
        <w:rPr>
          <w:bCs/>
          <w:color w:val="000000" w:themeColor="text1"/>
        </w:rPr>
        <w:t xml:space="preserve"> yang telah dikirim </w:t>
      </w:r>
      <w:r w:rsidR="00C8217D" w:rsidRPr="00CA7F60">
        <w:rPr>
          <w:bCs/>
          <w:color w:val="000000" w:themeColor="text1"/>
        </w:rPr>
        <w:t xml:space="preserve">apabila </w:t>
      </w:r>
      <w:r w:rsidR="00544BEC" w:rsidRPr="00CA7F60">
        <w:rPr>
          <w:bCs/>
          <w:color w:val="000000" w:themeColor="text1"/>
        </w:rPr>
        <w:t xml:space="preserve">diketahui ada produk </w:t>
      </w:r>
      <w:r w:rsidR="00C8217D" w:rsidRPr="00CA7F60">
        <w:rPr>
          <w:bCs/>
          <w:color w:val="000000" w:themeColor="text1"/>
        </w:rPr>
        <w:t>cacat atau</w:t>
      </w:r>
      <w:r w:rsidR="00CD3FD1" w:rsidRPr="00CA7F60">
        <w:rPr>
          <w:bCs/>
          <w:color w:val="000000" w:themeColor="text1"/>
        </w:rPr>
        <w:t xml:space="preserve"> tidak sesuai sebagaimana dalam ayat (1) dan (2).</w:t>
      </w:r>
    </w:p>
    <w:p w14:paraId="5BF3C219" w14:textId="77777777" w:rsidR="0006770A" w:rsidRPr="0006770A" w:rsidRDefault="0006770A" w:rsidP="0006770A">
      <w:pPr>
        <w:pStyle w:val="Default"/>
        <w:spacing w:line="276" w:lineRule="auto"/>
        <w:ind w:left="567"/>
        <w:jc w:val="both"/>
        <w:rPr>
          <w:bCs/>
          <w:color w:val="000000" w:themeColor="text1"/>
        </w:rPr>
      </w:pPr>
    </w:p>
    <w:p w14:paraId="76C39239" w14:textId="77777777" w:rsidR="00A812BE" w:rsidRPr="00CA7F60" w:rsidRDefault="00A812BE" w:rsidP="00CA7F60">
      <w:pPr>
        <w:pStyle w:val="Default"/>
        <w:spacing w:line="276" w:lineRule="auto"/>
        <w:jc w:val="center"/>
        <w:rPr>
          <w:b/>
          <w:bCs/>
          <w:color w:val="000000" w:themeColor="text1"/>
        </w:rPr>
      </w:pPr>
      <w:r w:rsidRPr="00CA7F60">
        <w:rPr>
          <w:b/>
          <w:bCs/>
          <w:color w:val="000000" w:themeColor="text1"/>
        </w:rPr>
        <w:t xml:space="preserve">Pasal </w:t>
      </w:r>
      <w:r w:rsidR="007A5FEB" w:rsidRPr="00CA7F60">
        <w:rPr>
          <w:b/>
          <w:bCs/>
          <w:color w:val="000000" w:themeColor="text1"/>
        </w:rPr>
        <w:t>4</w:t>
      </w:r>
    </w:p>
    <w:p w14:paraId="47CD8733" w14:textId="77777777" w:rsidR="00A812BE" w:rsidRPr="00CA7F60" w:rsidRDefault="00A812BE" w:rsidP="00CA7F60">
      <w:pPr>
        <w:pStyle w:val="Default"/>
        <w:spacing w:line="276" w:lineRule="auto"/>
        <w:jc w:val="center"/>
        <w:rPr>
          <w:b/>
          <w:bCs/>
          <w:color w:val="000000" w:themeColor="text1"/>
        </w:rPr>
      </w:pPr>
      <w:r w:rsidRPr="00CA7F60">
        <w:rPr>
          <w:b/>
          <w:bCs/>
          <w:color w:val="000000" w:themeColor="text1"/>
        </w:rPr>
        <w:t>Kewajiban dan Hak Pihak Pertama</w:t>
      </w:r>
    </w:p>
    <w:p w14:paraId="32C88386" w14:textId="77777777" w:rsidR="00A812BE" w:rsidRPr="00CA7F60" w:rsidRDefault="00A812BE" w:rsidP="00CA7F60">
      <w:pPr>
        <w:pStyle w:val="Default"/>
        <w:numPr>
          <w:ilvl w:val="0"/>
          <w:numId w:val="25"/>
        </w:numPr>
        <w:spacing w:line="276" w:lineRule="auto"/>
        <w:ind w:left="567" w:hanging="567"/>
        <w:jc w:val="both"/>
        <w:rPr>
          <w:bCs/>
          <w:color w:val="000000" w:themeColor="text1"/>
        </w:rPr>
      </w:pPr>
      <w:r w:rsidRPr="00CA7F60">
        <w:rPr>
          <w:b/>
          <w:bCs/>
          <w:color w:val="000000" w:themeColor="text1"/>
        </w:rPr>
        <w:t>Pihak Pertama</w:t>
      </w:r>
      <w:r w:rsidRPr="00CA7F60">
        <w:rPr>
          <w:bCs/>
          <w:color w:val="000000" w:themeColor="text1"/>
        </w:rPr>
        <w:t xml:space="preserve"> berhak menerima pembayaran dari </w:t>
      </w:r>
      <w:r w:rsidRPr="00CA7F60">
        <w:rPr>
          <w:b/>
          <w:bCs/>
          <w:color w:val="000000" w:themeColor="text1"/>
        </w:rPr>
        <w:t>Pihak Kedua</w:t>
      </w:r>
      <w:r w:rsidR="00A35B8B">
        <w:rPr>
          <w:b/>
          <w:bCs/>
          <w:color w:val="000000" w:themeColor="text1"/>
          <w:lang w:val="en-US"/>
        </w:rPr>
        <w:t xml:space="preserve"> </w:t>
      </w:r>
      <w:r w:rsidRPr="00CA7F60">
        <w:rPr>
          <w:bCs/>
          <w:color w:val="000000" w:themeColor="text1"/>
        </w:rPr>
        <w:t xml:space="preserve">sesuai waktu yang telah disepakati </w:t>
      </w:r>
      <w:r w:rsidRPr="00CA7F60">
        <w:rPr>
          <w:b/>
          <w:bCs/>
          <w:color w:val="000000" w:themeColor="text1"/>
        </w:rPr>
        <w:t>Para Pihak</w:t>
      </w:r>
      <w:r w:rsidRPr="00CA7F60">
        <w:rPr>
          <w:bCs/>
          <w:color w:val="000000" w:themeColor="text1"/>
        </w:rPr>
        <w:t>.</w:t>
      </w:r>
    </w:p>
    <w:p w14:paraId="516A76E8" w14:textId="77777777" w:rsidR="00881FEF" w:rsidRPr="00CA7F60" w:rsidRDefault="00A812BE" w:rsidP="00CA7F60">
      <w:pPr>
        <w:pStyle w:val="Default"/>
        <w:widowControl w:val="0"/>
        <w:numPr>
          <w:ilvl w:val="0"/>
          <w:numId w:val="25"/>
        </w:numPr>
        <w:tabs>
          <w:tab w:val="left" w:pos="-1440"/>
        </w:tabs>
        <w:spacing w:line="276" w:lineRule="auto"/>
        <w:ind w:left="567" w:hanging="567"/>
        <w:jc w:val="both"/>
        <w:rPr>
          <w:bCs/>
          <w:color w:val="000000" w:themeColor="text1"/>
        </w:rPr>
      </w:pPr>
      <w:r w:rsidRPr="00CA7F60">
        <w:rPr>
          <w:b/>
          <w:color w:val="000000" w:themeColor="text1"/>
        </w:rPr>
        <w:t>Pihak Pertama</w:t>
      </w:r>
      <w:r w:rsidRPr="00CA7F60">
        <w:rPr>
          <w:color w:val="000000" w:themeColor="text1"/>
        </w:rPr>
        <w:t xml:space="preserve"> wajib </w:t>
      </w:r>
      <w:r w:rsidR="00AB39AE" w:rsidRPr="00CA7F60">
        <w:rPr>
          <w:color w:val="000000" w:themeColor="text1"/>
        </w:rPr>
        <w:t xml:space="preserve">menyerahkan </w:t>
      </w:r>
      <w:r w:rsidR="00E16BCC" w:rsidRPr="00CA7F60">
        <w:rPr>
          <w:color w:val="000000" w:themeColor="text1"/>
        </w:rPr>
        <w:t>produk</w:t>
      </w:r>
      <w:r w:rsidR="00A35B8B">
        <w:rPr>
          <w:color w:val="000000" w:themeColor="text1"/>
          <w:lang w:val="en-US"/>
        </w:rPr>
        <w:t xml:space="preserve"> </w:t>
      </w:r>
      <w:r w:rsidR="007D7353" w:rsidRPr="00CA7F60">
        <w:rPr>
          <w:color w:val="000000" w:themeColor="text1"/>
        </w:rPr>
        <w:t xml:space="preserve">sesuai spesifikasi dan jadwal yang disepakati </w:t>
      </w:r>
      <w:r w:rsidR="007D7353" w:rsidRPr="00CA7F60">
        <w:rPr>
          <w:b/>
          <w:color w:val="000000" w:themeColor="text1"/>
        </w:rPr>
        <w:t>Para Pihak</w:t>
      </w:r>
      <w:r w:rsidR="0008012D" w:rsidRPr="00CA7F60">
        <w:rPr>
          <w:color w:val="000000" w:themeColor="text1"/>
        </w:rPr>
        <w:t>.</w:t>
      </w:r>
    </w:p>
    <w:p w14:paraId="7C608A34" w14:textId="77777777" w:rsidR="00A812BE" w:rsidRPr="00CA7F60" w:rsidRDefault="00A812BE" w:rsidP="00CA7F60">
      <w:pPr>
        <w:pStyle w:val="Default"/>
        <w:numPr>
          <w:ilvl w:val="0"/>
          <w:numId w:val="25"/>
        </w:numPr>
        <w:spacing w:line="276" w:lineRule="auto"/>
        <w:ind w:left="567" w:hanging="567"/>
        <w:jc w:val="both"/>
        <w:rPr>
          <w:bCs/>
          <w:color w:val="000000" w:themeColor="text1"/>
        </w:rPr>
      </w:pPr>
      <w:r w:rsidRPr="00CA7F60">
        <w:rPr>
          <w:b/>
          <w:bCs/>
          <w:color w:val="000000" w:themeColor="text1"/>
        </w:rPr>
        <w:t>Pihak Pertama</w:t>
      </w:r>
      <w:r w:rsidRPr="00CA7F60">
        <w:rPr>
          <w:color w:val="000000" w:themeColor="text1"/>
        </w:rPr>
        <w:t xml:space="preserve">tidak diperbolehkan mengalihkan pekerjaan kepada pihak lain tanpa sepengetahuan dan atau persetujuan tertulis dari </w:t>
      </w:r>
      <w:r w:rsidRPr="00CA7F60">
        <w:rPr>
          <w:b/>
          <w:bCs/>
          <w:color w:val="000000" w:themeColor="text1"/>
        </w:rPr>
        <w:t>Pihak Kedua</w:t>
      </w:r>
      <w:r w:rsidRPr="00CA7F60">
        <w:rPr>
          <w:color w:val="000000" w:themeColor="text1"/>
        </w:rPr>
        <w:t>.</w:t>
      </w:r>
    </w:p>
    <w:p w14:paraId="1EA2EA9F" w14:textId="77777777" w:rsidR="00A87434" w:rsidRPr="00CA7F60" w:rsidRDefault="00A87434" w:rsidP="00CA7F60">
      <w:pPr>
        <w:pStyle w:val="Default"/>
        <w:spacing w:line="276" w:lineRule="auto"/>
        <w:jc w:val="center"/>
        <w:rPr>
          <w:bCs/>
          <w:color w:val="000000" w:themeColor="text1"/>
        </w:rPr>
      </w:pPr>
    </w:p>
    <w:p w14:paraId="6B0FA7CE" w14:textId="77777777" w:rsidR="00A812BE" w:rsidRPr="00CA7F60" w:rsidRDefault="00A812BE" w:rsidP="00CA7F60">
      <w:pPr>
        <w:pStyle w:val="Default"/>
        <w:spacing w:line="276" w:lineRule="auto"/>
        <w:jc w:val="center"/>
        <w:rPr>
          <w:color w:val="auto"/>
        </w:rPr>
      </w:pPr>
      <w:r w:rsidRPr="00CA7F60">
        <w:rPr>
          <w:b/>
          <w:bCs/>
          <w:color w:val="auto"/>
        </w:rPr>
        <w:t xml:space="preserve">Pasal </w:t>
      </w:r>
      <w:r w:rsidR="007A5FEB" w:rsidRPr="00CA7F60">
        <w:rPr>
          <w:b/>
          <w:bCs/>
          <w:color w:val="auto"/>
        </w:rPr>
        <w:t>5</w:t>
      </w:r>
    </w:p>
    <w:p w14:paraId="52A58611" w14:textId="77777777" w:rsidR="00A812BE" w:rsidRPr="00CA7F60" w:rsidRDefault="00A812BE" w:rsidP="00CA7F60">
      <w:pPr>
        <w:pStyle w:val="Default"/>
        <w:spacing w:line="276" w:lineRule="auto"/>
        <w:jc w:val="center"/>
        <w:rPr>
          <w:color w:val="000000" w:themeColor="text1"/>
        </w:rPr>
      </w:pPr>
      <w:r w:rsidRPr="00CA7F60">
        <w:rPr>
          <w:b/>
          <w:bCs/>
          <w:color w:val="000000" w:themeColor="text1"/>
        </w:rPr>
        <w:t>Kewajiban dan Hak Pihak Kedua</w:t>
      </w:r>
    </w:p>
    <w:p w14:paraId="33151A4F" w14:textId="77777777" w:rsidR="00A812BE" w:rsidRPr="00CA7F60" w:rsidRDefault="00A812BE" w:rsidP="00CA7F60">
      <w:pPr>
        <w:pStyle w:val="Default"/>
        <w:numPr>
          <w:ilvl w:val="0"/>
          <w:numId w:val="11"/>
        </w:numPr>
        <w:spacing w:line="276" w:lineRule="auto"/>
        <w:ind w:left="567" w:hanging="567"/>
        <w:jc w:val="both"/>
        <w:rPr>
          <w:color w:val="000000" w:themeColor="text1"/>
        </w:rPr>
      </w:pPr>
      <w:r w:rsidRPr="00CA7F60">
        <w:rPr>
          <w:b/>
          <w:color w:val="000000" w:themeColor="text1"/>
        </w:rPr>
        <w:t>Pihak Kedua</w:t>
      </w:r>
      <w:r w:rsidR="00A35B8B">
        <w:rPr>
          <w:b/>
          <w:color w:val="000000" w:themeColor="text1"/>
          <w:lang w:val="en-US"/>
        </w:rPr>
        <w:t xml:space="preserve"> </w:t>
      </w:r>
      <w:r w:rsidRPr="00CA7F60">
        <w:rPr>
          <w:color w:val="000000" w:themeColor="text1"/>
        </w:rPr>
        <w:t>wajib membayar tepat waktu sesuai perjanjian.</w:t>
      </w:r>
    </w:p>
    <w:p w14:paraId="4B9F2443" w14:textId="77777777" w:rsidR="008640AB" w:rsidRPr="00CA7F60" w:rsidRDefault="00836BC0" w:rsidP="00CA7F60">
      <w:pPr>
        <w:pStyle w:val="Default"/>
        <w:numPr>
          <w:ilvl w:val="0"/>
          <w:numId w:val="11"/>
        </w:numPr>
        <w:spacing w:line="276" w:lineRule="auto"/>
        <w:ind w:left="567" w:hanging="567"/>
        <w:jc w:val="both"/>
        <w:rPr>
          <w:color w:val="000000" w:themeColor="text1"/>
        </w:rPr>
      </w:pPr>
      <w:r w:rsidRPr="00CA7F60">
        <w:rPr>
          <w:b/>
          <w:color w:val="000000" w:themeColor="text1"/>
        </w:rPr>
        <w:t>Pihak Kedua</w:t>
      </w:r>
      <w:r w:rsidRPr="00CA7F60">
        <w:rPr>
          <w:color w:val="000000" w:themeColor="text1"/>
        </w:rPr>
        <w:t xml:space="preserve"> berhak menerima</w:t>
      </w:r>
      <w:r w:rsidR="00E16BCC" w:rsidRPr="00CA7F60">
        <w:rPr>
          <w:color w:val="000000" w:themeColor="text1"/>
        </w:rPr>
        <w:t>produk</w:t>
      </w:r>
      <w:r w:rsidRPr="00CA7F60">
        <w:rPr>
          <w:color w:val="000000" w:themeColor="text1"/>
        </w:rPr>
        <w:t xml:space="preserve"> sesuai spesifikasi dan jadwal yang disepakati </w:t>
      </w:r>
      <w:r w:rsidRPr="00CA7F60">
        <w:rPr>
          <w:b/>
          <w:color w:val="000000" w:themeColor="text1"/>
        </w:rPr>
        <w:t>Para Pihak</w:t>
      </w:r>
      <w:r w:rsidRPr="00CA7F60">
        <w:rPr>
          <w:color w:val="000000" w:themeColor="text1"/>
        </w:rPr>
        <w:t>.</w:t>
      </w:r>
    </w:p>
    <w:p w14:paraId="333EF6D5" w14:textId="77777777" w:rsidR="00A812BE" w:rsidRPr="00CA7F60" w:rsidRDefault="00A812BE" w:rsidP="00CA7F60">
      <w:pPr>
        <w:pStyle w:val="Default"/>
        <w:numPr>
          <w:ilvl w:val="0"/>
          <w:numId w:val="11"/>
        </w:numPr>
        <w:spacing w:line="276" w:lineRule="auto"/>
        <w:ind w:left="567" w:hanging="567"/>
        <w:jc w:val="both"/>
        <w:rPr>
          <w:color w:val="000000" w:themeColor="text1"/>
        </w:rPr>
      </w:pPr>
      <w:r w:rsidRPr="00CA7F60">
        <w:rPr>
          <w:b/>
          <w:bCs/>
          <w:color w:val="000000" w:themeColor="text1"/>
        </w:rPr>
        <w:t>Pihak Kedua</w:t>
      </w:r>
      <w:r w:rsidR="00A35B8B">
        <w:rPr>
          <w:b/>
          <w:bCs/>
          <w:color w:val="000000" w:themeColor="text1"/>
          <w:lang w:val="en-US"/>
        </w:rPr>
        <w:t xml:space="preserve"> </w:t>
      </w:r>
      <w:r w:rsidRPr="00CA7F60">
        <w:rPr>
          <w:bCs/>
          <w:color w:val="000000" w:themeColor="text1"/>
        </w:rPr>
        <w:t xml:space="preserve">berhak atas garansi yang diberikan oleh </w:t>
      </w:r>
      <w:r w:rsidRPr="00CA7F60">
        <w:rPr>
          <w:b/>
          <w:bCs/>
          <w:color w:val="000000" w:themeColor="text1"/>
        </w:rPr>
        <w:t>Pihak</w:t>
      </w:r>
      <w:r w:rsidR="00A35B8B">
        <w:rPr>
          <w:b/>
          <w:bCs/>
          <w:color w:val="000000" w:themeColor="text1"/>
          <w:lang w:val="en-US"/>
        </w:rPr>
        <w:t xml:space="preserve"> </w:t>
      </w:r>
      <w:r w:rsidRPr="00CA7F60">
        <w:rPr>
          <w:b/>
          <w:bCs/>
          <w:color w:val="000000" w:themeColor="text1"/>
        </w:rPr>
        <w:t>Pertama</w:t>
      </w:r>
      <w:r w:rsidR="00245D5B" w:rsidRPr="00CA7F60">
        <w:rPr>
          <w:b/>
          <w:bCs/>
          <w:color w:val="000000" w:themeColor="text1"/>
        </w:rPr>
        <w:t>.</w:t>
      </w:r>
    </w:p>
    <w:p w14:paraId="119010B7" w14:textId="77777777" w:rsidR="00A812BE" w:rsidRPr="00CA7F60" w:rsidRDefault="00A812BE" w:rsidP="00CA7F60">
      <w:pPr>
        <w:pStyle w:val="Default"/>
        <w:tabs>
          <w:tab w:val="left" w:pos="360"/>
        </w:tabs>
        <w:spacing w:line="276" w:lineRule="auto"/>
        <w:ind w:left="360"/>
        <w:jc w:val="both"/>
        <w:rPr>
          <w:bCs/>
          <w:color w:val="000000" w:themeColor="text1"/>
        </w:rPr>
      </w:pPr>
    </w:p>
    <w:p w14:paraId="5EDDECF5" w14:textId="77777777" w:rsidR="00A812BE" w:rsidRPr="00CA7F60" w:rsidRDefault="00A812BE" w:rsidP="00CA7F60">
      <w:pPr>
        <w:pStyle w:val="Default"/>
        <w:spacing w:line="276" w:lineRule="auto"/>
        <w:jc w:val="center"/>
        <w:rPr>
          <w:b/>
          <w:bCs/>
          <w:color w:val="auto"/>
        </w:rPr>
      </w:pPr>
      <w:r w:rsidRPr="00CA7F60">
        <w:rPr>
          <w:b/>
          <w:bCs/>
          <w:color w:val="auto"/>
        </w:rPr>
        <w:t xml:space="preserve">Pasal </w:t>
      </w:r>
      <w:r w:rsidR="007A5FEB" w:rsidRPr="00CA7F60">
        <w:rPr>
          <w:b/>
          <w:bCs/>
          <w:color w:val="auto"/>
        </w:rPr>
        <w:t>6</w:t>
      </w:r>
    </w:p>
    <w:p w14:paraId="02D860DA" w14:textId="77777777" w:rsidR="00A812BE" w:rsidRPr="00CA7F60" w:rsidRDefault="00A812BE" w:rsidP="00CA7F60">
      <w:pPr>
        <w:pStyle w:val="Default"/>
        <w:spacing w:line="276" w:lineRule="auto"/>
        <w:jc w:val="center"/>
        <w:rPr>
          <w:b/>
          <w:bCs/>
          <w:color w:val="auto"/>
        </w:rPr>
      </w:pPr>
      <w:r w:rsidRPr="00CA7F60">
        <w:rPr>
          <w:b/>
          <w:bCs/>
          <w:color w:val="auto"/>
        </w:rPr>
        <w:t>Tata Cara Pembayaran</w:t>
      </w:r>
    </w:p>
    <w:p w14:paraId="4208499C" w14:textId="77777777" w:rsidR="00A812BE" w:rsidRPr="00CA7F60" w:rsidRDefault="001703D8" w:rsidP="00CA7F60">
      <w:pPr>
        <w:pStyle w:val="Default"/>
        <w:numPr>
          <w:ilvl w:val="0"/>
          <w:numId w:val="5"/>
        </w:numPr>
        <w:spacing w:line="276" w:lineRule="auto"/>
        <w:ind w:left="567" w:hanging="567"/>
        <w:jc w:val="both"/>
        <w:rPr>
          <w:color w:val="000000" w:themeColor="text1"/>
        </w:rPr>
      </w:pPr>
      <w:r w:rsidRPr="00CA7F60">
        <w:rPr>
          <w:color w:val="000000" w:themeColor="text1"/>
        </w:rPr>
        <w:t>Pem</w:t>
      </w:r>
      <w:r w:rsidR="00A812BE" w:rsidRPr="00CA7F60">
        <w:rPr>
          <w:color w:val="000000" w:themeColor="text1"/>
        </w:rPr>
        <w:t>bayar</w:t>
      </w:r>
      <w:r w:rsidR="00836BC0" w:rsidRPr="00CA7F60">
        <w:rPr>
          <w:color w:val="000000" w:themeColor="text1"/>
        </w:rPr>
        <w:t>an</w:t>
      </w:r>
      <w:r w:rsidR="007950F2">
        <w:rPr>
          <w:color w:val="000000" w:themeColor="text1"/>
          <w:lang w:val="en-US"/>
        </w:rPr>
        <w:t xml:space="preserve"> </w:t>
      </w:r>
      <w:r w:rsidR="00225337" w:rsidRPr="00CA7F60">
        <w:rPr>
          <w:b/>
          <w:color w:val="000000" w:themeColor="text1"/>
        </w:rPr>
        <w:t>Pihak Kedua</w:t>
      </w:r>
      <w:r w:rsidR="00225337" w:rsidRPr="00CA7F60">
        <w:rPr>
          <w:color w:val="000000" w:themeColor="text1"/>
        </w:rPr>
        <w:t xml:space="preserve"> kepada </w:t>
      </w:r>
      <w:r w:rsidR="00225337" w:rsidRPr="00CA7F60">
        <w:rPr>
          <w:b/>
          <w:color w:val="000000" w:themeColor="text1"/>
        </w:rPr>
        <w:t>Pihak Pertama</w:t>
      </w:r>
      <w:r w:rsidR="00225337" w:rsidRPr="00CA7F60">
        <w:rPr>
          <w:color w:val="000000" w:themeColor="text1"/>
        </w:rPr>
        <w:t xml:space="preserve"> dila</w:t>
      </w:r>
      <w:r w:rsidRPr="00CA7F60">
        <w:rPr>
          <w:color w:val="000000" w:themeColor="text1"/>
        </w:rPr>
        <w:t>kukan dengan cara transfer bank ke nomor rekening:</w:t>
      </w:r>
    </w:p>
    <w:p w14:paraId="52FCCB47" w14:textId="706E91B5" w:rsidR="001703D8" w:rsidRPr="00CA7F60" w:rsidRDefault="001703D8" w:rsidP="00A35B8B">
      <w:pPr>
        <w:pStyle w:val="Default"/>
        <w:numPr>
          <w:ilvl w:val="0"/>
          <w:numId w:val="4"/>
        </w:numPr>
        <w:spacing w:line="276" w:lineRule="auto"/>
        <w:ind w:left="993" w:hanging="426"/>
        <w:jc w:val="both"/>
        <w:rPr>
          <w:color w:val="000000" w:themeColor="text1"/>
        </w:rPr>
      </w:pPr>
      <w:r w:rsidRPr="00CA7F60">
        <w:rPr>
          <w:color w:val="000000" w:themeColor="text1"/>
        </w:rPr>
        <w:t>Nomor rekening</w:t>
      </w:r>
      <w:r w:rsidRPr="00CA7F60">
        <w:rPr>
          <w:color w:val="000000" w:themeColor="text1"/>
        </w:rPr>
        <w:tab/>
        <w:t xml:space="preserve">: </w:t>
      </w:r>
      <w:r w:rsidR="00562BEB">
        <w:rPr>
          <w:color w:val="000000" w:themeColor="text1"/>
          <w:lang w:val="en-US"/>
        </w:rPr>
        <w:t>184 0000 37399 7</w:t>
      </w:r>
    </w:p>
    <w:p w14:paraId="470F38F6" w14:textId="591761E2" w:rsidR="001703D8" w:rsidRPr="00CA7F60" w:rsidRDefault="001703D8" w:rsidP="00A35B8B">
      <w:pPr>
        <w:pStyle w:val="Default"/>
        <w:numPr>
          <w:ilvl w:val="0"/>
          <w:numId w:val="4"/>
        </w:numPr>
        <w:spacing w:line="276" w:lineRule="auto"/>
        <w:ind w:left="993" w:hanging="426"/>
        <w:jc w:val="both"/>
        <w:rPr>
          <w:color w:val="000000" w:themeColor="text1"/>
        </w:rPr>
      </w:pPr>
      <w:r w:rsidRPr="00CA7F60">
        <w:rPr>
          <w:color w:val="000000" w:themeColor="text1"/>
        </w:rPr>
        <w:t>Atas nama</w:t>
      </w:r>
      <w:r w:rsidRPr="00CA7F60">
        <w:rPr>
          <w:color w:val="000000" w:themeColor="text1"/>
        </w:rPr>
        <w:tab/>
      </w:r>
      <w:r w:rsidRPr="00CA7F60">
        <w:rPr>
          <w:color w:val="000000" w:themeColor="text1"/>
        </w:rPr>
        <w:tab/>
        <w:t xml:space="preserve">: </w:t>
      </w:r>
      <w:r w:rsidR="00562BEB">
        <w:rPr>
          <w:color w:val="000000" w:themeColor="text1"/>
          <w:lang w:val="en-US"/>
        </w:rPr>
        <w:t>Eka Rahman Hakim</w:t>
      </w:r>
    </w:p>
    <w:p w14:paraId="2E090ADD" w14:textId="77777777" w:rsidR="001703D8" w:rsidRPr="00CA7F60" w:rsidRDefault="001703D8" w:rsidP="00A35B8B">
      <w:pPr>
        <w:pStyle w:val="Default"/>
        <w:numPr>
          <w:ilvl w:val="0"/>
          <w:numId w:val="4"/>
        </w:numPr>
        <w:spacing w:line="276" w:lineRule="auto"/>
        <w:ind w:left="993" w:hanging="426"/>
        <w:jc w:val="both"/>
        <w:rPr>
          <w:color w:val="000000" w:themeColor="text1"/>
        </w:rPr>
      </w:pPr>
      <w:r w:rsidRPr="00CA7F60">
        <w:rPr>
          <w:color w:val="000000" w:themeColor="text1"/>
        </w:rPr>
        <w:t>Nama Bank</w:t>
      </w:r>
      <w:r w:rsidRPr="00CA7F60">
        <w:rPr>
          <w:color w:val="000000" w:themeColor="text1"/>
        </w:rPr>
        <w:tab/>
      </w:r>
      <w:r w:rsidRPr="00CA7F60">
        <w:rPr>
          <w:color w:val="000000" w:themeColor="text1"/>
        </w:rPr>
        <w:tab/>
        <w:t xml:space="preserve">: </w:t>
      </w:r>
      <w:r w:rsidR="00A35B8B">
        <w:rPr>
          <w:color w:val="000000" w:themeColor="text1"/>
          <w:lang w:val="en-US"/>
        </w:rPr>
        <w:t>Mandiri</w:t>
      </w:r>
    </w:p>
    <w:p w14:paraId="2BF27D6E" w14:textId="3AE07DDE" w:rsidR="00F33B45" w:rsidRPr="00CA7F60" w:rsidRDefault="001703D8" w:rsidP="00A35B8B">
      <w:pPr>
        <w:pStyle w:val="Default"/>
        <w:numPr>
          <w:ilvl w:val="0"/>
          <w:numId w:val="4"/>
        </w:numPr>
        <w:spacing w:line="276" w:lineRule="auto"/>
        <w:ind w:left="993" w:hanging="426"/>
        <w:jc w:val="both"/>
        <w:rPr>
          <w:b/>
          <w:color w:val="000000" w:themeColor="text1"/>
        </w:rPr>
      </w:pPr>
      <w:r w:rsidRPr="00CA7F60">
        <w:rPr>
          <w:color w:val="000000" w:themeColor="text1"/>
        </w:rPr>
        <w:t>Alamat bank</w:t>
      </w:r>
      <w:r w:rsidRPr="00CA7F60">
        <w:rPr>
          <w:color w:val="000000" w:themeColor="text1"/>
        </w:rPr>
        <w:tab/>
        <w:t>:</w:t>
      </w:r>
      <w:r w:rsidR="00A35B8B">
        <w:rPr>
          <w:color w:val="000000" w:themeColor="text1"/>
          <w:lang w:val="en-US"/>
        </w:rPr>
        <w:t xml:space="preserve"> KCP Kudus</w:t>
      </w:r>
      <w:r w:rsidR="007950F2">
        <w:rPr>
          <w:color w:val="000000" w:themeColor="text1"/>
          <w:lang w:val="en-US"/>
        </w:rPr>
        <w:t xml:space="preserve"> </w:t>
      </w:r>
      <w:r w:rsidR="00A35B8B">
        <w:rPr>
          <w:color w:val="000000" w:themeColor="text1"/>
          <w:lang w:val="en-US"/>
        </w:rPr>
        <w:t>Alun-Alun 1</w:t>
      </w:r>
      <w:r w:rsidR="00562BEB">
        <w:rPr>
          <w:color w:val="000000" w:themeColor="text1"/>
          <w:lang w:val="en-US"/>
        </w:rPr>
        <w:t>8404</w:t>
      </w:r>
    </w:p>
    <w:p w14:paraId="10C2A0D5" w14:textId="77777777" w:rsidR="00E16BCC" w:rsidRPr="00CA7F60" w:rsidRDefault="0003139A" w:rsidP="00CA7F60">
      <w:pPr>
        <w:pStyle w:val="Default"/>
        <w:numPr>
          <w:ilvl w:val="0"/>
          <w:numId w:val="5"/>
        </w:numPr>
        <w:spacing w:line="276" w:lineRule="auto"/>
        <w:ind w:left="567" w:hanging="567"/>
        <w:jc w:val="both"/>
        <w:rPr>
          <w:b/>
          <w:color w:val="000000" w:themeColor="text1"/>
        </w:rPr>
      </w:pPr>
      <w:r w:rsidRPr="00CA7F60">
        <w:rPr>
          <w:color w:val="000000" w:themeColor="text1"/>
        </w:rPr>
        <w:t>Pembayaran sebesar100</w:t>
      </w:r>
      <w:r w:rsidR="00C4481B" w:rsidRPr="00CA7F60">
        <w:rPr>
          <w:color w:val="000000" w:themeColor="text1"/>
        </w:rPr>
        <w:t xml:space="preserve">% dari </w:t>
      </w:r>
      <w:r w:rsidR="00E16BCC" w:rsidRPr="00CA7F60">
        <w:rPr>
          <w:color w:val="000000" w:themeColor="text1"/>
        </w:rPr>
        <w:t xml:space="preserve">total </w:t>
      </w:r>
      <w:r w:rsidR="00C4481B" w:rsidRPr="00CA7F60">
        <w:rPr>
          <w:color w:val="000000" w:themeColor="text1"/>
        </w:rPr>
        <w:t xml:space="preserve">harga </w:t>
      </w:r>
      <w:r w:rsidR="00E16BCC" w:rsidRPr="00CA7F60">
        <w:rPr>
          <w:color w:val="000000" w:themeColor="text1"/>
        </w:rPr>
        <w:t>produk. Pembayaran</w:t>
      </w:r>
      <w:r w:rsidR="00A35B8B">
        <w:rPr>
          <w:color w:val="000000" w:themeColor="text1"/>
          <w:lang w:val="en-US"/>
        </w:rPr>
        <w:t xml:space="preserve"> </w:t>
      </w:r>
      <w:r w:rsidR="00C4481B" w:rsidRPr="00CA7F60">
        <w:rPr>
          <w:color w:val="000000" w:themeColor="text1"/>
        </w:rPr>
        <w:t>dilakukan</w:t>
      </w:r>
      <w:r w:rsidR="009644E5" w:rsidRPr="00CA7F60">
        <w:rPr>
          <w:color w:val="000000" w:themeColor="text1"/>
        </w:rPr>
        <w:t xml:space="preserve"> 30</w:t>
      </w:r>
      <w:r w:rsidR="00A35B8B">
        <w:rPr>
          <w:color w:val="000000" w:themeColor="text1"/>
          <w:lang w:val="en-US"/>
        </w:rPr>
        <w:t xml:space="preserve"> </w:t>
      </w:r>
      <w:r w:rsidR="009644E5" w:rsidRPr="00CA7F60">
        <w:rPr>
          <w:color w:val="000000" w:themeColor="text1"/>
        </w:rPr>
        <w:t>(</w:t>
      </w:r>
      <w:r w:rsidR="00C4481B" w:rsidRPr="00CA7F60">
        <w:rPr>
          <w:color w:val="000000" w:themeColor="text1"/>
        </w:rPr>
        <w:t>tiga puluh</w:t>
      </w:r>
      <w:r w:rsidR="009644E5" w:rsidRPr="00CA7F60">
        <w:rPr>
          <w:color w:val="000000" w:themeColor="text1"/>
        </w:rPr>
        <w:t>)</w:t>
      </w:r>
      <w:r w:rsidR="00C4481B" w:rsidRPr="00CA7F60">
        <w:rPr>
          <w:color w:val="000000" w:themeColor="text1"/>
        </w:rPr>
        <w:t xml:space="preserve"> hari setelah diterimanya Invoice </w:t>
      </w:r>
      <w:r w:rsidR="00FD7661" w:rsidRPr="00CA7F60">
        <w:rPr>
          <w:color w:val="000000" w:themeColor="text1"/>
        </w:rPr>
        <w:t xml:space="preserve">yang dilampirkan dengan bukti nota pengiriman barang </w:t>
      </w:r>
      <w:r w:rsidR="00C4481B" w:rsidRPr="00CA7F60">
        <w:rPr>
          <w:color w:val="000000" w:themeColor="text1"/>
        </w:rPr>
        <w:t xml:space="preserve">dari </w:t>
      </w:r>
      <w:r w:rsidR="00C4481B" w:rsidRPr="00CA7F60">
        <w:rPr>
          <w:b/>
          <w:color w:val="000000" w:themeColor="text1"/>
        </w:rPr>
        <w:t>Pihak Pertama</w:t>
      </w:r>
      <w:r w:rsidR="00C4481B" w:rsidRPr="00CA7F60">
        <w:rPr>
          <w:color w:val="000000" w:themeColor="text1"/>
        </w:rPr>
        <w:t xml:space="preserve"> kepada </w:t>
      </w:r>
      <w:r w:rsidR="00C4481B" w:rsidRPr="00CA7F60">
        <w:rPr>
          <w:b/>
          <w:color w:val="000000" w:themeColor="text1"/>
        </w:rPr>
        <w:t>Pihak Kedua</w:t>
      </w:r>
      <w:r w:rsidR="00225337" w:rsidRPr="00CA7F60">
        <w:rPr>
          <w:bCs/>
          <w:iCs/>
        </w:rPr>
        <w:t>.</w:t>
      </w:r>
    </w:p>
    <w:p w14:paraId="15A0C3E1" w14:textId="77777777" w:rsidR="00D124E1" w:rsidRPr="00CA7F60" w:rsidRDefault="00D124E1" w:rsidP="00CA7F60">
      <w:pPr>
        <w:pStyle w:val="Default"/>
        <w:numPr>
          <w:ilvl w:val="0"/>
          <w:numId w:val="5"/>
        </w:numPr>
        <w:spacing w:line="276" w:lineRule="auto"/>
        <w:ind w:left="567" w:hanging="567"/>
        <w:jc w:val="both"/>
        <w:rPr>
          <w:b/>
          <w:color w:val="000000" w:themeColor="text1"/>
        </w:rPr>
      </w:pPr>
      <w:r w:rsidRPr="00CA7F60">
        <w:rPr>
          <w:bCs/>
          <w:iCs/>
        </w:rPr>
        <w:t xml:space="preserve">Invoice </w:t>
      </w:r>
      <w:r w:rsidR="00364052" w:rsidRPr="00CA7F60">
        <w:rPr>
          <w:bCs/>
          <w:iCs/>
        </w:rPr>
        <w:t>diterima</w:t>
      </w:r>
      <w:r w:rsidRPr="00CA7F60">
        <w:rPr>
          <w:b/>
          <w:bCs/>
          <w:iCs/>
        </w:rPr>
        <w:t xml:space="preserve">Pihak </w:t>
      </w:r>
      <w:r w:rsidR="00364052" w:rsidRPr="00CA7F60">
        <w:rPr>
          <w:b/>
          <w:bCs/>
          <w:iCs/>
        </w:rPr>
        <w:t>Kedua</w:t>
      </w:r>
      <w:r w:rsidR="007950F2">
        <w:rPr>
          <w:b/>
          <w:bCs/>
          <w:iCs/>
          <w:lang w:val="en-US"/>
        </w:rPr>
        <w:t xml:space="preserve"> </w:t>
      </w:r>
      <w:r w:rsidR="00364052" w:rsidRPr="00CA7F60">
        <w:rPr>
          <w:bCs/>
          <w:iCs/>
        </w:rPr>
        <w:t>dari</w:t>
      </w:r>
      <w:r w:rsidR="007950F2">
        <w:rPr>
          <w:bCs/>
          <w:iCs/>
          <w:lang w:val="en-US"/>
        </w:rPr>
        <w:t xml:space="preserve"> </w:t>
      </w:r>
      <w:r w:rsidRPr="00CA7F60">
        <w:rPr>
          <w:b/>
          <w:bCs/>
          <w:iCs/>
        </w:rPr>
        <w:t xml:space="preserve">Pihak </w:t>
      </w:r>
      <w:r w:rsidR="00364052" w:rsidRPr="00CA7F60">
        <w:rPr>
          <w:b/>
          <w:bCs/>
          <w:iCs/>
        </w:rPr>
        <w:t>Pertama</w:t>
      </w:r>
      <w:r w:rsidRPr="00CA7F60">
        <w:rPr>
          <w:bCs/>
          <w:iCs/>
        </w:rPr>
        <w:t xml:space="preserve"> bersamaan dengan </w:t>
      </w:r>
      <w:r w:rsidR="00364052" w:rsidRPr="00CA7F60">
        <w:rPr>
          <w:bCs/>
          <w:iCs/>
        </w:rPr>
        <w:t>kedatangan</w:t>
      </w:r>
      <w:r w:rsidRPr="00CA7F60">
        <w:rPr>
          <w:bCs/>
          <w:iCs/>
        </w:rPr>
        <w:t xml:space="preserve"> barang.</w:t>
      </w:r>
    </w:p>
    <w:p w14:paraId="53874091" w14:textId="77777777" w:rsidR="00E16BCC" w:rsidRPr="00CA7F60" w:rsidRDefault="00E16BCC" w:rsidP="00CA7F60">
      <w:pPr>
        <w:pStyle w:val="Default"/>
        <w:spacing w:line="276" w:lineRule="auto"/>
        <w:jc w:val="center"/>
        <w:rPr>
          <w:b/>
          <w:bCs/>
          <w:color w:val="000000" w:themeColor="text1"/>
        </w:rPr>
      </w:pPr>
    </w:p>
    <w:p w14:paraId="06C4CC80" w14:textId="77777777" w:rsidR="00176442" w:rsidRPr="00CA7F60" w:rsidRDefault="00176442" w:rsidP="00CA7F60">
      <w:pPr>
        <w:pStyle w:val="Default"/>
        <w:spacing w:line="276" w:lineRule="auto"/>
        <w:jc w:val="center"/>
        <w:rPr>
          <w:color w:val="000000" w:themeColor="text1"/>
        </w:rPr>
      </w:pPr>
      <w:r w:rsidRPr="00CA7F60">
        <w:rPr>
          <w:b/>
          <w:bCs/>
          <w:color w:val="000000" w:themeColor="text1"/>
        </w:rPr>
        <w:t xml:space="preserve">Pasal </w:t>
      </w:r>
      <w:r w:rsidR="007A5FEB" w:rsidRPr="00CA7F60">
        <w:rPr>
          <w:b/>
          <w:bCs/>
          <w:color w:val="000000" w:themeColor="text1"/>
        </w:rPr>
        <w:t>7</w:t>
      </w:r>
    </w:p>
    <w:p w14:paraId="46E60B76" w14:textId="77777777" w:rsidR="00176442" w:rsidRPr="00CA7F60" w:rsidRDefault="00B907C6" w:rsidP="00CA7F60">
      <w:pPr>
        <w:pStyle w:val="Default"/>
        <w:spacing w:line="276" w:lineRule="auto"/>
        <w:jc w:val="center"/>
        <w:rPr>
          <w:color w:val="000000" w:themeColor="text1"/>
        </w:rPr>
      </w:pPr>
      <w:r w:rsidRPr="00CA7F60">
        <w:rPr>
          <w:b/>
          <w:bCs/>
          <w:color w:val="000000" w:themeColor="text1"/>
        </w:rPr>
        <w:t>Waktu Perjanjian</w:t>
      </w:r>
    </w:p>
    <w:p w14:paraId="02529A38" w14:textId="13F083EE" w:rsidR="00116A55" w:rsidRPr="00CA7F60" w:rsidRDefault="00116A55" w:rsidP="00CA7F60">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CA7F60">
        <w:rPr>
          <w:rFonts w:eastAsiaTheme="minorEastAsia" w:cs="Times New Roman"/>
          <w:color w:val="000000"/>
          <w:kern w:val="0"/>
          <w:lang w:val="id-ID" w:eastAsia="id-ID" w:bidi="ar-SA"/>
        </w:rPr>
        <w:t xml:space="preserve">Perjanjian ini berlaku selama </w:t>
      </w:r>
      <w:proofErr w:type="spellStart"/>
      <w:r w:rsidR="00982F5B">
        <w:rPr>
          <w:rFonts w:eastAsiaTheme="minorEastAsia" w:cs="Times New Roman"/>
          <w:color w:val="000000"/>
          <w:kern w:val="0"/>
          <w:lang w:val="en-US" w:eastAsia="id-ID" w:bidi="ar-SA"/>
        </w:rPr>
        <w:t>satu</w:t>
      </w:r>
      <w:proofErr w:type="spellEnd"/>
      <w:r w:rsidRPr="00CA7F60">
        <w:rPr>
          <w:rFonts w:eastAsiaTheme="minorEastAsia" w:cs="Times New Roman"/>
          <w:color w:val="000000"/>
          <w:kern w:val="0"/>
          <w:lang w:val="id-ID" w:eastAsia="id-ID" w:bidi="ar-SA"/>
        </w:rPr>
        <w:t xml:space="preserve"> (</w:t>
      </w:r>
      <w:r w:rsidR="00982F5B">
        <w:rPr>
          <w:rFonts w:eastAsiaTheme="minorEastAsia" w:cs="Times New Roman"/>
          <w:color w:val="000000"/>
          <w:kern w:val="0"/>
          <w:lang w:val="en-US" w:eastAsia="id-ID" w:bidi="ar-SA"/>
        </w:rPr>
        <w:t>1</w:t>
      </w:r>
      <w:r w:rsidRPr="00CA7F60">
        <w:rPr>
          <w:rFonts w:eastAsiaTheme="minorEastAsia" w:cs="Times New Roman"/>
          <w:color w:val="000000"/>
          <w:kern w:val="0"/>
          <w:lang w:val="id-ID" w:eastAsia="id-ID" w:bidi="ar-SA"/>
        </w:rPr>
        <w:t xml:space="preserve">) </w:t>
      </w:r>
      <w:proofErr w:type="spellStart"/>
      <w:r w:rsidR="00982F5B">
        <w:rPr>
          <w:rFonts w:eastAsiaTheme="minorEastAsia" w:cs="Times New Roman"/>
          <w:color w:val="000000"/>
          <w:kern w:val="0"/>
          <w:lang w:val="en-US" w:eastAsia="id-ID" w:bidi="ar-SA"/>
        </w:rPr>
        <w:t>tahun</w:t>
      </w:r>
      <w:proofErr w:type="spellEnd"/>
      <w:r w:rsidRPr="00CA7F60">
        <w:rPr>
          <w:rFonts w:eastAsiaTheme="minorEastAsia" w:cs="Times New Roman"/>
          <w:color w:val="000000"/>
          <w:kern w:val="0"/>
          <w:lang w:val="id-ID" w:eastAsia="id-ID" w:bidi="ar-SA"/>
        </w:rPr>
        <w:t xml:space="preserve"> sejak </w:t>
      </w:r>
      <w:proofErr w:type="spellStart"/>
      <w:r w:rsidR="00982F5B">
        <w:rPr>
          <w:rFonts w:eastAsiaTheme="minorEastAsia" w:cs="Times New Roman"/>
          <w:color w:val="000000"/>
          <w:kern w:val="0"/>
          <w:lang w:val="en-US" w:eastAsia="id-ID" w:bidi="ar-SA"/>
        </w:rPr>
        <w:t>tanggal</w:t>
      </w:r>
      <w:proofErr w:type="spellEnd"/>
      <w:r w:rsidR="00982F5B">
        <w:rPr>
          <w:rFonts w:eastAsiaTheme="minorEastAsia" w:cs="Times New Roman"/>
          <w:color w:val="000000"/>
          <w:kern w:val="0"/>
          <w:lang w:val="en-US" w:eastAsia="id-ID" w:bidi="ar-SA"/>
        </w:rPr>
        <w:t xml:space="preserve"> 1</w:t>
      </w:r>
      <w:r w:rsidR="00556F00" w:rsidRPr="00CA7F60">
        <w:rPr>
          <w:rFonts w:eastAsiaTheme="minorEastAsia" w:cs="Times New Roman"/>
          <w:color w:val="000000"/>
          <w:kern w:val="0"/>
          <w:lang w:val="en-US" w:eastAsia="id-ID" w:bidi="ar-SA"/>
        </w:rPr>
        <w:t xml:space="preserve"> </w:t>
      </w:r>
      <w:proofErr w:type="spellStart"/>
      <w:r w:rsidR="0006770A">
        <w:rPr>
          <w:rFonts w:eastAsiaTheme="minorEastAsia" w:cs="Times New Roman"/>
          <w:color w:val="000000"/>
          <w:kern w:val="0"/>
          <w:lang w:val="en-US" w:eastAsia="id-ID" w:bidi="ar-SA"/>
        </w:rPr>
        <w:t>Jul</w:t>
      </w:r>
      <w:r w:rsidR="00982F5B">
        <w:rPr>
          <w:rFonts w:eastAsiaTheme="minorEastAsia" w:cs="Times New Roman"/>
          <w:color w:val="000000"/>
          <w:kern w:val="0"/>
          <w:lang w:val="en-US" w:eastAsia="id-ID" w:bidi="ar-SA"/>
        </w:rPr>
        <w:t>i</w:t>
      </w:r>
      <w:proofErr w:type="spellEnd"/>
      <w:r w:rsidR="00556F00" w:rsidRPr="00CA7F60">
        <w:rPr>
          <w:rFonts w:eastAsiaTheme="minorEastAsia" w:cs="Times New Roman"/>
          <w:color w:val="000000"/>
          <w:kern w:val="0"/>
          <w:lang w:val="en-US" w:eastAsia="id-ID" w:bidi="ar-SA"/>
        </w:rPr>
        <w:t xml:space="preserve"> 202</w:t>
      </w:r>
      <w:r w:rsidR="00A566BA">
        <w:rPr>
          <w:rFonts w:eastAsiaTheme="minorEastAsia" w:cs="Times New Roman"/>
          <w:color w:val="000000"/>
          <w:kern w:val="0"/>
          <w:lang w:val="en-US" w:eastAsia="id-ID" w:bidi="ar-SA"/>
        </w:rPr>
        <w:t>3</w:t>
      </w:r>
      <w:r w:rsidR="00E16BCC" w:rsidRPr="00CA7F60">
        <w:rPr>
          <w:rFonts w:eastAsiaTheme="minorEastAsia" w:cs="Times New Roman"/>
          <w:color w:val="000000"/>
          <w:kern w:val="0"/>
          <w:lang w:val="id-ID" w:eastAsia="id-ID" w:bidi="ar-SA"/>
        </w:rPr>
        <w:t xml:space="preserve"> sampai dengan tanggal </w:t>
      </w:r>
      <w:r w:rsidR="00556F00" w:rsidRPr="00CA7F60">
        <w:rPr>
          <w:rFonts w:eastAsiaTheme="minorEastAsia" w:cs="Times New Roman"/>
          <w:color w:val="000000"/>
          <w:kern w:val="0"/>
          <w:lang w:val="en-US" w:eastAsia="id-ID" w:bidi="ar-SA"/>
        </w:rPr>
        <w:t>3</w:t>
      </w:r>
      <w:r w:rsidR="000E72A6">
        <w:rPr>
          <w:rFonts w:eastAsiaTheme="minorEastAsia" w:cs="Times New Roman"/>
          <w:color w:val="000000"/>
          <w:kern w:val="0"/>
          <w:lang w:val="en-US" w:eastAsia="id-ID" w:bidi="ar-SA"/>
        </w:rPr>
        <w:t>0</w:t>
      </w:r>
      <w:r w:rsidR="00354E35">
        <w:rPr>
          <w:rFonts w:eastAsiaTheme="minorEastAsia" w:cs="Times New Roman"/>
          <w:color w:val="000000"/>
          <w:kern w:val="0"/>
          <w:lang w:val="en-US" w:eastAsia="id-ID" w:bidi="ar-SA"/>
        </w:rPr>
        <w:t xml:space="preserve"> </w:t>
      </w:r>
      <w:proofErr w:type="spellStart"/>
      <w:r w:rsidR="0006770A">
        <w:rPr>
          <w:rFonts w:eastAsiaTheme="minorEastAsia" w:cs="Times New Roman"/>
          <w:color w:val="000000"/>
          <w:kern w:val="0"/>
          <w:lang w:val="en-US" w:eastAsia="id-ID" w:bidi="ar-SA"/>
        </w:rPr>
        <w:t>Juni</w:t>
      </w:r>
      <w:proofErr w:type="spellEnd"/>
      <w:r w:rsidR="00A566BA">
        <w:rPr>
          <w:rFonts w:eastAsiaTheme="minorEastAsia" w:cs="Times New Roman"/>
          <w:color w:val="000000"/>
          <w:kern w:val="0"/>
          <w:lang w:val="en-US" w:eastAsia="id-ID" w:bidi="ar-SA"/>
        </w:rPr>
        <w:t xml:space="preserve"> 2024</w:t>
      </w:r>
      <w:r w:rsidR="00982F5B">
        <w:rPr>
          <w:rFonts w:eastAsiaTheme="minorEastAsia" w:cs="Times New Roman"/>
          <w:color w:val="000000"/>
          <w:kern w:val="0"/>
          <w:lang w:val="en-US" w:eastAsia="id-ID" w:bidi="ar-SA"/>
        </w:rPr>
        <w:t>.</w:t>
      </w:r>
    </w:p>
    <w:p w14:paraId="6C1130E7" w14:textId="29E2FF81" w:rsidR="007950F2" w:rsidRPr="00A566BA" w:rsidRDefault="00116A55" w:rsidP="0006770A">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CA7F60">
        <w:rPr>
          <w:rFonts w:eastAsiaTheme="minorEastAsia" w:cs="Times New Roman"/>
          <w:color w:val="000000"/>
          <w:kern w:val="0"/>
          <w:lang w:val="id-ID" w:eastAsia="id-ID" w:bidi="ar-SA"/>
        </w:rPr>
        <w:t xml:space="preserve">Perjanjian ini dapat </w:t>
      </w:r>
      <w:r w:rsidR="00E16BCC" w:rsidRPr="00CA7F60">
        <w:rPr>
          <w:rFonts w:eastAsiaTheme="minorEastAsia" w:cs="Times New Roman"/>
          <w:color w:val="000000"/>
          <w:kern w:val="0"/>
          <w:lang w:val="id-ID" w:eastAsia="id-ID" w:bidi="ar-SA"/>
        </w:rPr>
        <w:t xml:space="preserve">diperpanjang berdasarkan kesepakatan </w:t>
      </w:r>
      <w:r w:rsidR="00E16BCC" w:rsidRPr="00CA7F60">
        <w:rPr>
          <w:rFonts w:eastAsiaTheme="minorEastAsia" w:cs="Times New Roman"/>
          <w:b/>
          <w:color w:val="000000"/>
          <w:kern w:val="0"/>
          <w:lang w:val="id-ID" w:eastAsia="id-ID" w:bidi="ar-SA"/>
        </w:rPr>
        <w:t>Para Pihak</w:t>
      </w:r>
      <w:r w:rsidR="00A566BA">
        <w:rPr>
          <w:rFonts w:eastAsiaTheme="minorEastAsia" w:cs="Times New Roman"/>
          <w:color w:val="000000"/>
          <w:kern w:val="0"/>
          <w:lang w:val="en-US" w:eastAsia="id-ID" w:bidi="ar-SA"/>
        </w:rPr>
        <w:t>.</w:t>
      </w:r>
    </w:p>
    <w:p w14:paraId="6A8E0DE5" w14:textId="77777777" w:rsidR="00D124E1" w:rsidRPr="00CA7F60" w:rsidRDefault="00D124E1" w:rsidP="00CA7F60">
      <w:pPr>
        <w:pStyle w:val="Default"/>
        <w:spacing w:line="276" w:lineRule="auto"/>
        <w:jc w:val="center"/>
        <w:rPr>
          <w:color w:val="000000" w:themeColor="text1"/>
        </w:rPr>
      </w:pPr>
      <w:r w:rsidRPr="00CA7F60">
        <w:rPr>
          <w:b/>
          <w:bCs/>
          <w:color w:val="000000" w:themeColor="text1"/>
        </w:rPr>
        <w:lastRenderedPageBreak/>
        <w:t>Pasal 8</w:t>
      </w:r>
    </w:p>
    <w:p w14:paraId="66B7ED52" w14:textId="77777777" w:rsidR="00D124E1" w:rsidRPr="00CA7F60" w:rsidRDefault="00D124E1" w:rsidP="00CA7F60">
      <w:pPr>
        <w:pStyle w:val="Default"/>
        <w:spacing w:line="276" w:lineRule="auto"/>
        <w:jc w:val="center"/>
        <w:rPr>
          <w:color w:val="000000" w:themeColor="text1"/>
        </w:rPr>
      </w:pPr>
      <w:r w:rsidRPr="00CA7F60">
        <w:rPr>
          <w:b/>
          <w:bCs/>
          <w:color w:val="000000" w:themeColor="text1"/>
        </w:rPr>
        <w:t>Force Majeure</w:t>
      </w:r>
    </w:p>
    <w:p w14:paraId="3918488B" w14:textId="77777777" w:rsidR="00AF2584" w:rsidRPr="00CA7F60" w:rsidRDefault="00AF2584" w:rsidP="00CA7F60">
      <w:pPr>
        <w:pStyle w:val="NormalWeb"/>
        <w:numPr>
          <w:ilvl w:val="0"/>
          <w:numId w:val="32"/>
        </w:numPr>
        <w:spacing w:before="0" w:after="0" w:line="276" w:lineRule="auto"/>
        <w:ind w:left="567" w:hanging="567"/>
        <w:jc w:val="both"/>
        <w:rPr>
          <w:lang w:val="en-US"/>
        </w:rPr>
      </w:pPr>
      <w:r w:rsidRPr="00CA7F60">
        <w:rPr>
          <w:b/>
          <w:bCs/>
          <w:color w:val="000000" w:themeColor="text1"/>
        </w:rPr>
        <w:t>Para Pihak</w:t>
      </w:r>
      <w:proofErr w:type="spellStart"/>
      <w:r w:rsidRPr="00CA7F60">
        <w:rPr>
          <w:lang w:val="en-US"/>
        </w:rPr>
        <w:t>tidak</w:t>
      </w:r>
      <w:proofErr w:type="spellEnd"/>
      <w:r w:rsidRPr="00CA7F60">
        <w:rPr>
          <w:lang w:val="en-US"/>
        </w:rPr>
        <w:t xml:space="preserve"> </w:t>
      </w:r>
      <w:proofErr w:type="spellStart"/>
      <w:r w:rsidRPr="00CA7F60">
        <w:rPr>
          <w:lang w:val="en-US"/>
        </w:rPr>
        <w:t>bertanggung</w:t>
      </w:r>
      <w:proofErr w:type="spellEnd"/>
      <w:r w:rsidRPr="00CA7F60">
        <w:rPr>
          <w:lang w:val="en-US"/>
        </w:rPr>
        <w:t xml:space="preserve"> </w:t>
      </w:r>
      <w:proofErr w:type="spellStart"/>
      <w:r w:rsidRPr="00CA7F60">
        <w:rPr>
          <w:lang w:val="en-US"/>
        </w:rPr>
        <w:t>jawab</w:t>
      </w:r>
      <w:proofErr w:type="spellEnd"/>
      <w:r w:rsidRPr="00CA7F60">
        <w:rPr>
          <w:lang w:val="en-US"/>
        </w:rPr>
        <w:t xml:space="preserve"> </w:t>
      </w:r>
      <w:proofErr w:type="spellStart"/>
      <w:r w:rsidRPr="00CA7F60">
        <w:rPr>
          <w:lang w:val="en-US"/>
        </w:rPr>
        <w:t>atas</w:t>
      </w:r>
      <w:proofErr w:type="spellEnd"/>
      <w:r w:rsidRPr="00CA7F60">
        <w:rPr>
          <w:lang w:val="en-US"/>
        </w:rPr>
        <w:t xml:space="preserve"> </w:t>
      </w:r>
      <w:proofErr w:type="spellStart"/>
      <w:r w:rsidRPr="00CA7F60">
        <w:rPr>
          <w:lang w:val="en-US"/>
        </w:rPr>
        <w:t>segala</w:t>
      </w:r>
      <w:proofErr w:type="spellEnd"/>
      <w:r w:rsidRPr="00CA7F60">
        <w:rPr>
          <w:lang w:val="en-US"/>
        </w:rPr>
        <w:t xml:space="preserve"> </w:t>
      </w:r>
      <w:proofErr w:type="spellStart"/>
      <w:r w:rsidRPr="00CA7F60">
        <w:rPr>
          <w:lang w:val="en-US"/>
        </w:rPr>
        <w:t>kerugian</w:t>
      </w:r>
      <w:proofErr w:type="spellEnd"/>
      <w:r w:rsidRPr="00CA7F60">
        <w:rPr>
          <w:lang w:val="en-US"/>
        </w:rPr>
        <w:t xml:space="preserve"> yang </w:t>
      </w:r>
      <w:proofErr w:type="spellStart"/>
      <w:r w:rsidRPr="00CA7F60">
        <w:rPr>
          <w:lang w:val="en-US"/>
        </w:rPr>
        <w:t>timbul</w:t>
      </w:r>
      <w:proofErr w:type="spellEnd"/>
      <w:r w:rsidRPr="00CA7F60">
        <w:rPr>
          <w:lang w:val="en-US"/>
        </w:rPr>
        <w:t xml:space="preserve"> </w:t>
      </w:r>
      <w:proofErr w:type="spellStart"/>
      <w:r w:rsidRPr="00CA7F60">
        <w:rPr>
          <w:lang w:val="en-US"/>
        </w:rPr>
        <w:t>diakibatkan</w:t>
      </w:r>
      <w:proofErr w:type="spellEnd"/>
      <w:r w:rsidRPr="00CA7F60">
        <w:rPr>
          <w:lang w:val="en-US"/>
        </w:rPr>
        <w:t xml:space="preserve"> </w:t>
      </w:r>
      <w:proofErr w:type="spellStart"/>
      <w:r w:rsidRPr="00CA7F60">
        <w:rPr>
          <w:lang w:val="en-US"/>
        </w:rPr>
        <w:t>oleh</w:t>
      </w:r>
      <w:proofErr w:type="spellEnd"/>
      <w:r w:rsidRPr="00CA7F60">
        <w:rPr>
          <w:lang w:val="en-US"/>
        </w:rPr>
        <w:t xml:space="preserve"> </w:t>
      </w:r>
      <w:r w:rsidRPr="00CA7F60">
        <w:t>force majeure</w:t>
      </w:r>
      <w:r w:rsidRPr="00CA7F60">
        <w:rPr>
          <w:lang w:val="en-US"/>
        </w:rPr>
        <w:t>.</w:t>
      </w:r>
    </w:p>
    <w:p w14:paraId="73A3C998" w14:textId="77777777" w:rsidR="00AF2584" w:rsidRPr="00CA7F60" w:rsidRDefault="00AF2584" w:rsidP="00CA7F60">
      <w:pPr>
        <w:pStyle w:val="NormalWeb"/>
        <w:numPr>
          <w:ilvl w:val="0"/>
          <w:numId w:val="32"/>
        </w:numPr>
        <w:spacing w:before="0" w:after="0" w:line="276" w:lineRule="auto"/>
        <w:ind w:left="567" w:hanging="567"/>
        <w:jc w:val="both"/>
        <w:rPr>
          <w:lang w:val="en-US"/>
        </w:rPr>
      </w:pPr>
      <w:proofErr w:type="spellStart"/>
      <w:r w:rsidRPr="00CA7F60">
        <w:rPr>
          <w:lang w:val="en-US"/>
        </w:rPr>
        <w:t>Kondisi</w:t>
      </w:r>
      <w:proofErr w:type="spellEnd"/>
      <w:r w:rsidRPr="00CA7F60">
        <w:rPr>
          <w:lang w:val="en-US"/>
        </w:rPr>
        <w:t xml:space="preserve"> yang </w:t>
      </w:r>
      <w:proofErr w:type="spellStart"/>
      <w:r w:rsidRPr="00CA7F60">
        <w:rPr>
          <w:lang w:val="en-US"/>
        </w:rPr>
        <w:t>dapat</w:t>
      </w:r>
      <w:proofErr w:type="spellEnd"/>
      <w:r w:rsidRPr="00CA7F60">
        <w:rPr>
          <w:lang w:val="en-US"/>
        </w:rPr>
        <w:t xml:space="preserve"> </w:t>
      </w:r>
      <w:proofErr w:type="spellStart"/>
      <w:r w:rsidRPr="00CA7F60">
        <w:rPr>
          <w:lang w:val="en-US"/>
        </w:rPr>
        <w:t>diterima</w:t>
      </w:r>
      <w:proofErr w:type="spellEnd"/>
      <w:r w:rsidRPr="00CA7F60">
        <w:rPr>
          <w:lang w:val="en-US"/>
        </w:rPr>
        <w:t xml:space="preserve"> </w:t>
      </w:r>
      <w:proofErr w:type="spellStart"/>
      <w:r w:rsidRPr="00CA7F60">
        <w:rPr>
          <w:lang w:val="en-US"/>
        </w:rPr>
        <w:t>sebagai</w:t>
      </w:r>
      <w:proofErr w:type="spellEnd"/>
      <w:r w:rsidRPr="00CA7F60">
        <w:rPr>
          <w:lang w:val="en-US"/>
        </w:rPr>
        <w:t xml:space="preserve"> </w:t>
      </w:r>
      <w:r w:rsidRPr="00CA7F60">
        <w:t>force majeure</w:t>
      </w:r>
      <w:r w:rsidRPr="00CA7F60">
        <w:rPr>
          <w:lang w:val="en-US"/>
        </w:rPr>
        <w:t xml:space="preserve"> </w:t>
      </w:r>
      <w:proofErr w:type="spellStart"/>
      <w:r w:rsidRPr="00CA7F60">
        <w:rPr>
          <w:lang w:val="en-US"/>
        </w:rPr>
        <w:t>oleh</w:t>
      </w:r>
      <w:proofErr w:type="spellEnd"/>
      <w:r w:rsidRPr="00CA7F60">
        <w:rPr>
          <w:lang w:val="en-US"/>
        </w:rPr>
        <w:t xml:space="preserve"> </w:t>
      </w:r>
      <w:r w:rsidR="0084356D" w:rsidRPr="00CA7F60">
        <w:rPr>
          <w:b/>
        </w:rPr>
        <w:t>Para Pihak</w:t>
      </w:r>
      <w:r w:rsidRPr="00CA7F60">
        <w:rPr>
          <w:lang w:val="en-US"/>
        </w:rPr>
        <w:t xml:space="preserve"> </w:t>
      </w:r>
      <w:proofErr w:type="spellStart"/>
      <w:r w:rsidRPr="00CA7F60">
        <w:rPr>
          <w:lang w:val="en-US"/>
        </w:rPr>
        <w:t>adalah</w:t>
      </w:r>
      <w:proofErr w:type="spellEnd"/>
      <w:r w:rsidRPr="00CA7F60">
        <w:rPr>
          <w:lang w:val="en-US"/>
        </w:rPr>
        <w:t xml:space="preserve"> </w:t>
      </w:r>
      <w:r w:rsidR="0084356D" w:rsidRPr="00CA7F60">
        <w:t>p</w:t>
      </w:r>
      <w:proofErr w:type="spellStart"/>
      <w:r w:rsidR="0084356D" w:rsidRPr="00CA7F60">
        <w:rPr>
          <w:lang w:val="en-US"/>
        </w:rPr>
        <w:t>erang</w:t>
      </w:r>
      <w:proofErr w:type="spellEnd"/>
      <w:r w:rsidR="0084356D" w:rsidRPr="00CA7F60">
        <w:rPr>
          <w:lang w:val="en-US"/>
        </w:rPr>
        <w:t xml:space="preserve">, </w:t>
      </w:r>
      <w:proofErr w:type="spellStart"/>
      <w:r w:rsidR="0084356D" w:rsidRPr="00CA7F60">
        <w:rPr>
          <w:lang w:val="en-US"/>
        </w:rPr>
        <w:t>huru</w:t>
      </w:r>
      <w:proofErr w:type="spellEnd"/>
      <w:r w:rsidR="0084356D" w:rsidRPr="00CA7F60">
        <w:rPr>
          <w:lang w:val="en-US"/>
        </w:rPr>
        <w:t xml:space="preserve">-hara, </w:t>
      </w:r>
      <w:proofErr w:type="spellStart"/>
      <w:r w:rsidR="0084356D" w:rsidRPr="00CA7F60">
        <w:rPr>
          <w:lang w:val="en-US"/>
        </w:rPr>
        <w:t>sabotase</w:t>
      </w:r>
      <w:proofErr w:type="spellEnd"/>
      <w:r w:rsidR="0084356D" w:rsidRPr="00CA7F60">
        <w:rPr>
          <w:lang w:val="en-US"/>
        </w:rPr>
        <w:t xml:space="preserve">, </w:t>
      </w:r>
      <w:proofErr w:type="spellStart"/>
      <w:r w:rsidRPr="00CA7F60">
        <w:rPr>
          <w:lang w:val="en-US"/>
        </w:rPr>
        <w:t>terorisme</w:t>
      </w:r>
      <w:proofErr w:type="spellEnd"/>
      <w:r w:rsidRPr="00CA7F60">
        <w:rPr>
          <w:lang w:val="en-US"/>
        </w:rPr>
        <w:t xml:space="preserve">, </w:t>
      </w:r>
      <w:proofErr w:type="spellStart"/>
      <w:r w:rsidRPr="00CA7F60">
        <w:rPr>
          <w:lang w:val="en-US"/>
        </w:rPr>
        <w:t>penutupan</w:t>
      </w:r>
      <w:proofErr w:type="spellEnd"/>
      <w:r w:rsidRPr="00CA7F60">
        <w:rPr>
          <w:lang w:val="en-US"/>
        </w:rPr>
        <w:t xml:space="preserve"> </w:t>
      </w:r>
      <w:proofErr w:type="spellStart"/>
      <w:r w:rsidRPr="00CA7F60">
        <w:rPr>
          <w:lang w:val="en-US"/>
        </w:rPr>
        <w:t>oleh</w:t>
      </w:r>
      <w:proofErr w:type="spellEnd"/>
      <w:r w:rsidRPr="00CA7F60">
        <w:rPr>
          <w:lang w:val="en-US"/>
        </w:rPr>
        <w:t xml:space="preserve"> </w:t>
      </w:r>
      <w:proofErr w:type="spellStart"/>
      <w:r w:rsidRPr="00CA7F60">
        <w:rPr>
          <w:lang w:val="en-US"/>
        </w:rPr>
        <w:t>pemerintah</w:t>
      </w:r>
      <w:proofErr w:type="spellEnd"/>
      <w:r w:rsidRPr="00CA7F60">
        <w:rPr>
          <w:lang w:val="en-US"/>
        </w:rPr>
        <w:t xml:space="preserve">, </w:t>
      </w:r>
      <w:proofErr w:type="spellStart"/>
      <w:r w:rsidRPr="00CA7F60">
        <w:rPr>
          <w:lang w:val="en-US"/>
        </w:rPr>
        <w:t>bencana</w:t>
      </w:r>
      <w:proofErr w:type="spellEnd"/>
      <w:r w:rsidRPr="00CA7F60">
        <w:rPr>
          <w:lang w:val="en-US"/>
        </w:rPr>
        <w:t xml:space="preserve"> </w:t>
      </w:r>
      <w:proofErr w:type="spellStart"/>
      <w:r w:rsidRPr="00CA7F60">
        <w:rPr>
          <w:lang w:val="en-US"/>
        </w:rPr>
        <w:t>alam</w:t>
      </w:r>
      <w:proofErr w:type="spellEnd"/>
      <w:r w:rsidRPr="00CA7F60">
        <w:rPr>
          <w:lang w:val="en-US"/>
        </w:rPr>
        <w:t xml:space="preserve"> yang </w:t>
      </w:r>
      <w:proofErr w:type="spellStart"/>
      <w:r w:rsidRPr="00CA7F60">
        <w:rPr>
          <w:lang w:val="en-US"/>
        </w:rPr>
        <w:t>dikatagorikan</w:t>
      </w:r>
      <w:proofErr w:type="spellEnd"/>
      <w:r w:rsidRPr="00CA7F60">
        <w:rPr>
          <w:lang w:val="en-US"/>
        </w:rPr>
        <w:t xml:space="preserve"> </w:t>
      </w:r>
      <w:proofErr w:type="spellStart"/>
      <w:r w:rsidRPr="00CA7F60">
        <w:rPr>
          <w:lang w:val="en-US"/>
        </w:rPr>
        <w:t>sebagai</w:t>
      </w:r>
      <w:proofErr w:type="spellEnd"/>
      <w:r w:rsidRPr="00CA7F60">
        <w:rPr>
          <w:lang w:val="en-US"/>
        </w:rPr>
        <w:t xml:space="preserve"> b</w:t>
      </w:r>
      <w:r w:rsidR="0084356D" w:rsidRPr="00CA7F60">
        <w:t>en</w:t>
      </w:r>
      <w:proofErr w:type="spellStart"/>
      <w:r w:rsidRPr="00CA7F60">
        <w:rPr>
          <w:lang w:val="en-US"/>
        </w:rPr>
        <w:t>cana</w:t>
      </w:r>
      <w:proofErr w:type="spellEnd"/>
      <w:r w:rsidRPr="00CA7F60">
        <w:rPr>
          <w:lang w:val="en-US"/>
        </w:rPr>
        <w:t xml:space="preserve"> </w:t>
      </w:r>
      <w:proofErr w:type="spellStart"/>
      <w:r w:rsidRPr="00CA7F60">
        <w:rPr>
          <w:lang w:val="en-US"/>
        </w:rPr>
        <w:t>nasional</w:t>
      </w:r>
      <w:proofErr w:type="spellEnd"/>
      <w:r w:rsidRPr="00CA7F60">
        <w:rPr>
          <w:lang w:val="en-US"/>
        </w:rPr>
        <w:t xml:space="preserve"> yang </w:t>
      </w:r>
      <w:proofErr w:type="spellStart"/>
      <w:r w:rsidRPr="00CA7F60">
        <w:rPr>
          <w:lang w:val="en-US"/>
        </w:rPr>
        <w:t>dibuktikan</w:t>
      </w:r>
      <w:proofErr w:type="spellEnd"/>
      <w:r w:rsidRPr="00CA7F60">
        <w:rPr>
          <w:lang w:val="en-US"/>
        </w:rPr>
        <w:t xml:space="preserve"> </w:t>
      </w:r>
      <w:proofErr w:type="spellStart"/>
      <w:r w:rsidRPr="00CA7F60">
        <w:rPr>
          <w:lang w:val="en-US"/>
        </w:rPr>
        <w:t>dengan</w:t>
      </w:r>
      <w:proofErr w:type="spellEnd"/>
      <w:r w:rsidRPr="00CA7F60">
        <w:rPr>
          <w:lang w:val="en-US"/>
        </w:rPr>
        <w:t xml:space="preserve"> </w:t>
      </w:r>
      <w:proofErr w:type="spellStart"/>
      <w:r w:rsidRPr="00CA7F60">
        <w:rPr>
          <w:lang w:val="en-US"/>
        </w:rPr>
        <w:t>ditetapkan</w:t>
      </w:r>
      <w:proofErr w:type="spellEnd"/>
      <w:r w:rsidRPr="00CA7F60">
        <w:rPr>
          <w:lang w:val="en-US"/>
        </w:rPr>
        <w:t xml:space="preserve"> </w:t>
      </w:r>
      <w:proofErr w:type="spellStart"/>
      <w:r w:rsidRPr="00CA7F60">
        <w:rPr>
          <w:lang w:val="en-US"/>
        </w:rPr>
        <w:t>oleh</w:t>
      </w:r>
      <w:proofErr w:type="spellEnd"/>
      <w:r w:rsidRPr="00CA7F60">
        <w:rPr>
          <w:lang w:val="en-US"/>
        </w:rPr>
        <w:t xml:space="preserve"> </w:t>
      </w:r>
      <w:proofErr w:type="spellStart"/>
      <w:r w:rsidRPr="00CA7F60">
        <w:rPr>
          <w:lang w:val="en-US"/>
        </w:rPr>
        <w:t>pemerintah</w:t>
      </w:r>
      <w:proofErr w:type="spellEnd"/>
      <w:r w:rsidRPr="00CA7F60">
        <w:rPr>
          <w:lang w:val="en-US"/>
        </w:rPr>
        <w:t>.</w:t>
      </w:r>
    </w:p>
    <w:p w14:paraId="6D79C8E6" w14:textId="77777777" w:rsidR="00AF2584" w:rsidRPr="00CA7F60" w:rsidRDefault="00AF2584" w:rsidP="00CA7F60">
      <w:pPr>
        <w:pStyle w:val="NormalWeb"/>
        <w:numPr>
          <w:ilvl w:val="0"/>
          <w:numId w:val="32"/>
        </w:numPr>
        <w:spacing w:before="0" w:after="0" w:line="276" w:lineRule="auto"/>
        <w:ind w:left="567" w:hanging="567"/>
        <w:jc w:val="both"/>
        <w:rPr>
          <w:lang w:val="en-US"/>
        </w:rPr>
      </w:pPr>
      <w:proofErr w:type="spellStart"/>
      <w:r w:rsidRPr="00CA7F60">
        <w:rPr>
          <w:lang w:val="en-US"/>
        </w:rPr>
        <w:t>Pemberitahuan</w:t>
      </w:r>
      <w:proofErr w:type="spellEnd"/>
      <w:r w:rsidRPr="00CA7F60">
        <w:rPr>
          <w:lang w:val="en-US"/>
        </w:rPr>
        <w:t xml:space="preserve"> </w:t>
      </w:r>
      <w:r w:rsidR="0084356D" w:rsidRPr="00CA7F60">
        <w:t>keadaan</w:t>
      </w:r>
      <w:r w:rsidR="007950F2">
        <w:rPr>
          <w:lang w:val="en-US"/>
        </w:rPr>
        <w:t xml:space="preserve"> </w:t>
      </w:r>
      <w:r w:rsidRPr="00CA7F60">
        <w:t>force majeure</w:t>
      </w:r>
      <w:r w:rsidRPr="00CA7F60">
        <w:rPr>
          <w:lang w:val="en-US"/>
        </w:rPr>
        <w:t xml:space="preserve"> </w:t>
      </w:r>
      <w:proofErr w:type="spellStart"/>
      <w:r w:rsidRPr="00CA7F60">
        <w:rPr>
          <w:lang w:val="en-US"/>
        </w:rPr>
        <w:t>dibuat</w:t>
      </w:r>
      <w:proofErr w:type="spellEnd"/>
      <w:r w:rsidRPr="00CA7F60">
        <w:rPr>
          <w:lang w:val="en-US"/>
        </w:rPr>
        <w:t xml:space="preserve"> </w:t>
      </w:r>
      <w:proofErr w:type="spellStart"/>
      <w:r w:rsidRPr="00CA7F60">
        <w:rPr>
          <w:lang w:val="en-US"/>
        </w:rPr>
        <w:t>secara</w:t>
      </w:r>
      <w:proofErr w:type="spellEnd"/>
      <w:r w:rsidRPr="00CA7F60">
        <w:rPr>
          <w:lang w:val="en-US"/>
        </w:rPr>
        <w:t xml:space="preserve"> </w:t>
      </w:r>
      <w:proofErr w:type="spellStart"/>
      <w:r w:rsidRPr="00CA7F60">
        <w:rPr>
          <w:lang w:val="en-US"/>
        </w:rPr>
        <w:t>tertulis</w:t>
      </w:r>
      <w:proofErr w:type="spellEnd"/>
      <w:r w:rsidRPr="00CA7F60">
        <w:rPr>
          <w:lang w:val="en-US"/>
        </w:rPr>
        <w:t xml:space="preserve"> </w:t>
      </w:r>
      <w:proofErr w:type="spellStart"/>
      <w:r w:rsidRPr="00CA7F60">
        <w:rPr>
          <w:lang w:val="en-US"/>
        </w:rPr>
        <w:t>maksimal</w:t>
      </w:r>
      <w:proofErr w:type="spellEnd"/>
      <w:r w:rsidRPr="00CA7F60">
        <w:rPr>
          <w:lang w:val="en-US"/>
        </w:rPr>
        <w:t xml:space="preserve"> </w:t>
      </w:r>
      <w:proofErr w:type="spellStart"/>
      <w:r w:rsidRPr="00CA7F60">
        <w:rPr>
          <w:lang w:val="en-US"/>
        </w:rPr>
        <w:t>dalam</w:t>
      </w:r>
      <w:proofErr w:type="spellEnd"/>
      <w:r w:rsidRPr="00CA7F60">
        <w:rPr>
          <w:lang w:val="en-US"/>
        </w:rPr>
        <w:t xml:space="preserve"> </w:t>
      </w:r>
      <w:proofErr w:type="spellStart"/>
      <w:r w:rsidRPr="00CA7F60">
        <w:rPr>
          <w:lang w:val="en-US"/>
        </w:rPr>
        <w:t>waktu</w:t>
      </w:r>
      <w:proofErr w:type="spellEnd"/>
      <w:r w:rsidRPr="00CA7F60">
        <w:rPr>
          <w:lang w:val="en-US"/>
        </w:rPr>
        <w:t xml:space="preserve"> 7 (</w:t>
      </w:r>
      <w:proofErr w:type="spellStart"/>
      <w:r w:rsidRPr="00CA7F60">
        <w:rPr>
          <w:lang w:val="en-US"/>
        </w:rPr>
        <w:t>tujuh</w:t>
      </w:r>
      <w:proofErr w:type="spellEnd"/>
      <w:r w:rsidRPr="00CA7F60">
        <w:rPr>
          <w:lang w:val="en-US"/>
        </w:rPr>
        <w:t xml:space="preserve">) </w:t>
      </w:r>
      <w:proofErr w:type="spellStart"/>
      <w:r w:rsidRPr="00CA7F60">
        <w:rPr>
          <w:lang w:val="en-US"/>
        </w:rPr>
        <w:t>hari</w:t>
      </w:r>
      <w:proofErr w:type="spellEnd"/>
      <w:r w:rsidRPr="00CA7F60">
        <w:rPr>
          <w:lang w:val="en-US"/>
        </w:rPr>
        <w:t xml:space="preserve"> </w:t>
      </w:r>
      <w:proofErr w:type="spellStart"/>
      <w:r w:rsidRPr="00CA7F60">
        <w:rPr>
          <w:lang w:val="en-US"/>
        </w:rPr>
        <w:t>dari</w:t>
      </w:r>
      <w:proofErr w:type="spellEnd"/>
      <w:r w:rsidRPr="00CA7F60">
        <w:rPr>
          <w:lang w:val="en-US"/>
        </w:rPr>
        <w:t xml:space="preserve"> </w:t>
      </w:r>
      <w:proofErr w:type="spellStart"/>
      <w:r w:rsidRPr="00CA7F60">
        <w:rPr>
          <w:lang w:val="en-US"/>
        </w:rPr>
        <w:t>tanggal</w:t>
      </w:r>
      <w:proofErr w:type="spellEnd"/>
      <w:r w:rsidRPr="00CA7F60">
        <w:rPr>
          <w:lang w:val="en-US"/>
        </w:rPr>
        <w:t xml:space="preserve"> </w:t>
      </w:r>
      <w:proofErr w:type="spellStart"/>
      <w:r w:rsidRPr="00CA7F60">
        <w:rPr>
          <w:lang w:val="en-US"/>
        </w:rPr>
        <w:t>kejadian</w:t>
      </w:r>
      <w:proofErr w:type="spellEnd"/>
      <w:r w:rsidRPr="00CA7F60">
        <w:rPr>
          <w:lang w:val="en-US"/>
        </w:rPr>
        <w:t xml:space="preserve"> </w:t>
      </w:r>
      <w:proofErr w:type="spellStart"/>
      <w:r w:rsidRPr="00CA7F60">
        <w:rPr>
          <w:lang w:val="en-US"/>
        </w:rPr>
        <w:t>didukung</w:t>
      </w:r>
      <w:proofErr w:type="spellEnd"/>
      <w:r w:rsidRPr="00CA7F60">
        <w:rPr>
          <w:lang w:val="en-US"/>
        </w:rPr>
        <w:t xml:space="preserve"> </w:t>
      </w:r>
      <w:proofErr w:type="spellStart"/>
      <w:r w:rsidRPr="00CA7F60">
        <w:rPr>
          <w:lang w:val="en-US"/>
        </w:rPr>
        <w:t>dengan</w:t>
      </w:r>
      <w:proofErr w:type="spellEnd"/>
      <w:r w:rsidRPr="00CA7F60">
        <w:rPr>
          <w:lang w:val="en-US"/>
        </w:rPr>
        <w:t xml:space="preserve"> </w:t>
      </w:r>
      <w:proofErr w:type="spellStart"/>
      <w:r w:rsidRPr="00CA7F60">
        <w:rPr>
          <w:lang w:val="en-US"/>
        </w:rPr>
        <w:t>bukti</w:t>
      </w:r>
      <w:proofErr w:type="spellEnd"/>
      <w:r w:rsidRPr="00CA7F60">
        <w:rPr>
          <w:lang w:val="en-US"/>
        </w:rPr>
        <w:t>.</w:t>
      </w:r>
    </w:p>
    <w:p w14:paraId="741D02FB" w14:textId="77777777" w:rsidR="00AF2584" w:rsidRPr="00CA7F60" w:rsidRDefault="00AF2584" w:rsidP="00CA7F60">
      <w:pPr>
        <w:pStyle w:val="NormalWeb"/>
        <w:numPr>
          <w:ilvl w:val="0"/>
          <w:numId w:val="32"/>
        </w:numPr>
        <w:spacing w:before="0" w:after="0" w:line="276" w:lineRule="auto"/>
        <w:ind w:left="567" w:hanging="567"/>
        <w:jc w:val="both"/>
        <w:rPr>
          <w:lang w:val="en-US"/>
        </w:rPr>
      </w:pPr>
      <w:proofErr w:type="spellStart"/>
      <w:r w:rsidRPr="00CA7F60">
        <w:rPr>
          <w:lang w:val="en-US"/>
        </w:rPr>
        <w:t>Pemberitahuan</w:t>
      </w:r>
      <w:proofErr w:type="spellEnd"/>
      <w:r w:rsidRPr="00CA7F60">
        <w:rPr>
          <w:lang w:val="en-US"/>
        </w:rPr>
        <w:t xml:space="preserve"> </w:t>
      </w:r>
      <w:proofErr w:type="spellStart"/>
      <w:r w:rsidRPr="00CA7F60">
        <w:rPr>
          <w:lang w:val="en-US"/>
        </w:rPr>
        <w:t>kejadian</w:t>
      </w:r>
      <w:proofErr w:type="spellEnd"/>
      <w:r w:rsidRPr="00CA7F60">
        <w:rPr>
          <w:lang w:val="en-US"/>
        </w:rPr>
        <w:t xml:space="preserve"> </w:t>
      </w:r>
      <w:r w:rsidRPr="00CA7F60">
        <w:t>force majeure</w:t>
      </w:r>
      <w:r w:rsidRPr="00CA7F60">
        <w:rPr>
          <w:lang w:val="en-US"/>
        </w:rPr>
        <w:t xml:space="preserve"> </w:t>
      </w:r>
      <w:proofErr w:type="spellStart"/>
      <w:r w:rsidRPr="00CA7F60">
        <w:rPr>
          <w:lang w:val="en-US"/>
        </w:rPr>
        <w:t>diterima</w:t>
      </w:r>
      <w:proofErr w:type="spellEnd"/>
      <w:r w:rsidRPr="00CA7F60">
        <w:rPr>
          <w:lang w:val="en-US"/>
        </w:rPr>
        <w:t xml:space="preserve"> </w:t>
      </w:r>
      <w:r w:rsidRPr="00CA7F60">
        <w:rPr>
          <w:b/>
          <w:color w:val="000000" w:themeColor="text1"/>
          <w:lang w:eastAsia="en-US"/>
        </w:rPr>
        <w:t xml:space="preserve">Pihak Pertama </w:t>
      </w:r>
      <w:r w:rsidRPr="00CA7F60">
        <w:t xml:space="preserve">atau </w:t>
      </w:r>
      <w:r w:rsidRPr="00CA7F60">
        <w:rPr>
          <w:b/>
          <w:color w:val="000000" w:themeColor="text1"/>
          <w:lang w:eastAsia="en-US"/>
        </w:rPr>
        <w:t>Pihak Kedua</w:t>
      </w:r>
      <w:r w:rsidR="007950F2">
        <w:rPr>
          <w:b/>
          <w:color w:val="000000" w:themeColor="text1"/>
          <w:lang w:val="en-US" w:eastAsia="en-US"/>
        </w:rPr>
        <w:t xml:space="preserve"> </w:t>
      </w:r>
      <w:proofErr w:type="spellStart"/>
      <w:r w:rsidRPr="00CA7F60">
        <w:rPr>
          <w:lang w:val="en-US"/>
        </w:rPr>
        <w:t>dan</w:t>
      </w:r>
      <w:proofErr w:type="spellEnd"/>
      <w:r w:rsidRPr="00CA7F60">
        <w:rPr>
          <w:lang w:val="en-US"/>
        </w:rPr>
        <w:t xml:space="preserve"> </w:t>
      </w:r>
      <w:proofErr w:type="spellStart"/>
      <w:r w:rsidRPr="00CA7F60">
        <w:rPr>
          <w:lang w:val="en-US"/>
        </w:rPr>
        <w:t>ditanggapi</w:t>
      </w:r>
      <w:proofErr w:type="spellEnd"/>
      <w:r w:rsidRPr="00CA7F60">
        <w:rPr>
          <w:lang w:val="en-US"/>
        </w:rPr>
        <w:t xml:space="preserve"> </w:t>
      </w:r>
      <w:proofErr w:type="spellStart"/>
      <w:r w:rsidRPr="00CA7F60">
        <w:rPr>
          <w:lang w:val="en-US"/>
        </w:rPr>
        <w:t>dalam</w:t>
      </w:r>
      <w:proofErr w:type="spellEnd"/>
      <w:r w:rsidRPr="00CA7F60">
        <w:rPr>
          <w:lang w:val="en-US"/>
        </w:rPr>
        <w:t xml:space="preserve"> </w:t>
      </w:r>
      <w:proofErr w:type="spellStart"/>
      <w:r w:rsidRPr="00CA7F60">
        <w:rPr>
          <w:lang w:val="en-US"/>
        </w:rPr>
        <w:t>waktu</w:t>
      </w:r>
      <w:proofErr w:type="spellEnd"/>
      <w:r w:rsidRPr="00CA7F60">
        <w:rPr>
          <w:lang w:val="en-US"/>
        </w:rPr>
        <w:t xml:space="preserve"> 3 (</w:t>
      </w:r>
      <w:proofErr w:type="spellStart"/>
      <w:r w:rsidRPr="00CA7F60">
        <w:rPr>
          <w:lang w:val="en-US"/>
        </w:rPr>
        <w:t>tiga</w:t>
      </w:r>
      <w:proofErr w:type="spellEnd"/>
      <w:r w:rsidRPr="00CA7F60">
        <w:rPr>
          <w:lang w:val="en-US"/>
        </w:rPr>
        <w:t xml:space="preserve">) </w:t>
      </w:r>
      <w:proofErr w:type="spellStart"/>
      <w:r w:rsidRPr="00CA7F60">
        <w:rPr>
          <w:lang w:val="en-US"/>
        </w:rPr>
        <w:t>hari</w:t>
      </w:r>
      <w:proofErr w:type="spellEnd"/>
      <w:r w:rsidRPr="00CA7F60">
        <w:rPr>
          <w:lang w:val="en-US"/>
        </w:rPr>
        <w:t xml:space="preserve"> </w:t>
      </w:r>
      <w:proofErr w:type="spellStart"/>
      <w:r w:rsidRPr="00CA7F60">
        <w:rPr>
          <w:lang w:val="en-US"/>
        </w:rPr>
        <w:t>dari</w:t>
      </w:r>
      <w:proofErr w:type="spellEnd"/>
      <w:r w:rsidRPr="00CA7F60">
        <w:rPr>
          <w:lang w:val="en-US"/>
        </w:rPr>
        <w:t xml:space="preserve"> </w:t>
      </w:r>
      <w:proofErr w:type="spellStart"/>
      <w:r w:rsidRPr="00CA7F60">
        <w:rPr>
          <w:lang w:val="en-US"/>
        </w:rPr>
        <w:t>tanggal</w:t>
      </w:r>
      <w:proofErr w:type="spellEnd"/>
      <w:r w:rsidRPr="00CA7F60">
        <w:rPr>
          <w:lang w:val="en-US"/>
        </w:rPr>
        <w:t xml:space="preserve"> </w:t>
      </w:r>
      <w:proofErr w:type="spellStart"/>
      <w:r w:rsidRPr="00CA7F60">
        <w:rPr>
          <w:lang w:val="en-US"/>
        </w:rPr>
        <w:t>penerimaan</w:t>
      </w:r>
      <w:proofErr w:type="spellEnd"/>
      <w:r w:rsidRPr="00CA7F60">
        <w:rPr>
          <w:lang w:val="en-US"/>
        </w:rPr>
        <w:t xml:space="preserve"> </w:t>
      </w:r>
      <w:proofErr w:type="spellStart"/>
      <w:r w:rsidRPr="00CA7F60">
        <w:rPr>
          <w:lang w:val="en-US"/>
        </w:rPr>
        <w:t>pemberitahuan</w:t>
      </w:r>
      <w:proofErr w:type="spellEnd"/>
      <w:r w:rsidRPr="00CA7F60">
        <w:rPr>
          <w:lang w:val="en-US"/>
        </w:rPr>
        <w:t xml:space="preserve"> </w:t>
      </w:r>
      <w:r w:rsidRPr="00CA7F60">
        <w:t>force majeure</w:t>
      </w:r>
      <w:r w:rsidRPr="00CA7F60">
        <w:rPr>
          <w:lang w:val="en-US"/>
        </w:rPr>
        <w:t xml:space="preserve">. </w:t>
      </w:r>
      <w:proofErr w:type="spellStart"/>
      <w:r w:rsidRPr="00CA7F60">
        <w:rPr>
          <w:lang w:val="en-US"/>
        </w:rPr>
        <w:t>Apabila</w:t>
      </w:r>
      <w:proofErr w:type="spellEnd"/>
      <w:r w:rsidRPr="00CA7F60">
        <w:rPr>
          <w:lang w:val="en-US"/>
        </w:rPr>
        <w:t xml:space="preserve"> </w:t>
      </w:r>
      <w:proofErr w:type="spellStart"/>
      <w:r w:rsidRPr="00CA7F60">
        <w:rPr>
          <w:lang w:val="en-US"/>
        </w:rPr>
        <w:t>pemberitahuan</w:t>
      </w:r>
      <w:proofErr w:type="spellEnd"/>
      <w:r w:rsidRPr="00CA7F60">
        <w:rPr>
          <w:lang w:val="en-US"/>
        </w:rPr>
        <w:t xml:space="preserve"> </w:t>
      </w:r>
      <w:proofErr w:type="spellStart"/>
      <w:r w:rsidRPr="00CA7F60">
        <w:rPr>
          <w:lang w:val="en-US"/>
        </w:rPr>
        <w:t>tersebut</w:t>
      </w:r>
      <w:proofErr w:type="spellEnd"/>
      <w:r w:rsidRPr="00CA7F60">
        <w:rPr>
          <w:lang w:val="en-US"/>
        </w:rPr>
        <w:t xml:space="preserve"> </w:t>
      </w:r>
      <w:proofErr w:type="spellStart"/>
      <w:r w:rsidRPr="00CA7F60">
        <w:rPr>
          <w:lang w:val="en-US"/>
        </w:rPr>
        <w:t>tidak</w:t>
      </w:r>
      <w:proofErr w:type="spellEnd"/>
      <w:r w:rsidRPr="00CA7F60">
        <w:rPr>
          <w:lang w:val="en-US"/>
        </w:rPr>
        <w:t xml:space="preserve"> </w:t>
      </w:r>
      <w:proofErr w:type="spellStart"/>
      <w:r w:rsidRPr="00CA7F60">
        <w:rPr>
          <w:lang w:val="en-US"/>
        </w:rPr>
        <w:t>ditanggapi</w:t>
      </w:r>
      <w:proofErr w:type="spellEnd"/>
      <w:r w:rsidRPr="00CA7F60">
        <w:rPr>
          <w:lang w:val="en-US"/>
        </w:rPr>
        <w:t xml:space="preserve"> </w:t>
      </w:r>
      <w:proofErr w:type="spellStart"/>
      <w:r w:rsidRPr="00CA7F60">
        <w:rPr>
          <w:lang w:val="en-US"/>
        </w:rPr>
        <w:t>maka</w:t>
      </w:r>
      <w:proofErr w:type="spellEnd"/>
      <w:r w:rsidRPr="00CA7F60">
        <w:rPr>
          <w:lang w:val="en-US"/>
        </w:rPr>
        <w:t xml:space="preserve"> </w:t>
      </w:r>
      <w:proofErr w:type="spellStart"/>
      <w:r w:rsidRPr="00CA7F60">
        <w:rPr>
          <w:lang w:val="en-US"/>
        </w:rPr>
        <w:t>dianggap</w:t>
      </w:r>
      <w:proofErr w:type="spellEnd"/>
      <w:r w:rsidR="007950F2">
        <w:rPr>
          <w:lang w:val="en-US"/>
        </w:rPr>
        <w:t xml:space="preserve"> </w:t>
      </w:r>
      <w:proofErr w:type="spellStart"/>
      <w:r w:rsidRPr="00CA7F60">
        <w:rPr>
          <w:lang w:val="en-US"/>
        </w:rPr>
        <w:t>telah</w:t>
      </w:r>
      <w:proofErr w:type="spellEnd"/>
      <w:r w:rsidRPr="00CA7F60">
        <w:rPr>
          <w:lang w:val="en-US"/>
        </w:rPr>
        <w:t xml:space="preserve"> </w:t>
      </w:r>
      <w:proofErr w:type="spellStart"/>
      <w:r w:rsidRPr="00CA7F60">
        <w:rPr>
          <w:lang w:val="en-US"/>
        </w:rPr>
        <w:t>menerima</w:t>
      </w:r>
      <w:proofErr w:type="spellEnd"/>
      <w:r w:rsidRPr="00CA7F60">
        <w:rPr>
          <w:lang w:val="en-US"/>
        </w:rPr>
        <w:t xml:space="preserve">  </w:t>
      </w:r>
      <w:proofErr w:type="spellStart"/>
      <w:r w:rsidRPr="00CA7F60">
        <w:rPr>
          <w:lang w:val="en-US"/>
        </w:rPr>
        <w:t>kejadian</w:t>
      </w:r>
      <w:proofErr w:type="spellEnd"/>
      <w:r w:rsidRPr="00CA7F60">
        <w:rPr>
          <w:lang w:val="en-US"/>
        </w:rPr>
        <w:t xml:space="preserve"> </w:t>
      </w:r>
      <w:r w:rsidRPr="00CA7F60">
        <w:t>force majeure</w:t>
      </w:r>
      <w:r w:rsidRPr="00CA7F60">
        <w:rPr>
          <w:lang w:val="en-US"/>
        </w:rPr>
        <w:t xml:space="preserve"> </w:t>
      </w:r>
      <w:proofErr w:type="spellStart"/>
      <w:r w:rsidRPr="00CA7F60">
        <w:rPr>
          <w:lang w:val="en-US"/>
        </w:rPr>
        <w:t>tersebut</w:t>
      </w:r>
      <w:proofErr w:type="spellEnd"/>
      <w:r w:rsidRPr="00CA7F60">
        <w:rPr>
          <w:lang w:val="en-US"/>
        </w:rPr>
        <w:t>.</w:t>
      </w:r>
    </w:p>
    <w:p w14:paraId="180858E3" w14:textId="77777777" w:rsidR="00D124E1" w:rsidRPr="00CA7F60" w:rsidRDefault="00D124E1" w:rsidP="00CA7F60">
      <w:pPr>
        <w:widowControl w:val="0"/>
        <w:spacing w:after="0"/>
        <w:jc w:val="center"/>
        <w:rPr>
          <w:rFonts w:ascii="Times New Roman" w:hAnsi="Times New Roman" w:cs="Times New Roman"/>
          <w:b/>
          <w:bCs/>
          <w:color w:val="000000" w:themeColor="text1"/>
          <w:sz w:val="24"/>
          <w:szCs w:val="24"/>
          <w:lang w:val="en-US"/>
        </w:rPr>
      </w:pPr>
    </w:p>
    <w:p w14:paraId="1346C021" w14:textId="77777777" w:rsidR="001E0CD7" w:rsidRPr="00CA7F60" w:rsidRDefault="00F65F2C" w:rsidP="00CA7F60">
      <w:pPr>
        <w:widowControl w:val="0"/>
        <w:spacing w:after="0"/>
        <w:jc w:val="center"/>
        <w:rPr>
          <w:rFonts w:ascii="Times New Roman" w:hAnsi="Times New Roman" w:cs="Times New Roman"/>
          <w:b/>
          <w:bCs/>
          <w:color w:val="000000" w:themeColor="text1"/>
          <w:sz w:val="24"/>
          <w:szCs w:val="24"/>
        </w:rPr>
      </w:pPr>
      <w:r w:rsidRPr="00CA7F60">
        <w:rPr>
          <w:rFonts w:ascii="Times New Roman" w:hAnsi="Times New Roman" w:cs="Times New Roman"/>
          <w:b/>
          <w:bCs/>
          <w:color w:val="000000" w:themeColor="text1"/>
          <w:sz w:val="24"/>
          <w:szCs w:val="24"/>
        </w:rPr>
        <w:t>Pasal</w:t>
      </w:r>
      <w:r w:rsidR="00D124E1" w:rsidRPr="00CA7F60">
        <w:rPr>
          <w:rFonts w:ascii="Times New Roman" w:hAnsi="Times New Roman" w:cs="Times New Roman"/>
          <w:b/>
          <w:bCs/>
          <w:color w:val="000000" w:themeColor="text1"/>
          <w:sz w:val="24"/>
          <w:szCs w:val="24"/>
        </w:rPr>
        <w:t xml:space="preserve"> 9</w:t>
      </w:r>
    </w:p>
    <w:p w14:paraId="1C45664A" w14:textId="77777777" w:rsidR="001E0CD7" w:rsidRPr="00CA7F60" w:rsidRDefault="00B8566F" w:rsidP="00CA7F60">
      <w:pPr>
        <w:widowControl w:val="0"/>
        <w:spacing w:after="0"/>
        <w:jc w:val="center"/>
        <w:rPr>
          <w:rFonts w:ascii="Times New Roman" w:hAnsi="Times New Roman" w:cs="Times New Roman"/>
          <w:b/>
          <w:bCs/>
          <w:color w:val="000000" w:themeColor="text1"/>
          <w:sz w:val="24"/>
          <w:szCs w:val="24"/>
        </w:rPr>
      </w:pPr>
      <w:r w:rsidRPr="00CA7F60">
        <w:rPr>
          <w:rFonts w:ascii="Times New Roman" w:hAnsi="Times New Roman" w:cs="Times New Roman"/>
          <w:b/>
          <w:bCs/>
          <w:color w:val="000000" w:themeColor="text1"/>
          <w:sz w:val="24"/>
          <w:szCs w:val="24"/>
        </w:rPr>
        <w:t>Sistem Keamanan</w:t>
      </w:r>
      <w:r w:rsidR="00361FDF" w:rsidRPr="00CA7F60">
        <w:rPr>
          <w:rFonts w:ascii="Times New Roman" w:hAnsi="Times New Roman" w:cs="Times New Roman"/>
          <w:b/>
          <w:bCs/>
          <w:color w:val="000000" w:themeColor="text1"/>
          <w:sz w:val="24"/>
          <w:szCs w:val="24"/>
        </w:rPr>
        <w:t xml:space="preserve"> Informasi</w:t>
      </w:r>
    </w:p>
    <w:p w14:paraId="2D71F67B" w14:textId="77777777" w:rsidR="008E1462" w:rsidRPr="00CA7F60" w:rsidRDefault="008E1462" w:rsidP="00CA7F60">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CA7F60">
        <w:rPr>
          <w:rFonts w:cs="Times New Roman"/>
          <w:b/>
          <w:bCs/>
          <w:color w:val="000000" w:themeColor="text1"/>
          <w:lang w:val="id-ID"/>
        </w:rPr>
        <w:t>Para Pihak</w:t>
      </w:r>
      <w:r w:rsidRPr="00CA7F60">
        <w:rPr>
          <w:rFonts w:cs="Times New Roman"/>
          <w:bCs/>
          <w:color w:val="000000" w:themeColor="text1"/>
          <w:lang w:val="id-ID"/>
        </w:rPr>
        <w:t xml:space="preserve"> sepakat untuk menjaga kerahasiaan isi perjanjian ini dan informasi lainnya yang diperoleh berkaitan dengan perjanjian ini, </w:t>
      </w:r>
      <w:r w:rsidR="009B5971" w:rsidRPr="00CA7F60">
        <w:rPr>
          <w:rFonts w:cs="Times New Roman"/>
          <w:bCs/>
          <w:color w:val="000000" w:themeColor="text1"/>
          <w:lang w:val="id-ID"/>
        </w:rPr>
        <w:t xml:space="preserve">saat ini dan atau dikemudian hari setelah berakhirnya perjanjian </w:t>
      </w:r>
      <w:r w:rsidRPr="00CA7F60">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08099F1C" w14:textId="77777777" w:rsidR="008E1462" w:rsidRPr="00CA7F60" w:rsidRDefault="008E1462" w:rsidP="00CA7F60">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CA7F60">
        <w:rPr>
          <w:rFonts w:cs="Times New Roman"/>
          <w:b/>
          <w:bCs/>
          <w:color w:val="000000" w:themeColor="text1"/>
        </w:rPr>
        <w:t xml:space="preserve">Para </w:t>
      </w:r>
      <w:proofErr w:type="spellStart"/>
      <w:r w:rsidRPr="00CA7F60">
        <w:rPr>
          <w:rFonts w:cs="Times New Roman"/>
          <w:b/>
          <w:bCs/>
          <w:color w:val="000000" w:themeColor="text1"/>
        </w:rPr>
        <w:t>Pihak</w:t>
      </w:r>
      <w:proofErr w:type="spellEnd"/>
      <w:r w:rsidRPr="00CA7F60">
        <w:rPr>
          <w:rFonts w:cs="Times New Roman"/>
          <w:bCs/>
          <w:color w:val="000000" w:themeColor="text1"/>
        </w:rPr>
        <w:t xml:space="preserve"> </w:t>
      </w:r>
      <w:proofErr w:type="spellStart"/>
      <w:r w:rsidRPr="00CA7F60">
        <w:rPr>
          <w:rFonts w:cs="Times New Roman"/>
          <w:bCs/>
          <w:color w:val="000000" w:themeColor="text1"/>
        </w:rPr>
        <w:t>tidak</w:t>
      </w:r>
      <w:proofErr w:type="spellEnd"/>
      <w:r w:rsidRPr="00CA7F60">
        <w:rPr>
          <w:rFonts w:cs="Times New Roman"/>
          <w:bCs/>
          <w:color w:val="000000" w:themeColor="text1"/>
        </w:rPr>
        <w:t xml:space="preserve"> </w:t>
      </w:r>
      <w:proofErr w:type="spellStart"/>
      <w:r w:rsidRPr="00CA7F60">
        <w:rPr>
          <w:rFonts w:cs="Times New Roman"/>
          <w:bCs/>
          <w:color w:val="000000" w:themeColor="text1"/>
        </w:rPr>
        <w:t>akan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membuka</w:t>
      </w:r>
      <w:proofErr w:type="spellEnd"/>
      <w:r w:rsidRPr="00CA7F60">
        <w:rPr>
          <w:rFonts w:cs="Times New Roman"/>
          <w:bCs/>
          <w:color w:val="000000" w:themeColor="text1"/>
        </w:rPr>
        <w:t xml:space="preserve"> </w:t>
      </w:r>
      <w:proofErr w:type="spellStart"/>
      <w:r w:rsidRPr="00CA7F60">
        <w:rPr>
          <w:rFonts w:cs="Times New Roman"/>
          <w:bCs/>
          <w:color w:val="000000" w:themeColor="text1"/>
        </w:rPr>
        <w:t>kerahasiaan</w:t>
      </w:r>
      <w:proofErr w:type="spellEnd"/>
      <w:r w:rsidRPr="00CA7F60">
        <w:rPr>
          <w:rFonts w:cs="Times New Roman"/>
          <w:bCs/>
          <w:color w:val="000000" w:themeColor="text1"/>
        </w:rPr>
        <w:t xml:space="preserve"> </w:t>
      </w:r>
      <w:r w:rsidRPr="00CA7F60">
        <w:rPr>
          <w:rFonts w:cs="Times New Roman"/>
          <w:bCs/>
          <w:color w:val="000000" w:themeColor="text1"/>
          <w:lang w:val="id-ID"/>
        </w:rPr>
        <w:t>informasi perusahaan</w:t>
      </w:r>
      <w:r w:rsidRPr="00CA7F60">
        <w:rPr>
          <w:rFonts w:cs="Times New Roman"/>
          <w:bCs/>
          <w:color w:val="000000" w:themeColor="text1"/>
        </w:rPr>
        <w:t xml:space="preserve"> </w:t>
      </w:r>
      <w:proofErr w:type="spellStart"/>
      <w:r w:rsidRPr="00CA7F60">
        <w:rPr>
          <w:rFonts w:cs="Times New Roman"/>
          <w:bCs/>
          <w:color w:val="000000" w:themeColor="text1"/>
        </w:rPr>
        <w:t>kepada</w:t>
      </w:r>
      <w:proofErr w:type="spellEnd"/>
      <w:r w:rsidRPr="00CA7F60">
        <w:rPr>
          <w:rFonts w:cs="Times New Roman"/>
          <w:bCs/>
          <w:color w:val="000000" w:themeColor="text1"/>
        </w:rPr>
        <w:t xml:space="preserve"> </w:t>
      </w:r>
      <w:r w:rsidRPr="00CA7F60">
        <w:rPr>
          <w:rFonts w:cs="Times New Roman"/>
          <w:bCs/>
          <w:color w:val="000000" w:themeColor="text1"/>
          <w:lang w:val="id-ID"/>
        </w:rPr>
        <w:t>Pihak Ketiga</w:t>
      </w:r>
      <w:r w:rsidRPr="00CA7F60">
        <w:rPr>
          <w:rFonts w:cs="Times New Roman"/>
          <w:bCs/>
          <w:color w:val="000000" w:themeColor="text1"/>
        </w:rPr>
        <w:t xml:space="preserve"> </w:t>
      </w:r>
      <w:proofErr w:type="spellStart"/>
      <w:r w:rsidRPr="00CA7F60">
        <w:rPr>
          <w:rFonts w:cs="Times New Roman"/>
          <w:bCs/>
          <w:color w:val="000000" w:themeColor="text1"/>
        </w:rPr>
        <w:t>tanpa</w:t>
      </w:r>
      <w:proofErr w:type="spellEnd"/>
      <w:r w:rsidRPr="00CA7F60">
        <w:rPr>
          <w:rFonts w:cs="Times New Roman"/>
          <w:bCs/>
          <w:color w:val="000000" w:themeColor="text1"/>
        </w:rPr>
        <w:t xml:space="preserve"> </w:t>
      </w:r>
      <w:proofErr w:type="spellStart"/>
      <w:r w:rsidRPr="00CA7F60">
        <w:rPr>
          <w:rFonts w:cs="Times New Roman"/>
          <w:bCs/>
          <w:color w:val="000000" w:themeColor="text1"/>
        </w:rPr>
        <w:t>persetujuan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tertulis</w:t>
      </w:r>
      <w:proofErr w:type="spellEnd"/>
      <w:r w:rsidRPr="00CA7F60">
        <w:rPr>
          <w:rFonts w:cs="Times New Roman"/>
          <w:bCs/>
          <w:color w:val="000000" w:themeColor="text1"/>
        </w:rPr>
        <w:t xml:space="preserve"> </w:t>
      </w:r>
      <w:r w:rsidRPr="00CA7F60">
        <w:rPr>
          <w:rFonts w:cs="Times New Roman"/>
          <w:bCs/>
          <w:color w:val="000000" w:themeColor="text1"/>
          <w:lang w:val="id-ID"/>
        </w:rPr>
        <w:t xml:space="preserve">yang ditandatangani atasan tertinggi dari masing-masing </w:t>
      </w:r>
      <w:r w:rsidRPr="00CA7F60">
        <w:rPr>
          <w:rFonts w:cs="Times New Roman"/>
          <w:b/>
          <w:bCs/>
          <w:color w:val="000000" w:themeColor="text1"/>
          <w:lang w:val="id-ID"/>
        </w:rPr>
        <w:t>Pihak</w:t>
      </w:r>
      <w:r w:rsidRPr="00CA7F60">
        <w:rPr>
          <w:rFonts w:cs="Times New Roman"/>
          <w:bCs/>
          <w:color w:val="000000" w:themeColor="text1"/>
          <w:lang w:val="id-ID"/>
        </w:rPr>
        <w:t xml:space="preserve">. </w:t>
      </w:r>
      <w:r w:rsidRPr="00CA7F60">
        <w:rPr>
          <w:rFonts w:eastAsiaTheme="minorEastAsia" w:cs="Times New Roman"/>
          <w:color w:val="000000" w:themeColor="text1"/>
          <w:kern w:val="0"/>
          <w:lang w:val="id-ID" w:eastAsia="en-US" w:bidi="ar-SA"/>
        </w:rPr>
        <w:t>(Seperti upload gambar/ video ke media sosial, dll).</w:t>
      </w:r>
    </w:p>
    <w:p w14:paraId="7429A127" w14:textId="77777777" w:rsidR="008E1462" w:rsidRPr="00CA7F60" w:rsidRDefault="008E1462" w:rsidP="00CA7F60">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CA7F60">
        <w:rPr>
          <w:rFonts w:eastAsiaTheme="minorEastAsia" w:cs="Times New Roman"/>
          <w:color w:val="000000" w:themeColor="text1"/>
          <w:kern w:val="0"/>
          <w:lang w:val="id-ID" w:eastAsia="en-US" w:bidi="ar-SA"/>
        </w:rPr>
        <w:t>Apabila</w:t>
      </w:r>
      <w:r w:rsidRPr="00CA7F60">
        <w:rPr>
          <w:rFonts w:eastAsiaTheme="minorEastAsia" w:cs="Times New Roman"/>
          <w:b/>
          <w:color w:val="000000" w:themeColor="text1"/>
          <w:kern w:val="0"/>
          <w:lang w:val="id-ID" w:eastAsia="en-US" w:bidi="ar-SA"/>
        </w:rPr>
        <w:t xml:space="preserve"> Pihak Pertama </w:t>
      </w:r>
      <w:r w:rsidRPr="00CA7F60">
        <w:rPr>
          <w:rFonts w:eastAsiaTheme="minorEastAsia" w:cs="Times New Roman"/>
          <w:color w:val="000000" w:themeColor="text1"/>
          <w:kern w:val="0"/>
          <w:lang w:val="id-ID" w:eastAsia="en-US" w:bidi="ar-SA"/>
        </w:rPr>
        <w:t xml:space="preserve">membocorkan dan/atau menyebarluaskan kerahasiaan informasi perusahaan </w:t>
      </w:r>
      <w:r w:rsidRPr="00CA7F60">
        <w:rPr>
          <w:rFonts w:eastAsiaTheme="minorEastAsia" w:cs="Times New Roman"/>
          <w:b/>
          <w:color w:val="000000" w:themeColor="text1"/>
          <w:kern w:val="0"/>
          <w:lang w:val="id-ID" w:eastAsia="en-US" w:bidi="ar-SA"/>
        </w:rPr>
        <w:t>Pihak Kedua</w:t>
      </w:r>
      <w:r w:rsidRPr="00CA7F60">
        <w:rPr>
          <w:rFonts w:eastAsiaTheme="minorEastAsia" w:cs="Times New Roman"/>
          <w:color w:val="000000" w:themeColor="text1"/>
          <w:kern w:val="0"/>
          <w:lang w:val="id-ID" w:eastAsia="en-US" w:bidi="ar-SA"/>
        </w:rPr>
        <w:t xml:space="preserve"> dan mengakibatkan kerugian </w:t>
      </w:r>
      <w:r w:rsidR="009B5971" w:rsidRPr="00CA7F60">
        <w:rPr>
          <w:rFonts w:eastAsiaTheme="minorEastAsia" w:cs="Times New Roman"/>
          <w:b/>
          <w:color w:val="000000" w:themeColor="text1"/>
          <w:kern w:val="0"/>
          <w:lang w:val="id-ID" w:eastAsia="en-US" w:bidi="ar-SA"/>
        </w:rPr>
        <w:t xml:space="preserve">Pihak </w:t>
      </w:r>
      <w:r w:rsidR="0084356D" w:rsidRPr="00CA7F60">
        <w:rPr>
          <w:rFonts w:eastAsiaTheme="minorEastAsia" w:cs="Times New Roman"/>
          <w:b/>
          <w:color w:val="000000" w:themeColor="text1"/>
          <w:kern w:val="0"/>
          <w:lang w:val="id-ID" w:eastAsia="en-US" w:bidi="ar-SA"/>
        </w:rPr>
        <w:t>Kedua</w:t>
      </w:r>
      <w:r w:rsidR="007950F2" w:rsidRPr="007950F2">
        <w:rPr>
          <w:rFonts w:eastAsiaTheme="minorEastAsia" w:cs="Times New Roman"/>
          <w:b/>
          <w:color w:val="000000" w:themeColor="text1"/>
          <w:kern w:val="0"/>
          <w:lang w:val="id-ID" w:eastAsia="en-US" w:bidi="ar-SA"/>
        </w:rPr>
        <w:t xml:space="preserve"> </w:t>
      </w:r>
      <w:r w:rsidRPr="00CA7F60">
        <w:rPr>
          <w:rFonts w:eastAsiaTheme="minorEastAsia" w:cs="Times New Roman"/>
          <w:color w:val="000000" w:themeColor="text1"/>
          <w:kern w:val="0"/>
          <w:lang w:val="id-ID" w:eastAsia="en-US" w:bidi="ar-SA"/>
        </w:rPr>
        <w:t xml:space="preserve">maka </w:t>
      </w:r>
      <w:r w:rsidRPr="00CA7F60">
        <w:rPr>
          <w:rFonts w:eastAsiaTheme="minorEastAsia" w:cs="Times New Roman"/>
          <w:b/>
          <w:color w:val="000000" w:themeColor="text1"/>
          <w:kern w:val="0"/>
          <w:lang w:val="id-ID" w:eastAsia="en-US" w:bidi="ar-SA"/>
        </w:rPr>
        <w:t>Pihak Pertama</w:t>
      </w:r>
      <w:r w:rsidRPr="00CA7F60">
        <w:rPr>
          <w:rFonts w:eastAsiaTheme="minorEastAsia" w:cs="Times New Roman"/>
          <w:color w:val="000000" w:themeColor="text1"/>
          <w:kern w:val="0"/>
          <w:lang w:val="id-ID" w:eastAsia="en-US" w:bidi="ar-SA"/>
        </w:rPr>
        <w:t xml:space="preserve"> wajib membayar seluruh kerugian yang diderita oleh </w:t>
      </w:r>
      <w:r w:rsidRPr="00CA7F60">
        <w:rPr>
          <w:rFonts w:eastAsiaTheme="minorEastAsia" w:cs="Times New Roman"/>
          <w:b/>
          <w:color w:val="000000" w:themeColor="text1"/>
          <w:kern w:val="0"/>
          <w:lang w:val="id-ID" w:eastAsia="en-US" w:bidi="ar-SA"/>
        </w:rPr>
        <w:t>Pihak Kedua</w:t>
      </w:r>
      <w:r w:rsidRPr="00CA7F60">
        <w:rPr>
          <w:rFonts w:eastAsiaTheme="minorEastAsia" w:cs="Times New Roman"/>
          <w:color w:val="000000" w:themeColor="text1"/>
          <w:kern w:val="0"/>
          <w:lang w:val="id-ID" w:eastAsia="en-US" w:bidi="ar-SA"/>
        </w:rPr>
        <w:t>.</w:t>
      </w:r>
    </w:p>
    <w:p w14:paraId="7C1846E8" w14:textId="77777777" w:rsidR="008E1462" w:rsidRPr="00CA7F60" w:rsidRDefault="008E1462" w:rsidP="00CA7F60">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CA7F60">
        <w:rPr>
          <w:rFonts w:cs="Times New Roman"/>
          <w:b/>
          <w:bCs/>
          <w:color w:val="000000" w:themeColor="text1"/>
          <w:lang w:val="id-ID"/>
        </w:rPr>
        <w:t>Pihak Pertama</w:t>
      </w:r>
      <w:r w:rsidRPr="00CA7F60">
        <w:rPr>
          <w:rFonts w:cs="Times New Roman"/>
          <w:bCs/>
          <w:color w:val="000000" w:themeColor="text1"/>
        </w:rPr>
        <w:t xml:space="preserve"> </w:t>
      </w:r>
      <w:proofErr w:type="spellStart"/>
      <w:r w:rsidRPr="00CA7F60">
        <w:rPr>
          <w:rFonts w:cs="Times New Roman"/>
          <w:bCs/>
          <w:color w:val="000000" w:themeColor="text1"/>
        </w:rPr>
        <w:t>berperan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serta</w:t>
      </w:r>
      <w:proofErr w:type="spellEnd"/>
      <w:r w:rsidRPr="00CA7F60">
        <w:rPr>
          <w:rFonts w:cs="Times New Roman"/>
          <w:bCs/>
          <w:color w:val="000000" w:themeColor="text1"/>
        </w:rPr>
        <w:t xml:space="preserve"> </w:t>
      </w:r>
      <w:proofErr w:type="spellStart"/>
      <w:r w:rsidRPr="00CA7F60">
        <w:rPr>
          <w:rFonts w:cs="Times New Roman"/>
          <w:bCs/>
          <w:color w:val="000000" w:themeColor="text1"/>
        </w:rPr>
        <w:t>menjaga</w:t>
      </w:r>
      <w:proofErr w:type="spellEnd"/>
      <w:r w:rsidRPr="00CA7F60">
        <w:rPr>
          <w:rFonts w:cs="Times New Roman"/>
          <w:bCs/>
          <w:color w:val="000000" w:themeColor="text1"/>
        </w:rPr>
        <w:t xml:space="preserve"> </w:t>
      </w:r>
      <w:proofErr w:type="spellStart"/>
      <w:r w:rsidRPr="00CA7F60">
        <w:rPr>
          <w:rFonts w:cs="Times New Roman"/>
          <w:bCs/>
          <w:color w:val="000000" w:themeColor="text1"/>
        </w:rPr>
        <w:t>aset</w:t>
      </w:r>
      <w:proofErr w:type="spellEnd"/>
      <w:r w:rsidRPr="00CA7F60">
        <w:rPr>
          <w:rFonts w:cs="Times New Roman"/>
          <w:bCs/>
          <w:color w:val="000000" w:themeColor="text1"/>
        </w:rPr>
        <w:t xml:space="preserve"> </w:t>
      </w:r>
      <w:proofErr w:type="spellStart"/>
      <w:r w:rsidRPr="00CA7F60">
        <w:rPr>
          <w:rFonts w:cs="Times New Roman"/>
          <w:b/>
          <w:bCs/>
          <w:color w:val="000000" w:themeColor="text1"/>
        </w:rPr>
        <w:t>Pihak</w:t>
      </w:r>
      <w:proofErr w:type="spellEnd"/>
      <w:r w:rsidRPr="00CA7F60">
        <w:rPr>
          <w:rFonts w:cs="Times New Roman"/>
          <w:b/>
          <w:bCs/>
          <w:color w:val="000000" w:themeColor="text1"/>
        </w:rPr>
        <w:t xml:space="preserve"> </w:t>
      </w:r>
      <w:r w:rsidRPr="00CA7F60">
        <w:rPr>
          <w:rFonts w:cs="Times New Roman"/>
          <w:b/>
          <w:bCs/>
          <w:color w:val="000000" w:themeColor="text1"/>
          <w:lang w:val="id-ID"/>
        </w:rPr>
        <w:t>Kedua</w:t>
      </w:r>
      <w:r w:rsidRPr="00CA7F60">
        <w:rPr>
          <w:rFonts w:cs="Times New Roman"/>
          <w:bCs/>
          <w:color w:val="000000" w:themeColor="text1"/>
          <w:lang w:val="id-ID"/>
        </w:rPr>
        <w:t>.</w:t>
      </w:r>
    </w:p>
    <w:p w14:paraId="4A65284B" w14:textId="77777777" w:rsidR="008E1462" w:rsidRPr="00CA7F60" w:rsidRDefault="008E1462" w:rsidP="00CA7F60">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CA7F60">
        <w:rPr>
          <w:rFonts w:cs="Times New Roman"/>
          <w:b/>
          <w:bCs/>
          <w:color w:val="000000" w:themeColor="text1"/>
        </w:rPr>
        <w:t>Pihak</w:t>
      </w:r>
      <w:proofErr w:type="spellEnd"/>
      <w:r w:rsidRPr="00CA7F60">
        <w:rPr>
          <w:rFonts w:cs="Times New Roman"/>
          <w:b/>
          <w:bCs/>
          <w:color w:val="000000" w:themeColor="text1"/>
        </w:rPr>
        <w:t xml:space="preserve"> </w:t>
      </w:r>
      <w:r w:rsidRPr="00CA7F60">
        <w:rPr>
          <w:rFonts w:cs="Times New Roman"/>
          <w:b/>
          <w:bCs/>
          <w:color w:val="000000" w:themeColor="text1"/>
          <w:lang w:val="id-ID"/>
        </w:rPr>
        <w:t>Pertama</w:t>
      </w:r>
      <w:r w:rsidRPr="00CA7F60">
        <w:rPr>
          <w:rFonts w:cs="Times New Roman"/>
          <w:bCs/>
          <w:color w:val="000000" w:themeColor="text1"/>
        </w:rPr>
        <w:t xml:space="preserve"> </w:t>
      </w:r>
      <w:proofErr w:type="spellStart"/>
      <w:r w:rsidRPr="00CA7F60">
        <w:rPr>
          <w:rFonts w:cs="Times New Roman"/>
          <w:bCs/>
          <w:color w:val="000000" w:themeColor="text1"/>
        </w:rPr>
        <w:t>dilarang</w:t>
      </w:r>
      <w:proofErr w:type="spellEnd"/>
      <w:r w:rsidRPr="00CA7F60">
        <w:rPr>
          <w:rFonts w:cs="Times New Roman"/>
          <w:bCs/>
          <w:color w:val="000000" w:themeColor="text1"/>
        </w:rPr>
        <w:t xml:space="preserve"> </w:t>
      </w:r>
      <w:proofErr w:type="spellStart"/>
      <w:r w:rsidRPr="00CA7F60">
        <w:rPr>
          <w:rFonts w:cs="Times New Roman"/>
          <w:bCs/>
          <w:color w:val="000000" w:themeColor="text1"/>
        </w:rPr>
        <w:t>mengambil</w:t>
      </w:r>
      <w:proofErr w:type="spellEnd"/>
      <w:r w:rsidRPr="00CA7F60">
        <w:rPr>
          <w:rFonts w:cs="Times New Roman"/>
          <w:bCs/>
          <w:color w:val="000000" w:themeColor="text1"/>
        </w:rPr>
        <w:t xml:space="preserve"> </w:t>
      </w:r>
      <w:proofErr w:type="spellStart"/>
      <w:r w:rsidRPr="00CA7F60">
        <w:rPr>
          <w:rFonts w:cs="Times New Roman"/>
          <w:bCs/>
          <w:color w:val="000000" w:themeColor="text1"/>
        </w:rPr>
        <w:t>gambar</w:t>
      </w:r>
      <w:proofErr w:type="spellEnd"/>
      <w:r w:rsidRPr="00CA7F60">
        <w:rPr>
          <w:rFonts w:cs="Times New Roman"/>
          <w:bCs/>
          <w:color w:val="000000" w:themeColor="text1"/>
        </w:rPr>
        <w:t xml:space="preserve">/ video </w:t>
      </w:r>
      <w:proofErr w:type="spellStart"/>
      <w:r w:rsidRPr="00CA7F60">
        <w:rPr>
          <w:rFonts w:cs="Times New Roman"/>
          <w:bCs/>
          <w:color w:val="000000" w:themeColor="text1"/>
        </w:rPr>
        <w:t>dalam</w:t>
      </w:r>
      <w:proofErr w:type="spellEnd"/>
      <w:r w:rsidRPr="00CA7F60">
        <w:rPr>
          <w:rFonts w:cs="Times New Roman"/>
          <w:bCs/>
          <w:color w:val="000000" w:themeColor="text1"/>
        </w:rPr>
        <w:t xml:space="preserve"> </w:t>
      </w:r>
      <w:proofErr w:type="spellStart"/>
      <w:r w:rsidRPr="00CA7F60">
        <w:rPr>
          <w:rFonts w:cs="Times New Roman"/>
          <w:bCs/>
          <w:color w:val="000000" w:themeColor="text1"/>
        </w:rPr>
        <w:t>bentuk</w:t>
      </w:r>
      <w:proofErr w:type="spellEnd"/>
      <w:r w:rsidRPr="00CA7F60">
        <w:rPr>
          <w:rFonts w:cs="Times New Roman"/>
          <w:bCs/>
          <w:color w:val="000000" w:themeColor="text1"/>
        </w:rPr>
        <w:t xml:space="preserve"> </w:t>
      </w:r>
      <w:proofErr w:type="spellStart"/>
      <w:r w:rsidRPr="00CA7F60">
        <w:rPr>
          <w:rFonts w:cs="Times New Roman"/>
          <w:bCs/>
          <w:color w:val="000000" w:themeColor="text1"/>
        </w:rPr>
        <w:t>apapun</w:t>
      </w:r>
      <w:proofErr w:type="spellEnd"/>
      <w:r w:rsidRPr="00CA7F60">
        <w:rPr>
          <w:rFonts w:cs="Times New Roman"/>
          <w:bCs/>
          <w:color w:val="000000" w:themeColor="text1"/>
        </w:rPr>
        <w:t xml:space="preserve"> </w:t>
      </w:r>
      <w:proofErr w:type="spellStart"/>
      <w:r w:rsidRPr="00CA7F60">
        <w:rPr>
          <w:rFonts w:cs="Times New Roman"/>
          <w:bCs/>
          <w:color w:val="000000" w:themeColor="text1"/>
        </w:rPr>
        <w:t>selain</w:t>
      </w:r>
      <w:proofErr w:type="spellEnd"/>
      <w:r w:rsidRPr="00CA7F60">
        <w:rPr>
          <w:rFonts w:cs="Times New Roman"/>
          <w:bCs/>
          <w:color w:val="000000" w:themeColor="text1"/>
        </w:rPr>
        <w:t xml:space="preserve"> </w:t>
      </w:r>
      <w:r w:rsidR="009B5971" w:rsidRPr="00CA7F60">
        <w:rPr>
          <w:rFonts w:cs="Times New Roman"/>
          <w:bCs/>
          <w:color w:val="000000" w:themeColor="text1"/>
          <w:lang w:val="id-ID"/>
        </w:rPr>
        <w:t xml:space="preserve">untuk </w:t>
      </w:r>
      <w:proofErr w:type="spellStart"/>
      <w:r w:rsidRPr="00CA7F60">
        <w:rPr>
          <w:rFonts w:cs="Times New Roman"/>
          <w:bCs/>
          <w:color w:val="000000" w:themeColor="text1"/>
        </w:rPr>
        <w:t>kepentingan</w:t>
      </w:r>
      <w:proofErr w:type="spellEnd"/>
      <w:r w:rsidRPr="00CA7F60">
        <w:rPr>
          <w:rFonts w:cs="Times New Roman"/>
          <w:bCs/>
          <w:color w:val="000000" w:themeColor="text1"/>
        </w:rPr>
        <w:t xml:space="preserve"> </w:t>
      </w:r>
      <w:proofErr w:type="spellStart"/>
      <w:r w:rsidRPr="00CA7F60">
        <w:rPr>
          <w:rFonts w:cs="Times New Roman"/>
          <w:b/>
          <w:bCs/>
          <w:color w:val="000000" w:themeColor="text1"/>
        </w:rPr>
        <w:t>Pihak</w:t>
      </w:r>
      <w:proofErr w:type="spellEnd"/>
      <w:r w:rsidRPr="00CA7F60">
        <w:rPr>
          <w:rFonts w:cs="Times New Roman"/>
          <w:b/>
          <w:bCs/>
          <w:color w:val="000000" w:themeColor="text1"/>
        </w:rPr>
        <w:t xml:space="preserve"> </w:t>
      </w:r>
      <w:r w:rsidRPr="00CA7F60">
        <w:rPr>
          <w:rFonts w:cs="Times New Roman"/>
          <w:b/>
          <w:bCs/>
          <w:color w:val="000000" w:themeColor="text1"/>
          <w:lang w:val="id-ID"/>
        </w:rPr>
        <w:t>Kedua</w:t>
      </w:r>
      <w:r w:rsidRPr="00CA7F60">
        <w:rPr>
          <w:rFonts w:cs="Times New Roman"/>
          <w:bCs/>
          <w:color w:val="000000" w:themeColor="text1"/>
          <w:lang w:val="id-ID"/>
        </w:rPr>
        <w:t>.</w:t>
      </w:r>
    </w:p>
    <w:p w14:paraId="25C7A262" w14:textId="77777777" w:rsidR="008E1462" w:rsidRPr="00CA7F60" w:rsidRDefault="008E1462" w:rsidP="00CA7F60">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CA7F60">
        <w:rPr>
          <w:rFonts w:cs="Times New Roman"/>
          <w:b/>
          <w:bCs/>
          <w:color w:val="000000" w:themeColor="text1"/>
        </w:rPr>
        <w:t>Pihak</w:t>
      </w:r>
      <w:proofErr w:type="spellEnd"/>
      <w:r w:rsidRPr="00CA7F60">
        <w:rPr>
          <w:rFonts w:cs="Times New Roman"/>
          <w:b/>
          <w:bCs/>
          <w:color w:val="000000" w:themeColor="text1"/>
        </w:rPr>
        <w:t xml:space="preserve"> </w:t>
      </w:r>
      <w:r w:rsidRPr="00CA7F60">
        <w:rPr>
          <w:rFonts w:cs="Times New Roman"/>
          <w:b/>
          <w:bCs/>
          <w:color w:val="000000" w:themeColor="text1"/>
          <w:lang w:val="id-ID"/>
        </w:rPr>
        <w:t>Pertama</w:t>
      </w:r>
      <w:r w:rsidRPr="00CA7F60">
        <w:rPr>
          <w:rFonts w:cs="Times New Roman"/>
          <w:bCs/>
          <w:color w:val="000000" w:themeColor="text1"/>
        </w:rPr>
        <w:t xml:space="preserve"> </w:t>
      </w:r>
      <w:proofErr w:type="spellStart"/>
      <w:r w:rsidRPr="00CA7F60">
        <w:rPr>
          <w:rFonts w:cs="Times New Roman"/>
          <w:bCs/>
          <w:color w:val="000000" w:themeColor="text1"/>
        </w:rPr>
        <w:t>dilarang</w:t>
      </w:r>
      <w:proofErr w:type="spellEnd"/>
      <w:r w:rsidRPr="00CA7F60">
        <w:rPr>
          <w:rFonts w:cs="Times New Roman"/>
          <w:bCs/>
          <w:color w:val="000000" w:themeColor="text1"/>
        </w:rPr>
        <w:t xml:space="preserve"> </w:t>
      </w:r>
      <w:proofErr w:type="spellStart"/>
      <w:r w:rsidRPr="00CA7F60">
        <w:rPr>
          <w:rFonts w:cs="Times New Roman"/>
          <w:bCs/>
          <w:color w:val="000000" w:themeColor="text1"/>
        </w:rPr>
        <w:t>memasuki</w:t>
      </w:r>
      <w:proofErr w:type="spellEnd"/>
      <w:r w:rsidRPr="00CA7F60">
        <w:rPr>
          <w:rFonts w:cs="Times New Roman"/>
          <w:bCs/>
          <w:color w:val="000000" w:themeColor="text1"/>
        </w:rPr>
        <w:t xml:space="preserve"> area </w:t>
      </w:r>
      <w:r w:rsidRPr="00CA7F60">
        <w:rPr>
          <w:rFonts w:cs="Times New Roman"/>
          <w:bCs/>
          <w:color w:val="000000" w:themeColor="text1"/>
          <w:lang w:val="id-ID"/>
        </w:rPr>
        <w:t xml:space="preserve">yang bukan area kerjanya </w:t>
      </w:r>
      <w:proofErr w:type="spellStart"/>
      <w:r w:rsidRPr="00CA7F60">
        <w:rPr>
          <w:rFonts w:cs="Times New Roman"/>
          <w:bCs/>
          <w:color w:val="000000" w:themeColor="text1"/>
        </w:rPr>
        <w:t>dan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mengakses</w:t>
      </w:r>
      <w:proofErr w:type="spellEnd"/>
      <w:r w:rsidRPr="00CA7F60">
        <w:rPr>
          <w:rFonts w:cs="Times New Roman"/>
          <w:bCs/>
          <w:color w:val="000000" w:themeColor="text1"/>
        </w:rPr>
        <w:t xml:space="preserve"> system </w:t>
      </w:r>
      <w:proofErr w:type="spellStart"/>
      <w:r w:rsidRPr="00CA7F60">
        <w:rPr>
          <w:rFonts w:cs="Times New Roman"/>
          <w:bCs/>
          <w:color w:val="000000" w:themeColor="text1"/>
        </w:rPr>
        <w:t>informasi</w:t>
      </w:r>
      <w:proofErr w:type="spellEnd"/>
      <w:r w:rsidRPr="00CA7F60">
        <w:rPr>
          <w:rFonts w:cs="Times New Roman"/>
          <w:bCs/>
          <w:color w:val="000000" w:themeColor="text1"/>
        </w:rPr>
        <w:t xml:space="preserve"> </w:t>
      </w:r>
      <w:proofErr w:type="spellStart"/>
      <w:r w:rsidRPr="00CA7F60">
        <w:rPr>
          <w:rFonts w:cs="Times New Roman"/>
          <w:bCs/>
          <w:color w:val="000000" w:themeColor="text1"/>
        </w:rPr>
        <w:t>tanpa</w:t>
      </w:r>
      <w:proofErr w:type="spellEnd"/>
      <w:r w:rsidRPr="00CA7F60">
        <w:rPr>
          <w:rFonts w:cs="Times New Roman"/>
          <w:bCs/>
          <w:color w:val="000000" w:themeColor="text1"/>
        </w:rPr>
        <w:t xml:space="preserve"> </w:t>
      </w:r>
      <w:proofErr w:type="spellStart"/>
      <w:r w:rsidRPr="00CA7F60">
        <w:rPr>
          <w:rFonts w:cs="Times New Roman"/>
          <w:bCs/>
          <w:color w:val="000000" w:themeColor="text1"/>
        </w:rPr>
        <w:t>seijin</w:t>
      </w:r>
      <w:proofErr w:type="spellEnd"/>
      <w:r w:rsidRPr="00CA7F60">
        <w:rPr>
          <w:rFonts w:cs="Times New Roman"/>
          <w:bCs/>
          <w:color w:val="000000" w:themeColor="text1"/>
        </w:rPr>
        <w:t xml:space="preserve"> </w:t>
      </w:r>
      <w:proofErr w:type="spellStart"/>
      <w:r w:rsidRPr="00CA7F60">
        <w:rPr>
          <w:rFonts w:cs="Times New Roman"/>
          <w:b/>
          <w:bCs/>
          <w:color w:val="000000" w:themeColor="text1"/>
        </w:rPr>
        <w:t>Pihak</w:t>
      </w:r>
      <w:proofErr w:type="spellEnd"/>
      <w:r w:rsidRPr="00CA7F60">
        <w:rPr>
          <w:rFonts w:cs="Times New Roman"/>
          <w:b/>
          <w:bCs/>
          <w:color w:val="000000" w:themeColor="text1"/>
        </w:rPr>
        <w:t xml:space="preserve"> </w:t>
      </w:r>
      <w:r w:rsidRPr="00CA7F60">
        <w:rPr>
          <w:rFonts w:cs="Times New Roman"/>
          <w:b/>
          <w:bCs/>
          <w:color w:val="000000" w:themeColor="text1"/>
          <w:lang w:val="id-ID"/>
        </w:rPr>
        <w:t>Kedua</w:t>
      </w:r>
      <w:r w:rsidRPr="00CA7F60">
        <w:rPr>
          <w:rFonts w:cs="Times New Roman"/>
          <w:bCs/>
          <w:color w:val="000000" w:themeColor="text1"/>
          <w:lang w:val="id-ID"/>
        </w:rPr>
        <w:t>.</w:t>
      </w:r>
    </w:p>
    <w:p w14:paraId="76AD5AF8" w14:textId="77777777" w:rsidR="008E1462" w:rsidRPr="00CA7F60" w:rsidRDefault="008E1462" w:rsidP="00CA7F60">
      <w:pPr>
        <w:pStyle w:val="ListParagraph"/>
        <w:numPr>
          <w:ilvl w:val="0"/>
          <w:numId w:val="29"/>
        </w:numPr>
        <w:suppressAutoHyphens w:val="0"/>
        <w:spacing w:line="276" w:lineRule="auto"/>
        <w:ind w:left="567" w:hanging="567"/>
        <w:contextualSpacing/>
        <w:jc w:val="both"/>
        <w:rPr>
          <w:rFonts w:cs="Times New Roman"/>
          <w:b/>
        </w:rPr>
      </w:pPr>
      <w:proofErr w:type="spellStart"/>
      <w:r w:rsidRPr="00CA7F60">
        <w:rPr>
          <w:rFonts w:cs="Times New Roman"/>
          <w:b/>
          <w:bCs/>
          <w:color w:val="000000" w:themeColor="text1"/>
        </w:rPr>
        <w:t>Pihak</w:t>
      </w:r>
      <w:proofErr w:type="spellEnd"/>
      <w:r w:rsidRPr="00CA7F60">
        <w:rPr>
          <w:rFonts w:cs="Times New Roman"/>
          <w:b/>
          <w:bCs/>
          <w:color w:val="000000" w:themeColor="text1"/>
        </w:rPr>
        <w:t xml:space="preserve"> </w:t>
      </w:r>
      <w:r w:rsidRPr="00CA7F60">
        <w:rPr>
          <w:rFonts w:cs="Times New Roman"/>
          <w:b/>
          <w:bCs/>
          <w:color w:val="000000" w:themeColor="text1"/>
          <w:lang w:val="id-ID"/>
        </w:rPr>
        <w:t>Pertama</w:t>
      </w:r>
      <w:r w:rsidRPr="00CA7F60">
        <w:rPr>
          <w:rFonts w:cs="Times New Roman"/>
          <w:bCs/>
          <w:color w:val="000000" w:themeColor="text1"/>
        </w:rPr>
        <w:t xml:space="preserve"> </w:t>
      </w:r>
      <w:proofErr w:type="spellStart"/>
      <w:r w:rsidRPr="00CA7F60">
        <w:rPr>
          <w:rFonts w:cs="Times New Roman"/>
          <w:bCs/>
          <w:color w:val="000000" w:themeColor="text1"/>
        </w:rPr>
        <w:t>wajib</w:t>
      </w:r>
      <w:proofErr w:type="spellEnd"/>
      <w:r w:rsidRPr="00CA7F60">
        <w:rPr>
          <w:rFonts w:cs="Times New Roman"/>
          <w:bCs/>
          <w:color w:val="000000" w:themeColor="text1"/>
        </w:rPr>
        <w:t xml:space="preserve"> </w:t>
      </w:r>
      <w:proofErr w:type="spellStart"/>
      <w:r w:rsidRPr="00CA7F60">
        <w:rPr>
          <w:rFonts w:cs="Times New Roman"/>
          <w:bCs/>
          <w:color w:val="000000" w:themeColor="text1"/>
        </w:rPr>
        <w:t>menyampaikan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semua</w:t>
      </w:r>
      <w:proofErr w:type="spellEnd"/>
      <w:r w:rsidRPr="00CA7F60">
        <w:rPr>
          <w:rFonts w:cs="Times New Roman"/>
          <w:bCs/>
          <w:color w:val="000000" w:themeColor="text1"/>
        </w:rPr>
        <w:t xml:space="preserve"> </w:t>
      </w:r>
      <w:proofErr w:type="spellStart"/>
      <w:r w:rsidRPr="00CA7F60">
        <w:rPr>
          <w:rFonts w:cs="Times New Roman"/>
          <w:bCs/>
          <w:color w:val="000000" w:themeColor="text1"/>
        </w:rPr>
        <w:t>ketentuan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ini</w:t>
      </w:r>
      <w:proofErr w:type="spellEnd"/>
      <w:r w:rsidRPr="00CA7F60">
        <w:rPr>
          <w:rFonts w:cs="Times New Roman"/>
          <w:bCs/>
          <w:color w:val="000000" w:themeColor="text1"/>
        </w:rPr>
        <w:t xml:space="preserve"> </w:t>
      </w:r>
      <w:proofErr w:type="spellStart"/>
      <w:r w:rsidRPr="00CA7F60">
        <w:rPr>
          <w:rFonts w:cs="Times New Roman"/>
          <w:bCs/>
          <w:color w:val="000000" w:themeColor="text1"/>
        </w:rPr>
        <w:t>kepada</w:t>
      </w:r>
      <w:proofErr w:type="spellEnd"/>
      <w:r w:rsidRPr="00CA7F60">
        <w:rPr>
          <w:rFonts w:cs="Times New Roman"/>
          <w:bCs/>
          <w:color w:val="000000" w:themeColor="text1"/>
        </w:rPr>
        <w:t xml:space="preserve"> </w:t>
      </w:r>
      <w:proofErr w:type="spellStart"/>
      <w:r w:rsidRPr="00CA7F60">
        <w:rPr>
          <w:rFonts w:cs="Times New Roman"/>
          <w:bCs/>
          <w:color w:val="000000" w:themeColor="text1"/>
        </w:rPr>
        <w:t>semua</w:t>
      </w:r>
      <w:proofErr w:type="spellEnd"/>
      <w:r w:rsidRPr="00CA7F60">
        <w:rPr>
          <w:rFonts w:cs="Times New Roman"/>
          <w:bCs/>
          <w:color w:val="000000" w:themeColor="text1"/>
        </w:rPr>
        <w:t xml:space="preserve"> </w:t>
      </w:r>
      <w:proofErr w:type="spellStart"/>
      <w:r w:rsidRPr="00CA7F60">
        <w:rPr>
          <w:rFonts w:cs="Times New Roman"/>
          <w:bCs/>
          <w:color w:val="000000" w:themeColor="text1"/>
        </w:rPr>
        <w:t>karyawan</w:t>
      </w:r>
      <w:proofErr w:type="spellEnd"/>
      <w:r w:rsidRPr="00CA7F60">
        <w:rPr>
          <w:rFonts w:cs="Times New Roman"/>
          <w:bCs/>
          <w:color w:val="000000" w:themeColor="text1"/>
        </w:rPr>
        <w:t xml:space="preserve"> yang </w:t>
      </w:r>
      <w:proofErr w:type="spellStart"/>
      <w:r w:rsidRPr="00CA7F60">
        <w:rPr>
          <w:rFonts w:cs="Times New Roman"/>
          <w:bCs/>
          <w:color w:val="000000" w:themeColor="text1"/>
        </w:rPr>
        <w:t>berkaitan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dengan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perjanjian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ini</w:t>
      </w:r>
      <w:proofErr w:type="spellEnd"/>
      <w:r w:rsidRPr="00CA7F60">
        <w:rPr>
          <w:rFonts w:cs="Times New Roman"/>
          <w:bCs/>
          <w:color w:val="000000" w:themeColor="text1"/>
        </w:rPr>
        <w:t>.</w:t>
      </w:r>
    </w:p>
    <w:p w14:paraId="7387E655" w14:textId="77777777" w:rsidR="00392558" w:rsidRPr="00CA7F60" w:rsidRDefault="00392558" w:rsidP="00CA7F60">
      <w:pPr>
        <w:widowControl w:val="0"/>
        <w:spacing w:after="0"/>
        <w:jc w:val="center"/>
        <w:rPr>
          <w:rFonts w:ascii="Times New Roman" w:hAnsi="Times New Roman" w:cs="Times New Roman"/>
          <w:b/>
          <w:bCs/>
          <w:color w:val="000000" w:themeColor="text1"/>
          <w:sz w:val="24"/>
          <w:szCs w:val="24"/>
        </w:rPr>
      </w:pPr>
    </w:p>
    <w:p w14:paraId="3F9C5007" w14:textId="77777777" w:rsidR="001E0CD7" w:rsidRPr="00CA7F60" w:rsidRDefault="00D124E1" w:rsidP="00CA7F60">
      <w:pPr>
        <w:widowControl w:val="0"/>
        <w:spacing w:after="0"/>
        <w:jc w:val="center"/>
        <w:rPr>
          <w:rFonts w:ascii="Times New Roman" w:hAnsi="Times New Roman" w:cs="Times New Roman"/>
          <w:b/>
          <w:bCs/>
          <w:color w:val="000000" w:themeColor="text1"/>
          <w:sz w:val="24"/>
          <w:szCs w:val="24"/>
        </w:rPr>
      </w:pPr>
      <w:r w:rsidRPr="00CA7F60">
        <w:rPr>
          <w:rFonts w:ascii="Times New Roman" w:hAnsi="Times New Roman" w:cs="Times New Roman"/>
          <w:b/>
          <w:bCs/>
          <w:color w:val="000000" w:themeColor="text1"/>
          <w:sz w:val="24"/>
          <w:szCs w:val="24"/>
        </w:rPr>
        <w:t>Pasal  10</w:t>
      </w:r>
    </w:p>
    <w:p w14:paraId="6AB6EDD6" w14:textId="77777777" w:rsidR="001E0CD7" w:rsidRPr="00CA7F60" w:rsidRDefault="009A0DEF" w:rsidP="00CA7F60">
      <w:pPr>
        <w:widowControl w:val="0"/>
        <w:spacing w:after="0"/>
        <w:jc w:val="center"/>
        <w:rPr>
          <w:rFonts w:ascii="Times New Roman" w:hAnsi="Times New Roman" w:cs="Times New Roman"/>
          <w:b/>
          <w:bCs/>
          <w:color w:val="000000" w:themeColor="text1"/>
          <w:sz w:val="24"/>
          <w:szCs w:val="24"/>
        </w:rPr>
      </w:pPr>
      <w:r w:rsidRPr="00CA7F60">
        <w:rPr>
          <w:rFonts w:ascii="Times New Roman" w:hAnsi="Times New Roman" w:cs="Times New Roman"/>
          <w:b/>
          <w:bCs/>
          <w:color w:val="000000" w:themeColor="text1"/>
          <w:sz w:val="24"/>
          <w:szCs w:val="24"/>
        </w:rPr>
        <w:t>Keselamatan, Kesehatan Kerja (K3) dan Dampak Lingkungan</w:t>
      </w:r>
    </w:p>
    <w:p w14:paraId="06CF2E05" w14:textId="77777777" w:rsidR="001E0CD7" w:rsidRPr="00CA7F60" w:rsidRDefault="009A0DEF" w:rsidP="00CA7F60">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CA7F60">
        <w:rPr>
          <w:rFonts w:cs="Times New Roman"/>
          <w:b/>
          <w:bCs/>
          <w:color w:val="000000" w:themeColor="text1"/>
        </w:rPr>
        <w:t>Pihak</w:t>
      </w:r>
      <w:proofErr w:type="spellEnd"/>
      <w:r w:rsidRPr="00CA7F60">
        <w:rPr>
          <w:rFonts w:cs="Times New Roman"/>
          <w:b/>
          <w:bCs/>
          <w:color w:val="000000" w:themeColor="text1"/>
        </w:rPr>
        <w:t xml:space="preserve"> </w:t>
      </w:r>
      <w:proofErr w:type="spellStart"/>
      <w:r w:rsidRPr="00CA7F60">
        <w:rPr>
          <w:rFonts w:cs="Times New Roman"/>
          <w:b/>
          <w:bCs/>
          <w:color w:val="000000" w:themeColor="text1"/>
        </w:rPr>
        <w:t>Pertama</w:t>
      </w:r>
      <w:proofErr w:type="spellEnd"/>
      <w:r w:rsidRPr="00CA7F60">
        <w:rPr>
          <w:rFonts w:cs="Times New Roman"/>
          <w:bCs/>
          <w:color w:val="000000" w:themeColor="text1"/>
          <w:lang w:val="id-ID"/>
        </w:rPr>
        <w:t xml:space="preserve"> wajib</w:t>
      </w:r>
      <w:r w:rsidRPr="00CA7F60">
        <w:rPr>
          <w:rFonts w:cs="Times New Roman"/>
          <w:bCs/>
          <w:color w:val="000000" w:themeColor="text1"/>
        </w:rPr>
        <w:t xml:space="preserve"> </w:t>
      </w:r>
      <w:proofErr w:type="spellStart"/>
      <w:r w:rsidRPr="00CA7F60">
        <w:rPr>
          <w:rFonts w:cs="Times New Roman"/>
          <w:bCs/>
          <w:color w:val="000000" w:themeColor="text1"/>
        </w:rPr>
        <w:t>mematuhi</w:t>
      </w:r>
      <w:proofErr w:type="spellEnd"/>
      <w:r w:rsidRPr="00CA7F60">
        <w:rPr>
          <w:rFonts w:cs="Times New Roman"/>
          <w:bCs/>
          <w:color w:val="000000" w:themeColor="text1"/>
        </w:rPr>
        <w:t xml:space="preserve"> </w:t>
      </w:r>
      <w:r w:rsidRPr="00CA7F60">
        <w:rPr>
          <w:rFonts w:cs="Times New Roman"/>
          <w:bCs/>
          <w:color w:val="000000" w:themeColor="text1"/>
          <w:lang w:val="id-ID"/>
        </w:rPr>
        <w:t>peraturan</w:t>
      </w:r>
      <w:r w:rsidR="007950F2">
        <w:rPr>
          <w:rFonts w:cs="Times New Roman"/>
          <w:bCs/>
          <w:color w:val="000000" w:themeColor="text1"/>
          <w:lang w:val="en-US"/>
        </w:rPr>
        <w:t xml:space="preserve"> </w:t>
      </w:r>
      <w:r w:rsidR="0095718C" w:rsidRPr="00CA7F60">
        <w:rPr>
          <w:rFonts w:cs="Times New Roman"/>
          <w:bCs/>
          <w:color w:val="000000" w:themeColor="text1"/>
          <w:lang w:val="id-ID"/>
        </w:rPr>
        <w:t>K</w:t>
      </w:r>
      <w:r w:rsidRPr="00CA7F60">
        <w:rPr>
          <w:rFonts w:cs="Times New Roman"/>
          <w:bCs/>
          <w:color w:val="000000" w:themeColor="text1"/>
        </w:rPr>
        <w:t xml:space="preserve">3 </w:t>
      </w:r>
      <w:r w:rsidRPr="00CA7F60">
        <w:rPr>
          <w:rFonts w:cs="Times New Roman"/>
          <w:bCs/>
          <w:color w:val="000000" w:themeColor="text1"/>
          <w:lang w:val="id-ID"/>
        </w:rPr>
        <w:t xml:space="preserve">di lokasi kerja </w:t>
      </w:r>
      <w:r w:rsidR="0046058D" w:rsidRPr="00CA7F60">
        <w:rPr>
          <w:rFonts w:cs="Times New Roman"/>
          <w:b/>
          <w:bCs/>
          <w:color w:val="000000" w:themeColor="text1"/>
          <w:lang w:val="id-ID"/>
        </w:rPr>
        <w:t>P</w:t>
      </w:r>
      <w:proofErr w:type="spellStart"/>
      <w:r w:rsidRPr="00CA7F60">
        <w:rPr>
          <w:rFonts w:cs="Times New Roman"/>
          <w:b/>
          <w:bCs/>
          <w:color w:val="000000" w:themeColor="text1"/>
        </w:rPr>
        <w:t>ihak</w:t>
      </w:r>
      <w:proofErr w:type="spellEnd"/>
      <w:r w:rsidRPr="00CA7F60">
        <w:rPr>
          <w:rFonts w:cs="Times New Roman"/>
          <w:b/>
          <w:bCs/>
          <w:color w:val="000000" w:themeColor="text1"/>
        </w:rPr>
        <w:t xml:space="preserve"> </w:t>
      </w:r>
      <w:r w:rsidR="0046058D" w:rsidRPr="00CA7F60">
        <w:rPr>
          <w:rFonts w:cs="Times New Roman"/>
          <w:b/>
          <w:bCs/>
          <w:color w:val="000000" w:themeColor="text1"/>
          <w:lang w:val="id-ID"/>
        </w:rPr>
        <w:t>K</w:t>
      </w:r>
      <w:proofErr w:type="spellStart"/>
      <w:r w:rsidRPr="00CA7F60">
        <w:rPr>
          <w:rFonts w:cs="Times New Roman"/>
          <w:b/>
          <w:bCs/>
          <w:color w:val="000000" w:themeColor="text1"/>
        </w:rPr>
        <w:t>edu</w:t>
      </w:r>
      <w:proofErr w:type="spellEnd"/>
      <w:r w:rsidRPr="00CA7F60">
        <w:rPr>
          <w:rFonts w:cs="Times New Roman"/>
          <w:b/>
          <w:bCs/>
          <w:color w:val="000000" w:themeColor="text1"/>
          <w:lang w:val="id-ID"/>
        </w:rPr>
        <w:t>a</w:t>
      </w:r>
      <w:r w:rsidRPr="00CA7F60">
        <w:rPr>
          <w:rFonts w:cs="Times New Roman"/>
          <w:bCs/>
          <w:color w:val="000000" w:themeColor="text1"/>
          <w:lang w:val="id-ID"/>
        </w:rPr>
        <w:t>.</w:t>
      </w:r>
    </w:p>
    <w:p w14:paraId="55253248" w14:textId="77777777" w:rsidR="001E0CD7" w:rsidRPr="00CA7F60" w:rsidRDefault="009A0DEF" w:rsidP="00CA7F60">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CA7F60">
        <w:rPr>
          <w:rFonts w:cs="Times New Roman"/>
          <w:b/>
          <w:bCs/>
          <w:color w:val="000000" w:themeColor="text1"/>
        </w:rPr>
        <w:t>Pihak</w:t>
      </w:r>
      <w:proofErr w:type="spellEnd"/>
      <w:r w:rsidRPr="00CA7F60">
        <w:rPr>
          <w:rFonts w:cs="Times New Roman"/>
          <w:b/>
          <w:bCs/>
          <w:color w:val="000000" w:themeColor="text1"/>
        </w:rPr>
        <w:t xml:space="preserve"> </w:t>
      </w:r>
      <w:proofErr w:type="spellStart"/>
      <w:r w:rsidRPr="00CA7F60">
        <w:rPr>
          <w:rFonts w:cs="Times New Roman"/>
          <w:b/>
          <w:bCs/>
          <w:color w:val="000000" w:themeColor="text1"/>
        </w:rPr>
        <w:t>Pertama</w:t>
      </w:r>
      <w:proofErr w:type="spellEnd"/>
      <w:r w:rsidRPr="00CA7F60">
        <w:rPr>
          <w:rFonts w:cs="Times New Roman"/>
          <w:bCs/>
          <w:color w:val="000000" w:themeColor="text1"/>
        </w:rPr>
        <w:t xml:space="preserve"> </w:t>
      </w:r>
      <w:proofErr w:type="spellStart"/>
      <w:r w:rsidRPr="00CA7F60">
        <w:rPr>
          <w:rFonts w:cs="Times New Roman"/>
          <w:bCs/>
          <w:color w:val="000000" w:themeColor="text1"/>
        </w:rPr>
        <w:t>bertanggung</w:t>
      </w:r>
      <w:proofErr w:type="spellEnd"/>
      <w:r w:rsidRPr="00CA7F60">
        <w:rPr>
          <w:rFonts w:cs="Times New Roman"/>
          <w:bCs/>
          <w:color w:val="000000" w:themeColor="text1"/>
        </w:rPr>
        <w:t xml:space="preserve"> </w:t>
      </w:r>
      <w:proofErr w:type="spellStart"/>
      <w:r w:rsidRPr="00CA7F60">
        <w:rPr>
          <w:rFonts w:cs="Times New Roman"/>
          <w:bCs/>
          <w:color w:val="000000" w:themeColor="text1"/>
        </w:rPr>
        <w:t>jawab</w:t>
      </w:r>
      <w:proofErr w:type="spellEnd"/>
      <w:r w:rsidRPr="00CA7F60">
        <w:rPr>
          <w:rFonts w:cs="Times New Roman"/>
          <w:bCs/>
          <w:color w:val="000000" w:themeColor="text1"/>
        </w:rPr>
        <w:t xml:space="preserve"> </w:t>
      </w:r>
      <w:proofErr w:type="spellStart"/>
      <w:r w:rsidRPr="00CA7F60">
        <w:rPr>
          <w:rFonts w:cs="Times New Roman"/>
          <w:bCs/>
          <w:color w:val="000000" w:themeColor="text1"/>
        </w:rPr>
        <w:t>atas</w:t>
      </w:r>
      <w:proofErr w:type="spellEnd"/>
      <w:r w:rsidRPr="00CA7F60">
        <w:rPr>
          <w:rFonts w:cs="Times New Roman"/>
          <w:bCs/>
          <w:color w:val="000000" w:themeColor="text1"/>
        </w:rPr>
        <w:t xml:space="preserve"> </w:t>
      </w:r>
      <w:proofErr w:type="spellStart"/>
      <w:r w:rsidRPr="00CA7F60">
        <w:rPr>
          <w:rFonts w:cs="Times New Roman"/>
          <w:bCs/>
          <w:color w:val="000000" w:themeColor="text1"/>
        </w:rPr>
        <w:t>kecelakaan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kerja</w:t>
      </w:r>
      <w:proofErr w:type="spellEnd"/>
      <w:r w:rsidRPr="00CA7F60">
        <w:rPr>
          <w:rFonts w:cs="Times New Roman"/>
          <w:bCs/>
          <w:color w:val="000000" w:themeColor="text1"/>
        </w:rPr>
        <w:t xml:space="preserve"> </w:t>
      </w:r>
      <w:r w:rsidRPr="00CA7F60">
        <w:rPr>
          <w:rFonts w:cs="Times New Roman"/>
          <w:bCs/>
          <w:color w:val="000000" w:themeColor="text1"/>
          <w:lang w:val="id-ID"/>
        </w:rPr>
        <w:t xml:space="preserve">di lokasi kerja yang diakibatkan dari kelalaian pekerja </w:t>
      </w:r>
      <w:r w:rsidRPr="00CA7F60">
        <w:rPr>
          <w:rFonts w:cs="Times New Roman"/>
          <w:b/>
          <w:bCs/>
          <w:color w:val="000000" w:themeColor="text1"/>
          <w:lang w:val="id-ID"/>
        </w:rPr>
        <w:t>Pihak Pertama</w:t>
      </w:r>
      <w:r w:rsidR="007950F2">
        <w:rPr>
          <w:rFonts w:cs="Times New Roman"/>
          <w:b/>
          <w:bCs/>
          <w:color w:val="000000" w:themeColor="text1"/>
          <w:lang w:val="en-US"/>
        </w:rPr>
        <w:t xml:space="preserve"> </w:t>
      </w:r>
      <w:proofErr w:type="spellStart"/>
      <w:r w:rsidRPr="00CA7F60">
        <w:rPr>
          <w:rFonts w:cs="Times New Roman"/>
          <w:bCs/>
          <w:color w:val="000000" w:themeColor="text1"/>
        </w:rPr>
        <w:t>pada</w:t>
      </w:r>
      <w:proofErr w:type="spellEnd"/>
      <w:r w:rsidRPr="00CA7F60">
        <w:rPr>
          <w:rFonts w:cs="Times New Roman"/>
          <w:bCs/>
          <w:color w:val="000000" w:themeColor="text1"/>
        </w:rPr>
        <w:t xml:space="preserve"> </w:t>
      </w:r>
      <w:proofErr w:type="spellStart"/>
      <w:r w:rsidRPr="00CA7F60">
        <w:rPr>
          <w:rFonts w:cs="Times New Roman"/>
          <w:bCs/>
          <w:color w:val="000000" w:themeColor="text1"/>
        </w:rPr>
        <w:t>saat</w:t>
      </w:r>
      <w:proofErr w:type="spellEnd"/>
      <w:r w:rsidRPr="00CA7F60">
        <w:rPr>
          <w:rFonts w:cs="Times New Roman"/>
          <w:bCs/>
          <w:color w:val="000000" w:themeColor="text1"/>
        </w:rPr>
        <w:t xml:space="preserve"> proses </w:t>
      </w:r>
      <w:proofErr w:type="spellStart"/>
      <w:r w:rsidRPr="00CA7F60">
        <w:rPr>
          <w:rFonts w:cs="Times New Roman"/>
          <w:bCs/>
          <w:color w:val="000000" w:themeColor="text1"/>
        </w:rPr>
        <w:t>pekerjaan</w:t>
      </w:r>
      <w:proofErr w:type="spellEnd"/>
      <w:r w:rsidRPr="00CA7F60">
        <w:rPr>
          <w:rFonts w:cs="Times New Roman"/>
          <w:bCs/>
          <w:color w:val="000000" w:themeColor="text1"/>
        </w:rPr>
        <w:t>.</w:t>
      </w:r>
    </w:p>
    <w:p w14:paraId="0F06E467" w14:textId="77777777" w:rsidR="001E0CD7" w:rsidRPr="00CA7F60" w:rsidRDefault="009A0DEF" w:rsidP="00CA7F60">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CA7F60">
        <w:rPr>
          <w:rFonts w:cs="Times New Roman"/>
          <w:b/>
          <w:bCs/>
          <w:color w:val="000000" w:themeColor="text1"/>
        </w:rPr>
        <w:t>Pihak</w:t>
      </w:r>
      <w:proofErr w:type="spellEnd"/>
      <w:r w:rsidRPr="00CA7F60">
        <w:rPr>
          <w:rFonts w:cs="Times New Roman"/>
          <w:b/>
          <w:bCs/>
          <w:color w:val="000000" w:themeColor="text1"/>
        </w:rPr>
        <w:t xml:space="preserve"> </w:t>
      </w:r>
      <w:proofErr w:type="spellStart"/>
      <w:r w:rsidRPr="00CA7F60">
        <w:rPr>
          <w:rFonts w:cs="Times New Roman"/>
          <w:b/>
          <w:bCs/>
          <w:color w:val="000000" w:themeColor="text1"/>
        </w:rPr>
        <w:t>Pertama</w:t>
      </w:r>
      <w:proofErr w:type="spellEnd"/>
      <w:r w:rsidRPr="00CA7F60">
        <w:rPr>
          <w:rFonts w:cs="Times New Roman"/>
          <w:bCs/>
          <w:color w:val="000000" w:themeColor="text1"/>
        </w:rPr>
        <w:t xml:space="preserve"> </w:t>
      </w:r>
      <w:proofErr w:type="spellStart"/>
      <w:r w:rsidRPr="00CA7F60">
        <w:rPr>
          <w:rFonts w:cs="Times New Roman"/>
          <w:bCs/>
          <w:color w:val="000000" w:themeColor="text1"/>
        </w:rPr>
        <w:t>akan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selalu</w:t>
      </w:r>
      <w:proofErr w:type="spellEnd"/>
      <w:r w:rsidRPr="00CA7F60">
        <w:rPr>
          <w:rFonts w:cs="Times New Roman"/>
          <w:bCs/>
          <w:color w:val="000000" w:themeColor="text1"/>
        </w:rPr>
        <w:t xml:space="preserve"> </w:t>
      </w:r>
      <w:proofErr w:type="spellStart"/>
      <w:r w:rsidRPr="00CA7F60">
        <w:rPr>
          <w:rFonts w:cs="Times New Roman"/>
          <w:bCs/>
          <w:color w:val="000000" w:themeColor="text1"/>
        </w:rPr>
        <w:t>menjaga</w:t>
      </w:r>
      <w:proofErr w:type="spellEnd"/>
      <w:r w:rsidRPr="00CA7F60">
        <w:rPr>
          <w:rFonts w:cs="Times New Roman"/>
          <w:bCs/>
          <w:color w:val="000000" w:themeColor="text1"/>
        </w:rPr>
        <w:t xml:space="preserve"> </w:t>
      </w:r>
      <w:proofErr w:type="spellStart"/>
      <w:r w:rsidRPr="00CA7F60">
        <w:rPr>
          <w:rFonts w:cs="Times New Roman"/>
          <w:bCs/>
          <w:color w:val="000000" w:themeColor="text1"/>
        </w:rPr>
        <w:t>kebersihan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dan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kerapihan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disekitar</w:t>
      </w:r>
      <w:proofErr w:type="spellEnd"/>
      <w:r w:rsidRPr="00CA7F60">
        <w:rPr>
          <w:rFonts w:cs="Times New Roman"/>
          <w:bCs/>
          <w:color w:val="000000" w:themeColor="text1"/>
        </w:rPr>
        <w:t xml:space="preserve"> area </w:t>
      </w:r>
      <w:proofErr w:type="spellStart"/>
      <w:r w:rsidRPr="00CA7F60">
        <w:rPr>
          <w:rFonts w:cs="Times New Roman"/>
          <w:bCs/>
          <w:color w:val="000000" w:themeColor="text1"/>
        </w:rPr>
        <w:t>tempat</w:t>
      </w:r>
      <w:proofErr w:type="spellEnd"/>
      <w:r w:rsidRPr="00CA7F60">
        <w:rPr>
          <w:rFonts w:cs="Times New Roman"/>
          <w:bCs/>
          <w:color w:val="000000" w:themeColor="text1"/>
        </w:rPr>
        <w:t xml:space="preserve"> </w:t>
      </w:r>
      <w:proofErr w:type="spellStart"/>
      <w:r w:rsidRPr="00CA7F60">
        <w:rPr>
          <w:rFonts w:cs="Times New Roman"/>
          <w:bCs/>
          <w:color w:val="000000" w:themeColor="text1"/>
        </w:rPr>
        <w:t>pekerjaan</w:t>
      </w:r>
      <w:proofErr w:type="spellEnd"/>
      <w:r w:rsidRPr="00CA7F60">
        <w:rPr>
          <w:rFonts w:cs="Times New Roman"/>
          <w:bCs/>
          <w:color w:val="000000" w:themeColor="text1"/>
        </w:rPr>
        <w:t>.</w:t>
      </w:r>
    </w:p>
    <w:p w14:paraId="1674FAA5" w14:textId="77777777" w:rsidR="000133E9" w:rsidRPr="00CA7F60" w:rsidRDefault="009A0DEF" w:rsidP="00CA7F60">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CA7F60">
        <w:rPr>
          <w:rFonts w:cs="Times New Roman"/>
          <w:bCs/>
          <w:color w:val="000000" w:themeColor="text1"/>
        </w:rPr>
        <w:t>Apabila</w:t>
      </w:r>
      <w:proofErr w:type="spellEnd"/>
      <w:r w:rsidRPr="00CA7F60">
        <w:rPr>
          <w:rFonts w:cs="Times New Roman"/>
          <w:bCs/>
          <w:color w:val="000000" w:themeColor="text1"/>
        </w:rPr>
        <w:t xml:space="preserve"> </w:t>
      </w:r>
      <w:proofErr w:type="spellStart"/>
      <w:r w:rsidRPr="00CA7F60">
        <w:rPr>
          <w:rFonts w:cs="Times New Roman"/>
          <w:b/>
          <w:color w:val="000000"/>
        </w:rPr>
        <w:t>Pihak</w:t>
      </w:r>
      <w:proofErr w:type="spellEnd"/>
      <w:r w:rsidRPr="00CA7F60">
        <w:rPr>
          <w:rFonts w:cs="Times New Roman"/>
          <w:b/>
          <w:color w:val="000000"/>
        </w:rPr>
        <w:t xml:space="preserve"> </w:t>
      </w:r>
      <w:proofErr w:type="spellStart"/>
      <w:r w:rsidRPr="00CA7F60">
        <w:rPr>
          <w:rFonts w:cs="Times New Roman"/>
          <w:b/>
          <w:color w:val="000000"/>
        </w:rPr>
        <w:t>Pertama</w:t>
      </w:r>
      <w:proofErr w:type="spellEnd"/>
      <w:r w:rsidR="00E528ED">
        <w:rPr>
          <w:rFonts w:cs="Times New Roman"/>
          <w:b/>
          <w:color w:val="000000"/>
        </w:rPr>
        <w:t xml:space="preserve"> </w:t>
      </w:r>
      <w:proofErr w:type="spellStart"/>
      <w:r w:rsidRPr="00CA7F60">
        <w:rPr>
          <w:rFonts w:cs="Times New Roman"/>
          <w:bCs/>
          <w:color w:val="000000" w:themeColor="text1"/>
        </w:rPr>
        <w:t>mendapat</w:t>
      </w:r>
      <w:proofErr w:type="spellEnd"/>
      <w:r w:rsidRPr="00CA7F60">
        <w:rPr>
          <w:rFonts w:cs="Times New Roman"/>
          <w:bCs/>
          <w:color w:val="000000" w:themeColor="text1"/>
        </w:rPr>
        <w:t xml:space="preserve"> </w:t>
      </w:r>
      <w:proofErr w:type="spellStart"/>
      <w:r w:rsidRPr="00CA7F60">
        <w:rPr>
          <w:rFonts w:cs="Times New Roman"/>
          <w:bCs/>
          <w:color w:val="000000" w:themeColor="text1"/>
        </w:rPr>
        <w:t>teguran</w:t>
      </w:r>
      <w:proofErr w:type="spellEnd"/>
      <w:r w:rsidRPr="00CA7F60">
        <w:rPr>
          <w:rFonts w:cs="Times New Roman"/>
          <w:bCs/>
          <w:color w:val="000000" w:themeColor="text1"/>
        </w:rPr>
        <w:t xml:space="preserve"> </w:t>
      </w:r>
      <w:proofErr w:type="spellStart"/>
      <w:r w:rsidRPr="00CA7F60">
        <w:rPr>
          <w:rFonts w:cs="Times New Roman"/>
          <w:bCs/>
          <w:color w:val="000000" w:themeColor="text1"/>
        </w:rPr>
        <w:t>tertulis</w:t>
      </w:r>
      <w:proofErr w:type="spellEnd"/>
      <w:r w:rsidRPr="00CA7F60">
        <w:rPr>
          <w:rFonts w:cs="Times New Roman"/>
          <w:bCs/>
          <w:color w:val="000000" w:themeColor="text1"/>
        </w:rPr>
        <w:t xml:space="preserve"> </w:t>
      </w:r>
      <w:proofErr w:type="spellStart"/>
      <w:r w:rsidRPr="00CA7F60">
        <w:rPr>
          <w:rFonts w:cs="Times New Roman"/>
          <w:bCs/>
          <w:color w:val="000000" w:themeColor="text1"/>
        </w:rPr>
        <w:t>lebih</w:t>
      </w:r>
      <w:proofErr w:type="spellEnd"/>
      <w:r w:rsidRPr="00CA7F60">
        <w:rPr>
          <w:rFonts w:cs="Times New Roman"/>
          <w:bCs/>
          <w:color w:val="000000" w:themeColor="text1"/>
        </w:rPr>
        <w:t xml:space="preserve"> </w:t>
      </w:r>
      <w:r w:rsidRPr="00CA7F60">
        <w:rPr>
          <w:rFonts w:cs="Times New Roman"/>
          <w:bCs/>
          <w:color w:val="000000" w:themeColor="text1"/>
          <w:lang w:val="id-ID"/>
        </w:rPr>
        <w:t xml:space="preserve">dari </w:t>
      </w:r>
      <w:r w:rsidRPr="00CA7F60">
        <w:rPr>
          <w:rFonts w:cs="Times New Roman"/>
          <w:bCs/>
          <w:color w:val="000000" w:themeColor="text1"/>
        </w:rPr>
        <w:t>2 (</w:t>
      </w:r>
      <w:proofErr w:type="spellStart"/>
      <w:r w:rsidRPr="00CA7F60">
        <w:rPr>
          <w:rFonts w:cs="Times New Roman"/>
          <w:bCs/>
          <w:color w:val="000000" w:themeColor="text1"/>
        </w:rPr>
        <w:t>dua</w:t>
      </w:r>
      <w:proofErr w:type="spellEnd"/>
      <w:r w:rsidRPr="00CA7F60">
        <w:rPr>
          <w:rFonts w:cs="Times New Roman"/>
          <w:bCs/>
          <w:color w:val="000000" w:themeColor="text1"/>
        </w:rPr>
        <w:t xml:space="preserve">) kali </w:t>
      </w:r>
      <w:r w:rsidRPr="00CA7F60">
        <w:rPr>
          <w:rFonts w:cs="Times New Roman"/>
          <w:bCs/>
          <w:color w:val="000000" w:themeColor="text1"/>
          <w:lang w:val="id-ID"/>
        </w:rPr>
        <w:t xml:space="preserve">dari </w:t>
      </w:r>
      <w:r w:rsidRPr="00CA7F60">
        <w:rPr>
          <w:rFonts w:cs="Times New Roman"/>
          <w:b/>
          <w:bCs/>
          <w:color w:val="000000" w:themeColor="text1"/>
          <w:lang w:val="en-US"/>
        </w:rPr>
        <w:t>P</w:t>
      </w:r>
      <w:r w:rsidRPr="00CA7F60">
        <w:rPr>
          <w:rFonts w:cs="Times New Roman"/>
          <w:b/>
          <w:bCs/>
          <w:color w:val="000000" w:themeColor="text1"/>
          <w:lang w:val="id-ID"/>
        </w:rPr>
        <w:t xml:space="preserve">ihak </w:t>
      </w:r>
      <w:r w:rsidRPr="00CA7F60">
        <w:rPr>
          <w:rFonts w:cs="Times New Roman"/>
          <w:b/>
          <w:bCs/>
          <w:color w:val="000000" w:themeColor="text1"/>
          <w:lang w:val="en-US"/>
        </w:rPr>
        <w:lastRenderedPageBreak/>
        <w:t>K</w:t>
      </w:r>
      <w:r w:rsidRPr="00CA7F60">
        <w:rPr>
          <w:rFonts w:cs="Times New Roman"/>
          <w:b/>
          <w:bCs/>
          <w:color w:val="000000" w:themeColor="text1"/>
          <w:lang w:val="id-ID"/>
        </w:rPr>
        <w:t>edua</w:t>
      </w:r>
      <w:r w:rsidR="00E528ED">
        <w:rPr>
          <w:rFonts w:cs="Times New Roman"/>
          <w:b/>
          <w:bCs/>
          <w:color w:val="000000" w:themeColor="text1"/>
          <w:lang w:val="en-US"/>
        </w:rPr>
        <w:t xml:space="preserve"> </w:t>
      </w:r>
      <w:r w:rsidRPr="00CA7F60">
        <w:rPr>
          <w:rFonts w:cs="Times New Roman"/>
          <w:bCs/>
          <w:color w:val="000000" w:themeColor="text1"/>
          <w:lang w:val="id-ID"/>
        </w:rPr>
        <w:t xml:space="preserve">yang dikarenakan </w:t>
      </w:r>
      <w:proofErr w:type="spellStart"/>
      <w:r w:rsidR="0095718C" w:rsidRPr="00CA7F60">
        <w:rPr>
          <w:rFonts w:cs="Times New Roman"/>
          <w:bCs/>
          <w:color w:val="000000" w:themeColor="text1"/>
          <w:lang w:val="en-US"/>
        </w:rPr>
        <w:t>pelanggaran</w:t>
      </w:r>
      <w:proofErr w:type="spellEnd"/>
      <w:r w:rsidR="0095718C" w:rsidRPr="00CA7F60">
        <w:rPr>
          <w:rFonts w:cs="Times New Roman"/>
          <w:bCs/>
          <w:color w:val="000000" w:themeColor="text1"/>
          <w:lang w:val="en-US"/>
        </w:rPr>
        <w:t xml:space="preserve"> </w:t>
      </w:r>
      <w:r w:rsidR="0095718C" w:rsidRPr="00CA7F60">
        <w:rPr>
          <w:rFonts w:cs="Times New Roman"/>
          <w:bCs/>
          <w:color w:val="000000" w:themeColor="text1"/>
          <w:lang w:val="id-ID"/>
        </w:rPr>
        <w:t>K</w:t>
      </w:r>
      <w:r w:rsidRPr="00CA7F60">
        <w:rPr>
          <w:rFonts w:cs="Times New Roman"/>
          <w:bCs/>
          <w:color w:val="000000" w:themeColor="text1"/>
          <w:lang w:val="en-US"/>
        </w:rPr>
        <w:t xml:space="preserve">3 </w:t>
      </w:r>
      <w:proofErr w:type="spellStart"/>
      <w:r w:rsidRPr="00CA7F60">
        <w:rPr>
          <w:rFonts w:cs="Times New Roman"/>
          <w:bCs/>
          <w:color w:val="000000" w:themeColor="text1"/>
          <w:lang w:val="en-US"/>
        </w:rPr>
        <w:t>oleh</w:t>
      </w:r>
      <w:proofErr w:type="spellEnd"/>
      <w:r w:rsidRPr="00CA7F60">
        <w:rPr>
          <w:rFonts w:cs="Times New Roman"/>
          <w:bCs/>
          <w:color w:val="000000" w:themeColor="text1"/>
          <w:lang w:val="en-US"/>
        </w:rPr>
        <w:t xml:space="preserve"> </w:t>
      </w:r>
      <w:proofErr w:type="spellStart"/>
      <w:r w:rsidRPr="00CA7F60">
        <w:rPr>
          <w:rFonts w:cs="Times New Roman"/>
          <w:b/>
          <w:bCs/>
          <w:color w:val="000000" w:themeColor="text1"/>
          <w:lang w:val="en-US"/>
        </w:rPr>
        <w:t>Pihak</w:t>
      </w:r>
      <w:proofErr w:type="spellEnd"/>
      <w:r w:rsidRPr="00CA7F60">
        <w:rPr>
          <w:rFonts w:cs="Times New Roman"/>
          <w:b/>
          <w:bCs/>
          <w:color w:val="000000" w:themeColor="text1"/>
          <w:lang w:val="en-US"/>
        </w:rPr>
        <w:t xml:space="preserve"> </w:t>
      </w:r>
      <w:proofErr w:type="spellStart"/>
      <w:r w:rsidRPr="00CA7F60">
        <w:rPr>
          <w:rFonts w:cs="Times New Roman"/>
          <w:b/>
          <w:bCs/>
          <w:color w:val="000000" w:themeColor="text1"/>
          <w:lang w:val="en-US"/>
        </w:rPr>
        <w:t>Pertama</w:t>
      </w:r>
      <w:proofErr w:type="spellEnd"/>
      <w:r w:rsidRPr="00CA7F60">
        <w:rPr>
          <w:rFonts w:cs="Times New Roman"/>
          <w:bCs/>
          <w:color w:val="000000" w:themeColor="text1"/>
          <w:lang w:val="en-US"/>
        </w:rPr>
        <w:t xml:space="preserve"> </w:t>
      </w:r>
      <w:proofErr w:type="spellStart"/>
      <w:r w:rsidRPr="00CA7F60">
        <w:rPr>
          <w:rFonts w:cs="Times New Roman"/>
          <w:bCs/>
          <w:color w:val="000000" w:themeColor="text1"/>
          <w:lang w:val="en-US"/>
        </w:rPr>
        <w:t>atau</w:t>
      </w:r>
      <w:proofErr w:type="spellEnd"/>
      <w:r w:rsidRPr="00CA7F60">
        <w:rPr>
          <w:rFonts w:cs="Times New Roman"/>
          <w:bCs/>
          <w:color w:val="000000" w:themeColor="text1"/>
          <w:lang w:val="en-US"/>
        </w:rPr>
        <w:t xml:space="preserve"> </w:t>
      </w:r>
      <w:proofErr w:type="spellStart"/>
      <w:r w:rsidRPr="00CA7F60">
        <w:rPr>
          <w:rFonts w:cs="Times New Roman"/>
          <w:bCs/>
          <w:color w:val="000000" w:themeColor="text1"/>
          <w:lang w:val="en-US"/>
        </w:rPr>
        <w:t>pekerjanya</w:t>
      </w:r>
      <w:proofErr w:type="spellEnd"/>
      <w:r w:rsidRPr="00CA7F60">
        <w:rPr>
          <w:rFonts w:cs="Times New Roman"/>
          <w:bCs/>
          <w:color w:val="000000" w:themeColor="text1"/>
          <w:lang w:val="en-US"/>
        </w:rPr>
        <w:t xml:space="preserve"> </w:t>
      </w:r>
      <w:proofErr w:type="spellStart"/>
      <w:r w:rsidRPr="00CA7F60">
        <w:rPr>
          <w:rFonts w:cs="Times New Roman"/>
          <w:bCs/>
          <w:color w:val="000000" w:themeColor="text1"/>
          <w:lang w:val="en-US"/>
        </w:rPr>
        <w:t>pada</w:t>
      </w:r>
      <w:proofErr w:type="spellEnd"/>
      <w:r w:rsidRPr="00CA7F60">
        <w:rPr>
          <w:rFonts w:cs="Times New Roman"/>
          <w:bCs/>
          <w:color w:val="000000" w:themeColor="text1"/>
          <w:lang w:val="en-US"/>
        </w:rPr>
        <w:t xml:space="preserve"> </w:t>
      </w:r>
      <w:proofErr w:type="spellStart"/>
      <w:r w:rsidRPr="00CA7F60">
        <w:rPr>
          <w:rFonts w:cs="Times New Roman"/>
          <w:bCs/>
          <w:color w:val="000000" w:themeColor="text1"/>
          <w:lang w:val="en-US"/>
        </w:rPr>
        <w:t>saat</w:t>
      </w:r>
      <w:proofErr w:type="spellEnd"/>
      <w:r w:rsidRPr="00CA7F60">
        <w:rPr>
          <w:rFonts w:cs="Times New Roman"/>
          <w:bCs/>
          <w:color w:val="000000" w:themeColor="text1"/>
          <w:lang w:val="en-US"/>
        </w:rPr>
        <w:t xml:space="preserve"> b</w:t>
      </w:r>
      <w:r w:rsidRPr="00CA7F60">
        <w:rPr>
          <w:rFonts w:cs="Times New Roman"/>
          <w:bCs/>
          <w:color w:val="000000" w:themeColor="text1"/>
          <w:lang w:val="id-ID"/>
        </w:rPr>
        <w:t>ekerja</w:t>
      </w:r>
      <w:r w:rsidR="00E528ED">
        <w:rPr>
          <w:rFonts w:cs="Times New Roman"/>
          <w:bCs/>
          <w:color w:val="000000" w:themeColor="text1"/>
          <w:lang w:val="en-US"/>
        </w:rPr>
        <w:t xml:space="preserve"> </w:t>
      </w:r>
      <w:proofErr w:type="spellStart"/>
      <w:r w:rsidR="0046058D" w:rsidRPr="00CA7F60">
        <w:rPr>
          <w:rFonts w:cs="Times New Roman"/>
          <w:bCs/>
          <w:color w:val="000000" w:themeColor="text1"/>
        </w:rPr>
        <w:t>maka</w:t>
      </w:r>
      <w:proofErr w:type="spellEnd"/>
      <w:r w:rsidR="0046058D" w:rsidRPr="00CA7F60">
        <w:rPr>
          <w:rFonts w:cs="Times New Roman"/>
          <w:bCs/>
          <w:color w:val="000000" w:themeColor="text1"/>
        </w:rPr>
        <w:t xml:space="preserve"> </w:t>
      </w:r>
      <w:r w:rsidR="0046058D" w:rsidRPr="00CA7F60">
        <w:rPr>
          <w:rFonts w:cs="Times New Roman"/>
          <w:b/>
          <w:bCs/>
          <w:color w:val="000000" w:themeColor="text1"/>
          <w:lang w:val="id-ID"/>
        </w:rPr>
        <w:t>P</w:t>
      </w:r>
      <w:proofErr w:type="spellStart"/>
      <w:r w:rsidRPr="00CA7F60">
        <w:rPr>
          <w:rFonts w:cs="Times New Roman"/>
          <w:b/>
          <w:bCs/>
          <w:color w:val="000000" w:themeColor="text1"/>
        </w:rPr>
        <w:t>ihak</w:t>
      </w:r>
      <w:proofErr w:type="spellEnd"/>
      <w:r w:rsidRPr="00CA7F60">
        <w:rPr>
          <w:rFonts w:cs="Times New Roman"/>
          <w:b/>
          <w:bCs/>
          <w:color w:val="000000" w:themeColor="text1"/>
        </w:rPr>
        <w:t xml:space="preserve"> </w:t>
      </w:r>
      <w:r w:rsidR="0046058D" w:rsidRPr="00CA7F60">
        <w:rPr>
          <w:rFonts w:cs="Times New Roman"/>
          <w:b/>
          <w:bCs/>
          <w:color w:val="000000" w:themeColor="text1"/>
          <w:lang w:val="id-ID"/>
        </w:rPr>
        <w:t>P</w:t>
      </w:r>
      <w:proofErr w:type="spellStart"/>
      <w:r w:rsidRPr="00CA7F60">
        <w:rPr>
          <w:rFonts w:cs="Times New Roman"/>
          <w:b/>
          <w:bCs/>
          <w:color w:val="000000" w:themeColor="text1"/>
        </w:rPr>
        <w:t>ertama</w:t>
      </w:r>
      <w:proofErr w:type="spellEnd"/>
      <w:r w:rsidRPr="00CA7F60">
        <w:rPr>
          <w:rFonts w:cs="Times New Roman"/>
          <w:bCs/>
          <w:color w:val="000000" w:themeColor="text1"/>
        </w:rPr>
        <w:t xml:space="preserve">  </w:t>
      </w:r>
      <w:proofErr w:type="spellStart"/>
      <w:r w:rsidRPr="00CA7F60">
        <w:rPr>
          <w:rFonts w:cs="Times New Roman"/>
          <w:bCs/>
          <w:color w:val="000000" w:themeColor="text1"/>
        </w:rPr>
        <w:t>bersedia</w:t>
      </w:r>
      <w:proofErr w:type="spellEnd"/>
      <w:r w:rsidRPr="00CA7F60">
        <w:rPr>
          <w:rFonts w:cs="Times New Roman"/>
          <w:bCs/>
          <w:color w:val="000000" w:themeColor="text1"/>
        </w:rPr>
        <w:t xml:space="preserve"> </w:t>
      </w:r>
      <w:proofErr w:type="spellStart"/>
      <w:r w:rsidRPr="00CA7F60">
        <w:rPr>
          <w:rFonts w:cs="Times New Roman"/>
          <w:bCs/>
          <w:color w:val="000000" w:themeColor="text1"/>
        </w:rPr>
        <w:t>untuk</w:t>
      </w:r>
      <w:proofErr w:type="spellEnd"/>
      <w:r w:rsidRPr="00CA7F60">
        <w:rPr>
          <w:rFonts w:cs="Times New Roman"/>
          <w:bCs/>
          <w:color w:val="000000" w:themeColor="text1"/>
        </w:rPr>
        <w:t xml:space="preserve"> </w:t>
      </w:r>
      <w:r w:rsidRPr="00CA7F60">
        <w:rPr>
          <w:rFonts w:cs="Times New Roman"/>
          <w:bCs/>
          <w:color w:val="000000" w:themeColor="text1"/>
          <w:lang w:val="id-ID"/>
        </w:rPr>
        <w:t>dikenakan</w:t>
      </w:r>
      <w:r w:rsidRPr="00CA7F60">
        <w:rPr>
          <w:rFonts w:cs="Times New Roman"/>
          <w:bCs/>
          <w:color w:val="000000" w:themeColor="text1"/>
        </w:rPr>
        <w:t xml:space="preserve"> </w:t>
      </w:r>
      <w:proofErr w:type="spellStart"/>
      <w:r w:rsidRPr="00CA7F60">
        <w:rPr>
          <w:rFonts w:cs="Times New Roman"/>
          <w:bCs/>
          <w:color w:val="000000" w:themeColor="text1"/>
        </w:rPr>
        <w:t>sanksi</w:t>
      </w:r>
      <w:proofErr w:type="spellEnd"/>
      <w:r w:rsidRPr="00CA7F60">
        <w:rPr>
          <w:rFonts w:cs="Times New Roman"/>
          <w:bCs/>
          <w:color w:val="000000" w:themeColor="text1"/>
        </w:rPr>
        <w:t xml:space="preserve"> </w:t>
      </w:r>
      <w:proofErr w:type="spellStart"/>
      <w:r w:rsidRPr="00CA7F60">
        <w:rPr>
          <w:rFonts w:cs="Times New Roman"/>
          <w:bCs/>
          <w:color w:val="000000" w:themeColor="text1"/>
        </w:rPr>
        <w:t>denda</w:t>
      </w:r>
      <w:proofErr w:type="spellEnd"/>
      <w:r w:rsidRPr="00CA7F60">
        <w:rPr>
          <w:rFonts w:cs="Times New Roman"/>
          <w:bCs/>
          <w:color w:val="000000" w:themeColor="text1"/>
        </w:rPr>
        <w:t xml:space="preserve"> </w:t>
      </w:r>
      <w:proofErr w:type="spellStart"/>
      <w:r w:rsidRPr="00CA7F60">
        <w:rPr>
          <w:rFonts w:cs="Times New Roman"/>
          <w:bCs/>
          <w:color w:val="000000" w:themeColor="text1"/>
        </w:rPr>
        <w:t>sebesar</w:t>
      </w:r>
      <w:proofErr w:type="spellEnd"/>
      <w:r w:rsidRPr="00CA7F60">
        <w:rPr>
          <w:rFonts w:cs="Times New Roman"/>
          <w:bCs/>
          <w:color w:val="000000" w:themeColor="text1"/>
        </w:rPr>
        <w:t xml:space="preserve"> </w:t>
      </w:r>
      <w:proofErr w:type="spellStart"/>
      <w:r w:rsidRPr="00CA7F60">
        <w:rPr>
          <w:rFonts w:cs="Times New Roman"/>
          <w:bCs/>
          <w:color w:val="000000" w:themeColor="text1"/>
        </w:rPr>
        <w:t>Rp</w:t>
      </w:r>
      <w:proofErr w:type="spellEnd"/>
      <w:r w:rsidRPr="00CA7F60">
        <w:rPr>
          <w:rFonts w:cs="Times New Roman"/>
          <w:bCs/>
          <w:color w:val="000000" w:themeColor="text1"/>
        </w:rPr>
        <w:t xml:space="preserve"> 5.000.000 (lima </w:t>
      </w:r>
      <w:proofErr w:type="spellStart"/>
      <w:r w:rsidRPr="00CA7F60">
        <w:rPr>
          <w:rFonts w:cs="Times New Roman"/>
          <w:bCs/>
          <w:color w:val="000000" w:themeColor="text1"/>
        </w:rPr>
        <w:t>juta</w:t>
      </w:r>
      <w:proofErr w:type="spellEnd"/>
      <w:r w:rsidRPr="00CA7F60">
        <w:rPr>
          <w:rFonts w:cs="Times New Roman"/>
          <w:bCs/>
          <w:color w:val="000000" w:themeColor="text1"/>
        </w:rPr>
        <w:t xml:space="preserve"> rupiah) </w:t>
      </w:r>
      <w:r w:rsidRPr="00CA7F60">
        <w:rPr>
          <w:rFonts w:cs="Times New Roman"/>
          <w:bCs/>
          <w:color w:val="000000" w:themeColor="text1"/>
          <w:lang w:val="id-ID"/>
        </w:rPr>
        <w:t xml:space="preserve">yang </w:t>
      </w:r>
      <w:proofErr w:type="spellStart"/>
      <w:r w:rsidRPr="00CA7F60">
        <w:rPr>
          <w:rFonts w:cs="Times New Roman"/>
          <w:bCs/>
          <w:color w:val="000000" w:themeColor="text1"/>
          <w:lang w:val="en-US"/>
        </w:rPr>
        <w:t>dapat</w:t>
      </w:r>
      <w:proofErr w:type="spellEnd"/>
      <w:r w:rsidRPr="00CA7F60">
        <w:rPr>
          <w:rFonts w:cs="Times New Roman"/>
          <w:bCs/>
          <w:color w:val="000000" w:themeColor="text1"/>
          <w:lang w:val="en-US"/>
        </w:rPr>
        <w:t xml:space="preserve"> </w:t>
      </w:r>
      <w:r w:rsidRPr="00CA7F60">
        <w:rPr>
          <w:rFonts w:cs="Times New Roman"/>
          <w:bCs/>
          <w:color w:val="000000" w:themeColor="text1"/>
          <w:lang w:val="id-ID"/>
        </w:rPr>
        <w:t xml:space="preserve">dipotongkan dari sisa pembayaran yang ada. </w:t>
      </w:r>
    </w:p>
    <w:p w14:paraId="098D2636" w14:textId="77777777" w:rsidR="006501AF" w:rsidRDefault="006501AF" w:rsidP="0006770A">
      <w:pPr>
        <w:pStyle w:val="ListParagraph"/>
        <w:suppressAutoHyphens w:val="0"/>
        <w:spacing w:line="276" w:lineRule="auto"/>
        <w:ind w:left="0" w:right="270"/>
        <w:contextualSpacing/>
        <w:rPr>
          <w:rFonts w:cs="Times New Roman"/>
          <w:b/>
          <w:color w:val="000000" w:themeColor="text1"/>
        </w:rPr>
      </w:pPr>
    </w:p>
    <w:p w14:paraId="06FFA037" w14:textId="77777777" w:rsidR="001E0CD7" w:rsidRPr="00CA7F60" w:rsidRDefault="00BB1696" w:rsidP="00CA7F60">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CA7F60">
        <w:rPr>
          <w:rFonts w:cs="Times New Roman"/>
          <w:b/>
          <w:color w:val="000000" w:themeColor="text1"/>
        </w:rPr>
        <w:t>Pasal</w:t>
      </w:r>
      <w:proofErr w:type="spellEnd"/>
      <w:r w:rsidRPr="00CA7F60">
        <w:rPr>
          <w:rFonts w:cs="Times New Roman"/>
          <w:b/>
          <w:color w:val="000000" w:themeColor="text1"/>
        </w:rPr>
        <w:t xml:space="preserve"> 1</w:t>
      </w:r>
      <w:r w:rsidR="00D124E1" w:rsidRPr="00CA7F60">
        <w:rPr>
          <w:rFonts w:cs="Times New Roman"/>
          <w:b/>
          <w:color w:val="000000" w:themeColor="text1"/>
          <w:lang w:val="id-ID"/>
        </w:rPr>
        <w:t>1</w:t>
      </w:r>
    </w:p>
    <w:p w14:paraId="17B2131B" w14:textId="77777777" w:rsidR="001E0CD7" w:rsidRPr="00CA7F60" w:rsidRDefault="009A0DEF" w:rsidP="00CA7F60">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CA7F60">
        <w:rPr>
          <w:rFonts w:cs="Times New Roman"/>
          <w:b/>
          <w:color w:val="000000" w:themeColor="text1"/>
        </w:rPr>
        <w:t>Pemberian</w:t>
      </w:r>
      <w:proofErr w:type="spellEnd"/>
      <w:r w:rsidRPr="00CA7F60">
        <w:rPr>
          <w:rFonts w:cs="Times New Roman"/>
          <w:b/>
          <w:color w:val="000000" w:themeColor="text1"/>
        </w:rPr>
        <w:t xml:space="preserve"> </w:t>
      </w:r>
      <w:proofErr w:type="spellStart"/>
      <w:r w:rsidRPr="00CA7F60">
        <w:rPr>
          <w:rFonts w:cs="Times New Roman"/>
          <w:b/>
          <w:color w:val="000000" w:themeColor="text1"/>
        </w:rPr>
        <w:t>Hadiah</w:t>
      </w:r>
      <w:proofErr w:type="spellEnd"/>
      <w:r w:rsidR="00745D12" w:rsidRPr="00CA7F60">
        <w:rPr>
          <w:rFonts w:cs="Times New Roman"/>
          <w:b/>
          <w:color w:val="000000" w:themeColor="text1"/>
          <w:lang w:val="id-ID"/>
        </w:rPr>
        <w:t xml:space="preserve"> atau Janji</w:t>
      </w:r>
    </w:p>
    <w:p w14:paraId="2593C455" w14:textId="77777777" w:rsidR="00D124E1" w:rsidRPr="00CA7F60" w:rsidRDefault="00D124E1" w:rsidP="00CA7F60">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CA7F60">
        <w:rPr>
          <w:rFonts w:cs="Times New Roman"/>
          <w:b/>
          <w:color w:val="000000" w:themeColor="text1"/>
        </w:rPr>
        <w:t>P</w:t>
      </w:r>
      <w:r w:rsidRPr="00CA7F60">
        <w:rPr>
          <w:rFonts w:cs="Times New Roman"/>
          <w:b/>
          <w:color w:val="000000" w:themeColor="text1"/>
          <w:lang w:val="id-ID"/>
        </w:rPr>
        <w:t>ihak Pertama</w:t>
      </w:r>
      <w:r w:rsidRPr="00CA7F60">
        <w:rPr>
          <w:rFonts w:cs="Times New Roman"/>
          <w:color w:val="000000" w:themeColor="text1"/>
          <w:lang w:val="id-ID"/>
        </w:rPr>
        <w:t xml:space="preserve"> dilarang </w:t>
      </w:r>
      <w:proofErr w:type="spellStart"/>
      <w:r w:rsidRPr="00CA7F60">
        <w:rPr>
          <w:rFonts w:cs="Times New Roman"/>
          <w:color w:val="000000" w:themeColor="text1"/>
        </w:rPr>
        <w:t>untuk</w:t>
      </w:r>
      <w:proofErr w:type="spellEnd"/>
      <w:r w:rsidRPr="00CA7F60">
        <w:rPr>
          <w:rFonts w:cs="Times New Roman"/>
          <w:color w:val="000000" w:themeColor="text1"/>
        </w:rPr>
        <w:t xml:space="preserve"> </w:t>
      </w:r>
      <w:proofErr w:type="spellStart"/>
      <w:r w:rsidRPr="00CA7F60">
        <w:rPr>
          <w:rFonts w:cs="Times New Roman"/>
          <w:color w:val="000000" w:themeColor="text1"/>
        </w:rPr>
        <w:t>memberikan</w:t>
      </w:r>
      <w:proofErr w:type="spellEnd"/>
      <w:r w:rsidRPr="00CA7F60">
        <w:rPr>
          <w:rFonts w:cs="Times New Roman"/>
          <w:color w:val="000000" w:themeColor="text1"/>
        </w:rPr>
        <w:t xml:space="preserve"> </w:t>
      </w:r>
      <w:proofErr w:type="spellStart"/>
      <w:r w:rsidRPr="00CA7F60">
        <w:rPr>
          <w:rFonts w:cs="Times New Roman"/>
          <w:color w:val="000000" w:themeColor="text1"/>
        </w:rPr>
        <w:t>hadiah</w:t>
      </w:r>
      <w:proofErr w:type="spellEnd"/>
      <w:r w:rsidRPr="00CA7F60">
        <w:rPr>
          <w:rFonts w:cs="Times New Roman"/>
          <w:color w:val="000000" w:themeColor="text1"/>
          <w:lang w:val="id-ID"/>
        </w:rPr>
        <w:t xml:space="preserve"> dalam bentuk apapun baik </w:t>
      </w:r>
      <w:proofErr w:type="spellStart"/>
      <w:r w:rsidRPr="00CA7F60">
        <w:rPr>
          <w:rFonts w:cs="Times New Roman"/>
          <w:color w:val="000000" w:themeColor="text1"/>
        </w:rPr>
        <w:t>berupa</w:t>
      </w:r>
      <w:proofErr w:type="spellEnd"/>
      <w:r w:rsidRPr="00CA7F60">
        <w:rPr>
          <w:rFonts w:cs="Times New Roman"/>
          <w:color w:val="000000" w:themeColor="text1"/>
        </w:rPr>
        <w:t xml:space="preserve"> </w:t>
      </w:r>
      <w:r w:rsidRPr="00CA7F60">
        <w:rPr>
          <w:rFonts w:cs="Times New Roman"/>
          <w:color w:val="000000" w:themeColor="text1"/>
          <w:lang w:val="id-ID"/>
        </w:rPr>
        <w:t xml:space="preserve">uang, </w:t>
      </w:r>
      <w:proofErr w:type="spellStart"/>
      <w:r w:rsidRPr="00CA7F60">
        <w:rPr>
          <w:rFonts w:cs="Times New Roman"/>
          <w:color w:val="000000" w:themeColor="text1"/>
        </w:rPr>
        <w:t>barang</w:t>
      </w:r>
      <w:proofErr w:type="spellEnd"/>
      <w:r w:rsidRPr="00CA7F60">
        <w:rPr>
          <w:rFonts w:cs="Times New Roman"/>
          <w:color w:val="000000" w:themeColor="text1"/>
        </w:rPr>
        <w:t xml:space="preserve"> </w:t>
      </w:r>
      <w:proofErr w:type="spellStart"/>
      <w:r w:rsidRPr="00CA7F60">
        <w:rPr>
          <w:rFonts w:cs="Times New Roman"/>
          <w:color w:val="000000" w:themeColor="text1"/>
        </w:rPr>
        <w:t>atau</w:t>
      </w:r>
      <w:proofErr w:type="spellEnd"/>
      <w:r w:rsidRPr="00CA7F60">
        <w:rPr>
          <w:rFonts w:cs="Times New Roman"/>
          <w:color w:val="000000" w:themeColor="text1"/>
        </w:rPr>
        <w:t xml:space="preserve"> </w:t>
      </w:r>
      <w:proofErr w:type="spellStart"/>
      <w:r w:rsidRPr="00CA7F60">
        <w:rPr>
          <w:rFonts w:cs="Times New Roman"/>
          <w:color w:val="000000" w:themeColor="text1"/>
        </w:rPr>
        <w:t>bentuk</w:t>
      </w:r>
      <w:proofErr w:type="spellEnd"/>
      <w:r w:rsidRPr="00CA7F60">
        <w:rPr>
          <w:rFonts w:cs="Times New Roman"/>
          <w:color w:val="000000" w:themeColor="text1"/>
        </w:rPr>
        <w:t xml:space="preserve"> </w:t>
      </w:r>
      <w:r w:rsidRPr="00CA7F60">
        <w:rPr>
          <w:rFonts w:cs="Times New Roman"/>
          <w:color w:val="000000" w:themeColor="text1"/>
          <w:lang w:val="id-ID"/>
        </w:rPr>
        <w:t xml:space="preserve">lainnya yang bernilai uang dan </w:t>
      </w:r>
      <w:proofErr w:type="spellStart"/>
      <w:r w:rsidRPr="00CA7F60">
        <w:rPr>
          <w:rFonts w:cs="Times New Roman"/>
          <w:color w:val="000000" w:themeColor="text1"/>
        </w:rPr>
        <w:t>bersifat</w:t>
      </w:r>
      <w:proofErr w:type="spellEnd"/>
      <w:r w:rsidRPr="00CA7F60">
        <w:rPr>
          <w:rFonts w:cs="Times New Roman"/>
          <w:color w:val="000000" w:themeColor="text1"/>
        </w:rPr>
        <w:t xml:space="preserve"> </w:t>
      </w:r>
      <w:proofErr w:type="spellStart"/>
      <w:r w:rsidRPr="00CA7F60">
        <w:rPr>
          <w:rFonts w:cs="Times New Roman"/>
          <w:color w:val="000000" w:themeColor="text1"/>
        </w:rPr>
        <w:t>pribadi</w:t>
      </w:r>
      <w:proofErr w:type="spellEnd"/>
      <w:r w:rsidRPr="00CA7F60">
        <w:rPr>
          <w:rFonts w:cs="Times New Roman"/>
          <w:color w:val="000000" w:themeColor="text1"/>
        </w:rPr>
        <w:t xml:space="preserve"> </w:t>
      </w:r>
      <w:proofErr w:type="spellStart"/>
      <w:r w:rsidRPr="00CA7F60">
        <w:rPr>
          <w:rFonts w:cs="Times New Roman"/>
          <w:color w:val="000000" w:themeColor="text1"/>
        </w:rPr>
        <w:t>kepada</w:t>
      </w:r>
      <w:proofErr w:type="spellEnd"/>
      <w:r w:rsidRPr="00CA7F60">
        <w:rPr>
          <w:rFonts w:cs="Times New Roman"/>
          <w:color w:val="000000" w:themeColor="text1"/>
        </w:rPr>
        <w:t xml:space="preserve"> </w:t>
      </w:r>
      <w:r w:rsidRPr="00CA7F60">
        <w:rPr>
          <w:rFonts w:cs="Times New Roman"/>
          <w:color w:val="000000" w:themeColor="text1"/>
          <w:lang w:val="id-ID"/>
        </w:rPr>
        <w:t xml:space="preserve">staff atau karyawan </w:t>
      </w:r>
      <w:r w:rsidRPr="00CA7F60">
        <w:rPr>
          <w:rFonts w:cs="Times New Roman"/>
          <w:b/>
          <w:color w:val="000000" w:themeColor="text1"/>
          <w:lang w:val="id-ID"/>
        </w:rPr>
        <w:t>Pihak Kedua</w:t>
      </w:r>
      <w:r w:rsidRPr="00CA7F60">
        <w:rPr>
          <w:rFonts w:cs="Times New Roman"/>
          <w:color w:val="000000" w:themeColor="text1"/>
          <w:lang w:val="id-ID"/>
        </w:rPr>
        <w:t xml:space="preserve"> terkait perjanjian ini.</w:t>
      </w:r>
    </w:p>
    <w:p w14:paraId="30DFBC55" w14:textId="77777777" w:rsidR="00D124E1" w:rsidRPr="00CA7F60" w:rsidRDefault="00D124E1" w:rsidP="00CA7F60">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CA7F60">
        <w:rPr>
          <w:rFonts w:cs="Times New Roman"/>
          <w:color w:val="000000" w:themeColor="text1"/>
          <w:lang w:val="id-ID"/>
        </w:rPr>
        <w:t xml:space="preserve">Sanksi atas pelanggaran ayat 1 (satu) pasal ini kepada </w:t>
      </w:r>
      <w:r w:rsidRPr="00CA7F60">
        <w:rPr>
          <w:rFonts w:cs="Times New Roman"/>
          <w:b/>
          <w:color w:val="000000" w:themeColor="text1"/>
          <w:lang w:val="id-ID"/>
        </w:rPr>
        <w:t>Pihak Pertama</w:t>
      </w:r>
      <w:r w:rsidRPr="00CA7F60">
        <w:rPr>
          <w:rFonts w:cs="Times New Roman"/>
          <w:color w:val="000000" w:themeColor="text1"/>
          <w:lang w:val="id-ID"/>
        </w:rPr>
        <w:t xml:space="preserve"> adalah:</w:t>
      </w:r>
    </w:p>
    <w:p w14:paraId="1248DF59" w14:textId="77777777" w:rsidR="00D124E1" w:rsidRPr="00CA7F60" w:rsidRDefault="00D124E1" w:rsidP="00CA7F60">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CA7F60">
        <w:rPr>
          <w:rFonts w:cs="Times New Roman"/>
          <w:color w:val="000000" w:themeColor="text1"/>
          <w:lang w:val="id-ID"/>
        </w:rPr>
        <w:t xml:space="preserve">Pemutusan perjanjian secara sepihak oleh </w:t>
      </w:r>
      <w:r w:rsidRPr="00CA7F60">
        <w:rPr>
          <w:rFonts w:cs="Times New Roman"/>
          <w:b/>
          <w:color w:val="000000" w:themeColor="text1"/>
          <w:lang w:val="id-ID"/>
        </w:rPr>
        <w:t>Pihak Kedua</w:t>
      </w:r>
      <w:r w:rsidRPr="00CA7F60">
        <w:rPr>
          <w:rFonts w:cs="Times New Roman"/>
          <w:color w:val="000000" w:themeColor="text1"/>
          <w:lang w:val="id-ID"/>
        </w:rPr>
        <w:t>.</w:t>
      </w:r>
    </w:p>
    <w:p w14:paraId="10AD2457" w14:textId="77777777" w:rsidR="00D124E1" w:rsidRPr="00CA7F60" w:rsidRDefault="00D124E1" w:rsidP="00CA7F60">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CA7F60">
        <w:rPr>
          <w:rFonts w:cs="Times New Roman"/>
          <w:color w:val="000000" w:themeColor="text1"/>
          <w:lang w:val="id-ID"/>
        </w:rPr>
        <w:t xml:space="preserve">Karyawan </w:t>
      </w:r>
      <w:r w:rsidRPr="00CA7F60">
        <w:rPr>
          <w:rFonts w:cs="Times New Roman"/>
          <w:b/>
          <w:color w:val="000000" w:themeColor="text1"/>
          <w:lang w:val="id-ID"/>
        </w:rPr>
        <w:t>Pihak Pertama</w:t>
      </w:r>
      <w:r w:rsidRPr="00CA7F60">
        <w:rPr>
          <w:rFonts w:cs="Times New Roman"/>
          <w:color w:val="000000" w:themeColor="text1"/>
          <w:lang w:val="id-ID"/>
        </w:rPr>
        <w:t xml:space="preserve"> yang terlibat dalam pemberian hadiah akan dikeluarkan dari perusahaan </w:t>
      </w:r>
      <w:r w:rsidRPr="00CA7F60">
        <w:rPr>
          <w:rFonts w:cs="Times New Roman"/>
          <w:b/>
          <w:color w:val="000000" w:themeColor="text1"/>
          <w:lang w:val="id-ID"/>
        </w:rPr>
        <w:t>Pihak Pertama</w:t>
      </w:r>
      <w:r w:rsidRPr="00CA7F60">
        <w:rPr>
          <w:rFonts w:cs="Times New Roman"/>
          <w:color w:val="000000" w:themeColor="text1"/>
          <w:lang w:val="id-ID"/>
        </w:rPr>
        <w:t>.</w:t>
      </w:r>
    </w:p>
    <w:p w14:paraId="5D57CA43" w14:textId="77777777" w:rsidR="00D124E1" w:rsidRPr="00CA7F60" w:rsidRDefault="00D124E1" w:rsidP="00CA7F60">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CA7F60">
        <w:rPr>
          <w:rFonts w:cs="Times New Roman"/>
          <w:color w:val="000000" w:themeColor="text1"/>
          <w:lang w:val="id-ID"/>
        </w:rPr>
        <w:t xml:space="preserve">Karyawan </w:t>
      </w:r>
      <w:r w:rsidRPr="00CA7F60">
        <w:rPr>
          <w:rFonts w:cs="Times New Roman"/>
          <w:b/>
          <w:color w:val="000000" w:themeColor="text1"/>
          <w:lang w:val="id-ID"/>
        </w:rPr>
        <w:t>Pihak Kedua</w:t>
      </w:r>
      <w:r w:rsidRPr="00CA7F60">
        <w:rPr>
          <w:rFonts w:cs="Times New Roman"/>
          <w:color w:val="000000" w:themeColor="text1"/>
          <w:lang w:val="id-ID"/>
        </w:rPr>
        <w:t xml:space="preserve"> yang terlibat dalam penerimaan hadiah akan diproses sesuai PKB (Peraturan Kerja Bersama) yang berlaku di tempat </w:t>
      </w:r>
      <w:r w:rsidRPr="00CA7F60">
        <w:rPr>
          <w:rFonts w:cs="Times New Roman"/>
          <w:b/>
          <w:color w:val="000000" w:themeColor="text1"/>
          <w:lang w:val="id-ID"/>
        </w:rPr>
        <w:t>Pihak Kedua</w:t>
      </w:r>
      <w:r w:rsidRPr="00CA7F60">
        <w:rPr>
          <w:rFonts w:cs="Times New Roman"/>
          <w:color w:val="000000" w:themeColor="text1"/>
          <w:lang w:val="id-ID"/>
        </w:rPr>
        <w:t>.</w:t>
      </w:r>
    </w:p>
    <w:p w14:paraId="0BF75013" w14:textId="77777777" w:rsidR="00D124E1" w:rsidRPr="00CA7F60" w:rsidRDefault="00D124E1" w:rsidP="00CA7F60">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CA7F60">
        <w:rPr>
          <w:rFonts w:cs="Times New Roman"/>
          <w:b/>
          <w:color w:val="000000" w:themeColor="text1"/>
          <w:lang w:val="id-ID"/>
        </w:rPr>
        <w:t xml:space="preserve">Pihak Pertama </w:t>
      </w:r>
      <w:r w:rsidRPr="00CA7F60">
        <w:rPr>
          <w:rFonts w:cs="Times New Roman"/>
          <w:color w:val="000000" w:themeColor="text1"/>
          <w:lang w:val="id-ID"/>
        </w:rPr>
        <w:t xml:space="preserve">mengembalikan semua pembayaran yang telah diberikan oleh </w:t>
      </w:r>
      <w:r w:rsidRPr="00CA7F60">
        <w:rPr>
          <w:rFonts w:cs="Times New Roman"/>
          <w:b/>
          <w:color w:val="000000" w:themeColor="text1"/>
          <w:lang w:val="id-ID"/>
        </w:rPr>
        <w:t>Pihak Kedua</w:t>
      </w:r>
      <w:r w:rsidRPr="00CA7F60">
        <w:rPr>
          <w:rFonts w:cs="Times New Roman"/>
          <w:color w:val="000000" w:themeColor="text1"/>
          <w:lang w:val="id-ID"/>
        </w:rPr>
        <w:t>.</w:t>
      </w:r>
    </w:p>
    <w:p w14:paraId="29C79350" w14:textId="77777777" w:rsidR="00D124E1" w:rsidRPr="00CA7F60" w:rsidRDefault="00D124E1" w:rsidP="00CA7F60">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CA7F60">
        <w:rPr>
          <w:rFonts w:cs="Times New Roman"/>
          <w:b/>
          <w:color w:val="000000" w:themeColor="text1"/>
          <w:lang w:val="id-ID"/>
        </w:rPr>
        <w:t>Pihak Kedua</w:t>
      </w:r>
      <w:r w:rsidRPr="00CA7F60">
        <w:rPr>
          <w:rFonts w:cs="Times New Roman"/>
          <w:color w:val="000000" w:themeColor="text1"/>
          <w:lang w:val="id-ID"/>
        </w:rPr>
        <w:t xml:space="preserve"> berhak melaporkan kepada pihak yang berwajib. </w:t>
      </w:r>
    </w:p>
    <w:p w14:paraId="686B368E" w14:textId="77777777" w:rsidR="00CA7F60" w:rsidRDefault="004D7C0B" w:rsidP="003544A4">
      <w:pPr>
        <w:pStyle w:val="Default"/>
        <w:tabs>
          <w:tab w:val="left" w:pos="5055"/>
        </w:tabs>
        <w:spacing w:line="276" w:lineRule="auto"/>
        <w:rPr>
          <w:b/>
          <w:bCs/>
          <w:color w:val="000000" w:themeColor="text1"/>
        </w:rPr>
      </w:pPr>
      <w:r w:rsidRPr="00CA7F60">
        <w:rPr>
          <w:b/>
          <w:bCs/>
          <w:color w:val="000000" w:themeColor="text1"/>
        </w:rPr>
        <w:tab/>
      </w:r>
    </w:p>
    <w:p w14:paraId="7418E543" w14:textId="77777777" w:rsidR="00361FDF" w:rsidRPr="00CA7F60" w:rsidRDefault="00361FDF" w:rsidP="00CA7F60">
      <w:pPr>
        <w:pStyle w:val="Default"/>
        <w:spacing w:line="276" w:lineRule="auto"/>
        <w:jc w:val="center"/>
        <w:rPr>
          <w:color w:val="000000" w:themeColor="text1"/>
        </w:rPr>
      </w:pPr>
      <w:r w:rsidRPr="00CA7F60">
        <w:rPr>
          <w:b/>
          <w:bCs/>
          <w:color w:val="000000" w:themeColor="text1"/>
        </w:rPr>
        <w:t>Pasal 12</w:t>
      </w:r>
    </w:p>
    <w:p w14:paraId="7A2028F5" w14:textId="77777777" w:rsidR="00361FDF" w:rsidRPr="00CA7F60" w:rsidRDefault="00A64D10" w:rsidP="00CA7F60">
      <w:pPr>
        <w:pStyle w:val="Default"/>
        <w:spacing w:line="276" w:lineRule="auto"/>
        <w:jc w:val="center"/>
        <w:rPr>
          <w:color w:val="000000" w:themeColor="text1"/>
        </w:rPr>
      </w:pPr>
      <w:r w:rsidRPr="00CA7F60">
        <w:rPr>
          <w:b/>
          <w:bCs/>
          <w:color w:val="000000" w:themeColor="text1"/>
        </w:rPr>
        <w:t>Pengakhiran Perjanjian</w:t>
      </w:r>
    </w:p>
    <w:p w14:paraId="3ED03551" w14:textId="77777777" w:rsidR="00361FDF" w:rsidRPr="00CA7F60" w:rsidRDefault="00361FDF" w:rsidP="00CA7F60">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CA7F60">
        <w:rPr>
          <w:rFonts w:cs="Times New Roman"/>
          <w:color w:val="000000" w:themeColor="text1"/>
          <w:lang w:val="id-ID"/>
        </w:rPr>
        <w:t>Perjanjian ini dapat berakhir dikarenakan sebagai berikut:</w:t>
      </w:r>
    </w:p>
    <w:p w14:paraId="549A3712" w14:textId="77777777" w:rsidR="00361FDF" w:rsidRPr="00CA7F60" w:rsidRDefault="00361FDF" w:rsidP="00CA7F60">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CA7F60">
        <w:rPr>
          <w:rFonts w:cs="Times New Roman"/>
          <w:color w:val="000000" w:themeColor="text1"/>
          <w:lang w:val="id-ID"/>
        </w:rPr>
        <w:t>Para Pihak sepakat untuk mengakhiri.</w:t>
      </w:r>
    </w:p>
    <w:p w14:paraId="3B3F94CA" w14:textId="77777777" w:rsidR="00361FDF" w:rsidRPr="00CA7F60" w:rsidRDefault="00361FDF" w:rsidP="00CA7F60">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CA7F60">
        <w:rPr>
          <w:rFonts w:cs="Times New Roman"/>
          <w:color w:val="000000" w:themeColor="text1"/>
          <w:lang w:val="id-ID"/>
        </w:rPr>
        <w:t>Periode perjanjian telah berakhir.</w:t>
      </w:r>
    </w:p>
    <w:p w14:paraId="113BEEC4" w14:textId="77777777" w:rsidR="00361FDF" w:rsidRPr="00CA7F60" w:rsidRDefault="00361FDF" w:rsidP="00CA7F60">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CA7F60">
        <w:rPr>
          <w:rFonts w:cs="Times New Roman"/>
          <w:color w:val="000000" w:themeColor="text1"/>
          <w:lang w:val="id-ID"/>
        </w:rPr>
        <w:t>Salah satu Pihak cidera janji.</w:t>
      </w:r>
    </w:p>
    <w:p w14:paraId="43437F76" w14:textId="77777777" w:rsidR="00361FDF" w:rsidRPr="00CA7F60" w:rsidRDefault="00361FDF" w:rsidP="00CA7F60">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CA7F60">
        <w:rPr>
          <w:rFonts w:cs="Times New Roman"/>
          <w:color w:val="000000" w:themeColor="text1"/>
          <w:lang w:val="id-ID"/>
        </w:rPr>
        <w:t>Denga</w:t>
      </w:r>
      <w:r w:rsidR="009D596D" w:rsidRPr="00CA7F60">
        <w:rPr>
          <w:rFonts w:cs="Times New Roman"/>
          <w:color w:val="000000" w:themeColor="text1"/>
          <w:lang w:val="id-ID"/>
        </w:rPr>
        <w:t>n</w:t>
      </w:r>
      <w:r w:rsidRPr="00CA7F60">
        <w:rPr>
          <w:rFonts w:cs="Times New Roman"/>
          <w:color w:val="000000" w:themeColor="text1"/>
          <w:lang w:val="id-ID"/>
        </w:rPr>
        <w:t xml:space="preserve"> putusan pengadilan.</w:t>
      </w:r>
    </w:p>
    <w:p w14:paraId="0F7DBCCB" w14:textId="77777777" w:rsidR="00B33166" w:rsidRPr="00CA7F60" w:rsidRDefault="00361FDF" w:rsidP="00CA7F60">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CA7F60">
        <w:rPr>
          <w:rFonts w:cs="Times New Roman"/>
          <w:color w:val="000000" w:themeColor="text1"/>
          <w:lang w:val="id-ID"/>
        </w:rPr>
        <w:t>Salah satu Pihak dinyatakan bangkrut/pailit.</w:t>
      </w:r>
    </w:p>
    <w:p w14:paraId="65C072F0" w14:textId="77777777" w:rsidR="00B33166" w:rsidRPr="00CA7F60" w:rsidRDefault="00B33166" w:rsidP="00CA7F60">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CA7F60">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23064E0F" w14:textId="77777777" w:rsidR="00361FDF" w:rsidRPr="00CA7F60" w:rsidRDefault="00361FDF" w:rsidP="00CA7F60">
      <w:pPr>
        <w:pStyle w:val="Default"/>
        <w:spacing w:line="276" w:lineRule="auto"/>
        <w:jc w:val="center"/>
        <w:rPr>
          <w:b/>
          <w:bCs/>
          <w:color w:val="000000" w:themeColor="text1"/>
        </w:rPr>
      </w:pPr>
    </w:p>
    <w:p w14:paraId="43ED6C5E" w14:textId="77777777" w:rsidR="00176442" w:rsidRPr="00CA7F60" w:rsidRDefault="00176442" w:rsidP="00CA7F60">
      <w:pPr>
        <w:pStyle w:val="Default"/>
        <w:spacing w:line="276" w:lineRule="auto"/>
        <w:jc w:val="center"/>
        <w:rPr>
          <w:color w:val="000000" w:themeColor="text1"/>
        </w:rPr>
      </w:pPr>
      <w:r w:rsidRPr="00CA7F60">
        <w:rPr>
          <w:b/>
          <w:bCs/>
          <w:color w:val="000000" w:themeColor="text1"/>
        </w:rPr>
        <w:t xml:space="preserve">Pasal </w:t>
      </w:r>
      <w:r w:rsidR="001E0CD7" w:rsidRPr="00CA7F60">
        <w:rPr>
          <w:b/>
          <w:bCs/>
          <w:color w:val="000000" w:themeColor="text1"/>
        </w:rPr>
        <w:t>1</w:t>
      </w:r>
      <w:r w:rsidR="00361FDF" w:rsidRPr="00CA7F60">
        <w:rPr>
          <w:b/>
          <w:bCs/>
          <w:color w:val="000000" w:themeColor="text1"/>
        </w:rPr>
        <w:t>3</w:t>
      </w:r>
    </w:p>
    <w:p w14:paraId="0663209A" w14:textId="77777777" w:rsidR="00725D8B" w:rsidRPr="00CA7F60" w:rsidRDefault="00725D8B" w:rsidP="00CA7F60">
      <w:pPr>
        <w:spacing w:after="0"/>
        <w:jc w:val="center"/>
        <w:rPr>
          <w:rFonts w:ascii="Times New Roman" w:hAnsi="Times New Roman" w:cs="Times New Roman"/>
          <w:b/>
          <w:color w:val="000000" w:themeColor="text1"/>
          <w:sz w:val="24"/>
          <w:szCs w:val="24"/>
        </w:rPr>
      </w:pPr>
      <w:r w:rsidRPr="00CA7F60">
        <w:rPr>
          <w:rFonts w:ascii="Times New Roman" w:hAnsi="Times New Roman" w:cs="Times New Roman"/>
          <w:b/>
          <w:color w:val="000000" w:themeColor="text1"/>
          <w:sz w:val="24"/>
          <w:szCs w:val="24"/>
        </w:rPr>
        <w:t xml:space="preserve">Penyelesaian Permasalahan </w:t>
      </w:r>
    </w:p>
    <w:p w14:paraId="23E66E3E" w14:textId="77777777" w:rsidR="00725D8B" w:rsidRPr="00CA7F60" w:rsidRDefault="00725D8B" w:rsidP="00CA7F60">
      <w:pPr>
        <w:pStyle w:val="ListParagraph"/>
        <w:numPr>
          <w:ilvl w:val="0"/>
          <w:numId w:val="30"/>
        </w:numPr>
        <w:spacing w:line="276" w:lineRule="auto"/>
        <w:ind w:left="567" w:hanging="567"/>
        <w:rPr>
          <w:rFonts w:cs="Times New Roman"/>
        </w:rPr>
      </w:pPr>
      <w:r w:rsidRPr="00CA7F60">
        <w:rPr>
          <w:rFonts w:cs="Times New Roman"/>
          <w:lang w:val="id-ID"/>
        </w:rPr>
        <w:t>Jika terjadi permasalahan selain yang tercantum dalam perjanjian ini akan diselesaikan dengan etikat baik dengan musyawarah secara mufakat.</w:t>
      </w:r>
    </w:p>
    <w:p w14:paraId="5A200023" w14:textId="77777777" w:rsidR="0084356D" w:rsidRPr="00CA7F60" w:rsidRDefault="0084356D" w:rsidP="00CA7F60">
      <w:pPr>
        <w:spacing w:after="0"/>
        <w:rPr>
          <w:rFonts w:ascii="Times New Roman" w:hAnsi="Times New Roman" w:cs="Times New Roman"/>
          <w:sz w:val="24"/>
          <w:szCs w:val="24"/>
        </w:rPr>
      </w:pPr>
    </w:p>
    <w:p w14:paraId="18B220B9" w14:textId="77777777" w:rsidR="0084356D" w:rsidRPr="00CA7F60" w:rsidRDefault="0084356D" w:rsidP="00CA7F60">
      <w:pPr>
        <w:spacing w:after="0"/>
        <w:jc w:val="center"/>
        <w:rPr>
          <w:rFonts w:ascii="Times New Roman" w:hAnsi="Times New Roman" w:cs="Times New Roman"/>
          <w:b/>
          <w:sz w:val="24"/>
          <w:szCs w:val="24"/>
        </w:rPr>
      </w:pPr>
      <w:proofErr w:type="spellStart"/>
      <w:r w:rsidRPr="00CA7F60">
        <w:rPr>
          <w:rFonts w:ascii="Times New Roman" w:hAnsi="Times New Roman" w:cs="Times New Roman"/>
          <w:b/>
          <w:sz w:val="24"/>
          <w:szCs w:val="24"/>
          <w:lang w:val="en-US"/>
        </w:rPr>
        <w:t>Pasal</w:t>
      </w:r>
      <w:proofErr w:type="spellEnd"/>
      <w:r w:rsidRPr="00CA7F60">
        <w:rPr>
          <w:rFonts w:ascii="Times New Roman" w:hAnsi="Times New Roman" w:cs="Times New Roman"/>
          <w:b/>
          <w:sz w:val="24"/>
          <w:szCs w:val="24"/>
          <w:lang w:val="en-US"/>
        </w:rPr>
        <w:t xml:space="preserve"> 1</w:t>
      </w:r>
      <w:r w:rsidR="004F2AF7" w:rsidRPr="00CA7F60">
        <w:rPr>
          <w:rFonts w:ascii="Times New Roman" w:hAnsi="Times New Roman" w:cs="Times New Roman"/>
          <w:b/>
          <w:sz w:val="24"/>
          <w:szCs w:val="24"/>
        </w:rPr>
        <w:t>4</w:t>
      </w:r>
    </w:p>
    <w:p w14:paraId="049E232A" w14:textId="77777777" w:rsidR="0084356D" w:rsidRPr="00CA7F60" w:rsidRDefault="0084356D" w:rsidP="00CA7F60">
      <w:pPr>
        <w:pStyle w:val="Heading1"/>
        <w:spacing w:after="0" w:line="276" w:lineRule="auto"/>
        <w:ind w:right="271"/>
        <w:rPr>
          <w:color w:val="auto"/>
          <w:szCs w:val="24"/>
          <w:lang w:val="id-ID"/>
        </w:rPr>
      </w:pPr>
      <w:r w:rsidRPr="00CA7F60">
        <w:rPr>
          <w:color w:val="auto"/>
          <w:szCs w:val="24"/>
          <w:lang w:val="id-ID"/>
        </w:rPr>
        <w:t>Pernyataan Dan Jaminan</w:t>
      </w:r>
      <w:r w:rsidR="00494FE4" w:rsidRPr="00CA7F60">
        <w:rPr>
          <w:color w:val="auto"/>
          <w:szCs w:val="24"/>
          <w:lang w:val="id-ID"/>
        </w:rPr>
        <w:t xml:space="preserve"> Kepatuhan Regulasi</w:t>
      </w:r>
    </w:p>
    <w:p w14:paraId="41B7C073" w14:textId="77777777" w:rsidR="0084356D" w:rsidRPr="00CA7F60" w:rsidRDefault="0084356D" w:rsidP="00CA7F60">
      <w:pPr>
        <w:spacing w:after="0"/>
        <w:jc w:val="both"/>
        <w:rPr>
          <w:rFonts w:ascii="Times New Roman" w:hAnsi="Times New Roman" w:cs="Times New Roman"/>
          <w:sz w:val="24"/>
          <w:szCs w:val="24"/>
        </w:rPr>
      </w:pPr>
      <w:r w:rsidRPr="00CA7F60">
        <w:rPr>
          <w:rFonts w:ascii="Times New Roman" w:hAnsi="Times New Roman" w:cs="Times New Roman"/>
          <w:b/>
          <w:sz w:val="24"/>
          <w:szCs w:val="24"/>
        </w:rPr>
        <w:t>Para Pihak</w:t>
      </w:r>
      <w:r w:rsidRPr="00CA7F60">
        <w:rPr>
          <w:rFonts w:ascii="Times New Roman" w:hAnsi="Times New Roman" w:cs="Times New Roman"/>
          <w:sz w:val="24"/>
          <w:szCs w:val="24"/>
        </w:rPr>
        <w:t xml:space="preserve"> menjamin dan menyatakan bahwa:</w:t>
      </w:r>
    </w:p>
    <w:p w14:paraId="415ECC7A" w14:textId="77777777" w:rsidR="0084356D" w:rsidRPr="00CA7F60" w:rsidRDefault="0084356D" w:rsidP="00CA7F60">
      <w:pPr>
        <w:pStyle w:val="ListParagraph"/>
        <w:numPr>
          <w:ilvl w:val="0"/>
          <w:numId w:val="33"/>
        </w:numPr>
        <w:suppressAutoHyphens w:val="0"/>
        <w:spacing w:line="276" w:lineRule="auto"/>
        <w:ind w:left="567" w:hanging="567"/>
        <w:jc w:val="both"/>
        <w:rPr>
          <w:rFonts w:cs="Times New Roman"/>
        </w:rPr>
      </w:pPr>
      <w:proofErr w:type="spellStart"/>
      <w:r w:rsidRPr="00CA7F60">
        <w:rPr>
          <w:rFonts w:cs="Times New Roman"/>
        </w:rPr>
        <w:t>Dalam</w:t>
      </w:r>
      <w:proofErr w:type="spellEnd"/>
      <w:r w:rsidRPr="00CA7F60">
        <w:rPr>
          <w:rFonts w:cs="Times New Roman"/>
        </w:rPr>
        <w:t xml:space="preserve"> </w:t>
      </w:r>
      <w:proofErr w:type="spellStart"/>
      <w:r w:rsidRPr="00CA7F60">
        <w:rPr>
          <w:rFonts w:cs="Times New Roman"/>
        </w:rPr>
        <w:t>pelaksanaan</w:t>
      </w:r>
      <w:proofErr w:type="spellEnd"/>
      <w:r w:rsidRPr="00CA7F60">
        <w:rPr>
          <w:rFonts w:cs="Times New Roman"/>
        </w:rPr>
        <w:t xml:space="preserve"> </w:t>
      </w:r>
      <w:proofErr w:type="spellStart"/>
      <w:r w:rsidRPr="00CA7F60">
        <w:rPr>
          <w:rFonts w:cs="Times New Roman"/>
        </w:rPr>
        <w:t>perjanjian</w:t>
      </w:r>
      <w:proofErr w:type="spellEnd"/>
      <w:r w:rsidRPr="00CA7F60">
        <w:rPr>
          <w:rFonts w:cs="Times New Roman"/>
        </w:rPr>
        <w:t xml:space="preserve"> </w:t>
      </w:r>
      <w:proofErr w:type="spellStart"/>
      <w:r w:rsidRPr="00CA7F60">
        <w:rPr>
          <w:rFonts w:cs="Times New Roman"/>
        </w:rPr>
        <w:t>ini</w:t>
      </w:r>
      <w:proofErr w:type="spellEnd"/>
      <w:r w:rsidRPr="00CA7F60">
        <w:rPr>
          <w:rFonts w:cs="Times New Roman"/>
        </w:rPr>
        <w:t xml:space="preserve"> </w:t>
      </w:r>
      <w:proofErr w:type="spellStart"/>
      <w:r w:rsidRPr="00CA7F60">
        <w:rPr>
          <w:rFonts w:cs="Times New Roman"/>
          <w:lang w:val="en-US"/>
        </w:rPr>
        <w:t>mentaati</w:t>
      </w:r>
      <w:proofErr w:type="spellEnd"/>
      <w:r w:rsidRPr="00CA7F60">
        <w:rPr>
          <w:rFonts w:cs="Times New Roman"/>
          <w:lang w:val="en-US"/>
        </w:rPr>
        <w:t xml:space="preserve"> </w:t>
      </w:r>
      <w:proofErr w:type="spellStart"/>
      <w:r w:rsidRPr="00CA7F60">
        <w:rPr>
          <w:rFonts w:cs="Times New Roman"/>
        </w:rPr>
        <w:t>peraturan</w:t>
      </w:r>
      <w:proofErr w:type="spellEnd"/>
      <w:r w:rsidRPr="00CA7F60">
        <w:rPr>
          <w:rFonts w:cs="Times New Roman"/>
        </w:rPr>
        <w:t xml:space="preserve"> </w:t>
      </w:r>
      <w:proofErr w:type="spellStart"/>
      <w:r w:rsidRPr="00CA7F60">
        <w:rPr>
          <w:rFonts w:cs="Times New Roman"/>
        </w:rPr>
        <w:t>perundang-undangan</w:t>
      </w:r>
      <w:proofErr w:type="spellEnd"/>
      <w:r w:rsidRPr="00CA7F60">
        <w:rPr>
          <w:rFonts w:cs="Times New Roman"/>
        </w:rPr>
        <w:t xml:space="preserve"> yang </w:t>
      </w:r>
      <w:proofErr w:type="spellStart"/>
      <w:r w:rsidRPr="00CA7F60">
        <w:rPr>
          <w:rFonts w:cs="Times New Roman"/>
        </w:rPr>
        <w:t>berlaku</w:t>
      </w:r>
      <w:proofErr w:type="spellEnd"/>
      <w:r w:rsidRPr="00CA7F60">
        <w:rPr>
          <w:rFonts w:cs="Times New Roman"/>
        </w:rPr>
        <w:t>.</w:t>
      </w:r>
    </w:p>
    <w:p w14:paraId="6CD72FD8" w14:textId="77777777" w:rsidR="0084356D" w:rsidRPr="00CA7F60" w:rsidRDefault="0084356D" w:rsidP="00CA7F60">
      <w:pPr>
        <w:pStyle w:val="ListParagraph"/>
        <w:numPr>
          <w:ilvl w:val="0"/>
          <w:numId w:val="33"/>
        </w:numPr>
        <w:suppressAutoHyphens w:val="0"/>
        <w:spacing w:line="276" w:lineRule="auto"/>
        <w:ind w:left="567" w:hanging="567"/>
        <w:jc w:val="both"/>
        <w:rPr>
          <w:rFonts w:cs="Times New Roman"/>
        </w:rPr>
      </w:pPr>
      <w:proofErr w:type="spellStart"/>
      <w:r w:rsidRPr="00CA7F60">
        <w:rPr>
          <w:rFonts w:cs="Times New Roman"/>
        </w:rPr>
        <w:t>Usia</w:t>
      </w:r>
      <w:proofErr w:type="spellEnd"/>
      <w:r w:rsidRPr="00CA7F60">
        <w:rPr>
          <w:rFonts w:cs="Times New Roman"/>
        </w:rPr>
        <w:t xml:space="preserve"> P</w:t>
      </w:r>
      <w:r w:rsidRPr="00CA7F60">
        <w:rPr>
          <w:rFonts w:cs="Times New Roman"/>
          <w:lang w:val="en-US"/>
        </w:rPr>
        <w:t>e</w:t>
      </w:r>
      <w:proofErr w:type="spellStart"/>
      <w:r w:rsidRPr="00CA7F60">
        <w:rPr>
          <w:rFonts w:cs="Times New Roman"/>
        </w:rPr>
        <w:t>kerja</w:t>
      </w:r>
      <w:proofErr w:type="spellEnd"/>
      <w:r w:rsidRPr="00CA7F60">
        <w:rPr>
          <w:rFonts w:cs="Times New Roman"/>
        </w:rPr>
        <w:t xml:space="preserve"> yang </w:t>
      </w:r>
      <w:proofErr w:type="spellStart"/>
      <w:r w:rsidRPr="00CA7F60">
        <w:rPr>
          <w:rFonts w:cs="Times New Roman"/>
        </w:rPr>
        <w:t>dipekerjakan</w:t>
      </w:r>
      <w:proofErr w:type="spellEnd"/>
      <w:r w:rsidRPr="00CA7F60">
        <w:rPr>
          <w:rFonts w:cs="Times New Roman"/>
        </w:rPr>
        <w:t xml:space="preserve"> di </w:t>
      </w:r>
      <w:proofErr w:type="spellStart"/>
      <w:r w:rsidRPr="00CA7F60">
        <w:rPr>
          <w:rFonts w:cs="Times New Roman"/>
        </w:rPr>
        <w:t>perusahaan</w:t>
      </w:r>
      <w:proofErr w:type="spellEnd"/>
      <w:r w:rsidRPr="00CA7F60">
        <w:rPr>
          <w:rFonts w:cs="Times New Roman"/>
        </w:rPr>
        <w:t xml:space="preserve"> </w:t>
      </w:r>
      <w:proofErr w:type="spellStart"/>
      <w:r w:rsidRPr="00CA7F60">
        <w:rPr>
          <w:rFonts w:cs="Times New Roman"/>
        </w:rPr>
        <w:t>masing-masing</w:t>
      </w:r>
      <w:proofErr w:type="spellEnd"/>
      <w:r w:rsidRPr="00CA7F60">
        <w:rPr>
          <w:rFonts w:cs="Times New Roman"/>
        </w:rPr>
        <w:t xml:space="preserve"> </w:t>
      </w:r>
      <w:proofErr w:type="spellStart"/>
      <w:r w:rsidRPr="00CA7F60">
        <w:rPr>
          <w:rFonts w:cs="Times New Roman"/>
        </w:rPr>
        <w:t>Pihak</w:t>
      </w:r>
      <w:proofErr w:type="spellEnd"/>
      <w:r w:rsidRPr="00CA7F60">
        <w:rPr>
          <w:rFonts w:cs="Times New Roman"/>
        </w:rPr>
        <w:t xml:space="preserve"> </w:t>
      </w:r>
      <w:proofErr w:type="spellStart"/>
      <w:r w:rsidRPr="00CA7F60">
        <w:rPr>
          <w:rFonts w:cs="Times New Roman"/>
        </w:rPr>
        <w:t>tidak</w:t>
      </w:r>
      <w:proofErr w:type="spellEnd"/>
      <w:r w:rsidRPr="00CA7F60">
        <w:rPr>
          <w:rFonts w:cs="Times New Roman"/>
        </w:rPr>
        <w:t xml:space="preserve"> </w:t>
      </w:r>
      <w:proofErr w:type="spellStart"/>
      <w:r w:rsidRPr="00CA7F60">
        <w:rPr>
          <w:rFonts w:cs="Times New Roman"/>
        </w:rPr>
        <w:t>bertentangan</w:t>
      </w:r>
      <w:proofErr w:type="spellEnd"/>
      <w:r w:rsidRPr="00CA7F60">
        <w:rPr>
          <w:rFonts w:cs="Times New Roman"/>
        </w:rPr>
        <w:t xml:space="preserve"> </w:t>
      </w:r>
      <w:proofErr w:type="spellStart"/>
      <w:r w:rsidRPr="00CA7F60">
        <w:rPr>
          <w:rFonts w:cs="Times New Roman"/>
        </w:rPr>
        <w:t>dengan</w:t>
      </w:r>
      <w:proofErr w:type="spellEnd"/>
      <w:r w:rsidRPr="00CA7F60">
        <w:rPr>
          <w:rFonts w:cs="Times New Roman"/>
        </w:rPr>
        <w:t xml:space="preserve"> </w:t>
      </w:r>
      <w:proofErr w:type="spellStart"/>
      <w:r w:rsidRPr="00CA7F60">
        <w:rPr>
          <w:rFonts w:cs="Times New Roman"/>
        </w:rPr>
        <w:t>ketentuan</w:t>
      </w:r>
      <w:proofErr w:type="spellEnd"/>
      <w:r w:rsidRPr="00CA7F60">
        <w:rPr>
          <w:rFonts w:cs="Times New Roman"/>
        </w:rPr>
        <w:t xml:space="preserve"> </w:t>
      </w:r>
      <w:proofErr w:type="spellStart"/>
      <w:r w:rsidRPr="00CA7F60">
        <w:rPr>
          <w:rFonts w:cs="Times New Roman"/>
        </w:rPr>
        <w:t>dalam</w:t>
      </w:r>
      <w:proofErr w:type="spellEnd"/>
      <w:r w:rsidRPr="00CA7F60">
        <w:rPr>
          <w:rFonts w:cs="Times New Roman"/>
        </w:rPr>
        <w:t xml:space="preserve"> </w:t>
      </w:r>
      <w:proofErr w:type="spellStart"/>
      <w:r w:rsidRPr="00CA7F60">
        <w:rPr>
          <w:rFonts w:cs="Times New Roman"/>
        </w:rPr>
        <w:t>Undang-undang</w:t>
      </w:r>
      <w:proofErr w:type="spellEnd"/>
      <w:r w:rsidRPr="00CA7F60">
        <w:rPr>
          <w:rFonts w:cs="Times New Roman"/>
        </w:rPr>
        <w:t xml:space="preserve"> </w:t>
      </w:r>
      <w:proofErr w:type="spellStart"/>
      <w:r w:rsidRPr="00CA7F60">
        <w:rPr>
          <w:rFonts w:cs="Times New Roman"/>
        </w:rPr>
        <w:t>Ketenagakerjaan</w:t>
      </w:r>
      <w:proofErr w:type="spellEnd"/>
      <w:r w:rsidRPr="00CA7F60">
        <w:rPr>
          <w:rFonts w:cs="Times New Roman"/>
        </w:rPr>
        <w:t>.</w:t>
      </w:r>
    </w:p>
    <w:p w14:paraId="16537545" w14:textId="77777777" w:rsidR="0084356D" w:rsidRPr="00CA7F60" w:rsidRDefault="0084356D" w:rsidP="00CA7F60">
      <w:pPr>
        <w:pStyle w:val="ListParagraph"/>
        <w:numPr>
          <w:ilvl w:val="0"/>
          <w:numId w:val="33"/>
        </w:numPr>
        <w:suppressAutoHyphens w:val="0"/>
        <w:spacing w:line="276" w:lineRule="auto"/>
        <w:ind w:left="567" w:hanging="567"/>
        <w:jc w:val="both"/>
        <w:rPr>
          <w:rFonts w:cs="Times New Roman"/>
        </w:rPr>
      </w:pPr>
      <w:proofErr w:type="spellStart"/>
      <w:r w:rsidRPr="00CA7F60">
        <w:rPr>
          <w:rFonts w:cs="Times New Roman"/>
        </w:rPr>
        <w:t>Dalam</w:t>
      </w:r>
      <w:proofErr w:type="spellEnd"/>
      <w:r w:rsidRPr="00CA7F60">
        <w:rPr>
          <w:rFonts w:cs="Times New Roman"/>
        </w:rPr>
        <w:t xml:space="preserve"> </w:t>
      </w:r>
      <w:proofErr w:type="spellStart"/>
      <w:r w:rsidRPr="00CA7F60">
        <w:rPr>
          <w:rFonts w:cs="Times New Roman"/>
        </w:rPr>
        <w:t>hal</w:t>
      </w:r>
      <w:proofErr w:type="spellEnd"/>
      <w:r w:rsidRPr="00CA7F60">
        <w:rPr>
          <w:rFonts w:cs="Times New Roman"/>
        </w:rPr>
        <w:t xml:space="preserve"> </w:t>
      </w:r>
      <w:proofErr w:type="spellStart"/>
      <w:r w:rsidRPr="00CA7F60">
        <w:rPr>
          <w:rFonts w:cs="Times New Roman"/>
        </w:rPr>
        <w:t>terdapat</w:t>
      </w:r>
      <w:proofErr w:type="spellEnd"/>
      <w:r w:rsidRPr="00CA7F60">
        <w:rPr>
          <w:rFonts w:cs="Times New Roman"/>
        </w:rPr>
        <w:t xml:space="preserve"> </w:t>
      </w:r>
      <w:proofErr w:type="spellStart"/>
      <w:r w:rsidRPr="00CA7F60">
        <w:rPr>
          <w:rFonts w:cs="Times New Roman"/>
        </w:rPr>
        <w:t>pelanggaran</w:t>
      </w:r>
      <w:proofErr w:type="spellEnd"/>
      <w:r w:rsidRPr="00CA7F60">
        <w:rPr>
          <w:rFonts w:cs="Times New Roman"/>
        </w:rPr>
        <w:t xml:space="preserve"> </w:t>
      </w:r>
      <w:proofErr w:type="spellStart"/>
      <w:r w:rsidRPr="00CA7F60">
        <w:rPr>
          <w:rFonts w:cs="Times New Roman"/>
        </w:rPr>
        <w:t>peraturan</w:t>
      </w:r>
      <w:proofErr w:type="spellEnd"/>
      <w:r w:rsidRPr="00CA7F60">
        <w:rPr>
          <w:rFonts w:cs="Times New Roman"/>
        </w:rPr>
        <w:t xml:space="preserve"> yang </w:t>
      </w:r>
      <w:proofErr w:type="spellStart"/>
      <w:r w:rsidRPr="00CA7F60">
        <w:rPr>
          <w:rFonts w:cs="Times New Roman"/>
        </w:rPr>
        <w:t>dilakukan</w:t>
      </w:r>
      <w:proofErr w:type="spellEnd"/>
      <w:r w:rsidRPr="00CA7F60">
        <w:rPr>
          <w:rFonts w:cs="Times New Roman"/>
        </w:rPr>
        <w:t xml:space="preserve"> </w:t>
      </w:r>
      <w:proofErr w:type="spellStart"/>
      <w:r w:rsidRPr="00CA7F60">
        <w:rPr>
          <w:rFonts w:cs="Times New Roman"/>
        </w:rPr>
        <w:t>oleh</w:t>
      </w:r>
      <w:proofErr w:type="spellEnd"/>
      <w:r w:rsidRPr="00CA7F60">
        <w:rPr>
          <w:rFonts w:cs="Times New Roman"/>
        </w:rPr>
        <w:t xml:space="preserve"> </w:t>
      </w:r>
      <w:proofErr w:type="spellStart"/>
      <w:r w:rsidRPr="00CA7F60">
        <w:rPr>
          <w:rFonts w:cs="Times New Roman"/>
        </w:rPr>
        <w:t>salah</w:t>
      </w:r>
      <w:proofErr w:type="spellEnd"/>
      <w:r w:rsidRPr="00CA7F60">
        <w:rPr>
          <w:rFonts w:cs="Times New Roman"/>
        </w:rPr>
        <w:t xml:space="preserve"> </w:t>
      </w:r>
      <w:proofErr w:type="spellStart"/>
      <w:r w:rsidRPr="00CA7F60">
        <w:rPr>
          <w:rFonts w:cs="Times New Roman"/>
        </w:rPr>
        <w:t>satu</w:t>
      </w:r>
      <w:proofErr w:type="spellEnd"/>
      <w:r w:rsidRPr="00CA7F60">
        <w:rPr>
          <w:rFonts w:cs="Times New Roman"/>
        </w:rPr>
        <w:t xml:space="preserve"> </w:t>
      </w:r>
      <w:proofErr w:type="spellStart"/>
      <w:r w:rsidRPr="00CA7F60">
        <w:rPr>
          <w:rFonts w:cs="Times New Roman"/>
        </w:rPr>
        <w:t>Pihak</w:t>
      </w:r>
      <w:proofErr w:type="spellEnd"/>
      <w:r w:rsidRPr="00CA7F60">
        <w:rPr>
          <w:rFonts w:cs="Times New Roman"/>
        </w:rPr>
        <w:t xml:space="preserve">, </w:t>
      </w:r>
      <w:proofErr w:type="spellStart"/>
      <w:r w:rsidRPr="00CA7F60">
        <w:rPr>
          <w:rFonts w:cs="Times New Roman"/>
        </w:rPr>
        <w:t>maka</w:t>
      </w:r>
      <w:proofErr w:type="spellEnd"/>
      <w:r w:rsidRPr="00CA7F60">
        <w:rPr>
          <w:rFonts w:cs="Times New Roman"/>
        </w:rPr>
        <w:t xml:space="preserve"> Para </w:t>
      </w:r>
      <w:proofErr w:type="spellStart"/>
      <w:r w:rsidRPr="00CA7F60">
        <w:rPr>
          <w:rFonts w:cs="Times New Roman"/>
        </w:rPr>
        <w:t>Pihak</w:t>
      </w:r>
      <w:proofErr w:type="spellEnd"/>
      <w:r w:rsidRPr="00CA7F60">
        <w:rPr>
          <w:rFonts w:cs="Times New Roman"/>
        </w:rPr>
        <w:t xml:space="preserve"> </w:t>
      </w:r>
      <w:proofErr w:type="spellStart"/>
      <w:r w:rsidRPr="00CA7F60">
        <w:rPr>
          <w:rFonts w:cs="Times New Roman"/>
        </w:rPr>
        <w:t>sepakat</w:t>
      </w:r>
      <w:proofErr w:type="spellEnd"/>
      <w:r w:rsidRPr="00CA7F60">
        <w:rPr>
          <w:rFonts w:cs="Times New Roman"/>
        </w:rPr>
        <w:t xml:space="preserve"> </w:t>
      </w:r>
      <w:proofErr w:type="spellStart"/>
      <w:r w:rsidRPr="00CA7F60">
        <w:rPr>
          <w:rFonts w:cs="Times New Roman"/>
        </w:rPr>
        <w:t>untuk</w:t>
      </w:r>
      <w:proofErr w:type="spellEnd"/>
      <w:r w:rsidRPr="00CA7F60">
        <w:rPr>
          <w:rFonts w:cs="Times New Roman"/>
        </w:rPr>
        <w:t xml:space="preserve"> </w:t>
      </w:r>
      <w:proofErr w:type="spellStart"/>
      <w:r w:rsidRPr="00CA7F60">
        <w:rPr>
          <w:rFonts w:cs="Times New Roman"/>
        </w:rPr>
        <w:t>tidak</w:t>
      </w:r>
      <w:proofErr w:type="spellEnd"/>
      <w:r w:rsidRPr="00CA7F60">
        <w:rPr>
          <w:rFonts w:cs="Times New Roman"/>
        </w:rPr>
        <w:t xml:space="preserve"> </w:t>
      </w:r>
      <w:proofErr w:type="spellStart"/>
      <w:r w:rsidRPr="00CA7F60">
        <w:rPr>
          <w:rFonts w:cs="Times New Roman"/>
        </w:rPr>
        <w:t>melibatkan</w:t>
      </w:r>
      <w:proofErr w:type="spellEnd"/>
      <w:r w:rsidRPr="00CA7F60">
        <w:rPr>
          <w:rFonts w:cs="Times New Roman"/>
        </w:rPr>
        <w:t xml:space="preserve"> </w:t>
      </w:r>
      <w:proofErr w:type="spellStart"/>
      <w:r w:rsidRPr="00CA7F60">
        <w:rPr>
          <w:rFonts w:cs="Times New Roman"/>
        </w:rPr>
        <w:t>Pihak</w:t>
      </w:r>
      <w:proofErr w:type="spellEnd"/>
      <w:r w:rsidRPr="00CA7F60">
        <w:rPr>
          <w:rFonts w:cs="Times New Roman"/>
        </w:rPr>
        <w:t xml:space="preserve"> yang lain </w:t>
      </w:r>
      <w:proofErr w:type="spellStart"/>
      <w:r w:rsidRPr="00CA7F60">
        <w:rPr>
          <w:rFonts w:cs="Times New Roman"/>
        </w:rPr>
        <w:t>dalam</w:t>
      </w:r>
      <w:proofErr w:type="spellEnd"/>
      <w:r w:rsidRPr="00CA7F60">
        <w:rPr>
          <w:rFonts w:cs="Times New Roman"/>
        </w:rPr>
        <w:t xml:space="preserve"> </w:t>
      </w:r>
      <w:proofErr w:type="spellStart"/>
      <w:r w:rsidRPr="00CA7F60">
        <w:rPr>
          <w:rFonts w:cs="Times New Roman"/>
        </w:rPr>
        <w:t>kasus</w:t>
      </w:r>
      <w:proofErr w:type="spellEnd"/>
      <w:r w:rsidRPr="00CA7F60">
        <w:rPr>
          <w:rFonts w:cs="Times New Roman"/>
        </w:rPr>
        <w:t xml:space="preserve"> </w:t>
      </w:r>
      <w:proofErr w:type="spellStart"/>
      <w:r w:rsidRPr="00CA7F60">
        <w:rPr>
          <w:rFonts w:cs="Times New Roman"/>
        </w:rPr>
        <w:t>pelanggaran</w:t>
      </w:r>
      <w:proofErr w:type="spellEnd"/>
      <w:r w:rsidRPr="00CA7F60">
        <w:rPr>
          <w:rFonts w:cs="Times New Roman"/>
        </w:rPr>
        <w:t xml:space="preserve"> </w:t>
      </w:r>
      <w:proofErr w:type="spellStart"/>
      <w:r w:rsidRPr="00CA7F60">
        <w:rPr>
          <w:rFonts w:cs="Times New Roman"/>
        </w:rPr>
        <w:t>peraturan</w:t>
      </w:r>
      <w:proofErr w:type="spellEnd"/>
      <w:r w:rsidRPr="00CA7F60">
        <w:rPr>
          <w:rFonts w:cs="Times New Roman"/>
        </w:rPr>
        <w:t xml:space="preserve"> </w:t>
      </w:r>
      <w:proofErr w:type="spellStart"/>
      <w:r w:rsidRPr="00CA7F60">
        <w:rPr>
          <w:rFonts w:cs="Times New Roman"/>
        </w:rPr>
        <w:t>tersebut</w:t>
      </w:r>
      <w:proofErr w:type="spellEnd"/>
      <w:r w:rsidRPr="00CA7F60">
        <w:rPr>
          <w:rFonts w:cs="Times New Roman"/>
        </w:rPr>
        <w:t>.</w:t>
      </w:r>
    </w:p>
    <w:p w14:paraId="1AC69F07" w14:textId="77777777" w:rsidR="00AF2584" w:rsidRPr="00CA7F60" w:rsidRDefault="00AF2584" w:rsidP="00CA7F60">
      <w:pPr>
        <w:spacing w:after="0"/>
        <w:jc w:val="center"/>
        <w:rPr>
          <w:rFonts w:ascii="Times New Roman" w:hAnsi="Times New Roman" w:cs="Times New Roman"/>
          <w:b/>
          <w:color w:val="000000" w:themeColor="text1"/>
          <w:sz w:val="24"/>
          <w:szCs w:val="24"/>
        </w:rPr>
      </w:pPr>
    </w:p>
    <w:p w14:paraId="50CF838B" w14:textId="77777777" w:rsidR="001E0CD7" w:rsidRPr="00CA7F60" w:rsidRDefault="001B567F" w:rsidP="00CA7F60">
      <w:pPr>
        <w:spacing w:after="0"/>
        <w:jc w:val="center"/>
        <w:rPr>
          <w:rFonts w:ascii="Times New Roman" w:hAnsi="Times New Roman" w:cs="Times New Roman"/>
          <w:b/>
          <w:color w:val="000000" w:themeColor="text1"/>
          <w:sz w:val="24"/>
          <w:szCs w:val="24"/>
        </w:rPr>
      </w:pPr>
      <w:r w:rsidRPr="00CA7F60">
        <w:rPr>
          <w:rFonts w:ascii="Times New Roman" w:hAnsi="Times New Roman" w:cs="Times New Roman"/>
          <w:b/>
          <w:color w:val="000000" w:themeColor="text1"/>
          <w:sz w:val="24"/>
          <w:szCs w:val="24"/>
        </w:rPr>
        <w:t>Pasal</w:t>
      </w:r>
      <w:r w:rsidR="001E0CD7" w:rsidRPr="00CA7F60">
        <w:rPr>
          <w:rFonts w:ascii="Times New Roman" w:hAnsi="Times New Roman" w:cs="Times New Roman"/>
          <w:b/>
          <w:color w:val="000000" w:themeColor="text1"/>
          <w:sz w:val="24"/>
          <w:szCs w:val="24"/>
        </w:rPr>
        <w:t xml:space="preserve"> 1</w:t>
      </w:r>
      <w:r w:rsidR="004F2AF7" w:rsidRPr="00CA7F60">
        <w:rPr>
          <w:rFonts w:ascii="Times New Roman" w:hAnsi="Times New Roman" w:cs="Times New Roman"/>
          <w:b/>
          <w:color w:val="000000" w:themeColor="text1"/>
          <w:sz w:val="24"/>
          <w:szCs w:val="24"/>
        </w:rPr>
        <w:t>5</w:t>
      </w:r>
    </w:p>
    <w:p w14:paraId="43F64795" w14:textId="77777777" w:rsidR="001E0CD7" w:rsidRPr="00CA7F60" w:rsidRDefault="00EF15BE" w:rsidP="00CA7F60">
      <w:pPr>
        <w:spacing w:after="0"/>
        <w:jc w:val="center"/>
        <w:rPr>
          <w:rFonts w:ascii="Times New Roman" w:hAnsi="Times New Roman" w:cs="Times New Roman"/>
          <w:b/>
          <w:color w:val="000000" w:themeColor="text1"/>
          <w:sz w:val="24"/>
          <w:szCs w:val="24"/>
        </w:rPr>
      </w:pPr>
      <w:r w:rsidRPr="00CA7F60">
        <w:rPr>
          <w:rFonts w:ascii="Times New Roman" w:hAnsi="Times New Roman" w:cs="Times New Roman"/>
          <w:b/>
          <w:color w:val="000000" w:themeColor="text1"/>
          <w:sz w:val="24"/>
          <w:szCs w:val="24"/>
        </w:rPr>
        <w:t>Ketentuan Lain</w:t>
      </w:r>
    </w:p>
    <w:p w14:paraId="5A250208" w14:textId="77777777" w:rsidR="001E0CD7" w:rsidRPr="00CA7F60" w:rsidRDefault="001E0CD7" w:rsidP="00CA7F60">
      <w:pPr>
        <w:pStyle w:val="ListParagraph"/>
        <w:numPr>
          <w:ilvl w:val="1"/>
          <w:numId w:val="16"/>
        </w:numPr>
        <w:spacing w:line="276" w:lineRule="auto"/>
        <w:ind w:left="567" w:hanging="567"/>
        <w:contextualSpacing/>
        <w:jc w:val="both"/>
        <w:rPr>
          <w:rFonts w:cs="Times New Roman"/>
          <w:color w:val="000000" w:themeColor="text1"/>
        </w:rPr>
      </w:pPr>
      <w:proofErr w:type="spellStart"/>
      <w:r w:rsidRPr="00CA7F60">
        <w:rPr>
          <w:rFonts w:cs="Times New Roman"/>
          <w:color w:val="000000" w:themeColor="text1"/>
        </w:rPr>
        <w:t>Perubahan</w:t>
      </w:r>
      <w:proofErr w:type="spellEnd"/>
      <w:r w:rsidRPr="00CA7F60">
        <w:rPr>
          <w:rFonts w:cs="Times New Roman"/>
          <w:color w:val="000000" w:themeColor="text1"/>
        </w:rPr>
        <w:t xml:space="preserve"> </w:t>
      </w:r>
      <w:proofErr w:type="spellStart"/>
      <w:r w:rsidRPr="00CA7F60">
        <w:rPr>
          <w:rFonts w:cs="Times New Roman"/>
          <w:color w:val="000000" w:themeColor="text1"/>
        </w:rPr>
        <w:t>Perjanjian</w:t>
      </w:r>
      <w:proofErr w:type="spellEnd"/>
    </w:p>
    <w:p w14:paraId="58CBE41E" w14:textId="77777777" w:rsidR="001E0CD7" w:rsidRPr="00CA7F60" w:rsidRDefault="001E0CD7" w:rsidP="00CA7F60">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CA7F60">
        <w:rPr>
          <w:rFonts w:cs="Times New Roman"/>
          <w:color w:val="000000" w:themeColor="text1"/>
        </w:rPr>
        <w:t>Setiap</w:t>
      </w:r>
      <w:proofErr w:type="spellEnd"/>
      <w:r w:rsidRPr="00CA7F60">
        <w:rPr>
          <w:rFonts w:cs="Times New Roman"/>
          <w:color w:val="000000" w:themeColor="text1"/>
        </w:rPr>
        <w:t xml:space="preserve"> </w:t>
      </w:r>
      <w:proofErr w:type="spellStart"/>
      <w:r w:rsidRPr="00CA7F60">
        <w:rPr>
          <w:rFonts w:cs="Times New Roman"/>
          <w:color w:val="000000" w:themeColor="text1"/>
        </w:rPr>
        <w:t>syarat</w:t>
      </w:r>
      <w:proofErr w:type="spellEnd"/>
      <w:r w:rsidRPr="00CA7F60">
        <w:rPr>
          <w:rFonts w:cs="Times New Roman"/>
          <w:color w:val="000000" w:themeColor="text1"/>
        </w:rPr>
        <w:t xml:space="preserve"> </w:t>
      </w:r>
      <w:proofErr w:type="spellStart"/>
      <w:r w:rsidRPr="00CA7F60">
        <w:rPr>
          <w:rFonts w:cs="Times New Roman"/>
          <w:color w:val="000000" w:themeColor="text1"/>
        </w:rPr>
        <w:t>dan</w:t>
      </w:r>
      <w:proofErr w:type="spellEnd"/>
      <w:r w:rsidRPr="00CA7F60">
        <w:rPr>
          <w:rFonts w:cs="Times New Roman"/>
          <w:color w:val="000000" w:themeColor="text1"/>
        </w:rPr>
        <w:t xml:space="preserve"> </w:t>
      </w:r>
      <w:proofErr w:type="spellStart"/>
      <w:r w:rsidRPr="00CA7F60">
        <w:rPr>
          <w:rFonts w:cs="Times New Roman"/>
          <w:color w:val="000000" w:themeColor="text1"/>
        </w:rPr>
        <w:t>ketentuan</w:t>
      </w:r>
      <w:proofErr w:type="spellEnd"/>
      <w:r w:rsidRPr="00CA7F60">
        <w:rPr>
          <w:rFonts w:cs="Times New Roman"/>
          <w:color w:val="000000" w:themeColor="text1"/>
        </w:rPr>
        <w:t xml:space="preserve"> yang </w:t>
      </w:r>
      <w:proofErr w:type="spellStart"/>
      <w:r w:rsidRPr="00CA7F60">
        <w:rPr>
          <w:rFonts w:cs="Times New Roman"/>
          <w:color w:val="000000" w:themeColor="text1"/>
        </w:rPr>
        <w:t>belum</w:t>
      </w:r>
      <w:proofErr w:type="spellEnd"/>
      <w:r w:rsidRPr="00CA7F60">
        <w:rPr>
          <w:rFonts w:cs="Times New Roman"/>
          <w:color w:val="000000" w:themeColor="text1"/>
        </w:rPr>
        <w:t xml:space="preserve"> </w:t>
      </w:r>
      <w:proofErr w:type="spellStart"/>
      <w:r w:rsidRPr="00CA7F60">
        <w:rPr>
          <w:rFonts w:cs="Times New Roman"/>
          <w:color w:val="000000" w:themeColor="text1"/>
        </w:rPr>
        <w:t>atau</w:t>
      </w:r>
      <w:proofErr w:type="spellEnd"/>
      <w:r w:rsidRPr="00CA7F60">
        <w:rPr>
          <w:rFonts w:cs="Times New Roman"/>
          <w:color w:val="000000" w:themeColor="text1"/>
        </w:rPr>
        <w:t xml:space="preserve"> </w:t>
      </w:r>
      <w:proofErr w:type="spellStart"/>
      <w:r w:rsidRPr="00CA7F60">
        <w:rPr>
          <w:rFonts w:cs="Times New Roman"/>
          <w:color w:val="000000" w:themeColor="text1"/>
        </w:rPr>
        <w:t>tidak</w:t>
      </w:r>
      <w:proofErr w:type="spellEnd"/>
      <w:r w:rsidRPr="00CA7F60">
        <w:rPr>
          <w:rFonts w:cs="Times New Roman"/>
          <w:color w:val="000000" w:themeColor="text1"/>
        </w:rPr>
        <w:t xml:space="preserve"> </w:t>
      </w:r>
      <w:proofErr w:type="spellStart"/>
      <w:r w:rsidRPr="00CA7F60">
        <w:rPr>
          <w:rFonts w:cs="Times New Roman"/>
          <w:color w:val="000000" w:themeColor="text1"/>
        </w:rPr>
        <w:t>diatur</w:t>
      </w:r>
      <w:proofErr w:type="spellEnd"/>
      <w:r w:rsidRPr="00CA7F60">
        <w:rPr>
          <w:rFonts w:cs="Times New Roman"/>
          <w:color w:val="000000" w:themeColor="text1"/>
        </w:rPr>
        <w:t xml:space="preserve"> </w:t>
      </w:r>
      <w:proofErr w:type="spellStart"/>
      <w:r w:rsidR="001B567F" w:rsidRPr="00CA7F60">
        <w:rPr>
          <w:rFonts w:cs="Times New Roman"/>
          <w:color w:val="000000" w:themeColor="text1"/>
        </w:rPr>
        <w:t>dalam</w:t>
      </w:r>
      <w:proofErr w:type="spellEnd"/>
      <w:r w:rsidR="001B567F" w:rsidRPr="00CA7F60">
        <w:rPr>
          <w:rFonts w:cs="Times New Roman"/>
          <w:color w:val="000000" w:themeColor="text1"/>
        </w:rPr>
        <w:t xml:space="preserve"> </w:t>
      </w:r>
      <w:proofErr w:type="spellStart"/>
      <w:r w:rsidR="001B567F" w:rsidRPr="00CA7F60">
        <w:rPr>
          <w:rFonts w:cs="Times New Roman"/>
          <w:color w:val="000000" w:themeColor="text1"/>
        </w:rPr>
        <w:t>perjanji</w:t>
      </w:r>
      <w:proofErr w:type="spellEnd"/>
      <w:r w:rsidR="001B567F" w:rsidRPr="00CA7F60">
        <w:rPr>
          <w:rFonts w:cs="Times New Roman"/>
          <w:color w:val="000000" w:themeColor="text1"/>
          <w:lang w:val="id-ID"/>
        </w:rPr>
        <w:t>an</w:t>
      </w:r>
      <w:r w:rsidRPr="00CA7F60">
        <w:rPr>
          <w:rFonts w:cs="Times New Roman"/>
          <w:color w:val="000000" w:themeColor="text1"/>
        </w:rPr>
        <w:t xml:space="preserve"> </w:t>
      </w:r>
      <w:proofErr w:type="spellStart"/>
      <w:r w:rsidRPr="00CA7F60">
        <w:rPr>
          <w:rFonts w:cs="Times New Roman"/>
          <w:color w:val="000000" w:themeColor="text1"/>
        </w:rPr>
        <w:t>akan</w:t>
      </w:r>
      <w:proofErr w:type="spellEnd"/>
      <w:r w:rsidRPr="00CA7F60">
        <w:rPr>
          <w:rFonts w:cs="Times New Roman"/>
          <w:color w:val="000000" w:themeColor="text1"/>
        </w:rPr>
        <w:t xml:space="preserve"> </w:t>
      </w:r>
      <w:proofErr w:type="spellStart"/>
      <w:r w:rsidRPr="00CA7F60">
        <w:rPr>
          <w:rFonts w:cs="Times New Roman"/>
          <w:color w:val="000000" w:themeColor="text1"/>
        </w:rPr>
        <w:t>dibicarakan</w:t>
      </w:r>
      <w:proofErr w:type="spellEnd"/>
      <w:r w:rsidRPr="00CA7F60">
        <w:rPr>
          <w:rFonts w:cs="Times New Roman"/>
          <w:color w:val="000000" w:themeColor="text1"/>
        </w:rPr>
        <w:t xml:space="preserve">, </w:t>
      </w:r>
      <w:proofErr w:type="spellStart"/>
      <w:r w:rsidRPr="00CA7F60">
        <w:rPr>
          <w:rFonts w:cs="Times New Roman"/>
          <w:color w:val="000000" w:themeColor="text1"/>
        </w:rPr>
        <w:t>dinegosiasikan</w:t>
      </w:r>
      <w:proofErr w:type="spellEnd"/>
      <w:r w:rsidRPr="00CA7F60">
        <w:rPr>
          <w:rFonts w:cs="Times New Roman"/>
          <w:color w:val="000000" w:themeColor="text1"/>
        </w:rPr>
        <w:t xml:space="preserve"> </w:t>
      </w:r>
      <w:proofErr w:type="spellStart"/>
      <w:r w:rsidRPr="00CA7F60">
        <w:rPr>
          <w:rFonts w:cs="Times New Roman"/>
          <w:color w:val="000000" w:themeColor="text1"/>
        </w:rPr>
        <w:t>dan</w:t>
      </w:r>
      <w:proofErr w:type="spellEnd"/>
      <w:r w:rsidRPr="00CA7F60">
        <w:rPr>
          <w:rFonts w:cs="Times New Roman"/>
          <w:color w:val="000000" w:themeColor="text1"/>
        </w:rPr>
        <w:t xml:space="preserve"> </w:t>
      </w:r>
      <w:proofErr w:type="spellStart"/>
      <w:r w:rsidRPr="00CA7F60">
        <w:rPr>
          <w:rFonts w:cs="Times New Roman"/>
          <w:color w:val="000000" w:themeColor="text1"/>
        </w:rPr>
        <w:t>ditambahkan</w:t>
      </w:r>
      <w:proofErr w:type="spellEnd"/>
      <w:r w:rsidRPr="00CA7F60">
        <w:rPr>
          <w:rFonts w:cs="Times New Roman"/>
          <w:color w:val="000000" w:themeColor="text1"/>
        </w:rPr>
        <w:t xml:space="preserve"> </w:t>
      </w:r>
      <w:proofErr w:type="spellStart"/>
      <w:r w:rsidRPr="00CA7F60">
        <w:rPr>
          <w:rFonts w:cs="Times New Roman"/>
          <w:color w:val="000000" w:themeColor="text1"/>
        </w:rPr>
        <w:t>berdasarkan</w:t>
      </w:r>
      <w:proofErr w:type="spellEnd"/>
      <w:r w:rsidRPr="00CA7F60">
        <w:rPr>
          <w:rFonts w:cs="Times New Roman"/>
          <w:color w:val="000000" w:themeColor="text1"/>
        </w:rPr>
        <w:t xml:space="preserve"> </w:t>
      </w:r>
      <w:proofErr w:type="spellStart"/>
      <w:r w:rsidRPr="00CA7F60">
        <w:rPr>
          <w:rFonts w:cs="Times New Roman"/>
          <w:color w:val="000000" w:themeColor="text1"/>
        </w:rPr>
        <w:t>kesepakatan</w:t>
      </w:r>
      <w:proofErr w:type="spellEnd"/>
      <w:r w:rsidRPr="00CA7F60">
        <w:rPr>
          <w:rFonts w:cs="Times New Roman"/>
          <w:color w:val="000000" w:themeColor="text1"/>
        </w:rPr>
        <w:t xml:space="preserve"> </w:t>
      </w:r>
      <w:r w:rsidR="00EF15BE" w:rsidRPr="00CA7F60">
        <w:rPr>
          <w:rFonts w:cs="Times New Roman"/>
          <w:b/>
          <w:color w:val="000000" w:themeColor="text1"/>
        </w:rPr>
        <w:t xml:space="preserve">Para </w:t>
      </w:r>
      <w:proofErr w:type="spellStart"/>
      <w:r w:rsidR="00EF15BE" w:rsidRPr="00CA7F60">
        <w:rPr>
          <w:rFonts w:cs="Times New Roman"/>
          <w:b/>
          <w:color w:val="000000" w:themeColor="text1"/>
        </w:rPr>
        <w:t>Pih</w:t>
      </w:r>
      <w:proofErr w:type="spellEnd"/>
      <w:r w:rsidR="00EF15BE" w:rsidRPr="00CA7F60">
        <w:rPr>
          <w:rFonts w:cs="Times New Roman"/>
          <w:b/>
          <w:color w:val="000000" w:themeColor="text1"/>
          <w:lang w:val="id-ID"/>
        </w:rPr>
        <w:t>ak</w:t>
      </w:r>
      <w:r w:rsidR="00EF15BE" w:rsidRPr="00CA7F60">
        <w:rPr>
          <w:rFonts w:cs="Times New Roman"/>
          <w:color w:val="000000" w:themeColor="text1"/>
        </w:rPr>
        <w:t>.</w:t>
      </w:r>
    </w:p>
    <w:p w14:paraId="20FB2C5D" w14:textId="77777777" w:rsidR="001E0CD7" w:rsidRPr="00CA7F60" w:rsidRDefault="001E0CD7" w:rsidP="00CA7F60">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CA7F60">
        <w:rPr>
          <w:rFonts w:cs="Times New Roman"/>
          <w:color w:val="000000" w:themeColor="text1"/>
        </w:rPr>
        <w:t>S</w:t>
      </w:r>
      <w:r w:rsidR="001B567F" w:rsidRPr="00CA7F60">
        <w:rPr>
          <w:rFonts w:cs="Times New Roman"/>
          <w:color w:val="000000" w:themeColor="text1"/>
        </w:rPr>
        <w:t>egala</w:t>
      </w:r>
      <w:proofErr w:type="spellEnd"/>
      <w:r w:rsidR="001B567F" w:rsidRPr="00CA7F60">
        <w:rPr>
          <w:rFonts w:cs="Times New Roman"/>
          <w:color w:val="000000" w:themeColor="text1"/>
        </w:rPr>
        <w:t xml:space="preserve"> </w:t>
      </w:r>
      <w:proofErr w:type="spellStart"/>
      <w:r w:rsidR="001B567F" w:rsidRPr="00CA7F60">
        <w:rPr>
          <w:rFonts w:cs="Times New Roman"/>
          <w:color w:val="000000" w:themeColor="text1"/>
        </w:rPr>
        <w:t>perubahan</w:t>
      </w:r>
      <w:proofErr w:type="spellEnd"/>
      <w:r w:rsidR="001B567F" w:rsidRPr="00CA7F60">
        <w:rPr>
          <w:rFonts w:cs="Times New Roman"/>
          <w:color w:val="000000" w:themeColor="text1"/>
          <w:lang w:val="id-ID"/>
        </w:rPr>
        <w:t xml:space="preserve"> dan atau</w:t>
      </w:r>
      <w:r w:rsidR="001B567F" w:rsidRPr="00CA7F60">
        <w:rPr>
          <w:rFonts w:cs="Times New Roman"/>
          <w:color w:val="000000" w:themeColor="text1"/>
        </w:rPr>
        <w:t xml:space="preserve"> </w:t>
      </w:r>
      <w:proofErr w:type="spellStart"/>
      <w:r w:rsidR="001B567F" w:rsidRPr="00CA7F60">
        <w:rPr>
          <w:rFonts w:cs="Times New Roman"/>
          <w:color w:val="000000" w:themeColor="text1"/>
        </w:rPr>
        <w:t>penambahan</w:t>
      </w:r>
      <w:proofErr w:type="spellEnd"/>
      <w:r w:rsidR="001B567F" w:rsidRPr="00CA7F60">
        <w:rPr>
          <w:rFonts w:cs="Times New Roman"/>
          <w:color w:val="000000" w:themeColor="text1"/>
        </w:rPr>
        <w:t xml:space="preserve"> </w:t>
      </w:r>
      <w:r w:rsidR="001B567F" w:rsidRPr="00CA7F60">
        <w:rPr>
          <w:rFonts w:cs="Times New Roman"/>
          <w:color w:val="000000" w:themeColor="text1"/>
          <w:lang w:val="id-ID"/>
        </w:rPr>
        <w:t>isi</w:t>
      </w:r>
      <w:r w:rsidRPr="00CA7F60">
        <w:rPr>
          <w:rFonts w:cs="Times New Roman"/>
          <w:color w:val="000000" w:themeColor="text1"/>
        </w:rPr>
        <w:t xml:space="preserve"> </w:t>
      </w:r>
      <w:proofErr w:type="spellStart"/>
      <w:r w:rsidRPr="00CA7F60">
        <w:rPr>
          <w:rFonts w:cs="Times New Roman"/>
          <w:color w:val="000000" w:themeColor="text1"/>
        </w:rPr>
        <w:t>p</w:t>
      </w:r>
      <w:r w:rsidR="001B567F" w:rsidRPr="00CA7F60">
        <w:rPr>
          <w:rFonts w:cs="Times New Roman"/>
          <w:color w:val="000000" w:themeColor="text1"/>
        </w:rPr>
        <w:t>erjanjian</w:t>
      </w:r>
      <w:proofErr w:type="spellEnd"/>
      <w:r w:rsidR="001B567F" w:rsidRPr="00CA7F60">
        <w:rPr>
          <w:rFonts w:cs="Times New Roman"/>
          <w:color w:val="000000" w:themeColor="text1"/>
        </w:rPr>
        <w:t xml:space="preserve"> </w:t>
      </w:r>
      <w:proofErr w:type="spellStart"/>
      <w:r w:rsidR="001B567F" w:rsidRPr="00CA7F60">
        <w:rPr>
          <w:rFonts w:cs="Times New Roman"/>
          <w:color w:val="000000" w:themeColor="text1"/>
        </w:rPr>
        <w:t>tidak</w:t>
      </w:r>
      <w:proofErr w:type="spellEnd"/>
      <w:r w:rsidR="001B567F" w:rsidRPr="00CA7F60">
        <w:rPr>
          <w:rFonts w:cs="Times New Roman"/>
          <w:color w:val="000000" w:themeColor="text1"/>
        </w:rPr>
        <w:t xml:space="preserve"> </w:t>
      </w:r>
      <w:proofErr w:type="spellStart"/>
      <w:r w:rsidR="001B567F" w:rsidRPr="00CA7F60">
        <w:rPr>
          <w:rFonts w:cs="Times New Roman"/>
          <w:color w:val="000000" w:themeColor="text1"/>
        </w:rPr>
        <w:t>berlaku</w:t>
      </w:r>
      <w:proofErr w:type="spellEnd"/>
      <w:r w:rsidRPr="00CA7F60">
        <w:rPr>
          <w:rFonts w:cs="Times New Roman"/>
          <w:color w:val="000000" w:themeColor="text1"/>
        </w:rPr>
        <w:t xml:space="preserve"> </w:t>
      </w:r>
      <w:proofErr w:type="spellStart"/>
      <w:r w:rsidRPr="00CA7F60">
        <w:rPr>
          <w:rFonts w:cs="Times New Roman"/>
          <w:color w:val="000000" w:themeColor="text1"/>
        </w:rPr>
        <w:t>kecual</w:t>
      </w:r>
      <w:r w:rsidR="001B567F" w:rsidRPr="00CA7F60">
        <w:rPr>
          <w:rFonts w:cs="Times New Roman"/>
          <w:color w:val="000000" w:themeColor="text1"/>
        </w:rPr>
        <w:t>i</w:t>
      </w:r>
      <w:proofErr w:type="spellEnd"/>
      <w:r w:rsidR="001B567F" w:rsidRPr="00CA7F60">
        <w:rPr>
          <w:rFonts w:cs="Times New Roman"/>
          <w:color w:val="000000" w:themeColor="text1"/>
        </w:rPr>
        <w:t xml:space="preserve"> </w:t>
      </w:r>
      <w:proofErr w:type="spellStart"/>
      <w:r w:rsidR="001B567F" w:rsidRPr="00CA7F60">
        <w:rPr>
          <w:rFonts w:cs="Times New Roman"/>
          <w:color w:val="000000" w:themeColor="text1"/>
        </w:rPr>
        <w:t>disepakati</w:t>
      </w:r>
      <w:proofErr w:type="spellEnd"/>
      <w:r w:rsidR="001B567F" w:rsidRPr="00CA7F60">
        <w:rPr>
          <w:rFonts w:cs="Times New Roman"/>
          <w:color w:val="000000" w:themeColor="text1"/>
        </w:rPr>
        <w:t xml:space="preserve"> </w:t>
      </w:r>
      <w:proofErr w:type="spellStart"/>
      <w:r w:rsidR="001B567F" w:rsidRPr="00CA7F60">
        <w:rPr>
          <w:rFonts w:cs="Times New Roman"/>
          <w:color w:val="000000" w:themeColor="text1"/>
        </w:rPr>
        <w:t>secara</w:t>
      </w:r>
      <w:proofErr w:type="spellEnd"/>
      <w:r w:rsidR="001B567F" w:rsidRPr="00CA7F60">
        <w:rPr>
          <w:rFonts w:cs="Times New Roman"/>
          <w:color w:val="000000" w:themeColor="text1"/>
        </w:rPr>
        <w:t xml:space="preserve"> </w:t>
      </w:r>
      <w:proofErr w:type="spellStart"/>
      <w:r w:rsidR="001B567F" w:rsidRPr="00CA7F60">
        <w:rPr>
          <w:rFonts w:cs="Times New Roman"/>
          <w:color w:val="000000" w:themeColor="text1"/>
        </w:rPr>
        <w:t>tertulis</w:t>
      </w:r>
      <w:proofErr w:type="spellEnd"/>
      <w:r w:rsidR="001B567F" w:rsidRPr="00CA7F60">
        <w:rPr>
          <w:rFonts w:cs="Times New Roman"/>
          <w:color w:val="000000" w:themeColor="text1"/>
        </w:rPr>
        <w:t xml:space="preserve"> </w:t>
      </w:r>
      <w:proofErr w:type="spellStart"/>
      <w:r w:rsidR="001B567F" w:rsidRPr="00CA7F60">
        <w:rPr>
          <w:rFonts w:cs="Times New Roman"/>
          <w:color w:val="000000" w:themeColor="text1"/>
        </w:rPr>
        <w:t>oleh</w:t>
      </w:r>
      <w:proofErr w:type="spellEnd"/>
      <w:r w:rsidR="001B567F" w:rsidRPr="00CA7F60">
        <w:rPr>
          <w:rFonts w:cs="Times New Roman"/>
          <w:color w:val="000000" w:themeColor="text1"/>
        </w:rPr>
        <w:t xml:space="preserve"> </w:t>
      </w:r>
      <w:r w:rsidR="00EF15BE" w:rsidRPr="00CA7F60">
        <w:rPr>
          <w:rFonts w:cs="Times New Roman"/>
          <w:b/>
          <w:color w:val="000000" w:themeColor="text1"/>
        </w:rPr>
        <w:t xml:space="preserve">Para </w:t>
      </w:r>
      <w:proofErr w:type="spellStart"/>
      <w:r w:rsidR="00EF15BE" w:rsidRPr="00CA7F60">
        <w:rPr>
          <w:rFonts w:cs="Times New Roman"/>
          <w:b/>
          <w:color w:val="000000" w:themeColor="text1"/>
        </w:rPr>
        <w:t>Pihak</w:t>
      </w:r>
      <w:proofErr w:type="spellEnd"/>
      <w:r w:rsidR="001B567F" w:rsidRPr="00CA7F60">
        <w:rPr>
          <w:rFonts w:cs="Times New Roman"/>
          <w:color w:val="000000" w:themeColor="text1"/>
          <w:lang w:val="id-ID"/>
        </w:rPr>
        <w:t xml:space="preserve">sebagai bagian </w:t>
      </w:r>
      <w:r w:rsidR="00EF15BE" w:rsidRPr="00CA7F60">
        <w:rPr>
          <w:rFonts w:cs="Times New Roman"/>
          <w:color w:val="000000" w:themeColor="text1"/>
        </w:rPr>
        <w:t xml:space="preserve">yang </w:t>
      </w:r>
      <w:proofErr w:type="spellStart"/>
      <w:r w:rsidR="00EF15BE" w:rsidRPr="00CA7F60">
        <w:rPr>
          <w:rFonts w:cs="Times New Roman"/>
          <w:color w:val="000000" w:themeColor="text1"/>
        </w:rPr>
        <w:t>tidak</w:t>
      </w:r>
      <w:proofErr w:type="spellEnd"/>
      <w:r w:rsidR="001B567F" w:rsidRPr="00CA7F60">
        <w:rPr>
          <w:rFonts w:cs="Times New Roman"/>
          <w:color w:val="000000" w:themeColor="text1"/>
          <w:lang w:val="id-ID"/>
        </w:rPr>
        <w:t>ter</w:t>
      </w:r>
      <w:proofErr w:type="spellStart"/>
      <w:r w:rsidRPr="00CA7F60">
        <w:rPr>
          <w:rFonts w:cs="Times New Roman"/>
          <w:color w:val="000000" w:themeColor="text1"/>
        </w:rPr>
        <w:t>pisahkan</w:t>
      </w:r>
      <w:proofErr w:type="spellEnd"/>
      <w:r w:rsidRPr="00CA7F60">
        <w:rPr>
          <w:rFonts w:cs="Times New Roman"/>
          <w:color w:val="000000" w:themeColor="text1"/>
        </w:rPr>
        <w:t>.</w:t>
      </w:r>
    </w:p>
    <w:p w14:paraId="5EE1C0FA" w14:textId="77777777" w:rsidR="009B1BFF" w:rsidRPr="00CA7F60" w:rsidRDefault="001E0CD7" w:rsidP="00CA7F60">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CA7F60">
        <w:rPr>
          <w:rFonts w:cs="Times New Roman"/>
          <w:color w:val="000000" w:themeColor="text1"/>
        </w:rPr>
        <w:t>Korespondensi</w:t>
      </w:r>
      <w:proofErr w:type="spellEnd"/>
      <w:r w:rsidRPr="00CA7F60">
        <w:rPr>
          <w:rFonts w:cs="Times New Roman"/>
          <w:color w:val="000000" w:themeColor="text1"/>
        </w:rPr>
        <w:t xml:space="preserve"> </w:t>
      </w:r>
      <w:proofErr w:type="spellStart"/>
      <w:r w:rsidRPr="00CA7F60">
        <w:rPr>
          <w:rFonts w:cs="Times New Roman"/>
          <w:color w:val="000000" w:themeColor="text1"/>
        </w:rPr>
        <w:t>atau</w:t>
      </w:r>
      <w:proofErr w:type="spellEnd"/>
      <w:r w:rsidRPr="00CA7F60">
        <w:rPr>
          <w:rFonts w:cs="Times New Roman"/>
          <w:color w:val="000000" w:themeColor="text1"/>
        </w:rPr>
        <w:t xml:space="preserve"> </w:t>
      </w:r>
      <w:proofErr w:type="spellStart"/>
      <w:r w:rsidRPr="00CA7F60">
        <w:rPr>
          <w:rFonts w:cs="Times New Roman"/>
          <w:color w:val="000000" w:themeColor="text1"/>
        </w:rPr>
        <w:t>pemberitahuan</w:t>
      </w:r>
      <w:proofErr w:type="spellEnd"/>
    </w:p>
    <w:p w14:paraId="15B524D1" w14:textId="77777777" w:rsidR="001E0CD7" w:rsidRPr="00CA7F60" w:rsidRDefault="001B567F" w:rsidP="00CA7F60">
      <w:pPr>
        <w:pStyle w:val="ListParagraph"/>
        <w:suppressAutoHyphens w:val="0"/>
        <w:spacing w:line="276" w:lineRule="auto"/>
        <w:ind w:left="567"/>
        <w:contextualSpacing/>
        <w:jc w:val="both"/>
        <w:rPr>
          <w:rFonts w:cs="Times New Roman"/>
          <w:color w:val="000000" w:themeColor="text1"/>
          <w:lang w:val="id-ID"/>
        </w:rPr>
      </w:pPr>
      <w:proofErr w:type="spellStart"/>
      <w:r w:rsidRPr="00CA7F60">
        <w:rPr>
          <w:rFonts w:cs="Times New Roman"/>
          <w:color w:val="000000" w:themeColor="text1"/>
        </w:rPr>
        <w:t>Setiap</w:t>
      </w:r>
      <w:proofErr w:type="spellEnd"/>
      <w:r w:rsidRPr="00CA7F60">
        <w:rPr>
          <w:rFonts w:cs="Times New Roman"/>
          <w:color w:val="000000" w:themeColor="text1"/>
        </w:rPr>
        <w:t xml:space="preserve"> </w:t>
      </w:r>
      <w:proofErr w:type="spellStart"/>
      <w:r w:rsidRPr="00CA7F60">
        <w:rPr>
          <w:rFonts w:cs="Times New Roman"/>
          <w:color w:val="000000" w:themeColor="text1"/>
        </w:rPr>
        <w:t>korespondensi</w:t>
      </w:r>
      <w:proofErr w:type="spellEnd"/>
      <w:r w:rsidRPr="00CA7F60">
        <w:rPr>
          <w:rFonts w:cs="Times New Roman"/>
          <w:color w:val="000000" w:themeColor="text1"/>
        </w:rPr>
        <w:t xml:space="preserve"> </w:t>
      </w:r>
      <w:proofErr w:type="spellStart"/>
      <w:r w:rsidR="001E0CD7" w:rsidRPr="00CA7F60">
        <w:rPr>
          <w:rFonts w:cs="Times New Roman"/>
          <w:color w:val="000000" w:themeColor="text1"/>
        </w:rPr>
        <w:t>akan</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disampaikan</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melalui</w:t>
      </w:r>
      <w:proofErr w:type="spellEnd"/>
      <w:r w:rsidR="001E0CD7" w:rsidRPr="00CA7F60">
        <w:rPr>
          <w:rFonts w:cs="Times New Roman"/>
          <w:color w:val="000000" w:themeColor="text1"/>
        </w:rPr>
        <w:t xml:space="preserve"> </w:t>
      </w:r>
      <w:proofErr w:type="spellStart"/>
      <w:r w:rsidRPr="00CA7F60">
        <w:rPr>
          <w:rFonts w:cs="Times New Roman"/>
          <w:color w:val="000000" w:themeColor="text1"/>
        </w:rPr>
        <w:t>pos</w:t>
      </w:r>
      <w:proofErr w:type="spellEnd"/>
      <w:r w:rsidRPr="00CA7F60">
        <w:rPr>
          <w:rFonts w:cs="Times New Roman"/>
          <w:color w:val="000000" w:themeColor="text1"/>
        </w:rPr>
        <w:t xml:space="preserve"> </w:t>
      </w:r>
      <w:proofErr w:type="spellStart"/>
      <w:r w:rsidRPr="00CA7F60">
        <w:rPr>
          <w:rFonts w:cs="Times New Roman"/>
          <w:color w:val="000000" w:themeColor="text1"/>
        </w:rPr>
        <w:t>tercatat</w:t>
      </w:r>
      <w:proofErr w:type="spellEnd"/>
      <w:r w:rsidRPr="00CA7F60">
        <w:rPr>
          <w:rFonts w:cs="Times New Roman"/>
          <w:color w:val="000000" w:themeColor="text1"/>
        </w:rPr>
        <w:t xml:space="preserve">, </w:t>
      </w:r>
      <w:proofErr w:type="spellStart"/>
      <w:r w:rsidRPr="00CA7F60">
        <w:rPr>
          <w:rFonts w:cs="Times New Roman"/>
          <w:color w:val="000000" w:themeColor="text1"/>
        </w:rPr>
        <w:t>jasa</w:t>
      </w:r>
      <w:proofErr w:type="spellEnd"/>
      <w:r w:rsidRPr="00CA7F60">
        <w:rPr>
          <w:rFonts w:cs="Times New Roman"/>
          <w:color w:val="000000" w:themeColor="text1"/>
        </w:rPr>
        <w:t xml:space="preserve"> </w:t>
      </w:r>
      <w:proofErr w:type="spellStart"/>
      <w:r w:rsidRPr="00CA7F60">
        <w:rPr>
          <w:rFonts w:cs="Times New Roman"/>
          <w:color w:val="000000" w:themeColor="text1"/>
        </w:rPr>
        <w:t>kurir</w:t>
      </w:r>
      <w:proofErr w:type="spellEnd"/>
      <w:r w:rsidRPr="00CA7F60">
        <w:rPr>
          <w:rFonts w:cs="Times New Roman"/>
          <w:color w:val="000000" w:themeColor="text1"/>
        </w:rPr>
        <w:t>,</w:t>
      </w:r>
      <w:r w:rsidR="001E0CD7" w:rsidRPr="00CA7F60">
        <w:rPr>
          <w:rFonts w:cs="Times New Roman"/>
          <w:color w:val="000000" w:themeColor="text1"/>
        </w:rPr>
        <w:t xml:space="preserve"> </w:t>
      </w:r>
      <w:proofErr w:type="spellStart"/>
      <w:r w:rsidR="001E0CD7" w:rsidRPr="00CA7F60">
        <w:rPr>
          <w:rFonts w:cs="Times New Roman"/>
          <w:color w:val="000000" w:themeColor="text1"/>
        </w:rPr>
        <w:t>surat</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elektronik</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atau</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diserahkan</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langsung</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dan</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dialamatkan</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ke</w:t>
      </w:r>
      <w:proofErr w:type="spellEnd"/>
      <w:r w:rsidR="001E0CD7" w:rsidRPr="00CA7F60">
        <w:rPr>
          <w:rFonts w:cs="Times New Roman"/>
          <w:color w:val="000000" w:themeColor="text1"/>
        </w:rPr>
        <w:t>:</w:t>
      </w:r>
    </w:p>
    <w:p w14:paraId="61523247" w14:textId="77777777" w:rsidR="0084356D" w:rsidRPr="00CA7F60" w:rsidRDefault="0084356D" w:rsidP="00CA7F60">
      <w:pPr>
        <w:pStyle w:val="ListParagraph"/>
        <w:suppressAutoHyphens w:val="0"/>
        <w:spacing w:line="276" w:lineRule="auto"/>
        <w:ind w:left="567"/>
        <w:contextualSpacing/>
        <w:jc w:val="both"/>
        <w:rPr>
          <w:rFonts w:cs="Times New Roman"/>
          <w:color w:val="000000" w:themeColor="text1"/>
          <w:lang w:val="id-ID"/>
        </w:rPr>
      </w:pPr>
    </w:p>
    <w:p w14:paraId="295FAB28" w14:textId="408A6B11" w:rsidR="00EF15BE" w:rsidRPr="00CA7F60" w:rsidRDefault="00EF15BE" w:rsidP="00E528ED">
      <w:pPr>
        <w:pStyle w:val="ListParagraph"/>
        <w:spacing w:line="276" w:lineRule="auto"/>
        <w:ind w:left="567"/>
        <w:jc w:val="both"/>
        <w:rPr>
          <w:rFonts w:cs="Times New Roman"/>
          <w:lang w:val="id-ID"/>
        </w:rPr>
      </w:pPr>
      <w:proofErr w:type="spellStart"/>
      <w:r w:rsidRPr="00CA7F60">
        <w:rPr>
          <w:rFonts w:cs="Times New Roman"/>
          <w:b/>
        </w:rPr>
        <w:t>Pihak</w:t>
      </w:r>
      <w:proofErr w:type="spellEnd"/>
      <w:r w:rsidRPr="00CA7F60">
        <w:rPr>
          <w:rFonts w:cs="Times New Roman"/>
          <w:b/>
        </w:rPr>
        <w:t xml:space="preserve"> </w:t>
      </w:r>
      <w:proofErr w:type="spellStart"/>
      <w:r w:rsidRPr="00CA7F60">
        <w:rPr>
          <w:rFonts w:cs="Times New Roman"/>
          <w:b/>
        </w:rPr>
        <w:t>Pertama</w:t>
      </w:r>
      <w:proofErr w:type="spellEnd"/>
      <w:r w:rsidRPr="00CA7F60">
        <w:rPr>
          <w:rFonts w:cs="Times New Roman"/>
        </w:rPr>
        <w:tab/>
        <w:t>:</w:t>
      </w:r>
      <w:r w:rsidR="00E528ED">
        <w:rPr>
          <w:rFonts w:cs="Times New Roman"/>
        </w:rPr>
        <w:t xml:space="preserve"> </w:t>
      </w:r>
      <w:proofErr w:type="spellStart"/>
      <w:r w:rsidR="00E528ED">
        <w:rPr>
          <w:rFonts w:cs="Times New Roman"/>
        </w:rPr>
        <w:t>Konveksi</w:t>
      </w:r>
      <w:proofErr w:type="spellEnd"/>
      <w:r w:rsidR="00E528ED">
        <w:rPr>
          <w:rFonts w:cs="Times New Roman"/>
        </w:rPr>
        <w:t xml:space="preserve"> </w:t>
      </w:r>
      <w:r w:rsidR="00044543">
        <w:rPr>
          <w:rFonts w:cs="Times New Roman"/>
        </w:rPr>
        <w:t>Passive Clothing</w:t>
      </w:r>
    </w:p>
    <w:p w14:paraId="5635DD72" w14:textId="1DB960C6" w:rsidR="00AB39AE" w:rsidRPr="00CA7F60" w:rsidRDefault="00EF15BE" w:rsidP="00E528ED">
      <w:pPr>
        <w:pStyle w:val="ListParagraph"/>
        <w:spacing w:line="276" w:lineRule="auto"/>
        <w:ind w:left="567"/>
        <w:jc w:val="both"/>
        <w:rPr>
          <w:rFonts w:cs="Times New Roman"/>
          <w:lang w:val="id-ID"/>
        </w:rPr>
      </w:pPr>
      <w:r w:rsidRPr="00CA7F60">
        <w:rPr>
          <w:rFonts w:cs="Times New Roman"/>
        </w:rPr>
        <w:t xml:space="preserve">Alamat </w:t>
      </w:r>
      <w:r w:rsidRPr="00CA7F60">
        <w:rPr>
          <w:rFonts w:cs="Times New Roman"/>
        </w:rPr>
        <w:tab/>
      </w:r>
      <w:r w:rsidRPr="00CA7F60">
        <w:rPr>
          <w:rFonts w:cs="Times New Roman"/>
        </w:rPr>
        <w:tab/>
        <w:t xml:space="preserve">: </w:t>
      </w:r>
      <w:r w:rsidR="00FD63C8">
        <w:rPr>
          <w:rFonts w:cs="Times New Roman"/>
          <w:color w:val="000000" w:themeColor="text1"/>
          <w:lang w:val="en-US"/>
        </w:rPr>
        <w:t xml:space="preserve">Jl. </w:t>
      </w:r>
      <w:proofErr w:type="spellStart"/>
      <w:r w:rsidR="00FD63C8">
        <w:rPr>
          <w:rFonts w:cs="Times New Roman"/>
          <w:color w:val="000000" w:themeColor="text1"/>
          <w:lang w:val="en-US"/>
        </w:rPr>
        <w:t>Pangeran</w:t>
      </w:r>
      <w:proofErr w:type="spellEnd"/>
      <w:r w:rsidR="00FD63C8">
        <w:rPr>
          <w:rFonts w:cs="Times New Roman"/>
          <w:color w:val="000000" w:themeColor="text1"/>
          <w:lang w:val="en-US"/>
        </w:rPr>
        <w:t xml:space="preserve"> </w:t>
      </w:r>
      <w:proofErr w:type="spellStart"/>
      <w:r w:rsidR="00FD63C8">
        <w:rPr>
          <w:rFonts w:cs="Times New Roman"/>
          <w:color w:val="000000" w:themeColor="text1"/>
          <w:lang w:val="en-US"/>
        </w:rPr>
        <w:t>Puger</w:t>
      </w:r>
      <w:proofErr w:type="spellEnd"/>
      <w:r w:rsidR="00FD63C8">
        <w:rPr>
          <w:rFonts w:cs="Times New Roman"/>
          <w:color w:val="000000" w:themeColor="text1"/>
          <w:lang w:val="en-US"/>
        </w:rPr>
        <w:t xml:space="preserve"> no. 161 Kudus</w:t>
      </w:r>
    </w:p>
    <w:p w14:paraId="6B7D35EE" w14:textId="413832FC" w:rsidR="00EF15BE" w:rsidRPr="00CA7F60" w:rsidRDefault="00EF15BE" w:rsidP="00E528ED">
      <w:pPr>
        <w:pStyle w:val="ListParagraph"/>
        <w:spacing w:line="276" w:lineRule="auto"/>
        <w:ind w:left="567"/>
        <w:jc w:val="both"/>
        <w:rPr>
          <w:rFonts w:cs="Times New Roman"/>
          <w:lang w:val="id-ID"/>
        </w:rPr>
      </w:pPr>
      <w:proofErr w:type="spellStart"/>
      <w:r w:rsidRPr="00CA7F60">
        <w:rPr>
          <w:rFonts w:cs="Times New Roman"/>
        </w:rPr>
        <w:t>Telepon</w:t>
      </w:r>
      <w:proofErr w:type="spellEnd"/>
      <w:r w:rsidRPr="00CA7F60">
        <w:rPr>
          <w:rFonts w:cs="Times New Roman"/>
        </w:rPr>
        <w:tab/>
      </w:r>
      <w:r w:rsidRPr="00CA7F60">
        <w:rPr>
          <w:rFonts w:cs="Times New Roman"/>
        </w:rPr>
        <w:tab/>
        <w:t xml:space="preserve">: </w:t>
      </w:r>
      <w:r w:rsidR="00562BEB">
        <w:rPr>
          <w:rFonts w:cs="Times New Roman"/>
          <w:color w:val="000000" w:themeColor="text1"/>
          <w:lang w:val="en-US"/>
        </w:rPr>
        <w:t>08562750571</w:t>
      </w:r>
    </w:p>
    <w:p w14:paraId="3D8ACB4B" w14:textId="46640252" w:rsidR="00EF15BE" w:rsidRPr="00CA7F60" w:rsidRDefault="00FB4651" w:rsidP="008B454F">
      <w:pPr>
        <w:pStyle w:val="ListParagraph"/>
        <w:spacing w:line="276" w:lineRule="auto"/>
        <w:ind w:left="567"/>
        <w:jc w:val="both"/>
        <w:rPr>
          <w:rFonts w:cs="Times New Roman"/>
          <w:lang w:val="id-ID"/>
        </w:rPr>
      </w:pPr>
      <w:r w:rsidRPr="00CA7F60">
        <w:rPr>
          <w:rFonts w:cs="Times New Roman"/>
        </w:rPr>
        <w:t>Email</w:t>
      </w:r>
      <w:r w:rsidRPr="00CA7F60">
        <w:rPr>
          <w:rFonts w:cs="Times New Roman"/>
        </w:rPr>
        <w:tab/>
      </w:r>
      <w:r w:rsidRPr="00CA7F60">
        <w:rPr>
          <w:rFonts w:cs="Times New Roman"/>
        </w:rPr>
        <w:tab/>
      </w:r>
      <w:r w:rsidR="00EF15BE" w:rsidRPr="00CA7F60">
        <w:rPr>
          <w:rFonts w:cs="Times New Roman"/>
        </w:rPr>
        <w:t xml:space="preserve">: </w:t>
      </w:r>
      <w:r w:rsidR="00562BEB" w:rsidRPr="00562BEB">
        <w:rPr>
          <w:rFonts w:cs="Times New Roman"/>
        </w:rPr>
        <w:t>ekaninoo38@gmail.com</w:t>
      </w:r>
    </w:p>
    <w:p w14:paraId="10A5E260" w14:textId="5145998E" w:rsidR="00EF15BE" w:rsidRPr="00CA7F60" w:rsidRDefault="00EF15BE" w:rsidP="008B454F">
      <w:pPr>
        <w:pStyle w:val="ListParagraph"/>
        <w:spacing w:line="276" w:lineRule="auto"/>
        <w:ind w:left="567"/>
        <w:jc w:val="both"/>
        <w:rPr>
          <w:rFonts w:cs="Times New Roman"/>
          <w:lang w:val="id-ID"/>
        </w:rPr>
      </w:pPr>
      <w:r w:rsidRPr="00CA7F60">
        <w:rPr>
          <w:rFonts w:cs="Times New Roman"/>
        </w:rPr>
        <w:t>Up</w:t>
      </w:r>
      <w:r w:rsidRPr="00CA7F60">
        <w:rPr>
          <w:rFonts w:cs="Times New Roman"/>
        </w:rPr>
        <w:tab/>
      </w:r>
      <w:r w:rsidRPr="00CA7F60">
        <w:rPr>
          <w:rFonts w:cs="Times New Roman"/>
        </w:rPr>
        <w:tab/>
        <w:t>:</w:t>
      </w:r>
      <w:r w:rsidR="008B454F">
        <w:rPr>
          <w:rFonts w:cs="Times New Roman"/>
        </w:rPr>
        <w:t xml:space="preserve"> </w:t>
      </w:r>
      <w:r w:rsidR="00562BEB">
        <w:rPr>
          <w:rFonts w:cs="Times New Roman"/>
        </w:rPr>
        <w:t>Eka Rahman</w:t>
      </w:r>
    </w:p>
    <w:p w14:paraId="46EA4674" w14:textId="77777777" w:rsidR="00EF15BE" w:rsidRPr="00CA7F60" w:rsidRDefault="00EF15BE" w:rsidP="00CA7F60">
      <w:pPr>
        <w:pStyle w:val="ListParagraph"/>
        <w:spacing w:line="276" w:lineRule="auto"/>
        <w:ind w:left="567"/>
        <w:jc w:val="both"/>
        <w:rPr>
          <w:rFonts w:cs="Times New Roman"/>
          <w:color w:val="000000" w:themeColor="text1"/>
        </w:rPr>
      </w:pPr>
    </w:p>
    <w:p w14:paraId="249DB838" w14:textId="77777777" w:rsidR="001E0CD7" w:rsidRPr="00CA7F60" w:rsidRDefault="00EF15BE" w:rsidP="00CA7F60">
      <w:pPr>
        <w:pStyle w:val="ListParagraph"/>
        <w:spacing w:line="276" w:lineRule="auto"/>
        <w:ind w:left="567"/>
        <w:jc w:val="both"/>
        <w:rPr>
          <w:rFonts w:cs="Times New Roman"/>
          <w:color w:val="000000" w:themeColor="text1"/>
          <w:lang w:val="id-ID"/>
        </w:rPr>
      </w:pPr>
      <w:proofErr w:type="spellStart"/>
      <w:r w:rsidRPr="00CA7F60">
        <w:rPr>
          <w:rFonts w:cs="Times New Roman"/>
          <w:b/>
          <w:color w:val="000000" w:themeColor="text1"/>
        </w:rPr>
        <w:t>Pihak</w:t>
      </w:r>
      <w:proofErr w:type="spellEnd"/>
      <w:r w:rsidRPr="00CA7F60">
        <w:rPr>
          <w:rFonts w:cs="Times New Roman"/>
          <w:b/>
          <w:color w:val="000000" w:themeColor="text1"/>
        </w:rPr>
        <w:t xml:space="preserve"> </w:t>
      </w:r>
      <w:proofErr w:type="spellStart"/>
      <w:r w:rsidRPr="00CA7F60">
        <w:rPr>
          <w:rFonts w:cs="Times New Roman"/>
          <w:b/>
          <w:color w:val="000000" w:themeColor="text1"/>
        </w:rPr>
        <w:t>Kedua</w:t>
      </w:r>
      <w:proofErr w:type="spellEnd"/>
      <w:r w:rsidR="001E0CD7" w:rsidRPr="00CA7F60">
        <w:rPr>
          <w:rFonts w:cs="Times New Roman"/>
          <w:color w:val="000000" w:themeColor="text1"/>
        </w:rPr>
        <w:tab/>
        <w:t xml:space="preserve">: </w:t>
      </w:r>
      <w:r w:rsidR="00FB0D2C" w:rsidRPr="00CA7F60">
        <w:rPr>
          <w:rFonts w:cs="Times New Roman"/>
          <w:color w:val="000000" w:themeColor="text1"/>
          <w:lang w:val="id-ID"/>
        </w:rPr>
        <w:t>PT. Semarang Autocomp Manufacturing Indonesia</w:t>
      </w:r>
    </w:p>
    <w:p w14:paraId="51B0FB48" w14:textId="77777777" w:rsidR="001E0CD7" w:rsidRPr="00CA7F60" w:rsidRDefault="001E0CD7" w:rsidP="00CA7F60">
      <w:pPr>
        <w:pStyle w:val="ListParagraph"/>
        <w:spacing w:line="276" w:lineRule="auto"/>
        <w:ind w:left="567"/>
        <w:jc w:val="both"/>
        <w:rPr>
          <w:rFonts w:cs="Times New Roman"/>
          <w:color w:val="000000" w:themeColor="text1"/>
        </w:rPr>
      </w:pPr>
      <w:r w:rsidRPr="00CA7F60">
        <w:rPr>
          <w:rFonts w:cs="Times New Roman"/>
          <w:color w:val="000000" w:themeColor="text1"/>
        </w:rPr>
        <w:t xml:space="preserve">Alamat </w:t>
      </w:r>
      <w:r w:rsidRPr="00CA7F60">
        <w:rPr>
          <w:rFonts w:cs="Times New Roman"/>
          <w:color w:val="000000" w:themeColor="text1"/>
        </w:rPr>
        <w:tab/>
      </w:r>
      <w:r w:rsidRPr="00CA7F60">
        <w:rPr>
          <w:rFonts w:cs="Times New Roman"/>
          <w:color w:val="000000" w:themeColor="text1"/>
        </w:rPr>
        <w:tab/>
        <w:t xml:space="preserve">: </w:t>
      </w:r>
      <w:proofErr w:type="spellStart"/>
      <w:r w:rsidRPr="00CA7F60">
        <w:rPr>
          <w:rFonts w:cs="Times New Roman"/>
          <w:color w:val="000000" w:themeColor="text1"/>
        </w:rPr>
        <w:t>Jl.Walisongo</w:t>
      </w:r>
      <w:proofErr w:type="spellEnd"/>
      <w:r w:rsidRPr="00CA7F60">
        <w:rPr>
          <w:rFonts w:cs="Times New Roman"/>
          <w:color w:val="000000" w:themeColor="text1"/>
        </w:rPr>
        <w:t xml:space="preserve"> Km 9.8 Semarang</w:t>
      </w:r>
      <w:r w:rsidR="00EF15BE" w:rsidRPr="00CA7F60">
        <w:rPr>
          <w:rFonts w:cs="Times New Roman"/>
          <w:color w:val="000000" w:themeColor="text1"/>
        </w:rPr>
        <w:t xml:space="preserve">, </w:t>
      </w:r>
      <w:proofErr w:type="spellStart"/>
      <w:r w:rsidR="00EF15BE" w:rsidRPr="00CA7F60">
        <w:rPr>
          <w:rFonts w:cs="Times New Roman"/>
          <w:color w:val="000000" w:themeColor="text1"/>
        </w:rPr>
        <w:t>Jawa</w:t>
      </w:r>
      <w:proofErr w:type="spellEnd"/>
      <w:r w:rsidR="00EF15BE" w:rsidRPr="00CA7F60">
        <w:rPr>
          <w:rFonts w:cs="Times New Roman"/>
          <w:color w:val="000000" w:themeColor="text1"/>
        </w:rPr>
        <w:t xml:space="preserve"> Tengah, Indonesia</w:t>
      </w:r>
    </w:p>
    <w:p w14:paraId="0DA4E92D" w14:textId="5DF7EE87" w:rsidR="001E0CD7" w:rsidRPr="00CA7F60" w:rsidRDefault="001E0CD7" w:rsidP="00CA7F60">
      <w:pPr>
        <w:pStyle w:val="ListParagraph"/>
        <w:spacing w:line="276" w:lineRule="auto"/>
        <w:ind w:left="567"/>
        <w:jc w:val="both"/>
        <w:rPr>
          <w:rFonts w:cs="Times New Roman"/>
          <w:color w:val="000000" w:themeColor="text1"/>
        </w:rPr>
      </w:pPr>
      <w:proofErr w:type="spellStart"/>
      <w:r w:rsidRPr="00CA7F60">
        <w:rPr>
          <w:rFonts w:cs="Times New Roman"/>
          <w:color w:val="000000" w:themeColor="text1"/>
        </w:rPr>
        <w:t>Telepon</w:t>
      </w:r>
      <w:proofErr w:type="spellEnd"/>
      <w:r w:rsidRPr="00CA7F60">
        <w:rPr>
          <w:rFonts w:cs="Times New Roman"/>
          <w:color w:val="000000" w:themeColor="text1"/>
        </w:rPr>
        <w:tab/>
      </w:r>
      <w:r w:rsidRPr="00CA7F60">
        <w:rPr>
          <w:rFonts w:cs="Times New Roman"/>
          <w:color w:val="000000" w:themeColor="text1"/>
        </w:rPr>
        <w:tab/>
        <w:t xml:space="preserve">: </w:t>
      </w:r>
      <w:r w:rsidR="00982F5B">
        <w:rPr>
          <w:rFonts w:cs="Times New Roman"/>
          <w:color w:val="000000" w:themeColor="text1"/>
        </w:rPr>
        <w:t>(0291) 7512101</w:t>
      </w:r>
    </w:p>
    <w:p w14:paraId="0A922C08" w14:textId="571D2800" w:rsidR="00EF15BE" w:rsidRPr="00CA7F60" w:rsidRDefault="001E0CD7" w:rsidP="00CA7F60">
      <w:pPr>
        <w:pStyle w:val="ListParagraph"/>
        <w:spacing w:line="276" w:lineRule="auto"/>
        <w:ind w:left="567"/>
        <w:jc w:val="both"/>
        <w:rPr>
          <w:rFonts w:cs="Times New Roman"/>
          <w:color w:val="000000" w:themeColor="text1"/>
          <w:lang w:val="en-US"/>
        </w:rPr>
      </w:pPr>
      <w:r w:rsidRPr="00CA7F60">
        <w:rPr>
          <w:rFonts w:cs="Times New Roman"/>
          <w:color w:val="000000" w:themeColor="text1"/>
        </w:rPr>
        <w:t>Email</w:t>
      </w:r>
      <w:r w:rsidRPr="00CA7F60">
        <w:rPr>
          <w:rFonts w:cs="Times New Roman"/>
          <w:color w:val="000000" w:themeColor="text1"/>
        </w:rPr>
        <w:tab/>
      </w:r>
      <w:r w:rsidRPr="00CA7F60">
        <w:rPr>
          <w:rFonts w:cs="Times New Roman"/>
          <w:color w:val="000000" w:themeColor="text1"/>
        </w:rPr>
        <w:tab/>
        <w:t xml:space="preserve">: </w:t>
      </w:r>
      <w:r w:rsidR="00982F5B">
        <w:rPr>
          <w:rFonts w:cs="Times New Roman"/>
          <w:lang w:val="en-US"/>
        </w:rPr>
        <w:t>ga_03</w:t>
      </w:r>
      <w:r w:rsidR="00556F00" w:rsidRPr="00CA7F60">
        <w:rPr>
          <w:rFonts w:cs="Times New Roman"/>
          <w:lang w:val="en-US"/>
        </w:rPr>
        <w:t>@sami.co.id</w:t>
      </w:r>
    </w:p>
    <w:p w14:paraId="24AFE9BA" w14:textId="77777777" w:rsidR="00EF15BE" w:rsidRPr="00CA7F60" w:rsidRDefault="001E0CD7" w:rsidP="00CA7F60">
      <w:pPr>
        <w:pStyle w:val="ListParagraph"/>
        <w:spacing w:line="276" w:lineRule="auto"/>
        <w:ind w:left="567"/>
        <w:jc w:val="both"/>
        <w:rPr>
          <w:rFonts w:cs="Times New Roman"/>
          <w:color w:val="000000" w:themeColor="text1"/>
          <w:lang w:val="en-US"/>
        </w:rPr>
      </w:pPr>
      <w:r w:rsidRPr="00CA7F60">
        <w:rPr>
          <w:rFonts w:cs="Times New Roman"/>
          <w:color w:val="000000" w:themeColor="text1"/>
        </w:rPr>
        <w:t>Up</w:t>
      </w:r>
      <w:r w:rsidRPr="00CA7F60">
        <w:rPr>
          <w:rFonts w:cs="Times New Roman"/>
          <w:color w:val="000000" w:themeColor="text1"/>
        </w:rPr>
        <w:tab/>
      </w:r>
      <w:r w:rsidRPr="00CA7F60">
        <w:rPr>
          <w:rFonts w:cs="Times New Roman"/>
          <w:color w:val="000000" w:themeColor="text1"/>
        </w:rPr>
        <w:tab/>
        <w:t>:</w:t>
      </w:r>
      <w:r w:rsidR="00556F00" w:rsidRPr="00CA7F60">
        <w:rPr>
          <w:rFonts w:cs="Times New Roman"/>
          <w:color w:val="000000" w:themeColor="text1"/>
          <w:lang w:val="en-US"/>
        </w:rPr>
        <w:t xml:space="preserve"> Budi </w:t>
      </w:r>
      <w:proofErr w:type="spellStart"/>
      <w:r w:rsidR="00556F00" w:rsidRPr="00CA7F60">
        <w:rPr>
          <w:rFonts w:cs="Times New Roman"/>
          <w:color w:val="000000" w:themeColor="text1"/>
          <w:lang w:val="en-US"/>
        </w:rPr>
        <w:t>Priyanto</w:t>
      </w:r>
      <w:proofErr w:type="spellEnd"/>
    </w:p>
    <w:p w14:paraId="0BA64E9A" w14:textId="77777777" w:rsidR="001E0CD7" w:rsidRPr="00CA7F60" w:rsidRDefault="004D7437" w:rsidP="00CA7F60">
      <w:pPr>
        <w:pStyle w:val="ListParagraph"/>
        <w:spacing w:line="276" w:lineRule="auto"/>
        <w:ind w:left="567"/>
        <w:jc w:val="both"/>
        <w:rPr>
          <w:rFonts w:cs="Times New Roman"/>
          <w:color w:val="000000" w:themeColor="text1"/>
          <w:lang w:val="id-ID"/>
        </w:rPr>
      </w:pPr>
      <w:r w:rsidRPr="00CA7F60">
        <w:rPr>
          <w:rFonts w:cs="Times New Roman"/>
          <w:color w:val="000000" w:themeColor="text1"/>
          <w:lang w:val="id-ID"/>
        </w:rPr>
        <w:t xml:space="preserve">Setiap pemberitahuan atau </w:t>
      </w:r>
      <w:r w:rsidR="001E0CD7" w:rsidRPr="00CA7F60">
        <w:rPr>
          <w:rFonts w:cs="Times New Roman"/>
          <w:color w:val="000000" w:themeColor="text1"/>
          <w:lang w:val="id-ID"/>
        </w:rPr>
        <w:t>korespondensi pos terc</w:t>
      </w:r>
      <w:r w:rsidR="003213F6" w:rsidRPr="00CA7F60">
        <w:rPr>
          <w:rFonts w:cs="Times New Roman"/>
          <w:color w:val="000000" w:themeColor="text1"/>
          <w:lang w:val="id-ID"/>
        </w:rPr>
        <w:t xml:space="preserve">atat atau jasa kurir dianggap </w:t>
      </w:r>
      <w:r w:rsidR="001E0CD7" w:rsidRPr="00CA7F60">
        <w:rPr>
          <w:rFonts w:cs="Times New Roman"/>
          <w:color w:val="000000" w:themeColor="text1"/>
          <w:lang w:val="id-ID"/>
        </w:rPr>
        <w:t>telah diterima pada hari ke-lima</w:t>
      </w:r>
      <w:r w:rsidR="003213F6" w:rsidRPr="00CA7F60">
        <w:rPr>
          <w:rFonts w:cs="Times New Roman"/>
          <w:color w:val="000000" w:themeColor="text1"/>
          <w:lang w:val="id-ID"/>
        </w:rPr>
        <w:t xml:space="preserve">pada </w:t>
      </w:r>
      <w:r w:rsidR="001E0CD7" w:rsidRPr="00CA7F60">
        <w:rPr>
          <w:rFonts w:cs="Times New Roman"/>
          <w:color w:val="000000" w:themeColor="text1"/>
          <w:lang w:val="id-ID"/>
        </w:rPr>
        <w:t>hari kerja setelah tanggal pengiriman dan pemberitahuan dengan menyerahkan langsu</w:t>
      </w:r>
      <w:r w:rsidR="003213F6" w:rsidRPr="00CA7F60">
        <w:rPr>
          <w:rFonts w:cs="Times New Roman"/>
          <w:color w:val="000000" w:themeColor="text1"/>
          <w:lang w:val="id-ID"/>
        </w:rPr>
        <w:t xml:space="preserve">ng </w:t>
      </w:r>
      <w:r w:rsidR="001E0CD7" w:rsidRPr="00CA7F60">
        <w:rPr>
          <w:rFonts w:cs="Times New Roman"/>
          <w:color w:val="000000" w:themeColor="text1"/>
          <w:lang w:val="id-ID"/>
        </w:rPr>
        <w:t>pada saat diserahkan.</w:t>
      </w:r>
    </w:p>
    <w:p w14:paraId="06222F1C" w14:textId="77777777" w:rsidR="001E0CD7" w:rsidRPr="00CA7F60" w:rsidRDefault="004D7437" w:rsidP="00CA7F60">
      <w:pPr>
        <w:pStyle w:val="ListParagraph"/>
        <w:numPr>
          <w:ilvl w:val="0"/>
          <w:numId w:val="18"/>
        </w:numPr>
        <w:spacing w:line="276" w:lineRule="auto"/>
        <w:ind w:left="567" w:hanging="567"/>
        <w:contextualSpacing/>
        <w:jc w:val="both"/>
        <w:rPr>
          <w:rFonts w:cs="Times New Roman"/>
          <w:color w:val="000000" w:themeColor="text1"/>
        </w:rPr>
      </w:pPr>
      <w:r w:rsidRPr="00CA7F60">
        <w:rPr>
          <w:rFonts w:cs="Times New Roman"/>
          <w:color w:val="000000" w:themeColor="text1"/>
        </w:rPr>
        <w:t>Pen</w:t>
      </w:r>
      <w:r w:rsidR="00414AE8" w:rsidRPr="00CA7F60">
        <w:rPr>
          <w:rFonts w:cs="Times New Roman"/>
          <w:color w:val="000000" w:themeColor="text1"/>
          <w:lang w:val="id-ID"/>
        </w:rPr>
        <w:t>gecualian</w:t>
      </w:r>
    </w:p>
    <w:p w14:paraId="6875EB62" w14:textId="77777777" w:rsidR="00C5376B" w:rsidRPr="00CA7F60" w:rsidRDefault="004D7437" w:rsidP="00CA7F60">
      <w:pPr>
        <w:pStyle w:val="ListParagraph"/>
        <w:spacing w:line="276" w:lineRule="auto"/>
        <w:ind w:left="567"/>
        <w:jc w:val="both"/>
        <w:rPr>
          <w:rFonts w:cs="Times New Roman"/>
          <w:color w:val="000000" w:themeColor="text1"/>
          <w:lang w:val="id-ID"/>
        </w:rPr>
      </w:pPr>
      <w:proofErr w:type="spellStart"/>
      <w:r w:rsidRPr="00CA7F60">
        <w:rPr>
          <w:rFonts w:cs="Times New Roman"/>
          <w:color w:val="000000" w:themeColor="text1"/>
        </w:rPr>
        <w:t>Apabila</w:t>
      </w:r>
      <w:proofErr w:type="spellEnd"/>
      <w:r w:rsidRPr="00CA7F60">
        <w:rPr>
          <w:rFonts w:cs="Times New Roman"/>
          <w:color w:val="000000" w:themeColor="text1"/>
        </w:rPr>
        <w:t xml:space="preserve"> </w:t>
      </w:r>
      <w:proofErr w:type="spellStart"/>
      <w:r w:rsidRPr="00CA7F60">
        <w:rPr>
          <w:rFonts w:cs="Times New Roman"/>
          <w:color w:val="000000" w:themeColor="text1"/>
        </w:rPr>
        <w:t>terjadi</w:t>
      </w:r>
      <w:proofErr w:type="spellEnd"/>
      <w:r w:rsidRPr="00CA7F60">
        <w:rPr>
          <w:rFonts w:cs="Times New Roman"/>
          <w:color w:val="000000" w:themeColor="text1"/>
        </w:rPr>
        <w:t xml:space="preserve"> </w:t>
      </w:r>
      <w:proofErr w:type="spellStart"/>
      <w:r w:rsidRPr="00CA7F60">
        <w:rPr>
          <w:rFonts w:cs="Times New Roman"/>
          <w:color w:val="000000" w:themeColor="text1"/>
        </w:rPr>
        <w:t>pemutusan</w:t>
      </w:r>
      <w:proofErr w:type="spellEnd"/>
      <w:r w:rsidRPr="00CA7F60">
        <w:rPr>
          <w:rFonts w:cs="Times New Roman"/>
          <w:color w:val="000000" w:themeColor="text1"/>
          <w:lang w:val="id-ID"/>
        </w:rPr>
        <w:t xml:space="preserve"> atau</w:t>
      </w:r>
      <w:r w:rsidR="001E0CD7" w:rsidRPr="00CA7F60">
        <w:rPr>
          <w:rFonts w:cs="Times New Roman"/>
          <w:color w:val="000000" w:themeColor="text1"/>
        </w:rPr>
        <w:t xml:space="preserve"> </w:t>
      </w:r>
      <w:proofErr w:type="spellStart"/>
      <w:r w:rsidR="001E0CD7" w:rsidRPr="00CA7F60">
        <w:rPr>
          <w:rFonts w:cs="Times New Roman"/>
          <w:color w:val="000000" w:themeColor="text1"/>
        </w:rPr>
        <w:t>pembatalan</w:t>
      </w:r>
      <w:proofErr w:type="spellEnd"/>
      <w:r w:rsidR="003213F6" w:rsidRPr="00CA7F60">
        <w:rPr>
          <w:rFonts w:cs="Times New Roman"/>
          <w:color w:val="000000" w:themeColor="text1"/>
        </w:rPr>
        <w:t xml:space="preserve"> </w:t>
      </w:r>
      <w:proofErr w:type="spellStart"/>
      <w:r w:rsidR="003213F6" w:rsidRPr="00CA7F60">
        <w:rPr>
          <w:rFonts w:cs="Times New Roman"/>
          <w:color w:val="000000" w:themeColor="text1"/>
        </w:rPr>
        <w:t>terhadap</w:t>
      </w:r>
      <w:proofErr w:type="spellEnd"/>
      <w:r w:rsidR="003213F6" w:rsidRPr="00CA7F60">
        <w:rPr>
          <w:rFonts w:cs="Times New Roman"/>
          <w:color w:val="000000" w:themeColor="text1"/>
        </w:rPr>
        <w:t xml:space="preserve"> </w:t>
      </w:r>
      <w:proofErr w:type="spellStart"/>
      <w:r w:rsidR="003213F6" w:rsidRPr="00CA7F60">
        <w:rPr>
          <w:rFonts w:cs="Times New Roman"/>
          <w:color w:val="000000" w:themeColor="text1"/>
        </w:rPr>
        <w:t>perjanjian</w:t>
      </w:r>
      <w:proofErr w:type="spellEnd"/>
      <w:r w:rsidR="003213F6" w:rsidRPr="00CA7F60">
        <w:rPr>
          <w:rFonts w:cs="Times New Roman"/>
          <w:color w:val="000000" w:themeColor="text1"/>
        </w:rPr>
        <w:t xml:space="preserve">, </w:t>
      </w:r>
      <w:r w:rsidR="00EF15BE" w:rsidRPr="00CA7F60">
        <w:rPr>
          <w:rFonts w:cs="Times New Roman"/>
          <w:b/>
          <w:color w:val="000000" w:themeColor="text1"/>
        </w:rPr>
        <w:t xml:space="preserve">Para </w:t>
      </w:r>
      <w:proofErr w:type="spellStart"/>
      <w:r w:rsidR="00EF15BE" w:rsidRPr="00CA7F60">
        <w:rPr>
          <w:rFonts w:cs="Times New Roman"/>
          <w:b/>
          <w:color w:val="000000" w:themeColor="text1"/>
        </w:rPr>
        <w:t>Pihak</w:t>
      </w:r>
      <w:r w:rsidR="003213F6" w:rsidRPr="00CA7F60">
        <w:rPr>
          <w:rFonts w:cs="Times New Roman"/>
          <w:color w:val="000000" w:themeColor="text1"/>
        </w:rPr>
        <w:t>sepakat</w:t>
      </w:r>
      <w:proofErr w:type="spellEnd"/>
      <w:r w:rsidR="003213F6" w:rsidRPr="00CA7F60">
        <w:rPr>
          <w:rFonts w:cs="Times New Roman"/>
          <w:color w:val="000000" w:themeColor="text1"/>
        </w:rPr>
        <w:t xml:space="preserve"> </w:t>
      </w:r>
      <w:proofErr w:type="spellStart"/>
      <w:r w:rsidR="001E0CD7" w:rsidRPr="00CA7F60">
        <w:rPr>
          <w:rFonts w:cs="Times New Roman"/>
          <w:color w:val="000000" w:themeColor="text1"/>
        </w:rPr>
        <w:t>mengabai</w:t>
      </w:r>
      <w:r w:rsidR="003213F6" w:rsidRPr="00CA7F60">
        <w:rPr>
          <w:rFonts w:cs="Times New Roman"/>
          <w:color w:val="000000" w:themeColor="text1"/>
        </w:rPr>
        <w:t>kan</w:t>
      </w:r>
      <w:proofErr w:type="spellEnd"/>
      <w:r w:rsidR="003213F6" w:rsidRPr="00CA7F60">
        <w:rPr>
          <w:rFonts w:cs="Times New Roman"/>
          <w:color w:val="000000" w:themeColor="text1"/>
        </w:rPr>
        <w:t xml:space="preserve"> </w:t>
      </w:r>
      <w:proofErr w:type="spellStart"/>
      <w:r w:rsidR="003213F6" w:rsidRPr="00CA7F60">
        <w:rPr>
          <w:rFonts w:cs="Times New Roman"/>
          <w:color w:val="000000" w:themeColor="text1"/>
        </w:rPr>
        <w:t>berlakunya</w:t>
      </w:r>
      <w:proofErr w:type="spellEnd"/>
      <w:r w:rsidR="003213F6" w:rsidRPr="00CA7F60">
        <w:rPr>
          <w:rFonts w:cs="Times New Roman"/>
          <w:color w:val="000000" w:themeColor="text1"/>
        </w:rPr>
        <w:t xml:space="preserve"> </w:t>
      </w:r>
      <w:proofErr w:type="spellStart"/>
      <w:r w:rsidR="001E0CD7" w:rsidRPr="00CA7F60">
        <w:rPr>
          <w:rFonts w:cs="Times New Roman"/>
          <w:color w:val="000000" w:themeColor="text1"/>
        </w:rPr>
        <w:t>pasal</w:t>
      </w:r>
      <w:proofErr w:type="spellEnd"/>
      <w:r w:rsidR="001E0CD7" w:rsidRPr="00CA7F60">
        <w:rPr>
          <w:rFonts w:cs="Times New Roman"/>
          <w:color w:val="000000" w:themeColor="text1"/>
        </w:rPr>
        <w:t xml:space="preserve"> 1266 </w:t>
      </w:r>
      <w:proofErr w:type="spellStart"/>
      <w:r w:rsidR="001E0CD7" w:rsidRPr="00CA7F60">
        <w:rPr>
          <w:rFonts w:cs="Times New Roman"/>
          <w:color w:val="000000" w:themeColor="text1"/>
        </w:rPr>
        <w:t>Kitab</w:t>
      </w:r>
      <w:proofErr w:type="spellEnd"/>
      <w:r w:rsidR="001E0CD7" w:rsidRPr="00CA7F60">
        <w:rPr>
          <w:rFonts w:cs="Times New Roman"/>
          <w:color w:val="000000" w:themeColor="text1"/>
        </w:rPr>
        <w:t xml:space="preserve"> </w:t>
      </w:r>
      <w:proofErr w:type="spellStart"/>
      <w:r w:rsidR="001E0CD7" w:rsidRPr="00CA7F60">
        <w:rPr>
          <w:rFonts w:cs="Times New Roman"/>
          <w:color w:val="000000" w:themeColor="text1"/>
        </w:rPr>
        <w:t>Undang</w:t>
      </w:r>
      <w:r w:rsidR="003213F6" w:rsidRPr="00CA7F60">
        <w:rPr>
          <w:rFonts w:cs="Times New Roman"/>
          <w:color w:val="000000" w:themeColor="text1"/>
        </w:rPr>
        <w:t>-Undang</w:t>
      </w:r>
      <w:proofErr w:type="spellEnd"/>
      <w:r w:rsidR="003213F6" w:rsidRPr="00CA7F60">
        <w:rPr>
          <w:rFonts w:cs="Times New Roman"/>
          <w:color w:val="000000" w:themeColor="text1"/>
        </w:rPr>
        <w:t xml:space="preserve"> </w:t>
      </w:r>
      <w:proofErr w:type="spellStart"/>
      <w:r w:rsidR="003213F6" w:rsidRPr="00CA7F60">
        <w:rPr>
          <w:rFonts w:cs="Times New Roman"/>
          <w:color w:val="000000" w:themeColor="text1"/>
        </w:rPr>
        <w:t>Hukum</w:t>
      </w:r>
      <w:proofErr w:type="spellEnd"/>
      <w:r w:rsidR="003213F6" w:rsidRPr="00CA7F60">
        <w:rPr>
          <w:rFonts w:cs="Times New Roman"/>
          <w:color w:val="000000" w:themeColor="text1"/>
        </w:rPr>
        <w:t xml:space="preserve"> </w:t>
      </w:r>
      <w:proofErr w:type="spellStart"/>
      <w:r w:rsidR="003213F6" w:rsidRPr="00CA7F60">
        <w:rPr>
          <w:rFonts w:cs="Times New Roman"/>
          <w:color w:val="000000" w:themeColor="text1"/>
        </w:rPr>
        <w:t>Perdata</w:t>
      </w:r>
      <w:proofErr w:type="spellEnd"/>
      <w:r w:rsidR="003213F6" w:rsidRPr="00CA7F60">
        <w:rPr>
          <w:rFonts w:cs="Times New Roman"/>
          <w:color w:val="000000" w:themeColor="text1"/>
        </w:rPr>
        <w:t xml:space="preserve"> Indonesia</w:t>
      </w:r>
      <w:r w:rsidR="003213F6" w:rsidRPr="00CA7F60">
        <w:rPr>
          <w:rFonts w:cs="Times New Roman"/>
          <w:color w:val="000000" w:themeColor="text1"/>
          <w:lang w:val="id-ID"/>
        </w:rPr>
        <w:t>.</w:t>
      </w:r>
    </w:p>
    <w:p w14:paraId="0ED400DF" w14:textId="77777777" w:rsidR="001E0CD7" w:rsidRPr="00CA7F60" w:rsidRDefault="001E0CD7" w:rsidP="00CA7F60">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CA7F60">
        <w:rPr>
          <w:rFonts w:cs="Times New Roman"/>
          <w:color w:val="000000" w:themeColor="text1"/>
        </w:rPr>
        <w:t>Hukum</w:t>
      </w:r>
      <w:proofErr w:type="spellEnd"/>
      <w:r w:rsidRPr="00CA7F60">
        <w:rPr>
          <w:rFonts w:cs="Times New Roman"/>
          <w:color w:val="000000" w:themeColor="text1"/>
        </w:rPr>
        <w:t xml:space="preserve"> yang </w:t>
      </w:r>
      <w:proofErr w:type="spellStart"/>
      <w:r w:rsidRPr="00CA7F60">
        <w:rPr>
          <w:rFonts w:cs="Times New Roman"/>
          <w:color w:val="000000" w:themeColor="text1"/>
        </w:rPr>
        <w:t>berlaku</w:t>
      </w:r>
      <w:proofErr w:type="spellEnd"/>
    </w:p>
    <w:p w14:paraId="76321E8F" w14:textId="77777777" w:rsidR="001E0CD7" w:rsidRPr="00CA7F60" w:rsidRDefault="001E0CD7" w:rsidP="00CA7F60">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CA7F60">
        <w:rPr>
          <w:rFonts w:cs="Times New Roman"/>
          <w:color w:val="000000" w:themeColor="text1"/>
        </w:rPr>
        <w:t>Perjanjian</w:t>
      </w:r>
      <w:r w:rsidR="003213F6" w:rsidRPr="00CA7F60">
        <w:rPr>
          <w:rFonts w:cs="Times New Roman"/>
          <w:color w:val="000000" w:themeColor="text1"/>
        </w:rPr>
        <w:t>ini</w:t>
      </w:r>
      <w:proofErr w:type="spellEnd"/>
      <w:r w:rsidR="003213F6" w:rsidRPr="00CA7F60">
        <w:rPr>
          <w:rFonts w:cs="Times New Roman"/>
          <w:color w:val="000000" w:themeColor="text1"/>
        </w:rPr>
        <w:t xml:space="preserve"> </w:t>
      </w:r>
      <w:proofErr w:type="spellStart"/>
      <w:r w:rsidR="003213F6" w:rsidRPr="00CA7F60">
        <w:rPr>
          <w:rFonts w:cs="Times New Roman"/>
          <w:color w:val="000000" w:themeColor="text1"/>
        </w:rPr>
        <w:t>dan</w:t>
      </w:r>
      <w:proofErr w:type="spellEnd"/>
      <w:r w:rsidR="003213F6" w:rsidRPr="00CA7F60">
        <w:rPr>
          <w:rFonts w:cs="Times New Roman"/>
          <w:color w:val="000000" w:themeColor="text1"/>
        </w:rPr>
        <w:t xml:space="preserve"> </w:t>
      </w:r>
      <w:proofErr w:type="spellStart"/>
      <w:r w:rsidR="003213F6" w:rsidRPr="00CA7F60">
        <w:rPr>
          <w:rFonts w:cs="Times New Roman"/>
          <w:color w:val="000000" w:themeColor="text1"/>
        </w:rPr>
        <w:t>pelaksanaan</w:t>
      </w:r>
      <w:r w:rsidRPr="00CA7F60">
        <w:rPr>
          <w:rFonts w:cs="Times New Roman"/>
          <w:color w:val="000000" w:themeColor="text1"/>
        </w:rPr>
        <w:t>nya</w:t>
      </w:r>
      <w:proofErr w:type="spellEnd"/>
      <w:r w:rsidRPr="00CA7F60">
        <w:rPr>
          <w:rFonts w:cs="Times New Roman"/>
          <w:color w:val="000000" w:themeColor="text1"/>
        </w:rPr>
        <w:t xml:space="preserve"> </w:t>
      </w:r>
      <w:r w:rsidR="007F489B" w:rsidRPr="00CA7F60">
        <w:rPr>
          <w:rFonts w:cs="Times New Roman"/>
          <w:color w:val="000000" w:themeColor="text1"/>
          <w:lang w:val="id-ID"/>
        </w:rPr>
        <w:t xml:space="preserve">tunduk dan patuh pada ketentuan/peraturan hukum yang berlaku di </w:t>
      </w:r>
      <w:r w:rsidRPr="00CA7F60">
        <w:rPr>
          <w:rFonts w:cs="Times New Roman"/>
          <w:color w:val="000000" w:themeColor="text1"/>
        </w:rPr>
        <w:t>Indonesia.</w:t>
      </w:r>
    </w:p>
    <w:p w14:paraId="7BCB52F3" w14:textId="77777777" w:rsidR="00725D8B" w:rsidRPr="00CA7F60" w:rsidRDefault="00725D8B" w:rsidP="00CA7F60">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CA7F60">
        <w:rPr>
          <w:rFonts w:cs="Times New Roman"/>
          <w:color w:val="000000"/>
        </w:rPr>
        <w:t>Apabila</w:t>
      </w:r>
      <w:proofErr w:type="spellEnd"/>
      <w:r w:rsidRPr="00CA7F60">
        <w:rPr>
          <w:rFonts w:cs="Times New Roman"/>
          <w:color w:val="000000"/>
        </w:rPr>
        <w:t xml:space="preserve"> </w:t>
      </w:r>
      <w:r w:rsidRPr="00CA7F60">
        <w:rPr>
          <w:rFonts w:cs="Times New Roman"/>
          <w:color w:val="000000"/>
          <w:lang w:val="id-ID"/>
        </w:rPr>
        <w:t>di</w:t>
      </w:r>
      <w:proofErr w:type="spellStart"/>
      <w:r w:rsidRPr="00CA7F60">
        <w:rPr>
          <w:rFonts w:cs="Times New Roman"/>
          <w:color w:val="000000"/>
        </w:rPr>
        <w:t>kemudian</w:t>
      </w:r>
      <w:proofErr w:type="spellEnd"/>
      <w:r w:rsidRPr="00CA7F60">
        <w:rPr>
          <w:rFonts w:cs="Times New Roman"/>
          <w:color w:val="000000"/>
        </w:rPr>
        <w:t xml:space="preserve"> </w:t>
      </w:r>
      <w:proofErr w:type="spellStart"/>
      <w:r w:rsidRPr="00CA7F60">
        <w:rPr>
          <w:rFonts w:cs="Times New Roman"/>
          <w:color w:val="000000"/>
        </w:rPr>
        <w:t>hari</w:t>
      </w:r>
      <w:proofErr w:type="spellEnd"/>
      <w:r w:rsidRPr="00CA7F60">
        <w:rPr>
          <w:rFonts w:cs="Times New Roman"/>
          <w:color w:val="000000"/>
        </w:rPr>
        <w:t xml:space="preserve"> </w:t>
      </w:r>
      <w:proofErr w:type="spellStart"/>
      <w:r w:rsidRPr="00CA7F60">
        <w:rPr>
          <w:rFonts w:cs="Times New Roman"/>
          <w:color w:val="000000"/>
        </w:rPr>
        <w:t>terbit</w:t>
      </w:r>
      <w:proofErr w:type="spellEnd"/>
      <w:r w:rsidRPr="00CA7F60">
        <w:rPr>
          <w:rFonts w:cs="Times New Roman"/>
          <w:color w:val="000000"/>
        </w:rPr>
        <w:t xml:space="preserve"> </w:t>
      </w:r>
      <w:proofErr w:type="spellStart"/>
      <w:r w:rsidRPr="00CA7F60">
        <w:rPr>
          <w:rFonts w:cs="Times New Roman"/>
          <w:color w:val="000000"/>
        </w:rPr>
        <w:t>perundangan</w:t>
      </w:r>
      <w:proofErr w:type="spellEnd"/>
      <w:r w:rsidRPr="00CA7F60">
        <w:rPr>
          <w:rFonts w:cs="Times New Roman"/>
          <w:color w:val="000000"/>
        </w:rPr>
        <w:t xml:space="preserve"> </w:t>
      </w:r>
      <w:proofErr w:type="spellStart"/>
      <w:r w:rsidRPr="00CA7F60">
        <w:rPr>
          <w:rFonts w:cs="Times New Roman"/>
          <w:color w:val="000000"/>
        </w:rPr>
        <w:t>baru</w:t>
      </w:r>
      <w:proofErr w:type="spellEnd"/>
      <w:r w:rsidRPr="00CA7F60">
        <w:rPr>
          <w:rFonts w:cs="Times New Roman"/>
          <w:color w:val="000000"/>
        </w:rPr>
        <w:t xml:space="preserve">, </w:t>
      </w:r>
      <w:r w:rsidRPr="00CA7F60">
        <w:rPr>
          <w:rFonts w:cs="Times New Roman"/>
          <w:color w:val="000000"/>
          <w:lang w:val="id-ID"/>
        </w:rPr>
        <w:t>agar</w:t>
      </w:r>
      <w:r w:rsidRPr="00CA7F60">
        <w:rPr>
          <w:rFonts w:cs="Times New Roman"/>
          <w:color w:val="000000"/>
        </w:rPr>
        <w:t xml:space="preserve"> </w:t>
      </w:r>
      <w:proofErr w:type="spellStart"/>
      <w:r w:rsidRPr="00CA7F60">
        <w:rPr>
          <w:rFonts w:cs="Times New Roman"/>
          <w:color w:val="000000"/>
        </w:rPr>
        <w:t>pasal-pasal</w:t>
      </w:r>
      <w:proofErr w:type="spellEnd"/>
      <w:r w:rsidRPr="00CA7F60">
        <w:rPr>
          <w:rFonts w:cs="Times New Roman"/>
          <w:color w:val="000000"/>
        </w:rPr>
        <w:t xml:space="preserve"> </w:t>
      </w:r>
      <w:r w:rsidRPr="00CA7F60">
        <w:rPr>
          <w:rFonts w:cs="Times New Roman"/>
          <w:color w:val="000000"/>
          <w:lang w:val="id-ID"/>
        </w:rPr>
        <w:t xml:space="preserve">dalam </w:t>
      </w:r>
      <w:proofErr w:type="spellStart"/>
      <w:r w:rsidRPr="00CA7F60">
        <w:rPr>
          <w:rFonts w:cs="Times New Roman"/>
          <w:color w:val="000000"/>
        </w:rPr>
        <w:t>perjanjian</w:t>
      </w:r>
      <w:proofErr w:type="spellEnd"/>
      <w:r w:rsidRPr="00CA7F60">
        <w:rPr>
          <w:rFonts w:cs="Times New Roman"/>
          <w:color w:val="000000"/>
        </w:rPr>
        <w:t xml:space="preserve"> </w:t>
      </w:r>
      <w:proofErr w:type="spellStart"/>
      <w:r w:rsidRPr="00CA7F60">
        <w:rPr>
          <w:rFonts w:cs="Times New Roman"/>
          <w:color w:val="000000"/>
        </w:rPr>
        <w:t>ini</w:t>
      </w:r>
      <w:proofErr w:type="spellEnd"/>
      <w:r w:rsidRPr="00CA7F60">
        <w:rPr>
          <w:rFonts w:cs="Times New Roman"/>
          <w:color w:val="000000"/>
        </w:rPr>
        <w:t xml:space="preserve"> </w:t>
      </w:r>
      <w:r w:rsidRPr="00CA7F60">
        <w:rPr>
          <w:rFonts w:cs="Times New Roman"/>
          <w:color w:val="000000"/>
          <w:lang w:val="id-ID"/>
        </w:rPr>
        <w:t>tidak</w:t>
      </w:r>
      <w:r w:rsidRPr="00CA7F60">
        <w:rPr>
          <w:rFonts w:cs="Times New Roman"/>
          <w:color w:val="000000"/>
        </w:rPr>
        <w:t xml:space="preserve"> </w:t>
      </w:r>
      <w:proofErr w:type="spellStart"/>
      <w:r w:rsidRPr="00CA7F60">
        <w:rPr>
          <w:rFonts w:cs="Times New Roman"/>
          <w:color w:val="000000"/>
        </w:rPr>
        <w:t>bertentangan</w:t>
      </w:r>
      <w:proofErr w:type="spellEnd"/>
      <w:r w:rsidRPr="00CA7F60">
        <w:rPr>
          <w:rFonts w:cs="Times New Roman"/>
          <w:color w:val="000000"/>
        </w:rPr>
        <w:t xml:space="preserve"> </w:t>
      </w:r>
      <w:proofErr w:type="spellStart"/>
      <w:r w:rsidRPr="00CA7F60">
        <w:rPr>
          <w:rFonts w:cs="Times New Roman"/>
          <w:color w:val="000000"/>
        </w:rPr>
        <w:t>dengan</w:t>
      </w:r>
      <w:proofErr w:type="spellEnd"/>
      <w:r w:rsidRPr="00CA7F60">
        <w:rPr>
          <w:rFonts w:cs="Times New Roman"/>
          <w:color w:val="000000"/>
        </w:rPr>
        <w:t xml:space="preserve"> </w:t>
      </w:r>
      <w:proofErr w:type="spellStart"/>
      <w:r w:rsidRPr="00CA7F60">
        <w:rPr>
          <w:rFonts w:cs="Times New Roman"/>
          <w:color w:val="000000"/>
        </w:rPr>
        <w:t>perundangan</w:t>
      </w:r>
      <w:proofErr w:type="spellEnd"/>
      <w:r w:rsidRPr="00CA7F60">
        <w:rPr>
          <w:rFonts w:cs="Times New Roman"/>
          <w:color w:val="000000"/>
        </w:rPr>
        <w:t xml:space="preserve"> </w:t>
      </w:r>
      <w:proofErr w:type="spellStart"/>
      <w:r w:rsidRPr="00CA7F60">
        <w:rPr>
          <w:rFonts w:cs="Times New Roman"/>
          <w:color w:val="000000"/>
        </w:rPr>
        <w:t>baru</w:t>
      </w:r>
      <w:proofErr w:type="spellEnd"/>
      <w:r w:rsidRPr="00CA7F60">
        <w:rPr>
          <w:rFonts w:cs="Times New Roman"/>
          <w:color w:val="000000"/>
        </w:rPr>
        <w:t xml:space="preserve"> </w:t>
      </w:r>
      <w:proofErr w:type="spellStart"/>
      <w:r w:rsidRPr="00CA7F60">
        <w:rPr>
          <w:rFonts w:cs="Times New Roman"/>
          <w:color w:val="000000"/>
        </w:rPr>
        <w:t>tersebut</w:t>
      </w:r>
      <w:proofErr w:type="spellEnd"/>
      <w:r w:rsidRPr="00CA7F60">
        <w:rPr>
          <w:rFonts w:cs="Times New Roman"/>
          <w:color w:val="000000"/>
          <w:lang w:val="id-ID"/>
        </w:rPr>
        <w:t>, maka</w:t>
      </w:r>
      <w:r w:rsidRPr="00CA7F60">
        <w:rPr>
          <w:rFonts w:cs="Times New Roman"/>
          <w:color w:val="000000"/>
        </w:rPr>
        <w:t xml:space="preserve"> </w:t>
      </w:r>
      <w:proofErr w:type="spellStart"/>
      <w:r w:rsidRPr="00CA7F60">
        <w:rPr>
          <w:rFonts w:cs="Times New Roman"/>
          <w:color w:val="000000"/>
        </w:rPr>
        <w:t>akan</w:t>
      </w:r>
      <w:proofErr w:type="spellEnd"/>
      <w:r w:rsidRPr="00CA7F60">
        <w:rPr>
          <w:rFonts w:cs="Times New Roman"/>
          <w:color w:val="000000"/>
        </w:rPr>
        <w:t xml:space="preserve"> </w:t>
      </w:r>
      <w:proofErr w:type="spellStart"/>
      <w:r w:rsidRPr="00CA7F60">
        <w:rPr>
          <w:rFonts w:cs="Times New Roman"/>
          <w:color w:val="000000"/>
        </w:rPr>
        <w:t>dimusyawarahkan</w:t>
      </w:r>
      <w:proofErr w:type="spellEnd"/>
      <w:r w:rsidRPr="00CA7F60">
        <w:rPr>
          <w:rFonts w:cs="Times New Roman"/>
          <w:color w:val="000000"/>
        </w:rPr>
        <w:t xml:space="preserve"> </w:t>
      </w:r>
      <w:proofErr w:type="spellStart"/>
      <w:r w:rsidRPr="00CA7F60">
        <w:rPr>
          <w:rFonts w:cs="Times New Roman"/>
          <w:color w:val="000000"/>
        </w:rPr>
        <w:t>kembali</w:t>
      </w:r>
      <w:proofErr w:type="spellEnd"/>
      <w:r w:rsidRPr="00CA7F60">
        <w:rPr>
          <w:rFonts w:cs="Times New Roman"/>
          <w:color w:val="000000"/>
        </w:rPr>
        <w:t xml:space="preserve"> </w:t>
      </w:r>
      <w:proofErr w:type="spellStart"/>
      <w:r w:rsidRPr="00CA7F60">
        <w:rPr>
          <w:rFonts w:cs="Times New Roman"/>
          <w:color w:val="000000"/>
        </w:rPr>
        <w:t>oleh</w:t>
      </w:r>
      <w:proofErr w:type="spellEnd"/>
      <w:r w:rsidRPr="00CA7F60">
        <w:rPr>
          <w:rFonts w:cs="Times New Roman"/>
          <w:color w:val="000000"/>
        </w:rPr>
        <w:t xml:space="preserve"> </w:t>
      </w:r>
      <w:r w:rsidRPr="00CA7F60">
        <w:rPr>
          <w:rFonts w:cs="Times New Roman"/>
          <w:b/>
          <w:color w:val="000000"/>
        </w:rPr>
        <w:t xml:space="preserve">Para </w:t>
      </w:r>
      <w:proofErr w:type="spellStart"/>
      <w:r w:rsidRPr="00CA7F60">
        <w:rPr>
          <w:rFonts w:cs="Times New Roman"/>
          <w:b/>
          <w:color w:val="000000"/>
        </w:rPr>
        <w:t>Pihak</w:t>
      </w:r>
      <w:proofErr w:type="spellEnd"/>
      <w:r w:rsidRPr="00CA7F60">
        <w:rPr>
          <w:rFonts w:cs="Times New Roman"/>
          <w:color w:val="000000"/>
        </w:rPr>
        <w:t xml:space="preserve"> </w:t>
      </w:r>
      <w:proofErr w:type="spellStart"/>
      <w:r w:rsidRPr="00CA7F60">
        <w:rPr>
          <w:rFonts w:cs="Times New Roman"/>
          <w:color w:val="000000"/>
        </w:rPr>
        <w:t>dengan</w:t>
      </w:r>
      <w:proofErr w:type="spellEnd"/>
      <w:r w:rsidRPr="00CA7F60">
        <w:rPr>
          <w:rFonts w:cs="Times New Roman"/>
          <w:color w:val="000000"/>
        </w:rPr>
        <w:t xml:space="preserve"> </w:t>
      </w:r>
      <w:proofErr w:type="spellStart"/>
      <w:r w:rsidRPr="00CA7F60">
        <w:rPr>
          <w:rFonts w:cs="Times New Roman"/>
          <w:color w:val="000000"/>
        </w:rPr>
        <w:t>tidak</w:t>
      </w:r>
      <w:proofErr w:type="spellEnd"/>
      <w:r w:rsidRPr="00CA7F60">
        <w:rPr>
          <w:rFonts w:cs="Times New Roman"/>
          <w:color w:val="000000"/>
        </w:rPr>
        <w:t xml:space="preserve"> </w:t>
      </w:r>
      <w:proofErr w:type="spellStart"/>
      <w:r w:rsidRPr="00CA7F60">
        <w:rPr>
          <w:rFonts w:cs="Times New Roman"/>
          <w:color w:val="000000"/>
        </w:rPr>
        <w:t>membatalkan</w:t>
      </w:r>
      <w:proofErr w:type="spellEnd"/>
      <w:r w:rsidRPr="00CA7F60">
        <w:rPr>
          <w:rFonts w:cs="Times New Roman"/>
          <w:color w:val="000000"/>
        </w:rPr>
        <w:t xml:space="preserve"> </w:t>
      </w:r>
      <w:proofErr w:type="spellStart"/>
      <w:r w:rsidRPr="00CA7F60">
        <w:rPr>
          <w:rFonts w:cs="Times New Roman"/>
          <w:color w:val="000000"/>
        </w:rPr>
        <w:t>perjanjian</w:t>
      </w:r>
      <w:proofErr w:type="spellEnd"/>
      <w:r w:rsidRPr="00CA7F60">
        <w:rPr>
          <w:rFonts w:cs="Times New Roman"/>
          <w:color w:val="000000"/>
        </w:rPr>
        <w:t xml:space="preserve"> </w:t>
      </w:r>
      <w:proofErr w:type="spellStart"/>
      <w:r w:rsidRPr="00CA7F60">
        <w:rPr>
          <w:rFonts w:cs="Times New Roman"/>
          <w:color w:val="000000"/>
        </w:rPr>
        <w:t>ini</w:t>
      </w:r>
      <w:proofErr w:type="spellEnd"/>
      <w:r w:rsidRPr="00CA7F60">
        <w:rPr>
          <w:rFonts w:cs="Times New Roman"/>
          <w:color w:val="000000"/>
        </w:rPr>
        <w:t>.</w:t>
      </w:r>
    </w:p>
    <w:p w14:paraId="423A2FFC" w14:textId="77777777" w:rsidR="0084356D" w:rsidRDefault="0084356D" w:rsidP="00CA7F60">
      <w:pPr>
        <w:spacing w:after="0"/>
        <w:jc w:val="both"/>
        <w:rPr>
          <w:rFonts w:ascii="Times New Roman" w:hAnsi="Times New Roman" w:cs="Times New Roman"/>
          <w:color w:val="000000" w:themeColor="text1"/>
          <w:sz w:val="24"/>
          <w:szCs w:val="24"/>
        </w:rPr>
      </w:pPr>
    </w:p>
    <w:p w14:paraId="6EC9F55E" w14:textId="77777777" w:rsidR="007115EC" w:rsidRDefault="007115EC" w:rsidP="00CA7F60">
      <w:pPr>
        <w:spacing w:after="0"/>
        <w:jc w:val="both"/>
        <w:rPr>
          <w:rFonts w:ascii="Times New Roman" w:hAnsi="Times New Roman" w:cs="Times New Roman"/>
          <w:color w:val="000000" w:themeColor="text1"/>
          <w:sz w:val="24"/>
          <w:szCs w:val="24"/>
        </w:rPr>
      </w:pPr>
    </w:p>
    <w:p w14:paraId="54D708AA" w14:textId="77777777" w:rsidR="007115EC" w:rsidRPr="00CA7F60" w:rsidRDefault="007115EC" w:rsidP="00CA7F60">
      <w:pPr>
        <w:spacing w:after="0"/>
        <w:jc w:val="both"/>
        <w:rPr>
          <w:rFonts w:ascii="Times New Roman" w:hAnsi="Times New Roman" w:cs="Times New Roman"/>
          <w:color w:val="000000" w:themeColor="text1"/>
          <w:sz w:val="24"/>
          <w:szCs w:val="24"/>
        </w:rPr>
      </w:pPr>
    </w:p>
    <w:p w14:paraId="4D4FAC30" w14:textId="77777777" w:rsidR="000B50DF" w:rsidRPr="00CA7F60" w:rsidRDefault="001E0CD7" w:rsidP="00CA7F60">
      <w:pPr>
        <w:spacing w:after="0"/>
        <w:jc w:val="both"/>
        <w:rPr>
          <w:rFonts w:ascii="Times New Roman" w:hAnsi="Times New Roman" w:cs="Times New Roman"/>
          <w:color w:val="000000" w:themeColor="text1"/>
          <w:sz w:val="24"/>
          <w:szCs w:val="24"/>
        </w:rPr>
      </w:pPr>
      <w:r w:rsidRPr="00CA7F60">
        <w:rPr>
          <w:rFonts w:ascii="Times New Roman" w:hAnsi="Times New Roman" w:cs="Times New Roman"/>
          <w:color w:val="000000" w:themeColor="text1"/>
          <w:sz w:val="24"/>
          <w:szCs w:val="24"/>
        </w:rPr>
        <w:t>Demikian perjanj</w:t>
      </w:r>
      <w:r w:rsidR="00F02720" w:rsidRPr="00CA7F60">
        <w:rPr>
          <w:rFonts w:ascii="Times New Roman" w:hAnsi="Times New Roman" w:cs="Times New Roman"/>
          <w:color w:val="000000" w:themeColor="text1"/>
          <w:sz w:val="24"/>
          <w:szCs w:val="24"/>
        </w:rPr>
        <w:t xml:space="preserve">ianini dibuat </w:t>
      </w:r>
      <w:r w:rsidRPr="00CA7F60">
        <w:rPr>
          <w:rFonts w:ascii="Times New Roman" w:hAnsi="Times New Roman" w:cs="Times New Roman"/>
          <w:color w:val="000000" w:themeColor="text1"/>
          <w:sz w:val="24"/>
          <w:szCs w:val="24"/>
        </w:rPr>
        <w:t>rangkap dua yang masing-m</w:t>
      </w:r>
      <w:r w:rsidR="00F02720" w:rsidRPr="00CA7F60">
        <w:rPr>
          <w:rFonts w:ascii="Times New Roman" w:hAnsi="Times New Roman" w:cs="Times New Roman"/>
          <w:color w:val="000000" w:themeColor="text1"/>
          <w:sz w:val="24"/>
          <w:szCs w:val="24"/>
        </w:rPr>
        <w:t xml:space="preserve">asing </w:t>
      </w:r>
      <w:r w:rsidRPr="00CA7F60">
        <w:rPr>
          <w:rFonts w:ascii="Times New Roman" w:hAnsi="Times New Roman" w:cs="Times New Roman"/>
          <w:color w:val="000000" w:themeColor="text1"/>
          <w:sz w:val="24"/>
          <w:szCs w:val="24"/>
        </w:rPr>
        <w:t>mempunyai kek</w:t>
      </w:r>
      <w:r w:rsidR="004F25E8" w:rsidRPr="00CA7F60">
        <w:rPr>
          <w:rFonts w:ascii="Times New Roman" w:hAnsi="Times New Roman" w:cs="Times New Roman"/>
          <w:color w:val="000000" w:themeColor="text1"/>
          <w:sz w:val="24"/>
          <w:szCs w:val="24"/>
        </w:rPr>
        <w:t>uatan hukum yang sama diatas me</w:t>
      </w:r>
      <w:r w:rsidR="00F02720" w:rsidRPr="00CA7F60">
        <w:rPr>
          <w:rFonts w:ascii="Times New Roman" w:hAnsi="Times New Roman" w:cs="Times New Roman"/>
          <w:color w:val="000000" w:themeColor="text1"/>
          <w:sz w:val="24"/>
          <w:szCs w:val="24"/>
        </w:rPr>
        <w:t xml:space="preserve">terai yang cukup satu untuk </w:t>
      </w:r>
      <w:r w:rsidR="00EF15BE" w:rsidRPr="00CA7F60">
        <w:rPr>
          <w:rFonts w:ascii="Times New Roman" w:hAnsi="Times New Roman" w:cs="Times New Roman"/>
          <w:b/>
          <w:color w:val="000000" w:themeColor="text1"/>
          <w:sz w:val="24"/>
          <w:szCs w:val="24"/>
        </w:rPr>
        <w:t>Pihak Pertama</w:t>
      </w:r>
      <w:r w:rsidR="00F02720" w:rsidRPr="00CA7F60">
        <w:rPr>
          <w:rFonts w:ascii="Times New Roman" w:hAnsi="Times New Roman" w:cs="Times New Roman"/>
          <w:color w:val="000000" w:themeColor="text1"/>
          <w:sz w:val="24"/>
          <w:szCs w:val="24"/>
        </w:rPr>
        <w:t xml:space="preserve">dan satu untuk </w:t>
      </w:r>
      <w:r w:rsidR="00EF15BE" w:rsidRPr="00CA7F60">
        <w:rPr>
          <w:rFonts w:ascii="Times New Roman" w:hAnsi="Times New Roman" w:cs="Times New Roman"/>
          <w:b/>
          <w:color w:val="000000" w:themeColor="text1"/>
          <w:sz w:val="24"/>
          <w:szCs w:val="24"/>
        </w:rPr>
        <w:t>Pihak Kedua</w:t>
      </w:r>
      <w:r w:rsidR="00F02720" w:rsidRPr="00CA7F60">
        <w:rPr>
          <w:rFonts w:ascii="Times New Roman" w:hAnsi="Times New Roman" w:cs="Times New Roman"/>
          <w:color w:val="000000" w:themeColor="text1"/>
          <w:sz w:val="24"/>
          <w:szCs w:val="24"/>
        </w:rPr>
        <w:t>.</w:t>
      </w:r>
    </w:p>
    <w:p w14:paraId="048D9EE2" w14:textId="77777777" w:rsidR="00C20180" w:rsidRPr="00CA7F60" w:rsidRDefault="00C20180" w:rsidP="00CA7F60">
      <w:pPr>
        <w:spacing w:after="0"/>
        <w:jc w:val="both"/>
        <w:rPr>
          <w:rFonts w:ascii="Times New Roman" w:hAnsi="Times New Roman" w:cs="Times New Roman"/>
          <w:color w:val="000000" w:themeColor="text1"/>
          <w:sz w:val="24"/>
          <w:szCs w:val="24"/>
        </w:rPr>
      </w:pPr>
    </w:p>
    <w:p w14:paraId="4814F7BA" w14:textId="77777777" w:rsidR="00414AE8" w:rsidRPr="00CA7F60" w:rsidRDefault="00414AE8" w:rsidP="00CA7F60">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CA7F60" w14:paraId="061B934B" w14:textId="77777777" w:rsidTr="00C20180">
        <w:trPr>
          <w:trHeight w:val="1483"/>
        </w:trPr>
        <w:tc>
          <w:tcPr>
            <w:tcW w:w="2400" w:type="pct"/>
            <w:vAlign w:val="bottom"/>
          </w:tcPr>
          <w:p w14:paraId="67707A2D" w14:textId="77777777" w:rsidR="007749D3" w:rsidRPr="00CA7F60" w:rsidRDefault="007749D3" w:rsidP="00CA7F60">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CA7F60">
              <w:rPr>
                <w:rFonts w:ascii="Times New Roman" w:hAnsi="Times New Roman" w:cs="Times New Roman"/>
                <w:b/>
                <w:bCs/>
                <w:color w:val="000000" w:themeColor="text1"/>
                <w:sz w:val="24"/>
                <w:szCs w:val="24"/>
              </w:rPr>
              <w:t>PIHAK PERTAMA</w:t>
            </w:r>
          </w:p>
          <w:p w14:paraId="610C07DB" w14:textId="1868C3AE" w:rsidR="007749D3" w:rsidRPr="00CA7F60" w:rsidRDefault="001F0F6A" w:rsidP="00CA7F60">
            <w:pPr>
              <w:widowControl w:val="0"/>
              <w:autoSpaceDE w:val="0"/>
              <w:autoSpaceDN w:val="0"/>
              <w:adjustRightInd w:val="0"/>
              <w:spacing w:after="0"/>
              <w:ind w:right="105"/>
              <w:jc w:val="center"/>
              <w:rPr>
                <w:rFonts w:ascii="Times New Roman" w:hAnsi="Times New Roman" w:cs="Times New Roman"/>
                <w:b/>
                <w:bCs/>
                <w:i/>
                <w:color w:val="000000" w:themeColor="text1"/>
                <w:sz w:val="24"/>
                <w:szCs w:val="24"/>
              </w:rPr>
            </w:pPr>
            <w:r>
              <w:rPr>
                <w:rFonts w:ascii="Times New Roman" w:hAnsi="Times New Roman" w:cs="Times New Roman"/>
                <w:b/>
                <w:bCs/>
                <w:color w:val="000000" w:themeColor="text1"/>
                <w:sz w:val="24"/>
                <w:szCs w:val="24"/>
                <w:lang w:val="en-US"/>
              </w:rPr>
              <w:t xml:space="preserve">KONVEKSI </w:t>
            </w:r>
            <w:r w:rsidR="00044543">
              <w:rPr>
                <w:rFonts w:ascii="Times New Roman" w:hAnsi="Times New Roman" w:cs="Times New Roman"/>
                <w:b/>
                <w:bCs/>
                <w:color w:val="000000" w:themeColor="text1"/>
                <w:sz w:val="24"/>
                <w:szCs w:val="24"/>
                <w:lang w:val="en-US"/>
              </w:rPr>
              <w:t>PASSIVE CLOTHING</w:t>
            </w:r>
          </w:p>
          <w:p w14:paraId="259651E6" w14:textId="77777777" w:rsidR="00414AE8" w:rsidRPr="00CA7F60" w:rsidRDefault="00414AE8" w:rsidP="00CA7F60">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12D0A944" w14:textId="77777777" w:rsidR="00A3233A" w:rsidRPr="00CA7F60" w:rsidRDefault="00A3233A" w:rsidP="00CA7F60">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9FA5ED5" w14:textId="77777777" w:rsidR="00A3233A" w:rsidRPr="00CA7F60" w:rsidRDefault="00A3233A" w:rsidP="00CA7F60">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514F602" w14:textId="77777777" w:rsidR="0046058D" w:rsidRPr="00CA7F60" w:rsidRDefault="0046058D" w:rsidP="00CA7F60">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02E8264" w14:textId="77777777" w:rsidR="00465955" w:rsidRPr="00CA7F60" w:rsidRDefault="00465955" w:rsidP="00CA7F60">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34D241A" w14:textId="77777777" w:rsidR="00A3233A" w:rsidRPr="00CA7F60" w:rsidRDefault="00A3233A" w:rsidP="00CA7F60">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616EB0E4" w14:textId="632ACD60" w:rsidR="00F33B45" w:rsidRPr="006501AF" w:rsidRDefault="00044543" w:rsidP="00CA7F60">
            <w:pPr>
              <w:widowControl w:val="0"/>
              <w:tabs>
                <w:tab w:val="left" w:pos="3980"/>
              </w:tabs>
              <w:autoSpaceDE w:val="0"/>
              <w:autoSpaceDN w:val="0"/>
              <w:adjustRightInd w:val="0"/>
              <w:spacing w:after="0"/>
              <w:ind w:right="15"/>
              <w:jc w:val="center"/>
              <w:rPr>
                <w:rFonts w:ascii="Times New Roman" w:hAnsi="Times New Roman" w:cs="Times New Roman"/>
                <w:b/>
                <w:iCs/>
                <w:color w:val="000000" w:themeColor="text1"/>
                <w:sz w:val="24"/>
                <w:szCs w:val="24"/>
                <w:u w:val="single"/>
                <w:lang w:val="en-US"/>
              </w:rPr>
            </w:pPr>
            <w:r w:rsidRPr="00044543">
              <w:rPr>
                <w:rFonts w:ascii="Times New Roman" w:hAnsi="Times New Roman" w:cs="Times New Roman"/>
                <w:b/>
                <w:iCs/>
                <w:color w:val="000000" w:themeColor="text1"/>
                <w:sz w:val="24"/>
                <w:szCs w:val="24"/>
                <w:u w:val="single"/>
                <w:lang w:val="en-US"/>
              </w:rPr>
              <w:t>Eka Rahman Hakim</w:t>
            </w:r>
          </w:p>
          <w:p w14:paraId="6E85048D" w14:textId="77777777" w:rsidR="007749D3" w:rsidRPr="00CA7F60" w:rsidRDefault="006501AF" w:rsidP="00CA7F60">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Pemilik</w:t>
            </w:r>
          </w:p>
        </w:tc>
        <w:tc>
          <w:tcPr>
            <w:tcW w:w="2600" w:type="pct"/>
            <w:vAlign w:val="bottom"/>
          </w:tcPr>
          <w:p w14:paraId="000C7A61" w14:textId="77777777" w:rsidR="007749D3" w:rsidRPr="00CA7F60" w:rsidRDefault="007749D3" w:rsidP="00CA7F60">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CA7F60">
              <w:rPr>
                <w:rFonts w:ascii="Times New Roman" w:hAnsi="Times New Roman" w:cs="Times New Roman"/>
                <w:b/>
                <w:bCs/>
                <w:color w:val="000000" w:themeColor="text1"/>
                <w:sz w:val="24"/>
                <w:szCs w:val="24"/>
              </w:rPr>
              <w:t>PIHAK KEDUA</w:t>
            </w:r>
          </w:p>
          <w:p w14:paraId="79BF971A" w14:textId="77777777" w:rsidR="007749D3" w:rsidRPr="00CA7F60" w:rsidRDefault="007749D3" w:rsidP="00CA7F60">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CA7F60">
              <w:rPr>
                <w:rFonts w:ascii="Times New Roman" w:hAnsi="Times New Roman" w:cs="Times New Roman"/>
                <w:b/>
                <w:bCs/>
                <w:color w:val="000000" w:themeColor="text1"/>
                <w:sz w:val="24"/>
                <w:szCs w:val="24"/>
              </w:rPr>
              <w:t>PT.S</w:t>
            </w:r>
            <w:r w:rsidR="0084356D" w:rsidRPr="00CA7F60">
              <w:rPr>
                <w:rFonts w:ascii="Times New Roman" w:hAnsi="Times New Roman" w:cs="Times New Roman"/>
                <w:b/>
                <w:bCs/>
                <w:color w:val="000000" w:themeColor="text1"/>
                <w:sz w:val="24"/>
                <w:szCs w:val="24"/>
              </w:rPr>
              <w:t>EMARANG AUTOCOMP MANUFACTURING INDONESIA</w:t>
            </w:r>
          </w:p>
          <w:p w14:paraId="4614C5AB" w14:textId="77777777" w:rsidR="007749D3" w:rsidRPr="00CA7F60" w:rsidRDefault="007749D3" w:rsidP="00CA7F60">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5F0171A" w14:textId="77777777" w:rsidR="007749D3" w:rsidRPr="00CA7F60" w:rsidRDefault="007749D3" w:rsidP="00CA7F60">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6B2FC18" w14:textId="77777777" w:rsidR="00A3233A" w:rsidRPr="00CA7F60" w:rsidRDefault="00A3233A" w:rsidP="00CA7F60">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B7DC850" w14:textId="77777777" w:rsidR="0046058D" w:rsidRPr="00CA7F60" w:rsidRDefault="0046058D" w:rsidP="00CA7F60">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37A6341" w14:textId="77777777" w:rsidR="00A3233A" w:rsidRPr="00CA7F60" w:rsidRDefault="00A3233A" w:rsidP="00CA7F60">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93E8550" w14:textId="77777777" w:rsidR="007749D3" w:rsidRPr="00CA7F60" w:rsidRDefault="0084356D" w:rsidP="00CA7F60">
            <w:pPr>
              <w:widowControl w:val="0"/>
              <w:autoSpaceDE w:val="0"/>
              <w:autoSpaceDN w:val="0"/>
              <w:adjustRightInd w:val="0"/>
              <w:spacing w:after="0"/>
              <w:jc w:val="center"/>
              <w:rPr>
                <w:rFonts w:ascii="Times New Roman" w:hAnsi="Times New Roman" w:cs="Times New Roman"/>
                <w:b/>
                <w:color w:val="000000" w:themeColor="text1"/>
                <w:sz w:val="24"/>
                <w:szCs w:val="24"/>
              </w:rPr>
            </w:pPr>
            <w:r w:rsidRPr="00CA7F60">
              <w:rPr>
                <w:rFonts w:ascii="Times New Roman" w:hAnsi="Times New Roman" w:cs="Times New Roman"/>
                <w:b/>
                <w:color w:val="000000" w:themeColor="text1"/>
                <w:sz w:val="24"/>
                <w:szCs w:val="24"/>
                <w:u w:val="single"/>
              </w:rPr>
              <w:t>Tatsuya Matsushita</w:t>
            </w:r>
          </w:p>
          <w:p w14:paraId="7E8D1996" w14:textId="77777777" w:rsidR="007749D3" w:rsidRPr="00CA7F60" w:rsidRDefault="006C01EA" w:rsidP="00CA7F60">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CA7F60">
              <w:rPr>
                <w:rFonts w:ascii="Times New Roman" w:hAnsi="Times New Roman" w:cs="Times New Roman"/>
                <w:color w:val="000000" w:themeColor="text1"/>
                <w:sz w:val="24"/>
                <w:szCs w:val="24"/>
              </w:rPr>
              <w:t>Direk</w:t>
            </w:r>
            <w:r w:rsidR="007749D3" w:rsidRPr="00CA7F60">
              <w:rPr>
                <w:rFonts w:ascii="Times New Roman" w:hAnsi="Times New Roman" w:cs="Times New Roman"/>
                <w:color w:val="000000" w:themeColor="text1"/>
                <w:sz w:val="24"/>
                <w:szCs w:val="24"/>
              </w:rPr>
              <w:t>tur</w:t>
            </w:r>
          </w:p>
        </w:tc>
      </w:tr>
    </w:tbl>
    <w:p w14:paraId="6AEE6B33" w14:textId="77777777" w:rsidR="000250C0" w:rsidRPr="00CA7F60" w:rsidRDefault="000250C0" w:rsidP="00CA7F60">
      <w:pPr>
        <w:pStyle w:val="Default"/>
        <w:tabs>
          <w:tab w:val="center" w:pos="7560"/>
        </w:tabs>
        <w:spacing w:line="276" w:lineRule="auto"/>
        <w:jc w:val="both"/>
        <w:rPr>
          <w:b/>
          <w:bCs/>
          <w:color w:val="000000" w:themeColor="text1"/>
        </w:rPr>
      </w:pPr>
    </w:p>
    <w:p w14:paraId="57938441" w14:textId="77777777" w:rsidR="0094347D" w:rsidRPr="00CA7F60" w:rsidRDefault="0094347D" w:rsidP="00CA7F60">
      <w:pPr>
        <w:pStyle w:val="Default"/>
        <w:tabs>
          <w:tab w:val="center" w:pos="7560"/>
        </w:tabs>
        <w:spacing w:line="276" w:lineRule="auto"/>
        <w:jc w:val="both"/>
        <w:rPr>
          <w:bCs/>
          <w:color w:val="000000" w:themeColor="text1"/>
        </w:rPr>
      </w:pPr>
    </w:p>
    <w:sectPr w:rsidR="0094347D" w:rsidRPr="00CA7F60" w:rsidSect="00581B84">
      <w:footerReference w:type="default" r:id="rId8"/>
      <w:type w:val="continuous"/>
      <w:pgSz w:w="11907" w:h="16839" w:code="9"/>
      <w:pgMar w:top="1502"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98097E" w14:textId="77777777" w:rsidR="000024F2" w:rsidRDefault="000024F2" w:rsidP="001A0EC8">
      <w:pPr>
        <w:spacing w:after="0" w:line="240" w:lineRule="auto"/>
      </w:pPr>
      <w:r>
        <w:separator/>
      </w:r>
    </w:p>
  </w:endnote>
  <w:endnote w:type="continuationSeparator" w:id="0">
    <w:p w14:paraId="6C4303C1" w14:textId="77777777" w:rsidR="000024F2" w:rsidRDefault="000024F2"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6C4E2C7A" w14:textId="77777777" w:rsidTr="007D7353">
      <w:trPr>
        <w:trHeight w:val="710"/>
      </w:trPr>
      <w:tc>
        <w:tcPr>
          <w:tcW w:w="850" w:type="dxa"/>
        </w:tcPr>
        <w:p w14:paraId="045E929C"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3B2B28DD" w14:textId="77777777" w:rsidR="00B42BD1" w:rsidRPr="001A1104" w:rsidRDefault="00B42BD1" w:rsidP="00F31FB4">
          <w:pPr>
            <w:pStyle w:val="Footer"/>
            <w:rPr>
              <w:rFonts w:ascii="Times New Roman" w:hAnsi="Times New Roman" w:cs="Times New Roman"/>
              <w:sz w:val="16"/>
              <w:szCs w:val="16"/>
            </w:rPr>
          </w:pPr>
        </w:p>
        <w:p w14:paraId="01CB76FD" w14:textId="77777777" w:rsidR="00B42BD1" w:rsidRPr="001A1104" w:rsidRDefault="00B42BD1" w:rsidP="00F31FB4">
          <w:pPr>
            <w:pStyle w:val="Footer"/>
            <w:jc w:val="center"/>
            <w:rPr>
              <w:rFonts w:ascii="Times New Roman" w:hAnsi="Times New Roman" w:cs="Times New Roman"/>
              <w:sz w:val="16"/>
              <w:szCs w:val="16"/>
            </w:rPr>
          </w:pPr>
        </w:p>
        <w:p w14:paraId="75A06D12" w14:textId="77777777" w:rsidR="00B42BD1" w:rsidRPr="001A1104" w:rsidRDefault="00B42BD1" w:rsidP="00F31FB4">
          <w:pPr>
            <w:pStyle w:val="Footer"/>
            <w:jc w:val="center"/>
            <w:rPr>
              <w:rFonts w:ascii="Times New Roman" w:hAnsi="Times New Roman" w:cs="Times New Roman"/>
              <w:sz w:val="16"/>
              <w:szCs w:val="16"/>
            </w:rPr>
          </w:pPr>
        </w:p>
      </w:tc>
      <w:tc>
        <w:tcPr>
          <w:tcW w:w="851" w:type="dxa"/>
        </w:tcPr>
        <w:p w14:paraId="26854F58"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63419A7D"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66D09E1A"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0E0D26C8" w14:textId="77777777"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000876CA"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000876CA" w:rsidRPr="001A1104">
      <w:rPr>
        <w:rFonts w:ascii="Times New Roman" w:hAnsi="Times New Roman" w:cs="Times New Roman"/>
        <w:b/>
        <w:sz w:val="16"/>
        <w:szCs w:val="16"/>
      </w:rPr>
      <w:fldChar w:fldCharType="separate"/>
    </w:r>
    <w:r w:rsidR="00B50FB3">
      <w:rPr>
        <w:rFonts w:ascii="Times New Roman" w:hAnsi="Times New Roman" w:cs="Times New Roman"/>
        <w:b/>
        <w:noProof/>
        <w:sz w:val="16"/>
        <w:szCs w:val="16"/>
      </w:rPr>
      <w:t>2</w:t>
    </w:r>
    <w:r w:rsidR="000876CA"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000876CA"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000876CA" w:rsidRPr="001A1104">
      <w:rPr>
        <w:rFonts w:ascii="Times New Roman" w:hAnsi="Times New Roman" w:cs="Times New Roman"/>
        <w:b/>
        <w:sz w:val="16"/>
        <w:szCs w:val="16"/>
      </w:rPr>
      <w:fldChar w:fldCharType="separate"/>
    </w:r>
    <w:r w:rsidR="00B50FB3">
      <w:rPr>
        <w:rFonts w:ascii="Times New Roman" w:hAnsi="Times New Roman" w:cs="Times New Roman"/>
        <w:b/>
        <w:noProof/>
        <w:sz w:val="16"/>
        <w:szCs w:val="16"/>
      </w:rPr>
      <w:t>7</w:t>
    </w:r>
    <w:r w:rsidR="000876CA" w:rsidRPr="001A1104">
      <w:rPr>
        <w:rFonts w:ascii="Times New Roman" w:hAnsi="Times New Roman" w:cs="Times New Roman"/>
        <w:b/>
        <w:sz w:val="16"/>
        <w:szCs w:val="16"/>
      </w:rPr>
      <w:fldChar w:fldCharType="end"/>
    </w:r>
  </w:p>
  <w:p w14:paraId="4F8A6D1B" w14:textId="75B2FE12" w:rsidR="0006770A" w:rsidRPr="007115EC" w:rsidRDefault="007115EC" w:rsidP="00F33B45">
    <w:pPr>
      <w:pStyle w:val="Default"/>
      <w:spacing w:line="276" w:lineRule="auto"/>
      <w:rPr>
        <w:color w:val="000000" w:themeColor="text1"/>
        <w:sz w:val="16"/>
        <w:szCs w:val="16"/>
        <w:lang w:val="en-US"/>
      </w:rPr>
    </w:pPr>
    <w:r>
      <w:rPr>
        <w:color w:val="000000" w:themeColor="text1"/>
        <w:sz w:val="16"/>
        <w:szCs w:val="16"/>
        <w:lang w:val="en-US"/>
      </w:rPr>
      <w:t>…………………………….</w:t>
    </w:r>
  </w:p>
  <w:p w14:paraId="64A3D13B" w14:textId="0C888FBC" w:rsidR="00B42BD1" w:rsidRPr="00556F00" w:rsidRDefault="001F0F6A" w:rsidP="00F33B45">
    <w:pPr>
      <w:pStyle w:val="Default"/>
      <w:spacing w:line="276" w:lineRule="auto"/>
      <w:rPr>
        <w:color w:val="000000" w:themeColor="text1"/>
        <w:sz w:val="16"/>
        <w:szCs w:val="16"/>
        <w:lang w:val="en-US"/>
      </w:rPr>
    </w:pPr>
    <w:r>
      <w:rPr>
        <w:color w:val="000000" w:themeColor="text1"/>
        <w:sz w:val="16"/>
        <w:szCs w:val="16"/>
        <w:lang w:val="en-US"/>
      </w:rPr>
      <w:t xml:space="preserve">KONVEKSI </w:t>
    </w:r>
    <w:r w:rsidR="005360CA">
      <w:rPr>
        <w:color w:val="000000" w:themeColor="text1"/>
        <w:sz w:val="16"/>
        <w:szCs w:val="16"/>
        <w:lang w:val="en-US"/>
      </w:rPr>
      <w:t xml:space="preserve">PASSIVE CLOTHING </w:t>
    </w:r>
    <w:r w:rsidR="00556F00">
      <w:rPr>
        <w:color w:val="000000" w:themeColor="text1"/>
        <w:sz w:val="16"/>
        <w:szCs w:val="16"/>
        <w:lang w:val="en-US"/>
      </w:rPr>
      <w:t>&amp;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A1BB62" w14:textId="77777777" w:rsidR="000024F2" w:rsidRDefault="000024F2" w:rsidP="001A0EC8">
      <w:pPr>
        <w:spacing w:after="0" w:line="240" w:lineRule="auto"/>
      </w:pPr>
      <w:r>
        <w:separator/>
      </w:r>
    </w:p>
  </w:footnote>
  <w:footnote w:type="continuationSeparator" w:id="0">
    <w:p w14:paraId="4C99BA17" w14:textId="77777777" w:rsidR="000024F2" w:rsidRDefault="000024F2"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4F2"/>
    <w:rsid w:val="00003DCB"/>
    <w:rsid w:val="0000685A"/>
    <w:rsid w:val="00011391"/>
    <w:rsid w:val="000133E9"/>
    <w:rsid w:val="000208EE"/>
    <w:rsid w:val="000250C0"/>
    <w:rsid w:val="0003139A"/>
    <w:rsid w:val="0003772D"/>
    <w:rsid w:val="00041EE8"/>
    <w:rsid w:val="00042008"/>
    <w:rsid w:val="00043F9B"/>
    <w:rsid w:val="00044543"/>
    <w:rsid w:val="000449C5"/>
    <w:rsid w:val="0004747F"/>
    <w:rsid w:val="00052833"/>
    <w:rsid w:val="00052C5B"/>
    <w:rsid w:val="000532DC"/>
    <w:rsid w:val="00055704"/>
    <w:rsid w:val="000573BB"/>
    <w:rsid w:val="00061783"/>
    <w:rsid w:val="00062D02"/>
    <w:rsid w:val="0006770A"/>
    <w:rsid w:val="000721BE"/>
    <w:rsid w:val="0008012D"/>
    <w:rsid w:val="0008169F"/>
    <w:rsid w:val="0008627A"/>
    <w:rsid w:val="000876CA"/>
    <w:rsid w:val="00092516"/>
    <w:rsid w:val="00093071"/>
    <w:rsid w:val="000A4DEB"/>
    <w:rsid w:val="000B2290"/>
    <w:rsid w:val="000B4643"/>
    <w:rsid w:val="000B50DF"/>
    <w:rsid w:val="000C114B"/>
    <w:rsid w:val="000C32A6"/>
    <w:rsid w:val="000E030E"/>
    <w:rsid w:val="000E6C54"/>
    <w:rsid w:val="000E72A6"/>
    <w:rsid w:val="000E732D"/>
    <w:rsid w:val="000E7F62"/>
    <w:rsid w:val="000F0BD6"/>
    <w:rsid w:val="000F0D8E"/>
    <w:rsid w:val="000F27F8"/>
    <w:rsid w:val="000F5863"/>
    <w:rsid w:val="000F7A42"/>
    <w:rsid w:val="00105D1D"/>
    <w:rsid w:val="00116A55"/>
    <w:rsid w:val="001368C2"/>
    <w:rsid w:val="00147AB0"/>
    <w:rsid w:val="00163EC8"/>
    <w:rsid w:val="00163EF0"/>
    <w:rsid w:val="001703D8"/>
    <w:rsid w:val="00176442"/>
    <w:rsid w:val="001927FD"/>
    <w:rsid w:val="0019486C"/>
    <w:rsid w:val="001979A7"/>
    <w:rsid w:val="001A0EC8"/>
    <w:rsid w:val="001A1104"/>
    <w:rsid w:val="001A5DFD"/>
    <w:rsid w:val="001B567F"/>
    <w:rsid w:val="001D410E"/>
    <w:rsid w:val="001E0CD7"/>
    <w:rsid w:val="001E5A94"/>
    <w:rsid w:val="001E5DF7"/>
    <w:rsid w:val="001E7C01"/>
    <w:rsid w:val="001F0F6A"/>
    <w:rsid w:val="00200A76"/>
    <w:rsid w:val="00213EEA"/>
    <w:rsid w:val="00223ABB"/>
    <w:rsid w:val="00225337"/>
    <w:rsid w:val="00227C20"/>
    <w:rsid w:val="0024559D"/>
    <w:rsid w:val="00245D5B"/>
    <w:rsid w:val="00247A39"/>
    <w:rsid w:val="00257153"/>
    <w:rsid w:val="002615DC"/>
    <w:rsid w:val="002644FA"/>
    <w:rsid w:val="00265BEC"/>
    <w:rsid w:val="00280AF6"/>
    <w:rsid w:val="002842D6"/>
    <w:rsid w:val="0028476B"/>
    <w:rsid w:val="002915F4"/>
    <w:rsid w:val="0029213C"/>
    <w:rsid w:val="002A4C5C"/>
    <w:rsid w:val="002B7FFB"/>
    <w:rsid w:val="002C62A1"/>
    <w:rsid w:val="002D032E"/>
    <w:rsid w:val="002E36F1"/>
    <w:rsid w:val="002E3882"/>
    <w:rsid w:val="002E3D4A"/>
    <w:rsid w:val="002E634B"/>
    <w:rsid w:val="002F2DE3"/>
    <w:rsid w:val="002F2FBD"/>
    <w:rsid w:val="0030197C"/>
    <w:rsid w:val="003213F6"/>
    <w:rsid w:val="00322E15"/>
    <w:rsid w:val="003505BA"/>
    <w:rsid w:val="003540F2"/>
    <w:rsid w:val="003544A4"/>
    <w:rsid w:val="00354E35"/>
    <w:rsid w:val="003567B4"/>
    <w:rsid w:val="0035701F"/>
    <w:rsid w:val="00361FDF"/>
    <w:rsid w:val="00364052"/>
    <w:rsid w:val="003646D6"/>
    <w:rsid w:val="00364ECB"/>
    <w:rsid w:val="00370997"/>
    <w:rsid w:val="00374E42"/>
    <w:rsid w:val="003750C5"/>
    <w:rsid w:val="00375B12"/>
    <w:rsid w:val="0038168A"/>
    <w:rsid w:val="00392558"/>
    <w:rsid w:val="003927C9"/>
    <w:rsid w:val="003C5922"/>
    <w:rsid w:val="003E63D8"/>
    <w:rsid w:val="003F0264"/>
    <w:rsid w:val="003F4FD7"/>
    <w:rsid w:val="003F5ED0"/>
    <w:rsid w:val="003F74DB"/>
    <w:rsid w:val="004112A0"/>
    <w:rsid w:val="00414AE8"/>
    <w:rsid w:val="00415D5A"/>
    <w:rsid w:val="004166BB"/>
    <w:rsid w:val="00424E0D"/>
    <w:rsid w:val="00451346"/>
    <w:rsid w:val="00460332"/>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4F49DA"/>
    <w:rsid w:val="00500450"/>
    <w:rsid w:val="005010F6"/>
    <w:rsid w:val="005151EA"/>
    <w:rsid w:val="00517428"/>
    <w:rsid w:val="00525602"/>
    <w:rsid w:val="0052684D"/>
    <w:rsid w:val="00526995"/>
    <w:rsid w:val="005274F8"/>
    <w:rsid w:val="005360CA"/>
    <w:rsid w:val="00544BEC"/>
    <w:rsid w:val="00550F4B"/>
    <w:rsid w:val="00552B46"/>
    <w:rsid w:val="00555BDE"/>
    <w:rsid w:val="00556F00"/>
    <w:rsid w:val="00560D57"/>
    <w:rsid w:val="00562BEB"/>
    <w:rsid w:val="00571030"/>
    <w:rsid w:val="005736E5"/>
    <w:rsid w:val="00575435"/>
    <w:rsid w:val="00581B84"/>
    <w:rsid w:val="005A0ECB"/>
    <w:rsid w:val="005A6D39"/>
    <w:rsid w:val="005B05C3"/>
    <w:rsid w:val="005B2481"/>
    <w:rsid w:val="005C1299"/>
    <w:rsid w:val="005C1806"/>
    <w:rsid w:val="005D74EB"/>
    <w:rsid w:val="005F72BA"/>
    <w:rsid w:val="006007C3"/>
    <w:rsid w:val="0060474E"/>
    <w:rsid w:val="006257F5"/>
    <w:rsid w:val="00637F9E"/>
    <w:rsid w:val="006501AF"/>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15EC"/>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950F2"/>
    <w:rsid w:val="007A5FEB"/>
    <w:rsid w:val="007B00D8"/>
    <w:rsid w:val="007B1764"/>
    <w:rsid w:val="007C1728"/>
    <w:rsid w:val="007D5ED5"/>
    <w:rsid w:val="007D7353"/>
    <w:rsid w:val="007E2FDA"/>
    <w:rsid w:val="007F2280"/>
    <w:rsid w:val="007F489B"/>
    <w:rsid w:val="007F510D"/>
    <w:rsid w:val="007F5E99"/>
    <w:rsid w:val="008065E6"/>
    <w:rsid w:val="00824E1A"/>
    <w:rsid w:val="008256CD"/>
    <w:rsid w:val="00836BC0"/>
    <w:rsid w:val="00837023"/>
    <w:rsid w:val="0084356D"/>
    <w:rsid w:val="0085036A"/>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77AD"/>
    <w:rsid w:val="008B454F"/>
    <w:rsid w:val="008D10D9"/>
    <w:rsid w:val="008D5913"/>
    <w:rsid w:val="008E1462"/>
    <w:rsid w:val="008E280C"/>
    <w:rsid w:val="008E348A"/>
    <w:rsid w:val="008E36CA"/>
    <w:rsid w:val="008E6CBE"/>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2F5B"/>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060A5"/>
    <w:rsid w:val="00A119D8"/>
    <w:rsid w:val="00A12E59"/>
    <w:rsid w:val="00A17C10"/>
    <w:rsid w:val="00A3233A"/>
    <w:rsid w:val="00A35B8B"/>
    <w:rsid w:val="00A40055"/>
    <w:rsid w:val="00A43BE8"/>
    <w:rsid w:val="00A43CD8"/>
    <w:rsid w:val="00A475D7"/>
    <w:rsid w:val="00A566BA"/>
    <w:rsid w:val="00A62477"/>
    <w:rsid w:val="00A6360C"/>
    <w:rsid w:val="00A64D10"/>
    <w:rsid w:val="00A655A1"/>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6AA3"/>
    <w:rsid w:val="00B0726F"/>
    <w:rsid w:val="00B33166"/>
    <w:rsid w:val="00B41120"/>
    <w:rsid w:val="00B42BD1"/>
    <w:rsid w:val="00B44053"/>
    <w:rsid w:val="00B50FB3"/>
    <w:rsid w:val="00B674C0"/>
    <w:rsid w:val="00B752B9"/>
    <w:rsid w:val="00B8566F"/>
    <w:rsid w:val="00B907C6"/>
    <w:rsid w:val="00B97F45"/>
    <w:rsid w:val="00BA4165"/>
    <w:rsid w:val="00BA5E6B"/>
    <w:rsid w:val="00BB1696"/>
    <w:rsid w:val="00BB7F0A"/>
    <w:rsid w:val="00BC7620"/>
    <w:rsid w:val="00BD2109"/>
    <w:rsid w:val="00BE3F10"/>
    <w:rsid w:val="00BF3E6E"/>
    <w:rsid w:val="00BF56B8"/>
    <w:rsid w:val="00BF75D9"/>
    <w:rsid w:val="00C20180"/>
    <w:rsid w:val="00C27756"/>
    <w:rsid w:val="00C3138F"/>
    <w:rsid w:val="00C31B30"/>
    <w:rsid w:val="00C40991"/>
    <w:rsid w:val="00C419A0"/>
    <w:rsid w:val="00C42A89"/>
    <w:rsid w:val="00C4451F"/>
    <w:rsid w:val="00C4481B"/>
    <w:rsid w:val="00C5376B"/>
    <w:rsid w:val="00C57C2E"/>
    <w:rsid w:val="00C612A6"/>
    <w:rsid w:val="00C63720"/>
    <w:rsid w:val="00C665CE"/>
    <w:rsid w:val="00C75503"/>
    <w:rsid w:val="00C7675B"/>
    <w:rsid w:val="00C81459"/>
    <w:rsid w:val="00C8171A"/>
    <w:rsid w:val="00C8217D"/>
    <w:rsid w:val="00C83D73"/>
    <w:rsid w:val="00C91D9A"/>
    <w:rsid w:val="00CA42F7"/>
    <w:rsid w:val="00CA7F60"/>
    <w:rsid w:val="00CC0247"/>
    <w:rsid w:val="00CD3FD1"/>
    <w:rsid w:val="00CD4D92"/>
    <w:rsid w:val="00CE1E7C"/>
    <w:rsid w:val="00CE4ED4"/>
    <w:rsid w:val="00CF7AA5"/>
    <w:rsid w:val="00D026D9"/>
    <w:rsid w:val="00D124E1"/>
    <w:rsid w:val="00D2090B"/>
    <w:rsid w:val="00D218EE"/>
    <w:rsid w:val="00D21C54"/>
    <w:rsid w:val="00D23420"/>
    <w:rsid w:val="00D239B5"/>
    <w:rsid w:val="00D367A7"/>
    <w:rsid w:val="00D46468"/>
    <w:rsid w:val="00D55BD3"/>
    <w:rsid w:val="00D60591"/>
    <w:rsid w:val="00D74CF8"/>
    <w:rsid w:val="00D826E6"/>
    <w:rsid w:val="00D92AF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528ED"/>
    <w:rsid w:val="00E94CFB"/>
    <w:rsid w:val="00EA31F6"/>
    <w:rsid w:val="00EA7074"/>
    <w:rsid w:val="00EE2208"/>
    <w:rsid w:val="00EF15BE"/>
    <w:rsid w:val="00EF5290"/>
    <w:rsid w:val="00F00A90"/>
    <w:rsid w:val="00F02720"/>
    <w:rsid w:val="00F05C63"/>
    <w:rsid w:val="00F11B38"/>
    <w:rsid w:val="00F11D33"/>
    <w:rsid w:val="00F20D42"/>
    <w:rsid w:val="00F233E9"/>
    <w:rsid w:val="00F31FB4"/>
    <w:rsid w:val="00F32AC4"/>
    <w:rsid w:val="00F3305E"/>
    <w:rsid w:val="00F33B45"/>
    <w:rsid w:val="00F34FEF"/>
    <w:rsid w:val="00F475F6"/>
    <w:rsid w:val="00F608C1"/>
    <w:rsid w:val="00F61558"/>
    <w:rsid w:val="00F65F2C"/>
    <w:rsid w:val="00F82055"/>
    <w:rsid w:val="00F83283"/>
    <w:rsid w:val="00F85898"/>
    <w:rsid w:val="00F87CB1"/>
    <w:rsid w:val="00FA1814"/>
    <w:rsid w:val="00FB0D2C"/>
    <w:rsid w:val="00FB22B8"/>
    <w:rsid w:val="00FB239E"/>
    <w:rsid w:val="00FB277C"/>
    <w:rsid w:val="00FB3A3F"/>
    <w:rsid w:val="00FB3EBB"/>
    <w:rsid w:val="00FB4651"/>
    <w:rsid w:val="00FC2703"/>
    <w:rsid w:val="00FD6283"/>
    <w:rsid w:val="00FD63C8"/>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55EC9B7"/>
  <w15:docId w15:val="{5A685961-A58E-4092-B486-7C54D069E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76CA"/>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AAFF6-11E3-412B-A7B3-E94C0E022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1825</Words>
  <Characters>10406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12207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7</cp:revision>
  <cp:lastPrinted>2022-05-30T08:41:00Z</cp:lastPrinted>
  <dcterms:created xsi:type="dcterms:W3CDTF">2022-05-24T07:15:00Z</dcterms:created>
  <dcterms:modified xsi:type="dcterms:W3CDTF">2023-07-03T03:49:00Z</dcterms:modified>
</cp:coreProperties>
</file>