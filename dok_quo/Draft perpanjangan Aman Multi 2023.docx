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CF4B5A"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638A7F5B" w14:textId="77777777" w:rsidR="002006E4" w:rsidRPr="007315A3" w:rsidRDefault="002006E4" w:rsidP="004F2AF7">
      <w:pPr>
        <w:pStyle w:val="Default"/>
        <w:spacing w:line="276" w:lineRule="auto"/>
        <w:jc w:val="center"/>
        <w:rPr>
          <w:color w:val="000000" w:themeColor="text1"/>
          <w:lang w:val="en-US"/>
        </w:rPr>
      </w:pPr>
      <w:proofErr w:type="gramStart"/>
      <w:r>
        <w:rPr>
          <w:b/>
          <w:bCs/>
          <w:color w:val="000000" w:themeColor="text1"/>
          <w:lang w:val="en-US"/>
        </w:rPr>
        <w:t>a</w:t>
      </w:r>
      <w:r w:rsidR="00A62477" w:rsidRPr="004F2AF7">
        <w:rPr>
          <w:b/>
          <w:bCs/>
          <w:color w:val="000000" w:themeColor="text1"/>
        </w:rPr>
        <w:t>ntara</w:t>
      </w:r>
      <w:proofErr w:type="gramEnd"/>
    </w:p>
    <w:p w14:paraId="5344A0B9" w14:textId="77777777" w:rsidR="00176442" w:rsidRPr="007315A3" w:rsidRDefault="00964389" w:rsidP="00964389">
      <w:pPr>
        <w:pStyle w:val="Default"/>
        <w:spacing w:line="276" w:lineRule="auto"/>
        <w:jc w:val="center"/>
        <w:rPr>
          <w:color w:val="000000" w:themeColor="text1"/>
        </w:rPr>
      </w:pPr>
      <w:r>
        <w:rPr>
          <w:b/>
          <w:bCs/>
          <w:color w:val="000000" w:themeColor="text1"/>
        </w:rPr>
        <w:t>PT. AMAN MULTI INDONESIA</w:t>
      </w:r>
      <w:bookmarkStart w:id="0" w:name="_GoBack"/>
      <w:bookmarkEnd w:id="0"/>
    </w:p>
    <w:p w14:paraId="0AD6AACF"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68637341"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p>
    <w:p w14:paraId="3EF73B43" w14:textId="58F2CD71" w:rsidR="00B1283C" w:rsidRPr="00E3759B" w:rsidRDefault="00FB1B6D" w:rsidP="004F2AF7">
      <w:pPr>
        <w:pStyle w:val="Default"/>
        <w:spacing w:line="276" w:lineRule="auto"/>
        <w:jc w:val="center"/>
        <w:rPr>
          <w:lang w:val="en-US"/>
        </w:rPr>
      </w:pPr>
      <w:r w:rsidRPr="00FB1B6D">
        <w:t>SAMIJF/LKM-LA/06-2023/063</w:t>
      </w:r>
    </w:p>
    <w:p w14:paraId="0B3DE07B" w14:textId="77777777" w:rsidR="00932F56" w:rsidRPr="00B1283C" w:rsidRDefault="00932F56" w:rsidP="004F2AF7">
      <w:pPr>
        <w:pStyle w:val="Default"/>
        <w:spacing w:line="276" w:lineRule="auto"/>
        <w:jc w:val="center"/>
        <w:rPr>
          <w:color w:val="000000" w:themeColor="text1"/>
          <w:lang w:val="en-US"/>
        </w:rPr>
      </w:pPr>
    </w:p>
    <w:p w14:paraId="0A09C4E9" w14:textId="172CC6B9"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E3759B">
        <w:rPr>
          <w:color w:val="000000" w:themeColor="text1"/>
          <w:lang w:val="en-US"/>
        </w:rPr>
        <w:t>Senin</w:t>
      </w:r>
      <w:proofErr w:type="spellEnd"/>
      <w:r w:rsidR="00964389">
        <w:rPr>
          <w:color w:val="000000" w:themeColor="text1"/>
        </w:rPr>
        <w:t>,</w:t>
      </w:r>
      <w:r w:rsidR="00B1283C">
        <w:rPr>
          <w:color w:val="000000" w:themeColor="text1"/>
          <w:lang w:val="en-US"/>
        </w:rPr>
        <w:t xml:space="preserve"> </w:t>
      </w:r>
      <w:proofErr w:type="spellStart"/>
      <w:r w:rsidR="00B1283C">
        <w:rPr>
          <w:color w:val="000000" w:themeColor="text1"/>
          <w:lang w:val="en-US"/>
        </w:rPr>
        <w:t>tanggal</w:t>
      </w:r>
      <w:proofErr w:type="spellEnd"/>
      <w:r w:rsidR="00B1283C">
        <w:rPr>
          <w:color w:val="000000" w:themeColor="text1"/>
          <w:lang w:val="en-US"/>
        </w:rPr>
        <w:t xml:space="preserve"> </w:t>
      </w:r>
      <w:r w:rsidR="00E3759B">
        <w:rPr>
          <w:color w:val="000000" w:themeColor="text1"/>
          <w:lang w:val="en-US"/>
        </w:rPr>
        <w:t>Lima</w:t>
      </w:r>
      <w:r w:rsidR="00F642E5">
        <w:rPr>
          <w:color w:val="000000" w:themeColor="text1"/>
          <w:lang w:val="en-US"/>
        </w:rPr>
        <w:t xml:space="preserve"> </w:t>
      </w:r>
      <w:proofErr w:type="spellStart"/>
      <w:r w:rsidR="00B1283C">
        <w:rPr>
          <w:color w:val="000000" w:themeColor="text1"/>
          <w:lang w:val="en-US"/>
        </w:rPr>
        <w:t>bulan</w:t>
      </w:r>
      <w:proofErr w:type="spellEnd"/>
      <w:r w:rsidR="00B1283C">
        <w:rPr>
          <w:color w:val="000000" w:themeColor="text1"/>
          <w:lang w:val="en-US"/>
        </w:rPr>
        <w:t xml:space="preserve"> </w:t>
      </w:r>
      <w:proofErr w:type="spellStart"/>
      <w:r w:rsidR="00E3759B">
        <w:rPr>
          <w:color w:val="000000" w:themeColor="text1"/>
          <w:lang w:val="en-US"/>
        </w:rPr>
        <w:t>Juni</w:t>
      </w:r>
      <w:proofErr w:type="spellEnd"/>
      <w:r w:rsidR="00B1283C">
        <w:rPr>
          <w:color w:val="000000" w:themeColor="text1"/>
          <w:lang w:val="en-US"/>
        </w:rPr>
        <w:t xml:space="preserve"> </w:t>
      </w:r>
      <w:proofErr w:type="spellStart"/>
      <w:r w:rsidR="00B1283C">
        <w:rPr>
          <w:color w:val="000000" w:themeColor="text1"/>
          <w:lang w:val="en-US"/>
        </w:rPr>
        <w:t>tahun</w:t>
      </w:r>
      <w:proofErr w:type="spellEnd"/>
      <w:r w:rsidR="00B1283C">
        <w:rPr>
          <w:color w:val="000000" w:themeColor="text1"/>
          <w:lang w:val="en-US"/>
        </w:rPr>
        <w:t xml:space="preserve"> </w:t>
      </w:r>
      <w:proofErr w:type="spellStart"/>
      <w:r w:rsidR="00B1283C">
        <w:rPr>
          <w:color w:val="000000" w:themeColor="text1"/>
          <w:lang w:val="en-US"/>
        </w:rPr>
        <w:t>dua</w:t>
      </w:r>
      <w:proofErr w:type="spellEnd"/>
      <w:r w:rsidR="00B1283C">
        <w:rPr>
          <w:color w:val="000000" w:themeColor="text1"/>
          <w:lang w:val="en-US"/>
        </w:rPr>
        <w:t xml:space="preserve"> </w:t>
      </w:r>
      <w:proofErr w:type="spellStart"/>
      <w:r w:rsidR="00B1283C">
        <w:rPr>
          <w:color w:val="000000" w:themeColor="text1"/>
          <w:lang w:val="en-US"/>
        </w:rPr>
        <w:t>ribu</w:t>
      </w:r>
      <w:proofErr w:type="spellEnd"/>
      <w:r w:rsidR="00B1283C">
        <w:rPr>
          <w:color w:val="000000" w:themeColor="text1"/>
          <w:lang w:val="en-US"/>
        </w:rPr>
        <w:t xml:space="preserve"> </w:t>
      </w:r>
      <w:proofErr w:type="spellStart"/>
      <w:r w:rsidR="00B1283C">
        <w:rPr>
          <w:color w:val="000000" w:themeColor="text1"/>
          <w:lang w:val="en-US"/>
        </w:rPr>
        <w:t>dua</w:t>
      </w:r>
      <w:proofErr w:type="spellEnd"/>
      <w:r w:rsidR="00B1283C">
        <w:rPr>
          <w:color w:val="000000" w:themeColor="text1"/>
          <w:lang w:val="en-US"/>
        </w:rPr>
        <w:t xml:space="preserve"> </w:t>
      </w:r>
      <w:proofErr w:type="spellStart"/>
      <w:r w:rsidR="00B1283C">
        <w:rPr>
          <w:color w:val="000000" w:themeColor="text1"/>
          <w:lang w:val="en-US"/>
        </w:rPr>
        <w:t>puluh</w:t>
      </w:r>
      <w:proofErr w:type="spellEnd"/>
      <w:r w:rsidR="00B1283C">
        <w:rPr>
          <w:color w:val="000000" w:themeColor="text1"/>
          <w:lang w:val="en-US"/>
        </w:rPr>
        <w:t xml:space="preserve"> </w:t>
      </w:r>
      <w:proofErr w:type="spellStart"/>
      <w:r w:rsidR="00E3759B">
        <w:rPr>
          <w:color w:val="000000" w:themeColor="text1"/>
          <w:lang w:val="en-US"/>
        </w:rPr>
        <w:t>tiga</w:t>
      </w:r>
      <w:proofErr w:type="spellEnd"/>
      <w:r w:rsidR="00F642E5">
        <w:rPr>
          <w:color w:val="000000" w:themeColor="text1"/>
          <w:lang w:val="en-US"/>
        </w:rPr>
        <w:t xml:space="preserve"> (</w:t>
      </w:r>
      <w:r w:rsidR="00E3759B">
        <w:rPr>
          <w:color w:val="000000" w:themeColor="text1"/>
          <w:lang w:val="en-US"/>
        </w:rPr>
        <w:t>05-06-2023</w:t>
      </w:r>
      <w:r w:rsidR="00B1283C">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B1283C">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33D3C768" w14:textId="77777777" w:rsidR="001A1104" w:rsidRPr="004F2AF7" w:rsidRDefault="001A1104" w:rsidP="004F2AF7">
      <w:pPr>
        <w:pStyle w:val="Default"/>
        <w:spacing w:line="276" w:lineRule="auto"/>
        <w:jc w:val="both"/>
        <w:rPr>
          <w:color w:val="000000" w:themeColor="text1"/>
        </w:rPr>
      </w:pPr>
    </w:p>
    <w:p w14:paraId="5E95C1CD" w14:textId="661769F5" w:rsidR="001A1104" w:rsidRPr="00200916"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proofErr w:type="spellStart"/>
      <w:r w:rsidR="00200916">
        <w:rPr>
          <w:color w:val="000000" w:themeColor="text1"/>
          <w:lang w:val="en-US"/>
        </w:rPr>
        <w:t>Marnoto</w:t>
      </w:r>
      <w:proofErr w:type="spellEnd"/>
    </w:p>
    <w:p w14:paraId="3238CF0C" w14:textId="2BC8C4CB" w:rsidR="001A1104" w:rsidRPr="00200916"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964389">
        <w:rPr>
          <w:color w:val="000000" w:themeColor="text1"/>
        </w:rPr>
        <w:t>D</w:t>
      </w:r>
      <w:proofErr w:type="spellStart"/>
      <w:r w:rsidR="00200916">
        <w:rPr>
          <w:color w:val="000000" w:themeColor="text1"/>
          <w:lang w:val="en-US"/>
        </w:rPr>
        <w:t>irektur</w:t>
      </w:r>
      <w:proofErr w:type="spellEnd"/>
      <w:r w:rsidR="00D65A85">
        <w:rPr>
          <w:color w:val="000000" w:themeColor="text1"/>
          <w:lang w:val="en-US"/>
        </w:rPr>
        <w:t xml:space="preserve"> </w:t>
      </w:r>
      <w:proofErr w:type="spellStart"/>
      <w:r w:rsidR="00D65A85">
        <w:rPr>
          <w:color w:val="000000" w:themeColor="text1"/>
          <w:lang w:val="en-US"/>
        </w:rPr>
        <w:t>Utama</w:t>
      </w:r>
      <w:proofErr w:type="spellEnd"/>
    </w:p>
    <w:p w14:paraId="486BBB01" w14:textId="285C1A1A" w:rsidR="001A1104" w:rsidRPr="004F2AF7" w:rsidRDefault="00E3759B" w:rsidP="004F2AF7">
      <w:pPr>
        <w:pStyle w:val="Default"/>
        <w:spacing w:line="276" w:lineRule="auto"/>
        <w:jc w:val="both"/>
        <w:rPr>
          <w:color w:val="000000" w:themeColor="text1"/>
        </w:rPr>
      </w:pPr>
      <w:r>
        <w:rPr>
          <w:color w:val="000000" w:themeColor="text1"/>
        </w:rPr>
        <w:t>Alamat kantor</w:t>
      </w:r>
      <w:r>
        <w:rPr>
          <w:color w:val="000000" w:themeColor="text1"/>
        </w:rPr>
        <w:tab/>
        <w:t xml:space="preserve">: </w:t>
      </w:r>
      <w:r w:rsidR="00964389">
        <w:rPr>
          <w:color w:val="000000" w:themeColor="text1"/>
        </w:rPr>
        <w:t>Jl. Pudaksari V no. 15 RT. 003/RW. 006 Pudakpayung, Banyumanik - Semarang</w:t>
      </w:r>
    </w:p>
    <w:p w14:paraId="67F1DF51"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964389" w:rsidRPr="007315A3">
        <w:rPr>
          <w:color w:val="000000" w:themeColor="text1"/>
        </w:rPr>
        <w:t>PT. AMAN MULTI INDONESIA</w:t>
      </w:r>
      <w:r w:rsidRPr="007315A3">
        <w:rPr>
          <w:color w:val="000000" w:themeColor="text1"/>
        </w:rPr>
        <w:t>,</w:t>
      </w:r>
      <w:r w:rsidRPr="004F2AF7">
        <w:rPr>
          <w:color w:val="000000" w:themeColor="text1"/>
        </w:rPr>
        <w:t xml:space="preserve"> untuk selanjutnya disebut </w:t>
      </w:r>
      <w:r w:rsidRPr="004F2AF7">
        <w:rPr>
          <w:b/>
          <w:bCs/>
          <w:color w:val="000000" w:themeColor="text1"/>
        </w:rPr>
        <w:t>Pihak Pertama.</w:t>
      </w:r>
    </w:p>
    <w:p w14:paraId="45110AFB" w14:textId="77777777" w:rsidR="001A1104" w:rsidRPr="004F2AF7" w:rsidRDefault="001A1104" w:rsidP="004F2AF7">
      <w:pPr>
        <w:pStyle w:val="Default"/>
        <w:spacing w:line="276" w:lineRule="auto"/>
        <w:jc w:val="both"/>
        <w:rPr>
          <w:color w:val="000000" w:themeColor="text1"/>
        </w:rPr>
      </w:pPr>
    </w:p>
    <w:p w14:paraId="39DF0FE2" w14:textId="7BA38008" w:rsidR="001A1104" w:rsidRPr="00E3759B"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E3759B">
        <w:rPr>
          <w:color w:val="000000" w:themeColor="text1"/>
          <w:lang w:val="en-US"/>
        </w:rPr>
        <w:t xml:space="preserve">Kawasaki </w:t>
      </w:r>
      <w:proofErr w:type="spellStart"/>
      <w:r w:rsidR="00E3759B">
        <w:rPr>
          <w:color w:val="000000" w:themeColor="text1"/>
          <w:lang w:val="en-US"/>
        </w:rPr>
        <w:t>Nozomi</w:t>
      </w:r>
      <w:proofErr w:type="spellEnd"/>
    </w:p>
    <w:p w14:paraId="3D711CA1"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376429ED"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18A92FFC"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2DA28395"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4E9EA4F9"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372BC6FD" w14:textId="77777777" w:rsidR="001A0EC8" w:rsidRPr="004F2AF7" w:rsidRDefault="001A0EC8" w:rsidP="004F2AF7">
      <w:pPr>
        <w:pStyle w:val="Default"/>
        <w:spacing w:line="276" w:lineRule="auto"/>
        <w:jc w:val="both"/>
        <w:rPr>
          <w:color w:val="000000" w:themeColor="text1"/>
        </w:rPr>
      </w:pPr>
    </w:p>
    <w:p w14:paraId="257DAC48"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61470DDC" w14:textId="77777777" w:rsidR="000F7A42" w:rsidRPr="004F2AF7" w:rsidRDefault="000F7A42" w:rsidP="004F2AF7">
      <w:pPr>
        <w:pStyle w:val="Default"/>
        <w:spacing w:line="276" w:lineRule="auto"/>
        <w:jc w:val="both"/>
        <w:rPr>
          <w:color w:val="000000" w:themeColor="text1"/>
        </w:rPr>
      </w:pPr>
    </w:p>
    <w:p w14:paraId="7DEBAA9A"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54FCD58C" w14:textId="503270D1"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perusahaan</w:t>
      </w:r>
      <w:r w:rsidR="00964389">
        <w:rPr>
          <w:i/>
          <w:color w:val="000000" w:themeColor="text1"/>
        </w:rPr>
        <w:t xml:space="preserve">  suplier Alat Pemadam Api</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964389">
        <w:rPr>
          <w:color w:val="000000" w:themeColor="text1"/>
        </w:rPr>
        <w:t>16</w:t>
      </w:r>
      <w:r w:rsidR="00451346" w:rsidRPr="004F2AF7">
        <w:rPr>
          <w:color w:val="000000" w:themeColor="text1"/>
        </w:rPr>
        <w:t xml:space="preserve"> </w:t>
      </w:r>
      <w:r w:rsidR="00052833" w:rsidRPr="004F2AF7">
        <w:rPr>
          <w:color w:val="000000" w:themeColor="text1"/>
        </w:rPr>
        <w:t xml:space="preserve">tanggal </w:t>
      </w:r>
      <w:r w:rsidR="00964389">
        <w:rPr>
          <w:color w:val="000000" w:themeColor="text1"/>
        </w:rPr>
        <w:t xml:space="preserve">17 Agustus 2020 </w:t>
      </w:r>
      <w:r w:rsidR="00451346" w:rsidRPr="004F2AF7">
        <w:rPr>
          <w:color w:val="000000" w:themeColor="text1"/>
        </w:rPr>
        <w:t xml:space="preserve">yang dibuat dihadapan </w:t>
      </w:r>
      <w:r w:rsidR="00964389">
        <w:rPr>
          <w:color w:val="000000" w:themeColor="text1"/>
        </w:rPr>
        <w:t>Riefki Adian, Sarjana Hukum,</w:t>
      </w:r>
      <w:r w:rsidR="00052833" w:rsidRPr="004F2AF7">
        <w:rPr>
          <w:color w:val="000000" w:themeColor="text1"/>
        </w:rPr>
        <w:t xml:space="preserve"> Notaris di</w:t>
      </w:r>
      <w:r w:rsidR="00451346" w:rsidRPr="004F2AF7">
        <w:rPr>
          <w:color w:val="000000" w:themeColor="text1"/>
        </w:rPr>
        <w:t xml:space="preserve"> </w:t>
      </w:r>
      <w:r w:rsidR="00964389">
        <w:rPr>
          <w:color w:val="000000" w:themeColor="text1"/>
        </w:rPr>
        <w:t xml:space="preserve">Jl. KH. Asy’ari Kaliwungu, Kendal, </w:t>
      </w:r>
      <w:r w:rsidR="00052833" w:rsidRPr="004F2AF7">
        <w:rPr>
          <w:color w:val="000000" w:themeColor="text1"/>
        </w:rPr>
        <w:t xml:space="preserve"> dan telah memperoleh persetujuan dan pengesahan dari Menteri Kehakiman Republik Indonesia No. </w:t>
      </w:r>
      <w:r w:rsidR="00964389">
        <w:rPr>
          <w:i/>
          <w:color w:val="000000" w:themeColor="text1"/>
        </w:rPr>
        <w:t>C.03916 HT.01.01.TH.2002</w:t>
      </w:r>
      <w:r w:rsidR="00052833" w:rsidRPr="004F2AF7">
        <w:rPr>
          <w:color w:val="000000" w:themeColor="text1"/>
        </w:rPr>
        <w:t xml:space="preserve">tanggal </w:t>
      </w:r>
      <w:r w:rsidR="00964389">
        <w:rPr>
          <w:color w:val="000000" w:themeColor="text1"/>
        </w:rPr>
        <w:t>11 Maret 2002</w:t>
      </w:r>
      <w:r w:rsidR="00D65A85">
        <w:rPr>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02994297"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4C9C4F74" w14:textId="77777777" w:rsidR="001A1104" w:rsidRPr="004F2AF7" w:rsidRDefault="001A1104" w:rsidP="004F2AF7">
      <w:pPr>
        <w:pStyle w:val="Default"/>
        <w:spacing w:line="276" w:lineRule="auto"/>
        <w:jc w:val="both"/>
        <w:rPr>
          <w:color w:val="000000" w:themeColor="text1"/>
        </w:rPr>
      </w:pPr>
    </w:p>
    <w:p w14:paraId="23A1029E" w14:textId="1D654B77"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72EE19F9" w14:textId="77777777" w:rsidR="00B674C0" w:rsidRPr="004F2AF7" w:rsidRDefault="00B674C0" w:rsidP="004F2AF7">
      <w:pPr>
        <w:pStyle w:val="Default"/>
        <w:spacing w:line="276" w:lineRule="auto"/>
        <w:jc w:val="both"/>
        <w:rPr>
          <w:b/>
          <w:bCs/>
          <w:color w:val="000000" w:themeColor="text1"/>
        </w:rPr>
      </w:pPr>
    </w:p>
    <w:p w14:paraId="3367569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1E721037"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18E4BF49" w14:textId="00B49852" w:rsidR="00245D5B" w:rsidRPr="002006E4"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2006E4">
        <w:rPr>
          <w:bCs/>
          <w:iCs/>
          <w:color w:val="000000" w:themeColor="text1"/>
          <w:lang w:val="en-US"/>
        </w:rPr>
        <w:t>Alat</w:t>
      </w:r>
      <w:proofErr w:type="spellEnd"/>
      <w:r w:rsidR="002006E4">
        <w:rPr>
          <w:bCs/>
          <w:iCs/>
          <w:color w:val="000000" w:themeColor="text1"/>
          <w:lang w:val="en-US"/>
        </w:rPr>
        <w:t xml:space="preserve"> </w:t>
      </w:r>
      <w:proofErr w:type="spellStart"/>
      <w:r w:rsidR="002006E4">
        <w:rPr>
          <w:bCs/>
          <w:iCs/>
          <w:color w:val="000000" w:themeColor="text1"/>
          <w:lang w:val="en-US"/>
        </w:rPr>
        <w:t>Pemadam</w:t>
      </w:r>
      <w:proofErr w:type="spellEnd"/>
      <w:r w:rsidR="002006E4">
        <w:rPr>
          <w:bCs/>
          <w:iCs/>
          <w:color w:val="000000" w:themeColor="text1"/>
          <w:lang w:val="en-US"/>
        </w:rPr>
        <w:t xml:space="preserve"> </w:t>
      </w:r>
      <w:proofErr w:type="spellStart"/>
      <w:r w:rsidR="002006E4">
        <w:rPr>
          <w:bCs/>
          <w:iCs/>
          <w:color w:val="000000" w:themeColor="text1"/>
          <w:lang w:val="en-US"/>
        </w:rPr>
        <w:t>Api</w:t>
      </w:r>
      <w:proofErr w:type="spellEnd"/>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p w14:paraId="3A736A19" w14:textId="3C5E32EA" w:rsidR="00DA0807" w:rsidRPr="00F35B29" w:rsidRDefault="00F35B29" w:rsidP="007315A3">
      <w:pPr>
        <w:pStyle w:val="Default"/>
        <w:spacing w:line="276" w:lineRule="auto"/>
        <w:jc w:val="both"/>
        <w:rPr>
          <w:bCs/>
          <w:iCs/>
          <w:color w:val="000000" w:themeColor="text1"/>
        </w:rPr>
      </w:pPr>
      <w:r>
        <w:rPr>
          <w:noProof/>
          <w:lang w:val="en-US" w:eastAsia="en-US"/>
        </w:rPr>
        <w:drawing>
          <wp:inline distT="0" distB="0" distL="0" distR="0" wp14:anchorId="478B71AB" wp14:editId="17822699">
            <wp:extent cx="5680522"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236" t="36038" r="41010" b="42989"/>
                    <a:stretch/>
                  </pic:blipFill>
                  <pic:spPr bwMode="auto">
                    <a:xfrm>
                      <a:off x="0" y="0"/>
                      <a:ext cx="5692397" cy="2510312"/>
                    </a:xfrm>
                    <a:prstGeom prst="rect">
                      <a:avLst/>
                    </a:prstGeom>
                    <a:ln>
                      <a:noFill/>
                    </a:ln>
                    <a:extLst>
                      <a:ext uri="{53640926-AAD7-44D8-BBD7-CCE9431645EC}">
                        <a14:shadowObscured xmlns:a14="http://schemas.microsoft.com/office/drawing/2010/main"/>
                      </a:ext>
                    </a:extLst>
                  </pic:spPr>
                </pic:pic>
              </a:graphicData>
            </a:graphic>
          </wp:inline>
        </w:drawing>
      </w:r>
    </w:p>
    <w:p w14:paraId="78BA16CC" w14:textId="77777777"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16098886"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06C72C43" w14:textId="77777777"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14:paraId="21F9C6EE"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0A893FD1" w14:textId="77777777" w:rsidR="00932F56" w:rsidRDefault="00932F56" w:rsidP="00932F56">
      <w:pPr>
        <w:pStyle w:val="Default"/>
        <w:spacing w:line="276" w:lineRule="auto"/>
        <w:rPr>
          <w:b/>
          <w:bCs/>
          <w:color w:val="000000" w:themeColor="text1"/>
        </w:rPr>
      </w:pPr>
    </w:p>
    <w:p w14:paraId="7B2821D6"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4DA6F82A"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198B52F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10FB13FE"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0B3AC29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6847704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17ABE6D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38C431D5"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59B87CCA"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lastRenderedPageBreak/>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1598250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08D0661E" w14:textId="77777777" w:rsidR="00414AE8" w:rsidRPr="004F2AF7" w:rsidRDefault="00414AE8" w:rsidP="004F2AF7">
      <w:pPr>
        <w:pStyle w:val="Default"/>
        <w:spacing w:line="276" w:lineRule="auto"/>
        <w:jc w:val="center"/>
        <w:rPr>
          <w:b/>
          <w:bCs/>
          <w:color w:val="000000" w:themeColor="text1"/>
        </w:rPr>
      </w:pPr>
    </w:p>
    <w:p w14:paraId="3DEA3CB4"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5E279AE2"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306DB39C"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7B902389"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63B043F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7C2D3F9C"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9"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6EEE49CA"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4691CFFB"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62E4A4ED" w14:textId="77777777" w:rsidR="00E16BCC" w:rsidRPr="004F2AF7" w:rsidRDefault="00E16BCC" w:rsidP="004F2AF7">
      <w:pPr>
        <w:pStyle w:val="Default"/>
        <w:spacing w:line="276" w:lineRule="auto"/>
        <w:jc w:val="center"/>
        <w:rPr>
          <w:b/>
          <w:bCs/>
          <w:color w:val="000000" w:themeColor="text1"/>
        </w:rPr>
      </w:pPr>
    </w:p>
    <w:p w14:paraId="3A1EF04C" w14:textId="77777777" w:rsidR="00D65A85" w:rsidRDefault="00D65A85" w:rsidP="004F2AF7">
      <w:pPr>
        <w:pStyle w:val="Default"/>
        <w:spacing w:line="276" w:lineRule="auto"/>
        <w:jc w:val="center"/>
        <w:rPr>
          <w:b/>
          <w:bCs/>
          <w:color w:val="000000" w:themeColor="text1"/>
        </w:rPr>
      </w:pPr>
    </w:p>
    <w:p w14:paraId="4FF55C70" w14:textId="77777777" w:rsidR="00D65A85" w:rsidRDefault="00D65A85" w:rsidP="004F2AF7">
      <w:pPr>
        <w:pStyle w:val="Default"/>
        <w:spacing w:line="276" w:lineRule="auto"/>
        <w:jc w:val="center"/>
        <w:rPr>
          <w:b/>
          <w:bCs/>
          <w:color w:val="000000" w:themeColor="text1"/>
        </w:rPr>
      </w:pPr>
    </w:p>
    <w:p w14:paraId="12E823CF" w14:textId="77777777" w:rsidR="00D65A85" w:rsidRDefault="00D65A85" w:rsidP="004F2AF7">
      <w:pPr>
        <w:pStyle w:val="Default"/>
        <w:spacing w:line="276" w:lineRule="auto"/>
        <w:jc w:val="center"/>
        <w:rPr>
          <w:b/>
          <w:bCs/>
          <w:color w:val="000000" w:themeColor="text1"/>
        </w:rPr>
      </w:pPr>
    </w:p>
    <w:p w14:paraId="789802A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lastRenderedPageBreak/>
        <w:t xml:space="preserve">Pasal </w:t>
      </w:r>
      <w:r w:rsidR="007A5FEB" w:rsidRPr="004F2AF7">
        <w:rPr>
          <w:b/>
          <w:bCs/>
          <w:color w:val="000000" w:themeColor="text1"/>
        </w:rPr>
        <w:t>4</w:t>
      </w:r>
    </w:p>
    <w:p w14:paraId="7AAA590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7425F000"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6E753273"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211D48C3"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7B7D125D" w14:textId="77777777" w:rsidR="00A87434" w:rsidRPr="004F2AF7" w:rsidRDefault="00A87434" w:rsidP="004F2AF7">
      <w:pPr>
        <w:pStyle w:val="Default"/>
        <w:spacing w:line="276" w:lineRule="auto"/>
        <w:jc w:val="center"/>
        <w:rPr>
          <w:bCs/>
          <w:color w:val="000000" w:themeColor="text1"/>
        </w:rPr>
      </w:pPr>
    </w:p>
    <w:p w14:paraId="08367C77"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2D518C51"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2C80C3E9"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62E89C3B"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10BE746E"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75855023" w14:textId="77777777" w:rsidR="00A812BE" w:rsidRPr="004F2AF7" w:rsidRDefault="00A812BE" w:rsidP="004F2AF7">
      <w:pPr>
        <w:pStyle w:val="Default"/>
        <w:tabs>
          <w:tab w:val="left" w:pos="360"/>
        </w:tabs>
        <w:spacing w:line="276" w:lineRule="auto"/>
        <w:ind w:left="360"/>
        <w:jc w:val="both"/>
        <w:rPr>
          <w:bCs/>
          <w:color w:val="000000" w:themeColor="text1"/>
        </w:rPr>
      </w:pPr>
    </w:p>
    <w:p w14:paraId="1660470D"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06928CC7"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3F2F539C"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15A74CAF"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964389">
        <w:rPr>
          <w:color w:val="000000" w:themeColor="text1"/>
        </w:rPr>
        <w:t>2223351000</w:t>
      </w:r>
    </w:p>
    <w:p w14:paraId="4E359437"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964389">
        <w:rPr>
          <w:color w:val="000000" w:themeColor="text1"/>
        </w:rPr>
        <w:t>PT. AMAN MULTI INDONESIA</w:t>
      </w:r>
    </w:p>
    <w:p w14:paraId="7883D61F"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964389">
        <w:rPr>
          <w:color w:val="000000" w:themeColor="text1"/>
        </w:rPr>
        <w:t>Bank Central Asia</w:t>
      </w:r>
    </w:p>
    <w:p w14:paraId="74BA62C9" w14:textId="1FF0DABA"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224D21">
        <w:rPr>
          <w:color w:val="000000" w:themeColor="text1"/>
          <w:lang w:val="en-US"/>
        </w:rPr>
        <w:t xml:space="preserve"> </w:t>
      </w:r>
      <w:r w:rsidR="00964389">
        <w:rPr>
          <w:color w:val="000000" w:themeColor="text1"/>
        </w:rPr>
        <w:t>Jl. Gatot Subroto ( Ruko Town Square Blok A3-A4 ) Ungaran, Kab. Semarang</w:t>
      </w:r>
    </w:p>
    <w:p w14:paraId="2D6CBF38"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3FF0871C"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7603C57E" w14:textId="77777777" w:rsidR="00224D21" w:rsidRDefault="00224D21" w:rsidP="00932F56">
      <w:pPr>
        <w:pStyle w:val="Default"/>
        <w:spacing w:line="276" w:lineRule="auto"/>
        <w:rPr>
          <w:b/>
          <w:bCs/>
          <w:color w:val="000000" w:themeColor="text1"/>
        </w:rPr>
      </w:pPr>
    </w:p>
    <w:p w14:paraId="761BDBD3"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25CD12F5"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475D0AA9" w14:textId="6E724702"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2006E4">
        <w:rPr>
          <w:rFonts w:eastAsiaTheme="minorEastAsia" w:cs="Times New Roman"/>
          <w:color w:val="000000"/>
          <w:kern w:val="0"/>
          <w:lang w:val="en-US" w:eastAsia="id-ID" w:bidi="ar-SA"/>
        </w:rPr>
        <w:t xml:space="preserve">1 </w:t>
      </w:r>
      <w:proofErr w:type="spellStart"/>
      <w:r w:rsidR="002006E4">
        <w:rPr>
          <w:rFonts w:eastAsiaTheme="minorEastAsia" w:cs="Times New Roman"/>
          <w:color w:val="000000"/>
          <w:kern w:val="0"/>
          <w:lang w:val="en-US" w:eastAsia="id-ID" w:bidi="ar-SA"/>
        </w:rPr>
        <w:t>Juli</w:t>
      </w:r>
      <w:proofErr w:type="spellEnd"/>
      <w:r w:rsidR="00AC089F">
        <w:rPr>
          <w:rFonts w:eastAsiaTheme="minorEastAsia" w:cs="Times New Roman"/>
          <w:color w:val="000000"/>
          <w:kern w:val="0"/>
          <w:lang w:val="id-ID" w:eastAsia="id-ID" w:bidi="ar-SA"/>
        </w:rPr>
        <w:t xml:space="preserve"> 2023</w:t>
      </w:r>
      <w:r w:rsidR="00964389"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2006E4">
        <w:rPr>
          <w:rFonts w:eastAsiaTheme="minorEastAsia" w:cs="Times New Roman"/>
          <w:color w:val="000000"/>
          <w:kern w:val="0"/>
          <w:lang w:val="en-US" w:eastAsia="id-ID" w:bidi="ar-SA"/>
        </w:rPr>
        <w:t xml:space="preserve">30 </w:t>
      </w:r>
      <w:proofErr w:type="spellStart"/>
      <w:r w:rsidR="002006E4">
        <w:rPr>
          <w:rFonts w:eastAsiaTheme="minorEastAsia" w:cs="Times New Roman"/>
          <w:color w:val="000000"/>
          <w:kern w:val="0"/>
          <w:lang w:val="en-US" w:eastAsia="id-ID" w:bidi="ar-SA"/>
        </w:rPr>
        <w:t>Juni</w:t>
      </w:r>
      <w:proofErr w:type="spellEnd"/>
      <w:r w:rsidR="00AC089F">
        <w:rPr>
          <w:rFonts w:eastAsiaTheme="minorEastAsia" w:cs="Times New Roman"/>
          <w:color w:val="000000"/>
          <w:kern w:val="0"/>
          <w:lang w:val="id-ID" w:eastAsia="id-ID" w:bidi="ar-SA"/>
        </w:rPr>
        <w:t xml:space="preserve"> 2024</w:t>
      </w:r>
      <w:r w:rsidR="002006E4">
        <w:rPr>
          <w:rFonts w:eastAsiaTheme="minorEastAsia" w:cs="Times New Roman"/>
          <w:color w:val="000000"/>
          <w:kern w:val="0"/>
          <w:lang w:val="en-US" w:eastAsia="id-ID" w:bidi="ar-SA"/>
        </w:rPr>
        <w:t>.</w:t>
      </w:r>
    </w:p>
    <w:p w14:paraId="576EBE13" w14:textId="77777777"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14:paraId="4E7EC015"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6F9BD605"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486E6957"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4ECBFB42"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0272E5DA"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lastRenderedPageBreak/>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0CE88BA1"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50415224"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74F917D1"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13139B4C"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72397B83"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224446A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30583EE1"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4471040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3EB41C31"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1EAA5E9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08FC8C9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09BC6E42" w14:textId="49F8488E" w:rsidR="00224D21" w:rsidRPr="00932F56" w:rsidRDefault="008E1462" w:rsidP="00932F56">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3F263371" w14:textId="77777777" w:rsidR="00932F56" w:rsidRDefault="00932F56" w:rsidP="004F2AF7">
      <w:pPr>
        <w:widowControl w:val="0"/>
        <w:spacing w:after="0"/>
        <w:jc w:val="center"/>
        <w:rPr>
          <w:rFonts w:ascii="Times New Roman" w:hAnsi="Times New Roman" w:cs="Times New Roman"/>
          <w:b/>
          <w:bCs/>
          <w:color w:val="000000" w:themeColor="text1"/>
          <w:sz w:val="24"/>
          <w:szCs w:val="24"/>
        </w:rPr>
      </w:pPr>
    </w:p>
    <w:p w14:paraId="71C2AD62"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54827B9E"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2CCD2F58"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569E1FBB"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0B341DD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69692023"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0102BB8E"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60E1EC15"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14:paraId="562AD5FE"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14:paraId="446059F3"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3F678F9A"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02FCD600"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38AA6351"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7BB0DF6F"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4B78A155"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6DD20508"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D17E4DD"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8B3CDED"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74EFB631"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2B2D5F60"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06B0BD2C"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555E58D"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0B541E47"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351A4B48"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4CC6D98E"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0394F29C"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042BEBDE" w14:textId="77777777" w:rsidR="00361FDF" w:rsidRPr="004F2AF7" w:rsidRDefault="00361FDF" w:rsidP="004F2AF7">
      <w:pPr>
        <w:pStyle w:val="Default"/>
        <w:spacing w:line="276" w:lineRule="auto"/>
        <w:jc w:val="center"/>
        <w:rPr>
          <w:b/>
          <w:bCs/>
          <w:color w:val="000000" w:themeColor="text1"/>
        </w:rPr>
      </w:pPr>
    </w:p>
    <w:p w14:paraId="24046909"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583E3963"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6B166103" w14:textId="3576AF44" w:rsidR="000E0F85" w:rsidRPr="00932F56"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54949445" w14:textId="77777777"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14:paraId="6308EF5C"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68D38385"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15698320"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0BD81521"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7BAF56CC"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10A1B8B6"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2737E779"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26B7E021"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71E1D4A"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59568EC7"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14:paraId="68B03B89"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4BE8EF67"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42352D31"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0D13846D"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40CBF1FC" w14:textId="77777777" w:rsidR="00EF15BE" w:rsidRPr="00964389"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964389">
        <w:rPr>
          <w:rFonts w:cs="Times New Roman"/>
          <w:color w:val="000000" w:themeColor="text1"/>
          <w:lang w:val="id-ID"/>
        </w:rPr>
        <w:t>PT. AMAN MULTI INDONESIA</w:t>
      </w:r>
    </w:p>
    <w:p w14:paraId="660271B0" w14:textId="77777777" w:rsidR="00D65A85" w:rsidRDefault="00EF15BE" w:rsidP="00D65A85">
      <w:pPr>
        <w:pStyle w:val="ListParagraph"/>
        <w:spacing w:line="276" w:lineRule="auto"/>
        <w:ind w:left="567"/>
        <w:jc w:val="both"/>
        <w:rPr>
          <w:rFonts w:cs="Times New Roman"/>
          <w:color w:val="000000" w:themeColor="text1"/>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964389">
        <w:rPr>
          <w:rFonts w:cs="Times New Roman"/>
          <w:color w:val="000000" w:themeColor="text1"/>
          <w:lang w:val="id-ID"/>
        </w:rPr>
        <w:t xml:space="preserve">Jl. </w:t>
      </w:r>
      <w:proofErr w:type="spellStart"/>
      <w:r w:rsidR="00D65A85">
        <w:rPr>
          <w:rFonts w:cs="Times New Roman"/>
          <w:color w:val="000000" w:themeColor="text1"/>
          <w:lang w:val="en-US"/>
        </w:rPr>
        <w:t>Gatot</w:t>
      </w:r>
      <w:proofErr w:type="spellEnd"/>
      <w:r w:rsidR="00D65A85">
        <w:rPr>
          <w:rFonts w:cs="Times New Roman"/>
          <w:color w:val="000000" w:themeColor="text1"/>
          <w:lang w:val="en-US"/>
        </w:rPr>
        <w:t xml:space="preserve"> </w:t>
      </w:r>
      <w:proofErr w:type="spellStart"/>
      <w:r w:rsidR="00D65A85">
        <w:rPr>
          <w:rFonts w:cs="Times New Roman"/>
          <w:color w:val="000000" w:themeColor="text1"/>
          <w:lang w:val="en-US"/>
        </w:rPr>
        <w:t>Subroto</w:t>
      </w:r>
      <w:proofErr w:type="spellEnd"/>
      <w:r w:rsidR="00D65A85">
        <w:rPr>
          <w:rFonts w:cs="Times New Roman"/>
          <w:color w:val="000000" w:themeColor="text1"/>
          <w:lang w:val="en-US"/>
        </w:rPr>
        <w:t xml:space="preserve"> No. 31 RT 01 RW 03, </w:t>
      </w:r>
      <w:proofErr w:type="spellStart"/>
      <w:r w:rsidR="00D65A85">
        <w:rPr>
          <w:rFonts w:cs="Times New Roman"/>
          <w:color w:val="000000" w:themeColor="text1"/>
          <w:lang w:val="en-US"/>
        </w:rPr>
        <w:t>Tarubudaya</w:t>
      </w:r>
      <w:proofErr w:type="spellEnd"/>
      <w:r w:rsidR="00D65A85">
        <w:rPr>
          <w:rFonts w:cs="Times New Roman"/>
          <w:color w:val="000000" w:themeColor="text1"/>
          <w:lang w:val="en-US"/>
        </w:rPr>
        <w:t xml:space="preserve">, </w:t>
      </w:r>
      <w:proofErr w:type="spellStart"/>
      <w:r w:rsidR="00D65A85">
        <w:rPr>
          <w:rFonts w:cs="Times New Roman"/>
          <w:color w:val="000000" w:themeColor="text1"/>
          <w:lang w:val="en-US"/>
        </w:rPr>
        <w:t>Bandarjo</w:t>
      </w:r>
      <w:proofErr w:type="spellEnd"/>
      <w:r w:rsidR="00D65A85">
        <w:rPr>
          <w:rFonts w:cs="Times New Roman"/>
          <w:color w:val="000000" w:themeColor="text1"/>
          <w:lang w:val="en-US"/>
        </w:rPr>
        <w:t>,</w:t>
      </w:r>
    </w:p>
    <w:p w14:paraId="6B0F26B6" w14:textId="52BCA2C6" w:rsidR="00AB39AE" w:rsidRPr="00D65A85" w:rsidRDefault="00D65A85" w:rsidP="00D65A85">
      <w:pPr>
        <w:pStyle w:val="ListParagraph"/>
        <w:spacing w:line="276" w:lineRule="auto"/>
        <w:ind w:left="2007" w:firstLine="153"/>
        <w:jc w:val="both"/>
        <w:rPr>
          <w:rFonts w:cs="Times New Roman"/>
          <w:color w:val="000000" w:themeColor="text1"/>
          <w:lang w:val="en-US"/>
        </w:rPr>
      </w:pPr>
      <w:r>
        <w:rPr>
          <w:rFonts w:cs="Times New Roman"/>
          <w:color w:val="000000" w:themeColor="text1"/>
          <w:lang w:val="en-US"/>
        </w:rPr>
        <w:t xml:space="preserve">  </w:t>
      </w:r>
      <w:proofErr w:type="spellStart"/>
      <w:r w:rsidRPr="00D65A85">
        <w:rPr>
          <w:rFonts w:cs="Times New Roman"/>
          <w:color w:val="000000" w:themeColor="text1"/>
          <w:lang w:val="en-US"/>
        </w:rPr>
        <w:t>Ungaran</w:t>
      </w:r>
      <w:proofErr w:type="spellEnd"/>
      <w:r w:rsidRPr="00D65A85">
        <w:rPr>
          <w:rFonts w:cs="Times New Roman"/>
          <w:color w:val="000000" w:themeColor="text1"/>
          <w:lang w:val="en-US"/>
        </w:rPr>
        <w:t xml:space="preserve"> Barat</w:t>
      </w:r>
      <w:r>
        <w:rPr>
          <w:rFonts w:cs="Times New Roman"/>
          <w:color w:val="000000" w:themeColor="text1"/>
          <w:lang w:val="en-US"/>
        </w:rPr>
        <w:t xml:space="preserve">. </w:t>
      </w:r>
      <w:proofErr w:type="spellStart"/>
      <w:r>
        <w:rPr>
          <w:rFonts w:cs="Times New Roman"/>
          <w:color w:val="000000" w:themeColor="text1"/>
          <w:lang w:val="en-US"/>
        </w:rPr>
        <w:t>Kabupaten</w:t>
      </w:r>
      <w:proofErr w:type="spellEnd"/>
      <w:r>
        <w:rPr>
          <w:rFonts w:cs="Times New Roman"/>
          <w:color w:val="000000" w:themeColor="text1"/>
          <w:lang w:val="en-US"/>
        </w:rPr>
        <w:t xml:space="preserve"> Semarang - 50517</w:t>
      </w:r>
    </w:p>
    <w:p w14:paraId="3F4D0FF9" w14:textId="5D67A3AE" w:rsidR="00EF15BE" w:rsidRPr="00D65A85" w:rsidRDefault="00EF15BE" w:rsidP="004F2AF7">
      <w:pPr>
        <w:pStyle w:val="ListParagraph"/>
        <w:spacing w:line="276" w:lineRule="auto"/>
        <w:ind w:left="567"/>
        <w:jc w:val="both"/>
        <w:rPr>
          <w:rFonts w:cs="Times New Roman"/>
          <w:lang w:val="en-US"/>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964389">
        <w:rPr>
          <w:rFonts w:cs="Times New Roman"/>
          <w:color w:val="000000" w:themeColor="text1"/>
          <w:lang w:val="id-ID"/>
        </w:rPr>
        <w:t xml:space="preserve">024 - </w:t>
      </w:r>
      <w:r w:rsidR="00D65A85">
        <w:rPr>
          <w:rFonts w:cs="Times New Roman"/>
          <w:color w:val="000000" w:themeColor="text1"/>
          <w:lang w:val="en-US"/>
        </w:rPr>
        <w:t>76907032</w:t>
      </w:r>
    </w:p>
    <w:p w14:paraId="0A6AA70A" w14:textId="77777777" w:rsidR="00EF15BE" w:rsidRPr="00964389"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964389">
        <w:rPr>
          <w:rFonts w:cs="Times New Roman"/>
          <w:color w:val="000000" w:themeColor="text1"/>
          <w:lang w:val="id-ID"/>
        </w:rPr>
        <w:t>amanmultiindonesia@gmail.com</w:t>
      </w:r>
    </w:p>
    <w:p w14:paraId="3896ED78" w14:textId="77777777" w:rsidR="00EF15BE" w:rsidRPr="00E752C8"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E752C8">
        <w:rPr>
          <w:rFonts w:cs="Times New Roman"/>
          <w:color w:val="000000" w:themeColor="text1"/>
          <w:lang w:val="id-ID"/>
        </w:rPr>
        <w:t>DINDA - 085640077704</w:t>
      </w:r>
    </w:p>
    <w:p w14:paraId="1120EF56" w14:textId="77777777" w:rsidR="00EF15BE" w:rsidRPr="004F2AF7" w:rsidRDefault="00EF15BE" w:rsidP="004F2AF7">
      <w:pPr>
        <w:pStyle w:val="ListParagraph"/>
        <w:spacing w:line="276" w:lineRule="auto"/>
        <w:ind w:left="567"/>
        <w:jc w:val="both"/>
        <w:rPr>
          <w:rFonts w:cs="Times New Roman"/>
          <w:color w:val="000000" w:themeColor="text1"/>
        </w:rPr>
      </w:pPr>
    </w:p>
    <w:p w14:paraId="378A6872"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53D5ABB7" w14:textId="77777777" w:rsidR="002952FC" w:rsidRDefault="001E0CD7" w:rsidP="007315A3">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47295E34" w14:textId="77777777" w:rsidR="001E0CD7" w:rsidRPr="007315A3" w:rsidRDefault="002952FC" w:rsidP="007315A3">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190FB8C0" w14:textId="77777777"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2006E4">
        <w:rPr>
          <w:rFonts w:cs="Times New Roman"/>
          <w:color w:val="000000" w:themeColor="text1"/>
        </w:rPr>
        <w:t>0291-7512101</w:t>
      </w:r>
    </w:p>
    <w:p w14:paraId="0B2F58A6" w14:textId="77777777" w:rsidR="00EF15BE" w:rsidRPr="007315A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2006E4">
        <w:rPr>
          <w:rFonts w:cs="Times New Roman"/>
          <w:lang w:val="en-US"/>
        </w:rPr>
        <w:t>ga_03@sami-jf.co.id</w:t>
      </w:r>
    </w:p>
    <w:p w14:paraId="326882F1" w14:textId="77777777" w:rsidR="00EF15BE" w:rsidRPr="007315A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2006E4">
        <w:rPr>
          <w:rFonts w:cs="Times New Roman"/>
          <w:color w:val="000000" w:themeColor="text1"/>
          <w:lang w:val="en-US"/>
        </w:rPr>
        <w:t>Ibu</w:t>
      </w:r>
      <w:proofErr w:type="spellEnd"/>
      <w:r w:rsidR="002006E4">
        <w:rPr>
          <w:rFonts w:cs="Times New Roman"/>
          <w:color w:val="000000" w:themeColor="text1"/>
          <w:lang w:val="en-US"/>
        </w:rPr>
        <w:t xml:space="preserve"> </w:t>
      </w:r>
      <w:proofErr w:type="spellStart"/>
      <w:r w:rsidR="002006E4">
        <w:rPr>
          <w:rFonts w:cs="Times New Roman"/>
          <w:color w:val="000000" w:themeColor="text1"/>
          <w:lang w:val="en-US"/>
        </w:rPr>
        <w:t>Aya</w:t>
      </w:r>
      <w:proofErr w:type="spellEnd"/>
    </w:p>
    <w:p w14:paraId="6E741896"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76E025CE"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10173EA8" w14:textId="77777777"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46F7C794" w14:textId="77777777" w:rsidR="00CB465C" w:rsidRPr="00B1283C" w:rsidRDefault="00CB465C" w:rsidP="00CB465C">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30B370FB" w14:textId="7D699BAD" w:rsidR="00CB465C" w:rsidRPr="00B1283C" w:rsidRDefault="00CB465C" w:rsidP="00CB465C">
      <w:pPr>
        <w:pStyle w:val="ListParagraph"/>
        <w:suppressAutoHyphens w:val="0"/>
        <w:spacing w:line="276" w:lineRule="auto"/>
        <w:ind w:left="567"/>
        <w:contextualSpacing/>
        <w:jc w:val="both"/>
        <w:rPr>
          <w:rFonts w:cs="Times New Roman"/>
          <w:color w:val="000000" w:themeColor="text1"/>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66CB7F62" w14:textId="2159EE6D" w:rsidR="001E0CD7" w:rsidRPr="004F2AF7" w:rsidRDefault="001E0CD7" w:rsidP="00CB465C">
      <w:pPr>
        <w:pStyle w:val="ListParagraph"/>
        <w:numPr>
          <w:ilvl w:val="0"/>
          <w:numId w:val="36"/>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14:paraId="27E2AFF7"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3E8556A5"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1C59CF76" w14:textId="77777777" w:rsidR="0084356D" w:rsidRDefault="0084356D" w:rsidP="004F2AF7">
      <w:pPr>
        <w:spacing w:after="0"/>
        <w:jc w:val="both"/>
        <w:rPr>
          <w:rFonts w:ascii="Times New Roman" w:hAnsi="Times New Roman" w:cs="Times New Roman"/>
          <w:color w:val="000000" w:themeColor="text1"/>
          <w:sz w:val="24"/>
          <w:szCs w:val="24"/>
        </w:rPr>
      </w:pPr>
    </w:p>
    <w:p w14:paraId="121C752D" w14:textId="77777777" w:rsidR="00FB1B6D" w:rsidRDefault="00FB1B6D" w:rsidP="004F2AF7">
      <w:pPr>
        <w:spacing w:after="0"/>
        <w:jc w:val="both"/>
        <w:rPr>
          <w:rFonts w:ascii="Times New Roman" w:hAnsi="Times New Roman" w:cs="Times New Roman"/>
          <w:color w:val="000000" w:themeColor="text1"/>
          <w:sz w:val="24"/>
          <w:szCs w:val="24"/>
        </w:rPr>
      </w:pPr>
    </w:p>
    <w:p w14:paraId="68C8039B" w14:textId="77777777" w:rsidR="00FB1B6D" w:rsidRDefault="00FB1B6D" w:rsidP="004F2AF7">
      <w:pPr>
        <w:spacing w:after="0"/>
        <w:jc w:val="both"/>
        <w:rPr>
          <w:rFonts w:ascii="Times New Roman" w:hAnsi="Times New Roman" w:cs="Times New Roman"/>
          <w:color w:val="000000" w:themeColor="text1"/>
          <w:sz w:val="24"/>
          <w:szCs w:val="24"/>
        </w:rPr>
      </w:pPr>
    </w:p>
    <w:p w14:paraId="5C3F3D5B" w14:textId="77777777" w:rsidR="00FB1B6D" w:rsidRDefault="00FB1B6D" w:rsidP="004F2AF7">
      <w:pPr>
        <w:spacing w:after="0"/>
        <w:jc w:val="both"/>
        <w:rPr>
          <w:rFonts w:ascii="Times New Roman" w:hAnsi="Times New Roman" w:cs="Times New Roman"/>
          <w:color w:val="000000" w:themeColor="text1"/>
          <w:sz w:val="24"/>
          <w:szCs w:val="24"/>
        </w:rPr>
      </w:pPr>
    </w:p>
    <w:p w14:paraId="0121A30E" w14:textId="77777777" w:rsidR="00FB1B6D" w:rsidRPr="004F2AF7" w:rsidRDefault="00FB1B6D" w:rsidP="004F2AF7">
      <w:pPr>
        <w:spacing w:after="0"/>
        <w:jc w:val="both"/>
        <w:rPr>
          <w:rFonts w:ascii="Times New Roman" w:hAnsi="Times New Roman" w:cs="Times New Roman"/>
          <w:color w:val="000000" w:themeColor="text1"/>
          <w:sz w:val="24"/>
          <w:szCs w:val="24"/>
        </w:rPr>
      </w:pPr>
    </w:p>
    <w:p w14:paraId="3C789B56"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79EC184B"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716CDE38"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1A3C7A1C" w14:textId="77777777" w:rsidTr="00C20180">
        <w:trPr>
          <w:trHeight w:val="1483"/>
        </w:trPr>
        <w:tc>
          <w:tcPr>
            <w:tcW w:w="2400" w:type="pct"/>
            <w:vAlign w:val="bottom"/>
          </w:tcPr>
          <w:p w14:paraId="7895F69D"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2C22D102" w14:textId="77777777" w:rsidR="007749D3" w:rsidRPr="00E752C8" w:rsidRDefault="00E752C8" w:rsidP="004F2AF7">
            <w:pPr>
              <w:widowControl w:val="0"/>
              <w:autoSpaceDE w:val="0"/>
              <w:autoSpaceDN w:val="0"/>
              <w:adjustRightInd w:val="0"/>
              <w:spacing w:after="0"/>
              <w:ind w:right="105"/>
              <w:jc w:val="center"/>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PT. AMAN MULTI INDONESIA</w:t>
            </w:r>
          </w:p>
          <w:p w14:paraId="4EB909D3"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BBAC429"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70430F0"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6D62B13"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13F411B"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2B19469"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71972D53" w14:textId="77777777" w:rsidR="00F33B45" w:rsidRPr="007315A3" w:rsidRDefault="002006E4"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MARNOTO</w:t>
            </w:r>
          </w:p>
          <w:p w14:paraId="4FB2B74C" w14:textId="77777777" w:rsidR="007749D3" w:rsidRPr="00E752C8" w:rsidRDefault="00E752C8"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c>
          <w:tcPr>
            <w:tcW w:w="2600" w:type="pct"/>
            <w:vAlign w:val="bottom"/>
          </w:tcPr>
          <w:p w14:paraId="162ECFFB"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CED7CD8"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5DDB27D5"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B940D84"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9D75373"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4A93C18"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B732BFA"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C6AE5B2" w14:textId="17D7DDBC" w:rsidR="007749D3" w:rsidRPr="00AC089F" w:rsidRDefault="00AC089F"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3BFAA944"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1D2546EF" w14:textId="77777777" w:rsidR="000250C0" w:rsidRPr="004F2AF7" w:rsidRDefault="000250C0" w:rsidP="004F2AF7">
      <w:pPr>
        <w:pStyle w:val="Default"/>
        <w:tabs>
          <w:tab w:val="center" w:pos="7560"/>
        </w:tabs>
        <w:spacing w:line="276" w:lineRule="auto"/>
        <w:jc w:val="both"/>
        <w:rPr>
          <w:b/>
          <w:bCs/>
          <w:color w:val="000000" w:themeColor="text1"/>
        </w:rPr>
      </w:pPr>
    </w:p>
    <w:p w14:paraId="3A1F1298"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0"/>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64C83B" w14:textId="77777777" w:rsidR="008D39F0" w:rsidRDefault="008D39F0" w:rsidP="001A0EC8">
      <w:pPr>
        <w:spacing w:after="0" w:line="240" w:lineRule="auto"/>
      </w:pPr>
      <w:r>
        <w:separator/>
      </w:r>
    </w:p>
  </w:endnote>
  <w:endnote w:type="continuationSeparator" w:id="0">
    <w:p w14:paraId="014483EB" w14:textId="77777777" w:rsidR="008D39F0" w:rsidRDefault="008D39F0"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359C9DBD" w14:textId="77777777" w:rsidTr="007D7353">
      <w:trPr>
        <w:trHeight w:val="710"/>
      </w:trPr>
      <w:tc>
        <w:tcPr>
          <w:tcW w:w="850" w:type="dxa"/>
        </w:tcPr>
        <w:p w14:paraId="46A8B76D"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5191A2F1" w14:textId="77777777" w:rsidR="00B42BD1" w:rsidRPr="001A1104" w:rsidRDefault="00B42BD1" w:rsidP="00F31FB4">
          <w:pPr>
            <w:pStyle w:val="Footer"/>
            <w:rPr>
              <w:rFonts w:ascii="Times New Roman" w:hAnsi="Times New Roman" w:cs="Times New Roman"/>
              <w:sz w:val="16"/>
              <w:szCs w:val="16"/>
            </w:rPr>
          </w:pPr>
        </w:p>
        <w:p w14:paraId="5B24E94A" w14:textId="77777777" w:rsidR="00B42BD1" w:rsidRPr="001A1104" w:rsidRDefault="00B42BD1" w:rsidP="00F31FB4">
          <w:pPr>
            <w:pStyle w:val="Footer"/>
            <w:jc w:val="center"/>
            <w:rPr>
              <w:rFonts w:ascii="Times New Roman" w:hAnsi="Times New Roman" w:cs="Times New Roman"/>
              <w:sz w:val="16"/>
              <w:szCs w:val="16"/>
            </w:rPr>
          </w:pPr>
        </w:p>
        <w:p w14:paraId="3216B1BF"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2BADBB83"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2FF633C"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5A8EDC0C"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545C2C48"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AE5C24">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AE5C24">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14:paraId="0F3D49F8" w14:textId="77777777" w:rsidR="00FB1B6D" w:rsidRPr="00FB1B6D" w:rsidRDefault="00FB1B6D" w:rsidP="00FB1B6D">
    <w:pPr>
      <w:pStyle w:val="Default"/>
      <w:rPr>
        <w:color w:val="000000" w:themeColor="text1"/>
        <w:sz w:val="16"/>
        <w:szCs w:val="16"/>
        <w:lang w:val="en-US"/>
      </w:rPr>
    </w:pPr>
    <w:r w:rsidRPr="00FB1B6D">
      <w:rPr>
        <w:color w:val="000000" w:themeColor="text1"/>
        <w:sz w:val="16"/>
        <w:szCs w:val="16"/>
      </w:rPr>
      <w:t>SAMIJF/LKM-LA/06-2023/063</w:t>
    </w:r>
  </w:p>
  <w:p w14:paraId="14652DD3" w14:textId="6E514738" w:rsidR="00B42BD1" w:rsidRPr="001A1104" w:rsidRDefault="000E0F85" w:rsidP="00F33B45">
    <w:pPr>
      <w:pStyle w:val="Default"/>
      <w:spacing w:line="276" w:lineRule="auto"/>
      <w:rPr>
        <w:color w:val="000000" w:themeColor="text1"/>
        <w:sz w:val="16"/>
        <w:szCs w:val="16"/>
      </w:rPr>
    </w:pPr>
    <w:r>
      <w:rPr>
        <w:color w:val="000000" w:themeColor="text1"/>
        <w:sz w:val="16"/>
        <w:szCs w:val="16"/>
        <w:lang w:val="en-US"/>
      </w:rPr>
      <w:t>PT</w:t>
    </w:r>
    <w:r w:rsidR="002006E4">
      <w:rPr>
        <w:color w:val="000000" w:themeColor="text1"/>
        <w:sz w:val="16"/>
        <w:szCs w:val="16"/>
        <w:lang w:val="en-US"/>
      </w:rPr>
      <w:t>. AMAN MULTI INDONESIA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DCF686" w14:textId="77777777" w:rsidR="008D39F0" w:rsidRDefault="008D39F0" w:rsidP="001A0EC8">
      <w:pPr>
        <w:spacing w:after="0" w:line="240" w:lineRule="auto"/>
      </w:pPr>
      <w:r>
        <w:separator/>
      </w:r>
    </w:p>
  </w:footnote>
  <w:footnote w:type="continuationSeparator" w:id="0">
    <w:p w14:paraId="28BEA8FC" w14:textId="77777777" w:rsidR="008D39F0" w:rsidRDefault="008D39F0"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666B"/>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0F85"/>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6E4"/>
    <w:rsid w:val="00200916"/>
    <w:rsid w:val="00200A76"/>
    <w:rsid w:val="00213EEA"/>
    <w:rsid w:val="00223ABB"/>
    <w:rsid w:val="00224D21"/>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A294D"/>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15A3"/>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C254E"/>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39F0"/>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2F56"/>
    <w:rsid w:val="009367D1"/>
    <w:rsid w:val="0094347D"/>
    <w:rsid w:val="0094635A"/>
    <w:rsid w:val="00954086"/>
    <w:rsid w:val="0095718C"/>
    <w:rsid w:val="00964389"/>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2F5C"/>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089F"/>
    <w:rsid w:val="00AC58E9"/>
    <w:rsid w:val="00AD185B"/>
    <w:rsid w:val="00AD3B24"/>
    <w:rsid w:val="00AD7185"/>
    <w:rsid w:val="00AE5C24"/>
    <w:rsid w:val="00AF2584"/>
    <w:rsid w:val="00B02046"/>
    <w:rsid w:val="00B02DA1"/>
    <w:rsid w:val="00B04A0F"/>
    <w:rsid w:val="00B0726F"/>
    <w:rsid w:val="00B1283C"/>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465C"/>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65A85"/>
    <w:rsid w:val="00D74CF8"/>
    <w:rsid w:val="00D826E6"/>
    <w:rsid w:val="00D95567"/>
    <w:rsid w:val="00DA080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3759B"/>
    <w:rsid w:val="00E46359"/>
    <w:rsid w:val="00E47D9D"/>
    <w:rsid w:val="00E752C8"/>
    <w:rsid w:val="00E930F0"/>
    <w:rsid w:val="00E94CFB"/>
    <w:rsid w:val="00EA31F6"/>
    <w:rsid w:val="00EA7074"/>
    <w:rsid w:val="00EB46FD"/>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35B29"/>
    <w:rsid w:val="00F475F6"/>
    <w:rsid w:val="00F608C1"/>
    <w:rsid w:val="00F61558"/>
    <w:rsid w:val="00F642E5"/>
    <w:rsid w:val="00F65F2C"/>
    <w:rsid w:val="00F82055"/>
    <w:rsid w:val="00F83283"/>
    <w:rsid w:val="00F85898"/>
    <w:rsid w:val="00F87CB1"/>
    <w:rsid w:val="00F93734"/>
    <w:rsid w:val="00FA1814"/>
    <w:rsid w:val="00FB0D2C"/>
    <w:rsid w:val="00FB1B6D"/>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6C8F28"/>
  <w15:docId w15:val="{E318B3B9-F9FF-46B6-976E-51844A7AA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ads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D3A6B-FF83-4CC1-B21E-6B684CC4E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8</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68</cp:revision>
  <cp:lastPrinted>2023-06-15T03:50:00Z</cp:lastPrinted>
  <dcterms:created xsi:type="dcterms:W3CDTF">2018-09-19T07:23:00Z</dcterms:created>
  <dcterms:modified xsi:type="dcterms:W3CDTF">2023-06-15T04:00:00Z</dcterms:modified>
</cp:coreProperties>
</file>