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059A31" w14:textId="1FC5CA49" w:rsidR="00176442" w:rsidRPr="00EE4DD9" w:rsidRDefault="00176442" w:rsidP="00F32AC4">
      <w:pPr>
        <w:pStyle w:val="Default"/>
        <w:spacing w:line="276" w:lineRule="auto"/>
        <w:jc w:val="center"/>
        <w:rPr>
          <w:b/>
          <w:bCs/>
          <w:color w:val="000000" w:themeColor="text1"/>
        </w:rPr>
      </w:pPr>
      <w:r w:rsidRPr="00EE4DD9">
        <w:rPr>
          <w:b/>
          <w:bCs/>
          <w:color w:val="000000" w:themeColor="text1"/>
        </w:rPr>
        <w:t xml:space="preserve">PERJANJIAN </w:t>
      </w:r>
      <w:r w:rsidR="005B2481" w:rsidRPr="00EE4DD9">
        <w:rPr>
          <w:b/>
          <w:bCs/>
          <w:color w:val="000000" w:themeColor="text1"/>
        </w:rPr>
        <w:t xml:space="preserve">KONTRAK </w:t>
      </w:r>
      <w:r w:rsidRPr="00EE4DD9">
        <w:rPr>
          <w:b/>
          <w:bCs/>
          <w:color w:val="000000" w:themeColor="text1"/>
        </w:rPr>
        <w:t>KERJASAMA</w:t>
      </w:r>
    </w:p>
    <w:p w14:paraId="63F90CC9" w14:textId="77777777" w:rsidR="00A62477" w:rsidRPr="00EE4DD9" w:rsidRDefault="00A62477" w:rsidP="004112A0">
      <w:pPr>
        <w:pStyle w:val="Default"/>
        <w:spacing w:line="276" w:lineRule="auto"/>
        <w:jc w:val="center"/>
        <w:rPr>
          <w:color w:val="000000" w:themeColor="text1"/>
        </w:rPr>
      </w:pPr>
      <w:r w:rsidRPr="00EE4DD9">
        <w:rPr>
          <w:b/>
          <w:bCs/>
          <w:color w:val="000000" w:themeColor="text1"/>
        </w:rPr>
        <w:t>antara</w:t>
      </w:r>
    </w:p>
    <w:p w14:paraId="14ECC52B" w14:textId="29105191" w:rsidR="0052165F" w:rsidRPr="0052165F" w:rsidRDefault="0052165F" w:rsidP="004112A0">
      <w:pPr>
        <w:pStyle w:val="Default"/>
        <w:spacing w:line="276" w:lineRule="auto"/>
        <w:jc w:val="center"/>
        <w:rPr>
          <w:b/>
          <w:color w:val="000000" w:themeColor="text1"/>
          <w:lang w:val="en-US"/>
        </w:rPr>
      </w:pPr>
      <w:r>
        <w:rPr>
          <w:b/>
          <w:color w:val="000000" w:themeColor="text1"/>
          <w:lang w:val="en-US"/>
        </w:rPr>
        <w:t>PT. SARANA SOLUSINDO INFORMATIKA</w:t>
      </w:r>
    </w:p>
    <w:p w14:paraId="2D3973FD" w14:textId="5C968157" w:rsidR="00176442" w:rsidRPr="00EE4DD9" w:rsidRDefault="00176442" w:rsidP="004112A0">
      <w:pPr>
        <w:pStyle w:val="Default"/>
        <w:spacing w:line="276" w:lineRule="auto"/>
        <w:jc w:val="center"/>
        <w:rPr>
          <w:b/>
          <w:color w:val="000000" w:themeColor="text1"/>
        </w:rPr>
      </w:pPr>
      <w:r w:rsidRPr="00EE4DD9">
        <w:rPr>
          <w:b/>
          <w:color w:val="000000" w:themeColor="text1"/>
        </w:rPr>
        <w:t>dengan</w:t>
      </w:r>
    </w:p>
    <w:p w14:paraId="10237FF6" w14:textId="77777777" w:rsidR="00176442" w:rsidRPr="00EE4DD9" w:rsidRDefault="00374E42" w:rsidP="004112A0">
      <w:pPr>
        <w:pStyle w:val="Default"/>
        <w:pBdr>
          <w:bottom w:val="double" w:sz="6" w:space="1" w:color="auto"/>
        </w:pBdr>
        <w:spacing w:line="276" w:lineRule="auto"/>
        <w:jc w:val="center"/>
        <w:rPr>
          <w:b/>
          <w:bCs/>
          <w:color w:val="000000" w:themeColor="text1"/>
        </w:rPr>
      </w:pPr>
      <w:r w:rsidRPr="00EE4DD9">
        <w:rPr>
          <w:b/>
          <w:bCs/>
          <w:color w:val="000000" w:themeColor="text1"/>
        </w:rPr>
        <w:t xml:space="preserve">PT. </w:t>
      </w:r>
      <w:r w:rsidR="004C397A" w:rsidRPr="00EE4DD9">
        <w:rPr>
          <w:b/>
          <w:bCs/>
          <w:color w:val="000000" w:themeColor="text1"/>
        </w:rPr>
        <w:t>SEMARANG AUTOCOMP MANUFACTURING INDONESIA</w:t>
      </w:r>
      <w:r w:rsidR="003567B4" w:rsidRPr="00EE4DD9">
        <w:rPr>
          <w:b/>
          <w:bCs/>
          <w:color w:val="000000" w:themeColor="text1"/>
        </w:rPr>
        <w:t xml:space="preserve"> (PT.SAMI)</w:t>
      </w:r>
    </w:p>
    <w:p w14:paraId="3B21A956" w14:textId="77777777" w:rsidR="00D5146F" w:rsidRDefault="00D5146F" w:rsidP="00F33B45">
      <w:pPr>
        <w:pStyle w:val="Default"/>
        <w:spacing w:line="276" w:lineRule="auto"/>
        <w:jc w:val="center"/>
      </w:pPr>
      <w:r w:rsidRPr="00D5146F">
        <w:t>SAMIJF/LKM-LA/06-2023/061</w:t>
      </w:r>
    </w:p>
    <w:p w14:paraId="7CD0AD5D" w14:textId="77777777" w:rsidR="00F33B45" w:rsidRPr="00EE4DD9" w:rsidRDefault="00F33B45" w:rsidP="00F33B45">
      <w:pPr>
        <w:pStyle w:val="Default"/>
        <w:spacing w:line="276" w:lineRule="auto"/>
        <w:jc w:val="center"/>
        <w:rPr>
          <w:i/>
          <w:color w:val="000000" w:themeColor="text1"/>
          <w:lang w:val="en-US"/>
        </w:rPr>
      </w:pPr>
    </w:p>
    <w:p w14:paraId="6C97D426" w14:textId="41FA9CE2" w:rsidR="00176442" w:rsidRPr="00EE4DD9" w:rsidRDefault="00176442" w:rsidP="00C5376B">
      <w:pPr>
        <w:pStyle w:val="Default"/>
        <w:spacing w:line="276" w:lineRule="auto"/>
        <w:jc w:val="both"/>
        <w:rPr>
          <w:color w:val="000000" w:themeColor="text1"/>
        </w:rPr>
      </w:pPr>
      <w:r w:rsidRPr="00EE4DD9">
        <w:rPr>
          <w:color w:val="000000" w:themeColor="text1"/>
        </w:rPr>
        <w:t xml:space="preserve">Pada hari </w:t>
      </w:r>
      <w:r w:rsidR="00CA2F52">
        <w:rPr>
          <w:color w:val="000000" w:themeColor="text1"/>
          <w:lang w:val="en-US"/>
        </w:rPr>
        <w:t>Senin</w:t>
      </w:r>
      <w:r w:rsidR="0052165F">
        <w:rPr>
          <w:color w:val="000000" w:themeColor="text1"/>
          <w:lang w:val="en-US"/>
        </w:rPr>
        <w:t xml:space="preserve">, </w:t>
      </w:r>
      <w:r w:rsidR="00495940">
        <w:rPr>
          <w:color w:val="000000" w:themeColor="text1"/>
          <w:lang w:val="en-US"/>
        </w:rPr>
        <w:t xml:space="preserve">tanggal </w:t>
      </w:r>
      <w:r w:rsidR="00F8673F">
        <w:rPr>
          <w:color w:val="000000" w:themeColor="text1"/>
          <w:lang w:val="en-US"/>
        </w:rPr>
        <w:t>Lima bulan Juni tahun Dua ribu dua puluh tiga</w:t>
      </w:r>
      <w:r w:rsidR="00495940">
        <w:rPr>
          <w:color w:val="000000" w:themeColor="text1"/>
          <w:lang w:val="en-US"/>
        </w:rPr>
        <w:t xml:space="preserve"> (</w:t>
      </w:r>
      <w:r w:rsidR="00F8673F">
        <w:rPr>
          <w:color w:val="000000" w:themeColor="text1"/>
          <w:lang w:val="en-US"/>
        </w:rPr>
        <w:t>05-06-2023</w:t>
      </w:r>
      <w:r w:rsidR="00495940">
        <w:rPr>
          <w:color w:val="000000" w:themeColor="text1"/>
          <w:lang w:val="en-US"/>
        </w:rPr>
        <w:t>)</w:t>
      </w:r>
      <w:r w:rsidR="00743E14" w:rsidRPr="00041EE8">
        <w:rPr>
          <w:i/>
          <w:color w:val="000000" w:themeColor="text1"/>
          <w:lang w:val="en-US"/>
        </w:rPr>
        <w:t xml:space="preserve">, </w:t>
      </w:r>
      <w:r w:rsidR="001C5A51" w:rsidRPr="00495940">
        <w:rPr>
          <w:color w:val="000000" w:themeColor="text1"/>
          <w:lang w:val="en-US"/>
        </w:rPr>
        <w:t>b</w:t>
      </w:r>
      <w:r w:rsidRPr="00495940">
        <w:rPr>
          <w:color w:val="000000" w:themeColor="text1"/>
        </w:rPr>
        <w:t>ertempat</w:t>
      </w:r>
      <w:r w:rsidRPr="00EE4DD9">
        <w:rPr>
          <w:color w:val="000000" w:themeColor="text1"/>
        </w:rPr>
        <w:t xml:space="preserve"> di </w:t>
      </w:r>
      <w:r w:rsidR="00495940">
        <w:rPr>
          <w:bCs/>
          <w:color w:val="000000" w:themeColor="text1"/>
          <w:lang w:val="en-US"/>
        </w:rPr>
        <w:t>Jepara</w:t>
      </w:r>
      <w:r w:rsidR="00A62477" w:rsidRPr="00EE4DD9">
        <w:rPr>
          <w:color w:val="000000" w:themeColor="text1"/>
        </w:rPr>
        <w:t xml:space="preserve">, telah disepakati </w:t>
      </w:r>
      <w:r w:rsidRPr="00EE4DD9">
        <w:rPr>
          <w:color w:val="000000" w:themeColor="text1"/>
        </w:rPr>
        <w:t xml:space="preserve">perjanjian </w:t>
      </w:r>
      <w:r w:rsidR="000F7A42" w:rsidRPr="00EE4DD9">
        <w:rPr>
          <w:bCs/>
          <w:iCs/>
          <w:color w:val="000000" w:themeColor="text1"/>
        </w:rPr>
        <w:t>k</w:t>
      </w:r>
      <w:r w:rsidRPr="00EE4DD9">
        <w:rPr>
          <w:bCs/>
          <w:iCs/>
          <w:color w:val="000000" w:themeColor="text1"/>
        </w:rPr>
        <w:t>e</w:t>
      </w:r>
      <w:r w:rsidR="00A81572" w:rsidRPr="00EE4DD9">
        <w:rPr>
          <w:bCs/>
          <w:iCs/>
          <w:color w:val="000000" w:themeColor="text1"/>
        </w:rPr>
        <w:t>rjasama</w:t>
      </w:r>
      <w:r w:rsidR="00913BDC" w:rsidRPr="00EE4DD9">
        <w:rPr>
          <w:bCs/>
          <w:iCs/>
          <w:color w:val="000000" w:themeColor="text1"/>
        </w:rPr>
        <w:t xml:space="preserve"> </w:t>
      </w:r>
      <w:r w:rsidR="004B765E" w:rsidRPr="00D81BB7">
        <w:rPr>
          <w:bCs/>
          <w:iCs/>
          <w:color w:val="000000" w:themeColor="text1"/>
        </w:rPr>
        <w:t>Pembelian/</w:t>
      </w:r>
      <w:r w:rsidR="000F7A42" w:rsidRPr="00D81BB7">
        <w:rPr>
          <w:bCs/>
          <w:iCs/>
          <w:color w:val="000000" w:themeColor="text1"/>
        </w:rPr>
        <w:t xml:space="preserve">Pengadaan </w:t>
      </w:r>
      <w:r w:rsidR="00B34A31" w:rsidRPr="00D81BB7">
        <w:rPr>
          <w:bCs/>
          <w:iCs/>
          <w:color w:val="000000" w:themeColor="text1"/>
        </w:rPr>
        <w:t xml:space="preserve">Piranti </w:t>
      </w:r>
      <w:r w:rsidR="00C16DE3" w:rsidRPr="00D81BB7">
        <w:rPr>
          <w:bCs/>
          <w:iCs/>
          <w:color w:val="000000" w:themeColor="text1"/>
        </w:rPr>
        <w:t>Lunak atau  Software</w:t>
      </w:r>
      <w:r w:rsidR="006045D9" w:rsidRPr="00D81BB7">
        <w:rPr>
          <w:bCs/>
          <w:iCs/>
          <w:color w:val="000000" w:themeColor="text1"/>
        </w:rPr>
        <w:t xml:space="preserve"> Komputer</w:t>
      </w:r>
      <w:r w:rsidRPr="00EE4DD9">
        <w:rPr>
          <w:color w:val="000000" w:themeColor="text1"/>
        </w:rPr>
        <w:t xml:space="preserve">, </w:t>
      </w:r>
      <w:r w:rsidR="00A62477" w:rsidRPr="00EE4DD9">
        <w:rPr>
          <w:color w:val="000000" w:themeColor="text1"/>
        </w:rPr>
        <w:t>oleh dan antara</w:t>
      </w:r>
      <w:r w:rsidRPr="00EE4DD9">
        <w:rPr>
          <w:color w:val="000000" w:themeColor="text1"/>
        </w:rPr>
        <w:t xml:space="preserve">: </w:t>
      </w:r>
    </w:p>
    <w:p w14:paraId="17B2B051" w14:textId="77777777" w:rsidR="0002587A" w:rsidRPr="00EE4DD9" w:rsidRDefault="0002587A" w:rsidP="00C5376B">
      <w:pPr>
        <w:pStyle w:val="Default"/>
        <w:spacing w:line="276" w:lineRule="auto"/>
        <w:jc w:val="both"/>
        <w:rPr>
          <w:color w:val="000000" w:themeColor="text1"/>
        </w:rPr>
      </w:pPr>
    </w:p>
    <w:tbl>
      <w:tblPr>
        <w:tblStyle w:val="TableGrid"/>
        <w:tblW w:w="9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2"/>
        <w:gridCol w:w="283"/>
        <w:gridCol w:w="8009"/>
      </w:tblGrid>
      <w:tr w:rsidR="00973458" w:rsidRPr="00EE4DD9" w14:paraId="7AFC3AB9" w14:textId="77777777" w:rsidTr="00041EE8">
        <w:tc>
          <w:tcPr>
            <w:tcW w:w="1052" w:type="dxa"/>
          </w:tcPr>
          <w:p w14:paraId="3D22C64D" w14:textId="77777777" w:rsidR="00973458" w:rsidRPr="00EE4DD9" w:rsidRDefault="00973458" w:rsidP="00B674C0">
            <w:pPr>
              <w:pStyle w:val="Default"/>
              <w:spacing w:line="276" w:lineRule="auto"/>
              <w:jc w:val="both"/>
              <w:rPr>
                <w:color w:val="000000" w:themeColor="text1"/>
              </w:rPr>
            </w:pPr>
            <w:r w:rsidRPr="00EE4DD9">
              <w:rPr>
                <w:bCs/>
                <w:color w:val="000000" w:themeColor="text1"/>
              </w:rPr>
              <w:t>Nama</w:t>
            </w:r>
          </w:p>
          <w:p w14:paraId="7A1E5E9F" w14:textId="77777777" w:rsidR="00973458" w:rsidRPr="00EE4DD9" w:rsidRDefault="00973458" w:rsidP="00B674C0">
            <w:pPr>
              <w:pStyle w:val="Default"/>
              <w:spacing w:line="276" w:lineRule="auto"/>
              <w:jc w:val="both"/>
              <w:rPr>
                <w:color w:val="000000" w:themeColor="text1"/>
              </w:rPr>
            </w:pPr>
            <w:r w:rsidRPr="00EE4DD9">
              <w:rPr>
                <w:color w:val="000000" w:themeColor="text1"/>
              </w:rPr>
              <w:t xml:space="preserve">Jabatan </w:t>
            </w:r>
          </w:p>
          <w:p w14:paraId="7A20F41E" w14:textId="77777777" w:rsidR="00973458" w:rsidRPr="00EE4DD9" w:rsidRDefault="00973458" w:rsidP="00B674C0">
            <w:pPr>
              <w:pStyle w:val="Default"/>
              <w:spacing w:line="276" w:lineRule="auto"/>
              <w:jc w:val="both"/>
              <w:rPr>
                <w:color w:val="000000" w:themeColor="text1"/>
              </w:rPr>
            </w:pPr>
            <w:r w:rsidRPr="00EE4DD9">
              <w:rPr>
                <w:color w:val="000000" w:themeColor="text1"/>
              </w:rPr>
              <w:t>Alamat</w:t>
            </w:r>
          </w:p>
        </w:tc>
        <w:tc>
          <w:tcPr>
            <w:tcW w:w="283" w:type="dxa"/>
          </w:tcPr>
          <w:p w14:paraId="5D421490" w14:textId="77777777" w:rsidR="00973458" w:rsidRPr="00EE4DD9" w:rsidRDefault="00973458" w:rsidP="00B674C0">
            <w:pPr>
              <w:jc w:val="both"/>
              <w:rPr>
                <w:rFonts w:ascii="Times New Roman" w:hAnsi="Times New Roman" w:cs="Times New Roman"/>
                <w:color w:val="000000" w:themeColor="text1"/>
                <w:sz w:val="24"/>
                <w:szCs w:val="24"/>
              </w:rPr>
            </w:pPr>
            <w:r w:rsidRPr="00EE4DD9">
              <w:rPr>
                <w:rFonts w:ascii="Times New Roman" w:hAnsi="Times New Roman" w:cs="Times New Roman"/>
                <w:bCs/>
                <w:color w:val="000000" w:themeColor="text1"/>
                <w:sz w:val="24"/>
                <w:szCs w:val="24"/>
              </w:rPr>
              <w:t>:</w:t>
            </w:r>
          </w:p>
          <w:p w14:paraId="4B1BC748" w14:textId="77777777" w:rsidR="00973458" w:rsidRPr="00EE4DD9" w:rsidRDefault="007749D3" w:rsidP="00B674C0">
            <w:pPr>
              <w:jc w:val="both"/>
              <w:rPr>
                <w:rFonts w:ascii="Times New Roman" w:hAnsi="Times New Roman" w:cs="Times New Roman"/>
                <w:color w:val="000000" w:themeColor="text1"/>
                <w:sz w:val="24"/>
                <w:szCs w:val="24"/>
              </w:rPr>
            </w:pPr>
            <w:r w:rsidRPr="00EE4DD9">
              <w:rPr>
                <w:rFonts w:ascii="Times New Roman" w:hAnsi="Times New Roman" w:cs="Times New Roman"/>
                <w:color w:val="000000" w:themeColor="text1"/>
                <w:sz w:val="24"/>
                <w:szCs w:val="24"/>
              </w:rPr>
              <w:t>:</w:t>
            </w:r>
            <w:r w:rsidR="00FB7B39" w:rsidRPr="00EE4DD9">
              <w:rPr>
                <w:rFonts w:ascii="Times New Roman" w:hAnsi="Times New Roman" w:cs="Times New Roman"/>
                <w:color w:val="000000" w:themeColor="text1"/>
                <w:sz w:val="24"/>
                <w:szCs w:val="24"/>
              </w:rPr>
              <w:t xml:space="preserve">      </w:t>
            </w:r>
          </w:p>
          <w:p w14:paraId="03B8EF60" w14:textId="77777777" w:rsidR="00973458" w:rsidRPr="00EE4DD9" w:rsidRDefault="007749D3" w:rsidP="00B674C0">
            <w:pPr>
              <w:pStyle w:val="Default"/>
              <w:spacing w:line="276" w:lineRule="auto"/>
              <w:jc w:val="both"/>
              <w:rPr>
                <w:color w:val="000000" w:themeColor="text1"/>
              </w:rPr>
            </w:pPr>
            <w:r w:rsidRPr="00EE4DD9">
              <w:rPr>
                <w:color w:val="000000" w:themeColor="text1"/>
              </w:rPr>
              <w:t>:</w:t>
            </w:r>
          </w:p>
        </w:tc>
        <w:tc>
          <w:tcPr>
            <w:tcW w:w="8009" w:type="dxa"/>
          </w:tcPr>
          <w:p w14:paraId="68C3DDA9" w14:textId="495AA51D" w:rsidR="00AB2EEA" w:rsidRPr="00D81BB7" w:rsidRDefault="00FD20ED" w:rsidP="00B674C0">
            <w:pPr>
              <w:pStyle w:val="Default"/>
              <w:spacing w:line="276" w:lineRule="auto"/>
              <w:jc w:val="both"/>
              <w:rPr>
                <w:color w:val="000000" w:themeColor="text1"/>
                <w:lang w:val="en-US"/>
              </w:rPr>
            </w:pPr>
            <w:commentRangeStart w:id="0"/>
            <w:r w:rsidRPr="00D81BB7">
              <w:rPr>
                <w:color w:val="000000" w:themeColor="text1"/>
                <w:lang w:val="en-US"/>
              </w:rPr>
              <w:t>Dipl.-Ing. Halim Bunyamin</w:t>
            </w:r>
          </w:p>
          <w:p w14:paraId="3D1B878B" w14:textId="075F6B75" w:rsidR="00AB2EEA" w:rsidRPr="00D81BB7" w:rsidRDefault="00D81BB7" w:rsidP="00AB2EEA">
            <w:pPr>
              <w:pStyle w:val="Default"/>
              <w:spacing w:line="276" w:lineRule="auto"/>
              <w:jc w:val="both"/>
              <w:rPr>
                <w:color w:val="000000" w:themeColor="text1"/>
                <w:lang w:val="en-US"/>
              </w:rPr>
            </w:pPr>
            <w:r w:rsidRPr="00D81BB7">
              <w:rPr>
                <w:color w:val="000000" w:themeColor="text1"/>
                <w:lang w:val="en-US"/>
              </w:rPr>
              <w:t>Presiden</w:t>
            </w:r>
            <w:r w:rsidR="00FD20ED" w:rsidRPr="00D81BB7">
              <w:rPr>
                <w:color w:val="000000" w:themeColor="text1"/>
                <w:lang w:val="en-US"/>
              </w:rPr>
              <w:t xml:space="preserve"> Utama</w:t>
            </w:r>
            <w:r w:rsidRPr="00D81BB7">
              <w:rPr>
                <w:color w:val="000000" w:themeColor="text1"/>
                <w:lang w:val="en-US"/>
              </w:rPr>
              <w:t xml:space="preserve"> PT. Sarana Solusindo Informatika</w:t>
            </w:r>
            <w:commentRangeEnd w:id="0"/>
            <w:r w:rsidR="00FF1C44">
              <w:rPr>
                <w:rStyle w:val="CommentReference"/>
                <w:rFonts w:asciiTheme="minorHAnsi" w:hAnsiTheme="minorHAnsi"/>
                <w:color w:val="auto"/>
              </w:rPr>
              <w:commentReference w:id="0"/>
            </w:r>
          </w:p>
          <w:p w14:paraId="642BAF98" w14:textId="352351A9" w:rsidR="00FB7B39" w:rsidRPr="00AB2EEA" w:rsidRDefault="00FD20ED" w:rsidP="00AB2EEA">
            <w:pPr>
              <w:pStyle w:val="Default"/>
              <w:spacing w:line="276" w:lineRule="auto"/>
              <w:jc w:val="both"/>
              <w:rPr>
                <w:color w:val="000000" w:themeColor="text1"/>
                <w:highlight w:val="green"/>
                <w:lang w:val="en-US"/>
              </w:rPr>
            </w:pPr>
            <w:r w:rsidRPr="00D81BB7">
              <w:rPr>
                <w:color w:val="000000" w:themeColor="text1"/>
                <w:lang w:val="en-US"/>
              </w:rPr>
              <w:t>Kedoya Elok Plaza</w:t>
            </w:r>
            <w:r w:rsidR="003B1FF1" w:rsidRPr="00D81BB7">
              <w:rPr>
                <w:color w:val="000000" w:themeColor="text1"/>
                <w:lang w:val="en-US"/>
              </w:rPr>
              <w:t xml:space="preserve"> Blok DC No. 50 Jl. Panjang RT/RW 019/04 Kel. Kedoya Selatan Kec.Kebon Jeruk</w:t>
            </w:r>
            <w:r w:rsidRPr="00D81BB7">
              <w:rPr>
                <w:color w:val="000000" w:themeColor="text1"/>
                <w:lang w:val="en-US"/>
              </w:rPr>
              <w:t xml:space="preserve"> </w:t>
            </w:r>
            <w:r w:rsidR="001C5A51" w:rsidRPr="00D81BB7">
              <w:rPr>
                <w:color w:val="000000" w:themeColor="text1"/>
                <w:lang w:val="en-US"/>
              </w:rPr>
              <w:t xml:space="preserve">Jakarta Barat </w:t>
            </w:r>
          </w:p>
        </w:tc>
      </w:tr>
    </w:tbl>
    <w:p w14:paraId="3965C99D" w14:textId="3E307907" w:rsidR="00041EE8" w:rsidRPr="00EE4DD9" w:rsidRDefault="00041EE8" w:rsidP="00041EE8">
      <w:pPr>
        <w:pStyle w:val="Default"/>
        <w:jc w:val="both"/>
        <w:rPr>
          <w:bCs/>
          <w:color w:val="000000" w:themeColor="text1"/>
        </w:rPr>
      </w:pPr>
      <w:r w:rsidRPr="00EE4DD9">
        <w:rPr>
          <w:color w:val="000000" w:themeColor="text1"/>
        </w:rPr>
        <w:t xml:space="preserve">Bertindak untuk dan atas nama </w:t>
      </w:r>
      <w:r w:rsidR="00FD20ED">
        <w:rPr>
          <w:color w:val="000000" w:themeColor="text1"/>
          <w:lang w:val="en-US"/>
        </w:rPr>
        <w:t>PT. Sarana Solusindo Informatika</w:t>
      </w:r>
      <w:r w:rsidRPr="00EE4DD9">
        <w:rPr>
          <w:color w:val="000000" w:themeColor="text1"/>
        </w:rPr>
        <w:t xml:space="preserve">, untuk selanjutnya disebut </w:t>
      </w:r>
      <w:r w:rsidRPr="00EE4DD9">
        <w:rPr>
          <w:b/>
          <w:bCs/>
          <w:color w:val="000000" w:themeColor="text1"/>
        </w:rPr>
        <w:t>Pihak Pertama.</w:t>
      </w:r>
    </w:p>
    <w:tbl>
      <w:tblPr>
        <w:tblStyle w:val="TableGrid"/>
        <w:tblW w:w="93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1"/>
        <w:gridCol w:w="283"/>
        <w:gridCol w:w="8009"/>
      </w:tblGrid>
      <w:tr w:rsidR="00973458" w:rsidRPr="00EE4DD9" w14:paraId="6010480E" w14:textId="77777777" w:rsidTr="00041EE8">
        <w:tc>
          <w:tcPr>
            <w:tcW w:w="1041" w:type="dxa"/>
          </w:tcPr>
          <w:p w14:paraId="10F45000" w14:textId="77777777" w:rsidR="00041EE8" w:rsidRPr="00EE4DD9" w:rsidRDefault="00041EE8" w:rsidP="00B674C0">
            <w:pPr>
              <w:pStyle w:val="Default"/>
              <w:spacing w:line="276" w:lineRule="auto"/>
              <w:jc w:val="both"/>
              <w:rPr>
                <w:bCs/>
                <w:color w:val="000000" w:themeColor="text1"/>
              </w:rPr>
            </w:pPr>
          </w:p>
          <w:p w14:paraId="07ADB9D0" w14:textId="77777777" w:rsidR="00973458" w:rsidRPr="00EE4DD9" w:rsidRDefault="00973458" w:rsidP="00B674C0">
            <w:pPr>
              <w:pStyle w:val="Default"/>
              <w:spacing w:line="276" w:lineRule="auto"/>
              <w:jc w:val="both"/>
              <w:rPr>
                <w:color w:val="000000" w:themeColor="text1"/>
              </w:rPr>
            </w:pPr>
            <w:r w:rsidRPr="00EE4DD9">
              <w:rPr>
                <w:bCs/>
                <w:color w:val="000000" w:themeColor="text1"/>
              </w:rPr>
              <w:t>Nama</w:t>
            </w:r>
          </w:p>
          <w:p w14:paraId="2EBE21AD" w14:textId="77777777" w:rsidR="00723AC8" w:rsidRPr="00EE4DD9" w:rsidRDefault="00973458" w:rsidP="00B674C0">
            <w:pPr>
              <w:pStyle w:val="Default"/>
              <w:spacing w:line="276" w:lineRule="auto"/>
              <w:jc w:val="both"/>
              <w:rPr>
                <w:color w:val="000000" w:themeColor="text1"/>
              </w:rPr>
            </w:pPr>
            <w:r w:rsidRPr="00EE4DD9">
              <w:rPr>
                <w:color w:val="000000" w:themeColor="text1"/>
              </w:rPr>
              <w:t xml:space="preserve">Jabatan </w:t>
            </w:r>
          </w:p>
          <w:p w14:paraId="4F1EBDC4" w14:textId="77777777" w:rsidR="00973458" w:rsidRPr="00EE4DD9" w:rsidRDefault="00973458" w:rsidP="00B674C0">
            <w:pPr>
              <w:pStyle w:val="Default"/>
              <w:spacing w:line="276" w:lineRule="auto"/>
              <w:jc w:val="both"/>
              <w:rPr>
                <w:color w:val="000000" w:themeColor="text1"/>
              </w:rPr>
            </w:pPr>
            <w:r w:rsidRPr="00EE4DD9">
              <w:rPr>
                <w:color w:val="000000" w:themeColor="text1"/>
              </w:rPr>
              <w:t>Alamat</w:t>
            </w:r>
          </w:p>
        </w:tc>
        <w:tc>
          <w:tcPr>
            <w:tcW w:w="283" w:type="dxa"/>
          </w:tcPr>
          <w:p w14:paraId="6962F2D3" w14:textId="77777777" w:rsidR="00041EE8" w:rsidRPr="00EE4DD9" w:rsidRDefault="00041EE8" w:rsidP="00B674C0">
            <w:pPr>
              <w:spacing w:line="276" w:lineRule="auto"/>
              <w:jc w:val="both"/>
              <w:rPr>
                <w:rFonts w:ascii="Times New Roman" w:hAnsi="Times New Roman" w:cs="Times New Roman"/>
                <w:bCs/>
                <w:color w:val="000000" w:themeColor="text1"/>
                <w:sz w:val="24"/>
                <w:szCs w:val="24"/>
              </w:rPr>
            </w:pPr>
          </w:p>
          <w:p w14:paraId="140A74B4" w14:textId="77777777" w:rsidR="00973458" w:rsidRPr="00EE4DD9" w:rsidRDefault="007749D3" w:rsidP="00B674C0">
            <w:pPr>
              <w:spacing w:line="276" w:lineRule="auto"/>
              <w:jc w:val="both"/>
              <w:rPr>
                <w:rFonts w:ascii="Times New Roman" w:hAnsi="Times New Roman" w:cs="Times New Roman"/>
                <w:color w:val="000000" w:themeColor="text1"/>
                <w:sz w:val="24"/>
                <w:szCs w:val="24"/>
              </w:rPr>
            </w:pPr>
            <w:r w:rsidRPr="00EE4DD9">
              <w:rPr>
                <w:rFonts w:ascii="Times New Roman" w:hAnsi="Times New Roman" w:cs="Times New Roman"/>
                <w:bCs/>
                <w:color w:val="000000" w:themeColor="text1"/>
                <w:sz w:val="24"/>
                <w:szCs w:val="24"/>
              </w:rPr>
              <w:t>:</w:t>
            </w:r>
          </w:p>
          <w:p w14:paraId="702BCE04" w14:textId="77777777" w:rsidR="007749D3" w:rsidRPr="00EE4DD9" w:rsidRDefault="007749D3" w:rsidP="00B674C0">
            <w:pPr>
              <w:spacing w:line="276" w:lineRule="auto"/>
              <w:jc w:val="both"/>
              <w:rPr>
                <w:rFonts w:ascii="Times New Roman" w:hAnsi="Times New Roman" w:cs="Times New Roman"/>
                <w:color w:val="000000" w:themeColor="text1"/>
                <w:sz w:val="24"/>
                <w:szCs w:val="24"/>
              </w:rPr>
            </w:pPr>
            <w:r w:rsidRPr="00EE4DD9">
              <w:rPr>
                <w:rFonts w:ascii="Times New Roman" w:hAnsi="Times New Roman" w:cs="Times New Roman"/>
                <w:color w:val="000000" w:themeColor="text1"/>
                <w:sz w:val="24"/>
                <w:szCs w:val="24"/>
              </w:rPr>
              <w:t>:</w:t>
            </w:r>
          </w:p>
          <w:p w14:paraId="5B8B6B3C" w14:textId="77777777" w:rsidR="00973458" w:rsidRPr="00EE4DD9" w:rsidRDefault="007749D3" w:rsidP="00B674C0">
            <w:pPr>
              <w:pStyle w:val="Default"/>
              <w:spacing w:line="276" w:lineRule="auto"/>
              <w:jc w:val="both"/>
              <w:rPr>
                <w:color w:val="000000" w:themeColor="text1"/>
              </w:rPr>
            </w:pPr>
            <w:r w:rsidRPr="00EE4DD9">
              <w:rPr>
                <w:color w:val="000000" w:themeColor="text1"/>
              </w:rPr>
              <w:t>:</w:t>
            </w:r>
          </w:p>
        </w:tc>
        <w:tc>
          <w:tcPr>
            <w:tcW w:w="8009" w:type="dxa"/>
          </w:tcPr>
          <w:p w14:paraId="0E9DB956" w14:textId="77777777" w:rsidR="00041EE8" w:rsidRPr="00EE4DD9" w:rsidRDefault="00041EE8" w:rsidP="00B674C0">
            <w:pPr>
              <w:pStyle w:val="Default"/>
              <w:spacing w:line="276" w:lineRule="auto"/>
              <w:jc w:val="both"/>
              <w:rPr>
                <w:b/>
                <w:bCs/>
                <w:color w:val="000000" w:themeColor="text1"/>
              </w:rPr>
            </w:pPr>
          </w:p>
          <w:p w14:paraId="53DBD83B" w14:textId="223B1B1A" w:rsidR="00973458" w:rsidRPr="00EE4DD9" w:rsidRDefault="00F8673F" w:rsidP="00B674C0">
            <w:pPr>
              <w:pStyle w:val="Default"/>
              <w:spacing w:line="276" w:lineRule="auto"/>
              <w:jc w:val="both"/>
              <w:rPr>
                <w:bCs/>
                <w:color w:val="000000" w:themeColor="text1"/>
                <w:lang w:val="en-US"/>
              </w:rPr>
            </w:pPr>
            <w:r>
              <w:rPr>
                <w:bCs/>
                <w:color w:val="000000" w:themeColor="text1"/>
                <w:lang w:val="en-US"/>
              </w:rPr>
              <w:t>Kawasaki Nozomi</w:t>
            </w:r>
          </w:p>
          <w:p w14:paraId="34032DEB" w14:textId="5F94990D" w:rsidR="000F7A42" w:rsidRPr="00EE4DD9" w:rsidRDefault="00973458" w:rsidP="00B674C0">
            <w:pPr>
              <w:pStyle w:val="Default"/>
              <w:spacing w:line="276" w:lineRule="auto"/>
              <w:jc w:val="both"/>
              <w:rPr>
                <w:color w:val="000000" w:themeColor="text1"/>
              </w:rPr>
            </w:pPr>
            <w:r w:rsidRPr="00EE4DD9">
              <w:rPr>
                <w:color w:val="000000" w:themeColor="text1"/>
              </w:rPr>
              <w:t xml:space="preserve">Direktur </w:t>
            </w:r>
            <w:r w:rsidR="00723AC8" w:rsidRPr="00EE4DD9">
              <w:rPr>
                <w:color w:val="000000" w:themeColor="text1"/>
              </w:rPr>
              <w:t xml:space="preserve">PT. Semarang Autocomp Manufacturing Indonesia </w:t>
            </w:r>
          </w:p>
          <w:p w14:paraId="79056C15" w14:textId="08F2E86B" w:rsidR="00973458" w:rsidRPr="00EE4DD9" w:rsidRDefault="00052833" w:rsidP="00CF5B3F">
            <w:pPr>
              <w:pStyle w:val="Default"/>
              <w:spacing w:line="276" w:lineRule="auto"/>
              <w:jc w:val="both"/>
              <w:rPr>
                <w:color w:val="000000" w:themeColor="text1"/>
              </w:rPr>
            </w:pPr>
            <w:r w:rsidRPr="00EE4DD9">
              <w:rPr>
                <w:color w:val="000000" w:themeColor="text1"/>
              </w:rPr>
              <w:t>Jl.</w:t>
            </w:r>
            <w:r w:rsidR="00CF5B3F">
              <w:rPr>
                <w:color w:val="000000" w:themeColor="text1"/>
                <w:lang w:val="en-US"/>
              </w:rPr>
              <w:t xml:space="preserve"> Jepara Kudus KM 28 Sengonbugel Mayong Jepara. </w:t>
            </w:r>
            <w:r w:rsidR="007749D3" w:rsidRPr="00EE4DD9">
              <w:rPr>
                <w:color w:val="000000" w:themeColor="text1"/>
              </w:rPr>
              <w:t xml:space="preserve"> </w:t>
            </w:r>
          </w:p>
        </w:tc>
      </w:tr>
    </w:tbl>
    <w:p w14:paraId="6BA9269D" w14:textId="77777777" w:rsidR="00041EE8" w:rsidRPr="00EE4DD9" w:rsidRDefault="00041EE8" w:rsidP="00041EE8">
      <w:pPr>
        <w:pStyle w:val="Default"/>
        <w:jc w:val="both"/>
        <w:rPr>
          <w:bCs/>
          <w:color w:val="000000" w:themeColor="text1"/>
        </w:rPr>
      </w:pPr>
      <w:r w:rsidRPr="00EE4DD9">
        <w:rPr>
          <w:color w:val="000000" w:themeColor="text1"/>
        </w:rPr>
        <w:t>Bertindak untuk dan atas nama</w:t>
      </w:r>
      <w:r w:rsidR="005C5C96" w:rsidRPr="00EE4DD9">
        <w:rPr>
          <w:color w:val="000000" w:themeColor="text1"/>
        </w:rPr>
        <w:t xml:space="preserve"> </w:t>
      </w:r>
      <w:r w:rsidRPr="00EE4DD9">
        <w:rPr>
          <w:color w:val="000000" w:themeColor="text1"/>
        </w:rPr>
        <w:t xml:space="preserve">PT. Semarang Autocomp Manufacturing Indonesia, untuk selanjutnya disebut </w:t>
      </w:r>
      <w:r w:rsidRPr="00EE4DD9">
        <w:rPr>
          <w:b/>
          <w:bCs/>
          <w:color w:val="000000" w:themeColor="text1"/>
        </w:rPr>
        <w:t>Pihak Kedua.</w:t>
      </w:r>
    </w:p>
    <w:p w14:paraId="533B3398" w14:textId="77777777" w:rsidR="001A0EC8" w:rsidRPr="00EE4DD9" w:rsidRDefault="001A0EC8" w:rsidP="00B674C0">
      <w:pPr>
        <w:pStyle w:val="Default"/>
        <w:spacing w:line="276" w:lineRule="auto"/>
        <w:jc w:val="both"/>
        <w:rPr>
          <w:color w:val="000000" w:themeColor="text1"/>
        </w:rPr>
      </w:pPr>
    </w:p>
    <w:p w14:paraId="2137310D" w14:textId="77777777" w:rsidR="007F2280" w:rsidRPr="00EE4DD9" w:rsidRDefault="00B752B9" w:rsidP="00723AC8">
      <w:pPr>
        <w:pStyle w:val="Default"/>
        <w:spacing w:line="276" w:lineRule="auto"/>
        <w:jc w:val="both"/>
        <w:rPr>
          <w:color w:val="000000" w:themeColor="text1"/>
        </w:rPr>
      </w:pPr>
      <w:r w:rsidRPr="00EE4DD9">
        <w:rPr>
          <w:b/>
          <w:color w:val="000000" w:themeColor="text1"/>
        </w:rPr>
        <w:t>Pihak Pertama</w:t>
      </w:r>
      <w:r w:rsidRPr="00EE4DD9">
        <w:rPr>
          <w:color w:val="000000" w:themeColor="text1"/>
        </w:rPr>
        <w:t xml:space="preserve"> dan </w:t>
      </w:r>
      <w:r w:rsidR="00055704" w:rsidRPr="00EE4DD9">
        <w:rPr>
          <w:b/>
          <w:color w:val="000000" w:themeColor="text1"/>
        </w:rPr>
        <w:t>Pihak Kedua</w:t>
      </w:r>
      <w:r w:rsidR="005C5C96" w:rsidRPr="00EE4DD9">
        <w:rPr>
          <w:b/>
          <w:color w:val="000000" w:themeColor="text1"/>
        </w:rPr>
        <w:t xml:space="preserve"> </w:t>
      </w:r>
      <w:r w:rsidR="00B674C0" w:rsidRPr="00EE4DD9">
        <w:rPr>
          <w:color w:val="000000" w:themeColor="text1"/>
        </w:rPr>
        <w:t xml:space="preserve">masing - </w:t>
      </w:r>
      <w:r w:rsidRPr="00EE4DD9">
        <w:rPr>
          <w:color w:val="000000" w:themeColor="text1"/>
        </w:rPr>
        <w:t>masing dis</w:t>
      </w:r>
      <w:r w:rsidR="00B674C0" w:rsidRPr="00EE4DD9">
        <w:rPr>
          <w:color w:val="000000" w:themeColor="text1"/>
        </w:rPr>
        <w:t xml:space="preserve">ebut </w:t>
      </w:r>
      <w:r w:rsidR="00B674C0" w:rsidRPr="00EE4DD9">
        <w:rPr>
          <w:b/>
          <w:color w:val="000000" w:themeColor="text1"/>
        </w:rPr>
        <w:t>Pihak</w:t>
      </w:r>
      <w:r w:rsidR="00B674C0" w:rsidRPr="00EE4DD9">
        <w:rPr>
          <w:color w:val="000000" w:themeColor="text1"/>
        </w:rPr>
        <w:t xml:space="preserve"> dan secara bersama - </w:t>
      </w:r>
      <w:r w:rsidR="00052833" w:rsidRPr="00EE4DD9">
        <w:rPr>
          <w:color w:val="000000" w:themeColor="text1"/>
        </w:rPr>
        <w:t xml:space="preserve">sama disebut </w:t>
      </w:r>
      <w:r w:rsidR="00052833" w:rsidRPr="00EE4DD9">
        <w:rPr>
          <w:b/>
          <w:color w:val="000000" w:themeColor="text1"/>
        </w:rPr>
        <w:t xml:space="preserve">Para </w:t>
      </w:r>
      <w:r w:rsidRPr="00EE4DD9">
        <w:rPr>
          <w:b/>
          <w:color w:val="000000" w:themeColor="text1"/>
        </w:rPr>
        <w:t>Pihak</w:t>
      </w:r>
      <w:r w:rsidRPr="00EE4DD9">
        <w:rPr>
          <w:color w:val="000000" w:themeColor="text1"/>
        </w:rPr>
        <w:t>.</w:t>
      </w:r>
    </w:p>
    <w:p w14:paraId="5D61899A" w14:textId="77777777" w:rsidR="000F7A42" w:rsidRPr="00EE4DD9" w:rsidRDefault="000F7A42" w:rsidP="00B674C0">
      <w:pPr>
        <w:pStyle w:val="Default"/>
        <w:spacing w:line="276" w:lineRule="auto"/>
        <w:jc w:val="both"/>
        <w:rPr>
          <w:color w:val="000000" w:themeColor="text1"/>
        </w:rPr>
      </w:pPr>
    </w:p>
    <w:p w14:paraId="01E8B689" w14:textId="77777777" w:rsidR="00176442" w:rsidRPr="00EE4DD9" w:rsidRDefault="00B674C0" w:rsidP="00B674C0">
      <w:pPr>
        <w:pStyle w:val="Default"/>
        <w:spacing w:line="276" w:lineRule="auto"/>
        <w:jc w:val="both"/>
        <w:rPr>
          <w:color w:val="000000" w:themeColor="text1"/>
        </w:rPr>
      </w:pPr>
      <w:r w:rsidRPr="00EE4DD9">
        <w:rPr>
          <w:b/>
          <w:color w:val="000000" w:themeColor="text1"/>
        </w:rPr>
        <w:t>Para Pihak</w:t>
      </w:r>
      <w:r w:rsidR="00176442" w:rsidRPr="00EE4DD9">
        <w:rPr>
          <w:color w:val="000000" w:themeColor="text1"/>
        </w:rPr>
        <w:t xml:space="preserve"> dengan ini menerangkan terlebih dahulu: </w:t>
      </w:r>
    </w:p>
    <w:p w14:paraId="57AF5439" w14:textId="2C901EAD" w:rsidR="00743E14" w:rsidRPr="00041EE8" w:rsidRDefault="00743E14" w:rsidP="00743E14">
      <w:pPr>
        <w:pStyle w:val="Default"/>
        <w:numPr>
          <w:ilvl w:val="0"/>
          <w:numId w:val="7"/>
        </w:numPr>
        <w:spacing w:line="276" w:lineRule="auto"/>
        <w:jc w:val="both"/>
        <w:rPr>
          <w:color w:val="000000" w:themeColor="text1"/>
        </w:rPr>
      </w:pPr>
      <w:r w:rsidRPr="00041EE8">
        <w:rPr>
          <w:b/>
          <w:bCs/>
          <w:color w:val="000000" w:themeColor="text1"/>
        </w:rPr>
        <w:t>Pihak Pertama</w:t>
      </w:r>
      <w:r w:rsidRPr="00041EE8">
        <w:rPr>
          <w:bCs/>
          <w:color w:val="000000" w:themeColor="text1"/>
        </w:rPr>
        <w:t xml:space="preserve"> adalah </w:t>
      </w:r>
      <w:r w:rsidRPr="00041EE8">
        <w:rPr>
          <w:color w:val="000000" w:themeColor="text1"/>
        </w:rPr>
        <w:t xml:space="preserve">perusahaan </w:t>
      </w:r>
      <w:r w:rsidR="00494ECC">
        <w:rPr>
          <w:color w:val="000000" w:themeColor="text1"/>
          <w:lang w:val="en-US"/>
        </w:rPr>
        <w:t>yang bergerak di bidang jasa konsultasi dan pengolahan data elektronis serta perangkat lunak komputer, Pendidikan dan Latihan informatika</w:t>
      </w:r>
      <w:r w:rsidRPr="00041EE8">
        <w:rPr>
          <w:i/>
          <w:color w:val="000000" w:themeColor="text1"/>
        </w:rPr>
        <w:t xml:space="preserve"> </w:t>
      </w:r>
      <w:r w:rsidRPr="00041EE8">
        <w:rPr>
          <w:color w:val="000000" w:themeColor="text1"/>
        </w:rPr>
        <w:t xml:space="preserve">sesuai Akta </w:t>
      </w:r>
      <w:r w:rsidR="00494ECC">
        <w:rPr>
          <w:color w:val="000000" w:themeColor="text1"/>
          <w:lang w:val="en-US"/>
        </w:rPr>
        <w:t xml:space="preserve">pendirian </w:t>
      </w:r>
      <w:r w:rsidRPr="00041EE8">
        <w:rPr>
          <w:color w:val="000000" w:themeColor="text1"/>
        </w:rPr>
        <w:t xml:space="preserve">No. </w:t>
      </w:r>
      <w:r w:rsidR="00494ECC">
        <w:rPr>
          <w:color w:val="000000" w:themeColor="text1"/>
          <w:lang w:val="en-US"/>
        </w:rPr>
        <w:t>49</w:t>
      </w:r>
      <w:r w:rsidRPr="00041EE8">
        <w:rPr>
          <w:color w:val="000000" w:themeColor="text1"/>
        </w:rPr>
        <w:t xml:space="preserve"> tanggal </w:t>
      </w:r>
      <w:r w:rsidR="00494ECC">
        <w:rPr>
          <w:color w:val="000000" w:themeColor="text1"/>
          <w:lang w:val="en-US"/>
        </w:rPr>
        <w:t xml:space="preserve">23 Januari 1986 </w:t>
      </w:r>
      <w:r w:rsidRPr="00041EE8">
        <w:rPr>
          <w:color w:val="000000" w:themeColor="text1"/>
        </w:rPr>
        <w:t xml:space="preserve">yang dibuat dihadapan </w:t>
      </w:r>
      <w:r w:rsidR="00494ECC">
        <w:rPr>
          <w:color w:val="000000" w:themeColor="text1"/>
          <w:lang w:val="en-US"/>
        </w:rPr>
        <w:t xml:space="preserve">Rachmat Santoso S.H. </w:t>
      </w:r>
      <w:r w:rsidRPr="00041EE8">
        <w:rPr>
          <w:color w:val="000000" w:themeColor="text1"/>
        </w:rPr>
        <w:t xml:space="preserve">, Notaris di </w:t>
      </w:r>
      <w:r w:rsidR="00494ECC">
        <w:rPr>
          <w:color w:val="000000" w:themeColor="text1"/>
          <w:lang w:val="en-US"/>
        </w:rPr>
        <w:t xml:space="preserve">Jln. Kesehatan Raya No.7 Jakarta Pusat </w:t>
      </w:r>
      <w:r w:rsidRPr="00041EE8">
        <w:rPr>
          <w:color w:val="000000" w:themeColor="text1"/>
        </w:rPr>
        <w:t xml:space="preserve">dan telah memperoleh persetujuan dan pengesahan dari Menteri Kehakiman Republik Indonesia No. </w:t>
      </w:r>
      <w:r w:rsidR="00494ECC">
        <w:rPr>
          <w:color w:val="000000" w:themeColor="text1"/>
          <w:lang w:val="en-US"/>
        </w:rPr>
        <w:t xml:space="preserve">C2-4940.HT.01.01.TH.86 </w:t>
      </w:r>
      <w:r w:rsidRPr="00041EE8">
        <w:rPr>
          <w:color w:val="000000" w:themeColor="text1"/>
        </w:rPr>
        <w:t xml:space="preserve">tanggal </w:t>
      </w:r>
      <w:r w:rsidR="00494ECC">
        <w:rPr>
          <w:color w:val="000000" w:themeColor="text1"/>
          <w:lang w:val="en-US"/>
        </w:rPr>
        <w:t xml:space="preserve">13 Agustus 1986 </w:t>
      </w:r>
      <w:r w:rsidRPr="00041EE8">
        <w:rPr>
          <w:color w:val="000000" w:themeColor="text1"/>
        </w:rPr>
        <w:t xml:space="preserve">yang </w:t>
      </w:r>
      <w:r w:rsidRPr="00041EE8">
        <w:rPr>
          <w:bCs/>
          <w:iCs/>
          <w:color w:val="000000" w:themeColor="text1"/>
        </w:rPr>
        <w:t>dalam perjanjian ini disebut sebagai PENJUAL</w:t>
      </w:r>
      <w:r w:rsidRPr="00041EE8">
        <w:rPr>
          <w:bCs/>
          <w:color w:val="000000" w:themeColor="text1"/>
        </w:rPr>
        <w:t>.</w:t>
      </w:r>
    </w:p>
    <w:p w14:paraId="17F882AC" w14:textId="508B84B1" w:rsidR="0002587A" w:rsidRPr="00F8673F" w:rsidRDefault="00055704" w:rsidP="00560C88">
      <w:pPr>
        <w:pStyle w:val="Default"/>
        <w:numPr>
          <w:ilvl w:val="0"/>
          <w:numId w:val="7"/>
        </w:numPr>
        <w:spacing w:line="276" w:lineRule="auto"/>
        <w:jc w:val="both"/>
        <w:rPr>
          <w:color w:val="000000" w:themeColor="text1"/>
        </w:rPr>
      </w:pPr>
      <w:r w:rsidRPr="00EE4DD9">
        <w:rPr>
          <w:b/>
          <w:bCs/>
          <w:color w:val="000000" w:themeColor="text1"/>
        </w:rPr>
        <w:t>Pihak Kedua</w:t>
      </w:r>
      <w:r w:rsidR="005C5C96" w:rsidRPr="00EE4DD9">
        <w:rPr>
          <w:b/>
          <w:bCs/>
          <w:color w:val="000000" w:themeColor="text1"/>
        </w:rPr>
        <w:t xml:space="preserve"> </w:t>
      </w:r>
      <w:r w:rsidR="007F2280" w:rsidRPr="00EE4DD9">
        <w:rPr>
          <w:color w:val="000000" w:themeColor="text1"/>
        </w:rPr>
        <w:t xml:space="preserve">adalah </w:t>
      </w:r>
      <w:r w:rsidR="00105D1D" w:rsidRPr="00EE4DD9">
        <w:rPr>
          <w:color w:val="000000" w:themeColor="text1"/>
        </w:rPr>
        <w:t xml:space="preserve">perusahaan yang bergerak di bidang manufacturing </w:t>
      </w:r>
      <w:r w:rsidR="00DE3B51" w:rsidRPr="00EE4DD9">
        <w:rPr>
          <w:color w:val="000000" w:themeColor="text1"/>
        </w:rPr>
        <w:t>perakitan kabel kendaraan roda empat atau lebih</w:t>
      </w:r>
      <w:r w:rsidR="005C5C96" w:rsidRPr="00EE4DD9">
        <w:rPr>
          <w:color w:val="000000" w:themeColor="text1"/>
        </w:rPr>
        <w:t>,</w:t>
      </w:r>
      <w:r w:rsidR="009850FF" w:rsidRPr="00EE4DD9">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EE4DD9">
        <w:rPr>
          <w:color w:val="000000" w:themeColor="text1"/>
        </w:rPr>
        <w:t xml:space="preserve">yang </w:t>
      </w:r>
      <w:r w:rsidR="00DE3B51" w:rsidRPr="00EE4DD9">
        <w:rPr>
          <w:color w:val="000000" w:themeColor="text1"/>
        </w:rPr>
        <w:t xml:space="preserve">dalam perjanjian ini </w:t>
      </w:r>
      <w:r w:rsidR="00723AC8" w:rsidRPr="00EE4DD9">
        <w:rPr>
          <w:color w:val="000000" w:themeColor="text1"/>
        </w:rPr>
        <w:t xml:space="preserve">disebut </w:t>
      </w:r>
      <w:r w:rsidR="00DE3B51" w:rsidRPr="00EE4DD9">
        <w:rPr>
          <w:color w:val="000000" w:themeColor="text1"/>
        </w:rPr>
        <w:t xml:space="preserve">sebagai </w:t>
      </w:r>
      <w:r w:rsidR="009850FF" w:rsidRPr="00EE4DD9">
        <w:rPr>
          <w:color w:val="000000" w:themeColor="text1"/>
        </w:rPr>
        <w:t>PEMBELI</w:t>
      </w:r>
      <w:r w:rsidR="000532DC" w:rsidRPr="00EE4DD9">
        <w:rPr>
          <w:bCs/>
          <w:color w:val="000000" w:themeColor="text1"/>
        </w:rPr>
        <w:t>.</w:t>
      </w:r>
    </w:p>
    <w:p w14:paraId="752002B6" w14:textId="136E68C0" w:rsidR="00215F54" w:rsidRPr="00EE4DD9" w:rsidRDefault="00DE3B51" w:rsidP="00560C88">
      <w:pPr>
        <w:pStyle w:val="Default"/>
        <w:spacing w:line="276" w:lineRule="auto"/>
        <w:jc w:val="both"/>
        <w:rPr>
          <w:b/>
          <w:bCs/>
          <w:color w:val="000000" w:themeColor="text1"/>
        </w:rPr>
      </w:pPr>
      <w:r w:rsidRPr="00EE4DD9">
        <w:rPr>
          <w:color w:val="000000" w:themeColor="text1"/>
        </w:rPr>
        <w:t xml:space="preserve">Berdasarkan hal-hal diatas maka dengan ini </w:t>
      </w:r>
      <w:r w:rsidRPr="00EE4DD9">
        <w:rPr>
          <w:b/>
          <w:color w:val="000000" w:themeColor="text1"/>
        </w:rPr>
        <w:t>Para Pihak</w:t>
      </w:r>
      <w:r w:rsidR="00176442" w:rsidRPr="00EE4DD9">
        <w:rPr>
          <w:color w:val="000000" w:themeColor="text1"/>
        </w:rPr>
        <w:t xml:space="preserve"> sepakat </w:t>
      </w:r>
      <w:r w:rsidR="007F2280" w:rsidRPr="00EE4DD9">
        <w:rPr>
          <w:color w:val="000000" w:themeColor="text1"/>
        </w:rPr>
        <w:t xml:space="preserve">membuat </w:t>
      </w:r>
      <w:r w:rsidR="00723AC8" w:rsidRPr="00EE4DD9">
        <w:rPr>
          <w:color w:val="000000" w:themeColor="text1"/>
        </w:rPr>
        <w:t xml:space="preserve">perjanjian </w:t>
      </w:r>
      <w:r w:rsidR="00176442" w:rsidRPr="00EE4DD9">
        <w:rPr>
          <w:color w:val="000000" w:themeColor="text1"/>
        </w:rPr>
        <w:t xml:space="preserve">kerjasama </w:t>
      </w:r>
      <w:r w:rsidR="007F2280" w:rsidRPr="00EE4DD9">
        <w:rPr>
          <w:color w:val="000000" w:themeColor="text1"/>
        </w:rPr>
        <w:t>dengan</w:t>
      </w:r>
      <w:r w:rsidRPr="00EE4DD9">
        <w:rPr>
          <w:color w:val="000000" w:themeColor="text1"/>
        </w:rPr>
        <w:t xml:space="preserve"> syarat-syarat</w:t>
      </w:r>
      <w:r w:rsidR="00DE7E01" w:rsidRPr="00EE4DD9">
        <w:rPr>
          <w:color w:val="000000" w:themeColor="text1"/>
        </w:rPr>
        <w:t xml:space="preserve"> </w:t>
      </w:r>
      <w:r w:rsidRPr="00EE4DD9">
        <w:rPr>
          <w:color w:val="000000" w:themeColor="text1"/>
        </w:rPr>
        <w:t>sebagai berikut</w:t>
      </w:r>
      <w:r w:rsidR="007F2280" w:rsidRPr="00EE4DD9">
        <w:rPr>
          <w:color w:val="000000" w:themeColor="text1"/>
        </w:rPr>
        <w:t>:</w:t>
      </w:r>
    </w:p>
    <w:p w14:paraId="6814EDBC" w14:textId="77777777" w:rsidR="00176442" w:rsidRPr="00EE4DD9" w:rsidRDefault="00176442" w:rsidP="006643C9">
      <w:pPr>
        <w:pStyle w:val="Default"/>
        <w:spacing w:line="276" w:lineRule="auto"/>
        <w:jc w:val="center"/>
        <w:rPr>
          <w:color w:val="000000" w:themeColor="text1"/>
        </w:rPr>
      </w:pPr>
      <w:r w:rsidRPr="00EE4DD9">
        <w:rPr>
          <w:b/>
          <w:bCs/>
          <w:color w:val="000000" w:themeColor="text1"/>
        </w:rPr>
        <w:lastRenderedPageBreak/>
        <w:t>Pasal 1</w:t>
      </w:r>
    </w:p>
    <w:p w14:paraId="05F13B9D" w14:textId="77777777" w:rsidR="00F33B45" w:rsidRPr="00EE4DD9" w:rsidRDefault="00DE3B51" w:rsidP="00F33B45">
      <w:pPr>
        <w:pStyle w:val="Default"/>
        <w:spacing w:line="276" w:lineRule="auto"/>
        <w:jc w:val="center"/>
        <w:rPr>
          <w:b/>
          <w:bCs/>
          <w:color w:val="000000" w:themeColor="text1"/>
        </w:rPr>
      </w:pPr>
      <w:r w:rsidRPr="00EE4DD9">
        <w:rPr>
          <w:b/>
          <w:bCs/>
          <w:color w:val="000000" w:themeColor="text1"/>
        </w:rPr>
        <w:t>Obyek Perjanjian</w:t>
      </w:r>
    </w:p>
    <w:p w14:paraId="1288A23F" w14:textId="77777777" w:rsidR="000A36CF" w:rsidRPr="00EE4DD9" w:rsidRDefault="00245D5B" w:rsidP="00B34A31">
      <w:pPr>
        <w:pStyle w:val="Default"/>
        <w:numPr>
          <w:ilvl w:val="0"/>
          <w:numId w:val="22"/>
        </w:numPr>
        <w:spacing w:line="276" w:lineRule="auto"/>
        <w:ind w:left="426" w:hanging="426"/>
        <w:jc w:val="both"/>
        <w:rPr>
          <w:color w:val="000000" w:themeColor="text1"/>
          <w:lang w:val="en-US"/>
        </w:rPr>
      </w:pPr>
      <w:r w:rsidRPr="00EE4DD9">
        <w:rPr>
          <w:bCs/>
          <w:iCs/>
          <w:color w:val="000000" w:themeColor="text1"/>
        </w:rPr>
        <w:t xml:space="preserve">Objek perjanjian ini adalah pembelian/pengadaan </w:t>
      </w:r>
      <w:r w:rsidR="00B34A31" w:rsidRPr="00F435CE">
        <w:rPr>
          <w:bCs/>
          <w:iCs/>
          <w:color w:val="000000" w:themeColor="text1"/>
        </w:rPr>
        <w:t>piranti lunak/ software seperti anti virus, Cloning Komputer, Software Desain dan piranti lunak lainnya</w:t>
      </w:r>
      <w:r w:rsidR="000A36CF" w:rsidRPr="00EE4DD9">
        <w:rPr>
          <w:color w:val="000000" w:themeColor="text1"/>
        </w:rPr>
        <w:t>.</w:t>
      </w:r>
    </w:p>
    <w:p w14:paraId="1EC504CF" w14:textId="77777777" w:rsidR="00C419A0" w:rsidRPr="00EE4DD9" w:rsidRDefault="000A36CF" w:rsidP="00B34A31">
      <w:pPr>
        <w:pStyle w:val="Default"/>
        <w:numPr>
          <w:ilvl w:val="0"/>
          <w:numId w:val="22"/>
        </w:numPr>
        <w:spacing w:line="276" w:lineRule="auto"/>
        <w:ind w:left="426" w:hanging="426"/>
        <w:jc w:val="both"/>
        <w:rPr>
          <w:color w:val="000000" w:themeColor="text1"/>
        </w:rPr>
      </w:pPr>
      <w:r w:rsidRPr="00EE4DD9">
        <w:rPr>
          <w:color w:val="000000" w:themeColor="text1"/>
        </w:rPr>
        <w:t xml:space="preserve">Jumlah dan jenis barang sesuai PO (Purchase Order) dari </w:t>
      </w:r>
      <w:r w:rsidRPr="00EE4DD9">
        <w:rPr>
          <w:b/>
          <w:color w:val="000000" w:themeColor="text1"/>
        </w:rPr>
        <w:t>Pihak Kedua</w:t>
      </w:r>
      <w:r w:rsidRPr="00EE4DD9">
        <w:rPr>
          <w:color w:val="000000" w:themeColor="text1"/>
        </w:rPr>
        <w:t>.</w:t>
      </w:r>
    </w:p>
    <w:p w14:paraId="07563C57" w14:textId="77777777" w:rsidR="00D826E6" w:rsidRPr="00EE4DD9" w:rsidRDefault="00D826E6" w:rsidP="00D826E6">
      <w:pPr>
        <w:pStyle w:val="Default"/>
        <w:spacing w:line="276" w:lineRule="auto"/>
        <w:rPr>
          <w:b/>
          <w:bCs/>
          <w:color w:val="000000" w:themeColor="text1"/>
        </w:rPr>
      </w:pPr>
    </w:p>
    <w:p w14:paraId="12557F7E" w14:textId="77777777" w:rsidR="000A36CF" w:rsidRPr="00EE4DD9" w:rsidRDefault="000A36CF" w:rsidP="000A36CF">
      <w:pPr>
        <w:pStyle w:val="Default"/>
        <w:spacing w:line="276" w:lineRule="auto"/>
        <w:jc w:val="center"/>
        <w:rPr>
          <w:color w:val="000000" w:themeColor="text1"/>
        </w:rPr>
      </w:pPr>
      <w:r w:rsidRPr="00EE4DD9">
        <w:rPr>
          <w:b/>
          <w:bCs/>
          <w:color w:val="000000" w:themeColor="text1"/>
        </w:rPr>
        <w:t>Pasal 2</w:t>
      </w:r>
    </w:p>
    <w:p w14:paraId="7508CCDA" w14:textId="77777777" w:rsidR="000A36CF" w:rsidRPr="00EE4DD9" w:rsidRDefault="000A36CF" w:rsidP="000A36CF">
      <w:pPr>
        <w:pStyle w:val="Default"/>
        <w:spacing w:line="276" w:lineRule="auto"/>
        <w:jc w:val="center"/>
        <w:rPr>
          <w:b/>
          <w:bCs/>
          <w:color w:val="000000" w:themeColor="text1"/>
        </w:rPr>
      </w:pPr>
      <w:r w:rsidRPr="00EE4DD9">
        <w:rPr>
          <w:b/>
          <w:bCs/>
          <w:color w:val="000000" w:themeColor="text1"/>
        </w:rPr>
        <w:t>Harga</w:t>
      </w:r>
    </w:p>
    <w:p w14:paraId="6DA7BD5B" w14:textId="77777777" w:rsidR="000A36CF" w:rsidRPr="00EE4DD9" w:rsidRDefault="000A36CF" w:rsidP="000A36CF">
      <w:pPr>
        <w:pStyle w:val="Default"/>
        <w:numPr>
          <w:ilvl w:val="0"/>
          <w:numId w:val="9"/>
        </w:numPr>
        <w:spacing w:line="276" w:lineRule="auto"/>
        <w:ind w:left="426" w:hanging="426"/>
        <w:jc w:val="both"/>
        <w:rPr>
          <w:color w:val="000000" w:themeColor="text1"/>
        </w:rPr>
      </w:pPr>
      <w:r w:rsidRPr="00EE4DD9">
        <w:rPr>
          <w:color w:val="000000" w:themeColor="text1"/>
        </w:rPr>
        <w:t xml:space="preserve">Harga obyek perjanjian sesuai surat penawaran dari </w:t>
      </w:r>
      <w:r w:rsidRPr="00EE4DD9">
        <w:rPr>
          <w:b/>
          <w:color w:val="000000" w:themeColor="text1"/>
        </w:rPr>
        <w:t>Pihak Pertama</w:t>
      </w:r>
      <w:r w:rsidRPr="00EE4DD9">
        <w:rPr>
          <w:color w:val="000000" w:themeColor="text1"/>
        </w:rPr>
        <w:t xml:space="preserve"> yang disepakati oleh </w:t>
      </w:r>
      <w:r w:rsidRPr="00EE4DD9">
        <w:rPr>
          <w:b/>
          <w:color w:val="000000" w:themeColor="text1"/>
        </w:rPr>
        <w:t>Pihak Kedua</w:t>
      </w:r>
      <w:r w:rsidRPr="00EE4DD9">
        <w:rPr>
          <w:color w:val="000000" w:themeColor="text1"/>
        </w:rPr>
        <w:t>.</w:t>
      </w:r>
    </w:p>
    <w:p w14:paraId="57183721" w14:textId="77777777" w:rsidR="000A36CF" w:rsidRPr="00EE4DD9" w:rsidRDefault="000A36CF" w:rsidP="000A36CF">
      <w:pPr>
        <w:pStyle w:val="Default"/>
        <w:numPr>
          <w:ilvl w:val="0"/>
          <w:numId w:val="9"/>
        </w:numPr>
        <w:spacing w:line="276" w:lineRule="auto"/>
        <w:ind w:left="426" w:hanging="426"/>
        <w:jc w:val="both"/>
        <w:rPr>
          <w:color w:val="000000" w:themeColor="text1"/>
        </w:rPr>
      </w:pPr>
      <w:r w:rsidRPr="00EE4DD9">
        <w:rPr>
          <w:b/>
          <w:color w:val="000000" w:themeColor="text1"/>
        </w:rPr>
        <w:t>Pihak Pertama</w:t>
      </w:r>
      <w:r w:rsidRPr="00EE4DD9">
        <w:rPr>
          <w:color w:val="000000" w:themeColor="text1"/>
        </w:rPr>
        <w:t xml:space="preserve"> akan mengirimkan surat penawaran atas permintaan </w:t>
      </w:r>
      <w:r w:rsidRPr="00EE4DD9">
        <w:rPr>
          <w:b/>
          <w:color w:val="000000" w:themeColor="text1"/>
        </w:rPr>
        <w:t>Pihak Kedua</w:t>
      </w:r>
      <w:r w:rsidRPr="00EE4DD9">
        <w:rPr>
          <w:color w:val="000000" w:themeColor="text1"/>
        </w:rPr>
        <w:t xml:space="preserve"> sesuai jenis barang yang akan dipesan oleh </w:t>
      </w:r>
      <w:r w:rsidRPr="00EE4DD9">
        <w:rPr>
          <w:b/>
          <w:color w:val="000000" w:themeColor="text1"/>
        </w:rPr>
        <w:t>Pihak Kedua</w:t>
      </w:r>
      <w:r w:rsidRPr="00EE4DD9">
        <w:rPr>
          <w:color w:val="000000" w:themeColor="text1"/>
        </w:rPr>
        <w:t>.</w:t>
      </w:r>
    </w:p>
    <w:p w14:paraId="5707DC8E" w14:textId="243DF241" w:rsidR="000A36CF" w:rsidRPr="00EE4DD9" w:rsidRDefault="000A36CF" w:rsidP="000A36CF">
      <w:pPr>
        <w:pStyle w:val="Default"/>
        <w:numPr>
          <w:ilvl w:val="0"/>
          <w:numId w:val="9"/>
        </w:numPr>
        <w:spacing w:line="276" w:lineRule="auto"/>
        <w:ind w:left="426" w:hanging="426"/>
        <w:jc w:val="both"/>
        <w:rPr>
          <w:color w:val="000000" w:themeColor="text1"/>
        </w:rPr>
      </w:pPr>
      <w:r w:rsidRPr="00EE4DD9">
        <w:rPr>
          <w:color w:val="000000" w:themeColor="text1"/>
        </w:rPr>
        <w:t xml:space="preserve">Semua </w:t>
      </w:r>
      <w:r w:rsidR="008133F4">
        <w:rPr>
          <w:color w:val="000000" w:themeColor="text1"/>
          <w:lang w:val="en-US"/>
        </w:rPr>
        <w:t xml:space="preserve">lampiran dan </w:t>
      </w:r>
      <w:r w:rsidRPr="00EE4DD9">
        <w:rPr>
          <w:color w:val="000000" w:themeColor="text1"/>
        </w:rPr>
        <w:t xml:space="preserve">surat penawaran </w:t>
      </w:r>
      <w:r w:rsidR="008133F4">
        <w:rPr>
          <w:color w:val="000000" w:themeColor="text1"/>
          <w:lang w:val="en-US"/>
        </w:rPr>
        <w:t xml:space="preserve">yang disepakati, </w:t>
      </w:r>
      <w:r w:rsidRPr="00EE4DD9">
        <w:rPr>
          <w:color w:val="000000" w:themeColor="text1"/>
        </w:rPr>
        <w:t>yang muncul selama periode perjanjian merupakan bagian yang tidak terpisahkan dari surat perjanjian ini.</w:t>
      </w:r>
    </w:p>
    <w:p w14:paraId="63A51F2E" w14:textId="77777777" w:rsidR="000A36CF" w:rsidRPr="00EE4DD9" w:rsidRDefault="000A36CF" w:rsidP="004F25E8">
      <w:pPr>
        <w:pStyle w:val="Default"/>
        <w:spacing w:line="276" w:lineRule="auto"/>
        <w:jc w:val="center"/>
        <w:rPr>
          <w:b/>
          <w:bCs/>
          <w:color w:val="000000" w:themeColor="text1"/>
        </w:rPr>
      </w:pPr>
    </w:p>
    <w:p w14:paraId="50AA219E" w14:textId="77777777" w:rsidR="004F25E8" w:rsidRPr="00EE4DD9" w:rsidRDefault="004F25E8" w:rsidP="004F25E8">
      <w:pPr>
        <w:pStyle w:val="Default"/>
        <w:spacing w:line="276" w:lineRule="auto"/>
        <w:jc w:val="center"/>
        <w:rPr>
          <w:b/>
          <w:bCs/>
          <w:color w:val="000000" w:themeColor="text1"/>
        </w:rPr>
      </w:pPr>
      <w:r w:rsidRPr="00EE4DD9">
        <w:rPr>
          <w:b/>
          <w:bCs/>
          <w:color w:val="000000" w:themeColor="text1"/>
        </w:rPr>
        <w:t xml:space="preserve">Pasal </w:t>
      </w:r>
      <w:r w:rsidR="00EC7FF4" w:rsidRPr="00EE4DD9">
        <w:rPr>
          <w:b/>
          <w:bCs/>
          <w:color w:val="000000" w:themeColor="text1"/>
        </w:rPr>
        <w:t>3</w:t>
      </w:r>
    </w:p>
    <w:p w14:paraId="29D8988B" w14:textId="77777777" w:rsidR="004F25E8" w:rsidRPr="00EE4DD9" w:rsidRDefault="004F25E8" w:rsidP="004F25E8">
      <w:pPr>
        <w:pStyle w:val="Default"/>
        <w:spacing w:line="276" w:lineRule="auto"/>
        <w:jc w:val="center"/>
        <w:rPr>
          <w:b/>
          <w:bCs/>
          <w:color w:val="000000" w:themeColor="text1"/>
        </w:rPr>
      </w:pPr>
      <w:r w:rsidRPr="00EE4DD9">
        <w:rPr>
          <w:b/>
          <w:bCs/>
          <w:color w:val="000000" w:themeColor="text1"/>
        </w:rPr>
        <w:t>Pengiriman</w:t>
      </w:r>
    </w:p>
    <w:p w14:paraId="7560E6C8" w14:textId="77777777" w:rsidR="004F25E8" w:rsidRPr="00EE4DD9" w:rsidRDefault="004F25E8" w:rsidP="0094635A">
      <w:pPr>
        <w:pStyle w:val="Default"/>
        <w:numPr>
          <w:ilvl w:val="0"/>
          <w:numId w:val="10"/>
        </w:numPr>
        <w:tabs>
          <w:tab w:val="left" w:pos="426"/>
        </w:tabs>
        <w:spacing w:after="71" w:line="276" w:lineRule="auto"/>
        <w:ind w:left="426" w:hanging="426"/>
        <w:jc w:val="both"/>
        <w:rPr>
          <w:bCs/>
          <w:color w:val="000000" w:themeColor="text1"/>
        </w:rPr>
      </w:pPr>
      <w:r w:rsidRPr="00EE4DD9">
        <w:rPr>
          <w:bCs/>
          <w:color w:val="000000" w:themeColor="text1"/>
        </w:rPr>
        <w:t xml:space="preserve">Biaya transportasi yang timbul dari tempat </w:t>
      </w:r>
      <w:r w:rsidRPr="00EE4DD9">
        <w:rPr>
          <w:b/>
          <w:bCs/>
          <w:color w:val="000000" w:themeColor="text1"/>
        </w:rPr>
        <w:t>Pihak Pertama</w:t>
      </w:r>
      <w:r w:rsidRPr="00EE4DD9">
        <w:rPr>
          <w:bCs/>
          <w:color w:val="000000" w:themeColor="text1"/>
        </w:rPr>
        <w:t xml:space="preserve"> ke tempat </w:t>
      </w:r>
      <w:r w:rsidRPr="00EE4DD9">
        <w:rPr>
          <w:b/>
          <w:bCs/>
          <w:color w:val="000000" w:themeColor="text1"/>
        </w:rPr>
        <w:t>Pihak Kedua</w:t>
      </w:r>
      <w:r w:rsidRPr="00EE4DD9">
        <w:rPr>
          <w:bCs/>
          <w:color w:val="000000" w:themeColor="text1"/>
        </w:rPr>
        <w:t xml:space="preserve"> sepenuhnya menjadi tanggung jawab </w:t>
      </w:r>
      <w:r w:rsidRPr="00EE4DD9">
        <w:rPr>
          <w:b/>
          <w:bCs/>
          <w:color w:val="000000" w:themeColor="text1"/>
        </w:rPr>
        <w:t>Pihak Pertama</w:t>
      </w:r>
      <w:r w:rsidRPr="00EE4DD9">
        <w:rPr>
          <w:bCs/>
          <w:color w:val="000000" w:themeColor="text1"/>
        </w:rPr>
        <w:t>.</w:t>
      </w:r>
    </w:p>
    <w:p w14:paraId="21828224" w14:textId="77777777" w:rsidR="004F25E8" w:rsidRPr="00EE4DD9" w:rsidRDefault="00C4451F" w:rsidP="0094635A">
      <w:pPr>
        <w:pStyle w:val="Default"/>
        <w:numPr>
          <w:ilvl w:val="0"/>
          <w:numId w:val="10"/>
        </w:numPr>
        <w:tabs>
          <w:tab w:val="left" w:pos="426"/>
        </w:tabs>
        <w:spacing w:after="71" w:line="276" w:lineRule="auto"/>
        <w:ind w:left="426" w:hanging="426"/>
        <w:jc w:val="both"/>
        <w:rPr>
          <w:bCs/>
          <w:color w:val="000000" w:themeColor="text1"/>
        </w:rPr>
      </w:pPr>
      <w:r w:rsidRPr="00EE4DD9">
        <w:rPr>
          <w:bCs/>
          <w:color w:val="000000" w:themeColor="text1"/>
        </w:rPr>
        <w:t xml:space="preserve">Resiko kerusakan akibat proses pengiriman menjadi tanggung jawab </w:t>
      </w:r>
      <w:r w:rsidRPr="00EE4DD9">
        <w:rPr>
          <w:b/>
          <w:bCs/>
          <w:color w:val="000000" w:themeColor="text1"/>
        </w:rPr>
        <w:t>Pihak Pertama</w:t>
      </w:r>
      <w:r w:rsidRPr="00EE4DD9">
        <w:rPr>
          <w:bCs/>
          <w:color w:val="000000" w:themeColor="text1"/>
        </w:rPr>
        <w:t>.</w:t>
      </w:r>
    </w:p>
    <w:p w14:paraId="26C75FBE" w14:textId="77777777" w:rsidR="00EC7FF4" w:rsidRPr="00EE4DD9" w:rsidRDefault="00EC7FF4" w:rsidP="00EC7FF4">
      <w:pPr>
        <w:pStyle w:val="Default"/>
        <w:numPr>
          <w:ilvl w:val="0"/>
          <w:numId w:val="10"/>
        </w:numPr>
        <w:spacing w:line="276" w:lineRule="auto"/>
        <w:ind w:left="426" w:hanging="426"/>
        <w:jc w:val="both"/>
        <w:rPr>
          <w:bCs/>
          <w:color w:val="000000" w:themeColor="text1"/>
        </w:rPr>
      </w:pPr>
      <w:r w:rsidRPr="00EE4DD9">
        <w:rPr>
          <w:bCs/>
          <w:color w:val="000000" w:themeColor="text1"/>
        </w:rPr>
        <w:t xml:space="preserve">Jumlah barang dan waktu pengiriman harus sesuai dengan yang sudah ditetapkan di Purchase Order yang diterbitkan oleh </w:t>
      </w:r>
      <w:r w:rsidRPr="00EE4DD9">
        <w:rPr>
          <w:b/>
          <w:bCs/>
          <w:color w:val="000000" w:themeColor="text1"/>
        </w:rPr>
        <w:t>Pihak Kedua</w:t>
      </w:r>
      <w:r w:rsidRPr="00EE4DD9">
        <w:rPr>
          <w:bCs/>
          <w:color w:val="000000" w:themeColor="text1"/>
        </w:rPr>
        <w:t>.</w:t>
      </w:r>
    </w:p>
    <w:p w14:paraId="49B0CC7F" w14:textId="77777777" w:rsidR="00C4451F" w:rsidRPr="00EE4DD9" w:rsidRDefault="00C4451F" w:rsidP="0094635A">
      <w:pPr>
        <w:pStyle w:val="Default"/>
        <w:numPr>
          <w:ilvl w:val="0"/>
          <w:numId w:val="10"/>
        </w:numPr>
        <w:tabs>
          <w:tab w:val="left" w:pos="426"/>
        </w:tabs>
        <w:spacing w:after="71" w:line="276" w:lineRule="auto"/>
        <w:ind w:left="426" w:hanging="426"/>
        <w:jc w:val="both"/>
        <w:rPr>
          <w:bCs/>
          <w:color w:val="000000" w:themeColor="text1"/>
        </w:rPr>
      </w:pPr>
      <w:r w:rsidRPr="00EE4DD9">
        <w:rPr>
          <w:bCs/>
          <w:color w:val="000000" w:themeColor="text1"/>
        </w:rPr>
        <w:t xml:space="preserve">Apabila </w:t>
      </w:r>
      <w:r w:rsidRPr="00EE4DD9">
        <w:rPr>
          <w:b/>
          <w:bCs/>
          <w:color w:val="000000" w:themeColor="text1"/>
        </w:rPr>
        <w:t>Pihak Pertama</w:t>
      </w:r>
      <w:r w:rsidRPr="00EE4DD9">
        <w:rPr>
          <w:bCs/>
          <w:color w:val="000000" w:themeColor="text1"/>
        </w:rPr>
        <w:t xml:space="preserve"> akan melakukan pengiriman barang kepada </w:t>
      </w:r>
      <w:r w:rsidRPr="00EE4DD9">
        <w:rPr>
          <w:b/>
          <w:bCs/>
          <w:color w:val="000000" w:themeColor="text1"/>
        </w:rPr>
        <w:t>Pihak Kedua</w:t>
      </w:r>
      <w:r w:rsidRPr="00EE4DD9">
        <w:rPr>
          <w:bCs/>
          <w:color w:val="000000" w:themeColor="text1"/>
        </w:rPr>
        <w:t xml:space="preserve"> melebihi waktu atau tida</w:t>
      </w:r>
      <w:r w:rsidR="00BF62C6" w:rsidRPr="00EE4DD9">
        <w:rPr>
          <w:bCs/>
          <w:color w:val="000000" w:themeColor="text1"/>
        </w:rPr>
        <w:t>k</w:t>
      </w:r>
      <w:r w:rsidRPr="00EE4DD9">
        <w:rPr>
          <w:bCs/>
          <w:color w:val="000000" w:themeColor="text1"/>
        </w:rPr>
        <w:t xml:space="preserve"> pada hari kerja yang telah ditentukan maka </w:t>
      </w:r>
      <w:r w:rsidRPr="00EE4DD9">
        <w:rPr>
          <w:b/>
          <w:bCs/>
          <w:color w:val="000000" w:themeColor="text1"/>
        </w:rPr>
        <w:t>Pihak Pertama</w:t>
      </w:r>
      <w:r w:rsidRPr="00EE4DD9">
        <w:rPr>
          <w:bCs/>
          <w:color w:val="000000" w:themeColor="text1"/>
        </w:rPr>
        <w:t xml:space="preserve"> harus menginformasikan kepada</w:t>
      </w:r>
      <w:r w:rsidRPr="00EE4DD9">
        <w:rPr>
          <w:b/>
          <w:bCs/>
          <w:color w:val="000000" w:themeColor="text1"/>
        </w:rPr>
        <w:t xml:space="preserve"> Pihak Kedua </w:t>
      </w:r>
      <w:r w:rsidRPr="00EE4DD9">
        <w:rPr>
          <w:bCs/>
          <w:color w:val="000000" w:themeColor="text1"/>
        </w:rPr>
        <w:t>terlebih dahulu.</w:t>
      </w:r>
    </w:p>
    <w:p w14:paraId="1EA20120" w14:textId="77777777" w:rsidR="00C4451F" w:rsidRPr="00EE4DD9" w:rsidRDefault="00C4451F" w:rsidP="0094635A">
      <w:pPr>
        <w:pStyle w:val="Default"/>
        <w:numPr>
          <w:ilvl w:val="0"/>
          <w:numId w:val="10"/>
        </w:numPr>
        <w:tabs>
          <w:tab w:val="left" w:pos="426"/>
        </w:tabs>
        <w:spacing w:after="71" w:line="276" w:lineRule="auto"/>
        <w:ind w:left="426" w:hanging="426"/>
        <w:jc w:val="both"/>
        <w:rPr>
          <w:bCs/>
          <w:color w:val="000000" w:themeColor="text1"/>
        </w:rPr>
      </w:pPr>
      <w:r w:rsidRPr="00EE4DD9">
        <w:rPr>
          <w:bCs/>
          <w:color w:val="000000" w:themeColor="text1"/>
        </w:rPr>
        <w:t xml:space="preserve">Batas waktu pengiriman barang sesuai dengan jadwal yang sudah disetujui </w:t>
      </w:r>
      <w:r w:rsidRPr="00EE4DD9">
        <w:rPr>
          <w:b/>
          <w:bCs/>
          <w:color w:val="000000" w:themeColor="text1"/>
        </w:rPr>
        <w:t>Para Pihak</w:t>
      </w:r>
      <w:r w:rsidRPr="00EE4DD9">
        <w:rPr>
          <w:bCs/>
          <w:color w:val="000000" w:themeColor="text1"/>
        </w:rPr>
        <w:t>.</w:t>
      </w:r>
    </w:p>
    <w:p w14:paraId="4811EC0F" w14:textId="77777777" w:rsidR="00C4451F" w:rsidRPr="00EE4DD9" w:rsidRDefault="00C4451F" w:rsidP="0094635A">
      <w:pPr>
        <w:pStyle w:val="Default"/>
        <w:numPr>
          <w:ilvl w:val="0"/>
          <w:numId w:val="10"/>
        </w:numPr>
        <w:tabs>
          <w:tab w:val="left" w:pos="426"/>
        </w:tabs>
        <w:spacing w:after="71" w:line="276" w:lineRule="auto"/>
        <w:ind w:left="426" w:hanging="426"/>
        <w:jc w:val="both"/>
        <w:rPr>
          <w:bCs/>
          <w:color w:val="000000" w:themeColor="text1"/>
        </w:rPr>
      </w:pPr>
      <w:r w:rsidRPr="00EE4DD9">
        <w:rPr>
          <w:bCs/>
          <w:color w:val="000000" w:themeColor="text1"/>
        </w:rPr>
        <w:t xml:space="preserve">Apabila terjadi keterlambatan dalam pengiriman maka </w:t>
      </w:r>
      <w:r w:rsidRPr="00EE4DD9">
        <w:rPr>
          <w:b/>
          <w:bCs/>
          <w:color w:val="000000" w:themeColor="text1"/>
        </w:rPr>
        <w:t>Pihak Pertama</w:t>
      </w:r>
      <w:r w:rsidRPr="00EE4DD9">
        <w:rPr>
          <w:bCs/>
          <w:color w:val="000000" w:themeColor="text1"/>
        </w:rPr>
        <w:t xml:space="preserve"> wajib membayar biaya keterlambatan 1</w:t>
      </w:r>
      <w:r w:rsidRPr="00EE4DD9">
        <w:rPr>
          <w:bCs/>
          <w:color w:val="000000" w:themeColor="text1"/>
          <w:vertAlign w:val="superscript"/>
        </w:rPr>
        <w:t>0</w:t>
      </w:r>
      <w:r w:rsidRPr="00EE4DD9">
        <w:rPr>
          <w:bCs/>
          <w:color w:val="000000" w:themeColor="text1"/>
        </w:rPr>
        <w:t>/</w:t>
      </w:r>
      <w:r w:rsidRPr="00EE4DD9">
        <w:rPr>
          <w:bCs/>
          <w:color w:val="000000" w:themeColor="text1"/>
          <w:vertAlign w:val="subscript"/>
        </w:rPr>
        <w:t>00</w:t>
      </w:r>
      <w:r w:rsidR="00EC7FF4" w:rsidRPr="00EE4DD9">
        <w:rPr>
          <w:bCs/>
          <w:color w:val="000000" w:themeColor="text1"/>
          <w:vertAlign w:val="subscript"/>
        </w:rPr>
        <w:t xml:space="preserve"> </w:t>
      </w:r>
      <w:r w:rsidR="00EC7FF4" w:rsidRPr="00EE4DD9">
        <w:rPr>
          <w:bCs/>
          <w:color w:val="000000" w:themeColor="text1"/>
        </w:rPr>
        <w:t xml:space="preserve">(satu per seribu) </w:t>
      </w:r>
      <w:r w:rsidR="0094635A" w:rsidRPr="00EE4DD9">
        <w:rPr>
          <w:bCs/>
          <w:color w:val="000000" w:themeColor="text1"/>
        </w:rPr>
        <w:t xml:space="preserve">per hari keterlambatan </w:t>
      </w:r>
      <w:r w:rsidR="000F0D8E" w:rsidRPr="00EE4DD9">
        <w:rPr>
          <w:bCs/>
          <w:color w:val="000000" w:themeColor="text1"/>
        </w:rPr>
        <w:t xml:space="preserve">dari </w:t>
      </w:r>
      <w:r w:rsidR="0094635A" w:rsidRPr="00EE4DD9">
        <w:rPr>
          <w:bCs/>
          <w:color w:val="000000" w:themeColor="text1"/>
        </w:rPr>
        <w:t xml:space="preserve">total </w:t>
      </w:r>
      <w:r w:rsidR="000F0D8E" w:rsidRPr="00EE4DD9">
        <w:rPr>
          <w:bCs/>
          <w:color w:val="000000" w:themeColor="text1"/>
        </w:rPr>
        <w:t xml:space="preserve">harga </w:t>
      </w:r>
      <w:r w:rsidR="00BF62C6" w:rsidRPr="00EE4DD9">
        <w:rPr>
          <w:bCs/>
          <w:color w:val="000000" w:themeColor="text1"/>
        </w:rPr>
        <w:t xml:space="preserve">barang yang dipesan </w:t>
      </w:r>
      <w:r w:rsidR="00BF62C6" w:rsidRPr="00EE4DD9">
        <w:rPr>
          <w:b/>
          <w:bCs/>
          <w:color w:val="000000" w:themeColor="text1"/>
        </w:rPr>
        <w:t>Pihak Kedua</w:t>
      </w:r>
      <w:r w:rsidRPr="00EE4DD9">
        <w:rPr>
          <w:bCs/>
          <w:color w:val="000000" w:themeColor="text1"/>
        </w:rPr>
        <w:t>.</w:t>
      </w:r>
    </w:p>
    <w:p w14:paraId="7299E791" w14:textId="77777777" w:rsidR="00EC7FF4" w:rsidRPr="00EE4DD9" w:rsidRDefault="00EC7FF4" w:rsidP="00EC7FF4">
      <w:pPr>
        <w:pStyle w:val="Default"/>
        <w:numPr>
          <w:ilvl w:val="0"/>
          <w:numId w:val="10"/>
        </w:numPr>
        <w:spacing w:line="276" w:lineRule="auto"/>
        <w:ind w:left="426" w:hanging="426"/>
        <w:jc w:val="both"/>
        <w:rPr>
          <w:bCs/>
          <w:color w:val="000000" w:themeColor="text1"/>
        </w:rPr>
      </w:pPr>
      <w:r w:rsidRPr="00EE4DD9">
        <w:rPr>
          <w:b/>
          <w:bCs/>
          <w:color w:val="000000" w:themeColor="text1"/>
        </w:rPr>
        <w:t>Para Pihak</w:t>
      </w:r>
      <w:r w:rsidRPr="00EE4DD9">
        <w:rPr>
          <w:bCs/>
          <w:color w:val="000000" w:themeColor="text1"/>
        </w:rPr>
        <w:t xml:space="preserve"> sepakat sebelum dilakukan penyerahan obyek perjanjian dari </w:t>
      </w:r>
      <w:r w:rsidRPr="00EE4DD9">
        <w:rPr>
          <w:b/>
          <w:bCs/>
          <w:color w:val="000000" w:themeColor="text1"/>
        </w:rPr>
        <w:t>Pihak Pertama</w:t>
      </w:r>
      <w:r w:rsidRPr="00EE4DD9">
        <w:rPr>
          <w:bCs/>
          <w:color w:val="000000" w:themeColor="text1"/>
        </w:rPr>
        <w:t xml:space="preserve"> kepada </w:t>
      </w:r>
      <w:r w:rsidRPr="00EE4DD9">
        <w:rPr>
          <w:b/>
          <w:bCs/>
          <w:color w:val="000000" w:themeColor="text1"/>
        </w:rPr>
        <w:t>Pihak Kedua</w:t>
      </w:r>
      <w:r w:rsidRPr="00EE4DD9">
        <w:rPr>
          <w:bCs/>
          <w:color w:val="000000" w:themeColor="text1"/>
        </w:rPr>
        <w:t xml:space="preserve">, telah dilakukan pengecekan barang (jumlah, kualitas, dll) antara </w:t>
      </w:r>
      <w:r w:rsidRPr="00EE4DD9">
        <w:rPr>
          <w:b/>
          <w:bCs/>
          <w:color w:val="000000" w:themeColor="text1"/>
        </w:rPr>
        <w:t>Pihak Pertama</w:t>
      </w:r>
      <w:r w:rsidRPr="00EE4DD9">
        <w:rPr>
          <w:bCs/>
          <w:color w:val="000000" w:themeColor="text1"/>
        </w:rPr>
        <w:t xml:space="preserve"> dan </w:t>
      </w:r>
      <w:r w:rsidRPr="00EE4DD9">
        <w:rPr>
          <w:b/>
          <w:bCs/>
          <w:color w:val="000000" w:themeColor="text1"/>
        </w:rPr>
        <w:t>Pihak Kedua</w:t>
      </w:r>
      <w:r w:rsidRPr="00EE4DD9">
        <w:rPr>
          <w:bCs/>
          <w:color w:val="000000" w:themeColor="text1"/>
        </w:rPr>
        <w:t>.</w:t>
      </w:r>
    </w:p>
    <w:p w14:paraId="1555AA01" w14:textId="77777777" w:rsidR="004F25E8" w:rsidRPr="00EE4DD9" w:rsidRDefault="004F25E8" w:rsidP="00D826E6">
      <w:pPr>
        <w:pStyle w:val="Default"/>
        <w:spacing w:line="276" w:lineRule="auto"/>
        <w:rPr>
          <w:b/>
          <w:bCs/>
          <w:color w:val="000000" w:themeColor="text1"/>
        </w:rPr>
      </w:pPr>
    </w:p>
    <w:p w14:paraId="12679373" w14:textId="77777777" w:rsidR="0094635A" w:rsidRPr="00EE4DD9" w:rsidRDefault="0094635A" w:rsidP="0094635A">
      <w:pPr>
        <w:pStyle w:val="Default"/>
        <w:spacing w:line="276" w:lineRule="auto"/>
        <w:jc w:val="center"/>
        <w:rPr>
          <w:b/>
          <w:bCs/>
          <w:color w:val="000000" w:themeColor="text1"/>
        </w:rPr>
      </w:pPr>
      <w:r w:rsidRPr="00EE4DD9">
        <w:rPr>
          <w:b/>
          <w:bCs/>
          <w:color w:val="000000" w:themeColor="text1"/>
        </w:rPr>
        <w:t xml:space="preserve">Pasal </w:t>
      </w:r>
      <w:r w:rsidR="00EC7FF4" w:rsidRPr="00EE4DD9">
        <w:rPr>
          <w:b/>
          <w:bCs/>
          <w:color w:val="000000" w:themeColor="text1"/>
        </w:rPr>
        <w:t>4</w:t>
      </w:r>
    </w:p>
    <w:p w14:paraId="2A906743" w14:textId="77777777" w:rsidR="0094635A" w:rsidRPr="00EE4DD9" w:rsidRDefault="0094635A" w:rsidP="0094635A">
      <w:pPr>
        <w:pStyle w:val="Default"/>
        <w:spacing w:line="276" w:lineRule="auto"/>
        <w:jc w:val="center"/>
        <w:rPr>
          <w:b/>
          <w:bCs/>
          <w:color w:val="000000" w:themeColor="text1"/>
        </w:rPr>
      </w:pPr>
      <w:r w:rsidRPr="00EE4DD9">
        <w:rPr>
          <w:b/>
          <w:bCs/>
          <w:color w:val="000000" w:themeColor="text1"/>
        </w:rPr>
        <w:t>Jaminan Kualitas Produk</w:t>
      </w:r>
    </w:p>
    <w:p w14:paraId="00D64FEF" w14:textId="77777777" w:rsidR="0094635A" w:rsidRPr="00EE4DD9" w:rsidRDefault="0094635A" w:rsidP="0094635A">
      <w:pPr>
        <w:pStyle w:val="Default"/>
        <w:numPr>
          <w:ilvl w:val="0"/>
          <w:numId w:val="24"/>
        </w:numPr>
        <w:tabs>
          <w:tab w:val="left" w:pos="426"/>
        </w:tabs>
        <w:spacing w:after="71" w:line="276" w:lineRule="auto"/>
        <w:ind w:left="426" w:hanging="426"/>
        <w:jc w:val="both"/>
        <w:rPr>
          <w:bCs/>
          <w:color w:val="000000" w:themeColor="text1"/>
        </w:rPr>
      </w:pPr>
      <w:r w:rsidRPr="00EE4DD9">
        <w:rPr>
          <w:b/>
          <w:bCs/>
          <w:color w:val="000000" w:themeColor="text1"/>
        </w:rPr>
        <w:t>Pihak Pertama</w:t>
      </w:r>
      <w:r w:rsidR="00EC7FF4" w:rsidRPr="00EE4DD9">
        <w:rPr>
          <w:b/>
          <w:bCs/>
          <w:color w:val="000000" w:themeColor="text1"/>
        </w:rPr>
        <w:t xml:space="preserve"> </w:t>
      </w:r>
      <w:r w:rsidRPr="00EE4DD9">
        <w:rPr>
          <w:bCs/>
          <w:color w:val="000000" w:themeColor="text1"/>
        </w:rPr>
        <w:t xml:space="preserve">menjamin seluruh obyek yang dikirim kepada </w:t>
      </w:r>
      <w:r w:rsidRPr="00EE4DD9">
        <w:rPr>
          <w:b/>
          <w:bCs/>
          <w:color w:val="000000" w:themeColor="text1"/>
        </w:rPr>
        <w:t>Pihak Kedua</w:t>
      </w:r>
      <w:r w:rsidRPr="00EE4DD9">
        <w:rPr>
          <w:bCs/>
          <w:color w:val="000000" w:themeColor="text1"/>
        </w:rPr>
        <w:t xml:space="preserve"> sesuai dengan spesifikasi yang telah disepakati oleh </w:t>
      </w:r>
      <w:r w:rsidRPr="00EE4DD9">
        <w:rPr>
          <w:b/>
          <w:bCs/>
          <w:color w:val="000000" w:themeColor="text1"/>
        </w:rPr>
        <w:t>Para Pihak</w:t>
      </w:r>
      <w:r w:rsidRPr="00EE4DD9">
        <w:rPr>
          <w:bCs/>
          <w:color w:val="000000" w:themeColor="text1"/>
        </w:rPr>
        <w:t>.</w:t>
      </w:r>
    </w:p>
    <w:p w14:paraId="38C52817" w14:textId="77777777" w:rsidR="0094635A" w:rsidRPr="00EE4DD9" w:rsidRDefault="0094635A" w:rsidP="0094635A">
      <w:pPr>
        <w:pStyle w:val="Default"/>
        <w:numPr>
          <w:ilvl w:val="0"/>
          <w:numId w:val="24"/>
        </w:numPr>
        <w:tabs>
          <w:tab w:val="left" w:pos="426"/>
        </w:tabs>
        <w:spacing w:after="71" w:line="276" w:lineRule="auto"/>
        <w:ind w:left="426" w:hanging="426"/>
        <w:jc w:val="both"/>
        <w:rPr>
          <w:bCs/>
          <w:color w:val="000000" w:themeColor="text1"/>
        </w:rPr>
      </w:pPr>
      <w:r w:rsidRPr="00EE4DD9">
        <w:rPr>
          <w:b/>
          <w:bCs/>
          <w:color w:val="000000" w:themeColor="text1"/>
        </w:rPr>
        <w:t xml:space="preserve">Pihak Pertma </w:t>
      </w:r>
      <w:r w:rsidRPr="00EE4DD9">
        <w:rPr>
          <w:bCs/>
          <w:color w:val="000000" w:themeColor="text1"/>
        </w:rPr>
        <w:t xml:space="preserve">menjamin seluruh obyek yang dikirim kepada </w:t>
      </w:r>
      <w:r w:rsidRPr="00EE4DD9">
        <w:rPr>
          <w:b/>
          <w:bCs/>
          <w:color w:val="000000" w:themeColor="text1"/>
        </w:rPr>
        <w:t>Pihak Kedua</w:t>
      </w:r>
      <w:r w:rsidRPr="00EE4DD9">
        <w:rPr>
          <w:bCs/>
          <w:color w:val="000000" w:themeColor="text1"/>
        </w:rPr>
        <w:t xml:space="preserve"> sesuai dengan standar</w:t>
      </w:r>
      <w:r w:rsidR="00EC7FF4" w:rsidRPr="00EE4DD9">
        <w:rPr>
          <w:bCs/>
          <w:color w:val="000000" w:themeColor="text1"/>
        </w:rPr>
        <w:t xml:space="preserve"> </w:t>
      </w:r>
      <w:r w:rsidRPr="00EE4DD9">
        <w:rPr>
          <w:bCs/>
          <w:color w:val="000000" w:themeColor="text1"/>
        </w:rPr>
        <w:t>produk yang baik.</w:t>
      </w:r>
    </w:p>
    <w:p w14:paraId="7E9FD0E5" w14:textId="77777777" w:rsidR="0094635A" w:rsidRPr="00EE4DD9" w:rsidRDefault="0094635A" w:rsidP="0094635A">
      <w:pPr>
        <w:pStyle w:val="Default"/>
        <w:numPr>
          <w:ilvl w:val="0"/>
          <w:numId w:val="24"/>
        </w:numPr>
        <w:tabs>
          <w:tab w:val="left" w:pos="426"/>
        </w:tabs>
        <w:spacing w:after="71" w:line="276" w:lineRule="auto"/>
        <w:ind w:left="426" w:hanging="426"/>
        <w:jc w:val="both"/>
        <w:rPr>
          <w:bCs/>
          <w:color w:val="000000" w:themeColor="text1"/>
        </w:rPr>
      </w:pPr>
      <w:r w:rsidRPr="00EE4DD9">
        <w:rPr>
          <w:b/>
          <w:bCs/>
          <w:color w:val="000000" w:themeColor="text1"/>
        </w:rPr>
        <w:t xml:space="preserve">Pihak Pertama </w:t>
      </w:r>
      <w:r w:rsidR="00CD3FD1" w:rsidRPr="00EE4DD9">
        <w:rPr>
          <w:bCs/>
          <w:color w:val="000000" w:themeColor="text1"/>
        </w:rPr>
        <w:t>bersedia mengganti bagian obyek yang telah dikirim jika tidak sesuai sebagaimana dalam ayat (1) dan (2).</w:t>
      </w:r>
    </w:p>
    <w:p w14:paraId="541DE4FD" w14:textId="77777777" w:rsidR="00CD3FD1" w:rsidRPr="00EE4DD9" w:rsidRDefault="00CD3FD1" w:rsidP="0094635A">
      <w:pPr>
        <w:pStyle w:val="Default"/>
        <w:numPr>
          <w:ilvl w:val="0"/>
          <w:numId w:val="24"/>
        </w:numPr>
        <w:tabs>
          <w:tab w:val="left" w:pos="426"/>
        </w:tabs>
        <w:spacing w:after="71" w:line="276" w:lineRule="auto"/>
        <w:ind w:left="426" w:hanging="426"/>
        <w:jc w:val="both"/>
        <w:rPr>
          <w:bCs/>
          <w:color w:val="000000" w:themeColor="text1"/>
        </w:rPr>
      </w:pPr>
      <w:r w:rsidRPr="00EE4DD9">
        <w:rPr>
          <w:b/>
          <w:bCs/>
          <w:color w:val="000000" w:themeColor="text1"/>
        </w:rPr>
        <w:lastRenderedPageBreak/>
        <w:t xml:space="preserve">Pihak Pertama </w:t>
      </w:r>
      <w:r w:rsidRPr="00EE4DD9">
        <w:rPr>
          <w:bCs/>
          <w:color w:val="000000" w:themeColor="text1"/>
        </w:rPr>
        <w:t xml:space="preserve">memberikan </w:t>
      </w:r>
      <w:r w:rsidR="00EC7FF4" w:rsidRPr="00EE4DD9">
        <w:rPr>
          <w:bCs/>
          <w:color w:val="000000" w:themeColor="text1"/>
        </w:rPr>
        <w:t>garansi sesuai yang tercantum dalam surat penawaran</w:t>
      </w:r>
      <w:r w:rsidRPr="00EE4DD9">
        <w:rPr>
          <w:bCs/>
          <w:color w:val="000000" w:themeColor="text1"/>
        </w:rPr>
        <w:t>.</w:t>
      </w:r>
    </w:p>
    <w:p w14:paraId="06DB6436" w14:textId="77777777" w:rsidR="00337E09" w:rsidRDefault="00337E09" w:rsidP="00A812BE">
      <w:pPr>
        <w:pStyle w:val="Default"/>
        <w:spacing w:line="276" w:lineRule="auto"/>
        <w:jc w:val="center"/>
        <w:rPr>
          <w:b/>
          <w:bCs/>
          <w:color w:val="000000" w:themeColor="text1"/>
          <w:lang w:val="en-US"/>
        </w:rPr>
      </w:pPr>
    </w:p>
    <w:p w14:paraId="19E6AB3C" w14:textId="77777777" w:rsidR="00A812BE" w:rsidRPr="00EE4DD9" w:rsidRDefault="00A812BE" w:rsidP="00A812BE">
      <w:pPr>
        <w:pStyle w:val="Default"/>
        <w:spacing w:line="276" w:lineRule="auto"/>
        <w:jc w:val="center"/>
        <w:rPr>
          <w:b/>
          <w:bCs/>
          <w:color w:val="000000" w:themeColor="text1"/>
        </w:rPr>
      </w:pPr>
      <w:r w:rsidRPr="00EE4DD9">
        <w:rPr>
          <w:b/>
          <w:bCs/>
          <w:color w:val="000000" w:themeColor="text1"/>
        </w:rPr>
        <w:t xml:space="preserve">Pasal </w:t>
      </w:r>
      <w:r w:rsidR="00EC7FF4" w:rsidRPr="00EE4DD9">
        <w:rPr>
          <w:b/>
          <w:bCs/>
          <w:color w:val="000000" w:themeColor="text1"/>
        </w:rPr>
        <w:t>5</w:t>
      </w:r>
    </w:p>
    <w:p w14:paraId="4143D0CC" w14:textId="77777777" w:rsidR="00A812BE" w:rsidRPr="00EE4DD9" w:rsidRDefault="00A812BE" w:rsidP="00A812BE">
      <w:pPr>
        <w:pStyle w:val="Default"/>
        <w:spacing w:line="276" w:lineRule="auto"/>
        <w:jc w:val="center"/>
        <w:rPr>
          <w:b/>
          <w:bCs/>
          <w:color w:val="000000" w:themeColor="text1"/>
        </w:rPr>
      </w:pPr>
      <w:r w:rsidRPr="00EE4DD9">
        <w:rPr>
          <w:b/>
          <w:bCs/>
          <w:color w:val="000000" w:themeColor="text1"/>
        </w:rPr>
        <w:t>Kewajiban dan Hak Pihak Pertama</w:t>
      </w:r>
    </w:p>
    <w:p w14:paraId="61ADFE32" w14:textId="31EEFAF2" w:rsidR="00A812BE" w:rsidRPr="00EE4DD9" w:rsidRDefault="00A812BE" w:rsidP="0094635A">
      <w:pPr>
        <w:pStyle w:val="Default"/>
        <w:numPr>
          <w:ilvl w:val="0"/>
          <w:numId w:val="25"/>
        </w:numPr>
        <w:spacing w:after="71" w:line="276" w:lineRule="auto"/>
        <w:ind w:left="426" w:hanging="426"/>
        <w:jc w:val="both"/>
        <w:rPr>
          <w:bCs/>
          <w:color w:val="000000" w:themeColor="text1"/>
        </w:rPr>
      </w:pPr>
      <w:r w:rsidRPr="00EE4DD9">
        <w:rPr>
          <w:b/>
          <w:bCs/>
          <w:color w:val="000000" w:themeColor="text1"/>
        </w:rPr>
        <w:t>Pihak Pertama</w:t>
      </w:r>
      <w:r w:rsidRPr="00EE4DD9">
        <w:rPr>
          <w:bCs/>
          <w:color w:val="000000" w:themeColor="text1"/>
        </w:rPr>
        <w:t xml:space="preserve"> berhak menerima pembayaran dari </w:t>
      </w:r>
      <w:r w:rsidRPr="00EE4DD9">
        <w:rPr>
          <w:b/>
          <w:bCs/>
          <w:color w:val="000000" w:themeColor="text1"/>
        </w:rPr>
        <w:t>Pihak Kedua</w:t>
      </w:r>
      <w:r w:rsidR="00667AF7">
        <w:rPr>
          <w:b/>
          <w:bCs/>
          <w:color w:val="000000" w:themeColor="text1"/>
          <w:lang w:val="en-US"/>
        </w:rPr>
        <w:t xml:space="preserve"> </w:t>
      </w:r>
      <w:r w:rsidRPr="00EE4DD9">
        <w:rPr>
          <w:bCs/>
          <w:color w:val="000000" w:themeColor="text1"/>
        </w:rPr>
        <w:t xml:space="preserve">sesuai waktu yang telah disepakati </w:t>
      </w:r>
      <w:r w:rsidRPr="00EE4DD9">
        <w:rPr>
          <w:b/>
          <w:bCs/>
          <w:color w:val="000000" w:themeColor="text1"/>
        </w:rPr>
        <w:t>Para Pihak</w:t>
      </w:r>
      <w:r w:rsidRPr="00EE4DD9">
        <w:rPr>
          <w:bCs/>
          <w:color w:val="000000" w:themeColor="text1"/>
        </w:rPr>
        <w:t>.</w:t>
      </w:r>
    </w:p>
    <w:p w14:paraId="6AFDA711" w14:textId="77777777" w:rsidR="00EC7FF4" w:rsidRPr="00EE4DD9" w:rsidRDefault="00EC7FF4" w:rsidP="00EC7FF4">
      <w:pPr>
        <w:pStyle w:val="Default"/>
        <w:widowControl w:val="0"/>
        <w:numPr>
          <w:ilvl w:val="0"/>
          <w:numId w:val="25"/>
        </w:numPr>
        <w:tabs>
          <w:tab w:val="left" w:pos="-1440"/>
        </w:tabs>
        <w:spacing w:line="276" w:lineRule="auto"/>
        <w:ind w:left="426" w:hanging="426"/>
        <w:jc w:val="both"/>
        <w:rPr>
          <w:bCs/>
          <w:color w:val="000000" w:themeColor="text1"/>
        </w:rPr>
      </w:pPr>
      <w:r w:rsidRPr="00EE4DD9">
        <w:rPr>
          <w:b/>
          <w:color w:val="000000" w:themeColor="text1"/>
        </w:rPr>
        <w:t>Pihak Pertama</w:t>
      </w:r>
      <w:r w:rsidRPr="00EE4DD9">
        <w:rPr>
          <w:color w:val="000000" w:themeColor="text1"/>
        </w:rPr>
        <w:t xml:space="preserve"> wajib menyerahkan obyek perjanjian sesuai spesifikasi dan jadwal yang disepakati </w:t>
      </w:r>
      <w:r w:rsidRPr="00EE4DD9">
        <w:rPr>
          <w:b/>
          <w:color w:val="000000" w:themeColor="text1"/>
        </w:rPr>
        <w:t>Para Pihak</w:t>
      </w:r>
      <w:r w:rsidRPr="00EE4DD9">
        <w:rPr>
          <w:color w:val="000000" w:themeColor="text1"/>
        </w:rPr>
        <w:t>.</w:t>
      </w:r>
    </w:p>
    <w:p w14:paraId="1FFF2E64" w14:textId="77777777" w:rsidR="00A812BE" w:rsidRPr="00EE4DD9" w:rsidRDefault="00A812BE" w:rsidP="0094635A">
      <w:pPr>
        <w:pStyle w:val="Default"/>
        <w:numPr>
          <w:ilvl w:val="0"/>
          <w:numId w:val="25"/>
        </w:numPr>
        <w:spacing w:after="71" w:line="276" w:lineRule="auto"/>
        <w:ind w:left="426" w:hanging="426"/>
        <w:jc w:val="both"/>
        <w:rPr>
          <w:bCs/>
          <w:color w:val="000000" w:themeColor="text1"/>
        </w:rPr>
      </w:pPr>
      <w:r w:rsidRPr="00EE4DD9">
        <w:rPr>
          <w:b/>
          <w:bCs/>
          <w:color w:val="000000" w:themeColor="text1"/>
        </w:rPr>
        <w:t>Pihak Pertama</w:t>
      </w:r>
      <w:r w:rsidR="00EC7FF4" w:rsidRPr="00EE4DD9">
        <w:rPr>
          <w:b/>
          <w:bCs/>
          <w:color w:val="000000" w:themeColor="text1"/>
        </w:rPr>
        <w:t xml:space="preserve"> </w:t>
      </w:r>
      <w:r w:rsidRPr="00EE4DD9">
        <w:rPr>
          <w:color w:val="000000" w:themeColor="text1"/>
        </w:rPr>
        <w:t xml:space="preserve">tidak diperbolehkan mengalihkan pekerjaan kepada pihak lain tanpa sepengetahuan dan atau persetujuan tertulis dari </w:t>
      </w:r>
      <w:r w:rsidRPr="00EE4DD9">
        <w:rPr>
          <w:b/>
          <w:bCs/>
          <w:color w:val="000000" w:themeColor="text1"/>
        </w:rPr>
        <w:t>Pihak Kedua</w:t>
      </w:r>
      <w:r w:rsidRPr="00EE4DD9">
        <w:rPr>
          <w:color w:val="000000" w:themeColor="text1"/>
        </w:rPr>
        <w:t>.</w:t>
      </w:r>
    </w:p>
    <w:p w14:paraId="1BA36582" w14:textId="77777777" w:rsidR="00A87434" w:rsidRPr="00EE4DD9" w:rsidRDefault="00A87434" w:rsidP="00A812BE">
      <w:pPr>
        <w:pStyle w:val="Default"/>
        <w:spacing w:line="276" w:lineRule="auto"/>
        <w:jc w:val="center"/>
        <w:rPr>
          <w:bCs/>
          <w:color w:val="000000" w:themeColor="text1"/>
        </w:rPr>
      </w:pPr>
    </w:p>
    <w:p w14:paraId="6679E206" w14:textId="77777777" w:rsidR="00A812BE" w:rsidRPr="00EE4DD9" w:rsidRDefault="00A812BE" w:rsidP="00A812BE">
      <w:pPr>
        <w:pStyle w:val="Default"/>
        <w:spacing w:line="276" w:lineRule="auto"/>
        <w:jc w:val="center"/>
        <w:rPr>
          <w:color w:val="auto"/>
        </w:rPr>
      </w:pPr>
      <w:r w:rsidRPr="00EE4DD9">
        <w:rPr>
          <w:b/>
          <w:bCs/>
          <w:color w:val="auto"/>
        </w:rPr>
        <w:t xml:space="preserve">Pasal </w:t>
      </w:r>
      <w:r w:rsidR="00EC7FF4" w:rsidRPr="00EE4DD9">
        <w:rPr>
          <w:b/>
          <w:bCs/>
          <w:color w:val="auto"/>
        </w:rPr>
        <w:t>6</w:t>
      </w:r>
    </w:p>
    <w:p w14:paraId="6CE0EA0D" w14:textId="77777777" w:rsidR="00A812BE" w:rsidRPr="00EE4DD9" w:rsidRDefault="00A812BE" w:rsidP="00A812BE">
      <w:pPr>
        <w:pStyle w:val="Default"/>
        <w:spacing w:line="276" w:lineRule="auto"/>
        <w:jc w:val="center"/>
        <w:rPr>
          <w:color w:val="000000" w:themeColor="text1"/>
        </w:rPr>
      </w:pPr>
      <w:r w:rsidRPr="00EE4DD9">
        <w:rPr>
          <w:b/>
          <w:bCs/>
          <w:color w:val="000000" w:themeColor="text1"/>
        </w:rPr>
        <w:t>Kewajiban dan Hak Pihak Kedua</w:t>
      </w:r>
    </w:p>
    <w:p w14:paraId="0B7FE7D1" w14:textId="77777777" w:rsidR="00A812BE" w:rsidRPr="00EE4DD9" w:rsidRDefault="00A812BE" w:rsidP="00862B95">
      <w:pPr>
        <w:pStyle w:val="Default"/>
        <w:numPr>
          <w:ilvl w:val="0"/>
          <w:numId w:val="11"/>
        </w:numPr>
        <w:spacing w:line="276" w:lineRule="auto"/>
        <w:ind w:left="360"/>
        <w:jc w:val="both"/>
        <w:rPr>
          <w:color w:val="000000" w:themeColor="text1"/>
        </w:rPr>
      </w:pPr>
      <w:r w:rsidRPr="00EE4DD9">
        <w:rPr>
          <w:b/>
          <w:color w:val="000000" w:themeColor="text1"/>
        </w:rPr>
        <w:t>Pihak Kedua</w:t>
      </w:r>
      <w:r w:rsidR="00EC7FF4" w:rsidRPr="00EE4DD9">
        <w:rPr>
          <w:b/>
          <w:color w:val="000000" w:themeColor="text1"/>
        </w:rPr>
        <w:t xml:space="preserve"> </w:t>
      </w:r>
      <w:r w:rsidRPr="00EE4DD9">
        <w:rPr>
          <w:color w:val="000000" w:themeColor="text1"/>
        </w:rPr>
        <w:t>wajib membayar tepat waktu sesuai perjanjian.</w:t>
      </w:r>
    </w:p>
    <w:p w14:paraId="44ECF067" w14:textId="77777777" w:rsidR="008640AB" w:rsidRPr="00EE4DD9" w:rsidRDefault="00836BC0" w:rsidP="00862B95">
      <w:pPr>
        <w:pStyle w:val="Default"/>
        <w:numPr>
          <w:ilvl w:val="0"/>
          <w:numId w:val="11"/>
        </w:numPr>
        <w:spacing w:line="276" w:lineRule="auto"/>
        <w:ind w:left="360"/>
        <w:jc w:val="both"/>
        <w:rPr>
          <w:color w:val="000000" w:themeColor="text1"/>
        </w:rPr>
      </w:pPr>
      <w:r w:rsidRPr="00EE4DD9">
        <w:rPr>
          <w:b/>
          <w:color w:val="000000" w:themeColor="text1"/>
        </w:rPr>
        <w:t>Pihak Kedua</w:t>
      </w:r>
      <w:r w:rsidRPr="00EE4DD9">
        <w:rPr>
          <w:color w:val="000000" w:themeColor="text1"/>
        </w:rPr>
        <w:t xml:space="preserve"> berhak menerima</w:t>
      </w:r>
      <w:r w:rsidR="00AB39AE" w:rsidRPr="00EE4DD9">
        <w:rPr>
          <w:color w:val="000000" w:themeColor="text1"/>
        </w:rPr>
        <w:t xml:space="preserve"> obyek perjanjian</w:t>
      </w:r>
      <w:r w:rsidRPr="00EE4DD9">
        <w:rPr>
          <w:color w:val="000000" w:themeColor="text1"/>
        </w:rPr>
        <w:t xml:space="preserve"> sesuai spesifikasi dan jadwal yang disepakati </w:t>
      </w:r>
      <w:r w:rsidRPr="00EE4DD9">
        <w:rPr>
          <w:b/>
          <w:color w:val="000000" w:themeColor="text1"/>
        </w:rPr>
        <w:t>Para Pihak</w:t>
      </w:r>
      <w:r w:rsidRPr="00EE4DD9">
        <w:rPr>
          <w:color w:val="000000" w:themeColor="text1"/>
        </w:rPr>
        <w:t>.</w:t>
      </w:r>
    </w:p>
    <w:p w14:paraId="50CF7117" w14:textId="6DFCA25F" w:rsidR="00A812BE" w:rsidRPr="00EE4DD9" w:rsidRDefault="00A812BE" w:rsidP="00862B95">
      <w:pPr>
        <w:pStyle w:val="Default"/>
        <w:numPr>
          <w:ilvl w:val="0"/>
          <w:numId w:val="11"/>
        </w:numPr>
        <w:spacing w:line="276" w:lineRule="auto"/>
        <w:ind w:left="360"/>
        <w:jc w:val="both"/>
        <w:rPr>
          <w:color w:val="000000" w:themeColor="text1"/>
        </w:rPr>
      </w:pPr>
      <w:r w:rsidRPr="00EE4DD9">
        <w:rPr>
          <w:b/>
          <w:bCs/>
          <w:color w:val="000000" w:themeColor="text1"/>
        </w:rPr>
        <w:t>Pihak Kedua</w:t>
      </w:r>
      <w:r w:rsidR="00667AF7">
        <w:rPr>
          <w:b/>
          <w:bCs/>
          <w:color w:val="000000" w:themeColor="text1"/>
          <w:lang w:val="en-US"/>
        </w:rPr>
        <w:t xml:space="preserve"> </w:t>
      </w:r>
      <w:r w:rsidRPr="00EE4DD9">
        <w:rPr>
          <w:bCs/>
          <w:color w:val="000000" w:themeColor="text1"/>
        </w:rPr>
        <w:t xml:space="preserve">berhak atas garansi yang diberikan oleh </w:t>
      </w:r>
      <w:r w:rsidRPr="00EE4DD9">
        <w:rPr>
          <w:b/>
          <w:bCs/>
          <w:color w:val="000000" w:themeColor="text1"/>
        </w:rPr>
        <w:t>Pihak</w:t>
      </w:r>
      <w:r w:rsidR="00667AF7">
        <w:rPr>
          <w:b/>
          <w:bCs/>
          <w:color w:val="000000" w:themeColor="text1"/>
          <w:lang w:val="en-US"/>
        </w:rPr>
        <w:t xml:space="preserve"> </w:t>
      </w:r>
      <w:r w:rsidRPr="00EE4DD9">
        <w:rPr>
          <w:b/>
          <w:bCs/>
          <w:color w:val="000000" w:themeColor="text1"/>
        </w:rPr>
        <w:t>Pertama</w:t>
      </w:r>
      <w:r w:rsidR="00245D5B" w:rsidRPr="00EE4DD9">
        <w:rPr>
          <w:b/>
          <w:bCs/>
          <w:color w:val="000000" w:themeColor="text1"/>
        </w:rPr>
        <w:t>.</w:t>
      </w:r>
    </w:p>
    <w:p w14:paraId="413258BF" w14:textId="77777777" w:rsidR="00A812BE" w:rsidRPr="00EE4DD9" w:rsidRDefault="00A812BE" w:rsidP="00A812BE">
      <w:pPr>
        <w:pStyle w:val="Default"/>
        <w:tabs>
          <w:tab w:val="left" w:pos="360"/>
        </w:tabs>
        <w:spacing w:line="276" w:lineRule="auto"/>
        <w:ind w:left="360"/>
        <w:jc w:val="both"/>
        <w:rPr>
          <w:bCs/>
          <w:color w:val="000000" w:themeColor="text1"/>
        </w:rPr>
      </w:pPr>
    </w:p>
    <w:p w14:paraId="4383659D" w14:textId="77777777" w:rsidR="00A812BE" w:rsidRPr="00EE4DD9" w:rsidRDefault="00A812BE" w:rsidP="00A812BE">
      <w:pPr>
        <w:pStyle w:val="Default"/>
        <w:spacing w:line="276" w:lineRule="auto"/>
        <w:jc w:val="center"/>
        <w:rPr>
          <w:b/>
          <w:bCs/>
          <w:color w:val="auto"/>
        </w:rPr>
      </w:pPr>
      <w:r w:rsidRPr="00EE4DD9">
        <w:rPr>
          <w:b/>
          <w:bCs/>
          <w:color w:val="auto"/>
        </w:rPr>
        <w:t xml:space="preserve">Pasal </w:t>
      </w:r>
      <w:r w:rsidR="00EC7FF4" w:rsidRPr="00EE4DD9">
        <w:rPr>
          <w:b/>
          <w:bCs/>
          <w:color w:val="auto"/>
        </w:rPr>
        <w:t>7</w:t>
      </w:r>
    </w:p>
    <w:p w14:paraId="22DE03CA" w14:textId="77777777" w:rsidR="00A812BE" w:rsidRPr="00EE4DD9" w:rsidRDefault="00A812BE" w:rsidP="00245D5B">
      <w:pPr>
        <w:pStyle w:val="Default"/>
        <w:spacing w:line="276" w:lineRule="auto"/>
        <w:jc w:val="center"/>
        <w:rPr>
          <w:b/>
          <w:bCs/>
          <w:color w:val="auto"/>
        </w:rPr>
      </w:pPr>
      <w:r w:rsidRPr="00EE4DD9">
        <w:rPr>
          <w:b/>
          <w:bCs/>
          <w:color w:val="auto"/>
        </w:rPr>
        <w:t>Tata Cara Pembayaran</w:t>
      </w:r>
    </w:p>
    <w:p w14:paraId="3A44285C" w14:textId="77777777" w:rsidR="00A812BE" w:rsidRPr="00EE4DD9" w:rsidRDefault="001703D8" w:rsidP="00862B95">
      <w:pPr>
        <w:pStyle w:val="Default"/>
        <w:numPr>
          <w:ilvl w:val="0"/>
          <w:numId w:val="5"/>
        </w:numPr>
        <w:spacing w:line="276" w:lineRule="auto"/>
        <w:ind w:left="426" w:hanging="426"/>
        <w:jc w:val="both"/>
        <w:rPr>
          <w:color w:val="000000" w:themeColor="text1"/>
        </w:rPr>
      </w:pPr>
      <w:r w:rsidRPr="00EE4DD9">
        <w:rPr>
          <w:color w:val="000000" w:themeColor="text1"/>
        </w:rPr>
        <w:t>Pem</w:t>
      </w:r>
      <w:r w:rsidR="00A812BE" w:rsidRPr="00EE4DD9">
        <w:rPr>
          <w:color w:val="000000" w:themeColor="text1"/>
        </w:rPr>
        <w:t>bayar</w:t>
      </w:r>
      <w:r w:rsidR="00836BC0" w:rsidRPr="00EE4DD9">
        <w:rPr>
          <w:color w:val="000000" w:themeColor="text1"/>
        </w:rPr>
        <w:t>an</w:t>
      </w:r>
      <w:r w:rsidR="00EC7FF4" w:rsidRPr="00EE4DD9">
        <w:rPr>
          <w:color w:val="000000" w:themeColor="text1"/>
        </w:rPr>
        <w:t xml:space="preserve"> </w:t>
      </w:r>
      <w:r w:rsidR="00225337" w:rsidRPr="00EE4DD9">
        <w:rPr>
          <w:b/>
          <w:color w:val="000000" w:themeColor="text1"/>
        </w:rPr>
        <w:t>Pihak Kedua</w:t>
      </w:r>
      <w:r w:rsidR="00225337" w:rsidRPr="00EE4DD9">
        <w:rPr>
          <w:color w:val="000000" w:themeColor="text1"/>
        </w:rPr>
        <w:t xml:space="preserve"> kepada </w:t>
      </w:r>
      <w:r w:rsidR="00225337" w:rsidRPr="00EE4DD9">
        <w:rPr>
          <w:b/>
          <w:color w:val="000000" w:themeColor="text1"/>
        </w:rPr>
        <w:t>Pihak Pertama</w:t>
      </w:r>
      <w:r w:rsidR="00225337" w:rsidRPr="00EE4DD9">
        <w:rPr>
          <w:color w:val="000000" w:themeColor="text1"/>
        </w:rPr>
        <w:t xml:space="preserve"> dila</w:t>
      </w:r>
      <w:r w:rsidRPr="00EE4DD9">
        <w:rPr>
          <w:color w:val="000000" w:themeColor="text1"/>
        </w:rPr>
        <w:t>kukan dengan cara transfer bank ke nomor rekening:</w:t>
      </w:r>
    </w:p>
    <w:p w14:paraId="2F23EE50" w14:textId="77777777" w:rsidR="00240491" w:rsidRDefault="001703D8" w:rsidP="00CF5B3F">
      <w:pPr>
        <w:pStyle w:val="Default"/>
        <w:numPr>
          <w:ilvl w:val="0"/>
          <w:numId w:val="4"/>
        </w:numPr>
        <w:tabs>
          <w:tab w:val="left" w:pos="540"/>
        </w:tabs>
        <w:spacing w:after="69" w:line="276" w:lineRule="auto"/>
        <w:ind w:hanging="180"/>
        <w:jc w:val="both"/>
        <w:rPr>
          <w:color w:val="000000" w:themeColor="text1"/>
        </w:rPr>
      </w:pPr>
      <w:r w:rsidRPr="00240491">
        <w:rPr>
          <w:color w:val="000000" w:themeColor="text1"/>
        </w:rPr>
        <w:t>Nomor rekening</w:t>
      </w:r>
      <w:r w:rsidRPr="00240491">
        <w:rPr>
          <w:color w:val="000000" w:themeColor="text1"/>
        </w:rPr>
        <w:tab/>
        <w:t xml:space="preserve">: </w:t>
      </w:r>
      <w:r w:rsidR="00240491" w:rsidRPr="00240491">
        <w:rPr>
          <w:lang w:eastAsia="en-ID"/>
        </w:rPr>
        <w:t>5230301575</w:t>
      </w:r>
      <w:r w:rsidR="00240491" w:rsidRPr="00240491">
        <w:rPr>
          <w:color w:val="000000" w:themeColor="text1"/>
        </w:rPr>
        <w:t xml:space="preserve"> </w:t>
      </w:r>
    </w:p>
    <w:p w14:paraId="2579D063" w14:textId="45A03BD3" w:rsidR="00240491" w:rsidRPr="00240491" w:rsidRDefault="001703D8" w:rsidP="00CF5B3F">
      <w:pPr>
        <w:pStyle w:val="Default"/>
        <w:numPr>
          <w:ilvl w:val="0"/>
          <w:numId w:val="4"/>
        </w:numPr>
        <w:tabs>
          <w:tab w:val="left" w:pos="540"/>
        </w:tabs>
        <w:spacing w:after="69" w:line="276" w:lineRule="auto"/>
        <w:ind w:hanging="180"/>
        <w:jc w:val="both"/>
        <w:rPr>
          <w:color w:val="000000" w:themeColor="text1"/>
        </w:rPr>
      </w:pPr>
      <w:r w:rsidRPr="00240491">
        <w:rPr>
          <w:color w:val="000000" w:themeColor="text1"/>
        </w:rPr>
        <w:t>Atas nama</w:t>
      </w:r>
      <w:r w:rsidRPr="00240491">
        <w:rPr>
          <w:color w:val="000000" w:themeColor="text1"/>
        </w:rPr>
        <w:tab/>
      </w:r>
      <w:r w:rsidRPr="00240491">
        <w:rPr>
          <w:color w:val="000000" w:themeColor="text1"/>
        </w:rPr>
        <w:tab/>
        <w:t xml:space="preserve">: </w:t>
      </w:r>
      <w:r w:rsidR="00240491" w:rsidRPr="00240491">
        <w:rPr>
          <w:color w:val="000000" w:themeColor="text1"/>
          <w:lang w:val="en-US"/>
        </w:rPr>
        <w:t>PT. Sarana Solusindo Informatika</w:t>
      </w:r>
    </w:p>
    <w:p w14:paraId="3EB3DD34" w14:textId="6348E7BE" w:rsidR="001703D8" w:rsidRPr="00240491" w:rsidRDefault="001703D8" w:rsidP="00CF5B3F">
      <w:pPr>
        <w:pStyle w:val="Default"/>
        <w:numPr>
          <w:ilvl w:val="0"/>
          <w:numId w:val="4"/>
        </w:numPr>
        <w:tabs>
          <w:tab w:val="left" w:pos="540"/>
        </w:tabs>
        <w:spacing w:after="69" w:line="276" w:lineRule="auto"/>
        <w:ind w:hanging="180"/>
        <w:jc w:val="both"/>
        <w:rPr>
          <w:color w:val="000000" w:themeColor="text1"/>
        </w:rPr>
      </w:pPr>
      <w:r w:rsidRPr="00240491">
        <w:rPr>
          <w:color w:val="000000" w:themeColor="text1"/>
        </w:rPr>
        <w:t>Nama Bank</w:t>
      </w:r>
      <w:r w:rsidRPr="00240491">
        <w:rPr>
          <w:color w:val="000000" w:themeColor="text1"/>
        </w:rPr>
        <w:tab/>
      </w:r>
      <w:r w:rsidRPr="00240491">
        <w:rPr>
          <w:color w:val="000000" w:themeColor="text1"/>
        </w:rPr>
        <w:tab/>
        <w:t xml:space="preserve">: </w:t>
      </w:r>
      <w:r w:rsidR="00240491" w:rsidRPr="00240491">
        <w:rPr>
          <w:color w:val="000000" w:themeColor="text1"/>
          <w:lang w:val="en-US"/>
        </w:rPr>
        <w:t xml:space="preserve">BCA </w:t>
      </w:r>
    </w:p>
    <w:p w14:paraId="04DEC9B2" w14:textId="3C1F5715" w:rsidR="00240491" w:rsidRDefault="00F36C93" w:rsidP="00560C88">
      <w:pPr>
        <w:pStyle w:val="Default"/>
        <w:tabs>
          <w:tab w:val="left" w:pos="540"/>
        </w:tabs>
        <w:spacing w:after="69" w:line="276" w:lineRule="auto"/>
        <w:jc w:val="both"/>
        <w:rPr>
          <w:lang w:val="en-US" w:eastAsia="en-ID"/>
        </w:rPr>
      </w:pPr>
      <w:r>
        <w:rPr>
          <w:color w:val="000000" w:themeColor="text1"/>
          <w:lang w:val="en-US"/>
        </w:rPr>
        <w:tab/>
        <w:t xml:space="preserve">-  </w:t>
      </w:r>
      <w:r w:rsidR="001703D8" w:rsidRPr="00240491">
        <w:rPr>
          <w:color w:val="000000" w:themeColor="text1"/>
        </w:rPr>
        <w:t>Alamat bank</w:t>
      </w:r>
      <w:r w:rsidR="001703D8" w:rsidRPr="00240491">
        <w:rPr>
          <w:color w:val="000000" w:themeColor="text1"/>
        </w:rPr>
        <w:tab/>
      </w:r>
      <w:r w:rsidR="001703D8" w:rsidRPr="00240491">
        <w:rPr>
          <w:color w:val="000000" w:themeColor="text1"/>
        </w:rPr>
        <w:tab/>
        <w:t>:</w:t>
      </w:r>
      <w:r w:rsidR="003015E8" w:rsidRPr="00240491">
        <w:rPr>
          <w:color w:val="000000" w:themeColor="text1"/>
        </w:rPr>
        <w:t xml:space="preserve"> </w:t>
      </w:r>
      <w:r w:rsidR="00240491" w:rsidRPr="00240491">
        <w:rPr>
          <w:lang w:eastAsia="en-ID"/>
        </w:rPr>
        <w:t>Jl. Hasanudin 43/48 Jakarta Selatan</w:t>
      </w:r>
    </w:p>
    <w:p w14:paraId="6E28C73C" w14:textId="7C12F112" w:rsidR="000133E9" w:rsidRDefault="00F36C93" w:rsidP="00560C88">
      <w:pPr>
        <w:pStyle w:val="Default"/>
        <w:tabs>
          <w:tab w:val="left" w:pos="450"/>
        </w:tabs>
        <w:spacing w:after="69" w:line="276" w:lineRule="auto"/>
        <w:ind w:left="450" w:hanging="450"/>
        <w:jc w:val="both"/>
        <w:rPr>
          <w:b/>
          <w:color w:val="000000" w:themeColor="text1"/>
          <w:lang w:val="en-US"/>
        </w:rPr>
      </w:pPr>
      <w:r>
        <w:rPr>
          <w:color w:val="000000" w:themeColor="text1"/>
          <w:lang w:val="en-US"/>
        </w:rPr>
        <w:t>(2)</w:t>
      </w:r>
      <w:r>
        <w:rPr>
          <w:color w:val="000000" w:themeColor="text1"/>
          <w:lang w:val="en-US"/>
        </w:rPr>
        <w:tab/>
      </w:r>
      <w:r w:rsidR="0003139A" w:rsidRPr="00240491">
        <w:rPr>
          <w:color w:val="000000" w:themeColor="text1"/>
        </w:rPr>
        <w:t>Pembayaran sebesar100</w:t>
      </w:r>
      <w:r w:rsidR="00C4481B" w:rsidRPr="00240491">
        <w:rPr>
          <w:color w:val="000000" w:themeColor="text1"/>
        </w:rPr>
        <w:t>% dari harga objek, pembayaran dilakukan</w:t>
      </w:r>
      <w:r w:rsidR="009644E5" w:rsidRPr="00240491">
        <w:rPr>
          <w:color w:val="000000" w:themeColor="text1"/>
        </w:rPr>
        <w:t xml:space="preserve"> 30</w:t>
      </w:r>
      <w:r w:rsidR="00743E14" w:rsidRPr="00240491">
        <w:rPr>
          <w:color w:val="000000" w:themeColor="text1"/>
        </w:rPr>
        <w:t xml:space="preserve"> </w:t>
      </w:r>
      <w:r w:rsidR="009644E5" w:rsidRPr="00240491">
        <w:rPr>
          <w:color w:val="000000" w:themeColor="text1"/>
        </w:rPr>
        <w:t>(</w:t>
      </w:r>
      <w:r w:rsidR="00C4481B" w:rsidRPr="00240491">
        <w:rPr>
          <w:color w:val="000000" w:themeColor="text1"/>
        </w:rPr>
        <w:t>tiga puluh</w:t>
      </w:r>
      <w:r w:rsidR="009644E5" w:rsidRPr="00240491">
        <w:rPr>
          <w:color w:val="000000" w:themeColor="text1"/>
        </w:rPr>
        <w:t>)</w:t>
      </w:r>
      <w:r w:rsidR="00C4481B" w:rsidRPr="00240491">
        <w:rPr>
          <w:color w:val="000000" w:themeColor="text1"/>
        </w:rPr>
        <w:t xml:space="preserve"> hari setelah diterimanya Invoice </w:t>
      </w:r>
      <w:r w:rsidR="00FD7661" w:rsidRPr="00240491">
        <w:rPr>
          <w:color w:val="000000" w:themeColor="text1"/>
        </w:rPr>
        <w:t xml:space="preserve">yang dilampirkan dengan bukti nota pengiriman barang </w:t>
      </w:r>
      <w:r w:rsidR="00C4481B" w:rsidRPr="00240491">
        <w:rPr>
          <w:color w:val="000000" w:themeColor="text1"/>
        </w:rPr>
        <w:t xml:space="preserve">dari </w:t>
      </w:r>
      <w:r w:rsidR="00C4481B" w:rsidRPr="00240491">
        <w:rPr>
          <w:b/>
          <w:color w:val="000000" w:themeColor="text1"/>
        </w:rPr>
        <w:t>Pihak Pertama</w:t>
      </w:r>
      <w:r w:rsidR="00C4481B" w:rsidRPr="00240491">
        <w:rPr>
          <w:color w:val="000000" w:themeColor="text1"/>
        </w:rPr>
        <w:t xml:space="preserve"> kepada </w:t>
      </w:r>
      <w:r w:rsidR="00C4481B" w:rsidRPr="00240491">
        <w:rPr>
          <w:b/>
          <w:color w:val="000000" w:themeColor="text1"/>
        </w:rPr>
        <w:t>Pihak Kedua</w:t>
      </w:r>
      <w:r w:rsidR="00225337" w:rsidRPr="00240491">
        <w:rPr>
          <w:bCs/>
          <w:iCs/>
        </w:rPr>
        <w:t>.</w:t>
      </w:r>
      <w:r w:rsidR="00EC7FF4" w:rsidRPr="00240491">
        <w:rPr>
          <w:bCs/>
          <w:iCs/>
        </w:rPr>
        <w:t xml:space="preserve"> Invoice diterima oleh </w:t>
      </w:r>
      <w:r w:rsidR="00EC7FF4" w:rsidRPr="00240491">
        <w:rPr>
          <w:b/>
          <w:bCs/>
          <w:iCs/>
        </w:rPr>
        <w:t>Pihak Kedua</w:t>
      </w:r>
      <w:r w:rsidR="00EC7FF4" w:rsidRPr="00240491">
        <w:rPr>
          <w:bCs/>
          <w:iCs/>
        </w:rPr>
        <w:t xml:space="preserve"> dari </w:t>
      </w:r>
      <w:r w:rsidR="00EC7FF4" w:rsidRPr="00240491">
        <w:rPr>
          <w:b/>
          <w:bCs/>
          <w:iCs/>
        </w:rPr>
        <w:t>Pihak Pertama</w:t>
      </w:r>
      <w:r w:rsidR="00EC7FF4" w:rsidRPr="00240491">
        <w:rPr>
          <w:bCs/>
          <w:iCs/>
        </w:rPr>
        <w:t xml:space="preserve"> bersamaan dengan kedatangan barang.</w:t>
      </w:r>
    </w:p>
    <w:p w14:paraId="6E5531C2" w14:textId="77777777" w:rsidR="00F36C93" w:rsidRPr="00560C88" w:rsidRDefault="00F36C93" w:rsidP="00560C88">
      <w:pPr>
        <w:pStyle w:val="Default"/>
        <w:tabs>
          <w:tab w:val="left" w:pos="540"/>
        </w:tabs>
        <w:spacing w:after="69" w:line="276" w:lineRule="auto"/>
        <w:jc w:val="both"/>
        <w:rPr>
          <w:b/>
          <w:bCs/>
          <w:color w:val="000000" w:themeColor="text1"/>
          <w:lang w:val="en-US"/>
        </w:rPr>
      </w:pPr>
    </w:p>
    <w:p w14:paraId="2D70404F" w14:textId="77777777" w:rsidR="00176442" w:rsidRPr="00EE4DD9" w:rsidRDefault="00176442" w:rsidP="006643C9">
      <w:pPr>
        <w:pStyle w:val="Default"/>
        <w:spacing w:line="276" w:lineRule="auto"/>
        <w:jc w:val="center"/>
        <w:rPr>
          <w:color w:val="000000" w:themeColor="text1"/>
        </w:rPr>
      </w:pPr>
      <w:r w:rsidRPr="00EE4DD9">
        <w:rPr>
          <w:b/>
          <w:bCs/>
          <w:color w:val="000000" w:themeColor="text1"/>
        </w:rPr>
        <w:t xml:space="preserve">Pasal </w:t>
      </w:r>
      <w:r w:rsidR="00EC7FF4" w:rsidRPr="00EE4DD9">
        <w:rPr>
          <w:b/>
          <w:bCs/>
          <w:color w:val="000000" w:themeColor="text1"/>
        </w:rPr>
        <w:t>8</w:t>
      </w:r>
    </w:p>
    <w:p w14:paraId="465FE5C0" w14:textId="77777777" w:rsidR="00176442" w:rsidRPr="00EE4DD9" w:rsidRDefault="00B907C6" w:rsidP="006643C9">
      <w:pPr>
        <w:pStyle w:val="Default"/>
        <w:spacing w:line="276" w:lineRule="auto"/>
        <w:jc w:val="center"/>
        <w:rPr>
          <w:color w:val="000000" w:themeColor="text1"/>
        </w:rPr>
      </w:pPr>
      <w:r w:rsidRPr="00EE4DD9">
        <w:rPr>
          <w:b/>
          <w:bCs/>
          <w:color w:val="000000" w:themeColor="text1"/>
        </w:rPr>
        <w:t>Waktu Perjanjian</w:t>
      </w:r>
    </w:p>
    <w:p w14:paraId="67FDC26D" w14:textId="7DB72810" w:rsidR="00116A55" w:rsidRPr="00EE4DD9" w:rsidRDefault="00116A55" w:rsidP="00116A55">
      <w:pPr>
        <w:pStyle w:val="ListParagraph"/>
        <w:numPr>
          <w:ilvl w:val="0"/>
          <w:numId w:val="23"/>
        </w:numPr>
        <w:ind w:left="426" w:hanging="426"/>
        <w:jc w:val="both"/>
        <w:rPr>
          <w:rFonts w:eastAsiaTheme="minorEastAsia" w:cs="Times New Roman"/>
          <w:color w:val="000000"/>
          <w:kern w:val="0"/>
          <w:lang w:val="id-ID" w:eastAsia="id-ID" w:bidi="ar-SA"/>
        </w:rPr>
      </w:pPr>
      <w:r w:rsidRPr="00EE4DD9">
        <w:rPr>
          <w:rFonts w:eastAsiaTheme="minorEastAsia" w:cs="Times New Roman"/>
          <w:color w:val="000000"/>
          <w:kern w:val="0"/>
          <w:lang w:val="id-ID" w:eastAsia="id-ID" w:bidi="ar-SA"/>
        </w:rPr>
        <w:t xml:space="preserve">Perjanjian ini berlaku selama satu (1) tahun sejak tanggal </w:t>
      </w:r>
      <w:r w:rsidR="00F8673F">
        <w:rPr>
          <w:rFonts w:eastAsiaTheme="minorEastAsia" w:cs="Times New Roman"/>
          <w:color w:val="000000"/>
          <w:kern w:val="0"/>
          <w:lang w:val="en-US" w:eastAsia="id-ID" w:bidi="ar-SA"/>
        </w:rPr>
        <w:t>1 Juli 2023</w:t>
      </w:r>
      <w:r w:rsidR="00337E09">
        <w:rPr>
          <w:rFonts w:eastAsiaTheme="minorEastAsia" w:cs="Times New Roman"/>
          <w:color w:val="000000"/>
          <w:kern w:val="0"/>
          <w:lang w:val="en-US" w:eastAsia="id-ID" w:bidi="ar-SA"/>
        </w:rPr>
        <w:t xml:space="preserve"> sam</w:t>
      </w:r>
      <w:r w:rsidR="0068288D">
        <w:rPr>
          <w:rFonts w:eastAsiaTheme="minorEastAsia" w:cs="Times New Roman"/>
          <w:color w:val="000000"/>
          <w:kern w:val="0"/>
          <w:lang w:val="en-US" w:eastAsia="id-ID" w:bidi="ar-SA"/>
        </w:rPr>
        <w:t xml:space="preserve">pai dengan tanggal 30 </w:t>
      </w:r>
      <w:r w:rsidR="00F8673F">
        <w:rPr>
          <w:rFonts w:eastAsiaTheme="minorEastAsia" w:cs="Times New Roman"/>
          <w:color w:val="000000"/>
          <w:kern w:val="0"/>
          <w:lang w:val="en-US" w:eastAsia="id-ID" w:bidi="ar-SA"/>
        </w:rPr>
        <w:t>Juni 2024.</w:t>
      </w:r>
    </w:p>
    <w:p w14:paraId="08C9A11A" w14:textId="7688D6A2" w:rsidR="00AC58E9" w:rsidRPr="00560C88" w:rsidRDefault="00116A55" w:rsidP="00560C88">
      <w:pPr>
        <w:pStyle w:val="ListParagraph"/>
        <w:numPr>
          <w:ilvl w:val="0"/>
          <w:numId w:val="23"/>
        </w:numPr>
        <w:ind w:left="426" w:hanging="426"/>
        <w:jc w:val="both"/>
        <w:rPr>
          <w:b/>
          <w:bCs/>
          <w:color w:val="000000" w:themeColor="text1"/>
          <w:lang w:val="en-US"/>
        </w:rPr>
      </w:pPr>
      <w:r w:rsidRPr="00EE4DD9">
        <w:rPr>
          <w:rFonts w:eastAsiaTheme="minorEastAsia" w:cs="Times New Roman"/>
          <w:color w:val="000000"/>
          <w:kern w:val="0"/>
          <w:lang w:val="id-ID" w:eastAsia="id-ID" w:bidi="ar-SA"/>
        </w:rPr>
        <w:t>Perjanjian ini dapat diperpanjang secara otomatis untuk satu (1) tahun berikutnya kecuali ada pemberitahuan dari salah satu</w:t>
      </w:r>
      <w:r w:rsidR="00667AF7" w:rsidRPr="00560C88">
        <w:rPr>
          <w:rFonts w:cs="Times New Roman"/>
          <w:color w:val="000000"/>
          <w:lang w:val="id-ID"/>
        </w:rPr>
        <w:t xml:space="preserve"> </w:t>
      </w:r>
      <w:r w:rsidRPr="00EE4DD9">
        <w:rPr>
          <w:rFonts w:eastAsiaTheme="minorEastAsia" w:cs="Times New Roman"/>
          <w:color w:val="000000"/>
          <w:kern w:val="0"/>
          <w:lang w:val="id-ID" w:eastAsia="id-ID" w:bidi="ar-SA"/>
        </w:rPr>
        <w:t>pihak secara tertulis untuk mengakhiri atau merubah perjanjian  ini 3 (tiga) bulan sebelum berakhirnya masa 1 (satu) tahun Perjanjian ini atau masa perpanjangannya.</w:t>
      </w:r>
    </w:p>
    <w:p w14:paraId="6965F0FF" w14:textId="77777777" w:rsidR="00337E09" w:rsidRPr="00560C88" w:rsidRDefault="00337E09" w:rsidP="002F2DE3">
      <w:pPr>
        <w:pStyle w:val="Default"/>
        <w:spacing w:line="276" w:lineRule="auto"/>
        <w:jc w:val="both"/>
        <w:rPr>
          <w:b/>
          <w:bCs/>
          <w:color w:val="000000" w:themeColor="text1"/>
          <w:lang w:val="en-US"/>
        </w:rPr>
      </w:pPr>
    </w:p>
    <w:p w14:paraId="3A36103A" w14:textId="77777777" w:rsidR="00EC7FF4" w:rsidRPr="00EE4DD9" w:rsidRDefault="00EC7FF4" w:rsidP="00EC7FF4">
      <w:pPr>
        <w:pStyle w:val="Default"/>
        <w:spacing w:line="276" w:lineRule="auto"/>
        <w:jc w:val="center"/>
        <w:rPr>
          <w:color w:val="000000" w:themeColor="text1"/>
        </w:rPr>
      </w:pPr>
      <w:r w:rsidRPr="00EE4DD9">
        <w:rPr>
          <w:b/>
          <w:bCs/>
          <w:color w:val="000000" w:themeColor="text1"/>
        </w:rPr>
        <w:t>Pasal 9</w:t>
      </w:r>
    </w:p>
    <w:p w14:paraId="47195A3C" w14:textId="77777777" w:rsidR="00EC7FF4" w:rsidRPr="00EE4DD9" w:rsidRDefault="00EC7FF4" w:rsidP="00EC7FF4">
      <w:pPr>
        <w:pStyle w:val="Default"/>
        <w:spacing w:line="276" w:lineRule="auto"/>
        <w:jc w:val="center"/>
        <w:rPr>
          <w:color w:val="000000" w:themeColor="text1"/>
        </w:rPr>
      </w:pPr>
      <w:r w:rsidRPr="00EE4DD9">
        <w:rPr>
          <w:b/>
          <w:bCs/>
          <w:color w:val="000000" w:themeColor="text1"/>
        </w:rPr>
        <w:t>Force Majeure</w:t>
      </w:r>
    </w:p>
    <w:p w14:paraId="32A78F7B" w14:textId="77777777" w:rsidR="00EC7FF4" w:rsidRPr="00EE4DD9" w:rsidRDefault="00EC7FF4" w:rsidP="00EE4DD9">
      <w:pPr>
        <w:pStyle w:val="NormalWeb"/>
        <w:numPr>
          <w:ilvl w:val="0"/>
          <w:numId w:val="29"/>
        </w:numPr>
        <w:spacing w:before="0" w:after="0"/>
        <w:ind w:left="426" w:hanging="426"/>
        <w:jc w:val="both"/>
      </w:pPr>
      <w:r w:rsidRPr="00EE4DD9">
        <w:rPr>
          <w:b/>
        </w:rPr>
        <w:lastRenderedPageBreak/>
        <w:t xml:space="preserve">Para </w:t>
      </w:r>
      <w:r w:rsidRPr="00EE4DD9">
        <w:rPr>
          <w:b/>
          <w:lang w:val="id-ID"/>
        </w:rPr>
        <w:t>Pihak</w:t>
      </w:r>
      <w:r w:rsidRPr="00EE4DD9">
        <w:t xml:space="preserve"> tidak bertanggung jawab atas segala kerugian yang timbul diakibatkan oleh </w:t>
      </w:r>
      <w:r w:rsidRPr="00EE4DD9">
        <w:rPr>
          <w:lang w:val="id-ID"/>
        </w:rPr>
        <w:t>force majeure</w:t>
      </w:r>
      <w:r w:rsidRPr="00EE4DD9">
        <w:t>.</w:t>
      </w:r>
    </w:p>
    <w:p w14:paraId="613839CC" w14:textId="77777777" w:rsidR="00EC7FF4" w:rsidRPr="00EE4DD9" w:rsidRDefault="00EC7FF4" w:rsidP="00EE4DD9">
      <w:pPr>
        <w:pStyle w:val="NormalWeb"/>
        <w:numPr>
          <w:ilvl w:val="0"/>
          <w:numId w:val="29"/>
        </w:numPr>
        <w:spacing w:before="0" w:after="0"/>
        <w:ind w:left="426" w:hanging="426"/>
        <w:jc w:val="both"/>
      </w:pPr>
      <w:r w:rsidRPr="00EE4DD9">
        <w:t xml:space="preserve">Kondisi yang dapat diterima sebagai </w:t>
      </w:r>
      <w:r w:rsidRPr="00EE4DD9">
        <w:rPr>
          <w:lang w:val="id-ID"/>
        </w:rPr>
        <w:t>force majeure</w:t>
      </w:r>
      <w:r w:rsidRPr="00EE4DD9">
        <w:t xml:space="preserve"> oleh kedua belah pihak adalah Perang, terorisme, penutupan oleh pemerintah, bencana alam yang dikatagorikan sebagai becana nasional yang dibuktikan dengan ditetapkan oleh pemerintah.</w:t>
      </w:r>
    </w:p>
    <w:p w14:paraId="450E3853" w14:textId="77777777" w:rsidR="00EC7FF4" w:rsidRPr="00EE4DD9" w:rsidRDefault="00EC7FF4" w:rsidP="00EE4DD9">
      <w:pPr>
        <w:pStyle w:val="NormalWeb"/>
        <w:numPr>
          <w:ilvl w:val="0"/>
          <w:numId w:val="29"/>
        </w:numPr>
        <w:spacing w:before="0" w:after="0"/>
        <w:ind w:left="426" w:hanging="426"/>
        <w:jc w:val="both"/>
      </w:pPr>
      <w:r w:rsidRPr="00EE4DD9">
        <w:t xml:space="preserve">Pemberitahuan kejadian </w:t>
      </w:r>
      <w:r w:rsidRPr="00EE4DD9">
        <w:rPr>
          <w:lang w:val="id-ID"/>
        </w:rPr>
        <w:t>force majeure</w:t>
      </w:r>
      <w:r w:rsidRPr="00EE4DD9">
        <w:t xml:space="preserve"> dibuat secara tertulis maksimal dalam waktu 7 (tujuh) hari dari tanggal kejadian didukung dengan bukti.</w:t>
      </w:r>
    </w:p>
    <w:p w14:paraId="4D93B399" w14:textId="77777777" w:rsidR="00EC7FF4" w:rsidRPr="00EE4DD9" w:rsidRDefault="00EC7FF4" w:rsidP="00EE4DD9">
      <w:pPr>
        <w:pStyle w:val="NormalWeb"/>
        <w:numPr>
          <w:ilvl w:val="0"/>
          <w:numId w:val="29"/>
        </w:numPr>
        <w:spacing w:before="0" w:after="0"/>
        <w:ind w:left="426" w:hanging="426"/>
        <w:jc w:val="both"/>
      </w:pPr>
      <w:r w:rsidRPr="00EE4DD9">
        <w:t xml:space="preserve">Pemberitahuan kejadian </w:t>
      </w:r>
      <w:r w:rsidRPr="00EE4DD9">
        <w:rPr>
          <w:lang w:val="id-ID"/>
        </w:rPr>
        <w:t>force majeure</w:t>
      </w:r>
      <w:r w:rsidRPr="00EE4DD9">
        <w:t xml:space="preserve"> diterima </w:t>
      </w:r>
      <w:r w:rsidR="00B45E80" w:rsidRPr="00EE4DD9">
        <w:rPr>
          <w:lang w:val="id-ID"/>
        </w:rPr>
        <w:t xml:space="preserve">oleh </w:t>
      </w:r>
      <w:r w:rsidR="00B45E80" w:rsidRPr="00743E14">
        <w:rPr>
          <w:b/>
          <w:lang w:val="id-ID"/>
        </w:rPr>
        <w:t>Pihak Pertama</w:t>
      </w:r>
      <w:r w:rsidR="00B45E80" w:rsidRPr="00EE4DD9">
        <w:rPr>
          <w:lang w:val="id-ID"/>
        </w:rPr>
        <w:t xml:space="preserve"> atau </w:t>
      </w:r>
      <w:r w:rsidR="00B45E80" w:rsidRPr="00743E14">
        <w:rPr>
          <w:b/>
          <w:lang w:val="id-ID"/>
        </w:rPr>
        <w:t>Pihak Kedua</w:t>
      </w:r>
      <w:r w:rsidRPr="00EE4DD9">
        <w:t xml:space="preserve"> dan ditanggapi dalam waktu 3 (tiga) hari dari tanggal penerimaan pemberitahuan </w:t>
      </w:r>
      <w:r w:rsidRPr="00EE4DD9">
        <w:rPr>
          <w:lang w:val="id-ID"/>
        </w:rPr>
        <w:t>force majeure</w:t>
      </w:r>
      <w:r w:rsidRPr="00EE4DD9">
        <w:t xml:space="preserve">. Apabila pemberitahuan tersebut tidak ditanggapi maka dianggap telah menerima  kejadian </w:t>
      </w:r>
      <w:r w:rsidRPr="00EE4DD9">
        <w:rPr>
          <w:lang w:val="id-ID"/>
        </w:rPr>
        <w:t>force majeure</w:t>
      </w:r>
      <w:r w:rsidRPr="00EE4DD9">
        <w:t xml:space="preserve"> tersebut.</w:t>
      </w:r>
    </w:p>
    <w:p w14:paraId="365DE08E" w14:textId="77777777" w:rsidR="00EC7FF4" w:rsidRPr="00EE4DD9" w:rsidRDefault="00EC7FF4" w:rsidP="006643C9">
      <w:pPr>
        <w:widowControl w:val="0"/>
        <w:spacing w:after="0"/>
        <w:jc w:val="center"/>
        <w:rPr>
          <w:rFonts w:ascii="Times New Roman" w:hAnsi="Times New Roman" w:cs="Times New Roman"/>
          <w:b/>
          <w:bCs/>
          <w:color w:val="000000" w:themeColor="text1"/>
          <w:sz w:val="24"/>
          <w:szCs w:val="24"/>
          <w:lang w:val="en-US"/>
        </w:rPr>
      </w:pPr>
    </w:p>
    <w:p w14:paraId="4A7C779C" w14:textId="77777777" w:rsidR="001E0CD7" w:rsidRPr="00EE4DD9" w:rsidRDefault="00F65F2C" w:rsidP="006643C9">
      <w:pPr>
        <w:widowControl w:val="0"/>
        <w:spacing w:after="0"/>
        <w:jc w:val="center"/>
        <w:rPr>
          <w:rFonts w:ascii="Times New Roman" w:hAnsi="Times New Roman" w:cs="Times New Roman"/>
          <w:b/>
          <w:bCs/>
          <w:color w:val="000000" w:themeColor="text1"/>
          <w:sz w:val="24"/>
          <w:szCs w:val="24"/>
        </w:rPr>
      </w:pPr>
      <w:r w:rsidRPr="00EE4DD9">
        <w:rPr>
          <w:rFonts w:ascii="Times New Roman" w:hAnsi="Times New Roman" w:cs="Times New Roman"/>
          <w:b/>
          <w:bCs/>
          <w:color w:val="000000" w:themeColor="text1"/>
          <w:sz w:val="24"/>
          <w:szCs w:val="24"/>
        </w:rPr>
        <w:t>Pasal</w:t>
      </w:r>
      <w:r w:rsidR="007A5FEB" w:rsidRPr="00EE4DD9">
        <w:rPr>
          <w:rFonts w:ascii="Times New Roman" w:hAnsi="Times New Roman" w:cs="Times New Roman"/>
          <w:b/>
          <w:bCs/>
          <w:color w:val="000000" w:themeColor="text1"/>
          <w:sz w:val="24"/>
          <w:szCs w:val="24"/>
        </w:rPr>
        <w:t xml:space="preserve"> </w:t>
      </w:r>
      <w:r w:rsidR="00323B04" w:rsidRPr="00EE4DD9">
        <w:rPr>
          <w:rFonts w:ascii="Times New Roman" w:hAnsi="Times New Roman" w:cs="Times New Roman"/>
          <w:b/>
          <w:bCs/>
          <w:color w:val="000000" w:themeColor="text1"/>
          <w:sz w:val="24"/>
          <w:szCs w:val="24"/>
        </w:rPr>
        <w:t>10</w:t>
      </w:r>
    </w:p>
    <w:p w14:paraId="24057537" w14:textId="77777777" w:rsidR="001E0CD7" w:rsidRPr="00EE4DD9" w:rsidRDefault="00B8566F" w:rsidP="006643C9">
      <w:pPr>
        <w:widowControl w:val="0"/>
        <w:spacing w:after="0"/>
        <w:jc w:val="center"/>
        <w:rPr>
          <w:rFonts w:ascii="Times New Roman" w:hAnsi="Times New Roman" w:cs="Times New Roman"/>
          <w:b/>
          <w:bCs/>
          <w:color w:val="000000" w:themeColor="text1"/>
          <w:sz w:val="24"/>
          <w:szCs w:val="24"/>
        </w:rPr>
      </w:pPr>
      <w:r w:rsidRPr="00EE4DD9">
        <w:rPr>
          <w:rFonts w:ascii="Times New Roman" w:hAnsi="Times New Roman" w:cs="Times New Roman"/>
          <w:b/>
          <w:bCs/>
          <w:color w:val="000000" w:themeColor="text1"/>
          <w:sz w:val="24"/>
          <w:szCs w:val="24"/>
        </w:rPr>
        <w:t>Sistem Keamanan</w:t>
      </w:r>
    </w:p>
    <w:p w14:paraId="006E74C8" w14:textId="77777777"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Cs/>
          <w:color w:val="000000" w:themeColor="text1"/>
          <w:lang w:val="id-ID"/>
        </w:rPr>
      </w:pPr>
      <w:r w:rsidRPr="00EE4DD9">
        <w:rPr>
          <w:rFonts w:cs="Times New Roman"/>
          <w:b/>
          <w:bCs/>
          <w:color w:val="000000" w:themeColor="text1"/>
          <w:lang w:val="id-ID"/>
        </w:rPr>
        <w:t>Para Pihak</w:t>
      </w:r>
      <w:r w:rsidRPr="00EE4DD9">
        <w:rPr>
          <w:rFonts w:cs="Times New Roman"/>
          <w:bCs/>
          <w:color w:val="000000" w:themeColor="text1"/>
          <w:lang w:val="id-ID"/>
        </w:rPr>
        <w:t xml:space="preserve"> sepakat untuk menjaga kerahasiaan isi perjanjian ini dan informasi lainnya yang diperoleh berkaitan dengan perjanjian ini, saat ini dan atau dikemudian hari setelah berakhirnya perjanjian kecuali informasi yang sifatnya sudah diketahui oleh umum atau sepatutnya dikategorikan sebagai informasi yang dapat diketahui oleh masyarakat luas atau berdasarkan ketentuan hukum yang berlaku.</w:t>
      </w:r>
    </w:p>
    <w:p w14:paraId="2882E02B" w14:textId="77777777"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Cs/>
          <w:color w:val="000000" w:themeColor="text1"/>
          <w:lang w:val="id-ID"/>
        </w:rPr>
      </w:pPr>
      <w:r w:rsidRPr="00EE4DD9">
        <w:rPr>
          <w:rFonts w:cs="Times New Roman"/>
          <w:b/>
          <w:bCs/>
          <w:color w:val="000000" w:themeColor="text1"/>
        </w:rPr>
        <w:t>Para Pihak</w:t>
      </w:r>
      <w:r w:rsidRPr="00EE4DD9">
        <w:rPr>
          <w:rFonts w:cs="Times New Roman"/>
          <w:bCs/>
          <w:color w:val="000000" w:themeColor="text1"/>
        </w:rPr>
        <w:t xml:space="preserve"> tidak akan membuka kerahasiaan </w:t>
      </w:r>
      <w:r w:rsidRPr="00EE4DD9">
        <w:rPr>
          <w:rFonts w:cs="Times New Roman"/>
          <w:bCs/>
          <w:color w:val="000000" w:themeColor="text1"/>
          <w:lang w:val="id-ID"/>
        </w:rPr>
        <w:t>informasi perusahaan</w:t>
      </w:r>
      <w:r w:rsidRPr="00EE4DD9">
        <w:rPr>
          <w:rFonts w:cs="Times New Roman"/>
          <w:bCs/>
          <w:color w:val="000000" w:themeColor="text1"/>
        </w:rPr>
        <w:t xml:space="preserve"> kepada </w:t>
      </w:r>
      <w:r w:rsidRPr="00EE4DD9">
        <w:rPr>
          <w:rFonts w:cs="Times New Roman"/>
          <w:bCs/>
          <w:color w:val="000000" w:themeColor="text1"/>
          <w:lang w:val="id-ID"/>
        </w:rPr>
        <w:t>Pihak Ketiga</w:t>
      </w:r>
      <w:r w:rsidRPr="00EE4DD9">
        <w:rPr>
          <w:rFonts w:cs="Times New Roman"/>
          <w:bCs/>
          <w:color w:val="000000" w:themeColor="text1"/>
        </w:rPr>
        <w:t xml:space="preserve"> tanpa persetujuan tertulis </w:t>
      </w:r>
      <w:r w:rsidRPr="00EE4DD9">
        <w:rPr>
          <w:rFonts w:cs="Times New Roman"/>
          <w:bCs/>
          <w:color w:val="000000" w:themeColor="text1"/>
          <w:lang w:val="id-ID"/>
        </w:rPr>
        <w:t xml:space="preserve">yang ditandatangani atasan tertinggi dari masing-masing </w:t>
      </w:r>
      <w:r w:rsidRPr="00EE4DD9">
        <w:rPr>
          <w:rFonts w:cs="Times New Roman"/>
          <w:b/>
          <w:bCs/>
          <w:color w:val="000000" w:themeColor="text1"/>
          <w:lang w:val="id-ID"/>
        </w:rPr>
        <w:t>Pihak</w:t>
      </w:r>
      <w:r w:rsidRPr="00EE4DD9">
        <w:rPr>
          <w:rFonts w:cs="Times New Roman"/>
          <w:bCs/>
          <w:color w:val="000000" w:themeColor="text1"/>
          <w:lang w:val="id-ID"/>
        </w:rPr>
        <w:t xml:space="preserve">. </w:t>
      </w:r>
      <w:r w:rsidRPr="00EE4DD9">
        <w:rPr>
          <w:rFonts w:eastAsiaTheme="minorEastAsia" w:cs="Times New Roman"/>
          <w:color w:val="000000" w:themeColor="text1"/>
          <w:kern w:val="0"/>
          <w:lang w:val="id-ID" w:eastAsia="en-US" w:bidi="ar-SA"/>
        </w:rPr>
        <w:t>(Seperti upload gambar/ video ke media sosial, dll).</w:t>
      </w:r>
    </w:p>
    <w:p w14:paraId="3FDE9E59" w14:textId="77777777"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Cs/>
          <w:color w:val="000000" w:themeColor="text1"/>
          <w:lang w:val="id-ID"/>
        </w:rPr>
      </w:pPr>
      <w:r w:rsidRPr="00EE4DD9">
        <w:rPr>
          <w:rFonts w:eastAsiaTheme="minorEastAsia" w:cs="Times New Roman"/>
          <w:color w:val="000000" w:themeColor="text1"/>
          <w:kern w:val="0"/>
          <w:lang w:val="id-ID" w:eastAsia="en-US" w:bidi="ar-SA"/>
        </w:rPr>
        <w:t>Apabila</w:t>
      </w:r>
      <w:r w:rsidRPr="00EE4DD9">
        <w:rPr>
          <w:rFonts w:eastAsiaTheme="minorEastAsia" w:cs="Times New Roman"/>
          <w:b/>
          <w:color w:val="000000" w:themeColor="text1"/>
          <w:kern w:val="0"/>
          <w:lang w:val="id-ID" w:eastAsia="en-US" w:bidi="ar-SA"/>
        </w:rPr>
        <w:t xml:space="preserve"> Pihak Pertama </w:t>
      </w:r>
      <w:r w:rsidRPr="00EE4DD9">
        <w:rPr>
          <w:rFonts w:eastAsiaTheme="minorEastAsia" w:cs="Times New Roman"/>
          <w:color w:val="000000" w:themeColor="text1"/>
          <w:kern w:val="0"/>
          <w:lang w:val="id-ID" w:eastAsia="en-US" w:bidi="ar-SA"/>
        </w:rPr>
        <w:t xml:space="preserve">membocorkan dan/atau menyebarluaskan kerahasiaan informasi perusahaan </w:t>
      </w:r>
      <w:r w:rsidRPr="00EE4DD9">
        <w:rPr>
          <w:rFonts w:eastAsiaTheme="minorEastAsia" w:cs="Times New Roman"/>
          <w:b/>
          <w:color w:val="000000" w:themeColor="text1"/>
          <w:kern w:val="0"/>
          <w:lang w:val="id-ID" w:eastAsia="en-US" w:bidi="ar-SA"/>
        </w:rPr>
        <w:t>Pihak Kedua</w:t>
      </w:r>
      <w:r w:rsidRPr="00EE4DD9">
        <w:rPr>
          <w:rFonts w:eastAsiaTheme="minorEastAsia" w:cs="Times New Roman"/>
          <w:color w:val="000000" w:themeColor="text1"/>
          <w:kern w:val="0"/>
          <w:lang w:val="id-ID" w:eastAsia="en-US" w:bidi="ar-SA"/>
        </w:rPr>
        <w:t xml:space="preserve"> dan mengakibatkan kerugian </w:t>
      </w:r>
      <w:r w:rsidRPr="00EE4DD9">
        <w:rPr>
          <w:rFonts w:eastAsiaTheme="minorEastAsia" w:cs="Times New Roman"/>
          <w:b/>
          <w:color w:val="000000" w:themeColor="text1"/>
          <w:kern w:val="0"/>
          <w:lang w:val="id-ID" w:eastAsia="en-US" w:bidi="ar-SA"/>
        </w:rPr>
        <w:t>Pihak Pertama</w:t>
      </w:r>
      <w:r w:rsidRPr="00EE4DD9">
        <w:rPr>
          <w:rFonts w:eastAsiaTheme="minorEastAsia" w:cs="Times New Roman"/>
          <w:color w:val="000000" w:themeColor="text1"/>
          <w:kern w:val="0"/>
          <w:lang w:val="id-ID" w:eastAsia="en-US" w:bidi="ar-SA"/>
        </w:rPr>
        <w:t xml:space="preserve"> maka </w:t>
      </w:r>
      <w:r w:rsidRPr="00EE4DD9">
        <w:rPr>
          <w:rFonts w:eastAsiaTheme="minorEastAsia" w:cs="Times New Roman"/>
          <w:b/>
          <w:color w:val="000000" w:themeColor="text1"/>
          <w:kern w:val="0"/>
          <w:lang w:val="id-ID" w:eastAsia="en-US" w:bidi="ar-SA"/>
        </w:rPr>
        <w:t>Pihak Pertama</w:t>
      </w:r>
      <w:r w:rsidRPr="00EE4DD9">
        <w:rPr>
          <w:rFonts w:eastAsiaTheme="minorEastAsia" w:cs="Times New Roman"/>
          <w:color w:val="000000" w:themeColor="text1"/>
          <w:kern w:val="0"/>
          <w:lang w:val="id-ID" w:eastAsia="en-US" w:bidi="ar-SA"/>
        </w:rPr>
        <w:t xml:space="preserve"> wajib membayar seluruh kerugian yang diderita oleh </w:t>
      </w:r>
      <w:r w:rsidRPr="00EE4DD9">
        <w:rPr>
          <w:rFonts w:eastAsiaTheme="minorEastAsia" w:cs="Times New Roman"/>
          <w:b/>
          <w:color w:val="000000" w:themeColor="text1"/>
          <w:kern w:val="0"/>
          <w:lang w:val="id-ID" w:eastAsia="en-US" w:bidi="ar-SA"/>
        </w:rPr>
        <w:t>Pihak Kedua</w:t>
      </w:r>
      <w:r w:rsidRPr="00EE4DD9">
        <w:rPr>
          <w:rFonts w:eastAsiaTheme="minorEastAsia" w:cs="Times New Roman"/>
          <w:color w:val="000000" w:themeColor="text1"/>
          <w:kern w:val="0"/>
          <w:lang w:val="id-ID" w:eastAsia="en-US" w:bidi="ar-SA"/>
        </w:rPr>
        <w:t>.</w:t>
      </w:r>
    </w:p>
    <w:p w14:paraId="5A6DA1AC" w14:textId="77777777"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Cs/>
          <w:color w:val="000000" w:themeColor="text1"/>
        </w:rPr>
      </w:pPr>
      <w:r w:rsidRPr="00EE4DD9">
        <w:rPr>
          <w:rFonts w:cs="Times New Roman"/>
          <w:b/>
          <w:bCs/>
          <w:color w:val="000000" w:themeColor="text1"/>
          <w:lang w:val="id-ID"/>
        </w:rPr>
        <w:t>Pihak Pertama</w:t>
      </w:r>
      <w:r w:rsidRPr="00EE4DD9">
        <w:rPr>
          <w:rFonts w:cs="Times New Roman"/>
          <w:bCs/>
          <w:color w:val="000000" w:themeColor="text1"/>
        </w:rPr>
        <w:t xml:space="preserve"> berperan serta menjaga aset </w:t>
      </w:r>
      <w:r w:rsidRPr="00EE4DD9">
        <w:rPr>
          <w:rFonts w:cs="Times New Roman"/>
          <w:b/>
          <w:bCs/>
          <w:color w:val="000000" w:themeColor="text1"/>
        </w:rPr>
        <w:t xml:space="preserve">Pihak </w:t>
      </w:r>
      <w:r w:rsidRPr="00EE4DD9">
        <w:rPr>
          <w:rFonts w:cs="Times New Roman"/>
          <w:b/>
          <w:bCs/>
          <w:color w:val="000000" w:themeColor="text1"/>
          <w:lang w:val="id-ID"/>
        </w:rPr>
        <w:t>Kedua</w:t>
      </w:r>
      <w:r w:rsidRPr="00EE4DD9">
        <w:rPr>
          <w:rFonts w:cs="Times New Roman"/>
          <w:bCs/>
          <w:color w:val="000000" w:themeColor="text1"/>
          <w:lang w:val="id-ID"/>
        </w:rPr>
        <w:t>.</w:t>
      </w:r>
    </w:p>
    <w:p w14:paraId="3AE023D8" w14:textId="77777777"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Cs/>
          <w:color w:val="000000" w:themeColor="text1"/>
        </w:rPr>
      </w:pPr>
      <w:r w:rsidRPr="00EE4DD9">
        <w:rPr>
          <w:rFonts w:cs="Times New Roman"/>
          <w:b/>
          <w:bCs/>
          <w:color w:val="000000" w:themeColor="text1"/>
        </w:rPr>
        <w:t xml:space="preserve">Pihak </w:t>
      </w:r>
      <w:r w:rsidRPr="00EE4DD9">
        <w:rPr>
          <w:rFonts w:cs="Times New Roman"/>
          <w:b/>
          <w:bCs/>
          <w:color w:val="000000" w:themeColor="text1"/>
          <w:lang w:val="id-ID"/>
        </w:rPr>
        <w:t>Pertama</w:t>
      </w:r>
      <w:r w:rsidRPr="00EE4DD9">
        <w:rPr>
          <w:rFonts w:cs="Times New Roman"/>
          <w:bCs/>
          <w:color w:val="000000" w:themeColor="text1"/>
        </w:rPr>
        <w:t xml:space="preserve"> dilarang mengambil gambar/ video dalam bentuk apapun selain </w:t>
      </w:r>
      <w:r w:rsidRPr="00EE4DD9">
        <w:rPr>
          <w:rFonts w:cs="Times New Roman"/>
          <w:bCs/>
          <w:color w:val="000000" w:themeColor="text1"/>
          <w:lang w:val="id-ID"/>
        </w:rPr>
        <w:t xml:space="preserve">untuk </w:t>
      </w:r>
      <w:r w:rsidRPr="00EE4DD9">
        <w:rPr>
          <w:rFonts w:cs="Times New Roman"/>
          <w:bCs/>
          <w:color w:val="000000" w:themeColor="text1"/>
        </w:rPr>
        <w:t xml:space="preserve">kepentingan </w:t>
      </w:r>
      <w:r w:rsidRPr="00EE4DD9">
        <w:rPr>
          <w:rFonts w:cs="Times New Roman"/>
          <w:b/>
          <w:bCs/>
          <w:color w:val="000000" w:themeColor="text1"/>
        </w:rPr>
        <w:t xml:space="preserve">Pihak </w:t>
      </w:r>
      <w:r w:rsidRPr="00EE4DD9">
        <w:rPr>
          <w:rFonts w:cs="Times New Roman"/>
          <w:b/>
          <w:bCs/>
          <w:color w:val="000000" w:themeColor="text1"/>
          <w:lang w:val="id-ID"/>
        </w:rPr>
        <w:t>Kedua</w:t>
      </w:r>
      <w:r w:rsidRPr="00EE4DD9">
        <w:rPr>
          <w:rFonts w:cs="Times New Roman"/>
          <w:bCs/>
          <w:color w:val="000000" w:themeColor="text1"/>
          <w:lang w:val="id-ID"/>
        </w:rPr>
        <w:t>.</w:t>
      </w:r>
    </w:p>
    <w:p w14:paraId="43CBDF93" w14:textId="77777777"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Cs/>
          <w:color w:val="000000" w:themeColor="text1"/>
        </w:rPr>
      </w:pPr>
      <w:r w:rsidRPr="00EE4DD9">
        <w:rPr>
          <w:rFonts w:cs="Times New Roman"/>
          <w:b/>
          <w:bCs/>
          <w:color w:val="000000" w:themeColor="text1"/>
        </w:rPr>
        <w:t xml:space="preserve">Pihak </w:t>
      </w:r>
      <w:r w:rsidRPr="00EE4DD9">
        <w:rPr>
          <w:rFonts w:cs="Times New Roman"/>
          <w:b/>
          <w:bCs/>
          <w:color w:val="000000" w:themeColor="text1"/>
          <w:lang w:val="id-ID"/>
        </w:rPr>
        <w:t>Pertama</w:t>
      </w:r>
      <w:r w:rsidRPr="00EE4DD9">
        <w:rPr>
          <w:rFonts w:cs="Times New Roman"/>
          <w:bCs/>
          <w:color w:val="000000" w:themeColor="text1"/>
        </w:rPr>
        <w:t xml:space="preserve"> dilarang memasuki area </w:t>
      </w:r>
      <w:r w:rsidRPr="00EE4DD9">
        <w:rPr>
          <w:rFonts w:cs="Times New Roman"/>
          <w:bCs/>
          <w:color w:val="000000" w:themeColor="text1"/>
          <w:lang w:val="id-ID"/>
        </w:rPr>
        <w:t xml:space="preserve">yang bukan area kerjanya </w:t>
      </w:r>
      <w:r w:rsidRPr="00EE4DD9">
        <w:rPr>
          <w:rFonts w:cs="Times New Roman"/>
          <w:bCs/>
          <w:color w:val="000000" w:themeColor="text1"/>
        </w:rPr>
        <w:t xml:space="preserve">dan mengakses system informasi tanpa seijin </w:t>
      </w:r>
      <w:r w:rsidRPr="00EE4DD9">
        <w:rPr>
          <w:rFonts w:cs="Times New Roman"/>
          <w:b/>
          <w:bCs/>
          <w:color w:val="000000" w:themeColor="text1"/>
        </w:rPr>
        <w:t xml:space="preserve">Pihak </w:t>
      </w:r>
      <w:r w:rsidRPr="00EE4DD9">
        <w:rPr>
          <w:rFonts w:cs="Times New Roman"/>
          <w:b/>
          <w:bCs/>
          <w:color w:val="000000" w:themeColor="text1"/>
          <w:lang w:val="id-ID"/>
        </w:rPr>
        <w:t>Kedua</w:t>
      </w:r>
      <w:r w:rsidRPr="00EE4DD9">
        <w:rPr>
          <w:rFonts w:cs="Times New Roman"/>
          <w:bCs/>
          <w:color w:val="000000" w:themeColor="text1"/>
          <w:lang w:val="id-ID"/>
        </w:rPr>
        <w:t>.</w:t>
      </w:r>
    </w:p>
    <w:p w14:paraId="7F4CD687" w14:textId="77777777" w:rsidR="00323B04" w:rsidRPr="00EE4DD9" w:rsidRDefault="00323B04" w:rsidP="00323B04">
      <w:pPr>
        <w:pStyle w:val="ListParagraph"/>
        <w:numPr>
          <w:ilvl w:val="0"/>
          <w:numId w:val="30"/>
        </w:numPr>
        <w:suppressAutoHyphens w:val="0"/>
        <w:spacing w:line="276" w:lineRule="auto"/>
        <w:ind w:left="426" w:hanging="426"/>
        <w:contextualSpacing/>
        <w:jc w:val="both"/>
        <w:rPr>
          <w:rFonts w:cs="Times New Roman"/>
          <w:b/>
        </w:rPr>
      </w:pPr>
      <w:r w:rsidRPr="00EE4DD9">
        <w:rPr>
          <w:rFonts w:cs="Times New Roman"/>
          <w:b/>
          <w:bCs/>
          <w:color w:val="000000" w:themeColor="text1"/>
        </w:rPr>
        <w:t xml:space="preserve">Pihak </w:t>
      </w:r>
      <w:r w:rsidRPr="00EE4DD9">
        <w:rPr>
          <w:rFonts w:cs="Times New Roman"/>
          <w:b/>
          <w:bCs/>
          <w:color w:val="000000" w:themeColor="text1"/>
          <w:lang w:val="id-ID"/>
        </w:rPr>
        <w:t>Pertama</w:t>
      </w:r>
      <w:r w:rsidRPr="00EE4DD9">
        <w:rPr>
          <w:rFonts w:cs="Times New Roman"/>
          <w:bCs/>
          <w:color w:val="000000" w:themeColor="text1"/>
        </w:rPr>
        <w:t xml:space="preserve"> wajib menyampaikan semua ketentuan ini kepada semua karyawan yang berkaitan dengan perjanjian ini.</w:t>
      </w:r>
      <w:r w:rsidRPr="00EE4DD9">
        <w:rPr>
          <w:rFonts w:cs="Times New Roman"/>
          <w:color w:val="000000"/>
        </w:rPr>
        <w:t xml:space="preserve"> </w:t>
      </w:r>
    </w:p>
    <w:p w14:paraId="41CEE7DD" w14:textId="77777777" w:rsidR="00695E68" w:rsidRPr="00EE4DD9" w:rsidRDefault="00695E68" w:rsidP="006643C9">
      <w:pPr>
        <w:widowControl w:val="0"/>
        <w:spacing w:after="0"/>
        <w:jc w:val="center"/>
        <w:rPr>
          <w:rFonts w:ascii="Times New Roman" w:hAnsi="Times New Roman" w:cs="Times New Roman"/>
          <w:b/>
          <w:bCs/>
          <w:color w:val="000000" w:themeColor="text1"/>
          <w:sz w:val="24"/>
          <w:szCs w:val="24"/>
        </w:rPr>
      </w:pPr>
    </w:p>
    <w:p w14:paraId="39A1D5A3" w14:textId="77777777" w:rsidR="001E0CD7" w:rsidRPr="00EE4DD9" w:rsidRDefault="00BB1696" w:rsidP="006643C9">
      <w:pPr>
        <w:pStyle w:val="ListParagraph"/>
        <w:suppressAutoHyphens w:val="0"/>
        <w:spacing w:after="200" w:line="276" w:lineRule="auto"/>
        <w:ind w:left="0" w:right="270"/>
        <w:contextualSpacing/>
        <w:jc w:val="center"/>
        <w:rPr>
          <w:rFonts w:cs="Times New Roman"/>
          <w:b/>
          <w:color w:val="000000" w:themeColor="text1"/>
          <w:lang w:val="id-ID"/>
        </w:rPr>
      </w:pPr>
      <w:r w:rsidRPr="00EE4DD9">
        <w:rPr>
          <w:rFonts w:cs="Times New Roman"/>
          <w:b/>
          <w:color w:val="000000" w:themeColor="text1"/>
        </w:rPr>
        <w:t>Pasal 1</w:t>
      </w:r>
      <w:r w:rsidR="00323B04" w:rsidRPr="00EE4DD9">
        <w:rPr>
          <w:rFonts w:cs="Times New Roman"/>
          <w:b/>
          <w:color w:val="000000" w:themeColor="text1"/>
          <w:lang w:val="id-ID"/>
        </w:rPr>
        <w:t>1</w:t>
      </w:r>
    </w:p>
    <w:p w14:paraId="108DAB94" w14:textId="77777777" w:rsidR="001E0CD7" w:rsidRPr="00EE4DD9" w:rsidRDefault="009A0DEF" w:rsidP="006643C9">
      <w:pPr>
        <w:pStyle w:val="ListParagraph"/>
        <w:suppressAutoHyphens w:val="0"/>
        <w:spacing w:after="200" w:line="276" w:lineRule="auto"/>
        <w:ind w:left="0" w:right="270"/>
        <w:contextualSpacing/>
        <w:jc w:val="center"/>
        <w:rPr>
          <w:rFonts w:cs="Times New Roman"/>
          <w:b/>
          <w:color w:val="000000" w:themeColor="text1"/>
          <w:lang w:val="id-ID"/>
        </w:rPr>
      </w:pPr>
      <w:r w:rsidRPr="00EE4DD9">
        <w:rPr>
          <w:rFonts w:cs="Times New Roman"/>
          <w:b/>
          <w:color w:val="000000" w:themeColor="text1"/>
        </w:rPr>
        <w:t>Pemberian</w:t>
      </w:r>
      <w:r w:rsidR="00323B04" w:rsidRPr="00EE4DD9">
        <w:rPr>
          <w:rFonts w:cs="Times New Roman"/>
          <w:b/>
          <w:color w:val="000000" w:themeColor="text1"/>
          <w:lang w:val="id-ID"/>
        </w:rPr>
        <w:t xml:space="preserve"> </w:t>
      </w:r>
      <w:r w:rsidRPr="00EE4DD9">
        <w:rPr>
          <w:rFonts w:cs="Times New Roman"/>
          <w:b/>
          <w:color w:val="000000" w:themeColor="text1"/>
        </w:rPr>
        <w:t>Hadiah</w:t>
      </w:r>
      <w:r w:rsidR="00745D12" w:rsidRPr="00EE4DD9">
        <w:rPr>
          <w:rFonts w:cs="Times New Roman"/>
          <w:b/>
          <w:color w:val="000000" w:themeColor="text1"/>
          <w:lang w:val="id-ID"/>
        </w:rPr>
        <w:t xml:space="preserve"> atau Janji</w:t>
      </w:r>
    </w:p>
    <w:p w14:paraId="25FC0CAE" w14:textId="77777777" w:rsidR="00323B04" w:rsidRPr="00EE4DD9" w:rsidRDefault="00323B04" w:rsidP="00323B04">
      <w:pPr>
        <w:pStyle w:val="ListParagraph"/>
        <w:numPr>
          <w:ilvl w:val="0"/>
          <w:numId w:val="15"/>
        </w:numPr>
        <w:suppressAutoHyphens w:val="0"/>
        <w:spacing w:after="200" w:line="276" w:lineRule="auto"/>
        <w:ind w:left="426" w:right="270" w:hanging="426"/>
        <w:contextualSpacing/>
        <w:jc w:val="both"/>
        <w:rPr>
          <w:rFonts w:cs="Times New Roman"/>
          <w:color w:val="000000" w:themeColor="text1"/>
          <w:lang w:val="id-ID"/>
        </w:rPr>
      </w:pPr>
      <w:r w:rsidRPr="00EE4DD9">
        <w:rPr>
          <w:rFonts w:cs="Times New Roman"/>
          <w:b/>
          <w:color w:val="000000" w:themeColor="text1"/>
          <w:lang w:val="id-ID"/>
        </w:rPr>
        <w:t xml:space="preserve">Pihak Pertama </w:t>
      </w:r>
      <w:r w:rsidRPr="00EE4DD9">
        <w:rPr>
          <w:rFonts w:cs="Times New Roman"/>
          <w:color w:val="000000" w:themeColor="text1"/>
          <w:lang w:val="id-ID"/>
        </w:rPr>
        <w:t xml:space="preserve">dilarang untuk memberikan hadiah dalam bentuk apapun baik berupa uang, barang atau bentuk lainnya yang bernilai uang dan bersifat pribadi kepada staff atau karyawan </w:t>
      </w:r>
      <w:r w:rsidRPr="00EE4DD9">
        <w:rPr>
          <w:rFonts w:cs="Times New Roman"/>
          <w:b/>
          <w:color w:val="000000" w:themeColor="text1"/>
          <w:lang w:val="id-ID"/>
        </w:rPr>
        <w:t xml:space="preserve">Pihak Kedua </w:t>
      </w:r>
      <w:r w:rsidRPr="00EE4DD9">
        <w:rPr>
          <w:rFonts w:cs="Times New Roman"/>
          <w:color w:val="000000" w:themeColor="text1"/>
          <w:lang w:val="id-ID"/>
        </w:rPr>
        <w:t>terkait perjanjian ini.</w:t>
      </w:r>
    </w:p>
    <w:p w14:paraId="517F46BA" w14:textId="77777777" w:rsidR="00323B04" w:rsidRPr="00EE4DD9" w:rsidRDefault="00323B04" w:rsidP="00323B04">
      <w:pPr>
        <w:pStyle w:val="ListParagraph"/>
        <w:numPr>
          <w:ilvl w:val="0"/>
          <w:numId w:val="15"/>
        </w:numPr>
        <w:suppressAutoHyphens w:val="0"/>
        <w:spacing w:line="276" w:lineRule="auto"/>
        <w:ind w:left="426" w:right="270" w:hanging="426"/>
        <w:contextualSpacing/>
        <w:jc w:val="both"/>
        <w:rPr>
          <w:rFonts w:cs="Times New Roman"/>
          <w:color w:val="000000" w:themeColor="text1"/>
          <w:lang w:val="en-US"/>
        </w:rPr>
      </w:pPr>
      <w:r w:rsidRPr="00EE4DD9">
        <w:rPr>
          <w:rFonts w:cs="Times New Roman"/>
          <w:color w:val="000000" w:themeColor="text1"/>
          <w:lang w:val="id-ID"/>
        </w:rPr>
        <w:t xml:space="preserve">Sanksi atas pelanggaran ayat 1 (satu) pasal ini kepada </w:t>
      </w:r>
      <w:r w:rsidRPr="00EE4DD9">
        <w:rPr>
          <w:rFonts w:cs="Times New Roman"/>
          <w:b/>
          <w:color w:val="000000" w:themeColor="text1"/>
          <w:lang w:val="id-ID"/>
        </w:rPr>
        <w:t>Pihak Pertama</w:t>
      </w:r>
      <w:r w:rsidRPr="00EE4DD9">
        <w:rPr>
          <w:rFonts w:cs="Times New Roman"/>
          <w:color w:val="000000" w:themeColor="text1"/>
          <w:lang w:val="id-ID"/>
        </w:rPr>
        <w:t xml:space="preserve"> adalah:</w:t>
      </w:r>
    </w:p>
    <w:p w14:paraId="1AC92D68" w14:textId="77777777" w:rsidR="00323B04" w:rsidRPr="00EE4DD9" w:rsidRDefault="00323B04" w:rsidP="00323B04">
      <w:pPr>
        <w:pStyle w:val="ListParagraph"/>
        <w:numPr>
          <w:ilvl w:val="0"/>
          <w:numId w:val="31"/>
        </w:numPr>
        <w:suppressAutoHyphens w:val="0"/>
        <w:spacing w:line="276" w:lineRule="auto"/>
        <w:ind w:left="709" w:right="270" w:hanging="283"/>
        <w:contextualSpacing/>
        <w:jc w:val="both"/>
        <w:rPr>
          <w:rFonts w:cs="Times New Roman"/>
          <w:color w:val="000000" w:themeColor="text1"/>
          <w:lang w:val="en-US"/>
        </w:rPr>
      </w:pPr>
      <w:r w:rsidRPr="00EE4DD9">
        <w:rPr>
          <w:rFonts w:cs="Times New Roman"/>
          <w:color w:val="000000" w:themeColor="text1"/>
          <w:lang w:val="id-ID"/>
        </w:rPr>
        <w:t xml:space="preserve">Pemutusan perjanjian secara sepihak oleh </w:t>
      </w:r>
      <w:r w:rsidRPr="00EE4DD9">
        <w:rPr>
          <w:rFonts w:cs="Times New Roman"/>
          <w:b/>
          <w:color w:val="000000" w:themeColor="text1"/>
          <w:lang w:val="id-ID"/>
        </w:rPr>
        <w:t>Pihak Kedua</w:t>
      </w:r>
      <w:r w:rsidRPr="00EE4DD9">
        <w:rPr>
          <w:rFonts w:cs="Times New Roman"/>
          <w:color w:val="000000" w:themeColor="text1"/>
          <w:lang w:val="id-ID"/>
        </w:rPr>
        <w:t>.</w:t>
      </w:r>
    </w:p>
    <w:p w14:paraId="32DFAE79" w14:textId="77777777" w:rsidR="00323B04" w:rsidRPr="00EE4DD9" w:rsidRDefault="00323B04" w:rsidP="00323B04">
      <w:pPr>
        <w:pStyle w:val="ListParagraph"/>
        <w:numPr>
          <w:ilvl w:val="0"/>
          <w:numId w:val="31"/>
        </w:numPr>
        <w:suppressAutoHyphens w:val="0"/>
        <w:spacing w:line="276" w:lineRule="auto"/>
        <w:ind w:left="709" w:right="270" w:hanging="283"/>
        <w:contextualSpacing/>
        <w:jc w:val="both"/>
        <w:rPr>
          <w:rFonts w:cs="Times New Roman"/>
          <w:color w:val="000000" w:themeColor="text1"/>
          <w:lang w:val="en-US"/>
        </w:rPr>
      </w:pPr>
      <w:r w:rsidRPr="00EE4DD9">
        <w:rPr>
          <w:rFonts w:cs="Times New Roman"/>
          <w:color w:val="000000" w:themeColor="text1"/>
          <w:lang w:val="id-ID"/>
        </w:rPr>
        <w:t xml:space="preserve">Karyawan </w:t>
      </w:r>
      <w:r w:rsidRPr="00EE4DD9">
        <w:rPr>
          <w:rFonts w:cs="Times New Roman"/>
          <w:b/>
          <w:color w:val="000000" w:themeColor="text1"/>
          <w:lang w:val="id-ID"/>
        </w:rPr>
        <w:t>Pihak Pertama</w:t>
      </w:r>
      <w:r w:rsidRPr="00EE4DD9">
        <w:rPr>
          <w:rFonts w:cs="Times New Roman"/>
          <w:color w:val="000000" w:themeColor="text1"/>
          <w:lang w:val="id-ID"/>
        </w:rPr>
        <w:t xml:space="preserve"> yang terlibat dalam pemberian hadiah akan dikeluarkan dari perusahaan </w:t>
      </w:r>
      <w:r w:rsidRPr="00EE4DD9">
        <w:rPr>
          <w:rFonts w:cs="Times New Roman"/>
          <w:b/>
          <w:color w:val="000000" w:themeColor="text1"/>
          <w:lang w:val="id-ID"/>
        </w:rPr>
        <w:t>Pihak Pertama</w:t>
      </w:r>
      <w:r w:rsidRPr="00EE4DD9">
        <w:rPr>
          <w:rFonts w:cs="Times New Roman"/>
          <w:color w:val="000000" w:themeColor="text1"/>
          <w:lang w:val="id-ID"/>
        </w:rPr>
        <w:t>.</w:t>
      </w:r>
    </w:p>
    <w:p w14:paraId="4A351A91" w14:textId="77777777" w:rsidR="00323B04" w:rsidRPr="00EE4DD9" w:rsidRDefault="00323B04" w:rsidP="00323B04">
      <w:pPr>
        <w:pStyle w:val="ListParagraph"/>
        <w:numPr>
          <w:ilvl w:val="0"/>
          <w:numId w:val="31"/>
        </w:numPr>
        <w:suppressAutoHyphens w:val="0"/>
        <w:spacing w:line="276" w:lineRule="auto"/>
        <w:ind w:left="709" w:right="270" w:hanging="283"/>
        <w:contextualSpacing/>
        <w:jc w:val="both"/>
        <w:rPr>
          <w:rFonts w:cs="Times New Roman"/>
          <w:color w:val="000000" w:themeColor="text1"/>
          <w:lang w:val="en-US"/>
        </w:rPr>
      </w:pPr>
      <w:r w:rsidRPr="00EE4DD9">
        <w:rPr>
          <w:rFonts w:cs="Times New Roman"/>
          <w:color w:val="000000" w:themeColor="text1"/>
          <w:lang w:val="id-ID"/>
        </w:rPr>
        <w:t xml:space="preserve">Karyawan </w:t>
      </w:r>
      <w:r w:rsidRPr="00EE4DD9">
        <w:rPr>
          <w:rFonts w:cs="Times New Roman"/>
          <w:b/>
          <w:color w:val="000000" w:themeColor="text1"/>
          <w:lang w:val="id-ID"/>
        </w:rPr>
        <w:t>Pihak Kedua</w:t>
      </w:r>
      <w:r w:rsidRPr="00EE4DD9">
        <w:rPr>
          <w:rFonts w:cs="Times New Roman"/>
          <w:color w:val="000000" w:themeColor="text1"/>
          <w:lang w:val="id-ID"/>
        </w:rPr>
        <w:t xml:space="preserve"> yang terlibat dalam penerimaan hadiah akan diproses sesuai PKB (Peraturan Kerja Bersama) yang berlaku di tempat </w:t>
      </w:r>
      <w:r w:rsidRPr="00EE4DD9">
        <w:rPr>
          <w:rFonts w:cs="Times New Roman"/>
          <w:b/>
          <w:color w:val="000000" w:themeColor="text1"/>
          <w:lang w:val="id-ID"/>
        </w:rPr>
        <w:t>Pihak Kedua</w:t>
      </w:r>
      <w:r w:rsidRPr="00EE4DD9">
        <w:rPr>
          <w:rFonts w:cs="Times New Roman"/>
          <w:color w:val="000000" w:themeColor="text1"/>
          <w:lang w:val="id-ID"/>
        </w:rPr>
        <w:t>.</w:t>
      </w:r>
    </w:p>
    <w:p w14:paraId="724918DF" w14:textId="77777777" w:rsidR="00323B04" w:rsidRPr="00EE4DD9" w:rsidRDefault="00323B04" w:rsidP="00323B04">
      <w:pPr>
        <w:pStyle w:val="ListParagraph"/>
        <w:numPr>
          <w:ilvl w:val="0"/>
          <w:numId w:val="31"/>
        </w:numPr>
        <w:suppressAutoHyphens w:val="0"/>
        <w:spacing w:line="276" w:lineRule="auto"/>
        <w:ind w:left="709" w:right="270" w:hanging="283"/>
        <w:contextualSpacing/>
        <w:jc w:val="both"/>
        <w:rPr>
          <w:rFonts w:cs="Times New Roman"/>
          <w:color w:val="000000" w:themeColor="text1"/>
          <w:lang w:val="en-US"/>
        </w:rPr>
      </w:pPr>
      <w:r w:rsidRPr="00EE4DD9">
        <w:rPr>
          <w:rFonts w:cs="Times New Roman"/>
          <w:b/>
          <w:color w:val="000000" w:themeColor="text1"/>
          <w:lang w:val="id-ID"/>
        </w:rPr>
        <w:lastRenderedPageBreak/>
        <w:t xml:space="preserve">Pihak Pertama </w:t>
      </w:r>
      <w:r w:rsidRPr="00EE4DD9">
        <w:rPr>
          <w:rFonts w:cs="Times New Roman"/>
          <w:color w:val="000000" w:themeColor="text1"/>
          <w:lang w:val="id-ID"/>
        </w:rPr>
        <w:t xml:space="preserve">mengembalikan semua pembayaran yang telah diberikan oleh </w:t>
      </w:r>
      <w:r w:rsidRPr="00EE4DD9">
        <w:rPr>
          <w:rFonts w:cs="Times New Roman"/>
          <w:b/>
          <w:color w:val="000000" w:themeColor="text1"/>
          <w:lang w:val="id-ID"/>
        </w:rPr>
        <w:t>Pihak Kedua</w:t>
      </w:r>
      <w:r w:rsidRPr="00EE4DD9">
        <w:rPr>
          <w:rFonts w:cs="Times New Roman"/>
          <w:color w:val="000000" w:themeColor="text1"/>
          <w:lang w:val="id-ID"/>
        </w:rPr>
        <w:t>.</w:t>
      </w:r>
    </w:p>
    <w:p w14:paraId="794C07F0" w14:textId="77777777" w:rsidR="00323B04" w:rsidRPr="00EE4DD9" w:rsidRDefault="00323B04" w:rsidP="00323B04">
      <w:pPr>
        <w:pStyle w:val="ListParagraph"/>
        <w:numPr>
          <w:ilvl w:val="0"/>
          <w:numId w:val="31"/>
        </w:numPr>
        <w:suppressAutoHyphens w:val="0"/>
        <w:spacing w:line="276" w:lineRule="auto"/>
        <w:ind w:left="709" w:right="270" w:hanging="283"/>
        <w:contextualSpacing/>
        <w:jc w:val="both"/>
        <w:rPr>
          <w:rFonts w:cs="Times New Roman"/>
          <w:color w:val="000000" w:themeColor="text1"/>
          <w:lang w:val="en-US"/>
        </w:rPr>
      </w:pPr>
      <w:r w:rsidRPr="00EE4DD9">
        <w:rPr>
          <w:rFonts w:cs="Times New Roman"/>
          <w:b/>
          <w:color w:val="000000" w:themeColor="text1"/>
          <w:lang w:val="id-ID"/>
        </w:rPr>
        <w:t>Pihak Kedua</w:t>
      </w:r>
      <w:r w:rsidRPr="00EE4DD9">
        <w:rPr>
          <w:rFonts w:cs="Times New Roman"/>
          <w:color w:val="000000" w:themeColor="text1"/>
          <w:lang w:val="id-ID"/>
        </w:rPr>
        <w:t xml:space="preserve"> berhak melaporkan kepada pihak yang berwajib. </w:t>
      </w:r>
    </w:p>
    <w:p w14:paraId="70F20668" w14:textId="77777777" w:rsidR="00337E09" w:rsidRDefault="00337E09" w:rsidP="00323B04">
      <w:pPr>
        <w:pStyle w:val="Default"/>
        <w:spacing w:line="276" w:lineRule="auto"/>
        <w:jc w:val="center"/>
        <w:rPr>
          <w:b/>
          <w:bCs/>
          <w:color w:val="000000" w:themeColor="text1"/>
          <w:lang w:val="en-US"/>
        </w:rPr>
      </w:pPr>
    </w:p>
    <w:p w14:paraId="74D975CD" w14:textId="77777777" w:rsidR="00323B04" w:rsidRPr="00EE4DD9" w:rsidRDefault="00323B04" w:rsidP="00323B04">
      <w:pPr>
        <w:pStyle w:val="Default"/>
        <w:spacing w:line="276" w:lineRule="auto"/>
        <w:jc w:val="center"/>
        <w:rPr>
          <w:color w:val="000000" w:themeColor="text1"/>
        </w:rPr>
      </w:pPr>
      <w:r w:rsidRPr="00EE4DD9">
        <w:rPr>
          <w:b/>
          <w:bCs/>
          <w:color w:val="000000" w:themeColor="text1"/>
        </w:rPr>
        <w:t>Pasal 12</w:t>
      </w:r>
    </w:p>
    <w:p w14:paraId="55891DCD" w14:textId="77777777" w:rsidR="00323B04" w:rsidRPr="00EE4DD9" w:rsidRDefault="00323B04" w:rsidP="00323B04">
      <w:pPr>
        <w:pStyle w:val="Default"/>
        <w:spacing w:line="276" w:lineRule="auto"/>
        <w:jc w:val="center"/>
        <w:rPr>
          <w:color w:val="000000" w:themeColor="text1"/>
        </w:rPr>
      </w:pPr>
      <w:r w:rsidRPr="00EE4DD9">
        <w:rPr>
          <w:b/>
          <w:bCs/>
          <w:color w:val="000000" w:themeColor="text1"/>
        </w:rPr>
        <w:t>Pengakhiran Perjanjian</w:t>
      </w:r>
    </w:p>
    <w:p w14:paraId="084923B5" w14:textId="77777777" w:rsidR="00323B04" w:rsidRPr="00EE4DD9" w:rsidRDefault="00323B04" w:rsidP="00323B04">
      <w:pPr>
        <w:pStyle w:val="ListParagraph"/>
        <w:numPr>
          <w:ilvl w:val="0"/>
          <w:numId w:val="32"/>
        </w:numPr>
        <w:suppressAutoHyphens w:val="0"/>
        <w:spacing w:line="276" w:lineRule="auto"/>
        <w:ind w:left="426" w:right="270" w:hanging="426"/>
        <w:contextualSpacing/>
        <w:jc w:val="both"/>
        <w:rPr>
          <w:rFonts w:cs="Times New Roman"/>
          <w:color w:val="000000" w:themeColor="text1"/>
        </w:rPr>
      </w:pPr>
      <w:r w:rsidRPr="00EE4DD9">
        <w:rPr>
          <w:rFonts w:cs="Times New Roman"/>
          <w:color w:val="000000" w:themeColor="text1"/>
          <w:lang w:val="id-ID"/>
        </w:rPr>
        <w:t>Perjanjian ini dapat berakhir dikarenakan sebagai berikut:</w:t>
      </w:r>
    </w:p>
    <w:p w14:paraId="78EB8F3F" w14:textId="77777777" w:rsidR="00323B04" w:rsidRPr="00EE4DD9" w:rsidRDefault="00323B04" w:rsidP="00323B04">
      <w:pPr>
        <w:pStyle w:val="ListParagraph"/>
        <w:numPr>
          <w:ilvl w:val="1"/>
          <w:numId w:val="13"/>
        </w:numPr>
        <w:tabs>
          <w:tab w:val="clear" w:pos="0"/>
        </w:tabs>
        <w:suppressAutoHyphens w:val="0"/>
        <w:spacing w:line="276" w:lineRule="auto"/>
        <w:ind w:left="709" w:right="270" w:hanging="283"/>
        <w:contextualSpacing/>
        <w:jc w:val="both"/>
        <w:rPr>
          <w:rFonts w:cs="Times New Roman"/>
          <w:color w:val="000000" w:themeColor="text1"/>
        </w:rPr>
      </w:pPr>
      <w:r w:rsidRPr="00EE4DD9">
        <w:rPr>
          <w:rFonts w:cs="Times New Roman"/>
          <w:b/>
          <w:color w:val="000000" w:themeColor="text1"/>
          <w:lang w:val="id-ID"/>
        </w:rPr>
        <w:t>Para Pihak</w:t>
      </w:r>
      <w:r w:rsidRPr="00EE4DD9">
        <w:rPr>
          <w:rFonts w:cs="Times New Roman"/>
          <w:color w:val="000000" w:themeColor="text1"/>
          <w:lang w:val="id-ID"/>
        </w:rPr>
        <w:t xml:space="preserve"> sepakat untuk mengakhiri.</w:t>
      </w:r>
    </w:p>
    <w:p w14:paraId="7FE36270" w14:textId="77777777" w:rsidR="00323B04" w:rsidRPr="00EE4DD9" w:rsidRDefault="00323B04" w:rsidP="00323B04">
      <w:pPr>
        <w:pStyle w:val="ListParagraph"/>
        <w:numPr>
          <w:ilvl w:val="1"/>
          <w:numId w:val="13"/>
        </w:numPr>
        <w:tabs>
          <w:tab w:val="clear" w:pos="0"/>
        </w:tabs>
        <w:suppressAutoHyphens w:val="0"/>
        <w:spacing w:line="276" w:lineRule="auto"/>
        <w:ind w:left="709" w:right="270" w:hanging="283"/>
        <w:contextualSpacing/>
        <w:jc w:val="both"/>
        <w:rPr>
          <w:rFonts w:cs="Times New Roman"/>
          <w:color w:val="000000" w:themeColor="text1"/>
        </w:rPr>
      </w:pPr>
      <w:r w:rsidRPr="00EE4DD9">
        <w:rPr>
          <w:rFonts w:cs="Times New Roman"/>
          <w:color w:val="000000" w:themeColor="text1"/>
          <w:lang w:val="id-ID"/>
        </w:rPr>
        <w:t>Periode perjanjian telah berakhir.</w:t>
      </w:r>
    </w:p>
    <w:p w14:paraId="51445AF2" w14:textId="77777777" w:rsidR="00323B04" w:rsidRPr="00EE4DD9" w:rsidRDefault="00323B04" w:rsidP="00323B04">
      <w:pPr>
        <w:pStyle w:val="ListParagraph"/>
        <w:numPr>
          <w:ilvl w:val="1"/>
          <w:numId w:val="13"/>
        </w:numPr>
        <w:tabs>
          <w:tab w:val="clear" w:pos="0"/>
        </w:tabs>
        <w:suppressAutoHyphens w:val="0"/>
        <w:spacing w:line="276" w:lineRule="auto"/>
        <w:ind w:left="709" w:right="270" w:hanging="283"/>
        <w:contextualSpacing/>
        <w:jc w:val="both"/>
        <w:rPr>
          <w:rFonts w:cs="Times New Roman"/>
          <w:color w:val="000000" w:themeColor="text1"/>
        </w:rPr>
      </w:pPr>
      <w:r w:rsidRPr="00EE4DD9">
        <w:rPr>
          <w:rFonts w:cs="Times New Roman"/>
          <w:color w:val="000000" w:themeColor="text1"/>
          <w:lang w:val="id-ID"/>
        </w:rPr>
        <w:t>Salah satu Pihak cidera janji.</w:t>
      </w:r>
    </w:p>
    <w:p w14:paraId="4661E449" w14:textId="77777777" w:rsidR="00323B04" w:rsidRPr="00EE4DD9" w:rsidRDefault="00323B04" w:rsidP="00323B04">
      <w:pPr>
        <w:pStyle w:val="ListParagraph"/>
        <w:numPr>
          <w:ilvl w:val="1"/>
          <w:numId w:val="13"/>
        </w:numPr>
        <w:tabs>
          <w:tab w:val="clear" w:pos="0"/>
        </w:tabs>
        <w:suppressAutoHyphens w:val="0"/>
        <w:spacing w:line="276" w:lineRule="auto"/>
        <w:ind w:left="709" w:right="270" w:hanging="283"/>
        <w:contextualSpacing/>
        <w:jc w:val="both"/>
        <w:rPr>
          <w:rFonts w:cs="Times New Roman"/>
          <w:color w:val="000000" w:themeColor="text1"/>
        </w:rPr>
      </w:pPr>
      <w:r w:rsidRPr="00EE4DD9">
        <w:rPr>
          <w:rFonts w:cs="Times New Roman"/>
          <w:color w:val="000000" w:themeColor="text1"/>
          <w:lang w:val="id-ID"/>
        </w:rPr>
        <w:t>Dengan putusan pengadilan.</w:t>
      </w:r>
    </w:p>
    <w:p w14:paraId="347F8D5A" w14:textId="77777777" w:rsidR="00323B04" w:rsidRPr="00EE4DD9" w:rsidRDefault="00323B04" w:rsidP="00323B04">
      <w:pPr>
        <w:pStyle w:val="ListParagraph"/>
        <w:numPr>
          <w:ilvl w:val="1"/>
          <w:numId w:val="13"/>
        </w:numPr>
        <w:tabs>
          <w:tab w:val="clear" w:pos="0"/>
        </w:tabs>
        <w:suppressAutoHyphens w:val="0"/>
        <w:spacing w:line="276" w:lineRule="auto"/>
        <w:ind w:left="709" w:right="270" w:hanging="283"/>
        <w:contextualSpacing/>
        <w:jc w:val="both"/>
        <w:rPr>
          <w:rFonts w:cs="Times New Roman"/>
          <w:color w:val="000000" w:themeColor="text1"/>
        </w:rPr>
      </w:pPr>
      <w:r w:rsidRPr="00EE4DD9">
        <w:rPr>
          <w:rFonts w:cs="Times New Roman"/>
          <w:color w:val="000000" w:themeColor="text1"/>
          <w:lang w:val="id-ID"/>
        </w:rPr>
        <w:t>Salah satu Pihak dinyatakan bangkrut/pailit.</w:t>
      </w:r>
    </w:p>
    <w:p w14:paraId="1C5E7E74" w14:textId="77777777" w:rsidR="00323B04" w:rsidRPr="00EE4DD9" w:rsidRDefault="00323B04" w:rsidP="00323B04">
      <w:pPr>
        <w:pStyle w:val="ListParagraph"/>
        <w:numPr>
          <w:ilvl w:val="0"/>
          <w:numId w:val="32"/>
        </w:numPr>
        <w:suppressAutoHyphens w:val="0"/>
        <w:spacing w:line="276" w:lineRule="auto"/>
        <w:ind w:left="426" w:right="270" w:hanging="426"/>
        <w:contextualSpacing/>
        <w:jc w:val="both"/>
        <w:rPr>
          <w:rFonts w:cs="Times New Roman"/>
          <w:color w:val="000000" w:themeColor="text1"/>
          <w:lang w:val="id-ID"/>
        </w:rPr>
      </w:pPr>
      <w:r w:rsidRPr="00EE4DD9">
        <w:rPr>
          <w:rFonts w:cs="Times New Roman"/>
          <w:color w:val="000000" w:themeColor="text1"/>
          <w:lang w:val="id-ID"/>
        </w:rPr>
        <w:t xml:space="preserve">Pengakhiran perjanjian dalam ayat (1) poin (a), poin (b) dan poin (c) harus dengan memberitahu/diberitahu terlebih dahulu kepada </w:t>
      </w:r>
      <w:r w:rsidRPr="00743E14">
        <w:rPr>
          <w:rFonts w:cs="Times New Roman"/>
          <w:b/>
          <w:color w:val="000000" w:themeColor="text1"/>
          <w:lang w:val="id-ID"/>
        </w:rPr>
        <w:t>Para Pihak</w:t>
      </w:r>
      <w:r w:rsidRPr="00EE4DD9">
        <w:rPr>
          <w:rFonts w:cs="Times New Roman"/>
          <w:color w:val="000000" w:themeColor="text1"/>
          <w:lang w:val="id-ID"/>
        </w:rPr>
        <w:t xml:space="preserve"> selambat-lambatnya 15 (lima belas) hari sebelum pelaksanaan.</w:t>
      </w:r>
    </w:p>
    <w:p w14:paraId="7025E9ED" w14:textId="77777777" w:rsidR="00323B04" w:rsidRPr="00EE4DD9" w:rsidRDefault="00323B04" w:rsidP="0095718C">
      <w:pPr>
        <w:pStyle w:val="Default"/>
        <w:spacing w:line="276" w:lineRule="auto"/>
        <w:jc w:val="center"/>
        <w:rPr>
          <w:b/>
          <w:color w:val="000000" w:themeColor="text1"/>
        </w:rPr>
      </w:pPr>
    </w:p>
    <w:p w14:paraId="798C155E" w14:textId="77777777" w:rsidR="00176442" w:rsidRPr="00EE4DD9" w:rsidRDefault="00176442" w:rsidP="0095718C">
      <w:pPr>
        <w:pStyle w:val="Default"/>
        <w:spacing w:line="276" w:lineRule="auto"/>
        <w:jc w:val="center"/>
        <w:rPr>
          <w:color w:val="000000" w:themeColor="text1"/>
        </w:rPr>
      </w:pPr>
      <w:r w:rsidRPr="00EE4DD9">
        <w:rPr>
          <w:b/>
          <w:bCs/>
          <w:color w:val="000000" w:themeColor="text1"/>
        </w:rPr>
        <w:t xml:space="preserve">Pasal </w:t>
      </w:r>
      <w:r w:rsidR="001E0CD7" w:rsidRPr="00EE4DD9">
        <w:rPr>
          <w:b/>
          <w:bCs/>
          <w:color w:val="000000" w:themeColor="text1"/>
        </w:rPr>
        <w:t>1</w:t>
      </w:r>
      <w:r w:rsidR="00323B04" w:rsidRPr="00EE4DD9">
        <w:rPr>
          <w:b/>
          <w:bCs/>
          <w:color w:val="000000" w:themeColor="text1"/>
        </w:rPr>
        <w:t>3</w:t>
      </w:r>
    </w:p>
    <w:p w14:paraId="0E1CA320" w14:textId="77777777" w:rsidR="00323B04" w:rsidRPr="00EE4DD9" w:rsidRDefault="00323B04" w:rsidP="00323B04">
      <w:pPr>
        <w:spacing w:after="0"/>
        <w:jc w:val="center"/>
        <w:rPr>
          <w:rFonts w:ascii="Times New Roman" w:hAnsi="Times New Roman" w:cs="Times New Roman"/>
          <w:b/>
          <w:color w:val="000000" w:themeColor="text1"/>
          <w:sz w:val="24"/>
          <w:szCs w:val="24"/>
        </w:rPr>
      </w:pPr>
      <w:r w:rsidRPr="00EE4DD9">
        <w:rPr>
          <w:rFonts w:ascii="Times New Roman" w:hAnsi="Times New Roman" w:cs="Times New Roman"/>
          <w:b/>
          <w:color w:val="000000" w:themeColor="text1"/>
          <w:sz w:val="24"/>
          <w:szCs w:val="24"/>
        </w:rPr>
        <w:t xml:space="preserve">Penyelesaian Permasalahan </w:t>
      </w:r>
    </w:p>
    <w:p w14:paraId="7BAAAC5B" w14:textId="77777777" w:rsidR="00323B04" w:rsidRDefault="00323B04" w:rsidP="00323B04">
      <w:pPr>
        <w:pStyle w:val="ListParagraph"/>
        <w:numPr>
          <w:ilvl w:val="0"/>
          <w:numId w:val="33"/>
        </w:numPr>
        <w:ind w:left="426" w:hanging="426"/>
        <w:rPr>
          <w:rFonts w:cs="Times New Roman"/>
        </w:rPr>
      </w:pPr>
      <w:r w:rsidRPr="00EE4DD9">
        <w:rPr>
          <w:rFonts w:cs="Times New Roman"/>
          <w:lang w:val="id-ID"/>
        </w:rPr>
        <w:t xml:space="preserve">Jika terjadi permasalahan selain yang tercantum dalam perjanjian ini akan diselesaikan </w:t>
      </w:r>
      <w:bookmarkStart w:id="1" w:name="_GoBack"/>
      <w:bookmarkEnd w:id="1"/>
      <w:r w:rsidRPr="00EE4DD9">
        <w:rPr>
          <w:rFonts w:cs="Times New Roman"/>
          <w:lang w:val="id-ID"/>
        </w:rPr>
        <w:t>dengan etikat baik dengan musyawarah secara mufakat.</w:t>
      </w:r>
      <w:r w:rsidRPr="00EE4DD9">
        <w:rPr>
          <w:rFonts w:cs="Times New Roman"/>
        </w:rPr>
        <w:t xml:space="preserve"> </w:t>
      </w:r>
    </w:p>
    <w:p w14:paraId="2352B16B" w14:textId="77777777" w:rsidR="00A50EC0" w:rsidRDefault="00A50EC0" w:rsidP="00560C88">
      <w:pPr>
        <w:rPr>
          <w:rFonts w:cs="Times New Roman"/>
        </w:rPr>
      </w:pPr>
    </w:p>
    <w:p w14:paraId="754C355E" w14:textId="77777777" w:rsidR="00A50EC0" w:rsidRPr="004F2AF7" w:rsidRDefault="00A50EC0" w:rsidP="00A50EC0">
      <w:pPr>
        <w:spacing w:after="0"/>
        <w:jc w:val="center"/>
        <w:rPr>
          <w:rFonts w:ascii="Times New Roman" w:hAnsi="Times New Roman" w:cs="Times New Roman"/>
          <w:b/>
          <w:sz w:val="24"/>
          <w:szCs w:val="24"/>
        </w:rPr>
      </w:pPr>
      <w:r w:rsidRPr="004F2AF7">
        <w:rPr>
          <w:rFonts w:ascii="Times New Roman" w:hAnsi="Times New Roman" w:cs="Times New Roman"/>
          <w:b/>
          <w:sz w:val="24"/>
          <w:szCs w:val="24"/>
          <w:lang w:val="en-US"/>
        </w:rPr>
        <w:t>Pasal 1</w:t>
      </w:r>
      <w:r w:rsidRPr="004F2AF7">
        <w:rPr>
          <w:rFonts w:ascii="Times New Roman" w:hAnsi="Times New Roman" w:cs="Times New Roman"/>
          <w:b/>
          <w:sz w:val="24"/>
          <w:szCs w:val="24"/>
        </w:rPr>
        <w:t>4</w:t>
      </w:r>
    </w:p>
    <w:p w14:paraId="07A85841" w14:textId="77777777" w:rsidR="00A50EC0" w:rsidRPr="004F2AF7" w:rsidRDefault="00A50EC0" w:rsidP="00A50EC0">
      <w:pPr>
        <w:pStyle w:val="Heading1"/>
        <w:spacing w:after="0" w:line="276" w:lineRule="auto"/>
        <w:ind w:right="271"/>
        <w:rPr>
          <w:color w:val="auto"/>
          <w:szCs w:val="24"/>
          <w:lang w:val="id-ID"/>
        </w:rPr>
      </w:pPr>
      <w:r w:rsidRPr="004F2AF7">
        <w:rPr>
          <w:color w:val="auto"/>
          <w:szCs w:val="24"/>
          <w:lang w:val="id-ID"/>
        </w:rPr>
        <w:t>Pernyataan Dan Jaminan</w:t>
      </w:r>
      <w:r>
        <w:rPr>
          <w:color w:val="auto"/>
          <w:szCs w:val="24"/>
          <w:lang w:val="id-ID"/>
        </w:rPr>
        <w:t xml:space="preserve"> Kepatuhan Regulasi</w:t>
      </w:r>
    </w:p>
    <w:p w14:paraId="604E67E3" w14:textId="77777777" w:rsidR="00A50EC0" w:rsidRPr="004F2AF7" w:rsidRDefault="00A50EC0" w:rsidP="00A50EC0">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14:paraId="3AF46B19" w14:textId="77777777" w:rsidR="00A50EC0" w:rsidRPr="004F2AF7" w:rsidRDefault="00A50EC0" w:rsidP="00A50EC0">
      <w:pPr>
        <w:pStyle w:val="ListParagraph"/>
        <w:numPr>
          <w:ilvl w:val="0"/>
          <w:numId w:val="37"/>
        </w:numPr>
        <w:suppressAutoHyphens w:val="0"/>
        <w:spacing w:line="276" w:lineRule="auto"/>
        <w:ind w:left="567" w:hanging="567"/>
        <w:jc w:val="both"/>
        <w:rPr>
          <w:rFonts w:cs="Times New Roman"/>
        </w:rPr>
      </w:pPr>
      <w:r w:rsidRPr="004F2AF7">
        <w:rPr>
          <w:rFonts w:cs="Times New Roman"/>
        </w:rPr>
        <w:t xml:space="preserve">Dalam pelaksanaan perjanjian ini </w:t>
      </w:r>
      <w:r w:rsidRPr="004F2AF7">
        <w:rPr>
          <w:rFonts w:cs="Times New Roman"/>
          <w:lang w:val="en-US"/>
        </w:rPr>
        <w:t xml:space="preserve">mentaati </w:t>
      </w:r>
      <w:r w:rsidRPr="004F2AF7">
        <w:rPr>
          <w:rFonts w:cs="Times New Roman"/>
        </w:rPr>
        <w:t>peraturan perundang-undangan yang berlaku.</w:t>
      </w:r>
    </w:p>
    <w:p w14:paraId="4DBD6CAE" w14:textId="77777777" w:rsidR="00A50EC0" w:rsidRPr="004F2AF7" w:rsidRDefault="00A50EC0" w:rsidP="00A50EC0">
      <w:pPr>
        <w:pStyle w:val="ListParagraph"/>
        <w:numPr>
          <w:ilvl w:val="0"/>
          <w:numId w:val="37"/>
        </w:numPr>
        <w:suppressAutoHyphens w:val="0"/>
        <w:spacing w:line="276" w:lineRule="auto"/>
        <w:ind w:left="567" w:hanging="567"/>
        <w:jc w:val="both"/>
        <w:rPr>
          <w:rFonts w:cs="Times New Roman"/>
        </w:rPr>
      </w:pPr>
      <w:r w:rsidRPr="004F2AF7">
        <w:rPr>
          <w:rFonts w:cs="Times New Roman"/>
        </w:rPr>
        <w:t>Usia P</w:t>
      </w:r>
      <w:r w:rsidRPr="004F2AF7">
        <w:rPr>
          <w:rFonts w:cs="Times New Roman"/>
          <w:lang w:val="en-US"/>
        </w:rPr>
        <w:t>e</w:t>
      </w:r>
      <w:r w:rsidRPr="004F2AF7">
        <w:rPr>
          <w:rFonts w:cs="Times New Roman"/>
        </w:rPr>
        <w:t>kerja yang dipekerjakan di perusahaan masing-masing Pihak tidak bertentangan dengan ketentuan dalam Undang-undang Ketenagakerjaan.</w:t>
      </w:r>
    </w:p>
    <w:p w14:paraId="76FF3DCD" w14:textId="77777777" w:rsidR="00A50EC0" w:rsidRPr="004F2AF7" w:rsidRDefault="00A50EC0" w:rsidP="00A50EC0">
      <w:pPr>
        <w:pStyle w:val="ListParagraph"/>
        <w:numPr>
          <w:ilvl w:val="0"/>
          <w:numId w:val="37"/>
        </w:numPr>
        <w:suppressAutoHyphens w:val="0"/>
        <w:spacing w:line="276" w:lineRule="auto"/>
        <w:ind w:left="567" w:hanging="567"/>
        <w:jc w:val="both"/>
        <w:rPr>
          <w:rFonts w:cs="Times New Roman"/>
        </w:rPr>
      </w:pPr>
      <w:r w:rsidRPr="004F2AF7">
        <w:rPr>
          <w:rFonts w:cs="Times New Roman"/>
        </w:rPr>
        <w:t>Dalam hal terdapat pelanggaran peraturan yang dilakukan oleh salah satu Pihak, maka Para Pihak sepakat untuk tidak melibatkan Pihak yang lain dalam kasus pelanggaran peraturan tersebut.</w:t>
      </w:r>
    </w:p>
    <w:p w14:paraId="5DA325EE" w14:textId="77777777" w:rsidR="00C5376B" w:rsidRPr="00EE4DD9" w:rsidRDefault="00C5376B" w:rsidP="00560C88">
      <w:pPr>
        <w:spacing w:after="0"/>
        <w:rPr>
          <w:rFonts w:ascii="Times New Roman" w:hAnsi="Times New Roman" w:cs="Times New Roman"/>
          <w:b/>
          <w:color w:val="000000" w:themeColor="text1"/>
          <w:sz w:val="24"/>
          <w:szCs w:val="24"/>
        </w:rPr>
      </w:pPr>
    </w:p>
    <w:p w14:paraId="56F2F380" w14:textId="7A9F098C" w:rsidR="001E0CD7" w:rsidRPr="00EE4DD9" w:rsidRDefault="001B567F" w:rsidP="006643C9">
      <w:pPr>
        <w:spacing w:after="0"/>
        <w:jc w:val="center"/>
        <w:rPr>
          <w:rFonts w:ascii="Times New Roman" w:hAnsi="Times New Roman" w:cs="Times New Roman"/>
          <w:b/>
          <w:color w:val="000000" w:themeColor="text1"/>
          <w:sz w:val="24"/>
          <w:szCs w:val="24"/>
        </w:rPr>
      </w:pPr>
      <w:r w:rsidRPr="00EE4DD9">
        <w:rPr>
          <w:rFonts w:ascii="Times New Roman" w:hAnsi="Times New Roman" w:cs="Times New Roman"/>
          <w:b/>
          <w:color w:val="000000" w:themeColor="text1"/>
          <w:sz w:val="24"/>
          <w:szCs w:val="24"/>
        </w:rPr>
        <w:t>Pasal</w:t>
      </w:r>
      <w:r w:rsidR="001E0CD7" w:rsidRPr="00EE4DD9">
        <w:rPr>
          <w:rFonts w:ascii="Times New Roman" w:hAnsi="Times New Roman" w:cs="Times New Roman"/>
          <w:b/>
          <w:color w:val="000000" w:themeColor="text1"/>
          <w:sz w:val="24"/>
          <w:szCs w:val="24"/>
        </w:rPr>
        <w:t xml:space="preserve"> 1</w:t>
      </w:r>
      <w:r w:rsidR="00A50EC0">
        <w:rPr>
          <w:rFonts w:ascii="Times New Roman" w:hAnsi="Times New Roman" w:cs="Times New Roman"/>
          <w:b/>
          <w:color w:val="000000" w:themeColor="text1"/>
          <w:sz w:val="24"/>
          <w:szCs w:val="24"/>
          <w:lang w:val="en-US"/>
        </w:rPr>
        <w:t>5</w:t>
      </w:r>
    </w:p>
    <w:p w14:paraId="41745FC0" w14:textId="77777777" w:rsidR="001E0CD7" w:rsidRPr="00EE4DD9" w:rsidRDefault="00EF15BE" w:rsidP="006643C9">
      <w:pPr>
        <w:spacing w:after="0"/>
        <w:jc w:val="center"/>
        <w:rPr>
          <w:rFonts w:ascii="Times New Roman" w:hAnsi="Times New Roman" w:cs="Times New Roman"/>
          <w:b/>
          <w:color w:val="000000" w:themeColor="text1"/>
          <w:sz w:val="24"/>
          <w:szCs w:val="24"/>
        </w:rPr>
      </w:pPr>
      <w:r w:rsidRPr="00EE4DD9">
        <w:rPr>
          <w:rFonts w:ascii="Times New Roman" w:hAnsi="Times New Roman" w:cs="Times New Roman"/>
          <w:b/>
          <w:color w:val="000000" w:themeColor="text1"/>
          <w:sz w:val="24"/>
          <w:szCs w:val="24"/>
        </w:rPr>
        <w:t>Ketentuan Lain</w:t>
      </w:r>
    </w:p>
    <w:p w14:paraId="288A11F5" w14:textId="77777777" w:rsidR="001E0CD7" w:rsidRPr="00EE4DD9" w:rsidRDefault="001E0CD7" w:rsidP="00862B95">
      <w:pPr>
        <w:pStyle w:val="ListParagraph"/>
        <w:numPr>
          <w:ilvl w:val="1"/>
          <w:numId w:val="16"/>
        </w:numPr>
        <w:ind w:left="426" w:hanging="426"/>
        <w:contextualSpacing/>
        <w:jc w:val="both"/>
        <w:rPr>
          <w:rFonts w:cs="Times New Roman"/>
          <w:color w:val="000000" w:themeColor="text1"/>
        </w:rPr>
      </w:pPr>
      <w:r w:rsidRPr="00EE4DD9">
        <w:rPr>
          <w:rFonts w:cs="Times New Roman"/>
          <w:color w:val="000000" w:themeColor="text1"/>
        </w:rPr>
        <w:t>Perubahan</w:t>
      </w:r>
      <w:r w:rsidR="00215F54" w:rsidRPr="00EE4DD9">
        <w:rPr>
          <w:rFonts w:cs="Times New Roman"/>
          <w:color w:val="000000" w:themeColor="text1"/>
          <w:lang w:val="id-ID"/>
        </w:rPr>
        <w:t xml:space="preserve"> </w:t>
      </w:r>
      <w:r w:rsidRPr="00EE4DD9">
        <w:rPr>
          <w:rFonts w:cs="Times New Roman"/>
          <w:color w:val="000000" w:themeColor="text1"/>
        </w:rPr>
        <w:t>Perjanjian</w:t>
      </w:r>
    </w:p>
    <w:p w14:paraId="53DFA93D" w14:textId="77777777" w:rsidR="001E0CD7" w:rsidRPr="00EE4DD9" w:rsidRDefault="001E0CD7" w:rsidP="00EE4DD9">
      <w:pPr>
        <w:pStyle w:val="ListParagraph"/>
        <w:numPr>
          <w:ilvl w:val="0"/>
          <w:numId w:val="35"/>
        </w:numPr>
        <w:suppressAutoHyphens w:val="0"/>
        <w:spacing w:after="200" w:line="276" w:lineRule="auto"/>
        <w:ind w:left="709" w:hanging="283"/>
        <w:contextualSpacing/>
        <w:jc w:val="both"/>
        <w:rPr>
          <w:rFonts w:cs="Times New Roman"/>
          <w:color w:val="000000" w:themeColor="text1"/>
        </w:rPr>
      </w:pPr>
      <w:r w:rsidRPr="00EE4DD9">
        <w:rPr>
          <w:rFonts w:cs="Times New Roman"/>
          <w:color w:val="000000" w:themeColor="text1"/>
        </w:rPr>
        <w:t>Setiap</w:t>
      </w:r>
      <w:r w:rsidR="00215F54" w:rsidRPr="00EE4DD9">
        <w:rPr>
          <w:rFonts w:cs="Times New Roman"/>
          <w:color w:val="000000" w:themeColor="text1"/>
          <w:lang w:val="id-ID"/>
        </w:rPr>
        <w:t xml:space="preserve"> </w:t>
      </w:r>
      <w:r w:rsidRPr="00EE4DD9">
        <w:rPr>
          <w:rFonts w:cs="Times New Roman"/>
          <w:color w:val="000000" w:themeColor="text1"/>
        </w:rPr>
        <w:t>syarat</w:t>
      </w:r>
      <w:r w:rsidR="00215F54" w:rsidRPr="00EE4DD9">
        <w:rPr>
          <w:rFonts w:cs="Times New Roman"/>
          <w:color w:val="000000" w:themeColor="text1"/>
          <w:lang w:val="id-ID"/>
        </w:rPr>
        <w:t xml:space="preserve"> </w:t>
      </w:r>
      <w:r w:rsidRPr="00EE4DD9">
        <w:rPr>
          <w:rFonts w:cs="Times New Roman"/>
          <w:color w:val="000000" w:themeColor="text1"/>
        </w:rPr>
        <w:t>dan</w:t>
      </w:r>
      <w:r w:rsidR="00215F54" w:rsidRPr="00EE4DD9">
        <w:rPr>
          <w:rFonts w:cs="Times New Roman"/>
          <w:color w:val="000000" w:themeColor="text1"/>
          <w:lang w:val="id-ID"/>
        </w:rPr>
        <w:t xml:space="preserve"> </w:t>
      </w:r>
      <w:r w:rsidRPr="00EE4DD9">
        <w:rPr>
          <w:rFonts w:cs="Times New Roman"/>
          <w:color w:val="000000" w:themeColor="text1"/>
        </w:rPr>
        <w:t>ketentuan yang belum</w:t>
      </w:r>
      <w:r w:rsidR="00215F54" w:rsidRPr="00EE4DD9">
        <w:rPr>
          <w:rFonts w:cs="Times New Roman"/>
          <w:color w:val="000000" w:themeColor="text1"/>
          <w:lang w:val="id-ID"/>
        </w:rPr>
        <w:t xml:space="preserve"> </w:t>
      </w:r>
      <w:r w:rsidRPr="00EE4DD9">
        <w:rPr>
          <w:rFonts w:cs="Times New Roman"/>
          <w:color w:val="000000" w:themeColor="text1"/>
        </w:rPr>
        <w:t>atau</w:t>
      </w:r>
      <w:r w:rsidR="00215F54" w:rsidRPr="00EE4DD9">
        <w:rPr>
          <w:rFonts w:cs="Times New Roman"/>
          <w:color w:val="000000" w:themeColor="text1"/>
          <w:lang w:val="id-ID"/>
        </w:rPr>
        <w:t xml:space="preserve"> </w:t>
      </w:r>
      <w:r w:rsidRPr="00EE4DD9">
        <w:rPr>
          <w:rFonts w:cs="Times New Roman"/>
          <w:color w:val="000000" w:themeColor="text1"/>
        </w:rPr>
        <w:t>tidak</w:t>
      </w:r>
      <w:r w:rsidR="00215F54" w:rsidRPr="00EE4DD9">
        <w:rPr>
          <w:rFonts w:cs="Times New Roman"/>
          <w:color w:val="000000" w:themeColor="text1"/>
          <w:lang w:val="id-ID"/>
        </w:rPr>
        <w:t xml:space="preserve"> </w:t>
      </w:r>
      <w:r w:rsidRPr="00EE4DD9">
        <w:rPr>
          <w:rFonts w:cs="Times New Roman"/>
          <w:color w:val="000000" w:themeColor="text1"/>
        </w:rPr>
        <w:t>diatur</w:t>
      </w:r>
      <w:r w:rsidR="00215F54" w:rsidRPr="00EE4DD9">
        <w:rPr>
          <w:rFonts w:cs="Times New Roman"/>
          <w:color w:val="000000" w:themeColor="text1"/>
          <w:lang w:val="id-ID"/>
        </w:rPr>
        <w:t xml:space="preserve"> </w:t>
      </w:r>
      <w:r w:rsidR="001B567F" w:rsidRPr="00EE4DD9">
        <w:rPr>
          <w:rFonts w:cs="Times New Roman"/>
          <w:color w:val="000000" w:themeColor="text1"/>
        </w:rPr>
        <w:t>dalam</w:t>
      </w:r>
      <w:r w:rsidR="00215F54" w:rsidRPr="00EE4DD9">
        <w:rPr>
          <w:rFonts w:cs="Times New Roman"/>
          <w:color w:val="000000" w:themeColor="text1"/>
          <w:lang w:val="id-ID"/>
        </w:rPr>
        <w:t xml:space="preserve"> </w:t>
      </w:r>
      <w:r w:rsidR="001B567F" w:rsidRPr="00EE4DD9">
        <w:rPr>
          <w:rFonts w:cs="Times New Roman"/>
          <w:color w:val="000000" w:themeColor="text1"/>
        </w:rPr>
        <w:t>perjanji</w:t>
      </w:r>
      <w:r w:rsidR="001B567F" w:rsidRPr="00EE4DD9">
        <w:rPr>
          <w:rFonts w:cs="Times New Roman"/>
          <w:color w:val="000000" w:themeColor="text1"/>
          <w:lang w:val="id-ID"/>
        </w:rPr>
        <w:t>an</w:t>
      </w:r>
      <w:r w:rsidR="00215F54" w:rsidRPr="00EE4DD9">
        <w:rPr>
          <w:rFonts w:cs="Times New Roman"/>
          <w:color w:val="000000" w:themeColor="text1"/>
          <w:lang w:val="id-ID"/>
        </w:rPr>
        <w:t xml:space="preserve"> </w:t>
      </w:r>
      <w:r w:rsidRPr="00EE4DD9">
        <w:rPr>
          <w:rFonts w:cs="Times New Roman"/>
          <w:color w:val="000000" w:themeColor="text1"/>
        </w:rPr>
        <w:t>akan</w:t>
      </w:r>
      <w:r w:rsidR="00215F54" w:rsidRPr="00EE4DD9">
        <w:rPr>
          <w:rFonts w:cs="Times New Roman"/>
          <w:color w:val="000000" w:themeColor="text1"/>
          <w:lang w:val="id-ID"/>
        </w:rPr>
        <w:t xml:space="preserve"> </w:t>
      </w:r>
      <w:r w:rsidRPr="00EE4DD9">
        <w:rPr>
          <w:rFonts w:cs="Times New Roman"/>
          <w:color w:val="000000" w:themeColor="text1"/>
        </w:rPr>
        <w:t>dibicarakan, dinegosiasikan</w:t>
      </w:r>
      <w:r w:rsidR="00215F54" w:rsidRPr="00EE4DD9">
        <w:rPr>
          <w:rFonts w:cs="Times New Roman"/>
          <w:color w:val="000000" w:themeColor="text1"/>
          <w:lang w:val="id-ID"/>
        </w:rPr>
        <w:t xml:space="preserve"> </w:t>
      </w:r>
      <w:r w:rsidRPr="00EE4DD9">
        <w:rPr>
          <w:rFonts w:cs="Times New Roman"/>
          <w:color w:val="000000" w:themeColor="text1"/>
        </w:rPr>
        <w:t>dan</w:t>
      </w:r>
      <w:r w:rsidR="00215F54" w:rsidRPr="00EE4DD9">
        <w:rPr>
          <w:rFonts w:cs="Times New Roman"/>
          <w:color w:val="000000" w:themeColor="text1"/>
          <w:lang w:val="id-ID"/>
        </w:rPr>
        <w:t xml:space="preserve"> </w:t>
      </w:r>
      <w:r w:rsidRPr="00EE4DD9">
        <w:rPr>
          <w:rFonts w:cs="Times New Roman"/>
          <w:color w:val="000000" w:themeColor="text1"/>
        </w:rPr>
        <w:t>ditambahkan</w:t>
      </w:r>
      <w:r w:rsidR="00215F54" w:rsidRPr="00EE4DD9">
        <w:rPr>
          <w:rFonts w:cs="Times New Roman"/>
          <w:color w:val="000000" w:themeColor="text1"/>
          <w:lang w:val="id-ID"/>
        </w:rPr>
        <w:t xml:space="preserve"> </w:t>
      </w:r>
      <w:r w:rsidRPr="00EE4DD9">
        <w:rPr>
          <w:rFonts w:cs="Times New Roman"/>
          <w:color w:val="000000" w:themeColor="text1"/>
        </w:rPr>
        <w:t>berdasarkan</w:t>
      </w:r>
      <w:r w:rsidR="00215F54" w:rsidRPr="00EE4DD9">
        <w:rPr>
          <w:rFonts w:cs="Times New Roman"/>
          <w:color w:val="000000" w:themeColor="text1"/>
          <w:lang w:val="id-ID"/>
        </w:rPr>
        <w:t xml:space="preserve"> </w:t>
      </w:r>
      <w:r w:rsidRPr="00EE4DD9">
        <w:rPr>
          <w:rFonts w:cs="Times New Roman"/>
          <w:color w:val="000000" w:themeColor="text1"/>
        </w:rPr>
        <w:t>kesepakatan</w:t>
      </w:r>
      <w:r w:rsidR="00215F54" w:rsidRPr="00EE4DD9">
        <w:rPr>
          <w:rFonts w:cs="Times New Roman"/>
          <w:color w:val="000000" w:themeColor="text1"/>
          <w:lang w:val="id-ID"/>
        </w:rPr>
        <w:t xml:space="preserve"> </w:t>
      </w:r>
      <w:r w:rsidR="00EF15BE" w:rsidRPr="00EE4DD9">
        <w:rPr>
          <w:rFonts w:cs="Times New Roman"/>
          <w:b/>
          <w:color w:val="000000" w:themeColor="text1"/>
        </w:rPr>
        <w:t>Para Pih</w:t>
      </w:r>
      <w:r w:rsidR="00EF15BE" w:rsidRPr="00EE4DD9">
        <w:rPr>
          <w:rFonts w:cs="Times New Roman"/>
          <w:b/>
          <w:color w:val="000000" w:themeColor="text1"/>
          <w:lang w:val="id-ID"/>
        </w:rPr>
        <w:t>ak</w:t>
      </w:r>
      <w:r w:rsidR="00EF15BE" w:rsidRPr="00EE4DD9">
        <w:rPr>
          <w:rFonts w:cs="Times New Roman"/>
          <w:color w:val="000000" w:themeColor="text1"/>
        </w:rPr>
        <w:t>.</w:t>
      </w:r>
    </w:p>
    <w:p w14:paraId="466C5CB5" w14:textId="77777777" w:rsidR="001E0CD7" w:rsidRPr="00EE4DD9" w:rsidRDefault="001E0CD7" w:rsidP="00EE4DD9">
      <w:pPr>
        <w:pStyle w:val="ListParagraph"/>
        <w:numPr>
          <w:ilvl w:val="0"/>
          <w:numId w:val="35"/>
        </w:numPr>
        <w:suppressAutoHyphens w:val="0"/>
        <w:spacing w:after="200" w:line="276" w:lineRule="auto"/>
        <w:ind w:left="709" w:hanging="283"/>
        <w:contextualSpacing/>
        <w:jc w:val="both"/>
        <w:rPr>
          <w:rFonts w:cs="Times New Roman"/>
          <w:color w:val="000000" w:themeColor="text1"/>
        </w:rPr>
      </w:pPr>
      <w:r w:rsidRPr="00EE4DD9">
        <w:rPr>
          <w:rFonts w:cs="Times New Roman"/>
          <w:color w:val="000000" w:themeColor="text1"/>
        </w:rPr>
        <w:t>S</w:t>
      </w:r>
      <w:r w:rsidR="001B567F" w:rsidRPr="00EE4DD9">
        <w:rPr>
          <w:rFonts w:cs="Times New Roman"/>
          <w:color w:val="000000" w:themeColor="text1"/>
        </w:rPr>
        <w:t>egala</w:t>
      </w:r>
      <w:r w:rsidR="00215F54" w:rsidRPr="00EE4DD9">
        <w:rPr>
          <w:rFonts w:cs="Times New Roman"/>
          <w:color w:val="000000" w:themeColor="text1"/>
          <w:lang w:val="id-ID"/>
        </w:rPr>
        <w:t xml:space="preserve"> </w:t>
      </w:r>
      <w:r w:rsidR="001B567F" w:rsidRPr="00EE4DD9">
        <w:rPr>
          <w:rFonts w:cs="Times New Roman"/>
          <w:color w:val="000000" w:themeColor="text1"/>
        </w:rPr>
        <w:t>perubahan</w:t>
      </w:r>
      <w:r w:rsidR="001B567F" w:rsidRPr="00EE4DD9">
        <w:rPr>
          <w:rFonts w:cs="Times New Roman"/>
          <w:color w:val="000000" w:themeColor="text1"/>
          <w:lang w:val="id-ID"/>
        </w:rPr>
        <w:t xml:space="preserve"> dan atau</w:t>
      </w:r>
      <w:r w:rsidR="00215F54" w:rsidRPr="00EE4DD9">
        <w:rPr>
          <w:rFonts w:cs="Times New Roman"/>
          <w:color w:val="000000" w:themeColor="text1"/>
          <w:lang w:val="id-ID"/>
        </w:rPr>
        <w:t xml:space="preserve"> </w:t>
      </w:r>
      <w:r w:rsidR="001B567F" w:rsidRPr="00EE4DD9">
        <w:rPr>
          <w:rFonts w:cs="Times New Roman"/>
          <w:color w:val="000000" w:themeColor="text1"/>
        </w:rPr>
        <w:t>penambahan</w:t>
      </w:r>
      <w:r w:rsidR="00215F54" w:rsidRPr="00EE4DD9">
        <w:rPr>
          <w:rFonts w:cs="Times New Roman"/>
          <w:color w:val="000000" w:themeColor="text1"/>
          <w:lang w:val="id-ID"/>
        </w:rPr>
        <w:t xml:space="preserve"> </w:t>
      </w:r>
      <w:r w:rsidR="001B567F" w:rsidRPr="00EE4DD9">
        <w:rPr>
          <w:rFonts w:cs="Times New Roman"/>
          <w:color w:val="000000" w:themeColor="text1"/>
          <w:lang w:val="id-ID"/>
        </w:rPr>
        <w:t>isi</w:t>
      </w:r>
      <w:r w:rsidR="00215F54" w:rsidRPr="00EE4DD9">
        <w:rPr>
          <w:rFonts w:cs="Times New Roman"/>
          <w:color w:val="000000" w:themeColor="text1"/>
          <w:lang w:val="id-ID"/>
        </w:rPr>
        <w:t xml:space="preserve"> </w:t>
      </w:r>
      <w:r w:rsidRPr="00EE4DD9">
        <w:rPr>
          <w:rFonts w:cs="Times New Roman"/>
          <w:color w:val="000000" w:themeColor="text1"/>
        </w:rPr>
        <w:t>p</w:t>
      </w:r>
      <w:r w:rsidR="001B567F" w:rsidRPr="00EE4DD9">
        <w:rPr>
          <w:rFonts w:cs="Times New Roman"/>
          <w:color w:val="000000" w:themeColor="text1"/>
        </w:rPr>
        <w:t>erjanjian</w:t>
      </w:r>
      <w:r w:rsidR="00215F54" w:rsidRPr="00EE4DD9">
        <w:rPr>
          <w:rFonts w:cs="Times New Roman"/>
          <w:color w:val="000000" w:themeColor="text1"/>
          <w:lang w:val="id-ID"/>
        </w:rPr>
        <w:t xml:space="preserve"> </w:t>
      </w:r>
      <w:r w:rsidR="001B567F" w:rsidRPr="00EE4DD9">
        <w:rPr>
          <w:rFonts w:cs="Times New Roman"/>
          <w:color w:val="000000" w:themeColor="text1"/>
        </w:rPr>
        <w:t>tidak</w:t>
      </w:r>
      <w:r w:rsidR="00215F54" w:rsidRPr="00EE4DD9">
        <w:rPr>
          <w:rFonts w:cs="Times New Roman"/>
          <w:color w:val="000000" w:themeColor="text1"/>
          <w:lang w:val="id-ID"/>
        </w:rPr>
        <w:t xml:space="preserve"> </w:t>
      </w:r>
      <w:r w:rsidR="001B567F" w:rsidRPr="00EE4DD9">
        <w:rPr>
          <w:rFonts w:cs="Times New Roman"/>
          <w:color w:val="000000" w:themeColor="text1"/>
        </w:rPr>
        <w:t>berlaku</w:t>
      </w:r>
      <w:r w:rsidR="00215F54" w:rsidRPr="00EE4DD9">
        <w:rPr>
          <w:rFonts w:cs="Times New Roman"/>
          <w:color w:val="000000" w:themeColor="text1"/>
          <w:lang w:val="id-ID"/>
        </w:rPr>
        <w:t xml:space="preserve"> </w:t>
      </w:r>
      <w:r w:rsidRPr="00EE4DD9">
        <w:rPr>
          <w:rFonts w:cs="Times New Roman"/>
          <w:color w:val="000000" w:themeColor="text1"/>
        </w:rPr>
        <w:t>kecual</w:t>
      </w:r>
      <w:r w:rsidR="001B567F" w:rsidRPr="00EE4DD9">
        <w:rPr>
          <w:rFonts w:cs="Times New Roman"/>
          <w:color w:val="000000" w:themeColor="text1"/>
        </w:rPr>
        <w:t>i</w:t>
      </w:r>
      <w:r w:rsidR="00215F54" w:rsidRPr="00EE4DD9">
        <w:rPr>
          <w:rFonts w:cs="Times New Roman"/>
          <w:color w:val="000000" w:themeColor="text1"/>
          <w:lang w:val="id-ID"/>
        </w:rPr>
        <w:t xml:space="preserve"> </w:t>
      </w:r>
      <w:r w:rsidR="001B567F" w:rsidRPr="00EE4DD9">
        <w:rPr>
          <w:rFonts w:cs="Times New Roman"/>
          <w:color w:val="000000" w:themeColor="text1"/>
        </w:rPr>
        <w:t>disepakati</w:t>
      </w:r>
      <w:r w:rsidR="00215F54" w:rsidRPr="00EE4DD9">
        <w:rPr>
          <w:rFonts w:cs="Times New Roman"/>
          <w:color w:val="000000" w:themeColor="text1"/>
          <w:lang w:val="id-ID"/>
        </w:rPr>
        <w:t xml:space="preserve"> </w:t>
      </w:r>
      <w:r w:rsidR="001B567F" w:rsidRPr="00EE4DD9">
        <w:rPr>
          <w:rFonts w:cs="Times New Roman"/>
          <w:color w:val="000000" w:themeColor="text1"/>
        </w:rPr>
        <w:t>secara</w:t>
      </w:r>
      <w:r w:rsidR="00215F54" w:rsidRPr="00EE4DD9">
        <w:rPr>
          <w:rFonts w:cs="Times New Roman"/>
          <w:color w:val="000000" w:themeColor="text1"/>
          <w:lang w:val="id-ID"/>
        </w:rPr>
        <w:t xml:space="preserve"> </w:t>
      </w:r>
      <w:r w:rsidR="001B567F" w:rsidRPr="00EE4DD9">
        <w:rPr>
          <w:rFonts w:cs="Times New Roman"/>
          <w:color w:val="000000" w:themeColor="text1"/>
        </w:rPr>
        <w:t>tertulis</w:t>
      </w:r>
      <w:r w:rsidR="00215F54" w:rsidRPr="00EE4DD9">
        <w:rPr>
          <w:rFonts w:cs="Times New Roman"/>
          <w:color w:val="000000" w:themeColor="text1"/>
          <w:lang w:val="id-ID"/>
        </w:rPr>
        <w:t xml:space="preserve"> </w:t>
      </w:r>
      <w:r w:rsidR="001B567F" w:rsidRPr="00EE4DD9">
        <w:rPr>
          <w:rFonts w:cs="Times New Roman"/>
          <w:color w:val="000000" w:themeColor="text1"/>
        </w:rPr>
        <w:t>oleh</w:t>
      </w:r>
      <w:r w:rsidR="00215F54" w:rsidRPr="00EE4DD9">
        <w:rPr>
          <w:rFonts w:cs="Times New Roman"/>
          <w:color w:val="000000" w:themeColor="text1"/>
          <w:lang w:val="id-ID"/>
        </w:rPr>
        <w:t xml:space="preserve"> </w:t>
      </w:r>
      <w:r w:rsidR="00EF15BE" w:rsidRPr="00EE4DD9">
        <w:rPr>
          <w:rFonts w:cs="Times New Roman"/>
          <w:b/>
          <w:color w:val="000000" w:themeColor="text1"/>
        </w:rPr>
        <w:t>Para Pihak</w:t>
      </w:r>
      <w:r w:rsidR="00215F54" w:rsidRPr="00EE4DD9">
        <w:rPr>
          <w:rFonts w:cs="Times New Roman"/>
          <w:b/>
          <w:color w:val="000000" w:themeColor="text1"/>
          <w:lang w:val="id-ID"/>
        </w:rPr>
        <w:t xml:space="preserve"> </w:t>
      </w:r>
      <w:r w:rsidR="001B567F" w:rsidRPr="00EE4DD9">
        <w:rPr>
          <w:rFonts w:cs="Times New Roman"/>
          <w:color w:val="000000" w:themeColor="text1"/>
          <w:lang w:val="id-ID"/>
        </w:rPr>
        <w:t xml:space="preserve">sebagai bagian </w:t>
      </w:r>
      <w:r w:rsidR="00EF15BE" w:rsidRPr="00EE4DD9">
        <w:rPr>
          <w:rFonts w:cs="Times New Roman"/>
          <w:color w:val="000000" w:themeColor="text1"/>
        </w:rPr>
        <w:t>yang tidak</w:t>
      </w:r>
      <w:r w:rsidR="00215F54" w:rsidRPr="00EE4DD9">
        <w:rPr>
          <w:rFonts w:cs="Times New Roman"/>
          <w:color w:val="000000" w:themeColor="text1"/>
          <w:lang w:val="id-ID"/>
        </w:rPr>
        <w:t xml:space="preserve"> </w:t>
      </w:r>
      <w:r w:rsidR="001B567F" w:rsidRPr="00EE4DD9">
        <w:rPr>
          <w:rFonts w:cs="Times New Roman"/>
          <w:color w:val="000000" w:themeColor="text1"/>
          <w:lang w:val="id-ID"/>
        </w:rPr>
        <w:t>ter</w:t>
      </w:r>
      <w:r w:rsidRPr="00EE4DD9">
        <w:rPr>
          <w:rFonts w:cs="Times New Roman"/>
          <w:color w:val="000000" w:themeColor="text1"/>
        </w:rPr>
        <w:t>pisahkan.</w:t>
      </w:r>
    </w:p>
    <w:p w14:paraId="462D5389" w14:textId="77777777" w:rsidR="009B1BFF" w:rsidRPr="00EE4DD9" w:rsidRDefault="001E0CD7" w:rsidP="00862B95">
      <w:pPr>
        <w:pStyle w:val="ListParagraph"/>
        <w:numPr>
          <w:ilvl w:val="0"/>
          <w:numId w:val="17"/>
        </w:numPr>
        <w:suppressAutoHyphens w:val="0"/>
        <w:spacing w:after="200" w:line="276" w:lineRule="auto"/>
        <w:ind w:left="426" w:hanging="426"/>
        <w:contextualSpacing/>
        <w:jc w:val="both"/>
        <w:rPr>
          <w:rFonts w:cs="Times New Roman"/>
          <w:color w:val="000000" w:themeColor="text1"/>
        </w:rPr>
      </w:pPr>
      <w:r w:rsidRPr="00EE4DD9">
        <w:rPr>
          <w:rFonts w:cs="Times New Roman"/>
          <w:color w:val="000000" w:themeColor="text1"/>
        </w:rPr>
        <w:t>Korespondensi</w:t>
      </w:r>
      <w:r w:rsidR="00215F54" w:rsidRPr="00EE4DD9">
        <w:rPr>
          <w:rFonts w:cs="Times New Roman"/>
          <w:color w:val="000000" w:themeColor="text1"/>
          <w:lang w:val="id-ID"/>
        </w:rPr>
        <w:t xml:space="preserve"> </w:t>
      </w:r>
      <w:r w:rsidRPr="00EE4DD9">
        <w:rPr>
          <w:rFonts w:cs="Times New Roman"/>
          <w:color w:val="000000" w:themeColor="text1"/>
        </w:rPr>
        <w:t>atau</w:t>
      </w:r>
      <w:r w:rsidR="00215F54" w:rsidRPr="00EE4DD9">
        <w:rPr>
          <w:rFonts w:cs="Times New Roman"/>
          <w:color w:val="000000" w:themeColor="text1"/>
          <w:lang w:val="id-ID"/>
        </w:rPr>
        <w:t xml:space="preserve"> </w:t>
      </w:r>
      <w:r w:rsidRPr="00EE4DD9">
        <w:rPr>
          <w:rFonts w:cs="Times New Roman"/>
          <w:color w:val="000000" w:themeColor="text1"/>
        </w:rPr>
        <w:t>pemberitahuan</w:t>
      </w:r>
    </w:p>
    <w:p w14:paraId="53EA890F" w14:textId="77777777" w:rsidR="001E0CD7" w:rsidRPr="00EE4DD9" w:rsidRDefault="001B567F" w:rsidP="00EE4DD9">
      <w:pPr>
        <w:pStyle w:val="ListParagraph"/>
        <w:suppressAutoHyphens w:val="0"/>
        <w:spacing w:after="200" w:line="276" w:lineRule="auto"/>
        <w:ind w:left="426"/>
        <w:contextualSpacing/>
        <w:jc w:val="both"/>
        <w:rPr>
          <w:rFonts w:cs="Times New Roman"/>
          <w:color w:val="000000" w:themeColor="text1"/>
        </w:rPr>
      </w:pPr>
      <w:r w:rsidRPr="00EE4DD9">
        <w:rPr>
          <w:rFonts w:cs="Times New Roman"/>
          <w:color w:val="000000" w:themeColor="text1"/>
        </w:rPr>
        <w:t>Setiap</w:t>
      </w:r>
      <w:r w:rsidR="00215F54" w:rsidRPr="00EE4DD9">
        <w:rPr>
          <w:rFonts w:cs="Times New Roman"/>
          <w:color w:val="000000" w:themeColor="text1"/>
          <w:lang w:val="id-ID"/>
        </w:rPr>
        <w:t xml:space="preserve"> </w:t>
      </w:r>
      <w:r w:rsidRPr="00EE4DD9">
        <w:rPr>
          <w:rFonts w:cs="Times New Roman"/>
          <w:color w:val="000000" w:themeColor="text1"/>
        </w:rPr>
        <w:t>korespondensi</w:t>
      </w:r>
      <w:r w:rsidR="00215F54" w:rsidRPr="00EE4DD9">
        <w:rPr>
          <w:rFonts w:cs="Times New Roman"/>
          <w:color w:val="000000" w:themeColor="text1"/>
          <w:lang w:val="id-ID"/>
        </w:rPr>
        <w:t xml:space="preserve"> </w:t>
      </w:r>
      <w:r w:rsidR="001E0CD7" w:rsidRPr="00EE4DD9">
        <w:rPr>
          <w:rFonts w:cs="Times New Roman"/>
          <w:color w:val="000000" w:themeColor="text1"/>
        </w:rPr>
        <w:t>akan</w:t>
      </w:r>
      <w:r w:rsidR="00215F54" w:rsidRPr="00EE4DD9">
        <w:rPr>
          <w:rFonts w:cs="Times New Roman"/>
          <w:color w:val="000000" w:themeColor="text1"/>
          <w:lang w:val="id-ID"/>
        </w:rPr>
        <w:t xml:space="preserve"> </w:t>
      </w:r>
      <w:r w:rsidR="001E0CD7" w:rsidRPr="00EE4DD9">
        <w:rPr>
          <w:rFonts w:cs="Times New Roman"/>
          <w:color w:val="000000" w:themeColor="text1"/>
        </w:rPr>
        <w:t>disampaikan</w:t>
      </w:r>
      <w:r w:rsidR="00215F54" w:rsidRPr="00EE4DD9">
        <w:rPr>
          <w:rFonts w:cs="Times New Roman"/>
          <w:color w:val="000000" w:themeColor="text1"/>
          <w:lang w:val="id-ID"/>
        </w:rPr>
        <w:t xml:space="preserve"> </w:t>
      </w:r>
      <w:r w:rsidR="001E0CD7" w:rsidRPr="00EE4DD9">
        <w:rPr>
          <w:rFonts w:cs="Times New Roman"/>
          <w:color w:val="000000" w:themeColor="text1"/>
        </w:rPr>
        <w:t>melalui</w:t>
      </w:r>
      <w:r w:rsidR="00215F54" w:rsidRPr="00EE4DD9">
        <w:rPr>
          <w:rFonts w:cs="Times New Roman"/>
          <w:color w:val="000000" w:themeColor="text1"/>
          <w:lang w:val="id-ID"/>
        </w:rPr>
        <w:t xml:space="preserve"> </w:t>
      </w:r>
      <w:r w:rsidRPr="00EE4DD9">
        <w:rPr>
          <w:rFonts w:cs="Times New Roman"/>
          <w:color w:val="000000" w:themeColor="text1"/>
        </w:rPr>
        <w:t>pos</w:t>
      </w:r>
      <w:r w:rsidR="00215F54" w:rsidRPr="00EE4DD9">
        <w:rPr>
          <w:rFonts w:cs="Times New Roman"/>
          <w:color w:val="000000" w:themeColor="text1"/>
          <w:lang w:val="id-ID"/>
        </w:rPr>
        <w:t xml:space="preserve"> </w:t>
      </w:r>
      <w:r w:rsidRPr="00EE4DD9">
        <w:rPr>
          <w:rFonts w:cs="Times New Roman"/>
          <w:color w:val="000000" w:themeColor="text1"/>
        </w:rPr>
        <w:t>tercatat, jasa</w:t>
      </w:r>
      <w:r w:rsidR="00215F54" w:rsidRPr="00EE4DD9">
        <w:rPr>
          <w:rFonts w:cs="Times New Roman"/>
          <w:color w:val="000000" w:themeColor="text1"/>
          <w:lang w:val="id-ID"/>
        </w:rPr>
        <w:t xml:space="preserve"> </w:t>
      </w:r>
      <w:r w:rsidRPr="00EE4DD9">
        <w:rPr>
          <w:rFonts w:cs="Times New Roman"/>
          <w:color w:val="000000" w:themeColor="text1"/>
        </w:rPr>
        <w:t>kurir,</w:t>
      </w:r>
      <w:r w:rsidR="00215F54" w:rsidRPr="00EE4DD9">
        <w:rPr>
          <w:rFonts w:cs="Times New Roman"/>
          <w:color w:val="000000" w:themeColor="text1"/>
          <w:lang w:val="id-ID"/>
        </w:rPr>
        <w:t xml:space="preserve"> </w:t>
      </w:r>
      <w:r w:rsidR="001E0CD7" w:rsidRPr="00EE4DD9">
        <w:rPr>
          <w:rFonts w:cs="Times New Roman"/>
          <w:color w:val="000000" w:themeColor="text1"/>
        </w:rPr>
        <w:t>surat</w:t>
      </w:r>
      <w:r w:rsidR="00215F54" w:rsidRPr="00EE4DD9">
        <w:rPr>
          <w:rFonts w:cs="Times New Roman"/>
          <w:color w:val="000000" w:themeColor="text1"/>
          <w:lang w:val="id-ID"/>
        </w:rPr>
        <w:t xml:space="preserve"> </w:t>
      </w:r>
      <w:r w:rsidR="001E0CD7" w:rsidRPr="00EE4DD9">
        <w:rPr>
          <w:rFonts w:cs="Times New Roman"/>
          <w:color w:val="000000" w:themeColor="text1"/>
        </w:rPr>
        <w:t>elektronik</w:t>
      </w:r>
      <w:r w:rsidR="00215F54" w:rsidRPr="00EE4DD9">
        <w:rPr>
          <w:rFonts w:cs="Times New Roman"/>
          <w:color w:val="000000" w:themeColor="text1"/>
          <w:lang w:val="id-ID"/>
        </w:rPr>
        <w:t xml:space="preserve"> </w:t>
      </w:r>
      <w:r w:rsidR="001E0CD7" w:rsidRPr="00EE4DD9">
        <w:rPr>
          <w:rFonts w:cs="Times New Roman"/>
          <w:color w:val="000000" w:themeColor="text1"/>
        </w:rPr>
        <w:t>atau</w:t>
      </w:r>
      <w:r w:rsidR="00215F54" w:rsidRPr="00EE4DD9">
        <w:rPr>
          <w:rFonts w:cs="Times New Roman"/>
          <w:color w:val="000000" w:themeColor="text1"/>
          <w:lang w:val="id-ID"/>
        </w:rPr>
        <w:t xml:space="preserve"> </w:t>
      </w:r>
      <w:r w:rsidR="001E0CD7" w:rsidRPr="00EE4DD9">
        <w:rPr>
          <w:rFonts w:cs="Times New Roman"/>
          <w:color w:val="000000" w:themeColor="text1"/>
        </w:rPr>
        <w:t>diserahkan</w:t>
      </w:r>
      <w:r w:rsidR="00215F54" w:rsidRPr="00EE4DD9">
        <w:rPr>
          <w:rFonts w:cs="Times New Roman"/>
          <w:color w:val="000000" w:themeColor="text1"/>
          <w:lang w:val="id-ID"/>
        </w:rPr>
        <w:t xml:space="preserve"> </w:t>
      </w:r>
      <w:r w:rsidR="001E0CD7" w:rsidRPr="00EE4DD9">
        <w:rPr>
          <w:rFonts w:cs="Times New Roman"/>
          <w:color w:val="000000" w:themeColor="text1"/>
        </w:rPr>
        <w:t>langsung</w:t>
      </w:r>
      <w:r w:rsidR="00215F54" w:rsidRPr="00EE4DD9">
        <w:rPr>
          <w:rFonts w:cs="Times New Roman"/>
          <w:color w:val="000000" w:themeColor="text1"/>
          <w:lang w:val="id-ID"/>
        </w:rPr>
        <w:t xml:space="preserve"> </w:t>
      </w:r>
      <w:r w:rsidR="001E0CD7" w:rsidRPr="00EE4DD9">
        <w:rPr>
          <w:rFonts w:cs="Times New Roman"/>
          <w:color w:val="000000" w:themeColor="text1"/>
        </w:rPr>
        <w:t>dan</w:t>
      </w:r>
      <w:r w:rsidR="00215F54" w:rsidRPr="00EE4DD9">
        <w:rPr>
          <w:rFonts w:cs="Times New Roman"/>
          <w:color w:val="000000" w:themeColor="text1"/>
          <w:lang w:val="id-ID"/>
        </w:rPr>
        <w:t xml:space="preserve"> </w:t>
      </w:r>
      <w:r w:rsidR="001E0CD7" w:rsidRPr="00EE4DD9">
        <w:rPr>
          <w:rFonts w:cs="Times New Roman"/>
          <w:color w:val="000000" w:themeColor="text1"/>
        </w:rPr>
        <w:t>dialamatkan</w:t>
      </w:r>
      <w:r w:rsidR="00215F54" w:rsidRPr="00EE4DD9">
        <w:rPr>
          <w:rFonts w:cs="Times New Roman"/>
          <w:color w:val="000000" w:themeColor="text1"/>
          <w:lang w:val="id-ID"/>
        </w:rPr>
        <w:t xml:space="preserve"> </w:t>
      </w:r>
      <w:r w:rsidR="001E0CD7" w:rsidRPr="00EE4DD9">
        <w:rPr>
          <w:rFonts w:cs="Times New Roman"/>
          <w:color w:val="000000" w:themeColor="text1"/>
        </w:rPr>
        <w:t>ke:</w:t>
      </w:r>
    </w:p>
    <w:p w14:paraId="6798D991" w14:textId="044ADE33" w:rsidR="00EF15BE" w:rsidRPr="00D81BB7" w:rsidRDefault="00EF15BE" w:rsidP="00EE4DD9">
      <w:pPr>
        <w:pStyle w:val="ListParagraph"/>
        <w:spacing w:line="276" w:lineRule="auto"/>
        <w:ind w:left="426"/>
        <w:jc w:val="both"/>
        <w:rPr>
          <w:rFonts w:cs="Times New Roman"/>
          <w:lang w:val="en-US"/>
        </w:rPr>
      </w:pPr>
      <w:r w:rsidRPr="00EE4DD9">
        <w:rPr>
          <w:rFonts w:cs="Times New Roman"/>
          <w:b/>
        </w:rPr>
        <w:t>Pihak</w:t>
      </w:r>
      <w:r w:rsidR="00215F54" w:rsidRPr="00EE4DD9">
        <w:rPr>
          <w:rFonts w:cs="Times New Roman"/>
          <w:b/>
          <w:lang w:val="id-ID"/>
        </w:rPr>
        <w:t xml:space="preserve"> </w:t>
      </w:r>
      <w:r w:rsidRPr="00EE4DD9">
        <w:rPr>
          <w:rFonts w:cs="Times New Roman"/>
          <w:b/>
        </w:rPr>
        <w:t>Pertama</w:t>
      </w:r>
      <w:r w:rsidRPr="00EE4DD9">
        <w:rPr>
          <w:rFonts w:cs="Times New Roman"/>
        </w:rPr>
        <w:tab/>
        <w:t>:</w:t>
      </w:r>
      <w:r w:rsidR="00215F54" w:rsidRPr="00EE4DD9">
        <w:rPr>
          <w:rFonts w:cs="Times New Roman"/>
          <w:lang w:val="id-ID"/>
        </w:rPr>
        <w:t xml:space="preserve"> </w:t>
      </w:r>
      <w:r w:rsidR="00D81BB7">
        <w:rPr>
          <w:rFonts w:cs="Times New Roman"/>
          <w:lang w:val="en-US"/>
        </w:rPr>
        <w:t>PT. Sarana Solusindo Informatika</w:t>
      </w:r>
    </w:p>
    <w:p w14:paraId="1B333227" w14:textId="77777777" w:rsidR="00D81BB7" w:rsidRDefault="00EF15BE" w:rsidP="00EE4DD9">
      <w:pPr>
        <w:pStyle w:val="ListParagraph"/>
        <w:spacing w:line="276" w:lineRule="auto"/>
        <w:ind w:left="426"/>
        <w:jc w:val="both"/>
        <w:rPr>
          <w:rFonts w:cs="Times New Roman"/>
          <w:color w:val="000000" w:themeColor="text1"/>
          <w:lang w:val="en-US"/>
        </w:rPr>
      </w:pPr>
      <w:r w:rsidRPr="00EE4DD9">
        <w:rPr>
          <w:rFonts w:cs="Times New Roman"/>
        </w:rPr>
        <w:t>Alamat</w:t>
      </w:r>
      <w:r w:rsidRPr="00EE4DD9">
        <w:rPr>
          <w:rFonts w:cs="Times New Roman"/>
        </w:rPr>
        <w:tab/>
      </w:r>
      <w:r w:rsidRPr="00EE4DD9">
        <w:rPr>
          <w:rFonts w:cs="Times New Roman"/>
        </w:rPr>
        <w:tab/>
        <w:t xml:space="preserve">: </w:t>
      </w:r>
      <w:r w:rsidR="00D81BB7" w:rsidRPr="00D81BB7">
        <w:rPr>
          <w:rFonts w:cs="Times New Roman"/>
          <w:color w:val="000000" w:themeColor="text1"/>
          <w:lang w:val="en-US"/>
        </w:rPr>
        <w:t xml:space="preserve">Kedoya Elok Plaza Block DC No. 50 Jl. Panjang RT 019 RW 004 </w:t>
      </w:r>
    </w:p>
    <w:p w14:paraId="6DDF76B3" w14:textId="29242FA5" w:rsidR="00AB39AE" w:rsidRPr="00EE4DD9" w:rsidRDefault="00D81BB7" w:rsidP="00D81BB7">
      <w:pPr>
        <w:pStyle w:val="ListParagraph"/>
        <w:spacing w:line="276" w:lineRule="auto"/>
        <w:ind w:left="1866" w:firstLine="294"/>
        <w:jc w:val="both"/>
        <w:rPr>
          <w:rFonts w:cs="Times New Roman"/>
          <w:lang w:val="id-ID"/>
        </w:rPr>
      </w:pPr>
      <w:r>
        <w:rPr>
          <w:rFonts w:cs="Times New Roman"/>
          <w:color w:val="000000" w:themeColor="text1"/>
          <w:lang w:val="en-US"/>
        </w:rPr>
        <w:t xml:space="preserve">  </w:t>
      </w:r>
      <w:r w:rsidRPr="00D81BB7">
        <w:rPr>
          <w:rFonts w:cs="Times New Roman"/>
          <w:color w:val="000000" w:themeColor="text1"/>
          <w:lang w:val="en-US"/>
        </w:rPr>
        <w:t>Kel.Kedoya Selatan Kebon Jeruk Jakarta Barat</w:t>
      </w:r>
    </w:p>
    <w:p w14:paraId="30D9A7DD" w14:textId="0D581385" w:rsidR="00EF15BE" w:rsidRPr="00EE4DD9" w:rsidRDefault="00EF15BE" w:rsidP="00EE4DD9">
      <w:pPr>
        <w:pStyle w:val="ListParagraph"/>
        <w:spacing w:line="276" w:lineRule="auto"/>
        <w:ind w:left="426"/>
        <w:jc w:val="both"/>
        <w:rPr>
          <w:rFonts w:cs="Times New Roman"/>
          <w:lang w:val="id-ID"/>
        </w:rPr>
      </w:pPr>
      <w:r w:rsidRPr="00EE4DD9">
        <w:rPr>
          <w:rFonts w:cs="Times New Roman"/>
        </w:rPr>
        <w:t>Telepon</w:t>
      </w:r>
      <w:r w:rsidRPr="00EE4DD9">
        <w:rPr>
          <w:rFonts w:cs="Times New Roman"/>
        </w:rPr>
        <w:tab/>
      </w:r>
      <w:r w:rsidRPr="00EE4DD9">
        <w:rPr>
          <w:rFonts w:cs="Times New Roman"/>
        </w:rPr>
        <w:tab/>
        <w:t xml:space="preserve">: </w:t>
      </w:r>
      <w:r w:rsidR="00D81BB7">
        <w:rPr>
          <w:rFonts w:cs="Times New Roman"/>
          <w:color w:val="000000" w:themeColor="text1"/>
          <w:lang w:val="en-US"/>
        </w:rPr>
        <w:t>+62 21 7201419</w:t>
      </w:r>
    </w:p>
    <w:p w14:paraId="30F161D1" w14:textId="1C50D166" w:rsidR="00D81BB7" w:rsidRDefault="00FB4651" w:rsidP="00EE4DD9">
      <w:pPr>
        <w:pStyle w:val="ListParagraph"/>
        <w:spacing w:line="276" w:lineRule="auto"/>
        <w:ind w:left="426"/>
        <w:jc w:val="both"/>
        <w:rPr>
          <w:rFonts w:cs="Times New Roman"/>
          <w:color w:val="000000" w:themeColor="text1"/>
          <w:lang w:val="en-US"/>
        </w:rPr>
      </w:pPr>
      <w:r w:rsidRPr="00EE4DD9">
        <w:rPr>
          <w:rFonts w:cs="Times New Roman"/>
        </w:rPr>
        <w:t>Email</w:t>
      </w:r>
      <w:r w:rsidRPr="00EE4DD9">
        <w:rPr>
          <w:rFonts w:cs="Times New Roman"/>
        </w:rPr>
        <w:tab/>
      </w:r>
      <w:r w:rsidRPr="00EE4DD9">
        <w:rPr>
          <w:rFonts w:cs="Times New Roman"/>
        </w:rPr>
        <w:tab/>
      </w:r>
      <w:r w:rsidR="00EF15BE" w:rsidRPr="00EE4DD9">
        <w:rPr>
          <w:rFonts w:cs="Times New Roman"/>
        </w:rPr>
        <w:t xml:space="preserve">: </w:t>
      </w:r>
      <w:r w:rsidR="00D81BB7" w:rsidRPr="00D81BB7">
        <w:rPr>
          <w:rFonts w:cs="Times New Roman"/>
          <w:color w:val="000000" w:themeColor="text1"/>
          <w:lang w:val="en-US"/>
        </w:rPr>
        <w:t xml:space="preserve">info@solusi.com / </w:t>
      </w:r>
      <w:hyperlink r:id="rId10" w:history="1">
        <w:r w:rsidR="00D81BB7" w:rsidRPr="00410528">
          <w:rPr>
            <w:rStyle w:val="Hyperlink"/>
            <w:rFonts w:cs="Times New Roman"/>
            <w:lang w:val="en-US"/>
          </w:rPr>
          <w:t>rudys@solusi.com</w:t>
        </w:r>
      </w:hyperlink>
    </w:p>
    <w:p w14:paraId="72424E9B" w14:textId="277C3C30" w:rsidR="00EF15BE" w:rsidRPr="00EE4DD9" w:rsidRDefault="00EF15BE" w:rsidP="00EE4DD9">
      <w:pPr>
        <w:pStyle w:val="ListParagraph"/>
        <w:spacing w:line="276" w:lineRule="auto"/>
        <w:ind w:left="426"/>
        <w:jc w:val="both"/>
        <w:rPr>
          <w:rFonts w:cs="Times New Roman"/>
          <w:lang w:val="id-ID"/>
        </w:rPr>
      </w:pPr>
      <w:r w:rsidRPr="00EE4DD9">
        <w:rPr>
          <w:rFonts w:cs="Times New Roman"/>
        </w:rPr>
        <w:t>Up</w:t>
      </w:r>
      <w:r w:rsidRPr="00EE4DD9">
        <w:rPr>
          <w:rFonts w:cs="Times New Roman"/>
        </w:rPr>
        <w:tab/>
      </w:r>
      <w:r w:rsidRPr="00EE4DD9">
        <w:rPr>
          <w:rFonts w:cs="Times New Roman"/>
        </w:rPr>
        <w:tab/>
      </w:r>
      <w:r w:rsidRPr="00EE4DD9">
        <w:rPr>
          <w:rFonts w:cs="Times New Roman"/>
        </w:rPr>
        <w:tab/>
        <w:t>:</w:t>
      </w:r>
      <w:r w:rsidR="003015E8" w:rsidRPr="00EE4DD9">
        <w:rPr>
          <w:rFonts w:cs="Times New Roman"/>
          <w:color w:val="000000" w:themeColor="text1"/>
          <w:lang w:val="id-ID"/>
        </w:rPr>
        <w:t xml:space="preserve"> </w:t>
      </w:r>
      <w:r w:rsidR="00D81BB7">
        <w:rPr>
          <w:rFonts w:cs="Times New Roman"/>
          <w:color w:val="000000" w:themeColor="text1"/>
          <w:lang w:val="en-US"/>
        </w:rPr>
        <w:t>Halim Bunyamin / Rudy Siswanto</w:t>
      </w:r>
    </w:p>
    <w:p w14:paraId="74CE742F" w14:textId="77777777" w:rsidR="00EF15BE" w:rsidRPr="00EE4DD9" w:rsidRDefault="00EF15BE" w:rsidP="00EE4DD9">
      <w:pPr>
        <w:pStyle w:val="ListParagraph"/>
        <w:spacing w:line="276" w:lineRule="auto"/>
        <w:ind w:left="426"/>
        <w:jc w:val="both"/>
        <w:rPr>
          <w:rFonts w:cs="Times New Roman"/>
          <w:color w:val="000000" w:themeColor="text1"/>
        </w:rPr>
      </w:pPr>
    </w:p>
    <w:p w14:paraId="2F4C3439" w14:textId="77777777" w:rsidR="001E0CD7" w:rsidRPr="00EE4DD9" w:rsidRDefault="00EF15BE" w:rsidP="00EE4DD9">
      <w:pPr>
        <w:pStyle w:val="ListParagraph"/>
        <w:spacing w:line="276" w:lineRule="auto"/>
        <w:ind w:left="426"/>
        <w:jc w:val="both"/>
        <w:rPr>
          <w:rFonts w:cs="Times New Roman"/>
          <w:color w:val="000000" w:themeColor="text1"/>
          <w:lang w:val="id-ID"/>
        </w:rPr>
      </w:pPr>
      <w:r w:rsidRPr="00EE4DD9">
        <w:rPr>
          <w:rFonts w:cs="Times New Roman"/>
          <w:b/>
          <w:color w:val="000000" w:themeColor="text1"/>
        </w:rPr>
        <w:t>Pihak</w:t>
      </w:r>
      <w:r w:rsidR="00215F54" w:rsidRPr="00EE4DD9">
        <w:rPr>
          <w:rFonts w:cs="Times New Roman"/>
          <w:b/>
          <w:color w:val="000000" w:themeColor="text1"/>
          <w:lang w:val="id-ID"/>
        </w:rPr>
        <w:t xml:space="preserve"> </w:t>
      </w:r>
      <w:r w:rsidRPr="00EE4DD9">
        <w:rPr>
          <w:rFonts w:cs="Times New Roman"/>
          <w:b/>
          <w:color w:val="000000" w:themeColor="text1"/>
        </w:rPr>
        <w:t>Kedua</w:t>
      </w:r>
      <w:r w:rsidR="001E0CD7" w:rsidRPr="00EE4DD9">
        <w:rPr>
          <w:rFonts w:cs="Times New Roman"/>
          <w:color w:val="000000" w:themeColor="text1"/>
        </w:rPr>
        <w:tab/>
        <w:t xml:space="preserve">: </w:t>
      </w:r>
      <w:r w:rsidR="00FB0D2C" w:rsidRPr="00EE4DD9">
        <w:rPr>
          <w:rFonts w:cs="Times New Roman"/>
          <w:color w:val="000000" w:themeColor="text1"/>
          <w:lang w:val="id-ID"/>
        </w:rPr>
        <w:t>PT. Semarang Autocomp Manufacturing Indonesia</w:t>
      </w:r>
    </w:p>
    <w:p w14:paraId="197C4002" w14:textId="5DB0753B" w:rsidR="001E0CD7" w:rsidRPr="00EE4DD9" w:rsidRDefault="001E0CD7" w:rsidP="00EE4DD9">
      <w:pPr>
        <w:pStyle w:val="ListParagraph"/>
        <w:spacing w:line="276" w:lineRule="auto"/>
        <w:ind w:left="426"/>
        <w:jc w:val="both"/>
        <w:rPr>
          <w:rFonts w:cs="Times New Roman"/>
          <w:color w:val="000000" w:themeColor="text1"/>
        </w:rPr>
      </w:pPr>
      <w:r w:rsidRPr="00EE4DD9">
        <w:rPr>
          <w:rFonts w:cs="Times New Roman"/>
          <w:color w:val="000000" w:themeColor="text1"/>
        </w:rPr>
        <w:t>Alamat</w:t>
      </w:r>
      <w:r w:rsidRPr="00EE4DD9">
        <w:rPr>
          <w:rFonts w:cs="Times New Roman"/>
          <w:color w:val="000000" w:themeColor="text1"/>
        </w:rPr>
        <w:tab/>
      </w:r>
      <w:r w:rsidRPr="00EE4DD9">
        <w:rPr>
          <w:rFonts w:cs="Times New Roman"/>
          <w:color w:val="000000" w:themeColor="text1"/>
        </w:rPr>
        <w:tab/>
        <w:t xml:space="preserve">: </w:t>
      </w:r>
      <w:r w:rsidR="00495940">
        <w:rPr>
          <w:rFonts w:cs="Times New Roman"/>
          <w:color w:val="000000" w:themeColor="text1"/>
        </w:rPr>
        <w:t>Jl. Jepara Kudus KM 28 Sengonbugel Mayong Jepara</w:t>
      </w:r>
    </w:p>
    <w:p w14:paraId="4EB04346" w14:textId="558E3A5D" w:rsidR="001E0CD7" w:rsidRPr="00743E14" w:rsidRDefault="001E0CD7" w:rsidP="00EE4DD9">
      <w:pPr>
        <w:pStyle w:val="ListParagraph"/>
        <w:spacing w:line="276" w:lineRule="auto"/>
        <w:ind w:left="426"/>
        <w:jc w:val="both"/>
        <w:rPr>
          <w:rFonts w:cs="Times New Roman"/>
          <w:color w:val="000000" w:themeColor="text1"/>
          <w:lang w:val="id-ID"/>
        </w:rPr>
      </w:pPr>
      <w:r w:rsidRPr="00EE4DD9">
        <w:rPr>
          <w:rFonts w:cs="Times New Roman"/>
          <w:color w:val="000000" w:themeColor="text1"/>
        </w:rPr>
        <w:t>Telepon</w:t>
      </w:r>
      <w:r w:rsidRPr="00EE4DD9">
        <w:rPr>
          <w:rFonts w:cs="Times New Roman"/>
          <w:color w:val="000000" w:themeColor="text1"/>
        </w:rPr>
        <w:tab/>
      </w:r>
      <w:r w:rsidRPr="00EE4DD9">
        <w:rPr>
          <w:rFonts w:cs="Times New Roman"/>
          <w:color w:val="000000" w:themeColor="text1"/>
        </w:rPr>
        <w:tab/>
        <w:t xml:space="preserve">: </w:t>
      </w:r>
      <w:r w:rsidR="00495940">
        <w:rPr>
          <w:rFonts w:cs="Times New Roman"/>
          <w:color w:val="000000" w:themeColor="text1"/>
        </w:rPr>
        <w:t>0291-7512101</w:t>
      </w:r>
    </w:p>
    <w:p w14:paraId="5B11B742" w14:textId="4C61EB22" w:rsidR="00EF15BE" w:rsidRPr="00EE4DD9" w:rsidRDefault="001E0CD7" w:rsidP="00EE4DD9">
      <w:pPr>
        <w:pStyle w:val="ListParagraph"/>
        <w:spacing w:line="276" w:lineRule="auto"/>
        <w:ind w:left="426"/>
        <w:jc w:val="both"/>
        <w:rPr>
          <w:rFonts w:cs="Times New Roman"/>
          <w:color w:val="000000" w:themeColor="text1"/>
        </w:rPr>
      </w:pPr>
      <w:r w:rsidRPr="00EE4DD9">
        <w:rPr>
          <w:rFonts w:cs="Times New Roman"/>
          <w:color w:val="000000" w:themeColor="text1"/>
        </w:rPr>
        <w:t>Email</w:t>
      </w:r>
      <w:r w:rsidRPr="00EE4DD9">
        <w:rPr>
          <w:rFonts w:cs="Times New Roman"/>
          <w:color w:val="000000" w:themeColor="text1"/>
        </w:rPr>
        <w:tab/>
      </w:r>
      <w:r w:rsidRPr="00EE4DD9">
        <w:rPr>
          <w:rFonts w:cs="Times New Roman"/>
          <w:color w:val="000000" w:themeColor="text1"/>
        </w:rPr>
        <w:tab/>
        <w:t xml:space="preserve">: </w:t>
      </w:r>
      <w:r w:rsidR="00495940">
        <w:rPr>
          <w:rFonts w:cs="Times New Roman"/>
          <w:color w:val="000000" w:themeColor="text1"/>
        </w:rPr>
        <w:t>ga_03@sami-jf.co.id</w:t>
      </w:r>
    </w:p>
    <w:p w14:paraId="51B04F38" w14:textId="63866006" w:rsidR="00EF15BE" w:rsidRPr="00EE4DD9" w:rsidRDefault="001E0CD7" w:rsidP="00EE4DD9">
      <w:pPr>
        <w:pStyle w:val="ListParagraph"/>
        <w:spacing w:line="276" w:lineRule="auto"/>
        <w:ind w:left="426"/>
        <w:jc w:val="both"/>
        <w:rPr>
          <w:rFonts w:cs="Times New Roman"/>
          <w:color w:val="000000" w:themeColor="text1"/>
          <w:lang w:val="id-ID"/>
        </w:rPr>
      </w:pPr>
      <w:r w:rsidRPr="00EE4DD9">
        <w:rPr>
          <w:rFonts w:cs="Times New Roman"/>
          <w:color w:val="000000" w:themeColor="text1"/>
        </w:rPr>
        <w:t>Up</w:t>
      </w:r>
      <w:r w:rsidRPr="00EE4DD9">
        <w:rPr>
          <w:rFonts w:cs="Times New Roman"/>
          <w:color w:val="000000" w:themeColor="text1"/>
        </w:rPr>
        <w:tab/>
      </w:r>
      <w:r w:rsidRPr="00EE4DD9">
        <w:rPr>
          <w:rFonts w:cs="Times New Roman"/>
          <w:color w:val="000000" w:themeColor="text1"/>
        </w:rPr>
        <w:tab/>
      </w:r>
      <w:r w:rsidRPr="00EE4DD9">
        <w:rPr>
          <w:rFonts w:cs="Times New Roman"/>
          <w:color w:val="000000" w:themeColor="text1"/>
        </w:rPr>
        <w:tab/>
        <w:t xml:space="preserve">: </w:t>
      </w:r>
      <w:r w:rsidR="00495940">
        <w:rPr>
          <w:rFonts w:cs="Times New Roman"/>
          <w:color w:val="000000" w:themeColor="text1"/>
        </w:rPr>
        <w:t>Ibu Aya</w:t>
      </w:r>
    </w:p>
    <w:p w14:paraId="73DBF4ED" w14:textId="77777777" w:rsidR="005C2C32" w:rsidRDefault="004D7437" w:rsidP="00EE4DD9">
      <w:pPr>
        <w:pStyle w:val="ListParagraph"/>
        <w:spacing w:line="276" w:lineRule="auto"/>
        <w:ind w:left="426"/>
        <w:jc w:val="both"/>
        <w:rPr>
          <w:rFonts w:cs="Times New Roman"/>
          <w:color w:val="000000" w:themeColor="text1"/>
          <w:lang w:val="id-ID"/>
        </w:rPr>
      </w:pPr>
      <w:r w:rsidRPr="00EE4DD9">
        <w:rPr>
          <w:rFonts w:cs="Times New Roman"/>
          <w:color w:val="000000" w:themeColor="text1"/>
          <w:lang w:val="id-ID"/>
        </w:rPr>
        <w:t xml:space="preserve">Setiap pemberitahuan atau </w:t>
      </w:r>
      <w:r w:rsidR="001E0CD7" w:rsidRPr="00EE4DD9">
        <w:rPr>
          <w:rFonts w:cs="Times New Roman"/>
          <w:color w:val="000000" w:themeColor="text1"/>
          <w:lang w:val="id-ID"/>
        </w:rPr>
        <w:t>korespondensi pos terc</w:t>
      </w:r>
      <w:r w:rsidR="003213F6" w:rsidRPr="00EE4DD9">
        <w:rPr>
          <w:rFonts w:cs="Times New Roman"/>
          <w:color w:val="000000" w:themeColor="text1"/>
          <w:lang w:val="id-ID"/>
        </w:rPr>
        <w:t xml:space="preserve">atat atau jasa kurir dianggap </w:t>
      </w:r>
      <w:r w:rsidR="001E0CD7" w:rsidRPr="00EE4DD9">
        <w:rPr>
          <w:rFonts w:cs="Times New Roman"/>
          <w:color w:val="000000" w:themeColor="text1"/>
          <w:lang w:val="id-ID"/>
        </w:rPr>
        <w:t>telah diterima pada hari ke-lima</w:t>
      </w:r>
      <w:r w:rsidR="00215F54" w:rsidRPr="00EE4DD9">
        <w:rPr>
          <w:rFonts w:cs="Times New Roman"/>
          <w:color w:val="000000" w:themeColor="text1"/>
          <w:lang w:val="id-ID"/>
        </w:rPr>
        <w:t xml:space="preserve"> </w:t>
      </w:r>
      <w:r w:rsidR="003213F6" w:rsidRPr="00EE4DD9">
        <w:rPr>
          <w:rFonts w:cs="Times New Roman"/>
          <w:color w:val="000000" w:themeColor="text1"/>
          <w:lang w:val="id-ID"/>
        </w:rPr>
        <w:t xml:space="preserve">pada </w:t>
      </w:r>
      <w:r w:rsidR="001E0CD7" w:rsidRPr="00EE4DD9">
        <w:rPr>
          <w:rFonts w:cs="Times New Roman"/>
          <w:color w:val="000000" w:themeColor="text1"/>
          <w:lang w:val="id-ID"/>
        </w:rPr>
        <w:t>hari kerja setelah tanggal pengiriman dan pemberitahuan dengan menyerahkan langsu</w:t>
      </w:r>
      <w:r w:rsidR="003213F6" w:rsidRPr="00EE4DD9">
        <w:rPr>
          <w:rFonts w:cs="Times New Roman"/>
          <w:color w:val="000000" w:themeColor="text1"/>
          <w:lang w:val="id-ID"/>
        </w:rPr>
        <w:t xml:space="preserve">ng </w:t>
      </w:r>
      <w:r w:rsidR="001E0CD7" w:rsidRPr="00EE4DD9">
        <w:rPr>
          <w:rFonts w:cs="Times New Roman"/>
          <w:color w:val="000000" w:themeColor="text1"/>
          <w:lang w:val="id-ID"/>
        </w:rPr>
        <w:t>pada saat diserahkan.</w:t>
      </w:r>
    </w:p>
    <w:p w14:paraId="65B5A4E9" w14:textId="77777777" w:rsidR="00A50EC0" w:rsidRPr="00E0731A" w:rsidRDefault="00A50EC0" w:rsidP="00A50EC0">
      <w:pPr>
        <w:pStyle w:val="ListParagraph"/>
        <w:numPr>
          <w:ilvl w:val="0"/>
          <w:numId w:val="18"/>
        </w:numPr>
        <w:ind w:left="540" w:hanging="540"/>
        <w:contextualSpacing/>
        <w:jc w:val="both"/>
        <w:rPr>
          <w:rFonts w:cs="Times New Roman"/>
          <w:color w:val="000000" w:themeColor="text1"/>
        </w:rPr>
      </w:pPr>
      <w:r w:rsidRPr="00E0731A">
        <w:rPr>
          <w:rFonts w:cs="Times New Roman"/>
          <w:color w:val="000000" w:themeColor="text1"/>
        </w:rPr>
        <w:t>Audit.</w:t>
      </w:r>
    </w:p>
    <w:p w14:paraId="04845E42" w14:textId="77777777" w:rsidR="00A50EC0" w:rsidRDefault="00A50EC0" w:rsidP="00A50EC0">
      <w:pPr>
        <w:pStyle w:val="ListParagraph"/>
        <w:spacing w:line="276" w:lineRule="auto"/>
        <w:ind w:left="540"/>
        <w:contextualSpacing/>
        <w:jc w:val="both"/>
        <w:rPr>
          <w:rFonts w:cs="Times New Roman"/>
          <w:color w:val="000000" w:themeColor="text1"/>
        </w:rPr>
      </w:pPr>
      <w:r w:rsidRPr="00E0731A">
        <w:rPr>
          <w:rFonts w:cs="Times New Roman"/>
          <w:color w:val="000000" w:themeColor="text1"/>
        </w:rPr>
        <w:t>Para Pihak berhak melakukan audit terhadap pelaksanaan perjanjian ini.</w:t>
      </w:r>
    </w:p>
    <w:p w14:paraId="6520B4C2" w14:textId="77777777" w:rsidR="00A50EC0" w:rsidRPr="004F2AF7" w:rsidRDefault="00A50EC0" w:rsidP="00A50EC0">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Pr="004F2AF7">
        <w:rPr>
          <w:rFonts w:cs="Times New Roman"/>
          <w:color w:val="000000" w:themeColor="text1"/>
          <w:lang w:val="id-ID"/>
        </w:rPr>
        <w:t>gecualian</w:t>
      </w:r>
    </w:p>
    <w:p w14:paraId="32C36BD1" w14:textId="77777777" w:rsidR="00A50EC0" w:rsidRPr="004F2AF7" w:rsidRDefault="00A50EC0" w:rsidP="00A50EC0">
      <w:pPr>
        <w:pStyle w:val="ListParagraph"/>
        <w:spacing w:line="276" w:lineRule="auto"/>
        <w:ind w:left="567"/>
        <w:jc w:val="both"/>
        <w:rPr>
          <w:rFonts w:cs="Times New Roman"/>
          <w:color w:val="000000" w:themeColor="text1"/>
          <w:lang w:val="id-ID"/>
        </w:rPr>
      </w:pPr>
      <w:r w:rsidRPr="004F2AF7">
        <w:rPr>
          <w:rFonts w:cs="Times New Roman"/>
          <w:color w:val="000000" w:themeColor="text1"/>
        </w:rPr>
        <w:t>Apabila terjadi pemutusan</w:t>
      </w:r>
      <w:r w:rsidRPr="004F2AF7">
        <w:rPr>
          <w:rFonts w:cs="Times New Roman"/>
          <w:color w:val="000000" w:themeColor="text1"/>
          <w:lang w:val="id-ID"/>
        </w:rPr>
        <w:t xml:space="preserve"> atau</w:t>
      </w:r>
      <w:r w:rsidRPr="004F2AF7">
        <w:rPr>
          <w:rFonts w:cs="Times New Roman"/>
          <w:color w:val="000000" w:themeColor="text1"/>
        </w:rPr>
        <w:t xml:space="preserve"> pembatalan terhadap perjanjian, </w:t>
      </w:r>
      <w:r w:rsidRPr="004F2AF7">
        <w:rPr>
          <w:rFonts w:cs="Times New Roman"/>
          <w:b/>
          <w:color w:val="000000" w:themeColor="text1"/>
        </w:rPr>
        <w:t>Para Pihak</w:t>
      </w:r>
      <w:r w:rsidRPr="004F2AF7">
        <w:rPr>
          <w:rFonts w:cs="Times New Roman"/>
          <w:color w:val="000000" w:themeColor="text1"/>
        </w:rPr>
        <w:t xml:space="preserve"> sepakat mengabaikan berlakunya pasal 1266 Kitab Undang-Undang Hukum Perdata Indonesia</w:t>
      </w:r>
      <w:r w:rsidRPr="004F2AF7">
        <w:rPr>
          <w:rFonts w:cs="Times New Roman"/>
          <w:color w:val="000000" w:themeColor="text1"/>
          <w:lang w:val="id-ID"/>
        </w:rPr>
        <w:t>.</w:t>
      </w:r>
    </w:p>
    <w:p w14:paraId="0E0BF5A3" w14:textId="77777777" w:rsidR="00A50EC0" w:rsidRPr="004F2AF7" w:rsidRDefault="00A50EC0" w:rsidP="00A50EC0">
      <w:pPr>
        <w:pStyle w:val="ListParagraph"/>
        <w:numPr>
          <w:ilvl w:val="0"/>
          <w:numId w:val="19"/>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Hukum yang berlaku</w:t>
      </w:r>
    </w:p>
    <w:p w14:paraId="7BDB3757" w14:textId="77777777" w:rsidR="00A50EC0" w:rsidRPr="004F2AF7" w:rsidRDefault="00A50EC0" w:rsidP="00A50EC0">
      <w:pPr>
        <w:pStyle w:val="ListParagraph"/>
        <w:numPr>
          <w:ilvl w:val="0"/>
          <w:numId w:val="38"/>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Perjanjian</w:t>
      </w:r>
      <w:r w:rsidRPr="004F2AF7">
        <w:rPr>
          <w:rFonts w:cs="Times New Roman"/>
          <w:color w:val="000000" w:themeColor="text1"/>
          <w:lang w:val="id-ID"/>
        </w:rPr>
        <w:t xml:space="preserve"> </w:t>
      </w:r>
      <w:r w:rsidRPr="004F2AF7">
        <w:rPr>
          <w:rFonts w:cs="Times New Roman"/>
          <w:color w:val="000000" w:themeColor="text1"/>
        </w:rPr>
        <w:t xml:space="preserve">ini dan pelaksanaannya </w:t>
      </w:r>
      <w:r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14:paraId="23E70F99" w14:textId="77777777" w:rsidR="00A50EC0" w:rsidRPr="004F2AF7" w:rsidRDefault="00A50EC0" w:rsidP="00A50EC0">
      <w:pPr>
        <w:pStyle w:val="ListParagraph"/>
        <w:numPr>
          <w:ilvl w:val="0"/>
          <w:numId w:val="38"/>
        </w:numPr>
        <w:suppressAutoHyphens w:val="0"/>
        <w:spacing w:line="276" w:lineRule="auto"/>
        <w:ind w:left="993" w:hanging="426"/>
        <w:contextualSpacing/>
        <w:jc w:val="both"/>
        <w:rPr>
          <w:rFonts w:cs="Times New Roman"/>
          <w:color w:val="000000"/>
        </w:rPr>
      </w:pPr>
      <w:r w:rsidRPr="004F2AF7">
        <w:rPr>
          <w:rFonts w:cs="Times New Roman"/>
          <w:color w:val="000000"/>
        </w:rPr>
        <w:t xml:space="preserve">Apabila </w:t>
      </w:r>
      <w:r w:rsidRPr="004F2AF7">
        <w:rPr>
          <w:rFonts w:cs="Times New Roman"/>
          <w:color w:val="000000"/>
          <w:lang w:val="id-ID"/>
        </w:rPr>
        <w:t>di</w:t>
      </w:r>
      <w:r w:rsidRPr="004F2AF7">
        <w:rPr>
          <w:rFonts w:cs="Times New Roman"/>
          <w:color w:val="000000"/>
        </w:rPr>
        <w:t xml:space="preserve">kemudian hari terbit perundangan baru, </w:t>
      </w:r>
      <w:r w:rsidRPr="004F2AF7">
        <w:rPr>
          <w:rFonts w:cs="Times New Roman"/>
          <w:color w:val="000000"/>
          <w:lang w:val="id-ID"/>
        </w:rPr>
        <w:t>agar</w:t>
      </w:r>
      <w:r w:rsidRPr="004F2AF7">
        <w:rPr>
          <w:rFonts w:cs="Times New Roman"/>
          <w:color w:val="000000"/>
        </w:rPr>
        <w:t xml:space="preserve"> pasal-pasal </w:t>
      </w:r>
      <w:r w:rsidRPr="004F2AF7">
        <w:rPr>
          <w:rFonts w:cs="Times New Roman"/>
          <w:color w:val="000000"/>
          <w:lang w:val="id-ID"/>
        </w:rPr>
        <w:t xml:space="preserve">dalam </w:t>
      </w:r>
      <w:r w:rsidRPr="004F2AF7">
        <w:rPr>
          <w:rFonts w:cs="Times New Roman"/>
          <w:color w:val="000000"/>
        </w:rPr>
        <w:t xml:space="preserve">perjanjian ini </w:t>
      </w:r>
      <w:r w:rsidRPr="004F2AF7">
        <w:rPr>
          <w:rFonts w:cs="Times New Roman"/>
          <w:color w:val="000000"/>
          <w:lang w:val="id-ID"/>
        </w:rPr>
        <w:t>tidak</w:t>
      </w:r>
      <w:r w:rsidRPr="004F2AF7">
        <w:rPr>
          <w:rFonts w:cs="Times New Roman"/>
          <w:color w:val="000000"/>
        </w:rPr>
        <w:t xml:space="preserve"> bertentangan dengan perundangan baru tersebut</w:t>
      </w:r>
      <w:r w:rsidRPr="004F2AF7">
        <w:rPr>
          <w:rFonts w:cs="Times New Roman"/>
          <w:color w:val="000000"/>
          <w:lang w:val="id-ID"/>
        </w:rPr>
        <w:t>, maka</w:t>
      </w:r>
      <w:r w:rsidRPr="004F2AF7">
        <w:rPr>
          <w:rFonts w:cs="Times New Roman"/>
          <w:color w:val="000000"/>
        </w:rPr>
        <w:t xml:space="preserve"> akan dimusyawarahkan kembali oleh </w:t>
      </w:r>
      <w:r w:rsidRPr="004F2AF7">
        <w:rPr>
          <w:rFonts w:cs="Times New Roman"/>
          <w:b/>
          <w:color w:val="000000"/>
        </w:rPr>
        <w:t>Para Pihak</w:t>
      </w:r>
      <w:r w:rsidRPr="004F2AF7">
        <w:rPr>
          <w:rFonts w:cs="Times New Roman"/>
          <w:color w:val="000000"/>
        </w:rPr>
        <w:t xml:space="preserve"> dengan tidak membatalkan perjanjian ini.</w:t>
      </w:r>
    </w:p>
    <w:p w14:paraId="01F83D6C" w14:textId="00D428B1" w:rsidR="00743E14" w:rsidRPr="00EE4DD9" w:rsidRDefault="001E0CD7" w:rsidP="009B1BFF">
      <w:pPr>
        <w:jc w:val="both"/>
        <w:rPr>
          <w:rFonts w:ascii="Times New Roman" w:hAnsi="Times New Roman" w:cs="Times New Roman"/>
          <w:color w:val="000000" w:themeColor="text1"/>
          <w:sz w:val="24"/>
          <w:szCs w:val="24"/>
        </w:rPr>
      </w:pPr>
      <w:r w:rsidRPr="00EE4DD9">
        <w:rPr>
          <w:rFonts w:ascii="Times New Roman" w:hAnsi="Times New Roman" w:cs="Times New Roman"/>
          <w:color w:val="000000" w:themeColor="text1"/>
          <w:sz w:val="24"/>
          <w:szCs w:val="24"/>
        </w:rPr>
        <w:t>Demikian perjanj</w:t>
      </w:r>
      <w:r w:rsidR="00F02720" w:rsidRPr="00EE4DD9">
        <w:rPr>
          <w:rFonts w:ascii="Times New Roman" w:hAnsi="Times New Roman" w:cs="Times New Roman"/>
          <w:color w:val="000000" w:themeColor="text1"/>
          <w:sz w:val="24"/>
          <w:szCs w:val="24"/>
        </w:rPr>
        <w:t>ian</w:t>
      </w:r>
      <w:r w:rsidR="00215F54" w:rsidRPr="00EE4DD9">
        <w:rPr>
          <w:rFonts w:ascii="Times New Roman" w:hAnsi="Times New Roman" w:cs="Times New Roman"/>
          <w:color w:val="000000" w:themeColor="text1"/>
          <w:sz w:val="24"/>
          <w:szCs w:val="24"/>
        </w:rPr>
        <w:t xml:space="preserve"> </w:t>
      </w:r>
      <w:r w:rsidR="00F02720" w:rsidRPr="00EE4DD9">
        <w:rPr>
          <w:rFonts w:ascii="Times New Roman" w:hAnsi="Times New Roman" w:cs="Times New Roman"/>
          <w:color w:val="000000" w:themeColor="text1"/>
          <w:sz w:val="24"/>
          <w:szCs w:val="24"/>
        </w:rPr>
        <w:t xml:space="preserve">ini dibuat </w:t>
      </w:r>
      <w:r w:rsidRPr="00EE4DD9">
        <w:rPr>
          <w:rFonts w:ascii="Times New Roman" w:hAnsi="Times New Roman" w:cs="Times New Roman"/>
          <w:color w:val="000000" w:themeColor="text1"/>
          <w:sz w:val="24"/>
          <w:szCs w:val="24"/>
        </w:rPr>
        <w:t>rangkap dua yang masing-m</w:t>
      </w:r>
      <w:r w:rsidR="00F02720" w:rsidRPr="00EE4DD9">
        <w:rPr>
          <w:rFonts w:ascii="Times New Roman" w:hAnsi="Times New Roman" w:cs="Times New Roman"/>
          <w:color w:val="000000" w:themeColor="text1"/>
          <w:sz w:val="24"/>
          <w:szCs w:val="24"/>
        </w:rPr>
        <w:t xml:space="preserve">asing </w:t>
      </w:r>
      <w:r w:rsidRPr="00EE4DD9">
        <w:rPr>
          <w:rFonts w:ascii="Times New Roman" w:hAnsi="Times New Roman" w:cs="Times New Roman"/>
          <w:color w:val="000000" w:themeColor="text1"/>
          <w:sz w:val="24"/>
          <w:szCs w:val="24"/>
        </w:rPr>
        <w:t>mempunyai kek</w:t>
      </w:r>
      <w:r w:rsidR="004F25E8" w:rsidRPr="00EE4DD9">
        <w:rPr>
          <w:rFonts w:ascii="Times New Roman" w:hAnsi="Times New Roman" w:cs="Times New Roman"/>
          <w:color w:val="000000" w:themeColor="text1"/>
          <w:sz w:val="24"/>
          <w:szCs w:val="24"/>
        </w:rPr>
        <w:t>uatan hukum yang sama diatas me</w:t>
      </w:r>
      <w:r w:rsidR="00F02720" w:rsidRPr="00EE4DD9">
        <w:rPr>
          <w:rFonts w:ascii="Times New Roman" w:hAnsi="Times New Roman" w:cs="Times New Roman"/>
          <w:color w:val="000000" w:themeColor="text1"/>
          <w:sz w:val="24"/>
          <w:szCs w:val="24"/>
        </w:rPr>
        <w:t xml:space="preserve">terai yang cukup satu untuk </w:t>
      </w:r>
      <w:r w:rsidR="00EF15BE" w:rsidRPr="00EE4DD9">
        <w:rPr>
          <w:rFonts w:ascii="Times New Roman" w:hAnsi="Times New Roman" w:cs="Times New Roman"/>
          <w:b/>
          <w:color w:val="000000" w:themeColor="text1"/>
          <w:sz w:val="24"/>
          <w:szCs w:val="24"/>
        </w:rPr>
        <w:t>Pihak Pertama</w:t>
      </w:r>
      <w:r w:rsidR="00215F54" w:rsidRPr="00EE4DD9">
        <w:rPr>
          <w:rFonts w:ascii="Times New Roman" w:hAnsi="Times New Roman" w:cs="Times New Roman"/>
          <w:b/>
          <w:color w:val="000000" w:themeColor="text1"/>
          <w:sz w:val="24"/>
          <w:szCs w:val="24"/>
        </w:rPr>
        <w:t xml:space="preserve"> </w:t>
      </w:r>
      <w:r w:rsidR="00F02720" w:rsidRPr="00EE4DD9">
        <w:rPr>
          <w:rFonts w:ascii="Times New Roman" w:hAnsi="Times New Roman" w:cs="Times New Roman"/>
          <w:color w:val="000000" w:themeColor="text1"/>
          <w:sz w:val="24"/>
          <w:szCs w:val="24"/>
        </w:rPr>
        <w:t xml:space="preserve">dan satu untuk </w:t>
      </w:r>
      <w:r w:rsidR="00EF15BE" w:rsidRPr="00EE4DD9">
        <w:rPr>
          <w:rFonts w:ascii="Times New Roman" w:hAnsi="Times New Roman" w:cs="Times New Roman"/>
          <w:b/>
          <w:color w:val="000000" w:themeColor="text1"/>
          <w:sz w:val="24"/>
          <w:szCs w:val="24"/>
        </w:rPr>
        <w:t>Pihak Kedua</w:t>
      </w:r>
      <w:r w:rsidR="00A50EC0">
        <w:rPr>
          <w:rFonts w:ascii="Times New Roman" w:hAnsi="Times New Roman" w:cs="Times New Roman"/>
          <w:color w:val="000000" w:themeColor="text1"/>
          <w:sz w:val="24"/>
          <w:szCs w:val="24"/>
          <w:lang w:val="en-US"/>
        </w:rPr>
        <w:t>.</w:t>
      </w:r>
    </w:p>
    <w:tbl>
      <w:tblPr>
        <w:tblW w:w="0" w:type="auto"/>
        <w:tblLayout w:type="fixed"/>
        <w:tblCellMar>
          <w:left w:w="0" w:type="dxa"/>
          <w:right w:w="0" w:type="dxa"/>
        </w:tblCellMar>
        <w:tblLook w:val="0000" w:firstRow="0" w:lastRow="0" w:firstColumn="0" w:lastColumn="0" w:noHBand="0" w:noVBand="0"/>
      </w:tblPr>
      <w:tblGrid>
        <w:gridCol w:w="3980"/>
        <w:gridCol w:w="4760"/>
      </w:tblGrid>
      <w:tr w:rsidR="001E0CD7" w:rsidRPr="00EE4DD9" w14:paraId="0FEFB024" w14:textId="77777777" w:rsidTr="00C5376B">
        <w:trPr>
          <w:trHeight w:val="55"/>
        </w:trPr>
        <w:tc>
          <w:tcPr>
            <w:tcW w:w="8740" w:type="dxa"/>
            <w:gridSpan w:val="2"/>
            <w:vAlign w:val="bottom"/>
          </w:tcPr>
          <w:p w14:paraId="2B58FD07" w14:textId="77777777" w:rsidR="001E0CD7" w:rsidRPr="00EE4DD9" w:rsidRDefault="001E0CD7" w:rsidP="00C5376B">
            <w:pPr>
              <w:widowControl w:val="0"/>
              <w:autoSpaceDE w:val="0"/>
              <w:autoSpaceDN w:val="0"/>
              <w:adjustRightInd w:val="0"/>
              <w:spacing w:after="0"/>
              <w:ind w:left="5392"/>
              <w:jc w:val="both"/>
              <w:rPr>
                <w:rFonts w:ascii="Times New Roman" w:hAnsi="Times New Roman" w:cs="Times New Roman"/>
                <w:color w:val="000000" w:themeColor="text1"/>
                <w:sz w:val="24"/>
                <w:szCs w:val="24"/>
              </w:rPr>
            </w:pPr>
          </w:p>
        </w:tc>
      </w:tr>
      <w:tr w:rsidR="007749D3" w:rsidRPr="00EE4DD9" w14:paraId="3E91C388" w14:textId="77777777" w:rsidTr="00C5376B">
        <w:trPr>
          <w:trHeight w:val="1483"/>
        </w:trPr>
        <w:tc>
          <w:tcPr>
            <w:tcW w:w="3980" w:type="dxa"/>
            <w:vAlign w:val="bottom"/>
          </w:tcPr>
          <w:p w14:paraId="4D5583D8" w14:textId="77777777" w:rsidR="00D81BB7" w:rsidRDefault="007749D3" w:rsidP="00743E14">
            <w:pPr>
              <w:widowControl w:val="0"/>
              <w:autoSpaceDE w:val="0"/>
              <w:autoSpaceDN w:val="0"/>
              <w:adjustRightInd w:val="0"/>
              <w:spacing w:after="0"/>
              <w:ind w:right="105"/>
              <w:jc w:val="center"/>
              <w:rPr>
                <w:rFonts w:ascii="Times New Roman" w:hAnsi="Times New Roman" w:cs="Times New Roman"/>
                <w:b/>
                <w:bCs/>
                <w:color w:val="000000" w:themeColor="text1"/>
                <w:sz w:val="24"/>
                <w:szCs w:val="24"/>
                <w:lang w:val="en-US"/>
              </w:rPr>
            </w:pPr>
            <w:r w:rsidRPr="00EE4DD9">
              <w:rPr>
                <w:rFonts w:ascii="Times New Roman" w:hAnsi="Times New Roman" w:cs="Times New Roman"/>
                <w:b/>
                <w:bCs/>
                <w:color w:val="000000" w:themeColor="text1"/>
                <w:sz w:val="24"/>
                <w:szCs w:val="24"/>
              </w:rPr>
              <w:t>PIHAK PERTAMA</w:t>
            </w:r>
            <w:r w:rsidR="00D81BB7">
              <w:rPr>
                <w:rFonts w:ascii="Times New Roman" w:hAnsi="Times New Roman" w:cs="Times New Roman"/>
                <w:b/>
                <w:bCs/>
                <w:color w:val="000000" w:themeColor="text1"/>
                <w:sz w:val="24"/>
                <w:szCs w:val="24"/>
                <w:lang w:val="en-US"/>
              </w:rPr>
              <w:t xml:space="preserve">   </w:t>
            </w:r>
          </w:p>
          <w:p w14:paraId="6C17B6B5" w14:textId="1C7117DE" w:rsidR="00743E14" w:rsidRPr="00F8673F" w:rsidRDefault="00D81BB7" w:rsidP="00743E14">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560C88">
              <w:rPr>
                <w:rFonts w:ascii="Times New Roman" w:hAnsi="Times New Roman" w:cs="Times New Roman"/>
                <w:b/>
                <w:color w:val="000000" w:themeColor="text1"/>
                <w:sz w:val="24"/>
                <w:szCs w:val="24"/>
                <w:lang w:val="en-US"/>
              </w:rPr>
              <w:t xml:space="preserve">PT. Sarana Solusindo Informatika </w:t>
            </w:r>
          </w:p>
          <w:p w14:paraId="64C93078" w14:textId="77777777" w:rsidR="00915F3B" w:rsidRPr="00D81BB7" w:rsidRDefault="00915F3B" w:rsidP="007749D3">
            <w:pPr>
              <w:widowControl w:val="0"/>
              <w:autoSpaceDE w:val="0"/>
              <w:autoSpaceDN w:val="0"/>
              <w:adjustRightInd w:val="0"/>
              <w:spacing w:after="0"/>
              <w:ind w:right="105"/>
              <w:jc w:val="center"/>
              <w:rPr>
                <w:rFonts w:ascii="Times New Roman" w:hAnsi="Times New Roman" w:cs="Times New Roman"/>
                <w:b/>
                <w:bCs/>
                <w:color w:val="000000" w:themeColor="text1"/>
                <w:sz w:val="24"/>
                <w:szCs w:val="24"/>
                <w:lang w:val="en-US"/>
              </w:rPr>
            </w:pPr>
          </w:p>
          <w:p w14:paraId="15554908" w14:textId="77777777" w:rsidR="00A3233A" w:rsidRPr="00EE4DD9" w:rsidRDefault="00A3233A" w:rsidP="007749D3">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03DF7ECB" w14:textId="77777777" w:rsidR="00A3233A" w:rsidRDefault="00A3233A" w:rsidP="007749D3">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300FDEC8" w14:textId="77777777" w:rsidR="00743E14" w:rsidRPr="00EE4DD9" w:rsidRDefault="00743E14" w:rsidP="007749D3">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6BE25880" w14:textId="77777777" w:rsidR="0046058D" w:rsidRPr="00EE4DD9" w:rsidRDefault="0046058D" w:rsidP="007749D3">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656A0907" w14:textId="77777777" w:rsidR="00A3233A" w:rsidRPr="00EE4DD9" w:rsidRDefault="00A3233A" w:rsidP="00A3233A">
            <w:pPr>
              <w:widowControl w:val="0"/>
              <w:autoSpaceDE w:val="0"/>
              <w:autoSpaceDN w:val="0"/>
              <w:adjustRightInd w:val="0"/>
              <w:spacing w:after="0"/>
              <w:ind w:right="105"/>
              <w:rPr>
                <w:rFonts w:ascii="Times New Roman" w:hAnsi="Times New Roman" w:cs="Times New Roman"/>
                <w:b/>
                <w:bCs/>
                <w:color w:val="000000" w:themeColor="text1"/>
                <w:sz w:val="24"/>
                <w:szCs w:val="24"/>
              </w:rPr>
            </w:pPr>
          </w:p>
          <w:p w14:paraId="374333D0" w14:textId="77777777" w:rsidR="00D81BB7" w:rsidRPr="00D81BB7" w:rsidRDefault="00D81BB7" w:rsidP="00F33B45">
            <w:pPr>
              <w:widowControl w:val="0"/>
              <w:tabs>
                <w:tab w:val="left" w:pos="3980"/>
              </w:tabs>
              <w:autoSpaceDE w:val="0"/>
              <w:autoSpaceDN w:val="0"/>
              <w:adjustRightInd w:val="0"/>
              <w:spacing w:after="0"/>
              <w:ind w:right="15"/>
              <w:jc w:val="center"/>
              <w:rPr>
                <w:rFonts w:ascii="Times New Roman" w:hAnsi="Times New Roman" w:cs="Times New Roman"/>
                <w:color w:val="000000" w:themeColor="text1"/>
                <w:sz w:val="24"/>
                <w:szCs w:val="24"/>
              </w:rPr>
            </w:pPr>
            <w:r w:rsidRPr="00D81BB7">
              <w:rPr>
                <w:rFonts w:ascii="Times New Roman" w:hAnsi="Times New Roman" w:cs="Times New Roman"/>
                <w:b/>
                <w:bCs/>
                <w:color w:val="000000" w:themeColor="text1"/>
                <w:sz w:val="24"/>
                <w:szCs w:val="24"/>
                <w:u w:val="single"/>
                <w:lang w:val="en-US"/>
              </w:rPr>
              <w:t>Dipl.-Ing, Halim Bunyamin</w:t>
            </w:r>
            <w:r w:rsidR="00743E14" w:rsidRPr="00D81BB7">
              <w:rPr>
                <w:rFonts w:ascii="Times New Roman" w:hAnsi="Times New Roman" w:cs="Times New Roman"/>
                <w:color w:val="000000" w:themeColor="text1"/>
                <w:sz w:val="24"/>
                <w:szCs w:val="24"/>
              </w:rPr>
              <w:t xml:space="preserve"> </w:t>
            </w:r>
          </w:p>
          <w:p w14:paraId="2FE94C5A" w14:textId="703B8AA8" w:rsidR="007749D3" w:rsidRPr="00EE4DD9" w:rsidRDefault="00D81BB7" w:rsidP="00F33B45">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r w:rsidRPr="00D81BB7">
              <w:rPr>
                <w:rFonts w:ascii="Times New Roman" w:hAnsi="Times New Roman" w:cs="Times New Roman"/>
                <w:color w:val="000000" w:themeColor="text1"/>
                <w:sz w:val="24"/>
                <w:szCs w:val="24"/>
                <w:lang w:val="en-US"/>
              </w:rPr>
              <w:t>Presiden Direktur</w:t>
            </w:r>
          </w:p>
        </w:tc>
        <w:tc>
          <w:tcPr>
            <w:tcW w:w="4760" w:type="dxa"/>
            <w:vAlign w:val="bottom"/>
          </w:tcPr>
          <w:p w14:paraId="2422E75F" w14:textId="77777777" w:rsidR="007749D3" w:rsidRPr="00EE4DD9" w:rsidRDefault="007749D3" w:rsidP="007749D3">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EE4DD9">
              <w:rPr>
                <w:rFonts w:ascii="Times New Roman" w:hAnsi="Times New Roman" w:cs="Times New Roman"/>
                <w:b/>
                <w:bCs/>
                <w:color w:val="000000" w:themeColor="text1"/>
                <w:sz w:val="24"/>
                <w:szCs w:val="24"/>
              </w:rPr>
              <w:t>PIHAK KEDUA</w:t>
            </w:r>
          </w:p>
          <w:p w14:paraId="6A12F6B5" w14:textId="77777777" w:rsidR="007749D3" w:rsidRPr="00EE4DD9" w:rsidRDefault="007749D3" w:rsidP="007749D3">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EE4DD9">
              <w:rPr>
                <w:rFonts w:ascii="Times New Roman" w:hAnsi="Times New Roman" w:cs="Times New Roman"/>
                <w:b/>
                <w:bCs/>
                <w:color w:val="000000" w:themeColor="text1"/>
                <w:sz w:val="24"/>
                <w:szCs w:val="24"/>
              </w:rPr>
              <w:t>PT.</w:t>
            </w:r>
            <w:r w:rsidR="00743E14">
              <w:rPr>
                <w:rFonts w:ascii="Times New Roman" w:hAnsi="Times New Roman" w:cs="Times New Roman"/>
                <w:b/>
                <w:bCs/>
                <w:color w:val="000000" w:themeColor="text1"/>
                <w:sz w:val="24"/>
                <w:szCs w:val="24"/>
              </w:rPr>
              <w:t xml:space="preserve"> SEMARANG AUTOCOMP MANUFACTURING INDONESIA</w:t>
            </w:r>
          </w:p>
          <w:p w14:paraId="748F7DBB" w14:textId="77777777" w:rsidR="007749D3" w:rsidRPr="00EE4DD9" w:rsidRDefault="007749D3" w:rsidP="007749D3">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3FD75210" w14:textId="77777777" w:rsidR="007749D3" w:rsidRPr="00EE4DD9" w:rsidRDefault="007749D3" w:rsidP="007749D3">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427415A4" w14:textId="77777777" w:rsidR="00A3233A" w:rsidRPr="00EE4DD9" w:rsidRDefault="00A3233A" w:rsidP="007749D3">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7A6F08A5" w14:textId="77777777" w:rsidR="0046058D" w:rsidRPr="00EE4DD9" w:rsidRDefault="0046058D" w:rsidP="007749D3">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10AB9A81" w14:textId="77777777" w:rsidR="00A3233A" w:rsidRPr="00EE4DD9" w:rsidRDefault="00A3233A" w:rsidP="007749D3">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22530462" w14:textId="6629BC28" w:rsidR="007749D3" w:rsidRPr="00EE4DD9" w:rsidRDefault="00F8673F" w:rsidP="007749D3">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Kawasaki Nozomi</w:t>
            </w:r>
          </w:p>
          <w:p w14:paraId="65DBDBF2" w14:textId="7BA421B4" w:rsidR="007749D3" w:rsidRPr="00EE4DD9" w:rsidRDefault="006C01EA" w:rsidP="007749D3">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EE4DD9">
              <w:rPr>
                <w:rFonts w:ascii="Times New Roman" w:hAnsi="Times New Roman" w:cs="Times New Roman"/>
                <w:color w:val="000000" w:themeColor="text1"/>
                <w:sz w:val="24"/>
                <w:szCs w:val="24"/>
              </w:rPr>
              <w:t>Direk</w:t>
            </w:r>
            <w:r w:rsidR="007749D3" w:rsidRPr="00EE4DD9">
              <w:rPr>
                <w:rFonts w:ascii="Times New Roman" w:hAnsi="Times New Roman" w:cs="Times New Roman"/>
                <w:color w:val="000000" w:themeColor="text1"/>
                <w:sz w:val="24"/>
                <w:szCs w:val="24"/>
              </w:rPr>
              <w:t>tur</w:t>
            </w:r>
          </w:p>
        </w:tc>
      </w:tr>
    </w:tbl>
    <w:p w14:paraId="1F5C6C2C" w14:textId="77777777" w:rsidR="0094347D" w:rsidRPr="00EE4DD9" w:rsidRDefault="0094347D">
      <w:pPr>
        <w:pStyle w:val="Default"/>
        <w:tabs>
          <w:tab w:val="center" w:pos="7560"/>
        </w:tabs>
        <w:spacing w:line="276" w:lineRule="auto"/>
        <w:jc w:val="both"/>
        <w:rPr>
          <w:bCs/>
          <w:color w:val="000000" w:themeColor="text1"/>
        </w:rPr>
      </w:pPr>
    </w:p>
    <w:sectPr w:rsidR="0094347D" w:rsidRPr="00EE4DD9" w:rsidSect="00041EE8">
      <w:footerReference w:type="default" r:id="rId11"/>
      <w:type w:val="continuous"/>
      <w:pgSz w:w="11907" w:h="16839" w:code="9"/>
      <w:pgMar w:top="1246" w:right="1440" w:bottom="1440" w:left="1440" w:header="720" w:footer="318"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SPVJF-GA-03" w:date="2021-03-16T07:56:00Z" w:initials="S">
    <w:p w14:paraId="52488B98" w14:textId="77777777" w:rsidR="00F36C93" w:rsidRDefault="00F36C93">
      <w:pPr>
        <w:pStyle w:val="CommentText"/>
        <w:rPr>
          <w:lang w:val="en-US"/>
        </w:rPr>
      </w:pPr>
      <w:r>
        <w:rPr>
          <w:rStyle w:val="CommentReference"/>
        </w:rPr>
        <w:annotationRef/>
      </w:r>
      <w:r>
        <w:rPr>
          <w:lang w:val="en-US"/>
        </w:rPr>
        <w:t>Dalam Akta perusahaan, Tuan HAlim Bunyamin tidak disebutkan dalam jabatan apapun(Direksi/direktur).</w:t>
      </w:r>
    </w:p>
    <w:p w14:paraId="46524DB6" w14:textId="6CB532DD" w:rsidR="00F36C93" w:rsidRPr="00FF1C44" w:rsidRDefault="00F36C93">
      <w:pPr>
        <w:pStyle w:val="CommentText"/>
        <w:rPr>
          <w:lang w:val="en-US"/>
        </w:rPr>
      </w:pPr>
      <w:r>
        <w:rPr>
          <w:lang w:val="en-US"/>
        </w:rPr>
        <w:t>Mohon diperjelas, yang berwenang menandatangani perjanjian ini adalah orang yang berwenang yang disebutkan dalam Akta perusahaan.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6524D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E2E322" w16cex:dateUtc="2021-03-16T00: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6524DB6" w16cid:durableId="25E2E32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7CC07A" w14:textId="77777777" w:rsidR="002B4823" w:rsidRDefault="002B4823" w:rsidP="001A0EC8">
      <w:pPr>
        <w:spacing w:after="0" w:line="240" w:lineRule="auto"/>
      </w:pPr>
      <w:r>
        <w:separator/>
      </w:r>
    </w:p>
  </w:endnote>
  <w:endnote w:type="continuationSeparator" w:id="0">
    <w:p w14:paraId="6E8990F8" w14:textId="77777777" w:rsidR="002B4823" w:rsidRDefault="002B4823"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F36C93" w:rsidRPr="007D7353" w14:paraId="09148763" w14:textId="77777777" w:rsidTr="00CF5B3F">
      <w:trPr>
        <w:trHeight w:val="710"/>
      </w:trPr>
      <w:tc>
        <w:tcPr>
          <w:tcW w:w="850" w:type="dxa"/>
        </w:tcPr>
        <w:p w14:paraId="233A847F" w14:textId="77777777" w:rsidR="00F36C93" w:rsidRPr="007D7353" w:rsidRDefault="00F36C93" w:rsidP="00CF5B3F">
          <w:pPr>
            <w:pStyle w:val="Footer"/>
            <w:jc w:val="center"/>
            <w:rPr>
              <w:rFonts w:ascii="Times New Roman" w:hAnsi="Times New Roman" w:cs="Times New Roman"/>
              <w:sz w:val="18"/>
              <w:szCs w:val="18"/>
            </w:rPr>
          </w:pPr>
          <w:r w:rsidRPr="007D7353">
            <w:rPr>
              <w:rFonts w:ascii="Times New Roman" w:hAnsi="Times New Roman" w:cs="Times New Roman"/>
              <w:sz w:val="18"/>
              <w:szCs w:val="18"/>
            </w:rPr>
            <w:t>Legal</w:t>
          </w:r>
        </w:p>
        <w:p w14:paraId="16F9B3E3" w14:textId="77777777" w:rsidR="00F36C93" w:rsidRPr="007D7353" w:rsidRDefault="00F36C93" w:rsidP="00CF5B3F">
          <w:pPr>
            <w:pStyle w:val="Footer"/>
            <w:rPr>
              <w:rFonts w:ascii="Times New Roman" w:hAnsi="Times New Roman" w:cs="Times New Roman"/>
              <w:sz w:val="18"/>
              <w:szCs w:val="18"/>
            </w:rPr>
          </w:pPr>
        </w:p>
        <w:p w14:paraId="0476C457" w14:textId="77777777" w:rsidR="00F36C93" w:rsidRPr="007D7353" w:rsidRDefault="00F36C93" w:rsidP="00CF5B3F">
          <w:pPr>
            <w:pStyle w:val="Footer"/>
            <w:jc w:val="center"/>
            <w:rPr>
              <w:rFonts w:ascii="Times New Roman" w:hAnsi="Times New Roman" w:cs="Times New Roman"/>
              <w:sz w:val="18"/>
              <w:szCs w:val="18"/>
            </w:rPr>
          </w:pPr>
        </w:p>
        <w:p w14:paraId="5B56EBE9" w14:textId="77777777" w:rsidR="00F36C93" w:rsidRPr="007D7353" w:rsidRDefault="00F36C93" w:rsidP="00CF5B3F">
          <w:pPr>
            <w:pStyle w:val="Footer"/>
            <w:jc w:val="center"/>
            <w:rPr>
              <w:rFonts w:ascii="Times New Roman" w:hAnsi="Times New Roman" w:cs="Times New Roman"/>
              <w:sz w:val="18"/>
              <w:szCs w:val="18"/>
            </w:rPr>
          </w:pPr>
        </w:p>
      </w:tc>
      <w:tc>
        <w:tcPr>
          <w:tcW w:w="851" w:type="dxa"/>
        </w:tcPr>
        <w:p w14:paraId="30A52D3A" w14:textId="77777777" w:rsidR="00F36C93" w:rsidRPr="007D7353" w:rsidRDefault="00F36C93" w:rsidP="00CF5B3F">
          <w:pPr>
            <w:pStyle w:val="Footer"/>
            <w:jc w:val="center"/>
            <w:rPr>
              <w:rFonts w:ascii="Times New Roman" w:hAnsi="Times New Roman" w:cs="Times New Roman"/>
              <w:sz w:val="18"/>
              <w:szCs w:val="18"/>
            </w:rPr>
          </w:pPr>
          <w:r w:rsidRPr="007D7353">
            <w:rPr>
              <w:rFonts w:ascii="Times New Roman" w:hAnsi="Times New Roman" w:cs="Times New Roman"/>
              <w:sz w:val="18"/>
              <w:szCs w:val="18"/>
            </w:rPr>
            <w:t>Pihak I</w:t>
          </w:r>
        </w:p>
      </w:tc>
      <w:tc>
        <w:tcPr>
          <w:tcW w:w="850" w:type="dxa"/>
          <w:tcBorders>
            <w:right w:val="single" w:sz="4" w:space="0" w:color="auto"/>
          </w:tcBorders>
        </w:tcPr>
        <w:p w14:paraId="4BC4CCE8" w14:textId="77777777" w:rsidR="00F36C93" w:rsidRPr="007D7353" w:rsidRDefault="00F36C93" w:rsidP="00CF5B3F">
          <w:pPr>
            <w:pStyle w:val="Footer"/>
            <w:jc w:val="center"/>
            <w:rPr>
              <w:rFonts w:ascii="Times New Roman" w:hAnsi="Times New Roman" w:cs="Times New Roman"/>
              <w:sz w:val="18"/>
              <w:szCs w:val="18"/>
            </w:rPr>
          </w:pPr>
          <w:r w:rsidRPr="007D7353">
            <w:rPr>
              <w:rFonts w:ascii="Times New Roman" w:hAnsi="Times New Roman" w:cs="Times New Roman"/>
              <w:sz w:val="18"/>
              <w:szCs w:val="18"/>
            </w:rPr>
            <w:t>Pihak II</w:t>
          </w:r>
        </w:p>
      </w:tc>
      <w:tc>
        <w:tcPr>
          <w:tcW w:w="851" w:type="dxa"/>
          <w:tcBorders>
            <w:left w:val="single" w:sz="4" w:space="0" w:color="auto"/>
          </w:tcBorders>
        </w:tcPr>
        <w:p w14:paraId="57F5BB05" w14:textId="77777777" w:rsidR="00F36C93" w:rsidRPr="007D7353" w:rsidRDefault="00F36C93" w:rsidP="00CF5B3F">
          <w:pPr>
            <w:pStyle w:val="Footer"/>
            <w:jc w:val="center"/>
            <w:rPr>
              <w:rFonts w:ascii="Times New Roman" w:hAnsi="Times New Roman" w:cs="Times New Roman"/>
              <w:sz w:val="18"/>
              <w:szCs w:val="18"/>
            </w:rPr>
          </w:pPr>
          <w:r w:rsidRPr="007D7353">
            <w:rPr>
              <w:rFonts w:ascii="Times New Roman" w:hAnsi="Times New Roman" w:cs="Times New Roman"/>
              <w:sz w:val="18"/>
              <w:szCs w:val="18"/>
            </w:rPr>
            <w:t>Legal</w:t>
          </w:r>
        </w:p>
      </w:tc>
    </w:tr>
  </w:tbl>
  <w:p w14:paraId="739A88E6" w14:textId="77777777" w:rsidR="00F36C93" w:rsidRPr="007D7353" w:rsidRDefault="00F36C93" w:rsidP="00743E14">
    <w:pPr>
      <w:pStyle w:val="Footer"/>
      <w:rPr>
        <w:rFonts w:ascii="Times New Roman" w:hAnsi="Times New Roman" w:cs="Times New Roman"/>
        <w:sz w:val="18"/>
        <w:szCs w:val="18"/>
      </w:rPr>
    </w:pPr>
    <w:r w:rsidRPr="007D7353">
      <w:rPr>
        <w:rFonts w:ascii="Times New Roman" w:hAnsi="Times New Roman" w:cs="Times New Roman"/>
        <w:sz w:val="18"/>
        <w:szCs w:val="18"/>
      </w:rPr>
      <w:t xml:space="preserve">Hal </w:t>
    </w:r>
    <w:r w:rsidRPr="007D7353">
      <w:rPr>
        <w:rFonts w:ascii="Times New Roman" w:hAnsi="Times New Roman" w:cs="Times New Roman"/>
        <w:b/>
        <w:sz w:val="18"/>
        <w:szCs w:val="18"/>
      </w:rPr>
      <w:fldChar w:fldCharType="begin"/>
    </w:r>
    <w:r w:rsidRPr="007D7353">
      <w:rPr>
        <w:rFonts w:ascii="Times New Roman" w:hAnsi="Times New Roman" w:cs="Times New Roman"/>
        <w:b/>
        <w:sz w:val="18"/>
        <w:szCs w:val="18"/>
      </w:rPr>
      <w:instrText xml:space="preserve"> PAGE </w:instrText>
    </w:r>
    <w:r w:rsidRPr="007D7353">
      <w:rPr>
        <w:rFonts w:ascii="Times New Roman" w:hAnsi="Times New Roman" w:cs="Times New Roman"/>
        <w:b/>
        <w:sz w:val="18"/>
        <w:szCs w:val="18"/>
      </w:rPr>
      <w:fldChar w:fldCharType="separate"/>
    </w:r>
    <w:r w:rsidR="00560C88">
      <w:rPr>
        <w:rFonts w:ascii="Times New Roman" w:hAnsi="Times New Roman" w:cs="Times New Roman"/>
        <w:b/>
        <w:noProof/>
        <w:sz w:val="18"/>
        <w:szCs w:val="18"/>
      </w:rPr>
      <w:t>6</w:t>
    </w:r>
    <w:r w:rsidRPr="007D7353">
      <w:rPr>
        <w:rFonts w:ascii="Times New Roman" w:hAnsi="Times New Roman" w:cs="Times New Roman"/>
        <w:b/>
        <w:sz w:val="18"/>
        <w:szCs w:val="18"/>
      </w:rPr>
      <w:fldChar w:fldCharType="end"/>
    </w:r>
    <w:r w:rsidRPr="007D7353">
      <w:rPr>
        <w:rFonts w:ascii="Times New Roman" w:hAnsi="Times New Roman" w:cs="Times New Roman"/>
        <w:sz w:val="18"/>
        <w:szCs w:val="18"/>
      </w:rPr>
      <w:t xml:space="preserve"> / </w:t>
    </w:r>
    <w:r w:rsidRPr="007D7353">
      <w:rPr>
        <w:rFonts w:ascii="Times New Roman" w:hAnsi="Times New Roman" w:cs="Times New Roman"/>
        <w:b/>
        <w:sz w:val="18"/>
        <w:szCs w:val="18"/>
      </w:rPr>
      <w:fldChar w:fldCharType="begin"/>
    </w:r>
    <w:r w:rsidRPr="007D7353">
      <w:rPr>
        <w:rFonts w:ascii="Times New Roman" w:hAnsi="Times New Roman" w:cs="Times New Roman"/>
        <w:b/>
        <w:sz w:val="18"/>
        <w:szCs w:val="18"/>
      </w:rPr>
      <w:instrText xml:space="preserve"> NUMPAGES  </w:instrText>
    </w:r>
    <w:r w:rsidRPr="007D7353">
      <w:rPr>
        <w:rFonts w:ascii="Times New Roman" w:hAnsi="Times New Roman" w:cs="Times New Roman"/>
        <w:b/>
        <w:sz w:val="18"/>
        <w:szCs w:val="18"/>
      </w:rPr>
      <w:fldChar w:fldCharType="separate"/>
    </w:r>
    <w:r w:rsidR="00560C88">
      <w:rPr>
        <w:rFonts w:ascii="Times New Roman" w:hAnsi="Times New Roman" w:cs="Times New Roman"/>
        <w:b/>
        <w:noProof/>
        <w:sz w:val="18"/>
        <w:szCs w:val="18"/>
      </w:rPr>
      <w:t>6</w:t>
    </w:r>
    <w:r w:rsidRPr="007D7353">
      <w:rPr>
        <w:rFonts w:ascii="Times New Roman" w:hAnsi="Times New Roman" w:cs="Times New Roman"/>
        <w:b/>
        <w:sz w:val="18"/>
        <w:szCs w:val="18"/>
      </w:rPr>
      <w:fldChar w:fldCharType="end"/>
    </w:r>
  </w:p>
  <w:p w14:paraId="5ADB0E83" w14:textId="57F63545" w:rsidR="00A50EC0" w:rsidRPr="00560C88" w:rsidRDefault="00D5146F" w:rsidP="00560C88">
    <w:pPr>
      <w:pStyle w:val="Default"/>
      <w:shd w:val="clear" w:color="auto" w:fill="FFFFFF" w:themeFill="background1"/>
      <w:rPr>
        <w:color w:val="000000" w:themeColor="text1"/>
        <w:sz w:val="18"/>
        <w:szCs w:val="18"/>
      </w:rPr>
    </w:pPr>
    <w:r w:rsidRPr="00D5146F">
      <w:rPr>
        <w:color w:val="000000" w:themeColor="text1"/>
        <w:sz w:val="18"/>
        <w:szCs w:val="18"/>
      </w:rPr>
      <w:t>SAMIJF/LKM-LA/06-2023/061</w:t>
    </w:r>
  </w:p>
  <w:p w14:paraId="58BDD36F" w14:textId="282FCF2F" w:rsidR="00F36C93" w:rsidRPr="00743E14" w:rsidRDefault="00F36C93" w:rsidP="00FC07A6">
    <w:pPr>
      <w:pStyle w:val="Default"/>
      <w:shd w:val="clear" w:color="auto" w:fill="FFFFFF" w:themeFill="background1"/>
      <w:spacing w:line="276" w:lineRule="auto"/>
      <w:rPr>
        <w:color w:val="000000" w:themeColor="text1"/>
        <w:sz w:val="18"/>
        <w:szCs w:val="18"/>
      </w:rPr>
    </w:pPr>
    <w:r>
      <w:rPr>
        <w:color w:val="000000" w:themeColor="text1"/>
        <w:sz w:val="18"/>
        <w:szCs w:val="18"/>
        <w:lang w:val="en-US"/>
      </w:rPr>
      <w:t>PT. Sarana Solusindo Informatika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2D1C08" w14:textId="77777777" w:rsidR="002B4823" w:rsidRDefault="002B4823" w:rsidP="001A0EC8">
      <w:pPr>
        <w:spacing w:after="0" w:line="240" w:lineRule="auto"/>
      </w:pPr>
      <w:r>
        <w:separator/>
      </w:r>
    </w:p>
  </w:footnote>
  <w:footnote w:type="continuationSeparator" w:id="0">
    <w:p w14:paraId="6353D25E" w14:textId="77777777" w:rsidR="002B4823" w:rsidRDefault="002B4823"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0BC9569D"/>
    <w:multiLevelType w:val="hybridMultilevel"/>
    <w:tmpl w:val="1A40533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DC61021"/>
    <w:multiLevelType w:val="multilevel"/>
    <w:tmpl w:val="EE5AA638"/>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0F351867"/>
    <w:multiLevelType w:val="hybridMultilevel"/>
    <w:tmpl w:val="C2ACD2F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1A737111"/>
    <w:multiLevelType w:val="hybridMultilevel"/>
    <w:tmpl w:val="C6147BE4"/>
    <w:lvl w:ilvl="0" w:tplc="04210011">
      <w:start w:val="1"/>
      <w:numFmt w:val="decimal"/>
      <w:lvlText w:val="%1)"/>
      <w:lvlJc w:val="left"/>
      <w:pPr>
        <w:ind w:left="2368" w:hanging="360"/>
      </w:pPr>
    </w:lvl>
    <w:lvl w:ilvl="1" w:tplc="04210019" w:tentative="1">
      <w:start w:val="1"/>
      <w:numFmt w:val="lowerLetter"/>
      <w:lvlText w:val="%2."/>
      <w:lvlJc w:val="left"/>
      <w:pPr>
        <w:ind w:left="3088" w:hanging="360"/>
      </w:pPr>
    </w:lvl>
    <w:lvl w:ilvl="2" w:tplc="0421001B" w:tentative="1">
      <w:start w:val="1"/>
      <w:numFmt w:val="lowerRoman"/>
      <w:lvlText w:val="%3."/>
      <w:lvlJc w:val="right"/>
      <w:pPr>
        <w:ind w:left="3808" w:hanging="180"/>
      </w:pPr>
    </w:lvl>
    <w:lvl w:ilvl="3" w:tplc="0421000F" w:tentative="1">
      <w:start w:val="1"/>
      <w:numFmt w:val="decimal"/>
      <w:lvlText w:val="%4."/>
      <w:lvlJc w:val="left"/>
      <w:pPr>
        <w:ind w:left="4528" w:hanging="360"/>
      </w:pPr>
    </w:lvl>
    <w:lvl w:ilvl="4" w:tplc="04210019" w:tentative="1">
      <w:start w:val="1"/>
      <w:numFmt w:val="lowerLetter"/>
      <w:lvlText w:val="%5."/>
      <w:lvlJc w:val="left"/>
      <w:pPr>
        <w:ind w:left="5248" w:hanging="360"/>
      </w:pPr>
    </w:lvl>
    <w:lvl w:ilvl="5" w:tplc="0421001B" w:tentative="1">
      <w:start w:val="1"/>
      <w:numFmt w:val="lowerRoman"/>
      <w:lvlText w:val="%6."/>
      <w:lvlJc w:val="right"/>
      <w:pPr>
        <w:ind w:left="5968" w:hanging="180"/>
      </w:pPr>
    </w:lvl>
    <w:lvl w:ilvl="6" w:tplc="0421000F" w:tentative="1">
      <w:start w:val="1"/>
      <w:numFmt w:val="decimal"/>
      <w:lvlText w:val="%7."/>
      <w:lvlJc w:val="left"/>
      <w:pPr>
        <w:ind w:left="6688" w:hanging="360"/>
      </w:pPr>
    </w:lvl>
    <w:lvl w:ilvl="7" w:tplc="04210019" w:tentative="1">
      <w:start w:val="1"/>
      <w:numFmt w:val="lowerLetter"/>
      <w:lvlText w:val="%8."/>
      <w:lvlJc w:val="left"/>
      <w:pPr>
        <w:ind w:left="7408" w:hanging="360"/>
      </w:pPr>
    </w:lvl>
    <w:lvl w:ilvl="8" w:tplc="0421001B" w:tentative="1">
      <w:start w:val="1"/>
      <w:numFmt w:val="lowerRoman"/>
      <w:lvlText w:val="%9."/>
      <w:lvlJc w:val="right"/>
      <w:pPr>
        <w:ind w:left="8128" w:hanging="180"/>
      </w:pPr>
    </w:lvl>
  </w:abstractNum>
  <w:abstractNum w:abstractNumId="17" w15:restartNumberingAfterBreak="0">
    <w:nsid w:val="1F985505"/>
    <w:multiLevelType w:val="hybridMultilevel"/>
    <w:tmpl w:val="EF72698C"/>
    <w:lvl w:ilvl="0" w:tplc="5F48BB06">
      <w:start w:val="1"/>
      <w:numFmt w:val="decimal"/>
      <w:lvlText w:val="(%1)"/>
      <w:lvlJc w:val="left"/>
      <w:pPr>
        <w:ind w:left="2368" w:hanging="360"/>
      </w:pPr>
      <w:rPr>
        <w:rFonts w:hint="default"/>
        <w:b w:val="0"/>
        <w:i w:val="0"/>
      </w:rPr>
    </w:lvl>
    <w:lvl w:ilvl="1" w:tplc="04210019" w:tentative="1">
      <w:start w:val="1"/>
      <w:numFmt w:val="lowerLetter"/>
      <w:lvlText w:val="%2."/>
      <w:lvlJc w:val="left"/>
      <w:pPr>
        <w:ind w:left="3088" w:hanging="360"/>
      </w:pPr>
    </w:lvl>
    <w:lvl w:ilvl="2" w:tplc="0421001B" w:tentative="1">
      <w:start w:val="1"/>
      <w:numFmt w:val="lowerRoman"/>
      <w:lvlText w:val="%3."/>
      <w:lvlJc w:val="right"/>
      <w:pPr>
        <w:ind w:left="3808" w:hanging="180"/>
      </w:pPr>
    </w:lvl>
    <w:lvl w:ilvl="3" w:tplc="0421000F" w:tentative="1">
      <w:start w:val="1"/>
      <w:numFmt w:val="decimal"/>
      <w:lvlText w:val="%4."/>
      <w:lvlJc w:val="left"/>
      <w:pPr>
        <w:ind w:left="4528" w:hanging="360"/>
      </w:pPr>
    </w:lvl>
    <w:lvl w:ilvl="4" w:tplc="04210019" w:tentative="1">
      <w:start w:val="1"/>
      <w:numFmt w:val="lowerLetter"/>
      <w:lvlText w:val="%5."/>
      <w:lvlJc w:val="left"/>
      <w:pPr>
        <w:ind w:left="5248" w:hanging="360"/>
      </w:pPr>
    </w:lvl>
    <w:lvl w:ilvl="5" w:tplc="0421001B" w:tentative="1">
      <w:start w:val="1"/>
      <w:numFmt w:val="lowerRoman"/>
      <w:lvlText w:val="%6."/>
      <w:lvlJc w:val="right"/>
      <w:pPr>
        <w:ind w:left="5968" w:hanging="180"/>
      </w:pPr>
    </w:lvl>
    <w:lvl w:ilvl="6" w:tplc="0421000F" w:tentative="1">
      <w:start w:val="1"/>
      <w:numFmt w:val="decimal"/>
      <w:lvlText w:val="%7."/>
      <w:lvlJc w:val="left"/>
      <w:pPr>
        <w:ind w:left="6688" w:hanging="360"/>
      </w:pPr>
    </w:lvl>
    <w:lvl w:ilvl="7" w:tplc="04210019" w:tentative="1">
      <w:start w:val="1"/>
      <w:numFmt w:val="lowerLetter"/>
      <w:lvlText w:val="%8."/>
      <w:lvlJc w:val="left"/>
      <w:pPr>
        <w:ind w:left="7408" w:hanging="360"/>
      </w:pPr>
    </w:lvl>
    <w:lvl w:ilvl="8" w:tplc="0421001B" w:tentative="1">
      <w:start w:val="1"/>
      <w:numFmt w:val="lowerRoman"/>
      <w:lvlText w:val="%9."/>
      <w:lvlJc w:val="right"/>
      <w:pPr>
        <w:ind w:left="8128" w:hanging="180"/>
      </w:pPr>
    </w:lvl>
  </w:abstractNum>
  <w:abstractNum w:abstractNumId="18"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1"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4" w15:restartNumberingAfterBreak="0">
    <w:nsid w:val="467B187C"/>
    <w:multiLevelType w:val="hybridMultilevel"/>
    <w:tmpl w:val="FC749AAC"/>
    <w:lvl w:ilvl="0" w:tplc="42CCDD80">
      <w:start w:val="1"/>
      <w:numFmt w:val="decimal"/>
      <w:lvlText w:val="(%1)"/>
      <w:lvlJc w:val="left"/>
      <w:pPr>
        <w:ind w:left="450" w:hanging="360"/>
      </w:pPr>
      <w:rPr>
        <w:rFonts w:hint="default"/>
        <w:b w:val="0"/>
        <w:color w:val="auto"/>
      </w:rPr>
    </w:lvl>
    <w:lvl w:ilvl="1" w:tplc="04210019" w:tentative="1">
      <w:start w:val="1"/>
      <w:numFmt w:val="lowerLetter"/>
      <w:lvlText w:val="%2."/>
      <w:lvlJc w:val="left"/>
      <w:pPr>
        <w:ind w:left="1170" w:hanging="360"/>
      </w:pPr>
    </w:lvl>
    <w:lvl w:ilvl="2" w:tplc="0421001B" w:tentative="1">
      <w:start w:val="1"/>
      <w:numFmt w:val="lowerRoman"/>
      <w:lvlText w:val="%3."/>
      <w:lvlJc w:val="right"/>
      <w:pPr>
        <w:ind w:left="1890" w:hanging="180"/>
      </w:pPr>
    </w:lvl>
    <w:lvl w:ilvl="3" w:tplc="0421000F" w:tentative="1">
      <w:start w:val="1"/>
      <w:numFmt w:val="decimal"/>
      <w:lvlText w:val="%4."/>
      <w:lvlJc w:val="left"/>
      <w:pPr>
        <w:ind w:left="2610" w:hanging="360"/>
      </w:pPr>
    </w:lvl>
    <w:lvl w:ilvl="4" w:tplc="04210019" w:tentative="1">
      <w:start w:val="1"/>
      <w:numFmt w:val="lowerLetter"/>
      <w:lvlText w:val="%5."/>
      <w:lvlJc w:val="left"/>
      <w:pPr>
        <w:ind w:left="3330" w:hanging="360"/>
      </w:pPr>
    </w:lvl>
    <w:lvl w:ilvl="5" w:tplc="0421001B" w:tentative="1">
      <w:start w:val="1"/>
      <w:numFmt w:val="lowerRoman"/>
      <w:lvlText w:val="%6."/>
      <w:lvlJc w:val="right"/>
      <w:pPr>
        <w:ind w:left="4050" w:hanging="180"/>
      </w:pPr>
    </w:lvl>
    <w:lvl w:ilvl="6" w:tplc="0421000F" w:tentative="1">
      <w:start w:val="1"/>
      <w:numFmt w:val="decimal"/>
      <w:lvlText w:val="%7."/>
      <w:lvlJc w:val="left"/>
      <w:pPr>
        <w:ind w:left="4770" w:hanging="360"/>
      </w:pPr>
    </w:lvl>
    <w:lvl w:ilvl="7" w:tplc="04210019" w:tentative="1">
      <w:start w:val="1"/>
      <w:numFmt w:val="lowerLetter"/>
      <w:lvlText w:val="%8."/>
      <w:lvlJc w:val="left"/>
      <w:pPr>
        <w:ind w:left="5490" w:hanging="360"/>
      </w:pPr>
    </w:lvl>
    <w:lvl w:ilvl="8" w:tplc="0421001B" w:tentative="1">
      <w:start w:val="1"/>
      <w:numFmt w:val="lowerRoman"/>
      <w:lvlText w:val="%9."/>
      <w:lvlJc w:val="right"/>
      <w:pPr>
        <w:ind w:left="6210" w:hanging="180"/>
      </w:pPr>
    </w:lvl>
  </w:abstractNum>
  <w:abstractNum w:abstractNumId="25"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E545E23"/>
    <w:multiLevelType w:val="hybridMultilevel"/>
    <w:tmpl w:val="845AFADE"/>
    <w:lvl w:ilvl="0" w:tplc="5F48BB06">
      <w:start w:val="1"/>
      <w:numFmt w:val="decimal"/>
      <w:lvlText w:val="(%1)"/>
      <w:lvlJc w:val="left"/>
      <w:pPr>
        <w:ind w:left="928" w:hanging="360"/>
      </w:pPr>
      <w:rPr>
        <w:rFonts w:hint="default"/>
        <w:b w:val="0"/>
        <w:i w:val="0"/>
      </w:rPr>
    </w:lvl>
    <w:lvl w:ilvl="1" w:tplc="04210019">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33"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5"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7"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8" w15:restartNumberingAfterBreak="0">
    <w:nsid w:val="74EB3C7E"/>
    <w:multiLevelType w:val="hybridMultilevel"/>
    <w:tmpl w:val="F808000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0"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3"/>
  </w:num>
  <w:num w:numId="2">
    <w:abstractNumId w:val="21"/>
  </w:num>
  <w:num w:numId="3">
    <w:abstractNumId w:val="31"/>
  </w:num>
  <w:num w:numId="4">
    <w:abstractNumId w:val="39"/>
  </w:num>
  <w:num w:numId="5">
    <w:abstractNumId w:val="4"/>
  </w:num>
  <w:num w:numId="6">
    <w:abstractNumId w:val="13"/>
  </w:num>
  <w:num w:numId="7">
    <w:abstractNumId w:val="37"/>
  </w:num>
  <w:num w:numId="8">
    <w:abstractNumId w:val="25"/>
  </w:num>
  <w:num w:numId="9">
    <w:abstractNumId w:val="18"/>
  </w:num>
  <w:num w:numId="10">
    <w:abstractNumId w:val="28"/>
  </w:num>
  <w:num w:numId="11">
    <w:abstractNumId w:val="26"/>
  </w:num>
  <w:num w:numId="12">
    <w:abstractNumId w:val="22"/>
  </w:num>
  <w:num w:numId="13">
    <w:abstractNumId w:val="20"/>
  </w:num>
  <w:num w:numId="14">
    <w:abstractNumId w:val="23"/>
  </w:num>
  <w:num w:numId="15">
    <w:abstractNumId w:val="29"/>
  </w:num>
  <w:num w:numId="16">
    <w:abstractNumId w:val="15"/>
  </w:num>
  <w:num w:numId="17">
    <w:abstractNumId w:val="27"/>
  </w:num>
  <w:num w:numId="18">
    <w:abstractNumId w:val="35"/>
  </w:num>
  <w:num w:numId="19">
    <w:abstractNumId w:val="33"/>
  </w:num>
  <w:num w:numId="20">
    <w:abstractNumId w:val="5"/>
  </w:num>
  <w:num w:numId="21">
    <w:abstractNumId w:val="34"/>
  </w:num>
  <w:num w:numId="22">
    <w:abstractNumId w:val="36"/>
  </w:num>
  <w:num w:numId="23">
    <w:abstractNumId w:val="24"/>
  </w:num>
  <w:num w:numId="24">
    <w:abstractNumId w:val="7"/>
  </w:num>
  <w:num w:numId="25">
    <w:abstractNumId w:val="30"/>
  </w:num>
  <w:num w:numId="26">
    <w:abstractNumId w:val="11"/>
  </w:num>
  <w:num w:numId="27">
    <w:abstractNumId w:val="32"/>
  </w:num>
  <w:num w:numId="28">
    <w:abstractNumId w:val="16"/>
  </w:num>
  <w:num w:numId="29">
    <w:abstractNumId w:val="17"/>
  </w:num>
  <w:num w:numId="30">
    <w:abstractNumId w:val="19"/>
  </w:num>
  <w:num w:numId="31">
    <w:abstractNumId w:val="6"/>
  </w:num>
  <w:num w:numId="32">
    <w:abstractNumId w:val="14"/>
  </w:num>
  <w:num w:numId="33">
    <w:abstractNumId w:val="9"/>
  </w:num>
  <w:num w:numId="34">
    <w:abstractNumId w:val="12"/>
  </w:num>
  <w:num w:numId="35">
    <w:abstractNumId w:val="10"/>
  </w:num>
  <w:num w:numId="36">
    <w:abstractNumId w:val="38"/>
  </w:num>
  <w:num w:numId="3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comments="0" w:insDel="0" w:formatting="0" w:inkAnnotations="0"/>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685A"/>
    <w:rsid w:val="00011391"/>
    <w:rsid w:val="000133E9"/>
    <w:rsid w:val="000208EE"/>
    <w:rsid w:val="000250C0"/>
    <w:rsid w:val="0002587A"/>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86D4E"/>
    <w:rsid w:val="00093071"/>
    <w:rsid w:val="000A36CF"/>
    <w:rsid w:val="000A4DEB"/>
    <w:rsid w:val="000B2290"/>
    <w:rsid w:val="000B4643"/>
    <w:rsid w:val="000B50DF"/>
    <w:rsid w:val="000C114B"/>
    <w:rsid w:val="000E030E"/>
    <w:rsid w:val="000E6C54"/>
    <w:rsid w:val="000E732D"/>
    <w:rsid w:val="000F0BD6"/>
    <w:rsid w:val="000F0D8E"/>
    <w:rsid w:val="000F7A42"/>
    <w:rsid w:val="00105D1D"/>
    <w:rsid w:val="00116A55"/>
    <w:rsid w:val="001368C2"/>
    <w:rsid w:val="00147AB0"/>
    <w:rsid w:val="00163EC8"/>
    <w:rsid w:val="001703D8"/>
    <w:rsid w:val="00176442"/>
    <w:rsid w:val="0019486C"/>
    <w:rsid w:val="001A0EC8"/>
    <w:rsid w:val="001A5DFD"/>
    <w:rsid w:val="001B567F"/>
    <w:rsid w:val="001C5A51"/>
    <w:rsid w:val="001D43A3"/>
    <w:rsid w:val="001E0CD7"/>
    <w:rsid w:val="001E5A94"/>
    <w:rsid w:val="001E5DF7"/>
    <w:rsid w:val="001E7C01"/>
    <w:rsid w:val="00200A76"/>
    <w:rsid w:val="00213EEA"/>
    <w:rsid w:val="00215F54"/>
    <w:rsid w:val="00223ABB"/>
    <w:rsid w:val="00225337"/>
    <w:rsid w:val="00227C20"/>
    <w:rsid w:val="00240491"/>
    <w:rsid w:val="0024559D"/>
    <w:rsid w:val="00245D5B"/>
    <w:rsid w:val="00247A39"/>
    <w:rsid w:val="002615DC"/>
    <w:rsid w:val="002644FA"/>
    <w:rsid w:val="00265BEC"/>
    <w:rsid w:val="00280AF6"/>
    <w:rsid w:val="002842D6"/>
    <w:rsid w:val="0028476B"/>
    <w:rsid w:val="002915F4"/>
    <w:rsid w:val="0029213C"/>
    <w:rsid w:val="002B4823"/>
    <w:rsid w:val="002C62A1"/>
    <w:rsid w:val="002D032E"/>
    <w:rsid w:val="002E36F1"/>
    <w:rsid w:val="002E3882"/>
    <w:rsid w:val="002E3D4A"/>
    <w:rsid w:val="002E634B"/>
    <w:rsid w:val="002F2DE3"/>
    <w:rsid w:val="002F2FBD"/>
    <w:rsid w:val="003015E8"/>
    <w:rsid w:val="003213F6"/>
    <w:rsid w:val="00323B04"/>
    <w:rsid w:val="00337E09"/>
    <w:rsid w:val="003505BA"/>
    <w:rsid w:val="003567B4"/>
    <w:rsid w:val="0035701F"/>
    <w:rsid w:val="00364ECB"/>
    <w:rsid w:val="00374E42"/>
    <w:rsid w:val="003750C5"/>
    <w:rsid w:val="003B1FF1"/>
    <w:rsid w:val="003C5922"/>
    <w:rsid w:val="003D61A6"/>
    <w:rsid w:val="003E63D8"/>
    <w:rsid w:val="003F0264"/>
    <w:rsid w:val="003F4FD7"/>
    <w:rsid w:val="003F74DB"/>
    <w:rsid w:val="00405773"/>
    <w:rsid w:val="004112A0"/>
    <w:rsid w:val="00415D5A"/>
    <w:rsid w:val="004166BB"/>
    <w:rsid w:val="00424E0D"/>
    <w:rsid w:val="00451346"/>
    <w:rsid w:val="0046058D"/>
    <w:rsid w:val="00464E5F"/>
    <w:rsid w:val="00482CD8"/>
    <w:rsid w:val="004932E8"/>
    <w:rsid w:val="00494ECC"/>
    <w:rsid w:val="00495940"/>
    <w:rsid w:val="004961FA"/>
    <w:rsid w:val="004A04F5"/>
    <w:rsid w:val="004B06E2"/>
    <w:rsid w:val="004B765E"/>
    <w:rsid w:val="004C18E3"/>
    <w:rsid w:val="004C397A"/>
    <w:rsid w:val="004C673E"/>
    <w:rsid w:val="004D59D9"/>
    <w:rsid w:val="004D7437"/>
    <w:rsid w:val="004F25E8"/>
    <w:rsid w:val="00500450"/>
    <w:rsid w:val="005010F6"/>
    <w:rsid w:val="005151EA"/>
    <w:rsid w:val="00517428"/>
    <w:rsid w:val="0052165F"/>
    <w:rsid w:val="00525602"/>
    <w:rsid w:val="00526995"/>
    <w:rsid w:val="00550F4B"/>
    <w:rsid w:val="00555BDE"/>
    <w:rsid w:val="00560C88"/>
    <w:rsid w:val="00560D57"/>
    <w:rsid w:val="00571030"/>
    <w:rsid w:val="00572239"/>
    <w:rsid w:val="005736E5"/>
    <w:rsid w:val="00575435"/>
    <w:rsid w:val="005A6D39"/>
    <w:rsid w:val="005B2481"/>
    <w:rsid w:val="005C1299"/>
    <w:rsid w:val="005C1806"/>
    <w:rsid w:val="005C2C32"/>
    <w:rsid w:val="005C5C96"/>
    <w:rsid w:val="005D71FA"/>
    <w:rsid w:val="005D74EB"/>
    <w:rsid w:val="005F72BA"/>
    <w:rsid w:val="006007C3"/>
    <w:rsid w:val="006045D9"/>
    <w:rsid w:val="0060474E"/>
    <w:rsid w:val="00622BEC"/>
    <w:rsid w:val="00624DC0"/>
    <w:rsid w:val="00625F55"/>
    <w:rsid w:val="00637F9E"/>
    <w:rsid w:val="00652BDB"/>
    <w:rsid w:val="006578F3"/>
    <w:rsid w:val="006643C9"/>
    <w:rsid w:val="00667AF7"/>
    <w:rsid w:val="00671757"/>
    <w:rsid w:val="00675561"/>
    <w:rsid w:val="00681E76"/>
    <w:rsid w:val="00682701"/>
    <w:rsid w:val="0068288D"/>
    <w:rsid w:val="0068476C"/>
    <w:rsid w:val="0069154D"/>
    <w:rsid w:val="006921BD"/>
    <w:rsid w:val="00694166"/>
    <w:rsid w:val="00695E68"/>
    <w:rsid w:val="006A2E10"/>
    <w:rsid w:val="006B584B"/>
    <w:rsid w:val="006C01EA"/>
    <w:rsid w:val="006D1A1C"/>
    <w:rsid w:val="006D3013"/>
    <w:rsid w:val="006F3111"/>
    <w:rsid w:val="006F458E"/>
    <w:rsid w:val="006F69B6"/>
    <w:rsid w:val="00700E71"/>
    <w:rsid w:val="007129D7"/>
    <w:rsid w:val="00723AC8"/>
    <w:rsid w:val="0072585C"/>
    <w:rsid w:val="007314BB"/>
    <w:rsid w:val="00734C31"/>
    <w:rsid w:val="00743E14"/>
    <w:rsid w:val="00745D12"/>
    <w:rsid w:val="0075080D"/>
    <w:rsid w:val="00754F7C"/>
    <w:rsid w:val="00757B73"/>
    <w:rsid w:val="00757FD9"/>
    <w:rsid w:val="00762664"/>
    <w:rsid w:val="007749D3"/>
    <w:rsid w:val="0077700F"/>
    <w:rsid w:val="007771D6"/>
    <w:rsid w:val="00781168"/>
    <w:rsid w:val="00791E76"/>
    <w:rsid w:val="007A4E8E"/>
    <w:rsid w:val="007A5FEB"/>
    <w:rsid w:val="007B00D8"/>
    <w:rsid w:val="007D5ED5"/>
    <w:rsid w:val="007E2FDA"/>
    <w:rsid w:val="007F2280"/>
    <w:rsid w:val="007F489B"/>
    <w:rsid w:val="007F510D"/>
    <w:rsid w:val="007F5E99"/>
    <w:rsid w:val="008065E6"/>
    <w:rsid w:val="008133F4"/>
    <w:rsid w:val="00824E1A"/>
    <w:rsid w:val="008256CD"/>
    <w:rsid w:val="00836BC0"/>
    <w:rsid w:val="00837023"/>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725F"/>
    <w:rsid w:val="008A77AD"/>
    <w:rsid w:val="008D10D9"/>
    <w:rsid w:val="008D296E"/>
    <w:rsid w:val="008D5913"/>
    <w:rsid w:val="008E280C"/>
    <w:rsid w:val="008E36CA"/>
    <w:rsid w:val="008F01A0"/>
    <w:rsid w:val="008F1187"/>
    <w:rsid w:val="008F632C"/>
    <w:rsid w:val="00902684"/>
    <w:rsid w:val="00905734"/>
    <w:rsid w:val="00905B48"/>
    <w:rsid w:val="009068B9"/>
    <w:rsid w:val="00907B5F"/>
    <w:rsid w:val="00913BDC"/>
    <w:rsid w:val="00915F3B"/>
    <w:rsid w:val="009367D1"/>
    <w:rsid w:val="0094347D"/>
    <w:rsid w:val="0094635A"/>
    <w:rsid w:val="00954086"/>
    <w:rsid w:val="0095718C"/>
    <w:rsid w:val="009644E5"/>
    <w:rsid w:val="00964712"/>
    <w:rsid w:val="00967C87"/>
    <w:rsid w:val="00970375"/>
    <w:rsid w:val="00973458"/>
    <w:rsid w:val="009850FF"/>
    <w:rsid w:val="00992CA3"/>
    <w:rsid w:val="009A0DEF"/>
    <w:rsid w:val="009A778D"/>
    <w:rsid w:val="009A7A24"/>
    <w:rsid w:val="009B1BFF"/>
    <w:rsid w:val="009B456F"/>
    <w:rsid w:val="009B5E15"/>
    <w:rsid w:val="009C08F9"/>
    <w:rsid w:val="009C5ADA"/>
    <w:rsid w:val="009D0753"/>
    <w:rsid w:val="009D3E71"/>
    <w:rsid w:val="009E2253"/>
    <w:rsid w:val="009E4B48"/>
    <w:rsid w:val="00A119D8"/>
    <w:rsid w:val="00A12E59"/>
    <w:rsid w:val="00A17C10"/>
    <w:rsid w:val="00A20686"/>
    <w:rsid w:val="00A3233A"/>
    <w:rsid w:val="00A40055"/>
    <w:rsid w:val="00A43BE8"/>
    <w:rsid w:val="00A43CD8"/>
    <w:rsid w:val="00A475D7"/>
    <w:rsid w:val="00A50EC0"/>
    <w:rsid w:val="00A62477"/>
    <w:rsid w:val="00A6360C"/>
    <w:rsid w:val="00A655A1"/>
    <w:rsid w:val="00A80544"/>
    <w:rsid w:val="00A812BE"/>
    <w:rsid w:val="00A81572"/>
    <w:rsid w:val="00A8506C"/>
    <w:rsid w:val="00A87434"/>
    <w:rsid w:val="00A935F8"/>
    <w:rsid w:val="00AB1FC9"/>
    <w:rsid w:val="00AB2EEA"/>
    <w:rsid w:val="00AB39AE"/>
    <w:rsid w:val="00AB77A2"/>
    <w:rsid w:val="00AC58E9"/>
    <w:rsid w:val="00AC6764"/>
    <w:rsid w:val="00AD185B"/>
    <w:rsid w:val="00AD3B24"/>
    <w:rsid w:val="00AD7185"/>
    <w:rsid w:val="00B02046"/>
    <w:rsid w:val="00B02DA1"/>
    <w:rsid w:val="00B04A0F"/>
    <w:rsid w:val="00B0726F"/>
    <w:rsid w:val="00B34A31"/>
    <w:rsid w:val="00B41120"/>
    <w:rsid w:val="00B42BD1"/>
    <w:rsid w:val="00B44053"/>
    <w:rsid w:val="00B45E80"/>
    <w:rsid w:val="00B674C0"/>
    <w:rsid w:val="00B752B9"/>
    <w:rsid w:val="00B8566F"/>
    <w:rsid w:val="00B907C6"/>
    <w:rsid w:val="00B97F45"/>
    <w:rsid w:val="00BA5E6B"/>
    <w:rsid w:val="00BB1696"/>
    <w:rsid w:val="00BB7F0A"/>
    <w:rsid w:val="00BC5BCA"/>
    <w:rsid w:val="00BC7620"/>
    <w:rsid w:val="00BD2109"/>
    <w:rsid w:val="00BE3F10"/>
    <w:rsid w:val="00BF56B8"/>
    <w:rsid w:val="00BF62C6"/>
    <w:rsid w:val="00BF75D9"/>
    <w:rsid w:val="00C00B65"/>
    <w:rsid w:val="00C16DE3"/>
    <w:rsid w:val="00C3138F"/>
    <w:rsid w:val="00C40991"/>
    <w:rsid w:val="00C419A0"/>
    <w:rsid w:val="00C42A89"/>
    <w:rsid w:val="00C4451F"/>
    <w:rsid w:val="00C4481B"/>
    <w:rsid w:val="00C5376B"/>
    <w:rsid w:val="00C57C2E"/>
    <w:rsid w:val="00C63720"/>
    <w:rsid w:val="00C75503"/>
    <w:rsid w:val="00C7675B"/>
    <w:rsid w:val="00C81459"/>
    <w:rsid w:val="00C8171A"/>
    <w:rsid w:val="00C83D73"/>
    <w:rsid w:val="00C91D9A"/>
    <w:rsid w:val="00CA2F52"/>
    <w:rsid w:val="00CA42F7"/>
    <w:rsid w:val="00CD3FD1"/>
    <w:rsid w:val="00CD4D92"/>
    <w:rsid w:val="00CE1E7C"/>
    <w:rsid w:val="00CF5B3F"/>
    <w:rsid w:val="00D026D9"/>
    <w:rsid w:val="00D218EE"/>
    <w:rsid w:val="00D21C54"/>
    <w:rsid w:val="00D23420"/>
    <w:rsid w:val="00D239B5"/>
    <w:rsid w:val="00D31945"/>
    <w:rsid w:val="00D367A7"/>
    <w:rsid w:val="00D46468"/>
    <w:rsid w:val="00D5146F"/>
    <w:rsid w:val="00D60591"/>
    <w:rsid w:val="00D74CF8"/>
    <w:rsid w:val="00D81BB7"/>
    <w:rsid w:val="00D826E6"/>
    <w:rsid w:val="00D95567"/>
    <w:rsid w:val="00DA6D1C"/>
    <w:rsid w:val="00DB1FC8"/>
    <w:rsid w:val="00DC03C0"/>
    <w:rsid w:val="00DC11F4"/>
    <w:rsid w:val="00DC2D4B"/>
    <w:rsid w:val="00DC2F3B"/>
    <w:rsid w:val="00DD6B5C"/>
    <w:rsid w:val="00DD6E4C"/>
    <w:rsid w:val="00DE3B51"/>
    <w:rsid w:val="00DE7E01"/>
    <w:rsid w:val="00DF2180"/>
    <w:rsid w:val="00DF60CB"/>
    <w:rsid w:val="00DF777E"/>
    <w:rsid w:val="00E0092D"/>
    <w:rsid w:val="00E04469"/>
    <w:rsid w:val="00E20609"/>
    <w:rsid w:val="00E236C0"/>
    <w:rsid w:val="00E353B1"/>
    <w:rsid w:val="00E46359"/>
    <w:rsid w:val="00E47D9D"/>
    <w:rsid w:val="00E6360B"/>
    <w:rsid w:val="00E94CFB"/>
    <w:rsid w:val="00E97864"/>
    <w:rsid w:val="00EA31F6"/>
    <w:rsid w:val="00EA7074"/>
    <w:rsid w:val="00EC7FF4"/>
    <w:rsid w:val="00EE2208"/>
    <w:rsid w:val="00EE4DD9"/>
    <w:rsid w:val="00EF15BE"/>
    <w:rsid w:val="00EF5290"/>
    <w:rsid w:val="00F00A90"/>
    <w:rsid w:val="00F02720"/>
    <w:rsid w:val="00F05C63"/>
    <w:rsid w:val="00F11B38"/>
    <w:rsid w:val="00F11D33"/>
    <w:rsid w:val="00F11DC6"/>
    <w:rsid w:val="00F20D42"/>
    <w:rsid w:val="00F31FB4"/>
    <w:rsid w:val="00F32AC4"/>
    <w:rsid w:val="00F3305E"/>
    <w:rsid w:val="00F33B45"/>
    <w:rsid w:val="00F34FEF"/>
    <w:rsid w:val="00F36C93"/>
    <w:rsid w:val="00F435CE"/>
    <w:rsid w:val="00F475F6"/>
    <w:rsid w:val="00F608C1"/>
    <w:rsid w:val="00F61558"/>
    <w:rsid w:val="00F65F2C"/>
    <w:rsid w:val="00F82055"/>
    <w:rsid w:val="00F83283"/>
    <w:rsid w:val="00F85898"/>
    <w:rsid w:val="00F8673F"/>
    <w:rsid w:val="00F87CB1"/>
    <w:rsid w:val="00FA1814"/>
    <w:rsid w:val="00FB0D2C"/>
    <w:rsid w:val="00FB22B8"/>
    <w:rsid w:val="00FB239E"/>
    <w:rsid w:val="00FB277C"/>
    <w:rsid w:val="00FB3EBB"/>
    <w:rsid w:val="00FB4651"/>
    <w:rsid w:val="00FB7B39"/>
    <w:rsid w:val="00FC07A6"/>
    <w:rsid w:val="00FC2703"/>
    <w:rsid w:val="00FD20ED"/>
    <w:rsid w:val="00FD35CB"/>
    <w:rsid w:val="00FD7661"/>
    <w:rsid w:val="00FE256B"/>
    <w:rsid w:val="00FE73BA"/>
    <w:rsid w:val="00FF0F60"/>
    <w:rsid w:val="00FF1C44"/>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C0BF7F"/>
  <w15:docId w15:val="{0B2FE4ED-8816-45BC-B500-6C50FE697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A50EC0"/>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rsid w:val="00EC7FF4"/>
    <w:pPr>
      <w:suppressAutoHyphens/>
      <w:spacing w:before="280" w:after="115" w:line="240" w:lineRule="auto"/>
    </w:pPr>
    <w:rPr>
      <w:rFonts w:ascii="Times New Roman" w:eastAsia="Times New Roman" w:hAnsi="Times New Roman" w:cs="Times New Roman"/>
      <w:sz w:val="24"/>
      <w:szCs w:val="24"/>
      <w:lang w:val="en-US" w:eastAsia="ar-SA"/>
    </w:rPr>
  </w:style>
  <w:style w:type="character" w:customStyle="1" w:styleId="UnresolvedMention1">
    <w:name w:val="Unresolved Mention1"/>
    <w:basedOn w:val="DefaultParagraphFont"/>
    <w:uiPriority w:val="99"/>
    <w:semiHidden/>
    <w:unhideWhenUsed/>
    <w:rsid w:val="00D81BB7"/>
    <w:rPr>
      <w:color w:val="605E5C"/>
      <w:shd w:val="clear" w:color="auto" w:fill="E1DFDD"/>
    </w:rPr>
  </w:style>
  <w:style w:type="paragraph" w:styleId="Revision">
    <w:name w:val="Revision"/>
    <w:hidden/>
    <w:uiPriority w:val="99"/>
    <w:semiHidden/>
    <w:rsid w:val="00464E5F"/>
    <w:pPr>
      <w:spacing w:after="0" w:line="240" w:lineRule="auto"/>
    </w:pPr>
  </w:style>
  <w:style w:type="character" w:customStyle="1" w:styleId="Heading1Char">
    <w:name w:val="Heading 1 Char"/>
    <w:basedOn w:val="DefaultParagraphFont"/>
    <w:link w:val="Heading1"/>
    <w:uiPriority w:val="9"/>
    <w:rsid w:val="00A50EC0"/>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A50EC0"/>
    <w:rPr>
      <w:rFonts w:ascii="Times New Roman" w:eastAsia="Arial Unicode MS" w:hAnsi="Times New Roman" w:cs="Mangal"/>
      <w:kern w:val="1"/>
      <w:sz w:val="24"/>
      <w:szCs w:val="24"/>
      <w:lang w:val="en-GB"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hyperlink" Target="mailto:rudys@solusi.com" TargetMode="Externa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4ED729-4FC0-4A9E-85FE-F6FE46D60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1830</Words>
  <Characters>10437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12243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6</cp:revision>
  <cp:lastPrinted>2023-06-15T04:28:00Z</cp:lastPrinted>
  <dcterms:created xsi:type="dcterms:W3CDTF">2022-04-04T05:07:00Z</dcterms:created>
  <dcterms:modified xsi:type="dcterms:W3CDTF">2023-06-15T04:28:00Z</dcterms:modified>
</cp:coreProperties>
</file>